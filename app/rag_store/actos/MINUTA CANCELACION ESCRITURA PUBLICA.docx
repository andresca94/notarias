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57974A2" w14:textId="77777777" w:rsidR="0008599A" w:rsidRDefault="00430D52" w:rsidP="00F5385A">
      <w:pPr>
        <w:pStyle w:val="PreformattedText"/>
        <w:tabs>
          <w:tab w:val="right" w:leader="hyphen" w:pos="8789"/>
        </w:tabs>
        <w:spacing w:line="360" w:lineRule="auto"/>
        <w:rPr>
          <w:rFonts w:ascii="Arial" w:hAnsi="Arial" w:cs="Arial"/>
          <w:b/>
          <w:color w:val="000000" w:themeColor="text1"/>
          <w:sz w:val="24"/>
          <w:szCs w:val="24"/>
          <w:u w:val="single"/>
          <w:lang w:val="es-CO"/>
        </w:rPr>
      </w:pPr>
      <w:r w:rsidRPr="00850958">
        <w:rPr>
          <w:rFonts w:ascii="Arial" w:hAnsi="Arial" w:cs="Arial"/>
          <w:b/>
          <w:color w:val="000000" w:themeColor="text1"/>
          <w:sz w:val="24"/>
          <w:szCs w:val="24"/>
          <w:u w:val="single"/>
          <w:lang w:val="es-CO"/>
        </w:rPr>
        <w:t>RADICADO:</w:t>
      </w:r>
    </w:p>
    <w:p w14:paraId="7ED7B250" w14:textId="3E46387F" w:rsidR="00F5385A" w:rsidRPr="00850958" w:rsidRDefault="00F5385A" w:rsidP="00F5385A">
      <w:pPr>
        <w:pStyle w:val="PreformattedText"/>
        <w:tabs>
          <w:tab w:val="right" w:leader="hyphen" w:pos="8789"/>
        </w:tabs>
        <w:spacing w:line="360" w:lineRule="auto"/>
        <w:rPr>
          <w:rFonts w:ascii="Arial" w:hAnsi="Arial" w:cs="Arial"/>
          <w:b/>
          <w:color w:val="000000" w:themeColor="text1"/>
          <w:sz w:val="24"/>
          <w:szCs w:val="24"/>
          <w:lang w:val="es-CO"/>
        </w:rPr>
      </w:pPr>
      <w:r w:rsidRPr="00850958">
        <w:rPr>
          <w:rFonts w:ascii="Arial" w:hAnsi="Arial" w:cs="Arial"/>
          <w:b/>
          <w:color w:val="000000" w:themeColor="text1"/>
          <w:sz w:val="24"/>
          <w:szCs w:val="24"/>
          <w:u w:val="single"/>
          <w:lang w:val="es-CO"/>
        </w:rPr>
        <w:t xml:space="preserve">ESCRITURA </w:t>
      </w:r>
      <w:r w:rsidR="00430D52" w:rsidRPr="00850958">
        <w:rPr>
          <w:rFonts w:ascii="Arial" w:hAnsi="Arial" w:cs="Arial"/>
          <w:b/>
          <w:color w:val="000000" w:themeColor="text1"/>
          <w:sz w:val="24"/>
          <w:szCs w:val="24"/>
          <w:u w:val="single"/>
          <w:lang w:val="es-CO"/>
        </w:rPr>
        <w:t>PÚBLICA:</w:t>
      </w:r>
      <w:r w:rsidR="003059E1" w:rsidRPr="00850958">
        <w:rPr>
          <w:rFonts w:ascii="Arial" w:hAnsi="Arial" w:cs="Arial"/>
          <w:b/>
          <w:color w:val="000000" w:themeColor="text1"/>
          <w:sz w:val="24"/>
          <w:szCs w:val="24"/>
          <w:lang w:val="es-CO"/>
        </w:rPr>
        <w:t xml:space="preserve"> </w:t>
      </w:r>
      <w:r w:rsidR="00430D52" w:rsidRPr="00850958">
        <w:rPr>
          <w:rFonts w:ascii="Arial" w:hAnsi="Arial" w:cs="Arial"/>
          <w:b/>
          <w:color w:val="000000" w:themeColor="text1"/>
          <w:sz w:val="24"/>
          <w:szCs w:val="24"/>
          <w:u w:val="single"/>
          <w:lang w:val="es-CO"/>
        </w:rPr>
        <w:br/>
        <w:t>NÚMERO</w:t>
      </w:r>
      <w:r w:rsidRPr="00850958">
        <w:rPr>
          <w:rFonts w:ascii="Arial" w:hAnsi="Arial" w:cs="Arial"/>
          <w:b/>
          <w:color w:val="000000" w:themeColor="text1"/>
          <w:sz w:val="24"/>
          <w:szCs w:val="24"/>
          <w:u w:val="single"/>
          <w:lang w:val="es-CO"/>
        </w:rPr>
        <w:t>:</w:t>
      </w:r>
      <w:r w:rsidR="003059E1" w:rsidRPr="00850958">
        <w:rPr>
          <w:rFonts w:ascii="Arial" w:hAnsi="Arial" w:cs="Arial"/>
          <w:b/>
          <w:color w:val="000000" w:themeColor="text1"/>
          <w:sz w:val="24"/>
          <w:szCs w:val="24"/>
          <w:u w:val="single"/>
          <w:lang w:val="es-CO"/>
        </w:rPr>
        <w:t xml:space="preserve"> </w:t>
      </w:r>
      <w:bookmarkStart w:id="0" w:name="_GoBack"/>
      <w:bookmarkEnd w:id="0"/>
      <w:r w:rsidR="00430D52" w:rsidRPr="00850958">
        <w:rPr>
          <w:rFonts w:ascii="Arial" w:hAnsi="Arial" w:cs="Arial"/>
          <w:b/>
          <w:color w:val="000000" w:themeColor="text1"/>
          <w:sz w:val="24"/>
          <w:szCs w:val="24"/>
          <w:u w:val="single"/>
          <w:lang w:val="es-CO"/>
        </w:rPr>
        <w:br/>
        <w:t>FECHA DE OTORGAMIENTO:</w:t>
      </w:r>
      <w:r w:rsidR="00430D52" w:rsidRPr="00850958">
        <w:rPr>
          <w:rFonts w:ascii="Arial" w:hAnsi="Arial" w:cs="Arial"/>
          <w:b/>
          <w:color w:val="000000" w:themeColor="text1"/>
          <w:sz w:val="24"/>
          <w:szCs w:val="24"/>
          <w:lang w:val="es-CO"/>
        </w:rPr>
        <w:t xml:space="preserve"> </w:t>
      </w:r>
    </w:p>
    <w:p w14:paraId="0CF94870" w14:textId="07DBD1F5" w:rsidR="00F5385A" w:rsidRPr="00850958" w:rsidRDefault="00F5385A" w:rsidP="00F5385A">
      <w:pPr>
        <w:tabs>
          <w:tab w:val="right" w:leader="hyphen" w:pos="8789"/>
        </w:tabs>
        <w:spacing w:line="360" w:lineRule="auto"/>
        <w:jc w:val="both"/>
        <w:rPr>
          <w:rFonts w:cs="Arial"/>
          <w:b/>
          <w:bCs/>
          <w:color w:val="000000" w:themeColor="text1"/>
          <w:sz w:val="24"/>
        </w:rPr>
      </w:pPr>
      <w:r w:rsidRPr="00850958">
        <w:rPr>
          <w:rFonts w:cs="Arial"/>
          <w:b/>
          <w:bCs/>
          <w:color w:val="000000" w:themeColor="text1"/>
          <w:sz w:val="24"/>
        </w:rPr>
        <w:t>NOTARÍA TERCERA DEL CÍRCULO DE BUCARAMANGA.</w:t>
      </w:r>
      <w:r w:rsidRPr="00850958">
        <w:rPr>
          <w:rFonts w:cs="Arial"/>
          <w:b/>
          <w:bCs/>
          <w:color w:val="000000" w:themeColor="text1"/>
          <w:sz w:val="24"/>
        </w:rPr>
        <w:tab/>
      </w:r>
    </w:p>
    <w:p w14:paraId="525CAAFB" w14:textId="1217F6A6" w:rsidR="00F5385A" w:rsidRPr="00850958" w:rsidRDefault="00F5385A" w:rsidP="00F5385A">
      <w:pPr>
        <w:tabs>
          <w:tab w:val="right" w:leader="hyphen" w:pos="8789"/>
        </w:tabs>
        <w:spacing w:line="360" w:lineRule="auto"/>
        <w:jc w:val="both"/>
        <w:rPr>
          <w:rFonts w:cs="Arial"/>
          <w:b/>
          <w:bCs/>
          <w:color w:val="000000" w:themeColor="text1"/>
          <w:sz w:val="24"/>
          <w:lang w:val="es-MX" w:eastAsia="es-CO"/>
        </w:rPr>
      </w:pPr>
      <w:r w:rsidRPr="00850958">
        <w:rPr>
          <w:rFonts w:cs="Arial"/>
          <w:b/>
          <w:bCs/>
          <w:color w:val="000000" w:themeColor="text1"/>
          <w:sz w:val="24"/>
          <w:lang w:val="es-MX" w:eastAsia="es-CO"/>
        </w:rPr>
        <w:t>SUPERINTENDENCIA DE NOTARIADO Y REGISTRO.</w:t>
      </w:r>
      <w:r w:rsidRPr="00850958">
        <w:rPr>
          <w:rFonts w:cs="Arial"/>
          <w:b/>
          <w:bCs/>
          <w:color w:val="000000" w:themeColor="text1"/>
          <w:sz w:val="24"/>
          <w:lang w:val="es-MX" w:eastAsia="es-CO"/>
        </w:rPr>
        <w:tab/>
      </w:r>
    </w:p>
    <w:p w14:paraId="1CC9D839" w14:textId="5A5F6B14" w:rsidR="0008599A" w:rsidRDefault="00F5385A" w:rsidP="00F5385A">
      <w:pPr>
        <w:pStyle w:val="PreformattedText"/>
        <w:tabs>
          <w:tab w:val="right" w:leader="hyphen" w:pos="8789"/>
        </w:tabs>
        <w:spacing w:line="360" w:lineRule="auto"/>
        <w:jc w:val="both"/>
        <w:rPr>
          <w:rFonts w:ascii="Arial" w:hAnsi="Arial" w:cs="Arial"/>
          <w:b/>
          <w:bCs/>
          <w:color w:val="000000" w:themeColor="text1"/>
          <w:sz w:val="24"/>
          <w:lang w:eastAsia="es-CO"/>
        </w:rPr>
      </w:pPr>
      <w:r w:rsidRPr="00850958">
        <w:rPr>
          <w:rFonts w:ascii="Arial" w:hAnsi="Arial" w:cs="Arial"/>
          <w:b/>
          <w:bCs/>
          <w:color w:val="000000" w:themeColor="text1"/>
          <w:sz w:val="24"/>
          <w:lang w:val="es-MX" w:eastAsia="es-CO"/>
        </w:rPr>
        <w:t xml:space="preserve">FORMULARIO DE </w:t>
      </w:r>
      <w:r w:rsidR="0008599A" w:rsidRPr="00850958">
        <w:rPr>
          <w:rFonts w:ascii="Arial" w:hAnsi="Arial" w:cs="Arial"/>
          <w:b/>
          <w:bCs/>
          <w:color w:val="000000" w:themeColor="text1"/>
          <w:sz w:val="24"/>
          <w:lang w:val="es-MX" w:eastAsia="es-CO"/>
        </w:rPr>
        <w:t>CALIFICACIÓN</w:t>
      </w:r>
      <w:r w:rsidRPr="00850958">
        <w:rPr>
          <w:rFonts w:ascii="Arial" w:hAnsi="Arial" w:cs="Arial"/>
          <w:b/>
          <w:bCs/>
          <w:color w:val="000000" w:themeColor="text1"/>
          <w:sz w:val="24"/>
          <w:lang w:val="es-MX" w:eastAsia="es-CO"/>
        </w:rPr>
        <w:t>.</w:t>
      </w:r>
      <w:r w:rsidRPr="00850958">
        <w:rPr>
          <w:rFonts w:ascii="Arial" w:hAnsi="Arial" w:cs="Arial"/>
          <w:b/>
          <w:bCs/>
          <w:color w:val="000000" w:themeColor="text1"/>
          <w:sz w:val="24"/>
          <w:lang w:val="es-MX" w:eastAsia="es-CO"/>
        </w:rPr>
        <w:tab/>
      </w:r>
      <w:r w:rsidR="00430D52" w:rsidRPr="00850958">
        <w:rPr>
          <w:rFonts w:ascii="Arial" w:hAnsi="Arial" w:cs="Arial"/>
          <w:b/>
          <w:color w:val="000000" w:themeColor="text1"/>
          <w:sz w:val="24"/>
          <w:szCs w:val="24"/>
          <w:lang w:val="es-CO"/>
        </w:rPr>
        <w:br/>
      </w:r>
      <w:r w:rsidR="00221594" w:rsidRPr="00850958">
        <w:rPr>
          <w:rFonts w:ascii="Arial" w:hAnsi="Arial" w:cs="Arial"/>
          <w:b/>
          <w:bCs/>
          <w:color w:val="000000" w:themeColor="text1"/>
          <w:sz w:val="24"/>
          <w:u w:val="single"/>
          <w:lang w:eastAsia="es-CO"/>
        </w:rPr>
        <w:t>CLASES DE ACTO</w:t>
      </w:r>
      <w:r w:rsidR="00221594" w:rsidRPr="00850958">
        <w:rPr>
          <w:rFonts w:ascii="Arial" w:hAnsi="Arial" w:cs="Arial"/>
          <w:b/>
          <w:bCs/>
          <w:color w:val="000000" w:themeColor="text1"/>
          <w:sz w:val="24"/>
          <w:lang w:eastAsia="es-CO"/>
        </w:rPr>
        <w:t xml:space="preserve">: </w:t>
      </w:r>
      <w:r w:rsidR="00F02A75">
        <w:rPr>
          <w:rFonts w:ascii="Arial" w:hAnsi="Arial" w:cs="Arial"/>
          <w:b/>
          <w:bCs/>
          <w:color w:val="000000" w:themeColor="text1"/>
          <w:sz w:val="24"/>
          <w:lang w:eastAsia="es-CO"/>
        </w:rPr>
        <w:t xml:space="preserve">CANCELACIÓN </w:t>
      </w:r>
      <w:r w:rsidR="00494285">
        <w:rPr>
          <w:rFonts w:ascii="Arial" w:hAnsi="Arial" w:cs="Arial"/>
          <w:b/>
          <w:bCs/>
          <w:color w:val="000000" w:themeColor="text1"/>
          <w:sz w:val="24"/>
          <w:lang w:eastAsia="es-CO"/>
        </w:rPr>
        <w:t>ESCRITURA PUBLICA</w:t>
      </w:r>
      <w:r w:rsidR="0008599A">
        <w:rPr>
          <w:rFonts w:ascii="Arial" w:hAnsi="Arial" w:cs="Arial"/>
          <w:b/>
          <w:bCs/>
          <w:color w:val="000000" w:themeColor="text1"/>
          <w:sz w:val="24"/>
          <w:lang w:eastAsia="es-CO"/>
        </w:rPr>
        <w:tab/>
      </w:r>
    </w:p>
    <w:p w14:paraId="6B9FF8F9" w14:textId="37E223DC" w:rsidR="00221594" w:rsidRPr="00850958" w:rsidRDefault="0008599A" w:rsidP="00221594">
      <w:pPr>
        <w:tabs>
          <w:tab w:val="right" w:leader="hyphen" w:pos="8789"/>
        </w:tabs>
        <w:spacing w:line="360" w:lineRule="auto"/>
        <w:jc w:val="both"/>
        <w:rPr>
          <w:rFonts w:cs="Arial"/>
          <w:b/>
          <w:bCs/>
          <w:color w:val="000000" w:themeColor="text1"/>
          <w:sz w:val="24"/>
          <w:u w:val="single"/>
        </w:rPr>
      </w:pPr>
      <w:r>
        <w:rPr>
          <w:rFonts w:cs="Arial"/>
          <w:b/>
          <w:bCs/>
          <w:color w:val="000000" w:themeColor="text1"/>
          <w:sz w:val="24"/>
          <w:u w:val="single"/>
        </w:rPr>
        <w:t>OTORGANTE</w:t>
      </w:r>
      <w:r w:rsidR="00F02A75">
        <w:rPr>
          <w:rFonts w:cs="Arial"/>
          <w:b/>
          <w:bCs/>
          <w:color w:val="000000" w:themeColor="text1"/>
          <w:sz w:val="24"/>
          <w:u w:val="single"/>
        </w:rPr>
        <w:t>S</w:t>
      </w:r>
      <w:r w:rsidRPr="0008599A">
        <w:rPr>
          <w:rFonts w:cs="Arial"/>
          <w:b/>
          <w:bCs/>
          <w:color w:val="000000" w:themeColor="text1"/>
          <w:sz w:val="24"/>
        </w:rPr>
        <w:t xml:space="preserve">: </w:t>
      </w:r>
      <w:r w:rsidRPr="0008599A">
        <w:rPr>
          <w:rFonts w:cs="Arial"/>
          <w:b/>
          <w:bCs/>
          <w:color w:val="000000" w:themeColor="text1"/>
          <w:sz w:val="24"/>
        </w:rPr>
        <w:tab/>
      </w:r>
    </w:p>
    <w:p w14:paraId="2B5DB38D" w14:textId="77777777" w:rsidR="00E238B8" w:rsidRDefault="00E238B8" w:rsidP="00E238B8">
      <w:pPr>
        <w:tabs>
          <w:tab w:val="center" w:leader="hyphen" w:pos="8789"/>
        </w:tabs>
        <w:spacing w:line="360" w:lineRule="auto"/>
        <w:jc w:val="both"/>
        <w:rPr>
          <w:rFonts w:cs="Arial"/>
          <w:b/>
          <w:color w:val="FF0000"/>
          <w:sz w:val="24"/>
          <w:lang w:val="es-MX"/>
        </w:rPr>
      </w:pPr>
      <w:r w:rsidRPr="00DD64A4">
        <w:rPr>
          <w:rFonts w:cs="Arial"/>
          <w:b/>
          <w:color w:val="FF0000"/>
          <w:sz w:val="24"/>
          <w:lang w:val="es-MX"/>
        </w:rPr>
        <w:t>&lt;&lt;</w:t>
      </w:r>
      <w:r>
        <w:rPr>
          <w:rFonts w:cs="Arial"/>
          <w:b/>
          <w:color w:val="FF0000"/>
          <w:sz w:val="24"/>
          <w:lang w:val="es-MX"/>
        </w:rPr>
        <w:t>nombre_otorgante_1&gt;&gt;</w:t>
      </w:r>
      <w:r w:rsidRPr="004219EB">
        <w:rPr>
          <w:rFonts w:cs="Arial"/>
          <w:b/>
          <w:color w:val="000000"/>
          <w:sz w:val="24"/>
          <w:lang w:val="es-CO"/>
        </w:rPr>
        <w:tab/>
        <w:t xml:space="preserve"> C.C. N</w:t>
      </w:r>
      <w:proofErr w:type="gramStart"/>
      <w:r w:rsidRPr="004219EB">
        <w:rPr>
          <w:rFonts w:cs="Arial"/>
          <w:b/>
          <w:color w:val="000000"/>
          <w:sz w:val="24"/>
          <w:lang w:val="es-CO"/>
        </w:rPr>
        <w:t>°.</w:t>
      </w:r>
      <w:r>
        <w:rPr>
          <w:rFonts w:cs="Arial"/>
          <w:b/>
          <w:color w:val="FF0000"/>
          <w:sz w:val="24"/>
          <w:lang w:val="es-MX"/>
        </w:rPr>
        <w:t>&lt;</w:t>
      </w:r>
      <w:proofErr w:type="gramEnd"/>
      <w:r>
        <w:rPr>
          <w:rFonts w:cs="Arial"/>
          <w:b/>
          <w:color w:val="FF0000"/>
          <w:sz w:val="24"/>
          <w:lang w:val="es-MX"/>
        </w:rPr>
        <w:t>&lt;cedula_otorgante_1&gt;&gt;</w:t>
      </w:r>
    </w:p>
    <w:p w14:paraId="44BE04FC" w14:textId="77777777" w:rsidR="00E238B8" w:rsidRDefault="00E238B8" w:rsidP="00E238B8">
      <w:pPr>
        <w:tabs>
          <w:tab w:val="center" w:leader="hyphen" w:pos="8789"/>
        </w:tabs>
        <w:spacing w:line="360" w:lineRule="auto"/>
        <w:jc w:val="both"/>
        <w:rPr>
          <w:rFonts w:cs="Arial"/>
          <w:b/>
          <w:color w:val="FF0000"/>
          <w:sz w:val="24"/>
          <w:lang w:val="es-MX"/>
        </w:rPr>
      </w:pPr>
      <w:r w:rsidRPr="00DD64A4">
        <w:rPr>
          <w:rFonts w:cs="Arial"/>
          <w:b/>
          <w:color w:val="FF0000"/>
          <w:sz w:val="24"/>
          <w:lang w:val="es-MX"/>
        </w:rPr>
        <w:t>&lt;&lt;</w:t>
      </w:r>
      <w:r>
        <w:rPr>
          <w:rFonts w:cs="Arial"/>
          <w:b/>
          <w:color w:val="FF0000"/>
          <w:sz w:val="24"/>
          <w:lang w:val="es-MX"/>
        </w:rPr>
        <w:t>nombre_otorgante_2&gt;&gt;</w:t>
      </w:r>
      <w:r w:rsidRPr="004219EB">
        <w:rPr>
          <w:rFonts w:cs="Arial"/>
          <w:b/>
          <w:color w:val="000000"/>
          <w:sz w:val="24"/>
          <w:lang w:val="es-CO"/>
        </w:rPr>
        <w:tab/>
        <w:t xml:space="preserve"> C.C. N</w:t>
      </w:r>
      <w:proofErr w:type="gramStart"/>
      <w:r w:rsidRPr="004219EB">
        <w:rPr>
          <w:rFonts w:cs="Arial"/>
          <w:b/>
          <w:color w:val="000000"/>
          <w:sz w:val="24"/>
          <w:lang w:val="es-CO"/>
        </w:rPr>
        <w:t>°.</w:t>
      </w:r>
      <w:r>
        <w:rPr>
          <w:rFonts w:cs="Arial"/>
          <w:b/>
          <w:color w:val="FF0000"/>
          <w:sz w:val="24"/>
          <w:lang w:val="es-MX"/>
        </w:rPr>
        <w:t>&lt;</w:t>
      </w:r>
      <w:proofErr w:type="gramEnd"/>
      <w:r>
        <w:rPr>
          <w:rFonts w:cs="Arial"/>
          <w:b/>
          <w:color w:val="FF0000"/>
          <w:sz w:val="24"/>
          <w:lang w:val="es-MX"/>
        </w:rPr>
        <w:t>&lt;cedula_otorgante_2&gt;&gt;</w:t>
      </w:r>
    </w:p>
    <w:p w14:paraId="73F12EED" w14:textId="77777777" w:rsidR="00E238B8" w:rsidRPr="00DD64A4" w:rsidRDefault="00430D52" w:rsidP="00E238B8">
      <w:pPr>
        <w:tabs>
          <w:tab w:val="center" w:leader="hyphen" w:pos="8789"/>
        </w:tabs>
        <w:spacing w:line="360" w:lineRule="auto"/>
        <w:jc w:val="both"/>
        <w:rPr>
          <w:rFonts w:cs="Arial"/>
          <w:color w:val="000000"/>
          <w:sz w:val="24"/>
        </w:rPr>
      </w:pPr>
      <w:r w:rsidRPr="00850958">
        <w:rPr>
          <w:rFonts w:cs="Arial"/>
          <w:b/>
          <w:color w:val="000000" w:themeColor="text1"/>
          <w:sz w:val="24"/>
          <w:u w:val="single"/>
          <w:lang w:val="es-CO"/>
        </w:rPr>
        <w:t>MATRÍCULA INMOBILIARIA N°:</w:t>
      </w:r>
      <w:r w:rsidRPr="00850958">
        <w:rPr>
          <w:rFonts w:cs="Arial"/>
          <w:b/>
          <w:color w:val="000000" w:themeColor="text1"/>
          <w:sz w:val="24"/>
          <w:lang w:val="es-CO"/>
        </w:rPr>
        <w:t xml:space="preserve"> </w:t>
      </w:r>
      <w:r w:rsidR="00E238B8">
        <w:rPr>
          <w:rFonts w:cs="Arial"/>
          <w:b/>
          <w:color w:val="FF0000"/>
          <w:sz w:val="24"/>
          <w:lang w:val="es-MX"/>
        </w:rPr>
        <w:t>&lt;&lt;</w:t>
      </w:r>
      <w:proofErr w:type="spellStart"/>
      <w:r w:rsidR="00E238B8">
        <w:rPr>
          <w:rFonts w:cs="Arial"/>
          <w:b/>
          <w:color w:val="FF0000"/>
          <w:sz w:val="24"/>
          <w:lang w:val="es-MX"/>
        </w:rPr>
        <w:t>matricula_inmobiliaria</w:t>
      </w:r>
      <w:proofErr w:type="spellEnd"/>
      <w:r w:rsidR="00E238B8">
        <w:rPr>
          <w:rFonts w:cs="Arial"/>
          <w:b/>
          <w:color w:val="FF0000"/>
          <w:sz w:val="24"/>
          <w:lang w:val="es-MX"/>
        </w:rPr>
        <w:t>&gt;&gt;</w:t>
      </w:r>
      <w:r w:rsidR="00E238B8">
        <w:rPr>
          <w:rFonts w:cs="Arial"/>
          <w:b/>
          <w:color w:val="FF0000"/>
          <w:sz w:val="24"/>
          <w:lang w:val="es-MX"/>
        </w:rPr>
        <w:t xml:space="preserve"> </w:t>
      </w:r>
      <w:r w:rsidRPr="00850958">
        <w:rPr>
          <w:rFonts w:cs="Arial"/>
          <w:b/>
          <w:color w:val="000000" w:themeColor="text1"/>
          <w:sz w:val="24"/>
          <w:lang w:val="es-CO"/>
        </w:rPr>
        <w:tab/>
      </w:r>
      <w:r w:rsidR="00E238B8">
        <w:rPr>
          <w:rFonts w:cs="Arial"/>
          <w:b/>
          <w:color w:val="000000" w:themeColor="text1"/>
          <w:sz w:val="24"/>
          <w:lang w:val="es-CO"/>
        </w:rPr>
        <w:t xml:space="preserve"> </w:t>
      </w:r>
      <w:r w:rsidRPr="00850958">
        <w:rPr>
          <w:rFonts w:cs="Arial"/>
          <w:b/>
          <w:color w:val="000000" w:themeColor="text1"/>
          <w:sz w:val="24"/>
          <w:lang w:val="es-CO"/>
        </w:rPr>
        <w:tab/>
      </w:r>
      <w:r w:rsidRPr="00850958">
        <w:rPr>
          <w:rFonts w:cs="Arial"/>
          <w:color w:val="000000" w:themeColor="text1"/>
          <w:sz w:val="24"/>
          <w:lang w:val="es-CO"/>
        </w:rPr>
        <w:tab/>
      </w:r>
      <w:r w:rsidR="00E238B8" w:rsidRPr="00DD64A4">
        <w:rPr>
          <w:rFonts w:cs="Arial"/>
          <w:color w:val="000000"/>
          <w:sz w:val="24"/>
        </w:rPr>
        <w:t xml:space="preserve">En la Ciudad de Bucaramanga, Departamento de Santander, República de Colombia, a los </w:t>
      </w:r>
      <w:proofErr w:type="spellStart"/>
      <w:r w:rsidR="00E238B8" w:rsidRPr="00DD64A4">
        <w:rPr>
          <w:rFonts w:cs="Arial"/>
          <w:color w:val="FF0000"/>
          <w:sz w:val="24"/>
        </w:rPr>
        <w:t>xxxxxxxxxxxxxxxxx</w:t>
      </w:r>
      <w:proofErr w:type="spellEnd"/>
      <w:r w:rsidR="00E238B8" w:rsidRPr="00DD64A4">
        <w:rPr>
          <w:rFonts w:cs="Arial"/>
          <w:color w:val="FF0000"/>
          <w:sz w:val="24"/>
        </w:rPr>
        <w:t xml:space="preserve"> </w:t>
      </w:r>
      <w:r w:rsidR="00E238B8" w:rsidRPr="00DD64A4">
        <w:rPr>
          <w:rFonts w:cs="Arial"/>
          <w:color w:val="000000"/>
          <w:sz w:val="24"/>
        </w:rPr>
        <w:t xml:space="preserve">días del mes de </w:t>
      </w:r>
      <w:proofErr w:type="spellStart"/>
      <w:r w:rsidR="00E238B8" w:rsidRPr="00DD64A4">
        <w:rPr>
          <w:rFonts w:cs="Arial"/>
          <w:color w:val="FF0000"/>
          <w:sz w:val="24"/>
        </w:rPr>
        <w:t>xxxxxxxxxxxxxxxxxx</w:t>
      </w:r>
      <w:proofErr w:type="spellEnd"/>
      <w:r w:rsidR="00E238B8" w:rsidRPr="00DD64A4">
        <w:rPr>
          <w:rFonts w:cs="Arial"/>
          <w:color w:val="FF0000"/>
          <w:sz w:val="24"/>
        </w:rPr>
        <w:t xml:space="preserve"> </w:t>
      </w:r>
      <w:r w:rsidR="00E238B8" w:rsidRPr="00DD64A4">
        <w:rPr>
          <w:rFonts w:cs="Arial"/>
          <w:color w:val="000000"/>
          <w:sz w:val="24"/>
        </w:rPr>
        <w:t xml:space="preserve">del año </w:t>
      </w:r>
      <w:proofErr w:type="spellStart"/>
      <w:r w:rsidR="00E238B8" w:rsidRPr="00DD64A4">
        <w:rPr>
          <w:rFonts w:cs="Arial"/>
          <w:color w:val="FF0000"/>
          <w:sz w:val="24"/>
        </w:rPr>
        <w:t>xxxxxxxxxxxxxxxxxxxxxxxxxx</w:t>
      </w:r>
      <w:proofErr w:type="spellEnd"/>
      <w:r w:rsidR="00E238B8" w:rsidRPr="00DD64A4">
        <w:rPr>
          <w:rFonts w:cs="Arial"/>
          <w:color w:val="FF0000"/>
          <w:sz w:val="24"/>
        </w:rPr>
        <w:t xml:space="preserve"> </w:t>
      </w:r>
      <w:r w:rsidR="00E238B8" w:rsidRPr="00DD64A4">
        <w:rPr>
          <w:rFonts w:cs="Arial"/>
          <w:color w:val="000000"/>
          <w:sz w:val="24"/>
        </w:rPr>
        <w:t>ante</w:t>
      </w:r>
      <w:r w:rsidR="00E238B8" w:rsidRPr="00DD64A4">
        <w:rPr>
          <w:rFonts w:eastAsia="Arial" w:cs="Arial"/>
          <w:color w:val="000000"/>
          <w:sz w:val="24"/>
        </w:rPr>
        <w:t xml:space="preserve"> </w:t>
      </w:r>
      <w:r w:rsidR="00E238B8" w:rsidRPr="00DD64A4">
        <w:rPr>
          <w:rFonts w:cs="Arial"/>
          <w:color w:val="000000"/>
          <w:sz w:val="24"/>
        </w:rPr>
        <w:t>mí,</w:t>
      </w:r>
      <w:r w:rsidR="00E238B8">
        <w:rPr>
          <w:rFonts w:cs="Arial"/>
          <w:b/>
          <w:bCs/>
          <w:color w:val="000000"/>
          <w:sz w:val="24"/>
        </w:rPr>
        <w:t xml:space="preserve"> MARGARITA LÓ</w:t>
      </w:r>
      <w:r w:rsidR="00E238B8" w:rsidRPr="00DD64A4">
        <w:rPr>
          <w:rFonts w:cs="Arial"/>
          <w:b/>
          <w:bCs/>
          <w:color w:val="000000"/>
          <w:sz w:val="24"/>
        </w:rPr>
        <w:t>PEZ CELY</w:t>
      </w:r>
      <w:r w:rsidR="00E238B8" w:rsidRPr="00DD64A4">
        <w:rPr>
          <w:rFonts w:cs="Arial"/>
          <w:b/>
          <w:color w:val="000000"/>
          <w:sz w:val="24"/>
        </w:rPr>
        <w:t>,</w:t>
      </w:r>
      <w:r w:rsidR="00E238B8" w:rsidRPr="00DD64A4">
        <w:rPr>
          <w:rFonts w:cs="Arial"/>
          <w:b/>
          <w:bCs/>
          <w:color w:val="000000"/>
          <w:sz w:val="24"/>
        </w:rPr>
        <w:t xml:space="preserve"> </w:t>
      </w:r>
      <w:r w:rsidR="00E238B8" w:rsidRPr="00DD64A4">
        <w:rPr>
          <w:rFonts w:cs="Arial"/>
          <w:color w:val="000000"/>
          <w:sz w:val="24"/>
        </w:rPr>
        <w:t>Notaria Tercera del Círculo de Bucaramanga. ----------------------------</w:t>
      </w:r>
      <w:r w:rsidR="00E238B8">
        <w:rPr>
          <w:rFonts w:cs="Arial"/>
          <w:color w:val="000000"/>
          <w:sz w:val="24"/>
        </w:rPr>
        <w:t>------</w:t>
      </w:r>
      <w:r w:rsidR="00E238B8" w:rsidRPr="00DD64A4">
        <w:rPr>
          <w:rFonts w:cs="Arial"/>
          <w:color w:val="000000"/>
          <w:sz w:val="24"/>
        </w:rPr>
        <w:t>-------------------------</w:t>
      </w:r>
    </w:p>
    <w:p w14:paraId="30AD0D79" w14:textId="1E76732F" w:rsidR="00F61D09" w:rsidRPr="00F02A75" w:rsidRDefault="0008599A" w:rsidP="0008599A">
      <w:pPr>
        <w:tabs>
          <w:tab w:val="center" w:leader="hyphen" w:pos="8789"/>
        </w:tabs>
        <w:spacing w:line="360" w:lineRule="auto"/>
        <w:jc w:val="both"/>
        <w:rPr>
          <w:rFonts w:cs="Arial"/>
          <w:b/>
          <w:color w:val="FF0000"/>
          <w:sz w:val="24"/>
          <w:lang w:val="es-MX"/>
        </w:rPr>
      </w:pPr>
      <w:r w:rsidRPr="00F02A75">
        <w:rPr>
          <w:rFonts w:cs="Arial"/>
          <w:color w:val="000000"/>
          <w:sz w:val="24"/>
        </w:rPr>
        <w:tab/>
      </w:r>
    </w:p>
    <w:p w14:paraId="60125A5B" w14:textId="7E177038" w:rsidR="00F02A75" w:rsidRDefault="00F70EF7" w:rsidP="00F02A75">
      <w:pPr>
        <w:pStyle w:val="Standard"/>
        <w:spacing w:line="360" w:lineRule="auto"/>
        <w:jc w:val="both"/>
        <w:rPr>
          <w:rFonts w:ascii="Arial" w:hAnsi="Arial" w:cs="Arial"/>
          <w:color w:val="000000" w:themeColor="text1"/>
          <w:lang w:val="es-CO"/>
        </w:rPr>
      </w:pPr>
      <w:r w:rsidRPr="00F02A75">
        <w:rPr>
          <w:rFonts w:ascii="Arial" w:hAnsi="Arial" w:cs="Arial"/>
          <w:bCs/>
          <w:color w:val="000000" w:themeColor="text1"/>
        </w:rPr>
        <w:t>Comparecieron</w:t>
      </w:r>
      <w:r w:rsidR="00F61D09" w:rsidRPr="00F02A75">
        <w:rPr>
          <w:rFonts w:ascii="Arial" w:hAnsi="Arial" w:cs="Arial"/>
          <w:bCs/>
          <w:color w:val="000000" w:themeColor="text1"/>
        </w:rPr>
        <w:t xml:space="preserve">: </w:t>
      </w:r>
      <w:r w:rsidR="00E238B8" w:rsidRPr="00E238B8">
        <w:rPr>
          <w:rFonts w:ascii="Arial" w:hAnsi="Arial" w:cs="Arial"/>
          <w:b/>
          <w:color w:val="FF0000"/>
          <w:lang w:val="es-MX"/>
        </w:rPr>
        <w:t>&lt;&lt;nombre_otorgante_1&gt;&gt;</w:t>
      </w:r>
      <w:r w:rsidR="00E238B8" w:rsidRPr="00E238B8">
        <w:rPr>
          <w:rFonts w:ascii="Arial" w:hAnsi="Arial" w:cs="Arial"/>
          <w:color w:val="000000"/>
          <w:lang w:val="es-CO"/>
        </w:rPr>
        <w:t xml:space="preserve">, mayor de edad, identificado(a) con la cédula de ciudadanía número </w:t>
      </w:r>
      <w:r w:rsidR="00E238B8" w:rsidRPr="00E238B8">
        <w:rPr>
          <w:rFonts w:ascii="Arial" w:hAnsi="Arial" w:cs="Arial"/>
          <w:b/>
          <w:color w:val="FF0000"/>
          <w:lang w:val="es-MX"/>
        </w:rPr>
        <w:t>&lt;&lt;cedula_otorgante_1&gt;&gt;</w:t>
      </w:r>
      <w:r w:rsidR="00E238B8" w:rsidRPr="00E238B8">
        <w:rPr>
          <w:rFonts w:ascii="Arial" w:hAnsi="Arial" w:cs="Arial"/>
          <w:color w:val="000000"/>
          <w:lang w:val="es-CO"/>
        </w:rPr>
        <w:t xml:space="preserve"> expedida en </w:t>
      </w:r>
      <w:r w:rsidR="00E238B8" w:rsidRPr="00E238B8">
        <w:rPr>
          <w:rFonts w:ascii="Arial" w:hAnsi="Arial" w:cs="Arial"/>
          <w:b/>
          <w:color w:val="FF0000"/>
          <w:lang w:val="es-MX"/>
        </w:rPr>
        <w:t xml:space="preserve">&lt;&lt;expedición_cc_otorgante_1&gt;&gt;, </w:t>
      </w:r>
      <w:r w:rsidR="00E238B8" w:rsidRPr="00E238B8">
        <w:rPr>
          <w:rFonts w:ascii="Arial" w:hAnsi="Arial" w:cs="Arial"/>
          <w:color w:val="000000"/>
          <w:lang w:val="es-CO"/>
        </w:rPr>
        <w:t xml:space="preserve">domiciliado en </w:t>
      </w:r>
      <w:r w:rsidR="00E238B8" w:rsidRPr="00E238B8">
        <w:rPr>
          <w:rFonts w:ascii="Arial" w:hAnsi="Arial" w:cs="Arial"/>
          <w:b/>
          <w:color w:val="FF0000"/>
          <w:lang w:val="es-MX"/>
        </w:rPr>
        <w:t>&lt;&lt;domicilio_otorgante_1&gt;&gt;</w:t>
      </w:r>
      <w:r w:rsidR="00E238B8" w:rsidRPr="00E238B8">
        <w:rPr>
          <w:rFonts w:ascii="Arial" w:hAnsi="Arial" w:cs="Arial"/>
          <w:color w:val="000000"/>
          <w:lang w:val="es-CO"/>
        </w:rPr>
        <w:t xml:space="preserve">, estado civil </w:t>
      </w:r>
      <w:r w:rsidR="00E238B8" w:rsidRPr="00E238B8">
        <w:rPr>
          <w:rFonts w:ascii="Arial" w:hAnsi="Arial" w:cs="Arial"/>
          <w:b/>
          <w:color w:val="FF0000"/>
          <w:lang w:val="es-MX"/>
        </w:rPr>
        <w:t>&lt;&lt;estado_civil_otorgante_1&gt;&gt;</w:t>
      </w:r>
      <w:r w:rsidR="00E238B8" w:rsidRPr="00E238B8">
        <w:rPr>
          <w:rFonts w:ascii="Arial" w:hAnsi="Arial" w:cs="Arial"/>
          <w:color w:val="000000"/>
          <w:lang w:val="es-CO"/>
        </w:rPr>
        <w:t xml:space="preserve">, de ocupación </w:t>
      </w:r>
      <w:r w:rsidR="00E238B8" w:rsidRPr="00E238B8">
        <w:rPr>
          <w:rFonts w:ascii="Arial" w:hAnsi="Arial" w:cs="Arial"/>
          <w:b/>
          <w:color w:val="FF0000"/>
          <w:lang w:val="es-MX"/>
        </w:rPr>
        <w:t>&lt;&lt;ocupación_otorgante_1&gt;&gt;</w:t>
      </w:r>
      <w:r w:rsidR="00E238B8" w:rsidRPr="00E238B8">
        <w:rPr>
          <w:rFonts w:ascii="Arial" w:hAnsi="Arial" w:cs="Arial"/>
          <w:bCs/>
          <w:color w:val="000000"/>
        </w:rPr>
        <w:t xml:space="preserve">, </w:t>
      </w:r>
      <w:r w:rsidR="00E238B8" w:rsidRPr="00E238B8">
        <w:rPr>
          <w:rFonts w:ascii="Arial" w:hAnsi="Arial" w:cs="Arial"/>
          <w:color w:val="7030A0"/>
          <w:lang w:val="es-CO"/>
        </w:rPr>
        <w:t xml:space="preserve">obrando en nombre propio, </w:t>
      </w:r>
      <w:r w:rsidR="00E238B8" w:rsidRPr="00E238B8">
        <w:rPr>
          <w:rFonts w:ascii="Arial" w:hAnsi="Arial" w:cs="Arial"/>
          <w:lang w:val="es-CO"/>
        </w:rPr>
        <w:t xml:space="preserve">y </w:t>
      </w:r>
      <w:r w:rsidR="00E238B8" w:rsidRPr="00E238B8">
        <w:rPr>
          <w:rFonts w:ascii="Arial" w:hAnsi="Arial" w:cs="Arial"/>
          <w:b/>
          <w:color w:val="FF0000"/>
          <w:lang w:val="es-MX"/>
        </w:rPr>
        <w:t>&lt;&lt;nombre_otorgante_2&gt;&gt;</w:t>
      </w:r>
      <w:r w:rsidR="00E238B8" w:rsidRPr="00E238B8">
        <w:rPr>
          <w:rFonts w:ascii="Arial" w:hAnsi="Arial" w:cs="Arial"/>
          <w:color w:val="000000"/>
          <w:lang w:val="es-CO"/>
        </w:rPr>
        <w:t xml:space="preserve">, mayor de edad, identificado(a) con la cédula de ciudadanía número </w:t>
      </w:r>
      <w:r w:rsidR="00E238B8" w:rsidRPr="00E238B8">
        <w:rPr>
          <w:rFonts w:ascii="Arial" w:hAnsi="Arial" w:cs="Arial"/>
          <w:b/>
          <w:color w:val="FF0000"/>
          <w:lang w:val="es-MX"/>
        </w:rPr>
        <w:t>&lt;&lt;cedula_otorgante_2&gt;&gt;</w:t>
      </w:r>
      <w:r w:rsidR="00E238B8" w:rsidRPr="00E238B8">
        <w:rPr>
          <w:rFonts w:ascii="Arial" w:hAnsi="Arial" w:cs="Arial"/>
          <w:color w:val="000000"/>
          <w:lang w:val="es-CO"/>
        </w:rPr>
        <w:t xml:space="preserve"> expedida en </w:t>
      </w:r>
      <w:r w:rsidR="00E238B8" w:rsidRPr="00E238B8">
        <w:rPr>
          <w:rFonts w:ascii="Arial" w:hAnsi="Arial" w:cs="Arial"/>
          <w:b/>
          <w:color w:val="FF0000"/>
          <w:lang w:val="es-MX"/>
        </w:rPr>
        <w:t xml:space="preserve">&lt;&lt;expedición_cc_otorgante_2&gt;&gt;, </w:t>
      </w:r>
      <w:r w:rsidR="00E238B8" w:rsidRPr="00E238B8">
        <w:rPr>
          <w:rFonts w:ascii="Arial" w:hAnsi="Arial" w:cs="Arial"/>
          <w:color w:val="000000"/>
          <w:lang w:val="es-CO"/>
        </w:rPr>
        <w:t xml:space="preserve">domiciliado en </w:t>
      </w:r>
      <w:r w:rsidR="00E238B8" w:rsidRPr="00E238B8">
        <w:rPr>
          <w:rFonts w:ascii="Arial" w:hAnsi="Arial" w:cs="Arial"/>
          <w:b/>
          <w:color w:val="FF0000"/>
          <w:lang w:val="es-MX"/>
        </w:rPr>
        <w:t>&lt;&lt;domicilio_otorgante_2&gt;&gt;</w:t>
      </w:r>
      <w:r w:rsidR="00E238B8" w:rsidRPr="00E238B8">
        <w:rPr>
          <w:rFonts w:ascii="Arial" w:hAnsi="Arial" w:cs="Arial"/>
          <w:color w:val="000000"/>
          <w:lang w:val="es-CO"/>
        </w:rPr>
        <w:t xml:space="preserve">, estado civil </w:t>
      </w:r>
      <w:r w:rsidR="00E238B8" w:rsidRPr="00E238B8">
        <w:rPr>
          <w:rFonts w:ascii="Arial" w:hAnsi="Arial" w:cs="Arial"/>
          <w:b/>
          <w:color w:val="FF0000"/>
          <w:lang w:val="es-MX"/>
        </w:rPr>
        <w:t>&lt;&lt;estado_civil_otorgante_2&gt;&gt;</w:t>
      </w:r>
      <w:r w:rsidR="00E238B8" w:rsidRPr="00E238B8">
        <w:rPr>
          <w:rFonts w:ascii="Arial" w:hAnsi="Arial" w:cs="Arial"/>
          <w:color w:val="000000"/>
          <w:lang w:val="es-CO"/>
        </w:rPr>
        <w:t xml:space="preserve">, de ocupación </w:t>
      </w:r>
      <w:r w:rsidR="00E238B8" w:rsidRPr="00E238B8">
        <w:rPr>
          <w:rFonts w:ascii="Arial" w:hAnsi="Arial" w:cs="Arial"/>
          <w:b/>
          <w:color w:val="FF0000"/>
          <w:lang w:val="es-MX"/>
        </w:rPr>
        <w:t>&lt;&lt;ocupación_otorgante_2&gt;&gt;</w:t>
      </w:r>
      <w:r w:rsidR="00E238B8" w:rsidRPr="00E238B8">
        <w:rPr>
          <w:rFonts w:ascii="Arial" w:hAnsi="Arial" w:cs="Arial"/>
          <w:bCs/>
          <w:color w:val="000000"/>
        </w:rPr>
        <w:t xml:space="preserve">, </w:t>
      </w:r>
      <w:r w:rsidR="00E238B8" w:rsidRPr="00E238B8">
        <w:rPr>
          <w:rFonts w:ascii="Arial" w:hAnsi="Arial" w:cs="Arial"/>
          <w:color w:val="7030A0"/>
          <w:lang w:val="es-CO"/>
        </w:rPr>
        <w:t xml:space="preserve">obrando en nombre propio, </w:t>
      </w:r>
      <w:r w:rsidR="00E238B8" w:rsidRPr="00E238B8">
        <w:rPr>
          <w:rFonts w:ascii="Arial" w:hAnsi="Arial" w:cs="Arial"/>
          <w:color w:val="000000"/>
          <w:lang w:val="es-CO"/>
        </w:rPr>
        <w:t>y</w:t>
      </w:r>
      <w:r w:rsidR="00F61D09" w:rsidRPr="00E238B8">
        <w:rPr>
          <w:rFonts w:ascii="Arial" w:hAnsi="Arial" w:cs="Arial"/>
          <w:color w:val="000000" w:themeColor="text1"/>
          <w:lang w:val="es-CO"/>
        </w:rPr>
        <w:t xml:space="preserve"> </w:t>
      </w:r>
      <w:r w:rsidR="00F61D09" w:rsidRPr="00E238B8">
        <w:rPr>
          <w:rFonts w:ascii="Arial" w:hAnsi="Arial" w:cs="Arial"/>
          <w:color w:val="000000" w:themeColor="text1"/>
          <w:lang w:val="es-CO"/>
        </w:rPr>
        <w:t>manifest</w:t>
      </w:r>
      <w:r w:rsidR="00F02A75" w:rsidRPr="00E238B8">
        <w:rPr>
          <w:rFonts w:ascii="Arial" w:hAnsi="Arial" w:cs="Arial"/>
          <w:color w:val="000000" w:themeColor="text1"/>
          <w:lang w:val="es-CO"/>
        </w:rPr>
        <w:t>aron</w:t>
      </w:r>
      <w:r w:rsidR="00F61D09" w:rsidRPr="00E238B8">
        <w:rPr>
          <w:rFonts w:ascii="Arial" w:hAnsi="Arial" w:cs="Arial"/>
          <w:color w:val="000000" w:themeColor="text1"/>
          <w:lang w:val="es-CO"/>
        </w:rPr>
        <w:t>:</w:t>
      </w:r>
      <w:r w:rsidR="00822B4D">
        <w:rPr>
          <w:rFonts w:ascii="Arial" w:hAnsi="Arial" w:cs="Arial"/>
          <w:color w:val="000000" w:themeColor="text1"/>
          <w:lang w:val="es-CO"/>
        </w:rPr>
        <w:t xml:space="preserve"> </w:t>
      </w:r>
      <w:r w:rsidR="00822B4D">
        <w:rPr>
          <w:rFonts w:ascii="Arial" w:hAnsi="Arial" w:cs="Arial"/>
          <w:color w:val="000000" w:themeColor="text1"/>
          <w:lang w:val="es-CO"/>
        </w:rPr>
        <w:tab/>
      </w:r>
    </w:p>
    <w:p w14:paraId="1B6F2BF3" w14:textId="77777777" w:rsidR="00F02A75" w:rsidRPr="00E238B8" w:rsidRDefault="00F02A75" w:rsidP="00F02A75">
      <w:pPr>
        <w:tabs>
          <w:tab w:val="center" w:leader="hyphen" w:pos="8789"/>
        </w:tabs>
        <w:spacing w:line="360" w:lineRule="auto"/>
        <w:jc w:val="both"/>
        <w:rPr>
          <w:rFonts w:cs="Arial"/>
          <w:b/>
          <w:color w:val="FF0000"/>
          <w:sz w:val="24"/>
          <w:lang w:val="es-MX"/>
        </w:rPr>
      </w:pPr>
      <w:r w:rsidRPr="00822B4D">
        <w:rPr>
          <w:rFonts w:cs="Arial"/>
          <w:color w:val="000000"/>
          <w:sz w:val="24"/>
        </w:rPr>
        <w:tab/>
      </w:r>
    </w:p>
    <w:p w14:paraId="6383807D" w14:textId="433CC80A" w:rsidR="00822B4D" w:rsidRDefault="00F02A75" w:rsidP="00822B4D">
      <w:pPr>
        <w:pStyle w:val="PreformattedText"/>
        <w:spacing w:line="360" w:lineRule="auto"/>
        <w:jc w:val="both"/>
        <w:rPr>
          <w:rFonts w:ascii="Arial" w:hAnsi="Arial"/>
          <w:sz w:val="24"/>
          <w:szCs w:val="24"/>
        </w:rPr>
      </w:pPr>
      <w:r w:rsidRPr="00E238B8">
        <w:rPr>
          <w:rFonts w:ascii="Arial" w:hAnsi="Arial" w:cs="Arial"/>
          <w:b/>
          <w:bCs/>
          <w:sz w:val="24"/>
          <w:szCs w:val="24"/>
        </w:rPr>
        <w:t>PRIMERO:</w:t>
      </w:r>
      <w:r w:rsidRPr="00E238B8">
        <w:rPr>
          <w:rFonts w:ascii="Arial" w:hAnsi="Arial" w:cs="Arial"/>
          <w:bCs/>
          <w:sz w:val="24"/>
          <w:szCs w:val="24"/>
        </w:rPr>
        <w:t xml:space="preserve"> Que por escritura pública </w:t>
      </w:r>
      <w:r w:rsidR="00E238B8" w:rsidRPr="00E238B8">
        <w:rPr>
          <w:rFonts w:ascii="Arial" w:hAnsi="Arial" w:cs="Arial"/>
          <w:b/>
          <w:color w:val="FF0000"/>
          <w:sz w:val="24"/>
          <w:lang w:val="es-MX"/>
        </w:rPr>
        <w:t>&lt;&lt;</w:t>
      </w:r>
      <w:proofErr w:type="spellStart"/>
      <w:r w:rsidR="00E238B8" w:rsidRPr="00E238B8">
        <w:rPr>
          <w:rFonts w:ascii="Arial" w:hAnsi="Arial" w:cs="Arial"/>
          <w:b/>
          <w:color w:val="FF0000"/>
          <w:sz w:val="24"/>
          <w:lang w:val="es-MX"/>
        </w:rPr>
        <w:t>Nro.ep</w:t>
      </w:r>
      <w:proofErr w:type="spellEnd"/>
      <w:r w:rsidR="00E238B8" w:rsidRPr="00E238B8">
        <w:rPr>
          <w:rFonts w:ascii="Arial" w:hAnsi="Arial" w:cs="Arial"/>
          <w:b/>
          <w:color w:val="FF0000"/>
          <w:sz w:val="24"/>
          <w:lang w:val="es-MX"/>
        </w:rPr>
        <w:t>&gt;&gt;</w:t>
      </w:r>
      <w:r w:rsidR="00E238B8" w:rsidRPr="00E238B8">
        <w:rPr>
          <w:rFonts w:ascii="Arial" w:hAnsi="Arial" w:cs="Arial"/>
          <w:color w:val="000000"/>
          <w:sz w:val="24"/>
        </w:rPr>
        <w:t xml:space="preserve"> de fecha </w:t>
      </w:r>
      <w:r w:rsidR="00E238B8" w:rsidRPr="00E238B8">
        <w:rPr>
          <w:rFonts w:ascii="Arial" w:hAnsi="Arial" w:cs="Arial"/>
          <w:b/>
          <w:color w:val="FF0000"/>
          <w:sz w:val="24"/>
          <w:lang w:val="es-MX"/>
        </w:rPr>
        <w:t>&lt;&lt;</w:t>
      </w:r>
      <w:proofErr w:type="spellStart"/>
      <w:r w:rsidR="00E238B8" w:rsidRPr="00E238B8">
        <w:rPr>
          <w:rFonts w:ascii="Arial" w:hAnsi="Arial" w:cs="Arial"/>
          <w:b/>
          <w:color w:val="FF0000"/>
          <w:sz w:val="24"/>
          <w:lang w:val="es-MX"/>
        </w:rPr>
        <w:t>fecha_de_otorgamiento_ep</w:t>
      </w:r>
      <w:proofErr w:type="spellEnd"/>
      <w:r w:rsidR="00E238B8" w:rsidRPr="00E238B8">
        <w:rPr>
          <w:rFonts w:ascii="Arial" w:hAnsi="Arial" w:cs="Arial"/>
          <w:b/>
          <w:color w:val="FF0000"/>
          <w:sz w:val="24"/>
          <w:lang w:val="es-MX"/>
        </w:rPr>
        <w:t>&gt;&gt;</w:t>
      </w:r>
      <w:r w:rsidR="00E238B8" w:rsidRPr="00E238B8">
        <w:rPr>
          <w:rFonts w:ascii="Arial" w:hAnsi="Arial" w:cs="Arial"/>
          <w:color w:val="000000"/>
          <w:sz w:val="24"/>
        </w:rPr>
        <w:t xml:space="preserve"> otorgada en la </w:t>
      </w:r>
      <w:r w:rsidR="00E238B8" w:rsidRPr="00E238B8">
        <w:rPr>
          <w:rFonts w:ascii="Arial" w:hAnsi="Arial" w:cs="Arial"/>
          <w:b/>
          <w:color w:val="FF0000"/>
          <w:sz w:val="24"/>
          <w:lang w:val="es-MX"/>
        </w:rPr>
        <w:t>&lt;&lt;</w:t>
      </w:r>
      <w:proofErr w:type="spellStart"/>
      <w:r w:rsidR="00E238B8" w:rsidRPr="00E238B8">
        <w:rPr>
          <w:rFonts w:ascii="Arial" w:hAnsi="Arial" w:cs="Arial"/>
          <w:b/>
          <w:color w:val="FF0000"/>
          <w:sz w:val="24"/>
          <w:lang w:val="es-MX"/>
        </w:rPr>
        <w:t>notaria_de_otorgamiento</w:t>
      </w:r>
      <w:proofErr w:type="spellEnd"/>
      <w:r w:rsidR="00E238B8" w:rsidRPr="00E238B8">
        <w:rPr>
          <w:rFonts w:ascii="Arial" w:hAnsi="Arial" w:cs="Arial"/>
          <w:b/>
          <w:color w:val="FF0000"/>
          <w:sz w:val="24"/>
          <w:lang w:val="es-MX"/>
        </w:rPr>
        <w:t>&gt;&gt;</w:t>
      </w:r>
      <w:r w:rsidR="00E238B8" w:rsidRPr="00E238B8">
        <w:rPr>
          <w:rFonts w:ascii="Arial" w:hAnsi="Arial" w:cs="Arial"/>
          <w:color w:val="000000"/>
          <w:sz w:val="24"/>
        </w:rPr>
        <w:t>,</w:t>
      </w:r>
      <w:r w:rsidRPr="00E238B8">
        <w:rPr>
          <w:rFonts w:ascii="Arial" w:hAnsi="Arial" w:cs="Arial"/>
          <w:bCs/>
          <w:sz w:val="24"/>
          <w:szCs w:val="24"/>
        </w:rPr>
        <w:t xml:space="preserve"> </w:t>
      </w:r>
      <w:r w:rsidR="00822B4D" w:rsidRPr="00E238B8">
        <w:rPr>
          <w:rFonts w:ascii="Arial" w:hAnsi="Arial" w:cs="Arial"/>
          <w:color w:val="FF0000"/>
          <w:sz w:val="24"/>
          <w:szCs w:val="24"/>
        </w:rPr>
        <w:t>aún</w:t>
      </w:r>
      <w:r w:rsidR="00822B4D" w:rsidRPr="00822B4D">
        <w:rPr>
          <w:rFonts w:ascii="Arial" w:hAnsi="Arial" w:cs="Arial"/>
          <w:color w:val="FF0000"/>
          <w:sz w:val="24"/>
          <w:szCs w:val="24"/>
        </w:rPr>
        <w:t xml:space="preserve"> si registrar</w:t>
      </w:r>
      <w:r w:rsidR="00822B4D" w:rsidRPr="00822B4D">
        <w:rPr>
          <w:rFonts w:ascii="Arial" w:hAnsi="Arial" w:cs="Arial"/>
          <w:sz w:val="24"/>
          <w:szCs w:val="24"/>
        </w:rPr>
        <w:t xml:space="preserve"> los exponentes realizaron los siguientes actos y contratos: </w:t>
      </w:r>
      <w:r w:rsidR="00822B4D" w:rsidRPr="00822B4D">
        <w:rPr>
          <w:rFonts w:ascii="Arial" w:hAnsi="Arial" w:cs="Arial"/>
          <w:color w:val="FF0000"/>
          <w:sz w:val="24"/>
          <w:szCs w:val="24"/>
        </w:rPr>
        <w:lastRenderedPageBreak/>
        <w:t>CANCELACIÓN</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PARCIAL</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DE</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HIPOTECA;</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COMPRAVENTA</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DE</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VIVIENDA</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DE</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INTERÉS</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PRIORITARIO</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PARA</w:t>
      </w:r>
      <w:r w:rsidR="00822B4D" w:rsidRPr="00822B4D">
        <w:rPr>
          <w:rFonts w:ascii="Arial" w:eastAsia="Arial" w:hAnsi="Arial" w:cs="Arial"/>
          <w:color w:val="FF0000"/>
          <w:sz w:val="24"/>
          <w:szCs w:val="24"/>
        </w:rPr>
        <w:t xml:space="preserve"> </w:t>
      </w:r>
      <w:r w:rsidR="00822B4D" w:rsidRPr="00822B4D">
        <w:rPr>
          <w:rFonts w:ascii="Arial" w:hAnsi="Arial" w:cs="Arial"/>
          <w:color w:val="FF0000"/>
          <w:sz w:val="24"/>
          <w:szCs w:val="24"/>
        </w:rPr>
        <w:t xml:space="preserve">AHORRADORES; </w:t>
      </w:r>
      <w:proofErr w:type="spellStart"/>
      <w:r w:rsidR="00822B4D" w:rsidRPr="00822B4D">
        <w:rPr>
          <w:rFonts w:ascii="Arial" w:hAnsi="Arial" w:cs="Arial"/>
          <w:bCs/>
          <w:color w:val="FF0000"/>
          <w:sz w:val="24"/>
          <w:szCs w:val="24"/>
        </w:rPr>
        <w:t>AFECTACION</w:t>
      </w:r>
      <w:proofErr w:type="spellEnd"/>
      <w:r w:rsidR="00822B4D" w:rsidRPr="00822B4D">
        <w:rPr>
          <w:rFonts w:ascii="Arial" w:hAnsi="Arial" w:cs="Arial"/>
          <w:bCs/>
          <w:color w:val="FF0000"/>
          <w:sz w:val="24"/>
          <w:szCs w:val="24"/>
        </w:rPr>
        <w:t xml:space="preserve"> A VIVIENDA FAMILIAR</w:t>
      </w:r>
      <w:r w:rsidR="00822B4D" w:rsidRPr="00822B4D">
        <w:rPr>
          <w:rFonts w:ascii="Arial" w:hAnsi="Arial" w:cs="Arial"/>
          <w:color w:val="FF0000"/>
          <w:sz w:val="24"/>
          <w:szCs w:val="24"/>
        </w:rPr>
        <w:t xml:space="preserve"> - </w:t>
      </w:r>
      <w:r w:rsidR="00822B4D" w:rsidRPr="00822B4D">
        <w:rPr>
          <w:rFonts w:ascii="Arial" w:hAnsi="Arial" w:cs="Arial"/>
          <w:color w:val="FF0000"/>
          <w:sz w:val="24"/>
          <w:szCs w:val="24"/>
          <w:lang w:val="es-CO"/>
        </w:rPr>
        <w:t>CONSTITUCIÓN</w:t>
      </w:r>
      <w:r w:rsidR="00822B4D" w:rsidRPr="00822B4D">
        <w:rPr>
          <w:rFonts w:ascii="Arial" w:eastAsia="Arial" w:hAnsi="Arial" w:cs="Arial"/>
          <w:color w:val="FF0000"/>
          <w:sz w:val="24"/>
          <w:szCs w:val="24"/>
          <w:lang w:val="es-CO"/>
        </w:rPr>
        <w:t xml:space="preserve"> DE </w:t>
      </w:r>
      <w:r w:rsidR="00822B4D" w:rsidRPr="00822B4D">
        <w:rPr>
          <w:rFonts w:ascii="Arial" w:hAnsi="Arial" w:cs="Arial"/>
          <w:color w:val="FF0000"/>
          <w:sz w:val="24"/>
          <w:szCs w:val="24"/>
          <w:lang w:val="es-CO"/>
        </w:rPr>
        <w:t>PATRIMONIO</w:t>
      </w:r>
      <w:r w:rsidR="00822B4D" w:rsidRPr="00822B4D">
        <w:rPr>
          <w:rFonts w:ascii="Arial" w:eastAsia="Arial" w:hAnsi="Arial" w:cs="Arial"/>
          <w:color w:val="FF0000"/>
          <w:sz w:val="23"/>
          <w:szCs w:val="23"/>
          <w:lang w:val="es-CO"/>
        </w:rPr>
        <w:t xml:space="preserve"> </w:t>
      </w:r>
      <w:r w:rsidR="00822B4D" w:rsidRPr="00822B4D">
        <w:rPr>
          <w:rFonts w:ascii="Arial" w:hAnsi="Arial" w:cs="Arial"/>
          <w:color w:val="FF0000"/>
          <w:sz w:val="23"/>
          <w:szCs w:val="23"/>
          <w:lang w:val="es-CO"/>
        </w:rPr>
        <w:t>DE</w:t>
      </w:r>
      <w:r w:rsidR="00822B4D" w:rsidRPr="00822B4D">
        <w:rPr>
          <w:rFonts w:ascii="Arial" w:eastAsia="Arial" w:hAnsi="Arial" w:cs="Arial"/>
          <w:color w:val="FF0000"/>
          <w:sz w:val="23"/>
          <w:szCs w:val="23"/>
          <w:lang w:val="es-CO"/>
        </w:rPr>
        <w:t xml:space="preserve"> </w:t>
      </w:r>
      <w:r w:rsidR="00822B4D" w:rsidRPr="00822B4D">
        <w:rPr>
          <w:rFonts w:ascii="Arial" w:hAnsi="Arial" w:cs="Arial"/>
          <w:color w:val="FF0000"/>
          <w:sz w:val="23"/>
          <w:szCs w:val="23"/>
          <w:lang w:val="es-CO"/>
        </w:rPr>
        <w:t>FAMILIA</w:t>
      </w:r>
      <w:r w:rsidR="00822B4D" w:rsidRPr="00822B4D">
        <w:rPr>
          <w:rFonts w:ascii="Arial" w:eastAsia="Arial" w:hAnsi="Arial" w:cs="Arial"/>
          <w:color w:val="FF0000"/>
          <w:sz w:val="23"/>
          <w:szCs w:val="23"/>
          <w:lang w:val="es-CO"/>
        </w:rPr>
        <w:t xml:space="preserve"> </w:t>
      </w:r>
      <w:r w:rsidR="00822B4D" w:rsidRPr="00822B4D">
        <w:rPr>
          <w:rFonts w:ascii="Arial" w:hAnsi="Arial" w:cs="Arial"/>
          <w:color w:val="FF0000"/>
          <w:sz w:val="23"/>
          <w:szCs w:val="23"/>
          <w:lang w:val="es-CO"/>
        </w:rPr>
        <w:t>INEMBARGABLE -</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PROHIBICIÓN</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DE</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TRANSFERENCIA</w:t>
      </w:r>
      <w:r w:rsidR="00822B4D" w:rsidRPr="00822B4D">
        <w:rPr>
          <w:rFonts w:ascii="Arial" w:eastAsia="Arial" w:hAnsi="Arial" w:cs="Arial"/>
          <w:color w:val="FF0000"/>
          <w:sz w:val="24"/>
          <w:szCs w:val="24"/>
          <w:lang w:val="es-CO"/>
        </w:rPr>
        <w:t xml:space="preserve"> Y DERECHO DE PREFERENCIA </w:t>
      </w:r>
      <w:r w:rsidR="00822B4D" w:rsidRPr="00822B4D">
        <w:rPr>
          <w:rFonts w:ascii="Arial" w:hAnsi="Arial" w:cs="Arial"/>
          <w:color w:val="FF0000"/>
          <w:sz w:val="24"/>
          <w:szCs w:val="24"/>
          <w:lang w:val="es-CO"/>
        </w:rPr>
        <w:t>ART.</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21</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LEY</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1537</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DE</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2012</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QUE</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MODIFICÓ</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EL</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ART.</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8</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DE</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LA</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LEY</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3</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DE</w:t>
      </w:r>
      <w:r w:rsidR="00822B4D" w:rsidRPr="00822B4D">
        <w:rPr>
          <w:rFonts w:ascii="Arial" w:eastAsia="Arial" w:hAnsi="Arial" w:cs="Arial"/>
          <w:color w:val="FF0000"/>
          <w:sz w:val="24"/>
          <w:szCs w:val="24"/>
          <w:lang w:val="es-CO"/>
        </w:rPr>
        <w:t xml:space="preserve"> </w:t>
      </w:r>
      <w:r w:rsidR="00822B4D" w:rsidRPr="00822B4D">
        <w:rPr>
          <w:rFonts w:ascii="Arial" w:hAnsi="Arial" w:cs="Arial"/>
          <w:color w:val="FF0000"/>
          <w:sz w:val="24"/>
          <w:szCs w:val="24"/>
          <w:lang w:val="es-CO"/>
        </w:rPr>
        <w:t>1991</w:t>
      </w:r>
      <w:r w:rsidR="00822B4D" w:rsidRPr="00822B4D">
        <w:rPr>
          <w:rFonts w:ascii="Arial" w:eastAsia="Arial" w:hAnsi="Arial" w:cs="Arial"/>
          <w:color w:val="FF0000"/>
          <w:sz w:val="24"/>
          <w:szCs w:val="24"/>
          <w:lang w:val="es-CO"/>
        </w:rPr>
        <w:t xml:space="preserve">” E HIPOTECA ABIERTA SIN LIMITE DE </w:t>
      </w:r>
      <w:proofErr w:type="spellStart"/>
      <w:r w:rsidR="00822B4D" w:rsidRPr="00822B4D">
        <w:rPr>
          <w:rFonts w:ascii="Arial" w:eastAsia="Arial" w:hAnsi="Arial" w:cs="Arial"/>
          <w:color w:val="FF0000"/>
          <w:sz w:val="24"/>
          <w:szCs w:val="24"/>
          <w:lang w:val="es-CO"/>
        </w:rPr>
        <w:t>CUANTIA</w:t>
      </w:r>
      <w:proofErr w:type="spellEnd"/>
      <w:r w:rsidR="00822B4D" w:rsidRPr="00822B4D">
        <w:rPr>
          <w:rFonts w:ascii="Arial" w:eastAsia="Arial" w:hAnsi="Arial" w:cs="Arial"/>
          <w:color w:val="FF0000"/>
          <w:sz w:val="24"/>
          <w:szCs w:val="24"/>
          <w:lang w:val="es-CO"/>
        </w:rPr>
        <w:t xml:space="preserve"> (LEY 546 DE 1999)</w:t>
      </w:r>
      <w:r w:rsidR="00822B4D" w:rsidRPr="00822B4D">
        <w:rPr>
          <w:rFonts w:ascii="Arial" w:eastAsia="Arial" w:hAnsi="Arial" w:cs="Arial"/>
          <w:b/>
          <w:bCs/>
          <w:color w:val="FF0000"/>
          <w:sz w:val="24"/>
          <w:szCs w:val="24"/>
          <w:lang w:val="es-CO"/>
        </w:rPr>
        <w:t xml:space="preserve"> </w:t>
      </w:r>
      <w:r w:rsidR="00822B4D">
        <w:rPr>
          <w:rFonts w:ascii="Arial" w:hAnsi="Arial" w:cs="Arial"/>
          <w:sz w:val="24"/>
          <w:szCs w:val="24"/>
        </w:rPr>
        <w:t>donde se relacionó el siguiente inmueble:</w:t>
      </w:r>
    </w:p>
    <w:p w14:paraId="46E52C7A" w14:textId="77777777" w:rsidR="00822B4D" w:rsidRDefault="00822B4D" w:rsidP="00822B4D">
      <w:pPr>
        <w:pStyle w:val="PreformattedText"/>
        <w:spacing w:line="360" w:lineRule="auto"/>
        <w:jc w:val="both"/>
        <w:rPr>
          <w:rFonts w:ascii="Arial" w:eastAsia="Arial" w:hAnsi="Arial" w:cs="Arial"/>
          <w:sz w:val="24"/>
          <w:szCs w:val="24"/>
        </w:rPr>
      </w:pPr>
    </w:p>
    <w:p w14:paraId="60E821D4" w14:textId="77777777" w:rsidR="00822B4D" w:rsidRPr="00E238B8" w:rsidRDefault="00822B4D" w:rsidP="00822B4D">
      <w:pPr>
        <w:pStyle w:val="PreformattedText"/>
        <w:spacing w:line="360" w:lineRule="auto"/>
        <w:jc w:val="both"/>
        <w:rPr>
          <w:rFonts w:ascii="Arial" w:eastAsia="Arial" w:hAnsi="Arial" w:cs="Arial"/>
          <w:sz w:val="24"/>
          <w:szCs w:val="24"/>
        </w:rPr>
      </w:pPr>
    </w:p>
    <w:p w14:paraId="4466B63B" w14:textId="77777777" w:rsidR="00822B4D" w:rsidRPr="00E238B8" w:rsidRDefault="00822B4D" w:rsidP="00822B4D">
      <w:pPr>
        <w:pStyle w:val="PreformattedText"/>
        <w:spacing w:line="360" w:lineRule="auto"/>
        <w:jc w:val="both"/>
        <w:rPr>
          <w:rFonts w:ascii="Arial" w:eastAsia="Arial" w:hAnsi="Arial" w:cs="Arial"/>
          <w:sz w:val="24"/>
          <w:szCs w:val="24"/>
        </w:rPr>
      </w:pPr>
    </w:p>
    <w:p w14:paraId="7BAC3455" w14:textId="2193BE26" w:rsidR="00822B4D" w:rsidRDefault="00822B4D" w:rsidP="00E238B8">
      <w:pPr>
        <w:pStyle w:val="PreformattedText"/>
        <w:spacing w:line="360" w:lineRule="auto"/>
        <w:jc w:val="both"/>
        <w:rPr>
          <w:rFonts w:ascii="Arial" w:hAnsi="Arial"/>
          <w:sz w:val="24"/>
          <w:szCs w:val="24"/>
        </w:rPr>
      </w:pPr>
      <w:r w:rsidRPr="00E238B8">
        <w:rPr>
          <w:rFonts w:ascii="Arial" w:hAnsi="Arial" w:cs="Arial"/>
          <w:sz w:val="24"/>
          <w:szCs w:val="24"/>
        </w:rPr>
        <w:t>e</w:t>
      </w:r>
      <w:r w:rsidRPr="00E238B8">
        <w:rPr>
          <w:rFonts w:ascii="Arial" w:eastAsia="Arial" w:hAnsi="Arial" w:cs="Arial"/>
          <w:b/>
          <w:bCs/>
          <w:sz w:val="24"/>
          <w:szCs w:val="24"/>
        </w:rPr>
        <w:t xml:space="preserve"> </w:t>
      </w:r>
      <w:r w:rsidR="00E238B8" w:rsidRPr="00E238B8">
        <w:rPr>
          <w:rFonts w:ascii="Arial" w:hAnsi="Arial" w:cs="Arial"/>
          <w:color w:val="000000"/>
          <w:sz w:val="24"/>
          <w:szCs w:val="24"/>
        </w:rPr>
        <w:t xml:space="preserve">identificado con el número de </w:t>
      </w:r>
      <w:r w:rsidR="00E238B8" w:rsidRPr="00E238B8">
        <w:rPr>
          <w:rFonts w:ascii="Arial" w:eastAsia="Arial" w:hAnsi="Arial" w:cs="Arial"/>
          <w:color w:val="000000"/>
          <w:sz w:val="24"/>
          <w:szCs w:val="24"/>
          <w:shd w:val="clear" w:color="auto" w:fill="FFFFFF"/>
        </w:rPr>
        <w:t xml:space="preserve">matrícula inmobiliaria número </w:t>
      </w:r>
      <w:r w:rsidR="00E238B8" w:rsidRPr="00E238B8">
        <w:rPr>
          <w:rFonts w:ascii="Arial" w:hAnsi="Arial" w:cs="Arial"/>
          <w:b/>
          <w:color w:val="FF0000"/>
          <w:sz w:val="24"/>
          <w:szCs w:val="24"/>
          <w:lang w:val="es-MX"/>
        </w:rPr>
        <w:t>&lt;&lt;</w:t>
      </w:r>
      <w:proofErr w:type="spellStart"/>
      <w:r w:rsidR="00E238B8" w:rsidRPr="00E238B8">
        <w:rPr>
          <w:rFonts w:ascii="Arial" w:hAnsi="Arial" w:cs="Arial"/>
          <w:b/>
          <w:color w:val="FF0000"/>
          <w:sz w:val="24"/>
          <w:szCs w:val="24"/>
          <w:lang w:val="es-MX"/>
        </w:rPr>
        <w:t>matricula_inmobiliaria</w:t>
      </w:r>
      <w:proofErr w:type="spellEnd"/>
      <w:r w:rsidR="00E238B8" w:rsidRPr="00E238B8">
        <w:rPr>
          <w:rFonts w:ascii="Arial" w:hAnsi="Arial" w:cs="Arial"/>
          <w:b/>
          <w:color w:val="FF0000"/>
          <w:sz w:val="24"/>
          <w:szCs w:val="24"/>
          <w:lang w:val="es-MX"/>
        </w:rPr>
        <w:t xml:space="preserve">&gt;&gt; </w:t>
      </w:r>
      <w:r w:rsidR="00E238B8" w:rsidRPr="00E238B8">
        <w:rPr>
          <w:rFonts w:ascii="Arial" w:hAnsi="Arial" w:cs="Arial"/>
          <w:color w:val="000000"/>
          <w:sz w:val="24"/>
          <w:szCs w:val="24"/>
        </w:rPr>
        <w:t xml:space="preserve">de la Oficina de Registro de Instrumentos Públicos de </w:t>
      </w:r>
      <w:r w:rsidR="00E238B8" w:rsidRPr="00E238B8">
        <w:rPr>
          <w:rFonts w:ascii="Arial" w:hAnsi="Arial" w:cs="Arial"/>
          <w:b/>
          <w:color w:val="FF0000"/>
          <w:sz w:val="24"/>
          <w:szCs w:val="24"/>
          <w:lang w:val="es-MX"/>
        </w:rPr>
        <w:t>&lt;&lt;</w:t>
      </w:r>
      <w:proofErr w:type="spellStart"/>
      <w:r w:rsidR="00E238B8" w:rsidRPr="00E238B8">
        <w:rPr>
          <w:rFonts w:ascii="Arial" w:hAnsi="Arial" w:cs="Arial"/>
          <w:b/>
          <w:color w:val="FF0000"/>
          <w:sz w:val="24"/>
          <w:szCs w:val="24"/>
          <w:lang w:val="es-MX"/>
        </w:rPr>
        <w:t>orip</w:t>
      </w:r>
      <w:proofErr w:type="spellEnd"/>
      <w:r w:rsidR="00E238B8" w:rsidRPr="00E238B8">
        <w:rPr>
          <w:rFonts w:ascii="Arial" w:hAnsi="Arial" w:cs="Arial"/>
          <w:b/>
          <w:color w:val="FF0000"/>
          <w:sz w:val="24"/>
          <w:szCs w:val="24"/>
          <w:lang w:val="es-MX"/>
        </w:rPr>
        <w:t>&gt;&gt;</w:t>
      </w:r>
      <w:r w:rsidR="00E238B8" w:rsidRPr="00E238B8">
        <w:rPr>
          <w:rFonts w:ascii="Arial" w:hAnsi="Arial" w:cs="Arial"/>
          <w:color w:val="000000"/>
          <w:sz w:val="24"/>
          <w:szCs w:val="24"/>
        </w:rPr>
        <w:t>,</w:t>
      </w:r>
      <w:r w:rsidRPr="00E238B8">
        <w:rPr>
          <w:rFonts w:ascii="Arial" w:hAnsi="Arial" w:cs="Arial"/>
          <w:sz w:val="24"/>
          <w:szCs w:val="24"/>
        </w:rPr>
        <w:t>,</w:t>
      </w:r>
      <w:r w:rsidRPr="00E238B8">
        <w:rPr>
          <w:rFonts w:ascii="Arial" w:hAnsi="Arial" w:cs="Arial"/>
          <w:sz w:val="24"/>
          <w:szCs w:val="24"/>
        </w:rPr>
        <w:t xml:space="preserve"> cuyas demás especificaciones área y linderos</w:t>
      </w:r>
      <w:r>
        <w:rPr>
          <w:rFonts w:ascii="Arial" w:hAnsi="Arial" w:cs="Arial"/>
          <w:sz w:val="23"/>
          <w:szCs w:val="23"/>
        </w:rPr>
        <w:t xml:space="preserve"> se hicieron constar en la escritura antes mencionada.------------------------------------------------------------------------------------------------------------------------------------------------------------------------------------------------</w:t>
      </w:r>
    </w:p>
    <w:p w14:paraId="4ED6CB60" w14:textId="02C6A045" w:rsidR="00822B4D" w:rsidRDefault="00822B4D" w:rsidP="00822B4D">
      <w:pPr>
        <w:pStyle w:val="PreformattedText"/>
        <w:spacing w:line="360" w:lineRule="auto"/>
        <w:jc w:val="both"/>
        <w:rPr>
          <w:rFonts w:ascii="Arial" w:hAnsi="Arial"/>
          <w:sz w:val="24"/>
          <w:szCs w:val="24"/>
        </w:rPr>
      </w:pPr>
      <w:r>
        <w:rPr>
          <w:rFonts w:ascii="Arial" w:hAnsi="Arial" w:cs="Arial"/>
          <w:b/>
          <w:bCs/>
          <w:sz w:val="24"/>
          <w:szCs w:val="24"/>
          <w:u w:val="single"/>
        </w:rPr>
        <w:t>SEGUNDO:</w:t>
      </w:r>
      <w:r>
        <w:rPr>
          <w:rFonts w:ascii="Arial" w:hAnsi="Arial" w:cs="Arial"/>
          <w:b/>
          <w:bCs/>
          <w:sz w:val="24"/>
          <w:szCs w:val="24"/>
        </w:rPr>
        <w:t xml:space="preserve">  </w:t>
      </w:r>
      <w:r>
        <w:rPr>
          <w:rFonts w:ascii="Arial" w:hAnsi="Arial" w:cs="Arial"/>
          <w:sz w:val="24"/>
          <w:szCs w:val="24"/>
        </w:rPr>
        <w:t>Que de conformidad con lo establecido en los artículos 45 y 46 del decreto 960 de 1970, los exponentes por mutuo acuerdo</w:t>
      </w:r>
      <w:r>
        <w:rPr>
          <w:rStyle w:val="CaracterNotarial"/>
          <w:rFonts w:ascii="Arial" w:hAnsi="Arial"/>
          <w:sz w:val="24"/>
          <w:szCs w:val="24"/>
        </w:rPr>
        <w:t xml:space="preserve"> proceden por el presente instrumento a CANCELAR y a dejar SIN VALOR o EFECTO LEGAL ALGUNO la </w:t>
      </w:r>
      <w:r w:rsidRPr="0009740E">
        <w:rPr>
          <w:rStyle w:val="CaracterNotarial"/>
          <w:rFonts w:ascii="Arial" w:hAnsi="Arial"/>
          <w:color w:val="FF0000"/>
          <w:sz w:val="24"/>
          <w:szCs w:val="24"/>
        </w:rPr>
        <w:t>cancelación parcial de hipoteca, la compraventa y la condición</w:t>
      </w:r>
      <w:r>
        <w:rPr>
          <w:rStyle w:val="CaracterNotarial"/>
          <w:rFonts w:ascii="Arial" w:hAnsi="Arial"/>
          <w:sz w:val="24"/>
          <w:szCs w:val="24"/>
        </w:rPr>
        <w:t xml:space="preserve"> contenida en la</w:t>
      </w:r>
      <w:r>
        <w:rPr>
          <w:rStyle w:val="CaracterNotarial"/>
          <w:rFonts w:ascii="Arial" w:hAnsi="Arial" w:cs="Arial"/>
          <w:sz w:val="24"/>
          <w:szCs w:val="24"/>
        </w:rPr>
        <w:t xml:space="preserve"> escritura pública </w:t>
      </w:r>
      <w:r>
        <w:rPr>
          <w:rStyle w:val="CaracterNotarial"/>
          <w:rFonts w:ascii="Arial" w:hAnsi="Arial" w:cs="Arial"/>
          <w:color w:val="FF0000"/>
          <w:sz w:val="24"/>
          <w:szCs w:val="24"/>
        </w:rPr>
        <w:t>número</w:t>
      </w:r>
      <w:r w:rsidR="0009740E">
        <w:rPr>
          <w:rStyle w:val="CaracterNotarial"/>
          <w:rFonts w:ascii="Arial" w:hAnsi="Arial" w:cs="Arial"/>
          <w:color w:val="FF0000"/>
          <w:sz w:val="24"/>
          <w:szCs w:val="24"/>
        </w:rPr>
        <w:t xml:space="preserve"> </w:t>
      </w:r>
      <w:r w:rsidR="00E238B8" w:rsidRPr="00E238B8">
        <w:rPr>
          <w:rFonts w:ascii="Arial" w:hAnsi="Arial" w:cs="Arial"/>
          <w:b/>
          <w:color w:val="FF0000"/>
          <w:sz w:val="24"/>
          <w:lang w:val="es-MX"/>
        </w:rPr>
        <w:t>&lt;&lt;</w:t>
      </w:r>
      <w:proofErr w:type="spellStart"/>
      <w:r w:rsidR="00E238B8" w:rsidRPr="00E238B8">
        <w:rPr>
          <w:rFonts w:ascii="Arial" w:hAnsi="Arial" w:cs="Arial"/>
          <w:b/>
          <w:color w:val="FF0000"/>
          <w:sz w:val="24"/>
          <w:lang w:val="es-MX"/>
        </w:rPr>
        <w:t>Nro.ep</w:t>
      </w:r>
      <w:proofErr w:type="spellEnd"/>
      <w:r w:rsidR="00E238B8" w:rsidRPr="00E238B8">
        <w:rPr>
          <w:rFonts w:ascii="Arial" w:hAnsi="Arial" w:cs="Arial"/>
          <w:b/>
          <w:color w:val="FF0000"/>
          <w:sz w:val="24"/>
          <w:lang w:val="es-MX"/>
        </w:rPr>
        <w:t>&gt;&gt;</w:t>
      </w:r>
      <w:r w:rsidR="00E238B8" w:rsidRPr="00E238B8">
        <w:rPr>
          <w:rFonts w:ascii="Arial" w:hAnsi="Arial" w:cs="Arial"/>
          <w:color w:val="000000"/>
          <w:sz w:val="24"/>
        </w:rPr>
        <w:t xml:space="preserve"> de fecha </w:t>
      </w:r>
      <w:r w:rsidR="00E238B8" w:rsidRPr="00E238B8">
        <w:rPr>
          <w:rFonts w:ascii="Arial" w:hAnsi="Arial" w:cs="Arial"/>
          <w:b/>
          <w:color w:val="FF0000"/>
          <w:sz w:val="24"/>
          <w:lang w:val="es-MX"/>
        </w:rPr>
        <w:t>&lt;&lt;</w:t>
      </w:r>
      <w:proofErr w:type="spellStart"/>
      <w:r w:rsidR="00E238B8" w:rsidRPr="00E238B8">
        <w:rPr>
          <w:rFonts w:ascii="Arial" w:hAnsi="Arial" w:cs="Arial"/>
          <w:b/>
          <w:color w:val="FF0000"/>
          <w:sz w:val="24"/>
          <w:lang w:val="es-MX"/>
        </w:rPr>
        <w:t>fecha_de_otorgamiento_ep</w:t>
      </w:r>
      <w:proofErr w:type="spellEnd"/>
      <w:r w:rsidR="00E238B8" w:rsidRPr="00E238B8">
        <w:rPr>
          <w:rFonts w:ascii="Arial" w:hAnsi="Arial" w:cs="Arial"/>
          <w:b/>
          <w:color w:val="FF0000"/>
          <w:sz w:val="24"/>
          <w:lang w:val="es-MX"/>
        </w:rPr>
        <w:t>&gt;&gt;</w:t>
      </w:r>
      <w:r w:rsidR="00E238B8" w:rsidRPr="00E238B8">
        <w:rPr>
          <w:rFonts w:ascii="Arial" w:hAnsi="Arial" w:cs="Arial"/>
          <w:color w:val="000000"/>
          <w:sz w:val="24"/>
        </w:rPr>
        <w:t xml:space="preserve"> otorgada en la </w:t>
      </w:r>
      <w:r w:rsidR="00E238B8" w:rsidRPr="00E238B8">
        <w:rPr>
          <w:rFonts w:ascii="Arial" w:hAnsi="Arial" w:cs="Arial"/>
          <w:b/>
          <w:color w:val="FF0000"/>
          <w:sz w:val="24"/>
          <w:lang w:val="es-MX"/>
        </w:rPr>
        <w:t>&lt;&lt;</w:t>
      </w:r>
      <w:proofErr w:type="spellStart"/>
      <w:r w:rsidR="00E238B8" w:rsidRPr="00E238B8">
        <w:rPr>
          <w:rFonts w:ascii="Arial" w:hAnsi="Arial" w:cs="Arial"/>
          <w:b/>
          <w:color w:val="FF0000"/>
          <w:sz w:val="24"/>
          <w:lang w:val="es-MX"/>
        </w:rPr>
        <w:t>notaria_de_otorgamiento</w:t>
      </w:r>
      <w:proofErr w:type="spellEnd"/>
      <w:r w:rsidR="00E238B8" w:rsidRPr="00E238B8">
        <w:rPr>
          <w:rFonts w:ascii="Arial" w:hAnsi="Arial" w:cs="Arial"/>
          <w:b/>
          <w:color w:val="FF0000"/>
          <w:sz w:val="24"/>
          <w:lang w:val="es-MX"/>
        </w:rPr>
        <w:t>&gt;&gt;</w:t>
      </w:r>
      <w:r w:rsidR="00E238B8" w:rsidRPr="00E238B8">
        <w:rPr>
          <w:rFonts w:ascii="Arial" w:hAnsi="Arial" w:cs="Arial"/>
          <w:color w:val="000000"/>
          <w:sz w:val="24"/>
        </w:rPr>
        <w:t>,</w:t>
      </w:r>
      <w:r>
        <w:rPr>
          <w:rStyle w:val="CaracterNotarial"/>
          <w:rFonts w:ascii="Arial" w:hAnsi="Arial" w:cs="Arial"/>
          <w:color w:val="000000"/>
          <w:sz w:val="24"/>
          <w:szCs w:val="24"/>
        </w:rPr>
        <w:t xml:space="preserve"> </w:t>
      </w:r>
      <w:r>
        <w:rPr>
          <w:rStyle w:val="CaracterNotarial"/>
          <w:rFonts w:ascii="Arial" w:hAnsi="Arial" w:cs="Arial"/>
          <w:b/>
          <w:bCs/>
          <w:color w:val="000000"/>
          <w:sz w:val="24"/>
          <w:szCs w:val="24"/>
        </w:rPr>
        <w:t>la cual no ha sido registrada ni se registrará;</w:t>
      </w:r>
      <w:r>
        <w:rPr>
          <w:rStyle w:val="CaracterNotarial"/>
          <w:rFonts w:ascii="Arial" w:hAnsi="Arial" w:cs="Arial"/>
          <w:color w:val="FF0000"/>
          <w:sz w:val="24"/>
          <w:szCs w:val="24"/>
        </w:rPr>
        <w:t xml:space="preserve"> </w:t>
      </w:r>
      <w:r>
        <w:rPr>
          <w:rStyle w:val="CaracterNotarial"/>
          <w:rFonts w:ascii="Arial" w:hAnsi="Arial"/>
          <w:sz w:val="24"/>
          <w:szCs w:val="24"/>
        </w:rPr>
        <w:t xml:space="preserve">toda vez que </w:t>
      </w:r>
      <w:r>
        <w:rPr>
          <w:rStyle w:val="CaracterNotarial"/>
          <w:rFonts w:ascii="Arial" w:hAnsi="Arial"/>
          <w:color w:val="FF0000"/>
          <w:sz w:val="24"/>
          <w:szCs w:val="24"/>
        </w:rPr>
        <w:t>la hipoteca y el patrimonio de familia</w:t>
      </w:r>
      <w:r>
        <w:rPr>
          <w:rStyle w:val="CaracterNotarial"/>
          <w:rFonts w:ascii="Arial" w:hAnsi="Arial"/>
          <w:sz w:val="24"/>
          <w:szCs w:val="24"/>
        </w:rPr>
        <w:t xml:space="preserve"> no tienen efecto legal alguno por haberse vencido los términos para su registro.</w:t>
      </w:r>
      <w:r w:rsidR="0009740E">
        <w:rPr>
          <w:rStyle w:val="CaracterNotarial"/>
          <w:rFonts w:ascii="Arial" w:hAnsi="Arial"/>
          <w:sz w:val="24"/>
          <w:szCs w:val="24"/>
        </w:rPr>
        <w:t xml:space="preserve"> </w:t>
      </w:r>
      <w:r w:rsidR="0009740E">
        <w:rPr>
          <w:rFonts w:ascii="Arial" w:hAnsi="Arial" w:cs="Arial"/>
          <w:sz w:val="23"/>
          <w:szCs w:val="23"/>
        </w:rPr>
        <w:t>----------------------------------------------------------------------------------------------------------------------------------------------</w:t>
      </w:r>
    </w:p>
    <w:p w14:paraId="214511D2" w14:textId="0C17F5B6" w:rsidR="00822B4D" w:rsidRDefault="00822B4D" w:rsidP="00822B4D">
      <w:pPr>
        <w:pStyle w:val="PreformattedText"/>
        <w:spacing w:line="360" w:lineRule="auto"/>
        <w:jc w:val="both"/>
        <w:rPr>
          <w:rFonts w:ascii="Arial" w:hAnsi="Arial"/>
          <w:color w:val="FF0000"/>
          <w:sz w:val="24"/>
          <w:szCs w:val="24"/>
        </w:rPr>
      </w:pPr>
      <w:r>
        <w:rPr>
          <w:rFonts w:ascii="Arial" w:hAnsi="Arial"/>
          <w:b/>
          <w:bCs/>
          <w:color w:val="FF0000"/>
          <w:sz w:val="24"/>
          <w:szCs w:val="24"/>
          <w:u w:val="single"/>
        </w:rPr>
        <w:t>PARÁGRAFO:</w:t>
      </w:r>
      <w:r>
        <w:rPr>
          <w:rFonts w:ascii="Arial" w:hAnsi="Arial"/>
          <w:b/>
          <w:bCs/>
          <w:color w:val="FF0000"/>
          <w:sz w:val="24"/>
          <w:szCs w:val="24"/>
        </w:rPr>
        <w:t xml:space="preserve"> </w:t>
      </w:r>
      <w:r>
        <w:rPr>
          <w:rFonts w:ascii="Arial" w:hAnsi="Arial"/>
          <w:color w:val="FF0000"/>
          <w:sz w:val="24"/>
          <w:szCs w:val="24"/>
        </w:rPr>
        <w:t>NO COMPARECE LA ENTIDAD ACREEDORA QUE FINANCIÓ LA ADQUISICIÓN DE LA HIPOTECA, TODA VEZ QUE QUEDÓ SIN EFECTO LEGAL ALGUNO POR VENCIMIENTO DE TÉRMINOS.--------------------------</w:t>
      </w:r>
      <w:r w:rsidR="0009740E">
        <w:rPr>
          <w:rFonts w:ascii="Arial" w:hAnsi="Arial"/>
          <w:color w:val="FF0000"/>
          <w:sz w:val="24"/>
          <w:szCs w:val="24"/>
        </w:rPr>
        <w:t>------------</w:t>
      </w:r>
      <w:r>
        <w:rPr>
          <w:rFonts w:ascii="Arial" w:hAnsi="Arial"/>
          <w:color w:val="FF0000"/>
          <w:sz w:val="24"/>
          <w:szCs w:val="24"/>
        </w:rPr>
        <w:t>--------</w:t>
      </w:r>
      <w:r w:rsidR="0009740E" w:rsidRPr="0009740E">
        <w:rPr>
          <w:rFonts w:ascii="Arial" w:hAnsi="Arial" w:cs="Arial"/>
          <w:sz w:val="23"/>
          <w:szCs w:val="23"/>
        </w:rPr>
        <w:t xml:space="preserve"> </w:t>
      </w:r>
      <w:r w:rsidR="0009740E">
        <w:rPr>
          <w:rFonts w:ascii="Arial" w:hAnsi="Arial" w:cs="Arial"/>
          <w:sz w:val="23"/>
          <w:szCs w:val="23"/>
        </w:rPr>
        <w:t>----------------------------------------------------------------------------------------------------------------</w:t>
      </w:r>
    </w:p>
    <w:p w14:paraId="79660BA8" w14:textId="77777777" w:rsidR="001E7705" w:rsidRPr="00C77AAA" w:rsidRDefault="001E7705" w:rsidP="001E7705">
      <w:pPr>
        <w:tabs>
          <w:tab w:val="right" w:leader="hyphen" w:pos="8789"/>
        </w:tabs>
        <w:spacing w:line="360" w:lineRule="auto"/>
        <w:jc w:val="both"/>
        <w:rPr>
          <w:rFonts w:cs="Arial"/>
          <w:sz w:val="24"/>
        </w:rPr>
      </w:pPr>
      <w:r>
        <w:rPr>
          <w:rFonts w:cs="Arial"/>
          <w:sz w:val="24"/>
        </w:rPr>
        <w:t>------------------</w:t>
      </w:r>
      <w:r w:rsidRPr="00F00CF8">
        <w:rPr>
          <w:rFonts w:cs="Arial"/>
          <w:sz w:val="24"/>
        </w:rPr>
        <w:t xml:space="preserve">- </w:t>
      </w:r>
      <w:r w:rsidRPr="00F00CF8">
        <w:rPr>
          <w:rFonts w:cs="Arial"/>
          <w:b/>
          <w:bCs/>
          <w:sz w:val="24"/>
        </w:rPr>
        <w:t>O T O R G A M I E N T O y A U T O R I Z A C I O N</w:t>
      </w:r>
      <w:r w:rsidRPr="00F00CF8">
        <w:rPr>
          <w:rFonts w:cs="Arial"/>
          <w:sz w:val="24"/>
        </w:rPr>
        <w:t xml:space="preserve"> -</w:t>
      </w:r>
      <w:r>
        <w:rPr>
          <w:rFonts w:cs="Arial"/>
          <w:sz w:val="24"/>
        </w:rPr>
        <w:t>-------------------</w:t>
      </w:r>
      <w:r w:rsidRPr="00C77AAA">
        <w:rPr>
          <w:rFonts w:cs="Arial"/>
          <w:sz w:val="24"/>
        </w:rPr>
        <w:t xml:space="preserve">---------- </w:t>
      </w:r>
      <w:r w:rsidRPr="00C77AAA">
        <w:rPr>
          <w:rFonts w:cs="Arial"/>
          <w:b/>
          <w:bCs/>
          <w:sz w:val="24"/>
        </w:rPr>
        <w:t>EL(LOS) COMPARECIENTE(S) HACE(N) CONSTAR QUE</w:t>
      </w:r>
      <w:r w:rsidRPr="00C77AAA">
        <w:rPr>
          <w:rFonts w:cs="Arial"/>
          <w:sz w:val="24"/>
        </w:rPr>
        <w:t>: ------------</w:t>
      </w:r>
      <w:r>
        <w:rPr>
          <w:rFonts w:cs="Arial"/>
          <w:sz w:val="24"/>
        </w:rPr>
        <w:t>------</w:t>
      </w:r>
      <w:r w:rsidRPr="00C77AAA">
        <w:rPr>
          <w:rFonts w:cs="Arial"/>
          <w:sz w:val="24"/>
        </w:rPr>
        <w:t xml:space="preserve"> 1. Declaran bajo la gravedad de juramento que su presencia física y jurídica, así como las manifestaciones en las diferentes cláusulas de este instrumento, obedece </w:t>
      </w:r>
      <w:r w:rsidRPr="00C77AAA">
        <w:rPr>
          <w:rFonts w:cs="Arial"/>
          <w:sz w:val="24"/>
        </w:rPr>
        <w:lastRenderedPageBreak/>
        <w:t xml:space="preserve">a la autonomía de su voluntad y que no se ha ejercido sobre ellos dolo, fuerza física o psicológica, que los datos consignados en la comparecencia del presente instrumento público como lo son sus nombres y apellidos, la titularidad del documento de identificación exhibido, así como su estado civil corresponden a su actual realidad jurídica, los cuales han sido confirmados de viva voz a los funcionarios notariales y transcritos de su puño y letra al momento de plasmar su firma en señal de aceptación del presente acto notarial, hechos que dejan plenamente establecida su asistencia en este despacho notarial. 2. Han verificado cuidadosamente su nombre y apellido, su real estado civil, numero correcto de sus documentos de identificación, y aprueban este instrumento sin reserva alguna, en forma como quedo redactado. 3. Las declaraciones consignadas en este instrumento corresponde a la verdad el(los) otorgantes lo aprueba totalmente, sin reserva alguna, en consecuencia, asumen la responsabilidad de cualquier inexactitud. 4. La Notaria no puede dar fe sobre la voluntad real del(los) comparecientes y beneficiaros, salvo lo expresado en este instrumento, que fue aprobado sin reserva alguna por el(los) comparecientes y beneficiarios en la forma como quedo redactado. 5. Conocen la ley y saben que la notaria responde de la regularidad formal de los instrumentos que autoriza, pero no de la veracidad de las declaraciones del(los) otorgantes ni de la autenticidad de los documentos que forman parte de este instrumento. 6. Serán responsables civil, penal y físicamente, en caso de utilizarse esta escritura con fines ilegales. 7. Solo solicitaran correcciones, aclaraciones, o modificaciones al texto de la presente escritura en la forma y casos previstos por la ley. 8. La presente escritura se Autoriza a Insistencia de los interesados (ART. 6 Decreto 960 de 1970). ----------------------------------------- </w:t>
      </w:r>
      <w:r w:rsidRPr="00C77AAA">
        <w:rPr>
          <w:rFonts w:cs="Arial"/>
          <w:b/>
          <w:bCs/>
          <w:sz w:val="24"/>
        </w:rPr>
        <w:t>DE LA CAPACIDAD</w:t>
      </w:r>
      <w:r w:rsidRPr="00C77AAA">
        <w:rPr>
          <w:rFonts w:cs="Arial"/>
          <w:sz w:val="24"/>
        </w:rPr>
        <w:t xml:space="preserve">: El (la, los) compareciente(s) manifiesta(n) que son plenamente capaces para contratar y obligarse, que no tiene ningún tipo de impedimento legal que vicie de nulidad las declaraciones que dentro del acto o negocio jurídico se han consignado. Que gozan de forma absoluta del ejercicio de sus derechos y que las declaraciones redactadas en este instrumento son su real voluntad y de esta forma busca la eficacia del acto o negocio otorgado. Que sus condiciones mentales e intelectuales son las idóneas y en razón a ello han conllevado a la notaria a través de un juicio de valores, a determinar su capacidad </w:t>
      </w:r>
      <w:r w:rsidRPr="00C77AAA">
        <w:rPr>
          <w:rFonts w:cs="Arial"/>
          <w:sz w:val="24"/>
        </w:rPr>
        <w:lastRenderedPageBreak/>
        <w:t xml:space="preserve">para comparecer. Que han entendido el clausulado que conforma la presente escritura pública y que la aprueban en su totalidad. ------------------------------------------ </w:t>
      </w:r>
      <w:r w:rsidRPr="00C77AAA">
        <w:rPr>
          <w:rFonts w:cs="Arial"/>
          <w:b/>
          <w:bCs/>
          <w:sz w:val="24"/>
        </w:rPr>
        <w:t>DEL OBJETO LICITO</w:t>
      </w:r>
      <w:r w:rsidRPr="00C77AAA">
        <w:rPr>
          <w:rFonts w:cs="Arial"/>
          <w:sz w:val="24"/>
        </w:rPr>
        <w:t xml:space="preserve">: El (la, los) compareciente(s) manifiesta(n) que el objeto del presente negocio o acto jurídico se encuentra enmarcado dentro de las normas legales vigentes, que no contraviene la ley, que los bienes, cosas y derechos que se comprometen en esta transacción jurídica, están dentro del mercado comercial y de la vida jurídica y están sujetos al principio de la oferta y la demanda por no existir sobre los mismos anotaciones o decisiones que prohíban la enajenación o gravamen, embargo o medida cautelares vigente.------------------------------------------- </w:t>
      </w:r>
      <w:r w:rsidRPr="00C77AAA">
        <w:rPr>
          <w:rFonts w:cs="Arial"/>
          <w:b/>
          <w:bCs/>
          <w:sz w:val="24"/>
        </w:rPr>
        <w:t>DE LOS RECURSOS:</w:t>
      </w:r>
      <w:r w:rsidRPr="00C77AAA">
        <w:rPr>
          <w:rFonts w:cs="Arial"/>
          <w:sz w:val="24"/>
        </w:rPr>
        <w:t xml:space="preserve"> Manifiesta(n) El (la, los) compareciente(s) que para efectos de las leyes 333 de 1996, 335 de 1997 y 793 de 2000, los dineros que componen la cuantía del acto o negocio jurídico contenido en la presente escritura pública son recursos que provienen de la práctica de actividades licitas.------------------------------- </w:t>
      </w:r>
      <w:r w:rsidRPr="00C77AAA">
        <w:rPr>
          <w:rFonts w:cs="Arial"/>
          <w:b/>
          <w:bCs/>
          <w:sz w:val="24"/>
        </w:rPr>
        <w:t>DE LA IDENTIFICACIÓN</w:t>
      </w:r>
      <w:r w:rsidRPr="00C77AAA">
        <w:rPr>
          <w:rFonts w:cs="Arial"/>
          <w:sz w:val="24"/>
        </w:rPr>
        <w:t xml:space="preserve">: El (la, los) compareciente manifiesta(n) que exhiben los documentos de identidad de los cuales son titular(es) y que son idóneos para establecer los atributos de su personalidad, como lo son sus nombres, nacionalidad, mayoría de edad y serial de identificación.  En caso que </w:t>
      </w:r>
      <w:proofErr w:type="gramStart"/>
      <w:r w:rsidRPr="00C77AAA">
        <w:rPr>
          <w:rFonts w:cs="Arial"/>
          <w:sz w:val="24"/>
        </w:rPr>
        <w:t>El(</w:t>
      </w:r>
      <w:proofErr w:type="gramEnd"/>
      <w:r w:rsidRPr="00C77AAA">
        <w:rPr>
          <w:rFonts w:cs="Arial"/>
          <w:sz w:val="24"/>
        </w:rPr>
        <w:t xml:space="preserve">la, los) compareciente(s) presente(n) para su identificación contraseña que señala el trámite de duplicado, corrección o rectificación, el ciudadano afirma bajo la gravedad de juramento que el sello que certifica el estado de su trámite ha sido estampado en una oficina de la Registraduría nacional del estado civil. En todo caso, los titulares de las contraseñas de expedición de cedula de ciudadanía por primera vez, o no certificadas, las cedulas de extranjería, pasaportes o visas que no pueden ser sometidas al control de captura de identificación biométrica, manifiestan que estos documentos han sido tramitados y expedidos por la entidad competente y legítimamente constituida para ello (Registraduría, Consulado, DAS, Embajadas, Etc.) y que no ha sido adulterada o modificada dolosamente. Las declaraciones consignadas en este instrumento corresponden a la verdad, el(los) otorgantes lo aprueban totalmente, sin reserva alguna, en consecuencia, asumen la responsabilidad de cualquier inexactitud. La notaria no puede dar fe sobre la voluntad real del(los) comparecientes y beneficiaros, salvo lo expresado en este instrumento, que fue aprobado sin reserva alguna por el(los) comparecientes y beneficiarios en la forma como quedo </w:t>
      </w:r>
      <w:r w:rsidRPr="00C77AAA">
        <w:rPr>
          <w:rFonts w:cs="Arial"/>
          <w:sz w:val="24"/>
        </w:rPr>
        <w:lastRenderedPageBreak/>
        <w:t>redactado. Conocen la ley y saben que la notaria responde de la regularidad formal de los instrumentos que autoriza, pero no de la veracidad de las declaraciones del(los) otorgantes ni de la autenticidad de los documentos que forman parte de este instrumento. --------------------------------------------------------------------------------------------</w:t>
      </w:r>
      <w:r w:rsidRPr="00C77AAA">
        <w:rPr>
          <w:rFonts w:cs="Arial"/>
          <w:b/>
          <w:bCs/>
          <w:sz w:val="24"/>
        </w:rPr>
        <w:t>CLAUSULA DE CONOCIMIENTO</w:t>
      </w:r>
      <w:r w:rsidRPr="00C77AAA">
        <w:rPr>
          <w:rFonts w:cs="Arial"/>
          <w:sz w:val="24"/>
        </w:rPr>
        <w:t xml:space="preserve">: La Notaria en ejercicio del control de legalidad que le asiste advierte a las partes intervinientes en el negocio jurídico de la importancia de verificar previamente la identidad, condiciones legales de los otorgantes. Las partes así lo han constatado y se reconocen como contratantes por previo, anterior y personal conocimiento. La identidad de cada una de las partes ha sido comprobada basándose en la autenticaciones y veracidad de sus documentos de identificación, exonerando por lo tanto al notario y sus funcionarios de toda responsabilidad ante una eventual suplantación de identidad, dado que el notario ha tomado igualmente mediadas de seguridad como registro en el sistema biométrico en el que se consigna electrónicamente la imagen fotográfica y la huella digital de los comparecientes, así como la digitalización del instrumento. </w:t>
      </w:r>
      <w:r w:rsidRPr="00C77AAA">
        <w:rPr>
          <w:rFonts w:cs="Arial"/>
          <w:b/>
          <w:bCs/>
          <w:sz w:val="24"/>
        </w:rPr>
        <w:t>MANIFESTACIÓN DE LOS COMPARECIENTES</w:t>
      </w:r>
      <w:r w:rsidRPr="00C77AAA">
        <w:rPr>
          <w:rFonts w:cs="Arial"/>
          <w:sz w:val="24"/>
        </w:rPr>
        <w:t>: El(Los) compareciente(s) manifiesta(n) bajo la gravedad del juramento que hasta la fecha este inmueble no se encuentra inmerso en causales o motivos de la Ley de Victimas y restitución de tierras (Ley 1448 de 2011), de igual forma manifiestan, que en el inmueble  objeto del presente negocio jurídico no ha existido desplazamiento forzoso, despojo o abandono forzado de tierras, así como tampoco acción ilegal que genere aprovechamiento de la situación de violencia, tampoco ha sido fruto de ser privado arbitrariamente a una persona de su propiedad, posesión por vía de hecho y/o negocios apócrifos, actos administrativos, sentencia o mediante comisión de delitos asociados a la situación de violencia. ------------------------------------------------------------</w:t>
      </w:r>
      <w:r w:rsidRPr="00C77AAA">
        <w:rPr>
          <w:rFonts w:cs="Arial"/>
          <w:b/>
          <w:bCs/>
          <w:sz w:val="24"/>
        </w:rPr>
        <w:t>ADVERTENCIA NOTARIAL</w:t>
      </w:r>
      <w:r w:rsidRPr="00C77AAA">
        <w:rPr>
          <w:rFonts w:cs="Arial"/>
          <w:sz w:val="24"/>
        </w:rPr>
        <w:t xml:space="preserve">: A los otorgantes se les advirtió que una vez firmado este instrumento público La Notaria no asumirá correcciones o modificaciones si no en la forma y casos previstos por la ley siendo esto solo responsabilidad de los otorgantes. Además, la notaria les advierte a EL(LOS) COMPARECIENTE(S) que cualquier aclaración a la presente escritura, implica el otorgamiento de una nueva escritura pública de aclaración cuyos costos serán asumidos única y exclusivamente por EL(LOS) COMPARECIENTE(S). EL(LOS) </w:t>
      </w:r>
      <w:r w:rsidRPr="00C77AAA">
        <w:rPr>
          <w:rFonts w:cs="Arial"/>
          <w:sz w:val="24"/>
        </w:rPr>
        <w:lastRenderedPageBreak/>
        <w:t xml:space="preserve">COMPARECIENTE(S) hacen constar que han verificado cuidadosamente sus nombres completos, el número de su documento de identidad. Declaran que todas las informaciones consignadas en el presente instrumento son CORRECTAS y, que en consecuencia asumen la responsabilidad que se derive de cualquier inexactitud en las mismas. Conocen la ley y saben que La Notaria responde de la regularidad formal de los instrumentos que autoriza, pero NO de la veracidad de las declaraciones de los interesados. Se les advierte a los otorgantes de la formalidad del Registro en la oficina correspondiente dentro del término perentorio de dos (2) meses contados a partir de la fecha de otorgamiento de este instrumento, cuyo incumplimiento causará interés moratorio por mes o fracción de mes de retardo, </w:t>
      </w:r>
      <w:r w:rsidRPr="00C77AAA">
        <w:rPr>
          <w:sz w:val="24"/>
        </w:rPr>
        <w:t>de conformidad con el Art.37 del Decreto ley 960 de 1.970</w:t>
      </w:r>
      <w:r w:rsidRPr="00C77AAA">
        <w:rPr>
          <w:rFonts w:cs="Arial"/>
          <w:sz w:val="24"/>
        </w:rPr>
        <w:t xml:space="preserve">. De igual forma se les advierte a los otorgantes que deben tener en cuenta </w:t>
      </w:r>
      <w:r w:rsidRPr="00E70784">
        <w:rPr>
          <w:rFonts w:cs="Arial"/>
          <w:sz w:val="24"/>
        </w:rPr>
        <w:t xml:space="preserve">lo señalado en el artículo ARTICULO 1947 del C.C. Colombiano; </w:t>
      </w:r>
      <w:r w:rsidRPr="00E70784">
        <w:rPr>
          <w:rFonts w:cs="Arial"/>
          <w:sz w:val="24"/>
          <w:lang w:val="es-CO"/>
        </w:rPr>
        <w:t>igualmente</w:t>
      </w:r>
      <w:r w:rsidRPr="00E70784">
        <w:rPr>
          <w:rFonts w:eastAsia="Liberation Serif" w:cs="Arial"/>
          <w:sz w:val="24"/>
          <w:lang w:val="es-CO"/>
        </w:rPr>
        <w:t xml:space="preserve"> </w:t>
      </w:r>
      <w:r w:rsidRPr="00E70784">
        <w:rPr>
          <w:rFonts w:cs="Arial"/>
          <w:sz w:val="24"/>
          <w:lang w:val="es-CO"/>
        </w:rPr>
        <w:t>se</w:t>
      </w:r>
      <w:r w:rsidRPr="00E70784">
        <w:rPr>
          <w:rFonts w:eastAsia="Liberation Serif" w:cs="Arial"/>
          <w:sz w:val="24"/>
          <w:lang w:val="es-CO"/>
        </w:rPr>
        <w:t xml:space="preserve"> </w:t>
      </w:r>
      <w:r w:rsidRPr="00E70784">
        <w:rPr>
          <w:rFonts w:cs="Arial"/>
          <w:sz w:val="24"/>
          <w:lang w:val="es-CO"/>
        </w:rPr>
        <w:t>advierte</w:t>
      </w:r>
      <w:r w:rsidRPr="00E70784">
        <w:rPr>
          <w:rFonts w:eastAsia="Liberation Serif" w:cs="Arial"/>
          <w:sz w:val="24"/>
          <w:lang w:val="es-CO"/>
        </w:rPr>
        <w:t xml:space="preserve"> </w:t>
      </w:r>
      <w:r w:rsidRPr="00E70784">
        <w:rPr>
          <w:rFonts w:cs="Arial"/>
          <w:sz w:val="24"/>
          <w:lang w:val="es-CO"/>
        </w:rPr>
        <w:t>que</w:t>
      </w:r>
      <w:r w:rsidRPr="00E70784">
        <w:rPr>
          <w:rFonts w:eastAsia="Liberation Serif" w:cs="Arial"/>
          <w:sz w:val="24"/>
          <w:lang w:val="es-CO"/>
        </w:rPr>
        <w:t xml:space="preserve"> </w:t>
      </w:r>
      <w:r w:rsidRPr="00E70784">
        <w:rPr>
          <w:rFonts w:cs="Arial"/>
          <w:sz w:val="24"/>
          <w:lang w:val="es-CO"/>
        </w:rPr>
        <w:t>las</w:t>
      </w:r>
      <w:r w:rsidRPr="00E70784">
        <w:rPr>
          <w:rFonts w:eastAsia="Liberation Serif" w:cs="Arial"/>
          <w:sz w:val="24"/>
          <w:lang w:val="es-CO"/>
        </w:rPr>
        <w:t xml:space="preserve"> </w:t>
      </w:r>
      <w:r w:rsidRPr="00E70784">
        <w:rPr>
          <w:rFonts w:cs="Arial"/>
          <w:sz w:val="24"/>
          <w:lang w:val="es-CO"/>
        </w:rPr>
        <w:t>escrituras</w:t>
      </w:r>
      <w:r w:rsidRPr="00E70784">
        <w:rPr>
          <w:rFonts w:eastAsia="Liberation Serif" w:cs="Arial"/>
          <w:sz w:val="24"/>
          <w:lang w:val="es-CO"/>
        </w:rPr>
        <w:t xml:space="preserve"> </w:t>
      </w:r>
      <w:r w:rsidRPr="00E70784">
        <w:rPr>
          <w:rFonts w:cs="Arial"/>
          <w:sz w:val="24"/>
          <w:lang w:val="es-CO"/>
        </w:rPr>
        <w:t>públicas</w:t>
      </w:r>
      <w:r w:rsidRPr="00E70784">
        <w:rPr>
          <w:rFonts w:eastAsia="Liberation Serif" w:cs="Arial"/>
          <w:sz w:val="24"/>
          <w:lang w:val="es-CO"/>
        </w:rPr>
        <w:t xml:space="preserve"> </w:t>
      </w:r>
      <w:r w:rsidRPr="00E70784">
        <w:rPr>
          <w:rFonts w:cs="Arial"/>
          <w:sz w:val="24"/>
          <w:lang w:val="es-CO"/>
        </w:rPr>
        <w:t>que</w:t>
      </w:r>
      <w:r w:rsidRPr="00E70784">
        <w:rPr>
          <w:rFonts w:eastAsia="Liberation Serif" w:cs="Arial"/>
          <w:sz w:val="24"/>
          <w:lang w:val="es-CO"/>
        </w:rPr>
        <w:t xml:space="preserve"> </w:t>
      </w:r>
      <w:r w:rsidRPr="00E70784">
        <w:rPr>
          <w:rFonts w:cs="Arial"/>
          <w:sz w:val="24"/>
          <w:lang w:val="es-CO"/>
        </w:rPr>
        <w:t>contengan</w:t>
      </w:r>
      <w:r w:rsidRPr="00E70784">
        <w:rPr>
          <w:rFonts w:eastAsia="Liberation Serif" w:cs="Arial"/>
          <w:sz w:val="24"/>
          <w:lang w:val="es-CO"/>
        </w:rPr>
        <w:t xml:space="preserve"> </w:t>
      </w:r>
      <w:r w:rsidRPr="00E70784">
        <w:rPr>
          <w:rFonts w:cs="Arial"/>
          <w:sz w:val="24"/>
          <w:lang w:val="es-CO"/>
        </w:rPr>
        <w:t>patrimonio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familia</w:t>
      </w:r>
      <w:r w:rsidRPr="00E70784">
        <w:rPr>
          <w:rFonts w:eastAsia="Liberation Serif" w:cs="Arial"/>
          <w:sz w:val="24"/>
          <w:lang w:val="es-CO"/>
        </w:rPr>
        <w:t xml:space="preserve"> </w:t>
      </w:r>
      <w:r w:rsidRPr="00E70784">
        <w:rPr>
          <w:rFonts w:cs="Arial"/>
          <w:sz w:val="24"/>
          <w:lang w:val="es-CO"/>
        </w:rPr>
        <w:t>inembargable</w:t>
      </w:r>
      <w:r w:rsidRPr="00E70784">
        <w:rPr>
          <w:rFonts w:eastAsia="Liberation Serif" w:cs="Arial"/>
          <w:sz w:val="24"/>
          <w:lang w:val="es-CO"/>
        </w:rPr>
        <w:t xml:space="preserve"> </w:t>
      </w:r>
      <w:r w:rsidRPr="00E70784">
        <w:rPr>
          <w:rFonts w:cs="Arial"/>
          <w:sz w:val="24"/>
          <w:lang w:val="es-CO"/>
        </w:rPr>
        <w:t>e</w:t>
      </w:r>
      <w:r w:rsidRPr="00E70784">
        <w:rPr>
          <w:rFonts w:eastAsia="Liberation Serif" w:cs="Arial"/>
          <w:sz w:val="24"/>
          <w:lang w:val="es-CO"/>
        </w:rPr>
        <w:t xml:space="preserve"> </w:t>
      </w:r>
      <w:r w:rsidRPr="00E70784">
        <w:rPr>
          <w:rFonts w:cs="Arial"/>
          <w:sz w:val="24"/>
          <w:lang w:val="es-CO"/>
        </w:rPr>
        <w:t>hipoteca</w:t>
      </w:r>
      <w:r w:rsidRPr="00E70784">
        <w:rPr>
          <w:rFonts w:cs="Arial"/>
          <w:b/>
          <w:bCs/>
          <w:sz w:val="24"/>
          <w:lang w:val="es-CO"/>
        </w:rPr>
        <w:t>,</w:t>
      </w:r>
      <w:r w:rsidRPr="00E70784">
        <w:rPr>
          <w:rFonts w:eastAsia="Liberation Serif" w:cs="Arial"/>
          <w:b/>
          <w:bCs/>
          <w:sz w:val="24"/>
          <w:lang w:val="es-CO"/>
        </w:rPr>
        <w:t xml:space="preserve"> </w:t>
      </w:r>
      <w:r w:rsidRPr="00E70784">
        <w:rPr>
          <w:rFonts w:cs="Arial"/>
          <w:sz w:val="24"/>
          <w:lang w:val="es-CO"/>
        </w:rPr>
        <w:t>solo</w:t>
      </w:r>
      <w:r w:rsidRPr="00E70784">
        <w:rPr>
          <w:rFonts w:eastAsia="Liberation Serif" w:cs="Arial"/>
          <w:sz w:val="24"/>
          <w:lang w:val="es-CO"/>
        </w:rPr>
        <w:t xml:space="preserve"> podrán </w:t>
      </w:r>
      <w:r w:rsidRPr="00E70784">
        <w:rPr>
          <w:rFonts w:cs="Arial"/>
          <w:sz w:val="24"/>
          <w:lang w:val="es-CO"/>
        </w:rPr>
        <w:t>inscribirse</w:t>
      </w:r>
      <w:r w:rsidRPr="00E70784">
        <w:rPr>
          <w:rFonts w:eastAsia="Liberation Serif" w:cs="Arial"/>
          <w:sz w:val="24"/>
          <w:lang w:val="es-CO"/>
        </w:rPr>
        <w:t xml:space="preserve"> </w:t>
      </w:r>
      <w:r w:rsidRPr="00E70784">
        <w:rPr>
          <w:rFonts w:cs="Arial"/>
          <w:sz w:val="24"/>
          <w:lang w:val="es-CO"/>
        </w:rPr>
        <w:t>en</w:t>
      </w:r>
      <w:r w:rsidRPr="00E70784">
        <w:rPr>
          <w:rFonts w:eastAsia="Liberation Serif" w:cs="Arial"/>
          <w:sz w:val="24"/>
          <w:lang w:val="es-CO"/>
        </w:rPr>
        <w:t xml:space="preserve"> </w:t>
      </w:r>
      <w:r w:rsidRPr="00E70784">
        <w:rPr>
          <w:rFonts w:cs="Arial"/>
          <w:sz w:val="24"/>
          <w:lang w:val="es-CO"/>
        </w:rPr>
        <w:t>la</w:t>
      </w:r>
      <w:r w:rsidRPr="00E70784">
        <w:rPr>
          <w:rFonts w:eastAsia="Liberation Serif" w:cs="Arial"/>
          <w:sz w:val="24"/>
          <w:lang w:val="es-CO"/>
        </w:rPr>
        <w:t xml:space="preserve"> </w:t>
      </w:r>
      <w:r w:rsidRPr="00E70784">
        <w:rPr>
          <w:rFonts w:cs="Arial"/>
          <w:sz w:val="24"/>
          <w:lang w:val="es-CO"/>
        </w:rPr>
        <w:t>oficina</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registro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instrumentos</w:t>
      </w:r>
      <w:r w:rsidRPr="00E70784">
        <w:rPr>
          <w:rFonts w:eastAsia="Liberation Serif" w:cs="Arial"/>
          <w:sz w:val="24"/>
          <w:lang w:val="es-CO"/>
        </w:rPr>
        <w:t xml:space="preserve"> públicos</w:t>
      </w:r>
      <w:r w:rsidRPr="00E70784">
        <w:rPr>
          <w:rFonts w:cs="Arial"/>
          <w:sz w:val="24"/>
          <w:lang w:val="es-CO"/>
        </w:rPr>
        <w:t>,</w:t>
      </w:r>
      <w:r w:rsidRPr="00E70784">
        <w:rPr>
          <w:rFonts w:eastAsia="Liberation Serif" w:cs="Arial"/>
          <w:sz w:val="24"/>
          <w:lang w:val="es-CO"/>
        </w:rPr>
        <w:t xml:space="preserve"> </w:t>
      </w:r>
      <w:r w:rsidRPr="00E70784">
        <w:rPr>
          <w:rFonts w:cs="Arial"/>
          <w:sz w:val="24"/>
          <w:lang w:val="es-CO"/>
        </w:rPr>
        <w:t>dentro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los</w:t>
      </w:r>
      <w:r w:rsidRPr="00E70784">
        <w:rPr>
          <w:rFonts w:eastAsia="Liberation Serif" w:cs="Arial"/>
          <w:sz w:val="24"/>
          <w:lang w:val="es-CO"/>
        </w:rPr>
        <w:t xml:space="preserve"> </w:t>
      </w:r>
      <w:r w:rsidRPr="00E70784">
        <w:rPr>
          <w:rFonts w:cs="Arial"/>
          <w:sz w:val="24"/>
          <w:lang w:val="es-CO"/>
        </w:rPr>
        <w:t>noventa</w:t>
      </w:r>
      <w:r w:rsidRPr="00E70784">
        <w:rPr>
          <w:rFonts w:eastAsia="Liberation Serif" w:cs="Arial"/>
          <w:sz w:val="24"/>
          <w:lang w:val="es-CO"/>
        </w:rPr>
        <w:t xml:space="preserve"> </w:t>
      </w:r>
      <w:r w:rsidRPr="00E70784">
        <w:rPr>
          <w:rFonts w:cs="Arial"/>
          <w:sz w:val="24"/>
          <w:lang w:val="es-CO"/>
        </w:rPr>
        <w:t>(90)</w:t>
      </w:r>
      <w:r w:rsidRPr="00E70784">
        <w:rPr>
          <w:rFonts w:eastAsia="Liberation Serif" w:cs="Arial"/>
          <w:sz w:val="24"/>
          <w:lang w:val="es-CO"/>
        </w:rPr>
        <w:t xml:space="preserve"> días </w:t>
      </w:r>
      <w:r w:rsidRPr="00E70784">
        <w:rPr>
          <w:rFonts w:cs="Arial"/>
          <w:sz w:val="24"/>
          <w:lang w:val="es-CO"/>
        </w:rPr>
        <w:t>siguientes</w:t>
      </w:r>
      <w:r w:rsidRPr="00E70784">
        <w:rPr>
          <w:rFonts w:eastAsia="Liberation Serif" w:cs="Arial"/>
          <w:sz w:val="24"/>
          <w:lang w:val="es-CO"/>
        </w:rPr>
        <w:t xml:space="preserve"> </w:t>
      </w:r>
      <w:r w:rsidRPr="00E70784">
        <w:rPr>
          <w:rFonts w:cs="Arial"/>
          <w:sz w:val="24"/>
          <w:lang w:val="es-CO"/>
        </w:rPr>
        <w:t>a</w:t>
      </w:r>
      <w:r w:rsidRPr="00E70784">
        <w:rPr>
          <w:rFonts w:eastAsia="Liberation Serif" w:cs="Arial"/>
          <w:sz w:val="24"/>
          <w:lang w:val="es-CO"/>
        </w:rPr>
        <w:t xml:space="preserve"> </w:t>
      </w:r>
      <w:r w:rsidRPr="00E70784">
        <w:rPr>
          <w:rFonts w:cs="Arial"/>
          <w:sz w:val="24"/>
          <w:lang w:val="es-CO"/>
        </w:rPr>
        <w:t>su</w:t>
      </w:r>
      <w:r w:rsidRPr="00E70784">
        <w:rPr>
          <w:rFonts w:eastAsia="Liberation Serif" w:cs="Arial"/>
          <w:sz w:val="24"/>
          <w:lang w:val="es-CO"/>
        </w:rPr>
        <w:t xml:space="preserve"> </w:t>
      </w:r>
      <w:r w:rsidRPr="00E70784">
        <w:rPr>
          <w:rFonts w:cs="Arial"/>
          <w:sz w:val="24"/>
          <w:lang w:val="es-CO"/>
        </w:rPr>
        <w:t>otorgamiento.</w:t>
      </w:r>
      <w:r w:rsidRPr="00E70784">
        <w:rPr>
          <w:rFonts w:eastAsia="Liberation Serif" w:cs="Arial"/>
          <w:sz w:val="24"/>
          <w:lang w:val="es-CO"/>
        </w:rPr>
        <w:t xml:space="preserve"> </w:t>
      </w:r>
      <w:r w:rsidRPr="00E70784">
        <w:rPr>
          <w:rFonts w:cs="Arial"/>
          <w:sz w:val="24"/>
          <w:lang w:val="es-CO"/>
        </w:rPr>
        <w:t>de</w:t>
      </w:r>
      <w:r w:rsidRPr="00E70784">
        <w:rPr>
          <w:rFonts w:eastAsia="Liberation Serif" w:cs="Arial"/>
          <w:sz w:val="24"/>
          <w:lang w:val="es-CO"/>
        </w:rPr>
        <w:t xml:space="preserve"> </w:t>
      </w:r>
      <w:r w:rsidRPr="00E70784">
        <w:rPr>
          <w:rFonts w:cs="Arial"/>
          <w:sz w:val="24"/>
          <w:lang w:val="es-CO"/>
        </w:rPr>
        <w:t>no</w:t>
      </w:r>
      <w:r w:rsidRPr="00E70784">
        <w:rPr>
          <w:rFonts w:eastAsia="Liberation Serif" w:cs="Arial"/>
          <w:sz w:val="24"/>
          <w:lang w:val="es-CO"/>
        </w:rPr>
        <w:t xml:space="preserve"> </w:t>
      </w:r>
      <w:r w:rsidRPr="00E70784">
        <w:rPr>
          <w:rFonts w:cs="Arial"/>
          <w:sz w:val="24"/>
          <w:lang w:val="es-CO"/>
        </w:rPr>
        <w:t>hacerlo</w:t>
      </w:r>
      <w:r w:rsidRPr="00E70784">
        <w:rPr>
          <w:rFonts w:eastAsia="Liberation Serif" w:cs="Arial"/>
          <w:sz w:val="24"/>
          <w:lang w:val="es-CO"/>
        </w:rPr>
        <w:t xml:space="preserve"> </w:t>
      </w:r>
      <w:r w:rsidRPr="00E70784">
        <w:rPr>
          <w:rFonts w:cs="Arial"/>
          <w:sz w:val="24"/>
          <w:lang w:val="es-CO"/>
        </w:rPr>
        <w:t>en</w:t>
      </w:r>
      <w:r w:rsidRPr="00E70784">
        <w:rPr>
          <w:rFonts w:eastAsia="Liberation Serif" w:cs="Arial"/>
          <w:sz w:val="24"/>
          <w:lang w:val="es-CO"/>
        </w:rPr>
        <w:t xml:space="preserve"> </w:t>
      </w:r>
      <w:r w:rsidRPr="00E70784">
        <w:rPr>
          <w:rFonts w:cs="Arial"/>
          <w:sz w:val="24"/>
          <w:lang w:val="es-CO"/>
        </w:rPr>
        <w:t>el</w:t>
      </w:r>
      <w:r w:rsidRPr="00E70784">
        <w:rPr>
          <w:rFonts w:eastAsia="Liberation Serif" w:cs="Arial"/>
          <w:sz w:val="24"/>
          <w:lang w:val="es-CO"/>
        </w:rPr>
        <w:t xml:space="preserve"> </w:t>
      </w:r>
      <w:proofErr w:type="spellStart"/>
      <w:r w:rsidRPr="00E70784">
        <w:rPr>
          <w:rFonts w:cs="Arial"/>
          <w:sz w:val="24"/>
          <w:lang w:val="es-CO"/>
        </w:rPr>
        <w:t>termino</w:t>
      </w:r>
      <w:proofErr w:type="spellEnd"/>
      <w:r w:rsidRPr="00E70784">
        <w:rPr>
          <w:rFonts w:eastAsia="Liberation Serif" w:cs="Arial"/>
          <w:sz w:val="24"/>
          <w:lang w:val="es-CO"/>
        </w:rPr>
        <w:t xml:space="preserve"> </w:t>
      </w:r>
      <w:r w:rsidRPr="00E70784">
        <w:rPr>
          <w:rFonts w:cs="Arial"/>
          <w:sz w:val="24"/>
          <w:lang w:val="es-CO"/>
        </w:rPr>
        <w:t>indicado</w:t>
      </w:r>
      <w:r w:rsidRPr="00C77AAA">
        <w:rPr>
          <w:rFonts w:cs="Arial"/>
          <w:color w:val="000000"/>
          <w:sz w:val="24"/>
          <w:lang w:val="es-CO"/>
        </w:rPr>
        <w:t>,</w:t>
      </w:r>
      <w:r w:rsidRPr="00C77AAA">
        <w:rPr>
          <w:rFonts w:eastAsia="Liberation Serif" w:cs="Arial"/>
          <w:color w:val="000000"/>
          <w:sz w:val="24"/>
          <w:lang w:val="es-CO"/>
        </w:rPr>
        <w:t xml:space="preserve"> </w:t>
      </w:r>
      <w:r w:rsidRPr="00C77AAA">
        <w:rPr>
          <w:rFonts w:cs="Arial"/>
          <w:color w:val="000000"/>
          <w:sz w:val="24"/>
          <w:lang w:val="es-CO"/>
        </w:rPr>
        <w:t>se</w:t>
      </w:r>
      <w:r w:rsidRPr="00C77AAA">
        <w:rPr>
          <w:rFonts w:eastAsia="Liberation Serif" w:cs="Arial"/>
          <w:color w:val="000000"/>
          <w:sz w:val="24"/>
          <w:lang w:val="es-CO"/>
        </w:rPr>
        <w:t xml:space="preserve"> deberá </w:t>
      </w:r>
      <w:r w:rsidRPr="00C77AAA">
        <w:rPr>
          <w:rFonts w:cs="Arial"/>
          <w:color w:val="000000"/>
          <w:sz w:val="24"/>
          <w:lang w:val="es-CO"/>
        </w:rPr>
        <w:t>otorgar</w:t>
      </w:r>
      <w:r w:rsidRPr="00C77AAA">
        <w:rPr>
          <w:rFonts w:eastAsia="Liberation Serif" w:cs="Arial"/>
          <w:color w:val="000000"/>
          <w:sz w:val="24"/>
          <w:lang w:val="es-CO"/>
        </w:rPr>
        <w:t xml:space="preserve"> </w:t>
      </w:r>
      <w:r w:rsidRPr="00C77AAA">
        <w:rPr>
          <w:rFonts w:cs="Arial"/>
          <w:color w:val="000000"/>
          <w:sz w:val="24"/>
          <w:lang w:val="es-CO"/>
        </w:rPr>
        <w:t>una</w:t>
      </w:r>
      <w:r w:rsidRPr="00C77AAA">
        <w:rPr>
          <w:rFonts w:eastAsia="Liberation Serif" w:cs="Arial"/>
          <w:color w:val="000000"/>
          <w:sz w:val="24"/>
          <w:lang w:val="es-CO"/>
        </w:rPr>
        <w:t xml:space="preserve"> </w:t>
      </w:r>
      <w:r w:rsidRPr="00C77AAA">
        <w:rPr>
          <w:rFonts w:cs="Arial"/>
          <w:color w:val="000000"/>
          <w:sz w:val="24"/>
          <w:lang w:val="es-CO"/>
        </w:rPr>
        <w:t>nueva</w:t>
      </w:r>
      <w:r w:rsidRPr="00C77AAA">
        <w:rPr>
          <w:rFonts w:eastAsia="Liberation Serif" w:cs="Arial"/>
          <w:color w:val="000000"/>
          <w:sz w:val="24"/>
          <w:lang w:val="es-CO"/>
        </w:rPr>
        <w:t xml:space="preserve"> </w:t>
      </w:r>
      <w:r w:rsidRPr="00C77AAA">
        <w:rPr>
          <w:rFonts w:cs="Arial"/>
          <w:color w:val="000000"/>
          <w:sz w:val="24"/>
          <w:lang w:val="es-CO"/>
        </w:rPr>
        <w:t>escritura</w:t>
      </w:r>
      <w:r w:rsidRPr="00C77AAA">
        <w:rPr>
          <w:rFonts w:cs="Arial"/>
          <w:sz w:val="24"/>
        </w:rPr>
        <w:t xml:space="preserve"> </w:t>
      </w:r>
      <w:r w:rsidRPr="00C77AAA">
        <w:rPr>
          <w:rFonts w:cs="Arial"/>
          <w:color w:val="000000"/>
          <w:sz w:val="24"/>
        </w:rPr>
        <w:t xml:space="preserve">lo anterior de conformidad con el art.37 del decreto ley 960 de 1.970. </w:t>
      </w:r>
      <w:r w:rsidRPr="00C77AAA">
        <w:rPr>
          <w:rFonts w:cs="Arial"/>
          <w:sz w:val="24"/>
        </w:rPr>
        <w:tab/>
      </w:r>
    </w:p>
    <w:p w14:paraId="5ADA244A" w14:textId="77777777" w:rsidR="001E7705" w:rsidRPr="00C77AAA" w:rsidRDefault="001E7705" w:rsidP="001E7705">
      <w:pPr>
        <w:tabs>
          <w:tab w:val="right" w:leader="hyphen" w:pos="8789"/>
        </w:tabs>
        <w:spacing w:line="360" w:lineRule="auto"/>
        <w:jc w:val="both"/>
        <w:rPr>
          <w:rFonts w:cs="Arial"/>
          <w:sz w:val="24"/>
        </w:rPr>
      </w:pPr>
      <w:r w:rsidRPr="00C77AAA">
        <w:rPr>
          <w:rFonts w:cs="Arial"/>
          <w:b/>
          <w:sz w:val="24"/>
        </w:rPr>
        <w:t xml:space="preserve">PROTECCIÓN DE DATOS DE CARÁCTER PERSONAL: </w:t>
      </w:r>
      <w:r w:rsidRPr="00C77AAA">
        <w:rPr>
          <w:rFonts w:cs="Arial"/>
          <w:sz w:val="24"/>
        </w:rPr>
        <w:t>Los intervinientes aceptan la incorporación de sus datos y la copia del documento de identidad en el presente instrumento, con la finalidad de realizar las funciones propias de la actividad Notarial y efectuar las comunicaciones de datos previstas en la Ley a la Administración Pública. ------------------------------------------------------------------------------</w:t>
      </w:r>
    </w:p>
    <w:p w14:paraId="7DAF1940" w14:textId="5CDE5B89" w:rsidR="001E7705" w:rsidRDefault="001E7705" w:rsidP="001E7705">
      <w:pPr>
        <w:spacing w:line="360" w:lineRule="auto"/>
        <w:jc w:val="both"/>
        <w:rPr>
          <w:rFonts w:cs="Arial"/>
          <w:bCs/>
          <w:sz w:val="24"/>
          <w:lang w:eastAsia="es-CO"/>
        </w:rPr>
      </w:pPr>
      <w:r w:rsidRPr="00C77AAA">
        <w:rPr>
          <w:rFonts w:cs="Arial"/>
          <w:b/>
          <w:bCs/>
          <w:sz w:val="24"/>
          <w:lang w:eastAsia="es-CO"/>
        </w:rPr>
        <w:t xml:space="preserve">ACEPTACIÓN DE NOTIFICACIONES ELECTRÓNICAS: </w:t>
      </w:r>
      <w:r w:rsidRPr="00C77AAA">
        <w:rPr>
          <w:rFonts w:cs="Arial"/>
          <w:bCs/>
          <w:sz w:val="24"/>
          <w:lang w:eastAsia="es-CO"/>
        </w:rPr>
        <w:t xml:space="preserve">El(los) interesado(s) manifiesta(n) su consentimiento el cual se entiende otorgado con la firma de la presente escritura pública que NO (   ) SI ( X ) acepta(n) ser notificado(s) por medio electrónico al correo </w:t>
      </w:r>
      <w:hyperlink r:id="rId8" w:history="1">
        <w:r w:rsidRPr="00C77AAA">
          <w:rPr>
            <w:rStyle w:val="Hipervnculo"/>
            <w:rFonts w:cs="Arial"/>
            <w:bCs/>
            <w:sz w:val="24"/>
            <w:lang w:eastAsia="es-CO"/>
          </w:rPr>
          <w:t>tramites@notaria3bga.com</w:t>
        </w:r>
      </w:hyperlink>
      <w:r w:rsidRPr="00C77AAA">
        <w:rPr>
          <w:rFonts w:cs="Arial"/>
          <w:bCs/>
          <w:sz w:val="24"/>
          <w:lang w:eastAsia="es-CO"/>
        </w:rPr>
        <w:t>, sobre el estado del trámite del presente instrumento pública una vez haya calificación y anotación en el folio de matrícula inmobiliaria correspondiente, todo de conformidad con el artículo 15 del Decreto 1579 del 1 de octubre de 2012 y artículo 56 del Código de Procedimiento Administrativo y de lo contencioso Administrativo. --------------------------------------------</w:t>
      </w:r>
    </w:p>
    <w:p w14:paraId="41689B72" w14:textId="575FDFBA" w:rsidR="001E7705" w:rsidRPr="00C77AAA" w:rsidRDefault="001E7705" w:rsidP="001E7705">
      <w:pPr>
        <w:spacing w:line="360" w:lineRule="auto"/>
        <w:jc w:val="both"/>
        <w:rPr>
          <w:rFonts w:cs="Arial"/>
          <w:b/>
          <w:color w:val="FF0000"/>
          <w:sz w:val="24"/>
          <w:lang w:val="es-MX"/>
        </w:rPr>
      </w:pPr>
      <w:r w:rsidRPr="00C77AAA">
        <w:rPr>
          <w:rFonts w:cs="Arial"/>
          <w:b/>
          <w:color w:val="000000"/>
          <w:sz w:val="24"/>
        </w:rPr>
        <w:lastRenderedPageBreak/>
        <w:t>INSERTOS:</w:t>
      </w:r>
      <w:r w:rsidRPr="00C77AAA">
        <w:rPr>
          <w:rFonts w:cs="Arial"/>
          <w:color w:val="000000"/>
          <w:sz w:val="24"/>
        </w:rPr>
        <w:t xml:space="preserve"> </w:t>
      </w:r>
      <w:r w:rsidRPr="00C77AAA">
        <w:rPr>
          <w:rFonts w:cs="Arial"/>
          <w:sz w:val="24"/>
        </w:rPr>
        <w:t xml:space="preserve">Se presentaron los comprobantes de ley. ------------------------------------- </w:t>
      </w:r>
      <w:r>
        <w:rPr>
          <w:rFonts w:cs="Arial"/>
          <w:sz w:val="24"/>
        </w:rPr>
        <w:t xml:space="preserve">1. </w:t>
      </w:r>
      <w:r w:rsidRPr="00C77AAA">
        <w:rPr>
          <w:rFonts w:cs="Arial"/>
          <w:sz w:val="24"/>
        </w:rPr>
        <w:t xml:space="preserve">Certificado(s) de libertad y tradición número(s) </w:t>
      </w:r>
      <w:proofErr w:type="spellStart"/>
      <w:r w:rsidR="00E70784">
        <w:rPr>
          <w:rFonts w:cs="Arial"/>
          <w:b/>
          <w:color w:val="FF0000"/>
          <w:sz w:val="24"/>
          <w:lang w:val="es-MX"/>
        </w:rPr>
        <w:t>xxxxxxxxxxxxxxxxxx</w:t>
      </w:r>
      <w:proofErr w:type="spellEnd"/>
      <w:r>
        <w:rPr>
          <w:rFonts w:cs="Arial"/>
          <w:b/>
          <w:color w:val="FF0000"/>
          <w:sz w:val="24"/>
          <w:lang w:val="es-MX"/>
        </w:rPr>
        <w:t xml:space="preserve"> </w:t>
      </w:r>
      <w:r w:rsidRPr="00C77AAA">
        <w:rPr>
          <w:rFonts w:cs="Arial"/>
          <w:sz w:val="24"/>
        </w:rPr>
        <w:t xml:space="preserve">de la Oficina de Registro de Instrumentos Públicos de </w:t>
      </w:r>
      <w:proofErr w:type="spellStart"/>
      <w:r w:rsidR="00E70784">
        <w:rPr>
          <w:rFonts w:cs="Arial"/>
          <w:b/>
          <w:color w:val="FF0000"/>
          <w:sz w:val="24"/>
          <w:lang w:val="es-MX"/>
        </w:rPr>
        <w:t>xxxxxxxxxxxxxxxx</w:t>
      </w:r>
      <w:proofErr w:type="spellEnd"/>
      <w:r w:rsidRPr="00C77AAA">
        <w:rPr>
          <w:rFonts w:cs="Arial"/>
          <w:sz w:val="24"/>
        </w:rPr>
        <w:t xml:space="preserve"> </w:t>
      </w:r>
      <w:r w:rsidRPr="00C77AAA">
        <w:rPr>
          <w:rFonts w:cs="Arial"/>
          <w:sz w:val="24"/>
        </w:rPr>
        <w:tab/>
      </w:r>
    </w:p>
    <w:p w14:paraId="65202D2B" w14:textId="46F20D1F" w:rsidR="001E7705" w:rsidRDefault="001E7705" w:rsidP="001E7705">
      <w:pPr>
        <w:spacing w:line="360" w:lineRule="auto"/>
        <w:jc w:val="both"/>
        <w:rPr>
          <w:rFonts w:cs="Arial"/>
          <w:b/>
          <w:color w:val="FF0000"/>
          <w:sz w:val="24"/>
          <w:lang w:val="es-MX"/>
        </w:rPr>
      </w:pPr>
      <w:r>
        <w:rPr>
          <w:rFonts w:cs="Arial"/>
          <w:sz w:val="24"/>
        </w:rPr>
        <w:t xml:space="preserve">2. </w:t>
      </w:r>
      <w:r w:rsidRPr="00C77AAA">
        <w:rPr>
          <w:rFonts w:cs="Arial"/>
          <w:sz w:val="24"/>
        </w:rPr>
        <w:t>Fotocopias de cedulas de ciudadanía de:</w:t>
      </w:r>
      <w:r w:rsidRPr="00C77AAA">
        <w:rPr>
          <w:rFonts w:cs="Arial"/>
          <w:b/>
          <w:color w:val="FF0000"/>
          <w:sz w:val="24"/>
        </w:rPr>
        <w:t xml:space="preserve"> </w:t>
      </w:r>
      <w:proofErr w:type="spellStart"/>
      <w:r w:rsidR="00E70784">
        <w:rPr>
          <w:rFonts w:cs="Arial"/>
          <w:b/>
          <w:color w:val="FF0000"/>
          <w:sz w:val="24"/>
          <w:lang w:val="es-MX"/>
        </w:rPr>
        <w:t>xxxxxxxxxxxxxxxxxxx</w:t>
      </w:r>
      <w:proofErr w:type="spellEnd"/>
      <w:r>
        <w:rPr>
          <w:rFonts w:cs="Arial"/>
          <w:b/>
          <w:color w:val="FF0000"/>
          <w:sz w:val="24"/>
          <w:lang w:val="es-MX"/>
        </w:rPr>
        <w:t xml:space="preserve"> </w:t>
      </w:r>
      <w:r w:rsidRPr="001E7705">
        <w:rPr>
          <w:rFonts w:cs="Arial"/>
          <w:sz w:val="24"/>
          <w:lang w:val="es-MX"/>
        </w:rPr>
        <w:t>y</w:t>
      </w:r>
      <w:r>
        <w:rPr>
          <w:rFonts w:cs="Arial"/>
          <w:b/>
          <w:color w:val="FF0000"/>
          <w:sz w:val="24"/>
          <w:lang w:val="es-MX"/>
        </w:rPr>
        <w:t xml:space="preserve"> </w:t>
      </w:r>
      <w:proofErr w:type="spellStart"/>
      <w:r w:rsidR="00E70784">
        <w:rPr>
          <w:rFonts w:cs="Arial"/>
          <w:b/>
          <w:color w:val="FF0000"/>
          <w:sz w:val="24"/>
          <w:lang w:val="es-MX"/>
        </w:rPr>
        <w:t>xxxxxxxxxxxxxxxxxxxxxxx</w:t>
      </w:r>
      <w:proofErr w:type="spellEnd"/>
    </w:p>
    <w:p w14:paraId="1E71B2C6" w14:textId="77777777" w:rsidR="001E7705" w:rsidRPr="00C77AAA" w:rsidRDefault="001E7705" w:rsidP="001E7705">
      <w:pPr>
        <w:spacing w:line="360" w:lineRule="auto"/>
        <w:jc w:val="both"/>
        <w:rPr>
          <w:rFonts w:cs="Arial"/>
          <w:b/>
          <w:color w:val="FF0000"/>
          <w:sz w:val="24"/>
          <w:lang w:val="es-MX"/>
        </w:rPr>
      </w:pPr>
      <w:r w:rsidRPr="00C77AAA">
        <w:rPr>
          <w:rFonts w:cs="Arial"/>
          <w:bCs/>
          <w:sz w:val="24"/>
          <w:lang w:eastAsia="es-CO"/>
        </w:rPr>
        <w:t>-------------------------------------------------------------------------------------------------------------</w:t>
      </w:r>
      <w:r w:rsidRPr="00C77AAA">
        <w:rPr>
          <w:rFonts w:cs="Arial"/>
          <w:sz w:val="24"/>
        </w:rPr>
        <w:tab/>
      </w:r>
    </w:p>
    <w:p w14:paraId="0AE41BD7" w14:textId="77777777" w:rsidR="001E7705" w:rsidRPr="007F4BC6" w:rsidRDefault="001E7705" w:rsidP="001E7705">
      <w:pPr>
        <w:pStyle w:val="PreformattedText"/>
        <w:spacing w:line="360" w:lineRule="auto"/>
        <w:jc w:val="both"/>
        <w:rPr>
          <w:rFonts w:ascii="Arial" w:eastAsia="Arial" w:hAnsi="Arial" w:cs="Arial"/>
          <w:color w:val="000000"/>
          <w:sz w:val="24"/>
          <w:szCs w:val="24"/>
          <w:lang w:val="es-CO"/>
        </w:rPr>
      </w:pPr>
      <w:r w:rsidRPr="00AE13E5">
        <w:rPr>
          <w:rFonts w:ascii="Arial" w:hAnsi="Arial" w:cs="Arial"/>
          <w:b/>
          <w:bCs/>
          <w:color w:val="000000"/>
          <w:sz w:val="24"/>
          <w:szCs w:val="24"/>
        </w:rPr>
        <w:t>ADVERTENCIA NOTARIAL:</w:t>
      </w:r>
      <w:r w:rsidRPr="00AE13E5">
        <w:rPr>
          <w:rFonts w:ascii="Arial" w:hAnsi="Arial" w:cs="Arial"/>
          <w:color w:val="000000"/>
          <w:sz w:val="24"/>
          <w:szCs w:val="24"/>
        </w:rPr>
        <w:t xml:space="preserve"> el(los) compareciente(s) hace(n) constar que ha(n) verificado cuidadosamente su nombre completo, estado civil y número de su documento de identidad. Declara(n) que toda la información consignada en el presente instrumento, es correcta y que en consecuencia asume(n) la responsabilidad que se derive de cualquier inexactitud en la misma. </w:t>
      </w:r>
      <w:r w:rsidRPr="007F4BC6">
        <w:rPr>
          <w:rFonts w:ascii="Arial" w:hAnsi="Arial" w:cs="Arial"/>
          <w:color w:val="000000"/>
          <w:sz w:val="24"/>
          <w:szCs w:val="24"/>
        </w:rPr>
        <w:t>---------------------------------------------------------------------------------------------------------------------------------</w:t>
      </w:r>
    </w:p>
    <w:p w14:paraId="421378A2" w14:textId="424EE31A" w:rsidR="001E7705" w:rsidRPr="007F4BC6" w:rsidRDefault="001E7705" w:rsidP="007F4BC6">
      <w:pPr>
        <w:pStyle w:val="PreformattedText"/>
        <w:spacing w:line="360" w:lineRule="auto"/>
        <w:jc w:val="both"/>
        <w:rPr>
          <w:rFonts w:ascii="Arial" w:eastAsia="Times," w:hAnsi="Arial" w:cs="Arial"/>
          <w:color w:val="000000"/>
          <w:sz w:val="24"/>
        </w:rPr>
      </w:pPr>
      <w:r w:rsidRPr="007F4BC6">
        <w:rPr>
          <w:rFonts w:ascii="Arial" w:hAnsi="Arial" w:cs="Arial"/>
          <w:b/>
          <w:bCs/>
          <w:color w:val="000000"/>
          <w:sz w:val="24"/>
          <w:szCs w:val="24"/>
        </w:rPr>
        <w:t>ADVERTIDOS:</w:t>
      </w:r>
      <w:r w:rsidRPr="007F4BC6">
        <w:rPr>
          <w:rFonts w:ascii="Arial" w:hAnsi="Arial" w:cs="Arial"/>
          <w:color w:val="000000"/>
          <w:sz w:val="24"/>
          <w:szCs w:val="24"/>
        </w:rPr>
        <w:t xml:space="preserve"> Al(los) otorgante(s) de la formalidad del registro se les leyó la presente escritura y la aprobaron.  ----------------------------------------------------------------</w:t>
      </w:r>
      <w:r w:rsidRPr="007F4BC6">
        <w:rPr>
          <w:rFonts w:ascii="Arial" w:hAnsi="Arial" w:cs="Arial"/>
          <w:color w:val="000000"/>
          <w:sz w:val="24"/>
        </w:rPr>
        <w:t>Firman todos ante mí la Notaria que doy Fe. ------------------------------------------------</w:t>
      </w:r>
      <w:r w:rsidRPr="007F4BC6">
        <w:rPr>
          <w:rFonts w:ascii="Arial" w:hAnsi="Arial" w:cs="Arial"/>
          <w:color w:val="000000"/>
          <w:u w:val="single"/>
        </w:rPr>
        <w:t xml:space="preserve"> </w:t>
      </w:r>
      <w:r w:rsidRPr="007F4BC6">
        <w:rPr>
          <w:rFonts w:ascii="Arial" w:hAnsi="Arial" w:cs="Arial"/>
          <w:color w:val="000000"/>
          <w:sz w:val="24"/>
          <w:u w:val="single"/>
        </w:rPr>
        <w:t>Derechos Notariales</w:t>
      </w:r>
      <w:r w:rsidRPr="007F4BC6">
        <w:rPr>
          <w:rFonts w:ascii="Arial" w:hAnsi="Arial" w:cs="Arial"/>
          <w:color w:val="000000"/>
          <w:sz w:val="24"/>
        </w:rPr>
        <w:t xml:space="preserve">, según </w:t>
      </w:r>
      <w:r w:rsidRPr="007F4BC6">
        <w:rPr>
          <w:rFonts w:ascii="Arial" w:eastAsia="Times," w:hAnsi="Arial" w:cs="Arial"/>
          <w:color w:val="000000"/>
          <w:sz w:val="24"/>
        </w:rPr>
        <w:t xml:space="preserve">resolución número </w:t>
      </w:r>
      <w:proofErr w:type="spellStart"/>
      <w:r w:rsidRPr="007F4BC6">
        <w:rPr>
          <w:rFonts w:ascii="Arial" w:eastAsia="Times," w:hAnsi="Arial" w:cs="Arial"/>
          <w:color w:val="FF0000"/>
          <w:sz w:val="24"/>
        </w:rPr>
        <w:t>XXXXXXXXX</w:t>
      </w:r>
      <w:proofErr w:type="spellEnd"/>
      <w:r w:rsidRPr="007F4BC6">
        <w:rPr>
          <w:rFonts w:ascii="Arial" w:eastAsia="Times," w:hAnsi="Arial" w:cs="Arial"/>
          <w:color w:val="FF0000"/>
          <w:sz w:val="24"/>
        </w:rPr>
        <w:t xml:space="preserve"> del </w:t>
      </w:r>
      <w:proofErr w:type="spellStart"/>
      <w:r w:rsidRPr="007F4BC6">
        <w:rPr>
          <w:rFonts w:ascii="Arial" w:eastAsia="Times," w:hAnsi="Arial" w:cs="Arial"/>
          <w:color w:val="FF0000"/>
          <w:sz w:val="24"/>
        </w:rPr>
        <w:t>XXXXXXXXXXXX</w:t>
      </w:r>
      <w:proofErr w:type="spellEnd"/>
      <w:r w:rsidRPr="007F4BC6">
        <w:rPr>
          <w:rFonts w:ascii="Arial" w:eastAsia="Times," w:hAnsi="Arial" w:cs="Arial"/>
          <w:color w:val="FF0000"/>
          <w:sz w:val="24"/>
        </w:rPr>
        <w:t xml:space="preserve">; </w:t>
      </w:r>
      <w:r w:rsidRPr="007F4BC6">
        <w:rPr>
          <w:rFonts w:ascii="Arial" w:eastAsia="Times," w:hAnsi="Arial" w:cs="Arial"/>
          <w:color w:val="000000"/>
          <w:sz w:val="24"/>
        </w:rPr>
        <w:t>por valor de: $</w:t>
      </w:r>
    </w:p>
    <w:p w14:paraId="0007BC97"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IVA</w:t>
      </w:r>
      <w:r w:rsidRPr="007F4BC6">
        <w:rPr>
          <w:rFonts w:eastAsia="Times," w:cs="Arial"/>
          <w:color w:val="000000"/>
          <w:sz w:val="24"/>
        </w:rPr>
        <w:t xml:space="preserve">$ </w:t>
      </w:r>
    </w:p>
    <w:p w14:paraId="43DAA93F"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Superintendencia De Notariado</w:t>
      </w:r>
      <w:r w:rsidRPr="007F4BC6">
        <w:rPr>
          <w:rFonts w:eastAsia="Times," w:cs="Arial"/>
          <w:color w:val="000000"/>
          <w:sz w:val="24"/>
        </w:rPr>
        <w:t xml:space="preserve"> $</w:t>
      </w:r>
    </w:p>
    <w:p w14:paraId="369BBF2A" w14:textId="77777777" w:rsidR="001E7705" w:rsidRPr="007F4BC6" w:rsidRDefault="001E7705" w:rsidP="001E7705">
      <w:pPr>
        <w:tabs>
          <w:tab w:val="right" w:leader="hyphen" w:pos="8789"/>
        </w:tabs>
        <w:spacing w:line="360" w:lineRule="auto"/>
        <w:contextualSpacing/>
        <w:jc w:val="both"/>
        <w:rPr>
          <w:rFonts w:eastAsia="Times," w:cs="Arial"/>
          <w:color w:val="000000"/>
          <w:sz w:val="24"/>
        </w:rPr>
      </w:pPr>
      <w:r w:rsidRPr="007F4BC6">
        <w:rPr>
          <w:rFonts w:eastAsia="Times," w:cs="Arial"/>
          <w:color w:val="000000"/>
          <w:sz w:val="24"/>
          <w:u w:val="single"/>
        </w:rPr>
        <w:t>Fondo Nacional De Notariado</w:t>
      </w:r>
      <w:r w:rsidRPr="007F4BC6">
        <w:rPr>
          <w:rFonts w:eastAsia="Times," w:cs="Arial"/>
          <w:color w:val="000000"/>
          <w:sz w:val="24"/>
        </w:rPr>
        <w:t xml:space="preserve"> $ </w:t>
      </w:r>
    </w:p>
    <w:p w14:paraId="1001773E" w14:textId="77777777" w:rsidR="001E7705" w:rsidRPr="00AE13E5" w:rsidRDefault="001E7705" w:rsidP="001E7705">
      <w:pPr>
        <w:tabs>
          <w:tab w:val="right" w:leader="hyphen" w:pos="8789"/>
        </w:tabs>
        <w:spacing w:line="360" w:lineRule="auto"/>
        <w:jc w:val="both"/>
        <w:rPr>
          <w:rFonts w:cs="Arial"/>
          <w:b/>
          <w:color w:val="FF0000"/>
          <w:sz w:val="24"/>
        </w:rPr>
      </w:pPr>
      <w:r w:rsidRPr="00AE13E5">
        <w:rPr>
          <w:rFonts w:eastAsia="Times," w:cs="Arial"/>
          <w:color w:val="000000"/>
          <w:sz w:val="24"/>
          <w:u w:val="single"/>
        </w:rPr>
        <w:t>Retención En La Fuente</w:t>
      </w:r>
      <w:r w:rsidRPr="00AE13E5">
        <w:rPr>
          <w:rFonts w:eastAsia="Times," w:cs="Arial"/>
          <w:color w:val="000000"/>
          <w:sz w:val="24"/>
        </w:rPr>
        <w:t xml:space="preserve"> $</w:t>
      </w:r>
    </w:p>
    <w:p w14:paraId="234835DB" w14:textId="77777777" w:rsidR="001E7705" w:rsidRPr="00AE13E5" w:rsidRDefault="001E7705" w:rsidP="001E7705">
      <w:pPr>
        <w:pStyle w:val="PreformattedText"/>
        <w:spacing w:line="360" w:lineRule="auto"/>
        <w:jc w:val="both"/>
        <w:rPr>
          <w:rFonts w:ascii="Arial" w:hAnsi="Arial" w:cs="Arial"/>
          <w:color w:val="000000"/>
          <w:sz w:val="24"/>
          <w:szCs w:val="24"/>
        </w:rPr>
      </w:pPr>
      <w:r w:rsidRPr="00AE13E5">
        <w:rPr>
          <w:rFonts w:ascii="Arial" w:hAnsi="Arial" w:cs="Arial"/>
          <w:color w:val="000000"/>
          <w:sz w:val="24"/>
          <w:szCs w:val="24"/>
        </w:rPr>
        <w:t>--------------------------------------------------------------------------------------</w:t>
      </w:r>
      <w:r>
        <w:rPr>
          <w:rFonts w:ascii="Arial" w:hAnsi="Arial" w:cs="Arial"/>
          <w:color w:val="000000"/>
          <w:sz w:val="24"/>
          <w:szCs w:val="24"/>
        </w:rPr>
        <w:t>-----------------------</w:t>
      </w:r>
      <w:r w:rsidRPr="00AE13E5">
        <w:rPr>
          <w:rFonts w:ascii="Arial" w:hAnsi="Arial" w:cs="Arial"/>
          <w:color w:val="000000"/>
          <w:sz w:val="24"/>
          <w:szCs w:val="24"/>
        </w:rPr>
        <w:tab/>
      </w:r>
    </w:p>
    <w:p w14:paraId="613A4F13" w14:textId="77777777" w:rsidR="0009740E" w:rsidRDefault="001E7705" w:rsidP="004E5CF1">
      <w:pPr>
        <w:spacing w:line="360" w:lineRule="auto"/>
        <w:jc w:val="both"/>
        <w:rPr>
          <w:rFonts w:cs="Arial"/>
          <w:b/>
          <w:bCs/>
          <w:color w:val="000000"/>
          <w:sz w:val="24"/>
          <w:lang w:eastAsia="es-CO"/>
        </w:rPr>
      </w:pPr>
      <w:r w:rsidRPr="00AE13E5">
        <w:rPr>
          <w:rFonts w:cs="Arial"/>
          <w:b/>
          <w:bCs/>
          <w:color w:val="000000"/>
          <w:sz w:val="24"/>
          <w:lang w:eastAsia="es-CO"/>
        </w:rPr>
        <w:t>NOTA: ESTA ESCRITURA FUE EXTENDIDA EN LAS HOJAS DE PAPEL NOTARIAL NÚMEROS:</w:t>
      </w:r>
    </w:p>
    <w:p w14:paraId="6D79A4C5" w14:textId="77777777" w:rsidR="0009740E" w:rsidRDefault="0009740E" w:rsidP="004E5CF1">
      <w:pPr>
        <w:spacing w:line="360" w:lineRule="auto"/>
        <w:jc w:val="both"/>
        <w:rPr>
          <w:rFonts w:cs="Arial"/>
          <w:b/>
          <w:bCs/>
          <w:color w:val="000000"/>
          <w:sz w:val="24"/>
          <w:lang w:eastAsia="es-CO"/>
        </w:rPr>
      </w:pPr>
    </w:p>
    <w:p w14:paraId="5606CEBE" w14:textId="77777777" w:rsidR="0009740E" w:rsidRDefault="0009740E" w:rsidP="004E5CF1">
      <w:pPr>
        <w:spacing w:line="360" w:lineRule="auto"/>
        <w:jc w:val="both"/>
        <w:rPr>
          <w:rFonts w:cs="Arial"/>
          <w:b/>
          <w:bCs/>
          <w:color w:val="000000"/>
          <w:sz w:val="24"/>
          <w:lang w:eastAsia="es-CO"/>
        </w:rPr>
      </w:pPr>
    </w:p>
    <w:p w14:paraId="6CFC58B8" w14:textId="77777777" w:rsidR="0009740E" w:rsidRDefault="0009740E" w:rsidP="004E5CF1">
      <w:pPr>
        <w:spacing w:line="360" w:lineRule="auto"/>
        <w:jc w:val="both"/>
        <w:rPr>
          <w:rFonts w:cs="Arial"/>
          <w:b/>
          <w:bCs/>
          <w:color w:val="000000"/>
          <w:sz w:val="24"/>
          <w:lang w:eastAsia="es-CO"/>
        </w:rPr>
      </w:pPr>
    </w:p>
    <w:p w14:paraId="2446CC1B" w14:textId="6A70305D" w:rsidR="001E7705" w:rsidRDefault="001E7705" w:rsidP="004E5CF1">
      <w:pPr>
        <w:spacing w:line="360" w:lineRule="auto"/>
        <w:jc w:val="both"/>
        <w:rPr>
          <w:rFonts w:cs="Arial"/>
          <w:color w:val="000000"/>
          <w:sz w:val="24"/>
          <w:lang w:val="es-CO" w:eastAsia="es-CO"/>
        </w:rPr>
      </w:pPr>
      <w:r w:rsidRPr="00AE13E5">
        <w:rPr>
          <w:rFonts w:cs="Arial"/>
          <w:color w:val="000000"/>
          <w:sz w:val="24"/>
          <w:lang w:val="es-CO" w:eastAsia="es-CO"/>
        </w:rPr>
        <w:tab/>
      </w:r>
    </w:p>
    <w:p w14:paraId="4B10EE77" w14:textId="77777777" w:rsidR="001E7705" w:rsidRDefault="001E7705" w:rsidP="001E7705">
      <w:pPr>
        <w:spacing w:line="360" w:lineRule="auto"/>
        <w:rPr>
          <w:rFonts w:cs="Arial"/>
          <w:color w:val="000000"/>
          <w:sz w:val="24"/>
          <w:lang w:val="es-CO" w:eastAsia="es-CO"/>
        </w:rPr>
      </w:pPr>
    </w:p>
    <w:p w14:paraId="63993015" w14:textId="77777777" w:rsidR="001E7705" w:rsidRDefault="001E7705" w:rsidP="001E7705">
      <w:pPr>
        <w:spacing w:line="360" w:lineRule="auto"/>
        <w:rPr>
          <w:rFonts w:cs="Arial"/>
          <w:color w:val="000000"/>
          <w:sz w:val="24"/>
          <w:lang w:val="es-CO" w:eastAsia="es-CO"/>
        </w:rPr>
      </w:pPr>
    </w:p>
    <w:p w14:paraId="06D68234" w14:textId="37299AE4" w:rsidR="001E7705" w:rsidRPr="00721BFF" w:rsidRDefault="001E7705" w:rsidP="001E7705">
      <w:pPr>
        <w:spacing w:line="360" w:lineRule="auto"/>
        <w:rPr>
          <w:rFonts w:cs="Arial"/>
          <w:color w:val="000000"/>
          <w:sz w:val="24"/>
          <w:lang w:eastAsia="es-CO"/>
        </w:rPr>
      </w:pPr>
      <w:r w:rsidRPr="00721BFF">
        <w:rPr>
          <w:rFonts w:cs="Arial"/>
          <w:color w:val="000000"/>
          <w:sz w:val="24"/>
          <w:lang w:eastAsia="es-CO"/>
        </w:rPr>
        <w:t>TODO LO ESCRITO EN OTRO TIPO DE LETRA Y/O MAQUINA SI VALE. ---------</w:t>
      </w:r>
      <w:r w:rsidRPr="00721BFF">
        <w:rPr>
          <w:rFonts w:cs="Arial"/>
          <w:bCs/>
          <w:color w:val="000000"/>
          <w:sz w:val="24"/>
          <w:lang w:eastAsia="es-CO"/>
        </w:rPr>
        <w:t>-</w:t>
      </w:r>
      <w:r w:rsidRPr="00721BFF">
        <w:rPr>
          <w:rFonts w:cs="Arial"/>
          <w:color w:val="000000"/>
          <w:sz w:val="24"/>
          <w:lang w:eastAsia="es-CO"/>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60" w:type="dxa"/>
          <w:bottom w:w="60" w:type="dxa"/>
          <w:right w:w="60" w:type="dxa"/>
        </w:tblCellMar>
        <w:tblLook w:val="04A0" w:firstRow="1" w:lastRow="0" w:firstColumn="1" w:lastColumn="0" w:noHBand="0" w:noVBand="1"/>
      </w:tblPr>
      <w:tblGrid>
        <w:gridCol w:w="1263"/>
        <w:gridCol w:w="1263"/>
        <w:gridCol w:w="1262"/>
        <w:gridCol w:w="1262"/>
        <w:gridCol w:w="1260"/>
        <w:gridCol w:w="1260"/>
        <w:gridCol w:w="1257"/>
      </w:tblGrid>
      <w:tr w:rsidR="001E7705" w:rsidRPr="00CB06FE" w14:paraId="63A670DE" w14:textId="77777777" w:rsidTr="00F82E76">
        <w:trPr>
          <w:trHeight w:val="705"/>
          <w:tblCellSpacing w:w="0" w:type="dxa"/>
        </w:trPr>
        <w:tc>
          <w:tcPr>
            <w:tcW w:w="715" w:type="pct"/>
            <w:shd w:val="clear" w:color="auto" w:fill="FFFFFF"/>
            <w:tcMar>
              <w:top w:w="57" w:type="dxa"/>
              <w:left w:w="57" w:type="dxa"/>
              <w:bottom w:w="57" w:type="dxa"/>
              <w:right w:w="0" w:type="dxa"/>
            </w:tcMar>
            <w:hideMark/>
          </w:tcPr>
          <w:p w14:paraId="6E4DBFEE"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lastRenderedPageBreak/>
              <w:t>Radicado</w:t>
            </w:r>
          </w:p>
          <w:p w14:paraId="37C912C2" w14:textId="77777777" w:rsidR="001E7705" w:rsidRPr="00721BFF" w:rsidRDefault="001E7705" w:rsidP="00F82E76">
            <w:pPr>
              <w:spacing w:line="360" w:lineRule="auto"/>
              <w:jc w:val="center"/>
              <w:rPr>
                <w:rFonts w:cs="Arial"/>
                <w:color w:val="000000"/>
                <w:sz w:val="20"/>
                <w:szCs w:val="20"/>
                <w:lang w:eastAsia="es-CO"/>
              </w:rPr>
            </w:pPr>
          </w:p>
        </w:tc>
        <w:tc>
          <w:tcPr>
            <w:tcW w:w="715" w:type="pct"/>
            <w:shd w:val="clear" w:color="auto" w:fill="FFFFFF"/>
            <w:tcMar>
              <w:top w:w="57" w:type="dxa"/>
              <w:left w:w="57" w:type="dxa"/>
              <w:bottom w:w="57" w:type="dxa"/>
              <w:right w:w="0" w:type="dxa"/>
            </w:tcMar>
            <w:hideMark/>
          </w:tcPr>
          <w:p w14:paraId="37E17BB6"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Recepción</w:t>
            </w:r>
          </w:p>
          <w:p w14:paraId="6053C9C9" w14:textId="77777777" w:rsidR="001E7705" w:rsidRPr="00721BFF" w:rsidRDefault="001E7705"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0971079A"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Extensión</w:t>
            </w:r>
          </w:p>
          <w:p w14:paraId="503D61C8" w14:textId="77777777" w:rsidR="001E7705" w:rsidRPr="00721BFF" w:rsidRDefault="001E7705" w:rsidP="00F82E76">
            <w:pPr>
              <w:spacing w:line="360" w:lineRule="auto"/>
              <w:jc w:val="center"/>
              <w:rPr>
                <w:rFonts w:cs="Arial"/>
                <w:color w:val="000000"/>
                <w:sz w:val="20"/>
                <w:szCs w:val="20"/>
                <w:lang w:eastAsia="es-CO"/>
              </w:rPr>
            </w:pPr>
          </w:p>
        </w:tc>
        <w:tc>
          <w:tcPr>
            <w:tcW w:w="715" w:type="pct"/>
            <w:tcMar>
              <w:top w:w="57" w:type="dxa"/>
              <w:left w:w="57" w:type="dxa"/>
              <w:bottom w:w="57" w:type="dxa"/>
              <w:right w:w="0" w:type="dxa"/>
            </w:tcMar>
            <w:hideMark/>
          </w:tcPr>
          <w:p w14:paraId="5DDD1065" w14:textId="77777777" w:rsidR="001E7705" w:rsidRPr="00721BFF" w:rsidRDefault="001E7705" w:rsidP="00F82E76">
            <w:pPr>
              <w:spacing w:line="360" w:lineRule="auto"/>
              <w:jc w:val="center"/>
              <w:rPr>
                <w:rFonts w:ascii="Arial Negrita" w:hAnsi="Arial Negrita" w:cs="Arial"/>
                <w:b/>
                <w:bCs/>
                <w:color w:val="000000"/>
                <w:spacing w:val="-6"/>
                <w:sz w:val="20"/>
                <w:szCs w:val="20"/>
                <w:lang w:eastAsia="es-CO"/>
              </w:rPr>
            </w:pPr>
            <w:r w:rsidRPr="00721BFF">
              <w:rPr>
                <w:rFonts w:ascii="Arial Negrita" w:hAnsi="Arial Negrita" w:cs="Arial"/>
                <w:b/>
                <w:bCs/>
                <w:color w:val="000000"/>
                <w:spacing w:val="-6"/>
                <w:sz w:val="20"/>
                <w:szCs w:val="20"/>
                <w:lang w:eastAsia="es-CO"/>
              </w:rPr>
              <w:t>Toma Huella</w:t>
            </w:r>
          </w:p>
          <w:p w14:paraId="04CACB43" w14:textId="77777777" w:rsidR="001E7705" w:rsidRPr="00721BFF" w:rsidRDefault="001E7705" w:rsidP="00F82E76">
            <w:pPr>
              <w:spacing w:line="360" w:lineRule="auto"/>
              <w:jc w:val="center"/>
              <w:rPr>
                <w:rFonts w:cs="Arial"/>
                <w:color w:val="000000"/>
                <w:sz w:val="20"/>
                <w:szCs w:val="20"/>
                <w:lang w:eastAsia="es-CO"/>
              </w:rPr>
            </w:pPr>
            <w:r w:rsidRPr="00721BFF">
              <w:rPr>
                <w:rFonts w:cs="Arial"/>
                <w:color w:val="000000"/>
                <w:sz w:val="20"/>
                <w:szCs w:val="20"/>
                <w:lang w:eastAsia="es-CO"/>
              </w:rPr>
              <w:t xml:space="preserve"> </w:t>
            </w:r>
          </w:p>
        </w:tc>
        <w:tc>
          <w:tcPr>
            <w:tcW w:w="714" w:type="pct"/>
            <w:tcMar>
              <w:top w:w="57" w:type="dxa"/>
              <w:left w:w="57" w:type="dxa"/>
              <w:bottom w:w="57" w:type="dxa"/>
              <w:right w:w="0" w:type="dxa"/>
            </w:tcMar>
            <w:hideMark/>
          </w:tcPr>
          <w:p w14:paraId="72E47146"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Lectura</w:t>
            </w:r>
          </w:p>
          <w:p w14:paraId="40DA8384" w14:textId="77777777" w:rsidR="001E7705" w:rsidRPr="00721BFF" w:rsidRDefault="001E7705" w:rsidP="00F82E76">
            <w:pPr>
              <w:spacing w:line="360" w:lineRule="auto"/>
              <w:jc w:val="center"/>
              <w:rPr>
                <w:rFonts w:cs="Arial"/>
                <w:color w:val="000000"/>
                <w:sz w:val="20"/>
                <w:szCs w:val="20"/>
                <w:lang w:eastAsia="es-CO"/>
              </w:rPr>
            </w:pPr>
          </w:p>
        </w:tc>
        <w:tc>
          <w:tcPr>
            <w:tcW w:w="714" w:type="pct"/>
            <w:tcMar>
              <w:top w:w="57" w:type="dxa"/>
              <w:left w:w="57" w:type="dxa"/>
              <w:bottom w:w="57" w:type="dxa"/>
              <w:right w:w="0" w:type="dxa"/>
            </w:tcMar>
            <w:hideMark/>
          </w:tcPr>
          <w:p w14:paraId="19F426D0"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Revisión</w:t>
            </w:r>
          </w:p>
          <w:p w14:paraId="4681B475" w14:textId="77777777" w:rsidR="001E7705" w:rsidRPr="00721BFF" w:rsidRDefault="001E7705" w:rsidP="00F82E76">
            <w:pPr>
              <w:spacing w:line="360" w:lineRule="auto"/>
              <w:jc w:val="center"/>
              <w:rPr>
                <w:rFonts w:cs="Arial"/>
                <w:color w:val="000000"/>
                <w:sz w:val="20"/>
                <w:szCs w:val="20"/>
                <w:lang w:eastAsia="es-CO"/>
              </w:rPr>
            </w:pPr>
          </w:p>
        </w:tc>
        <w:tc>
          <w:tcPr>
            <w:tcW w:w="714" w:type="pct"/>
            <w:tcMar>
              <w:top w:w="57" w:type="dxa"/>
              <w:left w:w="57" w:type="dxa"/>
              <w:bottom w:w="57" w:type="dxa"/>
              <w:right w:w="57" w:type="dxa"/>
            </w:tcMar>
            <w:hideMark/>
          </w:tcPr>
          <w:p w14:paraId="78F4BD80" w14:textId="77777777" w:rsidR="001E7705" w:rsidRPr="00721BFF" w:rsidRDefault="001E7705" w:rsidP="00F82E76">
            <w:pPr>
              <w:spacing w:line="360" w:lineRule="auto"/>
              <w:jc w:val="center"/>
              <w:rPr>
                <w:rFonts w:cs="Arial"/>
                <w:b/>
                <w:bCs/>
                <w:color w:val="000000"/>
                <w:sz w:val="20"/>
                <w:szCs w:val="20"/>
                <w:lang w:eastAsia="es-CO"/>
              </w:rPr>
            </w:pPr>
            <w:r w:rsidRPr="00721BFF">
              <w:rPr>
                <w:rFonts w:cs="Arial"/>
                <w:b/>
                <w:bCs/>
                <w:color w:val="000000"/>
                <w:sz w:val="20"/>
                <w:szCs w:val="20"/>
                <w:lang w:eastAsia="es-CO"/>
              </w:rPr>
              <w:t>Cierre</w:t>
            </w:r>
          </w:p>
          <w:p w14:paraId="6016BEE6" w14:textId="77777777" w:rsidR="001E7705" w:rsidRPr="00721BFF" w:rsidRDefault="001E7705" w:rsidP="00F82E76">
            <w:pPr>
              <w:spacing w:line="360" w:lineRule="auto"/>
              <w:jc w:val="center"/>
              <w:rPr>
                <w:rFonts w:cs="Arial"/>
                <w:color w:val="000000"/>
                <w:sz w:val="20"/>
                <w:szCs w:val="20"/>
                <w:lang w:eastAsia="es-CO"/>
              </w:rPr>
            </w:pPr>
          </w:p>
        </w:tc>
      </w:tr>
    </w:tbl>
    <w:p w14:paraId="0344E365" w14:textId="77777777" w:rsidR="001E7705" w:rsidRPr="00CB06FE" w:rsidRDefault="001E7705" w:rsidP="001E7705">
      <w:pPr>
        <w:pStyle w:val="PreformattedText"/>
        <w:spacing w:line="360" w:lineRule="auto"/>
        <w:jc w:val="both"/>
        <w:rPr>
          <w:rFonts w:ascii="Arial" w:hAnsi="Arial" w:cs="Arial"/>
          <w:color w:val="000000"/>
          <w:spacing w:val="26"/>
          <w:sz w:val="24"/>
          <w:szCs w:val="24"/>
          <w:lang w:val="es-CO" w:eastAsia="es-CO"/>
        </w:rPr>
      </w:pPr>
      <w:r>
        <w:rPr>
          <w:rFonts w:ascii="Arial" w:hAnsi="Arial" w:cs="Arial"/>
          <w:color w:val="000000"/>
          <w:spacing w:val="26"/>
          <w:sz w:val="24"/>
          <w:szCs w:val="24"/>
          <w:lang w:val="es-CO" w:eastAsia="es-CO"/>
        </w:rPr>
        <w:tab/>
      </w:r>
    </w:p>
    <w:p w14:paraId="04D45F01"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624D5D84"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4D096B9B"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7D7201FB"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19C2F0D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669F6A0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0CB4B37E"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B56ADC9"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1755B6A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4E4D458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0571984D"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71EC7B4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842C45D" w14:textId="77777777" w:rsidR="001E7705"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FECHA DE VINCULACIÓN: </w:t>
      </w:r>
    </w:p>
    <w:p w14:paraId="5473EEA3"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7E96CEA9"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7A83155D" w14:textId="77777777" w:rsidR="001E7705" w:rsidRPr="00721BFF" w:rsidRDefault="001E7705" w:rsidP="001E7705">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34283748"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NOMBRE COMPLETO: </w:t>
      </w:r>
    </w:p>
    <w:p w14:paraId="05DD85E6"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No. DE IDENTIFICACIÓN:                                     </w:t>
      </w:r>
    </w:p>
    <w:p w14:paraId="1E6679A3"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LUGAR DE EXPEDICIÓN:</w:t>
      </w:r>
    </w:p>
    <w:p w14:paraId="5C5514B7"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CELULAR: </w:t>
      </w:r>
    </w:p>
    <w:p w14:paraId="47089AA7"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DIRECCIÓN: </w:t>
      </w:r>
    </w:p>
    <w:p w14:paraId="3021E145"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CIUDAD: </w:t>
      </w:r>
    </w:p>
    <w:p w14:paraId="1ECBDD6C"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EMAIL: </w:t>
      </w:r>
    </w:p>
    <w:p w14:paraId="0DFA4B68"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PROFESIÓN U OFICIO: </w:t>
      </w:r>
    </w:p>
    <w:p w14:paraId="562BA015"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ACTIVIDAD ECONÓMICA: </w:t>
      </w:r>
    </w:p>
    <w:p w14:paraId="62A93485"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ESTADO CIVIL: </w:t>
      </w:r>
    </w:p>
    <w:p w14:paraId="1050CBEE"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PERSONA EXPUESTA POLÍTICAMENTE DECRETO 1674 DE 2016:  SI:          NO: </w:t>
      </w:r>
    </w:p>
    <w:p w14:paraId="06AC155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t xml:space="preserve">CARGO: </w:t>
      </w:r>
    </w:p>
    <w:p w14:paraId="12BCA1ED" w14:textId="77777777" w:rsidR="001E7705"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sidRPr="00721BFF">
        <w:rPr>
          <w:rFonts w:cs="Arial"/>
          <w:color w:val="000000"/>
          <w:sz w:val="20"/>
          <w:szCs w:val="20"/>
        </w:rPr>
        <w:lastRenderedPageBreak/>
        <w:t xml:space="preserve">FECHA DE VINCULACIÓN: </w:t>
      </w:r>
    </w:p>
    <w:p w14:paraId="699CAE5A"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rPr>
          <w:rFonts w:cs="Arial"/>
          <w:color w:val="000000"/>
          <w:sz w:val="20"/>
          <w:szCs w:val="20"/>
        </w:rPr>
      </w:pPr>
      <w:r>
        <w:rPr>
          <w:rFonts w:cs="Arial"/>
          <w:color w:val="000000"/>
          <w:sz w:val="20"/>
          <w:szCs w:val="20"/>
        </w:rPr>
        <w:t>FECHA DE DESVINCULACIÓN:</w:t>
      </w:r>
    </w:p>
    <w:p w14:paraId="3AD9A7CF" w14:textId="77777777" w:rsidR="001E7705" w:rsidRPr="00721BFF" w:rsidRDefault="001E7705" w:rsidP="001E7705">
      <w:pPr>
        <w:pBdr>
          <w:top w:val="single" w:sz="4" w:space="0" w:color="auto"/>
          <w:left w:val="single" w:sz="4" w:space="4" w:color="auto"/>
          <w:bottom w:val="single" w:sz="4" w:space="1" w:color="auto"/>
          <w:right w:val="single" w:sz="4" w:space="0" w:color="auto"/>
          <w:between w:val="single" w:sz="4" w:space="1" w:color="auto"/>
        </w:pBdr>
        <w:spacing w:line="360" w:lineRule="auto"/>
        <w:jc w:val="center"/>
        <w:rPr>
          <w:rFonts w:cs="Arial"/>
          <w:color w:val="000000"/>
          <w:sz w:val="20"/>
          <w:szCs w:val="20"/>
        </w:rPr>
      </w:pPr>
      <w:r w:rsidRPr="00721BFF">
        <w:rPr>
          <w:rFonts w:cs="Arial"/>
          <w:b/>
          <w:color w:val="000000"/>
          <w:sz w:val="20"/>
          <w:szCs w:val="20"/>
        </w:rPr>
        <w:t>LA ANTERIOR INFORMACIÓN SE TOMA CONFORME LO ORDENADO EN LA INSTRUCCIÓN ADMINISTRATIVA Nº 08 DE 07 DE ABRIL DE 2017 DE LA SUPERINTENDENCIA DE NOTARIADO Y REGISTRO.</w:t>
      </w:r>
    </w:p>
    <w:p w14:paraId="4B07865E" w14:textId="77777777" w:rsidR="001E7705" w:rsidRPr="00721BFF" w:rsidRDefault="001E7705" w:rsidP="001E7705">
      <w:pPr>
        <w:pStyle w:val="Textopreformateado"/>
        <w:spacing w:line="360" w:lineRule="auto"/>
        <w:jc w:val="both"/>
        <w:rPr>
          <w:rFonts w:ascii="Arial" w:hAnsi="Arial" w:cs="Arial"/>
          <w:b/>
          <w:bCs/>
          <w:color w:val="000000"/>
          <w:sz w:val="24"/>
          <w:szCs w:val="24"/>
          <w:lang w:val="es-ES"/>
        </w:rPr>
      </w:pPr>
      <w:r w:rsidRPr="00721BFF">
        <w:rPr>
          <w:rFonts w:ascii="Arial" w:hAnsi="Arial" w:cs="Arial"/>
          <w:color w:val="000000"/>
          <w:sz w:val="24"/>
          <w:lang w:eastAsia="es-CO"/>
        </w:rPr>
        <w:t>--------------------------------------------------------------------------------------------------------------</w:t>
      </w:r>
    </w:p>
    <w:p w14:paraId="270D2CDB" w14:textId="77777777" w:rsidR="00E238B8" w:rsidRPr="00CB06FE" w:rsidRDefault="001E7705" w:rsidP="00E238B8">
      <w:pPr>
        <w:spacing w:line="360" w:lineRule="auto"/>
        <w:rPr>
          <w:rFonts w:cs="Arial"/>
          <w:b/>
          <w:bCs/>
          <w:color w:val="000000"/>
          <w:sz w:val="24"/>
          <w:lang w:eastAsia="es-CO"/>
        </w:rPr>
      </w:pPr>
      <w:r>
        <w:rPr>
          <w:rFonts w:cs="Arial"/>
          <w:b/>
          <w:bCs/>
          <w:color w:val="000000"/>
          <w:sz w:val="24"/>
          <w:lang w:eastAsia="es-CO"/>
        </w:rPr>
        <w:tab/>
      </w:r>
      <w:r w:rsidR="00E238B8" w:rsidRPr="00CB06FE">
        <w:rPr>
          <w:rFonts w:cs="Arial"/>
          <w:b/>
          <w:bCs/>
          <w:color w:val="000000"/>
          <w:sz w:val="24"/>
          <w:lang w:eastAsia="es-CO"/>
        </w:rPr>
        <w:t>LOS OTORGANTES,</w:t>
      </w:r>
    </w:p>
    <w:p w14:paraId="3F7E8FDF" w14:textId="77777777" w:rsidR="00E238B8" w:rsidRPr="00CB06FE" w:rsidRDefault="00E238B8" w:rsidP="00E238B8">
      <w:pPr>
        <w:spacing w:line="360" w:lineRule="auto"/>
        <w:jc w:val="both"/>
        <w:rPr>
          <w:rFonts w:cs="Arial"/>
          <w:color w:val="000000"/>
          <w:sz w:val="24"/>
          <w:lang w:eastAsia="es-CO"/>
        </w:rPr>
      </w:pPr>
    </w:p>
    <w:p w14:paraId="75622E55" w14:textId="77777777" w:rsidR="00E238B8" w:rsidRPr="00CB06FE" w:rsidRDefault="00E238B8" w:rsidP="00E238B8">
      <w:pPr>
        <w:spacing w:line="360" w:lineRule="auto"/>
        <w:jc w:val="both"/>
        <w:rPr>
          <w:rFonts w:cs="Arial"/>
          <w:color w:val="000000"/>
          <w:sz w:val="24"/>
          <w:lang w:eastAsia="es-CO"/>
        </w:rPr>
      </w:pPr>
    </w:p>
    <w:p w14:paraId="5298684A" w14:textId="77777777" w:rsidR="00E238B8" w:rsidRPr="00CB06FE" w:rsidRDefault="00E238B8" w:rsidP="00E238B8">
      <w:pPr>
        <w:spacing w:line="360" w:lineRule="auto"/>
        <w:jc w:val="both"/>
        <w:rPr>
          <w:rFonts w:cs="Arial"/>
          <w:color w:val="000000"/>
          <w:sz w:val="24"/>
          <w:lang w:eastAsia="es-CO"/>
        </w:rPr>
      </w:pPr>
    </w:p>
    <w:p w14:paraId="3BE5D100" w14:textId="77777777" w:rsidR="00E238B8" w:rsidRPr="00721BFF" w:rsidRDefault="00E238B8" w:rsidP="00E238B8">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nombre_otorgante_1&gt;&gt;</w:t>
      </w:r>
    </w:p>
    <w:p w14:paraId="7A8FB8F9" w14:textId="77777777" w:rsidR="00E238B8" w:rsidRPr="00CB06FE" w:rsidRDefault="00E238B8" w:rsidP="00E238B8">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76B82FB3" w14:textId="77777777" w:rsidR="00E238B8" w:rsidRPr="00CB06FE" w:rsidRDefault="00E238B8" w:rsidP="00E238B8">
      <w:pPr>
        <w:spacing w:line="360" w:lineRule="auto"/>
        <w:jc w:val="both"/>
        <w:rPr>
          <w:rFonts w:cs="Arial"/>
          <w:color w:val="000000"/>
          <w:sz w:val="24"/>
          <w:lang w:eastAsia="es-CO"/>
        </w:rPr>
      </w:pPr>
    </w:p>
    <w:p w14:paraId="130AE0FD" w14:textId="77777777" w:rsidR="00E238B8" w:rsidRPr="00CB06FE" w:rsidRDefault="00E238B8" w:rsidP="00E238B8">
      <w:pPr>
        <w:spacing w:line="360" w:lineRule="auto"/>
        <w:jc w:val="both"/>
        <w:rPr>
          <w:rFonts w:cs="Arial"/>
          <w:color w:val="000000"/>
          <w:sz w:val="24"/>
          <w:lang w:eastAsia="es-CO"/>
        </w:rPr>
      </w:pPr>
    </w:p>
    <w:p w14:paraId="2366003C" w14:textId="77777777" w:rsidR="00E238B8" w:rsidRPr="00721BFF" w:rsidRDefault="00E238B8" w:rsidP="00E238B8">
      <w:pPr>
        <w:spacing w:line="360" w:lineRule="auto"/>
        <w:jc w:val="both"/>
        <w:rPr>
          <w:rFonts w:cs="Arial"/>
          <w:b/>
          <w:color w:val="FF0000"/>
          <w:sz w:val="24"/>
          <w:lang w:val="es-MX"/>
        </w:rPr>
      </w:pPr>
      <w:r w:rsidRPr="00CB06FE">
        <w:rPr>
          <w:rFonts w:cs="Arial"/>
          <w:b/>
          <w:bCs/>
          <w:color w:val="000000"/>
          <w:sz w:val="24"/>
          <w:lang w:eastAsia="es-CO"/>
        </w:rPr>
        <w:t xml:space="preserve"> </w:t>
      </w:r>
      <w:r w:rsidRPr="00DD64A4">
        <w:rPr>
          <w:rFonts w:cs="Arial"/>
          <w:b/>
          <w:color w:val="FF0000"/>
          <w:sz w:val="24"/>
          <w:lang w:val="es-MX"/>
        </w:rPr>
        <w:t>&lt;&lt;</w:t>
      </w:r>
      <w:r>
        <w:rPr>
          <w:rFonts w:cs="Arial"/>
          <w:b/>
          <w:color w:val="FF0000"/>
          <w:sz w:val="24"/>
          <w:lang w:val="es-MX"/>
        </w:rPr>
        <w:t>nombre_otorgante_2&gt;&gt;</w:t>
      </w:r>
    </w:p>
    <w:p w14:paraId="1B23CBBA" w14:textId="77777777" w:rsidR="00E238B8" w:rsidRPr="00CB06FE" w:rsidRDefault="00E238B8" w:rsidP="00E238B8">
      <w:pPr>
        <w:spacing w:line="360" w:lineRule="auto"/>
        <w:rPr>
          <w:rFonts w:cs="Arial"/>
          <w:b/>
          <w:bCs/>
          <w:color w:val="000000"/>
          <w:sz w:val="24"/>
          <w:lang w:eastAsia="es-CO"/>
        </w:rPr>
      </w:pPr>
      <w:r w:rsidRPr="00CB06FE">
        <w:rPr>
          <w:rFonts w:cs="Arial"/>
          <w:b/>
          <w:bCs/>
          <w:color w:val="000000"/>
          <w:sz w:val="24"/>
          <w:lang w:val="es-CO" w:eastAsia="es-CO"/>
        </w:rPr>
        <w:t>C</w:t>
      </w:r>
      <w:r w:rsidRPr="00CB06FE">
        <w:rPr>
          <w:rFonts w:cs="Arial"/>
          <w:b/>
          <w:bCs/>
          <w:color w:val="000000"/>
          <w:sz w:val="24"/>
          <w:lang w:eastAsia="es-CO"/>
        </w:rPr>
        <w:t>.</w:t>
      </w:r>
      <w:r w:rsidRPr="00CB06FE">
        <w:rPr>
          <w:rFonts w:cs="Arial"/>
          <w:b/>
          <w:bCs/>
          <w:color w:val="000000"/>
          <w:sz w:val="24"/>
          <w:lang w:val="es-CO" w:eastAsia="es-CO"/>
        </w:rPr>
        <w:t>C</w:t>
      </w:r>
      <w:r w:rsidRPr="00CB06FE">
        <w:rPr>
          <w:rFonts w:cs="Arial"/>
          <w:b/>
          <w:bCs/>
          <w:color w:val="000000"/>
          <w:sz w:val="24"/>
          <w:lang w:eastAsia="es-CO"/>
        </w:rPr>
        <w:t>. No.</w:t>
      </w:r>
    </w:p>
    <w:p w14:paraId="46FB6FC8" w14:textId="5DE7F775" w:rsidR="001E7705" w:rsidRPr="00721BFF" w:rsidRDefault="001E7705" w:rsidP="00E238B8">
      <w:pPr>
        <w:spacing w:line="360" w:lineRule="auto"/>
        <w:rPr>
          <w:rFonts w:cs="Arial"/>
          <w:bCs/>
          <w:color w:val="000000"/>
          <w:sz w:val="24"/>
          <w:lang w:eastAsia="es-CO"/>
        </w:rPr>
      </w:pPr>
    </w:p>
    <w:p w14:paraId="36FC1550" w14:textId="77777777" w:rsidR="001E7705" w:rsidRPr="00CB06FE" w:rsidRDefault="001E7705" w:rsidP="001E7705">
      <w:pPr>
        <w:spacing w:line="360" w:lineRule="auto"/>
        <w:jc w:val="both"/>
        <w:rPr>
          <w:rFonts w:cs="Arial"/>
          <w:b/>
          <w:color w:val="000000"/>
          <w:sz w:val="24"/>
          <w:lang w:eastAsia="es-CO"/>
        </w:rPr>
      </w:pPr>
    </w:p>
    <w:p w14:paraId="7FCA66BD" w14:textId="77777777" w:rsidR="001E7705" w:rsidRDefault="001E7705" w:rsidP="001E7705">
      <w:pPr>
        <w:pStyle w:val="PreformattedText"/>
        <w:spacing w:line="360" w:lineRule="auto"/>
        <w:jc w:val="both"/>
        <w:rPr>
          <w:rFonts w:ascii="Arial" w:eastAsia="Arial" w:hAnsi="Arial" w:cs="Arial"/>
          <w:b/>
          <w:bCs/>
          <w:color w:val="000000"/>
          <w:sz w:val="24"/>
          <w:szCs w:val="24"/>
        </w:rPr>
      </w:pPr>
      <w:r w:rsidRPr="00CB06FE">
        <w:rPr>
          <w:rFonts w:ascii="Arial" w:eastAsia="Arial" w:hAnsi="Arial" w:cs="Arial"/>
          <w:b/>
          <w:bCs/>
          <w:color w:val="000000"/>
          <w:sz w:val="24"/>
          <w:szCs w:val="24"/>
        </w:rPr>
        <w:t xml:space="preserve">LA NOTARIA, </w:t>
      </w:r>
    </w:p>
    <w:p w14:paraId="12D46835" w14:textId="77777777" w:rsidR="001E7705" w:rsidRDefault="001E7705" w:rsidP="001E7705">
      <w:pPr>
        <w:pStyle w:val="PreformattedText"/>
        <w:spacing w:line="360" w:lineRule="auto"/>
        <w:jc w:val="both"/>
        <w:rPr>
          <w:rFonts w:ascii="Arial" w:eastAsia="Arial" w:hAnsi="Arial" w:cs="Arial"/>
          <w:b/>
          <w:bCs/>
          <w:color w:val="000000"/>
          <w:sz w:val="24"/>
          <w:szCs w:val="24"/>
        </w:rPr>
      </w:pPr>
    </w:p>
    <w:p w14:paraId="79AE835B" w14:textId="77777777" w:rsidR="001E7705" w:rsidRPr="00CB06FE" w:rsidRDefault="001E7705" w:rsidP="001E7705">
      <w:pPr>
        <w:pStyle w:val="PreformattedText"/>
        <w:spacing w:line="360" w:lineRule="auto"/>
        <w:jc w:val="both"/>
        <w:rPr>
          <w:rFonts w:ascii="Arial" w:eastAsia="Arial" w:hAnsi="Arial" w:cs="Arial"/>
          <w:b/>
          <w:bCs/>
          <w:color w:val="000000"/>
          <w:sz w:val="24"/>
          <w:szCs w:val="24"/>
        </w:rPr>
      </w:pPr>
    </w:p>
    <w:p w14:paraId="36F22C8D" w14:textId="77777777" w:rsidR="001E7705" w:rsidRPr="00AA30D8" w:rsidRDefault="001E7705" w:rsidP="001E7705">
      <w:pPr>
        <w:tabs>
          <w:tab w:val="right" w:leader="hyphen" w:pos="8789"/>
        </w:tabs>
        <w:jc w:val="center"/>
        <w:rPr>
          <w:rFonts w:ascii="Edwardian Script ITC" w:hAnsi="Edwardian Script ITC" w:cs="Arial"/>
          <w:sz w:val="52"/>
          <w:szCs w:val="52"/>
          <w:lang w:eastAsia="es-CO"/>
        </w:rPr>
      </w:pPr>
      <w:r w:rsidRPr="00AA30D8">
        <w:rPr>
          <w:rFonts w:ascii="Edwardian Script ITC" w:hAnsi="Edwardian Script ITC" w:cs="Arial"/>
          <w:sz w:val="52"/>
          <w:szCs w:val="52"/>
          <w:lang w:eastAsia="es-CO"/>
        </w:rPr>
        <w:t xml:space="preserve">Margarita López </w:t>
      </w:r>
      <w:proofErr w:type="spellStart"/>
      <w:r w:rsidRPr="00AA30D8">
        <w:rPr>
          <w:rFonts w:ascii="Edwardian Script ITC" w:hAnsi="Edwardian Script ITC" w:cs="Arial"/>
          <w:sz w:val="52"/>
          <w:szCs w:val="52"/>
          <w:lang w:eastAsia="es-CO"/>
        </w:rPr>
        <w:t>Cely</w:t>
      </w:r>
      <w:proofErr w:type="spellEnd"/>
    </w:p>
    <w:p w14:paraId="03A3E5AF" w14:textId="77777777" w:rsidR="001E7705" w:rsidRPr="00AA30D8" w:rsidRDefault="001E7705" w:rsidP="001E7705">
      <w:pPr>
        <w:tabs>
          <w:tab w:val="right" w:leader="hyphen" w:pos="8789"/>
        </w:tabs>
        <w:jc w:val="center"/>
        <w:rPr>
          <w:rFonts w:cs="Arial"/>
          <w:b/>
          <w:bCs/>
          <w:sz w:val="20"/>
          <w:szCs w:val="20"/>
          <w:lang w:eastAsia="es-CO"/>
        </w:rPr>
      </w:pPr>
      <w:r w:rsidRPr="00AA30D8">
        <w:rPr>
          <w:rFonts w:cs="Arial"/>
          <w:b/>
          <w:bCs/>
          <w:sz w:val="20"/>
          <w:szCs w:val="20"/>
          <w:lang w:eastAsia="es-CO"/>
        </w:rPr>
        <w:t>NOTARIA TERCERA DEL CIRCULO DE BUCARAMANGA</w:t>
      </w:r>
    </w:p>
    <w:p w14:paraId="41AF107D" w14:textId="77777777" w:rsidR="001E7705" w:rsidRPr="00AA30D8" w:rsidRDefault="001E7705" w:rsidP="001E7705">
      <w:pPr>
        <w:tabs>
          <w:tab w:val="right" w:leader="hyphen" w:pos="8789"/>
        </w:tabs>
        <w:jc w:val="center"/>
        <w:rPr>
          <w:rFonts w:cs="Arial"/>
          <w:b/>
          <w:bCs/>
          <w:sz w:val="20"/>
          <w:szCs w:val="20"/>
          <w:lang w:eastAsia="es-CO"/>
        </w:rPr>
      </w:pPr>
    </w:p>
    <w:p w14:paraId="741861CD" w14:textId="77777777" w:rsidR="001E7705" w:rsidRPr="00CB06FE" w:rsidRDefault="001E7705" w:rsidP="001E7705">
      <w:pPr>
        <w:spacing w:line="360" w:lineRule="auto"/>
        <w:jc w:val="both"/>
        <w:rPr>
          <w:rFonts w:cs="Arial"/>
          <w:color w:val="000000"/>
          <w:sz w:val="24"/>
          <w:lang w:eastAsia="es-CO"/>
        </w:rPr>
      </w:pPr>
    </w:p>
    <w:p w14:paraId="11924187" w14:textId="3B1E4CA3" w:rsidR="00082A46" w:rsidRPr="00850958" w:rsidRDefault="00082A46" w:rsidP="001E7705">
      <w:pPr>
        <w:tabs>
          <w:tab w:val="right" w:leader="hyphen" w:pos="8789"/>
        </w:tabs>
        <w:spacing w:line="360" w:lineRule="auto"/>
        <w:jc w:val="both"/>
        <w:rPr>
          <w:rFonts w:cs="Arial"/>
          <w:color w:val="000000" w:themeColor="text1"/>
          <w:sz w:val="24"/>
        </w:rPr>
      </w:pPr>
    </w:p>
    <w:sectPr w:rsidR="00082A46" w:rsidRPr="00850958" w:rsidSect="00ED33F4">
      <w:headerReference w:type="even" r:id="rId9"/>
      <w:headerReference w:type="default" r:id="rId10"/>
      <w:pgSz w:w="12240" w:h="15840" w:code="1"/>
      <w:pgMar w:top="1985" w:right="1418" w:bottom="567" w:left="1985" w:header="567" w:footer="567"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2F02F0" w14:textId="77777777" w:rsidR="005849AD" w:rsidRDefault="005849AD">
      <w:r>
        <w:separator/>
      </w:r>
    </w:p>
  </w:endnote>
  <w:endnote w:type="continuationSeparator" w:id="0">
    <w:p w14:paraId="70FB3D37" w14:textId="77777777" w:rsidR="005849AD" w:rsidRDefault="005849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Times New Roman'">
    <w:altName w:val="Times"/>
    <w:charset w:val="00"/>
    <w:family w:val="roman"/>
    <w:pitch w:val="variable"/>
  </w:font>
  <w:font w:name="Times">
    <w:panose1 w:val="02020603050405020304"/>
    <w:charset w:val="00"/>
    <w:family w:val="roman"/>
    <w:pitch w:val="variable"/>
    <w:sig w:usb0="20002A87" w:usb1="00000000" w:usb2="00000000"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man 10cpi">
    <w:altName w:val="Cambria"/>
    <w:charset w:val="00"/>
    <w:family w:val="modern"/>
    <w:pitch w:val="default"/>
  </w:font>
  <w:font w:name="Calibri Light">
    <w:panose1 w:val="020F0302020204030204"/>
    <w:charset w:val="00"/>
    <w:family w:val="swiss"/>
    <w:pitch w:val="variable"/>
    <w:sig w:usb0="E4002EFF" w:usb1="C000247B" w:usb2="00000009" w:usb3="00000000" w:csb0="000001FF" w:csb1="00000000"/>
  </w:font>
  <w:font w:name="SimSun, 宋体">
    <w:charset w:val="00"/>
    <w:family w:val="auto"/>
    <w:pitch w:val="variable"/>
  </w:font>
  <w:font w:name="Mangal">
    <w:altName w:val="Times New Roman"/>
    <w:panose1 w:val="00000400000000000000"/>
    <w:charset w:val="00"/>
    <w:family w:val="roman"/>
    <w:pitch w:val="variable"/>
  </w:font>
  <w:font w:name="MS Mincho">
    <w:altName w:val="Yu Gothic UI"/>
    <w:panose1 w:val="02020609040205080304"/>
    <w:charset w:val="80"/>
    <w:family w:val="modern"/>
    <w:pitch w:val="fixed"/>
    <w:sig w:usb0="E00002FF" w:usb1="6AC7FDFB" w:usb2="08000012" w:usb3="00000000" w:csb0="0002009F" w:csb1="00000000"/>
  </w:font>
  <w:font w:name="Bitstream Vera Sans">
    <w:altName w:val="Times New Roman"/>
    <w:charset w:val="00"/>
    <w:family w:val="swiss"/>
    <w:pitch w:val="variable"/>
  </w:font>
  <w:font w:name="Bitstream Vera Sans Mono">
    <w:altName w:val="Calibri"/>
    <w:charset w:val="00"/>
    <w:family w:val="modern"/>
    <w:pitch w:val="default"/>
  </w:font>
  <w:font w:name="Courier">
    <w:panose1 w:val="02070409020205020404"/>
    <w:charset w:val="00"/>
    <w:family w:val="modern"/>
    <w:pitch w:val="fixed"/>
    <w:sig w:usb0="00000003" w:usb1="00000000" w:usb2="00000000" w:usb3="00000000" w:csb0="00000001" w:csb1="00000000"/>
  </w:font>
  <w:font w:name="Mincho">
    <w:altName w:val="明朝"/>
    <w:panose1 w:val="02020609040305080305"/>
    <w:charset w:val="00"/>
    <w:family w:val="auto"/>
    <w:pitch w:val="variable"/>
  </w:font>
  <w:font w:name="Tms Rmn">
    <w:panose1 w:val="02020603040505020304"/>
    <w:charset w:val="00"/>
    <w:family w:val="roman"/>
    <w:notTrueType/>
    <w:pitch w:val="variable"/>
    <w:sig w:usb0="00000003" w:usb1="00000000" w:usb2="00000000" w:usb3="00000000" w:csb0="00000001" w:csb1="00000000"/>
  </w:font>
  <w:font w:name="ヒラギノ角ゴ Pro W3">
    <w:altName w:val="Times New Roman"/>
    <w:charset w:val="00"/>
    <w:family w:val="roman"/>
    <w:pitch w:val="default"/>
  </w:font>
  <w:font w:name="Microsoft YaHei">
    <w:panose1 w:val="020B0503020204020204"/>
    <w:charset w:val="86"/>
    <w:family w:val="swiss"/>
    <w:pitch w:val="variable"/>
    <w:sig w:usb0="80000287" w:usb1="2ACF3C50" w:usb2="00000016" w:usb3="00000000" w:csb0="0004001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tarBats">
    <w:charset w:val="02"/>
    <w:family w:val="auto"/>
    <w:pitch w:val="variable"/>
  </w:font>
  <w:font w:name="Book Antiqua">
    <w:panose1 w:val="020406020503050303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Lucida Sans Typewriter">
    <w:panose1 w:val="020B0509030504030204"/>
    <w:charset w:val="00"/>
    <w:family w:val="modern"/>
    <w:pitch w:val="fixed"/>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entury">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New century Schlbk">
    <w:altName w:val="Century Schoolbook"/>
    <w:charset w:val="00"/>
    <w:family w:val="roman"/>
    <w:pitch w:val="default"/>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imSun, 'Arial Unicode MS'">
    <w:charset w:val="00"/>
    <w:family w:val="auto"/>
    <w:pitch w:val="variable"/>
  </w:font>
  <w:font w:name="Liberation Serif">
    <w:altName w:val="Arial"/>
    <w:charset w:val="00"/>
    <w:family w:val="roman"/>
    <w:pitch w:val="variable"/>
  </w:font>
  <w:font w:name="Times,">
    <w:panose1 w:val="00000000000000000000"/>
    <w:charset w:val="00"/>
    <w:family w:val="roman"/>
    <w:notTrueType/>
    <w:pitch w:val="default"/>
  </w:font>
  <w:font w:name="Arial Negrita">
    <w:panose1 w:val="020B0704020202020204"/>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F61AD7" w14:textId="77777777" w:rsidR="005849AD" w:rsidRDefault="005849AD">
      <w:r>
        <w:separator/>
      </w:r>
    </w:p>
  </w:footnote>
  <w:footnote w:type="continuationSeparator" w:id="0">
    <w:p w14:paraId="57F03EB1" w14:textId="77777777" w:rsidR="005849AD" w:rsidRDefault="005849A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A968710" w14:textId="3C0BF0FF" w:rsidR="00227FFE" w:rsidRPr="00082A46" w:rsidRDefault="00227FFE">
    <w:pPr>
      <w:pStyle w:val="Encabezado"/>
      <w:jc w:val="center"/>
      <w:rPr>
        <w:b/>
      </w:rPr>
    </w:pPr>
    <w:r w:rsidRPr="00082A46">
      <w:fldChar w:fldCharType="begin"/>
    </w:r>
    <w:r w:rsidRPr="00082A46">
      <w:instrText>PAGE   \* MERGEFORMAT</w:instrText>
    </w:r>
    <w:r w:rsidRPr="00082A46">
      <w:fldChar w:fldCharType="separate"/>
    </w:r>
    <w:r w:rsidR="00E238B8">
      <w:rPr>
        <w:noProof/>
      </w:rPr>
      <w:t>2</w:t>
    </w:r>
    <w:r w:rsidRPr="00082A46">
      <w:fldChar w:fldCharType="end"/>
    </w:r>
  </w:p>
  <w:p w14:paraId="0BC853F2" w14:textId="77777777" w:rsidR="00227FFE" w:rsidRPr="00FD003C" w:rsidRDefault="00227FFE">
    <w:pPr>
      <w:tabs>
        <w:tab w:val="center" w:pos="4450"/>
      </w:tabs>
      <w:suppressAutoHyphens/>
      <w:spacing w:line="476" w:lineRule="exact"/>
      <w:jc w:val="both"/>
      <w:rPr>
        <w:b/>
        <w:color w:val="000000"/>
        <w:spacing w:val="-3"/>
        <w:lang w:val="es-ES_tradnl"/>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E8BF70" w14:textId="4EBCC073" w:rsidR="00227FFE" w:rsidRPr="00082A46" w:rsidRDefault="00227FFE">
    <w:pPr>
      <w:pStyle w:val="Encabezado"/>
      <w:jc w:val="center"/>
    </w:pPr>
    <w:r w:rsidRPr="00082A46">
      <w:fldChar w:fldCharType="begin"/>
    </w:r>
    <w:r w:rsidRPr="00082A46">
      <w:instrText>PAGE   \* MERGEFORMAT</w:instrText>
    </w:r>
    <w:r w:rsidRPr="00082A46">
      <w:fldChar w:fldCharType="separate"/>
    </w:r>
    <w:r w:rsidR="00E238B8">
      <w:rPr>
        <w:noProof/>
      </w:rPr>
      <w:t>1</w:t>
    </w:r>
    <w:r w:rsidRPr="00082A46">
      <w:fldChar w:fldCharType="end"/>
    </w:r>
  </w:p>
  <w:p w14:paraId="00050202" w14:textId="4C85056B" w:rsidR="00227FFE" w:rsidRDefault="00430D52" w:rsidP="00DF5636">
    <w:pPr>
      <w:tabs>
        <w:tab w:val="left" w:pos="5160"/>
      </w:tabs>
      <w:spacing w:after="140" w:line="100" w:lineRule="exact"/>
      <w:rPr>
        <w:sz w:val="10"/>
      </w:rPr>
    </w:pPr>
    <w:r>
      <w:rPr>
        <w:noProof/>
        <w:lang w:val="es-CO" w:eastAsia="es-CO"/>
      </w:rPr>
      <w:drawing>
        <wp:anchor distT="0" distB="0" distL="114300" distR="114300" simplePos="0" relativeHeight="251657728" behindDoc="1" locked="0" layoutInCell="1" allowOverlap="1" wp14:anchorId="09DA2392" wp14:editId="58EB0E00">
          <wp:simplePos x="0" y="0"/>
          <wp:positionH relativeFrom="column">
            <wp:posOffset>5600700</wp:posOffset>
          </wp:positionH>
          <wp:positionV relativeFrom="paragraph">
            <wp:posOffset>2989580</wp:posOffset>
          </wp:positionV>
          <wp:extent cx="688340" cy="1365250"/>
          <wp:effectExtent l="0" t="0" r="0"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8340" cy="13652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9F68FD8"/>
    <w:lvl w:ilvl="0">
      <w:start w:val="1"/>
      <w:numFmt w:val="bullet"/>
      <w:pStyle w:val="Textoindependiente31"/>
      <w:lvlText w:val=""/>
      <w:lvlJc w:val="left"/>
      <w:pPr>
        <w:tabs>
          <w:tab w:val="num" w:pos="360"/>
        </w:tabs>
        <w:ind w:left="360" w:hanging="360"/>
      </w:pPr>
      <w:rPr>
        <w:rFonts w:ascii="Symbol" w:hAnsi="Symbol" w:hint="default"/>
      </w:rPr>
    </w:lvl>
  </w:abstractNum>
  <w:abstractNum w:abstractNumId="1" w15:restartNumberingAfterBreak="0">
    <w:nsid w:val="00000001"/>
    <w:multiLevelType w:val="singleLevel"/>
    <w:tmpl w:val="CC5EB7CC"/>
    <w:name w:val="WW8Num2"/>
    <w:lvl w:ilvl="0">
      <w:start w:val="1"/>
      <w:numFmt w:val="lowerLetter"/>
      <w:lvlText w:val="%1."/>
      <w:lvlJc w:val="left"/>
      <w:pPr>
        <w:tabs>
          <w:tab w:val="num" w:pos="720"/>
        </w:tabs>
        <w:ind w:left="720" w:hanging="360"/>
      </w:pPr>
      <w:rPr>
        <w:b/>
        <w:color w:val="000000"/>
      </w:rPr>
    </w:lvl>
  </w:abstractNum>
  <w:abstractNum w:abstractNumId="2" w15:restartNumberingAfterBreak="0">
    <w:nsid w:val="00000002"/>
    <w:multiLevelType w:val="singleLevel"/>
    <w:tmpl w:val="00000002"/>
    <w:name w:val="WW8Num15"/>
    <w:lvl w:ilvl="0">
      <w:start w:val="1"/>
      <w:numFmt w:val="lowerLetter"/>
      <w:lvlText w:val="%1."/>
      <w:lvlJc w:val="left"/>
      <w:pPr>
        <w:tabs>
          <w:tab w:val="num" w:pos="0"/>
        </w:tabs>
        <w:ind w:left="720" w:hanging="360"/>
      </w:pPr>
      <w:rPr>
        <w:rFonts w:ascii="Arial" w:hAnsi="Arial" w:cs="Arial" w:hint="default"/>
        <w:b w:val="0"/>
        <w:szCs w:val="22"/>
      </w:rPr>
    </w:lvl>
  </w:abstractNum>
  <w:abstractNum w:abstractNumId="3" w15:restartNumberingAfterBreak="0">
    <w:nsid w:val="00000004"/>
    <w:multiLevelType w:val="multilevel"/>
    <w:tmpl w:val="00000004"/>
    <w:name w:val="WW8Num5"/>
    <w:lvl w:ilvl="0">
      <w:start w:val="1"/>
      <w:numFmt w:val="decimal"/>
      <w:lvlText w:val="%1)"/>
      <w:lvlJc w:val="left"/>
      <w:pPr>
        <w:tabs>
          <w:tab w:val="num" w:pos="0"/>
        </w:tabs>
        <w:ind w:left="0" w:firstLine="0"/>
      </w:pPr>
    </w:lvl>
    <w:lvl w:ilvl="1">
      <w:start w:val="1"/>
      <w:numFmt w:val="lowerLetter"/>
      <w:lvlText w:val="%2."/>
      <w:lvlJc w:val="left"/>
      <w:pPr>
        <w:tabs>
          <w:tab w:val="num" w:pos="0"/>
        </w:tabs>
        <w:ind w:left="0" w:firstLine="0"/>
      </w:pPr>
    </w:lvl>
    <w:lvl w:ilvl="2">
      <w:start w:val="1"/>
      <w:numFmt w:val="lowerRoman"/>
      <w:lvlText w:val="%3."/>
      <w:lvlJc w:val="left"/>
      <w:pPr>
        <w:tabs>
          <w:tab w:val="num" w:pos="0"/>
        </w:tabs>
        <w:ind w:left="0" w:firstLine="0"/>
      </w:pPr>
    </w:lvl>
    <w:lvl w:ilvl="3">
      <w:start w:val="1"/>
      <w:numFmt w:val="decimal"/>
      <w:lvlText w:val="%4."/>
      <w:lvlJc w:val="left"/>
      <w:pPr>
        <w:tabs>
          <w:tab w:val="num" w:pos="0"/>
        </w:tabs>
        <w:ind w:left="0" w:firstLine="0"/>
      </w:pPr>
    </w:lvl>
    <w:lvl w:ilvl="4">
      <w:start w:val="1"/>
      <w:numFmt w:val="lowerLetter"/>
      <w:lvlText w:val="%5."/>
      <w:lvlJc w:val="left"/>
      <w:pPr>
        <w:tabs>
          <w:tab w:val="num" w:pos="0"/>
        </w:tabs>
        <w:ind w:left="0" w:firstLine="0"/>
      </w:pPr>
    </w:lvl>
    <w:lvl w:ilvl="5">
      <w:start w:val="1"/>
      <w:numFmt w:val="lowerRoman"/>
      <w:lvlText w:val="%6."/>
      <w:lvlJc w:val="left"/>
      <w:pPr>
        <w:tabs>
          <w:tab w:val="num" w:pos="0"/>
        </w:tabs>
        <w:ind w:left="0" w:firstLine="0"/>
      </w:pPr>
    </w:lvl>
    <w:lvl w:ilvl="6">
      <w:start w:val="1"/>
      <w:numFmt w:val="decimal"/>
      <w:lvlText w:val="%7."/>
      <w:lvlJc w:val="left"/>
      <w:pPr>
        <w:tabs>
          <w:tab w:val="num" w:pos="0"/>
        </w:tabs>
        <w:ind w:left="0" w:firstLine="0"/>
      </w:pPr>
    </w:lvl>
    <w:lvl w:ilvl="7">
      <w:start w:val="1"/>
      <w:numFmt w:val="lowerLetter"/>
      <w:lvlText w:val="%8."/>
      <w:lvlJc w:val="left"/>
      <w:pPr>
        <w:tabs>
          <w:tab w:val="num" w:pos="0"/>
        </w:tabs>
        <w:ind w:left="0" w:firstLine="0"/>
      </w:pPr>
    </w:lvl>
    <w:lvl w:ilvl="8">
      <w:start w:val="1"/>
      <w:numFmt w:val="lowerRoman"/>
      <w:lvlText w:val="%9."/>
      <w:lvlJc w:val="left"/>
      <w:pPr>
        <w:tabs>
          <w:tab w:val="num" w:pos="0"/>
        </w:tabs>
        <w:ind w:left="0" w:firstLine="0"/>
      </w:pPr>
    </w:lvl>
  </w:abstractNum>
  <w:abstractNum w:abstractNumId="4" w15:restartNumberingAfterBreak="0">
    <w:nsid w:val="00000005"/>
    <w:multiLevelType w:val="multilevel"/>
    <w:tmpl w:val="B8B4593E"/>
    <w:name w:val="WW8Num4"/>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5" w15:restartNumberingAfterBreak="0">
    <w:nsid w:val="00000007"/>
    <w:multiLevelType w:val="multilevel"/>
    <w:tmpl w:val="00000007"/>
    <w:name w:val="WW8Num6"/>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6" w15:restartNumberingAfterBreak="0">
    <w:nsid w:val="00000009"/>
    <w:multiLevelType w:val="multilevel"/>
    <w:tmpl w:val="019CFE50"/>
    <w:name w:val="WW8Num8"/>
    <w:lvl w:ilvl="0">
      <w:start w:val="1"/>
      <w:numFmt w:val="decimal"/>
      <w:suff w:val="nothing"/>
      <w:lvlText w:val="%1."/>
      <w:lvlJc w:val="left"/>
      <w:pPr>
        <w:tabs>
          <w:tab w:val="num" w:pos="0"/>
        </w:tabs>
        <w:ind w:left="567" w:hanging="283"/>
      </w:pPr>
      <w:rPr>
        <w:rFonts w:ascii="Arial" w:eastAsia="Times New Roman" w:hAnsi="Arial" w:cs="Arial" w:hint="default"/>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7" w15:restartNumberingAfterBreak="0">
    <w:nsid w:val="0000000A"/>
    <w:multiLevelType w:val="multilevel"/>
    <w:tmpl w:val="BC8252E2"/>
    <w:name w:val="WW8Num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8" w15:restartNumberingAfterBreak="0">
    <w:nsid w:val="0000000B"/>
    <w:multiLevelType w:val="multilevel"/>
    <w:tmpl w:val="358A56FA"/>
    <w:name w:val="WW8Num1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9" w15:restartNumberingAfterBreak="0">
    <w:nsid w:val="0000000C"/>
    <w:multiLevelType w:val="multilevel"/>
    <w:tmpl w:val="25B63B3E"/>
    <w:name w:val="WW8Num1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0" w15:restartNumberingAfterBreak="0">
    <w:nsid w:val="0000000D"/>
    <w:multiLevelType w:val="multilevel"/>
    <w:tmpl w:val="2796EBFC"/>
    <w:name w:val="WW8Num12"/>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1" w15:restartNumberingAfterBreak="0">
    <w:nsid w:val="0000000E"/>
    <w:multiLevelType w:val="multilevel"/>
    <w:tmpl w:val="C71622A8"/>
    <w:name w:val="WW8Num1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2" w15:restartNumberingAfterBreak="0">
    <w:nsid w:val="0000000F"/>
    <w:multiLevelType w:val="multilevel"/>
    <w:tmpl w:val="D1BA8CAA"/>
    <w:name w:val="WW8Num14"/>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3" w15:restartNumberingAfterBreak="0">
    <w:nsid w:val="00000012"/>
    <w:multiLevelType w:val="multilevel"/>
    <w:tmpl w:val="21C85914"/>
    <w:name w:val="WW8Num1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4" w15:restartNumberingAfterBreak="0">
    <w:nsid w:val="00000013"/>
    <w:multiLevelType w:val="multilevel"/>
    <w:tmpl w:val="B47807CA"/>
    <w:name w:val="WW8Num18"/>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5" w15:restartNumberingAfterBreak="0">
    <w:nsid w:val="00000014"/>
    <w:multiLevelType w:val="multilevel"/>
    <w:tmpl w:val="E7927D3A"/>
    <w:name w:val="WW8Num19"/>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6" w15:restartNumberingAfterBreak="0">
    <w:nsid w:val="00000015"/>
    <w:multiLevelType w:val="multilevel"/>
    <w:tmpl w:val="878C8D5E"/>
    <w:name w:val="WW8Num20"/>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7" w15:restartNumberingAfterBreak="0">
    <w:nsid w:val="00000016"/>
    <w:multiLevelType w:val="multilevel"/>
    <w:tmpl w:val="D4F095E6"/>
    <w:name w:val="WW8Num21"/>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18" w15:restartNumberingAfterBreak="0">
    <w:nsid w:val="00000017"/>
    <w:multiLevelType w:val="multilevel"/>
    <w:tmpl w:val="DF847ABA"/>
    <w:name w:val="WW8Num22"/>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19" w15:restartNumberingAfterBreak="0">
    <w:nsid w:val="00000018"/>
    <w:multiLevelType w:val="multilevel"/>
    <w:tmpl w:val="0638F806"/>
    <w:name w:val="WW8Num23"/>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0" w15:restartNumberingAfterBreak="0">
    <w:nsid w:val="00000019"/>
    <w:multiLevelType w:val="multilevel"/>
    <w:tmpl w:val="820ED048"/>
    <w:name w:val="WW8Num2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1" w15:restartNumberingAfterBreak="0">
    <w:nsid w:val="0000001A"/>
    <w:multiLevelType w:val="multilevel"/>
    <w:tmpl w:val="F584743E"/>
    <w:name w:val="WW8Num25"/>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2" w15:restartNumberingAfterBreak="0">
    <w:nsid w:val="0000001B"/>
    <w:multiLevelType w:val="multilevel"/>
    <w:tmpl w:val="DC589968"/>
    <w:name w:val="WW8Num2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3" w15:restartNumberingAfterBreak="0">
    <w:nsid w:val="0000001C"/>
    <w:multiLevelType w:val="multilevel"/>
    <w:tmpl w:val="BDAAAC52"/>
    <w:name w:val="WW8Num27"/>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4" w15:restartNumberingAfterBreak="0">
    <w:nsid w:val="0000001D"/>
    <w:multiLevelType w:val="multilevel"/>
    <w:tmpl w:val="60C4A7FC"/>
    <w:name w:val="WW8Num28"/>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5" w15:restartNumberingAfterBreak="0">
    <w:nsid w:val="0000001E"/>
    <w:multiLevelType w:val="multilevel"/>
    <w:tmpl w:val="B84A9A74"/>
    <w:name w:val="WW8Num29"/>
    <w:lvl w:ilvl="0">
      <w:start w:val="1"/>
      <w:numFmt w:val="lowerLetter"/>
      <w:suff w:val="nothing"/>
      <w:lvlText w:val="%1)"/>
      <w:lvlJc w:val="left"/>
      <w:pPr>
        <w:tabs>
          <w:tab w:val="num" w:pos="0"/>
        </w:tabs>
        <w:ind w:left="283" w:hanging="283"/>
      </w:pPr>
    </w:lvl>
    <w:lvl w:ilvl="1">
      <w:start w:val="1"/>
      <w:numFmt w:val="lowerLetter"/>
      <w:suff w:val="nothing"/>
      <w:lvlText w:val="%2)"/>
      <w:lvlJc w:val="left"/>
      <w:pPr>
        <w:tabs>
          <w:tab w:val="num" w:pos="0"/>
        </w:tabs>
        <w:ind w:left="566" w:hanging="283"/>
      </w:pPr>
      <w:rPr>
        <w:b/>
      </w:rPr>
    </w:lvl>
    <w:lvl w:ilvl="2">
      <w:start w:val="1"/>
      <w:numFmt w:val="lowerLetter"/>
      <w:suff w:val="nothing"/>
      <w:lvlText w:val="%3)"/>
      <w:lvlJc w:val="left"/>
      <w:pPr>
        <w:tabs>
          <w:tab w:val="num" w:pos="0"/>
        </w:tabs>
        <w:ind w:left="849" w:hanging="283"/>
      </w:pPr>
      <w:rPr>
        <w:b/>
      </w:r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26" w15:restartNumberingAfterBreak="0">
    <w:nsid w:val="0000001F"/>
    <w:multiLevelType w:val="multilevel"/>
    <w:tmpl w:val="51D49F40"/>
    <w:name w:val="WW8Num30"/>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7" w15:restartNumberingAfterBreak="0">
    <w:nsid w:val="00000020"/>
    <w:multiLevelType w:val="multilevel"/>
    <w:tmpl w:val="D8224E8E"/>
    <w:name w:val="WW8Num31"/>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8" w15:restartNumberingAfterBreak="0">
    <w:nsid w:val="00000021"/>
    <w:multiLevelType w:val="multilevel"/>
    <w:tmpl w:val="758260F6"/>
    <w:name w:val="WW8Num32"/>
    <w:lvl w:ilvl="0">
      <w:start w:val="1"/>
      <w:numFmt w:val="decimal"/>
      <w:suff w:val="nothing"/>
      <w:lvlText w:val="%1."/>
      <w:lvlJc w:val="left"/>
      <w:pPr>
        <w:tabs>
          <w:tab w:val="num" w:pos="0"/>
        </w:tabs>
        <w:ind w:left="283" w:hanging="283"/>
      </w:pPr>
    </w:lvl>
    <w:lvl w:ilvl="1">
      <w:start w:val="1"/>
      <w:numFmt w:val="decimal"/>
      <w:suff w:val="nothing"/>
      <w:lvlText w:val="%2."/>
      <w:lvlJc w:val="left"/>
      <w:pPr>
        <w:tabs>
          <w:tab w:val="num" w:pos="0"/>
        </w:tabs>
        <w:ind w:left="566" w:hanging="283"/>
      </w:pPr>
      <w:rPr>
        <w:b/>
      </w:rPr>
    </w:lvl>
    <w:lvl w:ilvl="2">
      <w:start w:val="1"/>
      <w:numFmt w:val="decimal"/>
      <w:suff w:val="nothing"/>
      <w:lvlText w:val="%3."/>
      <w:lvlJc w:val="left"/>
      <w:pPr>
        <w:tabs>
          <w:tab w:val="num" w:pos="0"/>
        </w:tabs>
        <w:ind w:left="849" w:hanging="283"/>
      </w:pPr>
    </w:lvl>
    <w:lvl w:ilvl="3">
      <w:start w:val="1"/>
      <w:numFmt w:val="lowerLetter"/>
      <w:lvlText w:val="%4)"/>
      <w:lvlJc w:val="left"/>
      <w:pPr>
        <w:ind w:left="1209" w:hanging="360"/>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29" w15:restartNumberingAfterBreak="0">
    <w:nsid w:val="00000022"/>
    <w:multiLevelType w:val="multilevel"/>
    <w:tmpl w:val="31DC1528"/>
    <w:name w:val="WW8Num33"/>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0" w15:restartNumberingAfterBreak="0">
    <w:nsid w:val="00000023"/>
    <w:multiLevelType w:val="multilevel"/>
    <w:tmpl w:val="015EAD0E"/>
    <w:name w:val="WW8Num34"/>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1" w15:restartNumberingAfterBreak="0">
    <w:nsid w:val="00000024"/>
    <w:multiLevelType w:val="multilevel"/>
    <w:tmpl w:val="94005A36"/>
    <w:name w:val="WW8Num35"/>
    <w:lvl w:ilvl="0">
      <w:start w:val="1"/>
      <w:numFmt w:val="decimal"/>
      <w:suff w:val="nothing"/>
      <w:lvlText w:val="%1."/>
      <w:lvlJc w:val="left"/>
      <w:pPr>
        <w:tabs>
          <w:tab w:val="num" w:pos="0"/>
        </w:tabs>
        <w:ind w:left="283" w:hanging="283"/>
      </w:pPr>
      <w:rPr>
        <w:b/>
      </w:rPr>
    </w:lvl>
    <w:lvl w:ilvl="1">
      <w:start w:val="1"/>
      <w:numFmt w:val="decimal"/>
      <w:suff w:val="nothing"/>
      <w:lvlText w:val="%2."/>
      <w:lvlJc w:val="left"/>
      <w:pPr>
        <w:tabs>
          <w:tab w:val="num" w:pos="0"/>
        </w:tabs>
        <w:ind w:left="566" w:hanging="283"/>
      </w:pPr>
    </w:lvl>
    <w:lvl w:ilvl="2">
      <w:start w:val="1"/>
      <w:numFmt w:val="decimal"/>
      <w:suff w:val="nothing"/>
      <w:lvlText w:val="%3."/>
      <w:lvlJc w:val="left"/>
      <w:pPr>
        <w:tabs>
          <w:tab w:val="num" w:pos="0"/>
        </w:tabs>
        <w:ind w:left="849" w:hanging="283"/>
      </w:pPr>
    </w:lvl>
    <w:lvl w:ilvl="3">
      <w:start w:val="1"/>
      <w:numFmt w:val="decimal"/>
      <w:suff w:val="nothing"/>
      <w:lvlText w:val="%4."/>
      <w:lvlJc w:val="left"/>
      <w:pPr>
        <w:tabs>
          <w:tab w:val="num" w:pos="0"/>
        </w:tabs>
        <w:ind w:left="1132" w:hanging="283"/>
      </w:pPr>
    </w:lvl>
    <w:lvl w:ilvl="4">
      <w:start w:val="1"/>
      <w:numFmt w:val="decimal"/>
      <w:suff w:val="nothing"/>
      <w:lvlText w:val="%5."/>
      <w:lvlJc w:val="left"/>
      <w:pPr>
        <w:tabs>
          <w:tab w:val="num" w:pos="0"/>
        </w:tabs>
        <w:ind w:left="1415" w:hanging="283"/>
      </w:pPr>
    </w:lvl>
    <w:lvl w:ilvl="5">
      <w:start w:val="1"/>
      <w:numFmt w:val="decimal"/>
      <w:suff w:val="nothing"/>
      <w:lvlText w:val="%6."/>
      <w:lvlJc w:val="left"/>
      <w:pPr>
        <w:tabs>
          <w:tab w:val="num" w:pos="0"/>
        </w:tabs>
        <w:ind w:left="1698" w:hanging="283"/>
      </w:pPr>
    </w:lvl>
    <w:lvl w:ilvl="6">
      <w:start w:val="1"/>
      <w:numFmt w:val="decimal"/>
      <w:suff w:val="nothing"/>
      <w:lvlText w:val="%7."/>
      <w:lvlJc w:val="left"/>
      <w:pPr>
        <w:tabs>
          <w:tab w:val="num" w:pos="0"/>
        </w:tabs>
        <w:ind w:left="1981" w:hanging="283"/>
      </w:pPr>
    </w:lvl>
    <w:lvl w:ilvl="7">
      <w:start w:val="1"/>
      <w:numFmt w:val="decimal"/>
      <w:suff w:val="nothing"/>
      <w:lvlText w:val="%8."/>
      <w:lvlJc w:val="left"/>
      <w:pPr>
        <w:tabs>
          <w:tab w:val="num" w:pos="0"/>
        </w:tabs>
        <w:ind w:left="2264" w:hanging="283"/>
      </w:pPr>
    </w:lvl>
    <w:lvl w:ilvl="8">
      <w:start w:val="1"/>
      <w:numFmt w:val="decimal"/>
      <w:suff w:val="nothing"/>
      <w:lvlText w:val="%9."/>
      <w:lvlJc w:val="left"/>
      <w:pPr>
        <w:tabs>
          <w:tab w:val="num" w:pos="0"/>
        </w:tabs>
        <w:ind w:left="2547" w:hanging="283"/>
      </w:pPr>
    </w:lvl>
  </w:abstractNum>
  <w:abstractNum w:abstractNumId="32" w15:restartNumberingAfterBreak="0">
    <w:nsid w:val="00000025"/>
    <w:multiLevelType w:val="multilevel"/>
    <w:tmpl w:val="26DC3878"/>
    <w:name w:val="WW8Num36"/>
    <w:lvl w:ilvl="0">
      <w:start w:val="1"/>
      <w:numFmt w:val="lowerLetter"/>
      <w:suff w:val="nothing"/>
      <w:lvlText w:val="%1)"/>
      <w:lvlJc w:val="left"/>
      <w:pPr>
        <w:tabs>
          <w:tab w:val="num" w:pos="0"/>
        </w:tabs>
        <w:ind w:left="283" w:hanging="283"/>
      </w:pPr>
      <w:rPr>
        <w:b/>
      </w:rPr>
    </w:lvl>
    <w:lvl w:ilvl="1">
      <w:start w:val="1"/>
      <w:numFmt w:val="lowerLetter"/>
      <w:suff w:val="nothing"/>
      <w:lvlText w:val="%2)"/>
      <w:lvlJc w:val="left"/>
      <w:pPr>
        <w:tabs>
          <w:tab w:val="num" w:pos="0"/>
        </w:tabs>
        <w:ind w:left="566" w:hanging="283"/>
      </w:pPr>
    </w:lvl>
    <w:lvl w:ilvl="2">
      <w:start w:val="1"/>
      <w:numFmt w:val="lowerLetter"/>
      <w:suff w:val="nothing"/>
      <w:lvlText w:val="%3)"/>
      <w:lvlJc w:val="left"/>
      <w:pPr>
        <w:tabs>
          <w:tab w:val="num" w:pos="0"/>
        </w:tabs>
        <w:ind w:left="849" w:hanging="283"/>
      </w:pPr>
    </w:lvl>
    <w:lvl w:ilvl="3">
      <w:start w:val="1"/>
      <w:numFmt w:val="lowerLetter"/>
      <w:suff w:val="nothing"/>
      <w:lvlText w:val="%4)"/>
      <w:lvlJc w:val="left"/>
      <w:pPr>
        <w:tabs>
          <w:tab w:val="num" w:pos="0"/>
        </w:tabs>
        <w:ind w:left="1132" w:hanging="283"/>
      </w:pPr>
    </w:lvl>
    <w:lvl w:ilvl="4">
      <w:start w:val="1"/>
      <w:numFmt w:val="lowerLetter"/>
      <w:suff w:val="nothing"/>
      <w:lvlText w:val="%5)"/>
      <w:lvlJc w:val="left"/>
      <w:pPr>
        <w:tabs>
          <w:tab w:val="num" w:pos="0"/>
        </w:tabs>
        <w:ind w:left="1415" w:hanging="283"/>
      </w:pPr>
    </w:lvl>
    <w:lvl w:ilvl="5">
      <w:start w:val="1"/>
      <w:numFmt w:val="lowerLetter"/>
      <w:suff w:val="nothing"/>
      <w:lvlText w:val="%6)"/>
      <w:lvlJc w:val="left"/>
      <w:pPr>
        <w:tabs>
          <w:tab w:val="num" w:pos="0"/>
        </w:tabs>
        <w:ind w:left="1698" w:hanging="283"/>
      </w:pPr>
    </w:lvl>
    <w:lvl w:ilvl="6">
      <w:start w:val="1"/>
      <w:numFmt w:val="lowerLetter"/>
      <w:suff w:val="nothing"/>
      <w:lvlText w:val="%7)"/>
      <w:lvlJc w:val="left"/>
      <w:pPr>
        <w:tabs>
          <w:tab w:val="num" w:pos="0"/>
        </w:tabs>
        <w:ind w:left="1981" w:hanging="283"/>
      </w:pPr>
    </w:lvl>
    <w:lvl w:ilvl="7">
      <w:start w:val="1"/>
      <w:numFmt w:val="lowerLetter"/>
      <w:suff w:val="nothing"/>
      <w:lvlText w:val="%8)"/>
      <w:lvlJc w:val="left"/>
      <w:pPr>
        <w:tabs>
          <w:tab w:val="num" w:pos="0"/>
        </w:tabs>
        <w:ind w:left="2264" w:hanging="283"/>
      </w:pPr>
    </w:lvl>
    <w:lvl w:ilvl="8">
      <w:start w:val="1"/>
      <w:numFmt w:val="lowerLetter"/>
      <w:suff w:val="nothing"/>
      <w:lvlText w:val="%9)"/>
      <w:lvlJc w:val="left"/>
      <w:pPr>
        <w:tabs>
          <w:tab w:val="num" w:pos="0"/>
        </w:tabs>
        <w:ind w:left="2547" w:hanging="283"/>
      </w:pPr>
    </w:lvl>
  </w:abstractNum>
  <w:abstractNum w:abstractNumId="33" w15:restartNumberingAfterBreak="0">
    <w:nsid w:val="00000027"/>
    <w:multiLevelType w:val="multilevel"/>
    <w:tmpl w:val="D2BA9FE0"/>
    <w:name w:val="WW8Num38"/>
    <w:lvl w:ilvl="0">
      <w:start w:val="1"/>
      <w:numFmt w:val="lowerLetter"/>
      <w:lvlText w:val="%1)"/>
      <w:lvlJc w:val="left"/>
      <w:pPr>
        <w:tabs>
          <w:tab w:val="num" w:pos="0"/>
        </w:tabs>
        <w:ind w:left="1274" w:hanging="283"/>
      </w:pPr>
      <w:rPr>
        <w:b/>
      </w:rPr>
    </w:lvl>
    <w:lvl w:ilvl="1">
      <w:start w:val="1"/>
      <w:numFmt w:val="decimal"/>
      <w:suff w:val="nothing"/>
      <w:lvlText w:val="%2."/>
      <w:lvlJc w:val="left"/>
      <w:pPr>
        <w:tabs>
          <w:tab w:val="num" w:pos="0"/>
        </w:tabs>
        <w:ind w:left="1557" w:hanging="283"/>
      </w:pPr>
    </w:lvl>
    <w:lvl w:ilvl="2">
      <w:start w:val="1"/>
      <w:numFmt w:val="decimal"/>
      <w:suff w:val="nothing"/>
      <w:lvlText w:val="%3."/>
      <w:lvlJc w:val="left"/>
      <w:pPr>
        <w:tabs>
          <w:tab w:val="num" w:pos="0"/>
        </w:tabs>
        <w:ind w:left="1840" w:hanging="283"/>
      </w:pPr>
    </w:lvl>
    <w:lvl w:ilvl="3">
      <w:start w:val="1"/>
      <w:numFmt w:val="decimal"/>
      <w:suff w:val="nothing"/>
      <w:lvlText w:val="%4."/>
      <w:lvlJc w:val="left"/>
      <w:pPr>
        <w:tabs>
          <w:tab w:val="num" w:pos="0"/>
        </w:tabs>
        <w:ind w:left="2123" w:hanging="283"/>
      </w:pPr>
    </w:lvl>
    <w:lvl w:ilvl="4">
      <w:start w:val="1"/>
      <w:numFmt w:val="decimal"/>
      <w:suff w:val="nothing"/>
      <w:lvlText w:val="%5."/>
      <w:lvlJc w:val="left"/>
      <w:pPr>
        <w:tabs>
          <w:tab w:val="num" w:pos="0"/>
        </w:tabs>
        <w:ind w:left="2406" w:hanging="283"/>
      </w:pPr>
    </w:lvl>
    <w:lvl w:ilvl="5">
      <w:start w:val="1"/>
      <w:numFmt w:val="decimal"/>
      <w:suff w:val="nothing"/>
      <w:lvlText w:val="%6."/>
      <w:lvlJc w:val="left"/>
      <w:pPr>
        <w:tabs>
          <w:tab w:val="num" w:pos="0"/>
        </w:tabs>
        <w:ind w:left="2689" w:hanging="283"/>
      </w:pPr>
    </w:lvl>
    <w:lvl w:ilvl="6">
      <w:start w:val="1"/>
      <w:numFmt w:val="decimal"/>
      <w:suff w:val="nothing"/>
      <w:lvlText w:val="%7."/>
      <w:lvlJc w:val="left"/>
      <w:pPr>
        <w:tabs>
          <w:tab w:val="num" w:pos="0"/>
        </w:tabs>
        <w:ind w:left="2972" w:hanging="283"/>
      </w:pPr>
    </w:lvl>
    <w:lvl w:ilvl="7">
      <w:start w:val="1"/>
      <w:numFmt w:val="decimal"/>
      <w:suff w:val="nothing"/>
      <w:lvlText w:val="%8."/>
      <w:lvlJc w:val="left"/>
      <w:pPr>
        <w:tabs>
          <w:tab w:val="num" w:pos="0"/>
        </w:tabs>
        <w:ind w:left="3255" w:hanging="283"/>
      </w:pPr>
    </w:lvl>
    <w:lvl w:ilvl="8">
      <w:start w:val="1"/>
      <w:numFmt w:val="decimal"/>
      <w:suff w:val="nothing"/>
      <w:lvlText w:val="%9."/>
      <w:lvlJc w:val="left"/>
      <w:pPr>
        <w:tabs>
          <w:tab w:val="num" w:pos="0"/>
        </w:tabs>
        <w:ind w:left="3538" w:hanging="283"/>
      </w:pPr>
    </w:lvl>
  </w:abstractNum>
  <w:abstractNum w:abstractNumId="34" w15:restartNumberingAfterBreak="0">
    <w:nsid w:val="0000002A"/>
    <w:multiLevelType w:val="singleLevel"/>
    <w:tmpl w:val="0000002A"/>
    <w:name w:val="WW8Num112"/>
    <w:lvl w:ilvl="0">
      <w:start w:val="1"/>
      <w:numFmt w:val="decimal"/>
      <w:lvlText w:val="%1."/>
      <w:lvlJc w:val="left"/>
      <w:pPr>
        <w:tabs>
          <w:tab w:val="num" w:pos="643"/>
        </w:tabs>
        <w:ind w:left="643" w:hanging="360"/>
      </w:pPr>
    </w:lvl>
  </w:abstractNum>
  <w:abstractNum w:abstractNumId="35" w15:restartNumberingAfterBreak="0">
    <w:nsid w:val="0000002D"/>
    <w:multiLevelType w:val="singleLevel"/>
    <w:tmpl w:val="6AB61E64"/>
    <w:name w:val="WW8Num45"/>
    <w:lvl w:ilvl="0">
      <w:start w:val="1"/>
      <w:numFmt w:val="lowerLetter"/>
      <w:lvlText w:val="%1)"/>
      <w:lvlJc w:val="left"/>
      <w:pPr>
        <w:tabs>
          <w:tab w:val="num" w:pos="0"/>
        </w:tabs>
        <w:ind w:left="1428" w:hanging="360"/>
      </w:pPr>
      <w:rPr>
        <w:b/>
        <w:i w:val="0"/>
      </w:rPr>
    </w:lvl>
  </w:abstractNum>
  <w:abstractNum w:abstractNumId="36" w15:restartNumberingAfterBreak="0">
    <w:nsid w:val="00000030"/>
    <w:multiLevelType w:val="singleLevel"/>
    <w:tmpl w:val="D8225062"/>
    <w:name w:val="WW8Num48"/>
    <w:lvl w:ilvl="0">
      <w:start w:val="1"/>
      <w:numFmt w:val="decimal"/>
      <w:lvlText w:val="%1."/>
      <w:lvlJc w:val="left"/>
      <w:pPr>
        <w:tabs>
          <w:tab w:val="num" w:pos="0"/>
        </w:tabs>
        <w:ind w:left="720" w:hanging="360"/>
      </w:pPr>
      <w:rPr>
        <w:b/>
      </w:rPr>
    </w:lvl>
  </w:abstractNum>
  <w:abstractNum w:abstractNumId="37"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abstractNum w:abstractNumId="38" w15:restartNumberingAfterBreak="0">
    <w:nsid w:val="00B84BD3"/>
    <w:multiLevelType w:val="hybridMultilevel"/>
    <w:tmpl w:val="51AC860E"/>
    <w:lvl w:ilvl="0" w:tplc="278ED55C">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00F31E9C"/>
    <w:multiLevelType w:val="hybridMultilevel"/>
    <w:tmpl w:val="048025E8"/>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049621DC"/>
    <w:multiLevelType w:val="hybridMultilevel"/>
    <w:tmpl w:val="B09E1926"/>
    <w:lvl w:ilvl="0" w:tplc="2B78F29C">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15:restartNumberingAfterBreak="0">
    <w:nsid w:val="076C64A3"/>
    <w:multiLevelType w:val="multilevel"/>
    <w:tmpl w:val="2676D7A8"/>
    <w:styleLink w:val="WWNum3"/>
    <w:lvl w:ilvl="0">
      <w:numFmt w:val="bullet"/>
      <w:lvlText w:val="-"/>
      <w:lvlJc w:val="left"/>
      <w:pPr>
        <w:ind w:left="360" w:hanging="360"/>
      </w:pPr>
      <w:rPr>
        <w:rFonts w:ascii="Courier New" w:eastAsia="Times New Roman" w:hAnsi="Courier New" w:cs="Courier New"/>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42" w15:restartNumberingAfterBreak="0">
    <w:nsid w:val="08A43531"/>
    <w:multiLevelType w:val="multilevel"/>
    <w:tmpl w:val="B352D1A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3" w15:restartNumberingAfterBreak="0">
    <w:nsid w:val="208C6502"/>
    <w:multiLevelType w:val="hybridMultilevel"/>
    <w:tmpl w:val="7C7E6EC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235F1F15"/>
    <w:multiLevelType w:val="hybridMultilevel"/>
    <w:tmpl w:val="1C82E90E"/>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248C424B"/>
    <w:multiLevelType w:val="multilevel"/>
    <w:tmpl w:val="D5D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66E071A"/>
    <w:multiLevelType w:val="hybridMultilevel"/>
    <w:tmpl w:val="F108755A"/>
    <w:lvl w:ilvl="0" w:tplc="A6FCC400">
      <w:start w:val="1"/>
      <w:numFmt w:val="upperRoman"/>
      <w:lvlText w:val="%1."/>
      <w:lvlJc w:val="left"/>
      <w:pPr>
        <w:ind w:left="720" w:hanging="72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47" w15:restartNumberingAfterBreak="0">
    <w:nsid w:val="318F7130"/>
    <w:multiLevelType w:val="hybridMultilevel"/>
    <w:tmpl w:val="FF366B1C"/>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31BB0FB7"/>
    <w:multiLevelType w:val="hybridMultilevel"/>
    <w:tmpl w:val="E9586F9C"/>
    <w:lvl w:ilvl="0" w:tplc="421C957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9" w15:restartNumberingAfterBreak="0">
    <w:nsid w:val="379933B9"/>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50" w15:restartNumberingAfterBreak="0">
    <w:nsid w:val="383F1AF3"/>
    <w:multiLevelType w:val="hybridMultilevel"/>
    <w:tmpl w:val="2BB638FC"/>
    <w:lvl w:ilvl="0" w:tplc="C35C192C">
      <w:numFmt w:val="bullet"/>
      <w:lvlText w:val="-"/>
      <w:lvlJc w:val="left"/>
      <w:pPr>
        <w:ind w:left="720" w:hanging="360"/>
      </w:pPr>
      <w:rPr>
        <w:rFonts w:ascii="Arial" w:eastAsia="Lucida Sans Unicode"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1" w15:restartNumberingAfterBreak="0">
    <w:nsid w:val="38C23C03"/>
    <w:multiLevelType w:val="hybridMultilevel"/>
    <w:tmpl w:val="D1543B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2" w15:restartNumberingAfterBreak="0">
    <w:nsid w:val="392E55FA"/>
    <w:multiLevelType w:val="hybridMultilevel"/>
    <w:tmpl w:val="1AAA679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3" w15:restartNumberingAfterBreak="0">
    <w:nsid w:val="3DD375A1"/>
    <w:multiLevelType w:val="multilevel"/>
    <w:tmpl w:val="CEA08BCA"/>
    <w:styleLink w:val="WW8Num41"/>
    <w:lvl w:ilvl="0">
      <w:start w:val="1"/>
      <w:numFmt w:val="decimal"/>
      <w:lvlText w:val="%1."/>
      <w:lvlJc w:val="left"/>
      <w:pPr>
        <w:ind w:left="720" w:hanging="360"/>
      </w:pPr>
      <w:rPr>
        <w:rFonts w:ascii="Arial" w:hAnsi="Arial" w:cs="Arial"/>
        <w:b/>
        <w:bCs/>
        <w:color w:val="00B050"/>
        <w:spacing w:val="-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E1E3EF7"/>
    <w:multiLevelType w:val="hybridMultilevel"/>
    <w:tmpl w:val="552CF574"/>
    <w:lvl w:ilvl="0" w:tplc="2E7831CE">
      <w:start w:val="1"/>
      <w:numFmt w:val="decimal"/>
      <w:lvlText w:val="%1."/>
      <w:lvlJc w:val="left"/>
      <w:pPr>
        <w:ind w:left="1080" w:hanging="360"/>
      </w:pPr>
      <w:rPr>
        <w:rFonts w:hint="default"/>
        <w:b/>
      </w:rPr>
    </w:lvl>
    <w:lvl w:ilvl="1" w:tplc="040A0019" w:tentative="1">
      <w:start w:val="1"/>
      <w:numFmt w:val="lowerLetter"/>
      <w:lvlText w:val="%2."/>
      <w:lvlJc w:val="left"/>
      <w:pPr>
        <w:ind w:left="1800" w:hanging="360"/>
      </w:pPr>
    </w:lvl>
    <w:lvl w:ilvl="2" w:tplc="040A001B" w:tentative="1">
      <w:start w:val="1"/>
      <w:numFmt w:val="lowerRoman"/>
      <w:lvlText w:val="%3."/>
      <w:lvlJc w:val="right"/>
      <w:pPr>
        <w:ind w:left="2520" w:hanging="180"/>
      </w:pPr>
    </w:lvl>
    <w:lvl w:ilvl="3" w:tplc="040A000F" w:tentative="1">
      <w:start w:val="1"/>
      <w:numFmt w:val="decimal"/>
      <w:lvlText w:val="%4."/>
      <w:lvlJc w:val="left"/>
      <w:pPr>
        <w:ind w:left="3240" w:hanging="360"/>
      </w:pPr>
    </w:lvl>
    <w:lvl w:ilvl="4" w:tplc="040A0019" w:tentative="1">
      <w:start w:val="1"/>
      <w:numFmt w:val="lowerLetter"/>
      <w:lvlText w:val="%5."/>
      <w:lvlJc w:val="left"/>
      <w:pPr>
        <w:ind w:left="3960" w:hanging="360"/>
      </w:pPr>
    </w:lvl>
    <w:lvl w:ilvl="5" w:tplc="040A001B" w:tentative="1">
      <w:start w:val="1"/>
      <w:numFmt w:val="lowerRoman"/>
      <w:lvlText w:val="%6."/>
      <w:lvlJc w:val="right"/>
      <w:pPr>
        <w:ind w:left="4680" w:hanging="180"/>
      </w:pPr>
    </w:lvl>
    <w:lvl w:ilvl="6" w:tplc="040A000F" w:tentative="1">
      <w:start w:val="1"/>
      <w:numFmt w:val="decimal"/>
      <w:lvlText w:val="%7."/>
      <w:lvlJc w:val="left"/>
      <w:pPr>
        <w:ind w:left="5400" w:hanging="360"/>
      </w:pPr>
    </w:lvl>
    <w:lvl w:ilvl="7" w:tplc="040A0019" w:tentative="1">
      <w:start w:val="1"/>
      <w:numFmt w:val="lowerLetter"/>
      <w:lvlText w:val="%8."/>
      <w:lvlJc w:val="left"/>
      <w:pPr>
        <w:ind w:left="6120" w:hanging="360"/>
      </w:pPr>
    </w:lvl>
    <w:lvl w:ilvl="8" w:tplc="040A001B" w:tentative="1">
      <w:start w:val="1"/>
      <w:numFmt w:val="lowerRoman"/>
      <w:lvlText w:val="%9."/>
      <w:lvlJc w:val="right"/>
      <w:pPr>
        <w:ind w:left="6840" w:hanging="180"/>
      </w:pPr>
    </w:lvl>
  </w:abstractNum>
  <w:abstractNum w:abstractNumId="55" w15:restartNumberingAfterBreak="0">
    <w:nsid w:val="3F835102"/>
    <w:multiLevelType w:val="multilevel"/>
    <w:tmpl w:val="E34468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6446D10"/>
    <w:multiLevelType w:val="hybridMultilevel"/>
    <w:tmpl w:val="981AB5D8"/>
    <w:lvl w:ilvl="0" w:tplc="278ED55C">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4D2411A9"/>
    <w:multiLevelType w:val="hybridMultilevel"/>
    <w:tmpl w:val="61DA7FC8"/>
    <w:lvl w:ilvl="0" w:tplc="0C0A0001">
      <w:start w:val="1"/>
      <w:numFmt w:val="bullet"/>
      <w:lvlText w:val=""/>
      <w:lvlJc w:val="left"/>
      <w:pPr>
        <w:tabs>
          <w:tab w:val="num" w:pos="360"/>
        </w:tabs>
        <w:ind w:left="360" w:hanging="360"/>
      </w:pPr>
      <w:rPr>
        <w:rFonts w:ascii="Symbol" w:hAnsi="Symbol" w:cs="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start w:val="1"/>
      <w:numFmt w:val="bullet"/>
      <w:lvlText w:val=""/>
      <w:lvlJc w:val="left"/>
      <w:pPr>
        <w:tabs>
          <w:tab w:val="num" w:pos="1800"/>
        </w:tabs>
        <w:ind w:left="1800" w:hanging="360"/>
      </w:pPr>
      <w:rPr>
        <w:rFonts w:ascii="Wingdings" w:hAnsi="Wingdings" w:cs="Wingdings" w:hint="default"/>
      </w:rPr>
    </w:lvl>
    <w:lvl w:ilvl="3" w:tplc="0C0A0001">
      <w:start w:val="1"/>
      <w:numFmt w:val="bullet"/>
      <w:lvlText w:val=""/>
      <w:lvlJc w:val="left"/>
      <w:pPr>
        <w:tabs>
          <w:tab w:val="num" w:pos="2520"/>
        </w:tabs>
        <w:ind w:left="2520" w:hanging="360"/>
      </w:pPr>
      <w:rPr>
        <w:rFonts w:ascii="Symbol" w:hAnsi="Symbol" w:cs="Symbol" w:hint="default"/>
      </w:rPr>
    </w:lvl>
    <w:lvl w:ilvl="4" w:tplc="0C0A0003">
      <w:start w:val="1"/>
      <w:numFmt w:val="bullet"/>
      <w:lvlText w:val="o"/>
      <w:lvlJc w:val="left"/>
      <w:pPr>
        <w:tabs>
          <w:tab w:val="num" w:pos="3240"/>
        </w:tabs>
        <w:ind w:left="3240" w:hanging="360"/>
      </w:pPr>
      <w:rPr>
        <w:rFonts w:ascii="Courier New" w:hAnsi="Courier New" w:cs="Courier New" w:hint="default"/>
      </w:rPr>
    </w:lvl>
    <w:lvl w:ilvl="5" w:tplc="0C0A0005">
      <w:start w:val="1"/>
      <w:numFmt w:val="bullet"/>
      <w:lvlText w:val=""/>
      <w:lvlJc w:val="left"/>
      <w:pPr>
        <w:tabs>
          <w:tab w:val="num" w:pos="3960"/>
        </w:tabs>
        <w:ind w:left="3960" w:hanging="360"/>
      </w:pPr>
      <w:rPr>
        <w:rFonts w:ascii="Wingdings" w:hAnsi="Wingdings" w:cs="Wingdings" w:hint="default"/>
      </w:rPr>
    </w:lvl>
    <w:lvl w:ilvl="6" w:tplc="0C0A0001">
      <w:start w:val="1"/>
      <w:numFmt w:val="bullet"/>
      <w:lvlText w:val=""/>
      <w:lvlJc w:val="left"/>
      <w:pPr>
        <w:tabs>
          <w:tab w:val="num" w:pos="4680"/>
        </w:tabs>
        <w:ind w:left="4680" w:hanging="360"/>
      </w:pPr>
      <w:rPr>
        <w:rFonts w:ascii="Symbol" w:hAnsi="Symbol" w:cs="Symbol" w:hint="default"/>
      </w:rPr>
    </w:lvl>
    <w:lvl w:ilvl="7" w:tplc="0C0A0003">
      <w:start w:val="1"/>
      <w:numFmt w:val="bullet"/>
      <w:lvlText w:val="o"/>
      <w:lvlJc w:val="left"/>
      <w:pPr>
        <w:tabs>
          <w:tab w:val="num" w:pos="5400"/>
        </w:tabs>
        <w:ind w:left="5400" w:hanging="360"/>
      </w:pPr>
      <w:rPr>
        <w:rFonts w:ascii="Courier New" w:hAnsi="Courier New" w:cs="Courier New" w:hint="default"/>
      </w:rPr>
    </w:lvl>
    <w:lvl w:ilvl="8" w:tplc="0C0A0005">
      <w:start w:val="1"/>
      <w:numFmt w:val="bullet"/>
      <w:lvlText w:val=""/>
      <w:lvlJc w:val="left"/>
      <w:pPr>
        <w:tabs>
          <w:tab w:val="num" w:pos="6120"/>
        </w:tabs>
        <w:ind w:left="6120" w:hanging="360"/>
      </w:pPr>
      <w:rPr>
        <w:rFonts w:ascii="Wingdings" w:hAnsi="Wingdings" w:cs="Wingdings" w:hint="default"/>
      </w:rPr>
    </w:lvl>
  </w:abstractNum>
  <w:abstractNum w:abstractNumId="58" w15:restartNumberingAfterBreak="0">
    <w:nsid w:val="4F844E16"/>
    <w:multiLevelType w:val="hybridMultilevel"/>
    <w:tmpl w:val="C25E366C"/>
    <w:lvl w:ilvl="0" w:tplc="0C0A0017">
      <w:start w:val="1"/>
      <w:numFmt w:val="lowerLetter"/>
      <w:lvlText w:val="%1)"/>
      <w:lvlJc w:val="left"/>
      <w:pPr>
        <w:ind w:left="720" w:hanging="3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9" w15:restartNumberingAfterBreak="0">
    <w:nsid w:val="51725BEF"/>
    <w:multiLevelType w:val="hybridMultilevel"/>
    <w:tmpl w:val="36BC295A"/>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1A90217"/>
    <w:multiLevelType w:val="multilevel"/>
    <w:tmpl w:val="9BAEFC2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1" w15:restartNumberingAfterBreak="0">
    <w:nsid w:val="52706010"/>
    <w:multiLevelType w:val="multilevel"/>
    <w:tmpl w:val="2BF48A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2" w15:restartNumberingAfterBreak="0">
    <w:nsid w:val="530069B6"/>
    <w:multiLevelType w:val="hybridMultilevel"/>
    <w:tmpl w:val="F8125132"/>
    <w:lvl w:ilvl="0" w:tplc="0C0A0019">
      <w:start w:val="1"/>
      <w:numFmt w:val="lowerLetter"/>
      <w:lvlText w:val="%1."/>
      <w:lvlJc w:val="left"/>
      <w:pPr>
        <w:tabs>
          <w:tab w:val="num" w:pos="363"/>
        </w:tabs>
        <w:ind w:left="363" w:hanging="360"/>
      </w:pPr>
      <w:rPr>
        <w:b/>
      </w:rPr>
    </w:lvl>
    <w:lvl w:ilvl="1" w:tplc="0C0A0019">
      <w:start w:val="1"/>
      <w:numFmt w:val="lowerLetter"/>
      <w:lvlText w:val="%2."/>
      <w:lvlJc w:val="left"/>
      <w:pPr>
        <w:tabs>
          <w:tab w:val="num" w:pos="1083"/>
        </w:tabs>
        <w:ind w:left="1083" w:hanging="360"/>
      </w:pPr>
    </w:lvl>
    <w:lvl w:ilvl="2" w:tplc="0C0A001B">
      <w:start w:val="1"/>
      <w:numFmt w:val="lowerRoman"/>
      <w:lvlText w:val="%3."/>
      <w:lvlJc w:val="right"/>
      <w:pPr>
        <w:tabs>
          <w:tab w:val="num" w:pos="1803"/>
        </w:tabs>
        <w:ind w:left="1803" w:hanging="180"/>
      </w:pPr>
    </w:lvl>
    <w:lvl w:ilvl="3" w:tplc="0C0A000F">
      <w:start w:val="1"/>
      <w:numFmt w:val="decimal"/>
      <w:lvlText w:val="%4."/>
      <w:lvlJc w:val="left"/>
      <w:pPr>
        <w:tabs>
          <w:tab w:val="num" w:pos="2523"/>
        </w:tabs>
        <w:ind w:left="2523" w:hanging="360"/>
      </w:pPr>
    </w:lvl>
    <w:lvl w:ilvl="4" w:tplc="0C0A0019">
      <w:start w:val="1"/>
      <w:numFmt w:val="lowerLetter"/>
      <w:lvlText w:val="%5."/>
      <w:lvlJc w:val="left"/>
      <w:pPr>
        <w:tabs>
          <w:tab w:val="num" w:pos="3243"/>
        </w:tabs>
        <w:ind w:left="3243" w:hanging="360"/>
      </w:pPr>
    </w:lvl>
    <w:lvl w:ilvl="5" w:tplc="0C0A001B">
      <w:start w:val="1"/>
      <w:numFmt w:val="lowerRoman"/>
      <w:lvlText w:val="%6."/>
      <w:lvlJc w:val="right"/>
      <w:pPr>
        <w:tabs>
          <w:tab w:val="num" w:pos="3963"/>
        </w:tabs>
        <w:ind w:left="3963" w:hanging="180"/>
      </w:pPr>
    </w:lvl>
    <w:lvl w:ilvl="6" w:tplc="0C0A000F">
      <w:start w:val="1"/>
      <w:numFmt w:val="decimal"/>
      <w:lvlText w:val="%7."/>
      <w:lvlJc w:val="left"/>
      <w:pPr>
        <w:tabs>
          <w:tab w:val="num" w:pos="4683"/>
        </w:tabs>
        <w:ind w:left="4683" w:hanging="360"/>
      </w:pPr>
    </w:lvl>
    <w:lvl w:ilvl="7" w:tplc="0C0A0019">
      <w:start w:val="1"/>
      <w:numFmt w:val="lowerLetter"/>
      <w:lvlText w:val="%8."/>
      <w:lvlJc w:val="left"/>
      <w:pPr>
        <w:tabs>
          <w:tab w:val="num" w:pos="5403"/>
        </w:tabs>
        <w:ind w:left="5403" w:hanging="360"/>
      </w:pPr>
    </w:lvl>
    <w:lvl w:ilvl="8" w:tplc="0C0A001B">
      <w:start w:val="1"/>
      <w:numFmt w:val="lowerRoman"/>
      <w:lvlText w:val="%9."/>
      <w:lvlJc w:val="right"/>
      <w:pPr>
        <w:tabs>
          <w:tab w:val="num" w:pos="6123"/>
        </w:tabs>
        <w:ind w:left="6123" w:hanging="180"/>
      </w:pPr>
    </w:lvl>
  </w:abstractNum>
  <w:abstractNum w:abstractNumId="63" w15:restartNumberingAfterBreak="0">
    <w:nsid w:val="547B4A88"/>
    <w:multiLevelType w:val="hybridMultilevel"/>
    <w:tmpl w:val="5BE85690"/>
    <w:lvl w:ilvl="0" w:tplc="6B2CD602">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64" w15:restartNumberingAfterBreak="1">
    <w:nsid w:val="55A13A99"/>
    <w:multiLevelType w:val="singleLevel"/>
    <w:tmpl w:val="A4C8F816"/>
    <w:lvl w:ilvl="0">
      <w:start w:val="1"/>
      <w:numFmt w:val="lowerLetter"/>
      <w:lvlText w:val="%1)"/>
      <w:lvlJc w:val="left"/>
      <w:pPr>
        <w:tabs>
          <w:tab w:val="num" w:pos="375"/>
        </w:tabs>
        <w:ind w:left="375" w:hanging="375"/>
      </w:pPr>
      <w:rPr>
        <w:rFonts w:hint="default"/>
        <w:b/>
      </w:rPr>
    </w:lvl>
  </w:abstractNum>
  <w:abstractNum w:abstractNumId="65" w15:restartNumberingAfterBreak="0">
    <w:nsid w:val="56F36BFD"/>
    <w:multiLevelType w:val="multilevel"/>
    <w:tmpl w:val="2BC0E62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6" w15:restartNumberingAfterBreak="0">
    <w:nsid w:val="5DE01A91"/>
    <w:multiLevelType w:val="hybridMultilevel"/>
    <w:tmpl w:val="F8125132"/>
    <w:lvl w:ilvl="0" w:tplc="0C0A0019">
      <w:start w:val="1"/>
      <w:numFmt w:val="lowerLetter"/>
      <w:lvlText w:val="%1."/>
      <w:lvlJc w:val="left"/>
      <w:pPr>
        <w:tabs>
          <w:tab w:val="num" w:pos="720"/>
        </w:tabs>
        <w:ind w:left="720" w:hanging="360"/>
      </w:pPr>
      <w:rPr>
        <w:b/>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7" w15:restartNumberingAfterBreak="0">
    <w:nsid w:val="5EED06D4"/>
    <w:multiLevelType w:val="hybridMultilevel"/>
    <w:tmpl w:val="284C466E"/>
    <w:lvl w:ilvl="0" w:tplc="79145520">
      <w:start w:val="1"/>
      <w:numFmt w:val="lowerLetter"/>
      <w:lvlText w:val="%1."/>
      <w:lvlJc w:val="left"/>
      <w:pPr>
        <w:ind w:left="720" w:hanging="360"/>
      </w:pPr>
      <w:rPr>
        <w:rFonts w:hint="default"/>
        <w:b/>
        <w:color w:val="00000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8" w15:restartNumberingAfterBreak="0">
    <w:nsid w:val="5FB90128"/>
    <w:multiLevelType w:val="hybridMultilevel"/>
    <w:tmpl w:val="0602BC94"/>
    <w:lvl w:ilvl="0" w:tplc="278ED55C">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645862C0"/>
    <w:multiLevelType w:val="hybridMultilevel"/>
    <w:tmpl w:val="653C2590"/>
    <w:lvl w:ilvl="0" w:tplc="4B00BB48">
      <w:start w:val="1"/>
      <w:numFmt w:val="lowerLetter"/>
      <w:lvlText w:val="%1)"/>
      <w:lvlJc w:val="left"/>
      <w:pPr>
        <w:tabs>
          <w:tab w:val="num" w:pos="720"/>
        </w:tabs>
        <w:ind w:left="720" w:hanging="360"/>
      </w:pPr>
      <w:rPr>
        <w:rFonts w:hint="default"/>
        <w:u w:val="single"/>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0" w15:restartNumberingAfterBreak="0">
    <w:nsid w:val="68182688"/>
    <w:multiLevelType w:val="multilevel"/>
    <w:tmpl w:val="F268225A"/>
    <w:styleLink w:val="WW8Num1"/>
    <w:lvl w:ilvl="0">
      <w:start w:val="1"/>
      <w:numFmt w:val="none"/>
      <w:lvlText w:val="%1"/>
      <w:lvlJc w:val="left"/>
      <w:pPr>
        <w:ind w:left="432" w:hanging="432"/>
      </w:pPr>
    </w:lvl>
    <w:lvl w:ilvl="1">
      <w:start w:val="1"/>
      <w:numFmt w:val="none"/>
      <w:lvlText w:val="%2"/>
      <w:lvlJc w:val="left"/>
      <w:pPr>
        <w:ind w:left="576" w:hanging="576"/>
      </w:pPr>
    </w:lvl>
    <w:lvl w:ilvl="2">
      <w:start w:val="1"/>
      <w:numFmt w:val="none"/>
      <w:lvlText w:val="%3"/>
      <w:lvlJc w:val="left"/>
      <w:pPr>
        <w:ind w:left="720" w:hanging="720"/>
      </w:pPr>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71" w15:restartNumberingAfterBreak="0">
    <w:nsid w:val="691F216D"/>
    <w:multiLevelType w:val="multilevel"/>
    <w:tmpl w:val="21C28D5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2" w15:restartNumberingAfterBreak="0">
    <w:nsid w:val="6C106106"/>
    <w:multiLevelType w:val="hybridMultilevel"/>
    <w:tmpl w:val="E36C3C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E684CEA"/>
    <w:multiLevelType w:val="multilevel"/>
    <w:tmpl w:val="D102B6C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4" w15:restartNumberingAfterBreak="0">
    <w:nsid w:val="71726EAA"/>
    <w:multiLevelType w:val="singleLevel"/>
    <w:tmpl w:val="0C0A000F"/>
    <w:lvl w:ilvl="0">
      <w:start w:val="1"/>
      <w:numFmt w:val="decimal"/>
      <w:pStyle w:val="Listaconvietas"/>
      <w:lvlText w:val="%1."/>
      <w:lvlJc w:val="left"/>
      <w:pPr>
        <w:tabs>
          <w:tab w:val="num" w:pos="360"/>
        </w:tabs>
        <w:ind w:left="360" w:hanging="360"/>
      </w:pPr>
    </w:lvl>
  </w:abstractNum>
  <w:abstractNum w:abstractNumId="75" w15:restartNumberingAfterBreak="0">
    <w:nsid w:val="74D31E79"/>
    <w:multiLevelType w:val="hybridMultilevel"/>
    <w:tmpl w:val="589CD8EA"/>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76" w15:restartNumberingAfterBreak="0">
    <w:nsid w:val="785478DE"/>
    <w:multiLevelType w:val="multilevel"/>
    <w:tmpl w:val="63E017E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7" w15:restartNumberingAfterBreak="0">
    <w:nsid w:val="7BD6175B"/>
    <w:multiLevelType w:val="hybridMultilevel"/>
    <w:tmpl w:val="D8A01CDC"/>
    <w:lvl w:ilvl="0" w:tplc="691CD184">
      <w:start w:val="1"/>
      <w:numFmt w:val="lowerLetter"/>
      <w:lvlText w:val="%1)"/>
      <w:lvlJc w:val="left"/>
      <w:pPr>
        <w:ind w:left="360" w:hanging="360"/>
      </w:pPr>
      <w:rPr>
        <w:b/>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8" w15:restartNumberingAfterBreak="0">
    <w:nsid w:val="7F2B6292"/>
    <w:multiLevelType w:val="multilevel"/>
    <w:tmpl w:val="AC167274"/>
    <w:styleLink w:val="WW8Num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4"/>
    <w:lvlOverride w:ilvl="0">
      <w:startOverride w:val="1"/>
    </w:lvlOverride>
  </w:num>
  <w:num w:numId="2">
    <w:abstractNumId w:val="0"/>
  </w:num>
  <w:num w:numId="3">
    <w:abstractNumId w:val="41"/>
  </w:num>
  <w:num w:numId="4">
    <w:abstractNumId w:val="77"/>
  </w:num>
  <w:num w:numId="5">
    <w:abstractNumId w:val="63"/>
  </w:num>
  <w:num w:numId="6">
    <w:abstractNumId w:val="40"/>
  </w:num>
  <w:num w:numId="7">
    <w:abstractNumId w:val="60"/>
  </w:num>
  <w:num w:numId="8">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0"/>
  </w:num>
  <w:num w:numId="10">
    <w:abstractNumId w:val="71"/>
  </w:num>
  <w:num w:numId="11">
    <w:abstractNumId w:val="78"/>
  </w:num>
  <w:num w:numId="12">
    <w:abstractNumId w:val="48"/>
  </w:num>
  <w:num w:numId="13">
    <w:abstractNumId w:val="61"/>
  </w:num>
  <w:num w:numId="14">
    <w:abstractNumId w:val="73"/>
  </w:num>
  <w:num w:numId="15">
    <w:abstractNumId w:val="1"/>
  </w:num>
  <w:num w:numId="16">
    <w:abstractNumId w:val="58"/>
  </w:num>
  <w:num w:numId="17">
    <w:abstractNumId w:val="65"/>
  </w:num>
  <w:num w:numId="18">
    <w:abstractNumId w:val="76"/>
  </w:num>
  <w:num w:numId="19">
    <w:abstractNumId w:val="38"/>
  </w:num>
  <w:num w:numId="20">
    <w:abstractNumId w:val="59"/>
  </w:num>
  <w:num w:numId="21">
    <w:abstractNumId w:val="44"/>
  </w:num>
  <w:num w:numId="22">
    <w:abstractNumId w:val="43"/>
  </w:num>
  <w:num w:numId="23">
    <w:abstractNumId w:val="52"/>
  </w:num>
  <w:num w:numId="24">
    <w:abstractNumId w:val="47"/>
  </w:num>
  <w:num w:numId="25">
    <w:abstractNumId w:val="39"/>
  </w:num>
  <w:num w:numId="26">
    <w:abstractNumId w:val="68"/>
  </w:num>
  <w:num w:numId="27">
    <w:abstractNumId w:val="56"/>
  </w:num>
  <w:num w:numId="28">
    <w:abstractNumId w:val="51"/>
  </w:num>
  <w:num w:numId="29">
    <w:abstractNumId w:val="69"/>
  </w:num>
  <w:num w:numId="30">
    <w:abstractNumId w:val="57"/>
  </w:num>
  <w:num w:numId="31">
    <w:abstractNumId w:val="72"/>
  </w:num>
  <w:num w:numId="32">
    <w:abstractNumId w:val="53"/>
  </w:num>
  <w:num w:numId="33">
    <w:abstractNumId w:val="46"/>
  </w:num>
  <w:num w:numId="3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67"/>
  </w:num>
  <w:num w:numId="37">
    <w:abstractNumId w:val="54"/>
  </w:num>
  <w:num w:numId="38">
    <w:abstractNumId w:val="66"/>
  </w:num>
  <w:num w:numId="39">
    <w:abstractNumId w:val="62"/>
  </w:num>
  <w:num w:numId="40">
    <w:abstractNumId w:val="50"/>
  </w:num>
  <w:num w:numId="41">
    <w:abstractNumId w:val="42"/>
  </w:num>
  <w:num w:numId="42">
    <w:abstractNumId w:val="45"/>
  </w:num>
  <w:num w:numId="43">
    <w:abstractNumId w:val="75"/>
  </w:num>
  <w:num w:numId="44">
    <w:abstractNumId w:val="6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789"/>
  <w:hyphenationZone w:val="425"/>
  <w:evenAndOddHeaders/>
  <w:characterSpacingControl w:val="doNotCompress"/>
  <w:hdrShapeDefaults>
    <o:shapedefaults v:ext="edit" spidmax="19457"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6F6E"/>
    <w:rsid w:val="0000171A"/>
    <w:rsid w:val="00001AE5"/>
    <w:rsid w:val="000029DF"/>
    <w:rsid w:val="00003328"/>
    <w:rsid w:val="00003903"/>
    <w:rsid w:val="00003B9C"/>
    <w:rsid w:val="00003F06"/>
    <w:rsid w:val="00003FB1"/>
    <w:rsid w:val="00004368"/>
    <w:rsid w:val="0000444A"/>
    <w:rsid w:val="00004C67"/>
    <w:rsid w:val="00005050"/>
    <w:rsid w:val="000059F5"/>
    <w:rsid w:val="00007303"/>
    <w:rsid w:val="00007B2E"/>
    <w:rsid w:val="0001014A"/>
    <w:rsid w:val="000103A7"/>
    <w:rsid w:val="0001044D"/>
    <w:rsid w:val="000111F4"/>
    <w:rsid w:val="000116EF"/>
    <w:rsid w:val="0001200E"/>
    <w:rsid w:val="00012218"/>
    <w:rsid w:val="000123C7"/>
    <w:rsid w:val="000131C3"/>
    <w:rsid w:val="000131E5"/>
    <w:rsid w:val="00013929"/>
    <w:rsid w:val="00013CFB"/>
    <w:rsid w:val="000147ED"/>
    <w:rsid w:val="00015996"/>
    <w:rsid w:val="000160AE"/>
    <w:rsid w:val="000162E7"/>
    <w:rsid w:val="000165D6"/>
    <w:rsid w:val="00017A02"/>
    <w:rsid w:val="00017D00"/>
    <w:rsid w:val="00017FC1"/>
    <w:rsid w:val="000201C6"/>
    <w:rsid w:val="0002044D"/>
    <w:rsid w:val="000209B7"/>
    <w:rsid w:val="000223C6"/>
    <w:rsid w:val="00022459"/>
    <w:rsid w:val="00022A19"/>
    <w:rsid w:val="00022D14"/>
    <w:rsid w:val="00022DC1"/>
    <w:rsid w:val="00023B61"/>
    <w:rsid w:val="000242AF"/>
    <w:rsid w:val="000247A2"/>
    <w:rsid w:val="00024F3C"/>
    <w:rsid w:val="00025987"/>
    <w:rsid w:val="00026311"/>
    <w:rsid w:val="00026460"/>
    <w:rsid w:val="00026504"/>
    <w:rsid w:val="00027ABD"/>
    <w:rsid w:val="00030219"/>
    <w:rsid w:val="00030B9D"/>
    <w:rsid w:val="000314C8"/>
    <w:rsid w:val="00031ACF"/>
    <w:rsid w:val="00031B2E"/>
    <w:rsid w:val="000324C3"/>
    <w:rsid w:val="00032CDC"/>
    <w:rsid w:val="00032EFC"/>
    <w:rsid w:val="00034279"/>
    <w:rsid w:val="0003570A"/>
    <w:rsid w:val="00035F04"/>
    <w:rsid w:val="0003650E"/>
    <w:rsid w:val="00036714"/>
    <w:rsid w:val="0003694F"/>
    <w:rsid w:val="00036987"/>
    <w:rsid w:val="00036D08"/>
    <w:rsid w:val="00037298"/>
    <w:rsid w:val="000376D1"/>
    <w:rsid w:val="00037730"/>
    <w:rsid w:val="00037D04"/>
    <w:rsid w:val="000402A1"/>
    <w:rsid w:val="000409F2"/>
    <w:rsid w:val="00040EF5"/>
    <w:rsid w:val="00041527"/>
    <w:rsid w:val="0004219F"/>
    <w:rsid w:val="00042537"/>
    <w:rsid w:val="00042592"/>
    <w:rsid w:val="00042B79"/>
    <w:rsid w:val="00042CD7"/>
    <w:rsid w:val="00045634"/>
    <w:rsid w:val="00045B4B"/>
    <w:rsid w:val="00045D8F"/>
    <w:rsid w:val="00045F54"/>
    <w:rsid w:val="00046901"/>
    <w:rsid w:val="00046C98"/>
    <w:rsid w:val="00047CC5"/>
    <w:rsid w:val="00047E2E"/>
    <w:rsid w:val="0005063A"/>
    <w:rsid w:val="0005106E"/>
    <w:rsid w:val="00052449"/>
    <w:rsid w:val="000524AB"/>
    <w:rsid w:val="00053AB2"/>
    <w:rsid w:val="00054ACC"/>
    <w:rsid w:val="00055993"/>
    <w:rsid w:val="00055AB2"/>
    <w:rsid w:val="00055CBF"/>
    <w:rsid w:val="00056032"/>
    <w:rsid w:val="000563EF"/>
    <w:rsid w:val="000571D0"/>
    <w:rsid w:val="00060B3A"/>
    <w:rsid w:val="000612EC"/>
    <w:rsid w:val="00061569"/>
    <w:rsid w:val="00061A4A"/>
    <w:rsid w:val="00061D23"/>
    <w:rsid w:val="00062930"/>
    <w:rsid w:val="00062BF2"/>
    <w:rsid w:val="00062E0A"/>
    <w:rsid w:val="00062FCD"/>
    <w:rsid w:val="0006353D"/>
    <w:rsid w:val="00063BE2"/>
    <w:rsid w:val="00063D2F"/>
    <w:rsid w:val="0006422E"/>
    <w:rsid w:val="00064406"/>
    <w:rsid w:val="00064815"/>
    <w:rsid w:val="0006587E"/>
    <w:rsid w:val="00065D7C"/>
    <w:rsid w:val="000661F6"/>
    <w:rsid w:val="000666B0"/>
    <w:rsid w:val="00067995"/>
    <w:rsid w:val="00067E33"/>
    <w:rsid w:val="000700D0"/>
    <w:rsid w:val="000702E8"/>
    <w:rsid w:val="00070541"/>
    <w:rsid w:val="0007084E"/>
    <w:rsid w:val="000708DC"/>
    <w:rsid w:val="00070E65"/>
    <w:rsid w:val="00070F74"/>
    <w:rsid w:val="0007164A"/>
    <w:rsid w:val="00071C72"/>
    <w:rsid w:val="00072A67"/>
    <w:rsid w:val="00072E1E"/>
    <w:rsid w:val="00072FAF"/>
    <w:rsid w:val="00073511"/>
    <w:rsid w:val="00073B7A"/>
    <w:rsid w:val="000742AE"/>
    <w:rsid w:val="00074635"/>
    <w:rsid w:val="00074B83"/>
    <w:rsid w:val="00074F3F"/>
    <w:rsid w:val="000750B2"/>
    <w:rsid w:val="00076092"/>
    <w:rsid w:val="000765FB"/>
    <w:rsid w:val="00076D4C"/>
    <w:rsid w:val="00076ED9"/>
    <w:rsid w:val="000778A6"/>
    <w:rsid w:val="00077B5B"/>
    <w:rsid w:val="00077BC6"/>
    <w:rsid w:val="00077D86"/>
    <w:rsid w:val="00077FBB"/>
    <w:rsid w:val="00077FEE"/>
    <w:rsid w:val="000802CA"/>
    <w:rsid w:val="00080CA5"/>
    <w:rsid w:val="00081503"/>
    <w:rsid w:val="00081DEF"/>
    <w:rsid w:val="0008233D"/>
    <w:rsid w:val="00082423"/>
    <w:rsid w:val="00082689"/>
    <w:rsid w:val="00082A29"/>
    <w:rsid w:val="00082A46"/>
    <w:rsid w:val="00082C5A"/>
    <w:rsid w:val="00083356"/>
    <w:rsid w:val="0008389E"/>
    <w:rsid w:val="00083F3F"/>
    <w:rsid w:val="0008452F"/>
    <w:rsid w:val="0008453E"/>
    <w:rsid w:val="000845F1"/>
    <w:rsid w:val="00084C93"/>
    <w:rsid w:val="00085028"/>
    <w:rsid w:val="0008502B"/>
    <w:rsid w:val="000852BE"/>
    <w:rsid w:val="00085491"/>
    <w:rsid w:val="00085715"/>
    <w:rsid w:val="0008599A"/>
    <w:rsid w:val="0008638B"/>
    <w:rsid w:val="00086C82"/>
    <w:rsid w:val="00087071"/>
    <w:rsid w:val="00087B20"/>
    <w:rsid w:val="00090728"/>
    <w:rsid w:val="00090C60"/>
    <w:rsid w:val="00090FD7"/>
    <w:rsid w:val="0009185D"/>
    <w:rsid w:val="0009191F"/>
    <w:rsid w:val="00091DC3"/>
    <w:rsid w:val="00091FE3"/>
    <w:rsid w:val="00092B97"/>
    <w:rsid w:val="00092BA7"/>
    <w:rsid w:val="00092E44"/>
    <w:rsid w:val="00093389"/>
    <w:rsid w:val="0009367B"/>
    <w:rsid w:val="000941E1"/>
    <w:rsid w:val="000949C3"/>
    <w:rsid w:val="000953D7"/>
    <w:rsid w:val="00095814"/>
    <w:rsid w:val="0009611A"/>
    <w:rsid w:val="000964E3"/>
    <w:rsid w:val="000970A9"/>
    <w:rsid w:val="000973A6"/>
    <w:rsid w:val="0009740E"/>
    <w:rsid w:val="00097722"/>
    <w:rsid w:val="00097B8F"/>
    <w:rsid w:val="000A044A"/>
    <w:rsid w:val="000A0D34"/>
    <w:rsid w:val="000A1E19"/>
    <w:rsid w:val="000A2464"/>
    <w:rsid w:val="000A2566"/>
    <w:rsid w:val="000A3019"/>
    <w:rsid w:val="000A372D"/>
    <w:rsid w:val="000A3E64"/>
    <w:rsid w:val="000A473D"/>
    <w:rsid w:val="000A4F08"/>
    <w:rsid w:val="000A6021"/>
    <w:rsid w:val="000A63E7"/>
    <w:rsid w:val="000A6821"/>
    <w:rsid w:val="000A6B46"/>
    <w:rsid w:val="000A6F12"/>
    <w:rsid w:val="000A7066"/>
    <w:rsid w:val="000B06AE"/>
    <w:rsid w:val="000B0965"/>
    <w:rsid w:val="000B0B9B"/>
    <w:rsid w:val="000B0C7C"/>
    <w:rsid w:val="000B1986"/>
    <w:rsid w:val="000B1C9A"/>
    <w:rsid w:val="000B2110"/>
    <w:rsid w:val="000B2C2E"/>
    <w:rsid w:val="000B3B33"/>
    <w:rsid w:val="000B3DE0"/>
    <w:rsid w:val="000B410D"/>
    <w:rsid w:val="000B4230"/>
    <w:rsid w:val="000B4759"/>
    <w:rsid w:val="000B4E56"/>
    <w:rsid w:val="000B4EC3"/>
    <w:rsid w:val="000B5A22"/>
    <w:rsid w:val="000B5BEC"/>
    <w:rsid w:val="000B62CE"/>
    <w:rsid w:val="000B640E"/>
    <w:rsid w:val="000B6706"/>
    <w:rsid w:val="000B7A26"/>
    <w:rsid w:val="000B7C2C"/>
    <w:rsid w:val="000C0346"/>
    <w:rsid w:val="000C0BF8"/>
    <w:rsid w:val="000C0CF9"/>
    <w:rsid w:val="000C1213"/>
    <w:rsid w:val="000C12F5"/>
    <w:rsid w:val="000C1787"/>
    <w:rsid w:val="000C1BE1"/>
    <w:rsid w:val="000C1E35"/>
    <w:rsid w:val="000C216E"/>
    <w:rsid w:val="000C2E28"/>
    <w:rsid w:val="000C2EA2"/>
    <w:rsid w:val="000C4085"/>
    <w:rsid w:val="000C445C"/>
    <w:rsid w:val="000C50B0"/>
    <w:rsid w:val="000C520D"/>
    <w:rsid w:val="000C53B0"/>
    <w:rsid w:val="000C5565"/>
    <w:rsid w:val="000C6352"/>
    <w:rsid w:val="000C6766"/>
    <w:rsid w:val="000C6B8F"/>
    <w:rsid w:val="000C6CE5"/>
    <w:rsid w:val="000C6D7B"/>
    <w:rsid w:val="000D0223"/>
    <w:rsid w:val="000D1144"/>
    <w:rsid w:val="000D1C58"/>
    <w:rsid w:val="000D1F7A"/>
    <w:rsid w:val="000D210A"/>
    <w:rsid w:val="000D24A3"/>
    <w:rsid w:val="000D2879"/>
    <w:rsid w:val="000D2FD2"/>
    <w:rsid w:val="000D3041"/>
    <w:rsid w:val="000D3786"/>
    <w:rsid w:val="000D43C9"/>
    <w:rsid w:val="000D45F8"/>
    <w:rsid w:val="000D4A6E"/>
    <w:rsid w:val="000D4B48"/>
    <w:rsid w:val="000D5C17"/>
    <w:rsid w:val="000D60D0"/>
    <w:rsid w:val="000D698B"/>
    <w:rsid w:val="000D6C86"/>
    <w:rsid w:val="000D754F"/>
    <w:rsid w:val="000D7891"/>
    <w:rsid w:val="000D7B95"/>
    <w:rsid w:val="000D7DB7"/>
    <w:rsid w:val="000E003B"/>
    <w:rsid w:val="000E0055"/>
    <w:rsid w:val="000E0425"/>
    <w:rsid w:val="000E0629"/>
    <w:rsid w:val="000E36F3"/>
    <w:rsid w:val="000E3CFB"/>
    <w:rsid w:val="000E412E"/>
    <w:rsid w:val="000E4DEB"/>
    <w:rsid w:val="000E57D9"/>
    <w:rsid w:val="000E5866"/>
    <w:rsid w:val="000E68A5"/>
    <w:rsid w:val="000E6AB5"/>
    <w:rsid w:val="000F0D5A"/>
    <w:rsid w:val="000F0E64"/>
    <w:rsid w:val="000F11F8"/>
    <w:rsid w:val="000F13CA"/>
    <w:rsid w:val="000F16E3"/>
    <w:rsid w:val="000F2041"/>
    <w:rsid w:val="000F2421"/>
    <w:rsid w:val="000F328F"/>
    <w:rsid w:val="000F3296"/>
    <w:rsid w:val="000F35A3"/>
    <w:rsid w:val="000F363F"/>
    <w:rsid w:val="000F36DD"/>
    <w:rsid w:val="000F379F"/>
    <w:rsid w:val="000F3960"/>
    <w:rsid w:val="000F3BCF"/>
    <w:rsid w:val="000F3F7B"/>
    <w:rsid w:val="000F4875"/>
    <w:rsid w:val="000F578F"/>
    <w:rsid w:val="000F59F7"/>
    <w:rsid w:val="000F675C"/>
    <w:rsid w:val="000F689C"/>
    <w:rsid w:val="000F6D55"/>
    <w:rsid w:val="000F7573"/>
    <w:rsid w:val="000F7881"/>
    <w:rsid w:val="000F78B5"/>
    <w:rsid w:val="000F7C44"/>
    <w:rsid w:val="000F7F08"/>
    <w:rsid w:val="00100ECE"/>
    <w:rsid w:val="001010FF"/>
    <w:rsid w:val="001017F0"/>
    <w:rsid w:val="00101947"/>
    <w:rsid w:val="00101A9A"/>
    <w:rsid w:val="00102B22"/>
    <w:rsid w:val="00103D78"/>
    <w:rsid w:val="00103F2B"/>
    <w:rsid w:val="0010461B"/>
    <w:rsid w:val="00104B1B"/>
    <w:rsid w:val="00105487"/>
    <w:rsid w:val="0010603B"/>
    <w:rsid w:val="00106165"/>
    <w:rsid w:val="00106948"/>
    <w:rsid w:val="001072C8"/>
    <w:rsid w:val="0010775D"/>
    <w:rsid w:val="001117AA"/>
    <w:rsid w:val="001118D7"/>
    <w:rsid w:val="001122D8"/>
    <w:rsid w:val="00112596"/>
    <w:rsid w:val="00112C47"/>
    <w:rsid w:val="00112CB7"/>
    <w:rsid w:val="00112E6A"/>
    <w:rsid w:val="001130A0"/>
    <w:rsid w:val="001131A7"/>
    <w:rsid w:val="001133DD"/>
    <w:rsid w:val="00113CB7"/>
    <w:rsid w:val="00113DB2"/>
    <w:rsid w:val="00113EE5"/>
    <w:rsid w:val="001143C2"/>
    <w:rsid w:val="001144E1"/>
    <w:rsid w:val="00114B51"/>
    <w:rsid w:val="00115603"/>
    <w:rsid w:val="00116106"/>
    <w:rsid w:val="00116C5B"/>
    <w:rsid w:val="00117302"/>
    <w:rsid w:val="00117C9B"/>
    <w:rsid w:val="00120343"/>
    <w:rsid w:val="00120447"/>
    <w:rsid w:val="00120770"/>
    <w:rsid w:val="00120D6B"/>
    <w:rsid w:val="00120D7B"/>
    <w:rsid w:val="0012108B"/>
    <w:rsid w:val="00121669"/>
    <w:rsid w:val="001216EB"/>
    <w:rsid w:val="00121780"/>
    <w:rsid w:val="001219E9"/>
    <w:rsid w:val="00121E32"/>
    <w:rsid w:val="00122776"/>
    <w:rsid w:val="001227C2"/>
    <w:rsid w:val="00122AB6"/>
    <w:rsid w:val="00122AED"/>
    <w:rsid w:val="00122C02"/>
    <w:rsid w:val="001239F2"/>
    <w:rsid w:val="00124203"/>
    <w:rsid w:val="001245E6"/>
    <w:rsid w:val="001246B4"/>
    <w:rsid w:val="001247A5"/>
    <w:rsid w:val="00124D72"/>
    <w:rsid w:val="001252C1"/>
    <w:rsid w:val="0012598D"/>
    <w:rsid w:val="00125FC9"/>
    <w:rsid w:val="00126382"/>
    <w:rsid w:val="00126A45"/>
    <w:rsid w:val="001276F3"/>
    <w:rsid w:val="00130045"/>
    <w:rsid w:val="00130C5F"/>
    <w:rsid w:val="001313F9"/>
    <w:rsid w:val="0013197A"/>
    <w:rsid w:val="00131EEA"/>
    <w:rsid w:val="0013217A"/>
    <w:rsid w:val="001323D6"/>
    <w:rsid w:val="00132E8D"/>
    <w:rsid w:val="001339F6"/>
    <w:rsid w:val="00133E38"/>
    <w:rsid w:val="00134476"/>
    <w:rsid w:val="001345D8"/>
    <w:rsid w:val="00134A1B"/>
    <w:rsid w:val="001352C8"/>
    <w:rsid w:val="00135782"/>
    <w:rsid w:val="001357F8"/>
    <w:rsid w:val="00135F1C"/>
    <w:rsid w:val="001362D5"/>
    <w:rsid w:val="00136453"/>
    <w:rsid w:val="001368BB"/>
    <w:rsid w:val="00136962"/>
    <w:rsid w:val="00136B68"/>
    <w:rsid w:val="001375EB"/>
    <w:rsid w:val="00137BA6"/>
    <w:rsid w:val="00137F03"/>
    <w:rsid w:val="001403A9"/>
    <w:rsid w:val="0014047E"/>
    <w:rsid w:val="0014073A"/>
    <w:rsid w:val="00141086"/>
    <w:rsid w:val="001411EA"/>
    <w:rsid w:val="001417B7"/>
    <w:rsid w:val="00141CF0"/>
    <w:rsid w:val="00142195"/>
    <w:rsid w:val="0014228E"/>
    <w:rsid w:val="00142983"/>
    <w:rsid w:val="00142CFA"/>
    <w:rsid w:val="001437A8"/>
    <w:rsid w:val="00143FA1"/>
    <w:rsid w:val="0014415A"/>
    <w:rsid w:val="001445D3"/>
    <w:rsid w:val="001451B1"/>
    <w:rsid w:val="001458E6"/>
    <w:rsid w:val="0014643D"/>
    <w:rsid w:val="0014670B"/>
    <w:rsid w:val="00146734"/>
    <w:rsid w:val="001469E7"/>
    <w:rsid w:val="00146B2D"/>
    <w:rsid w:val="0014726B"/>
    <w:rsid w:val="00147A09"/>
    <w:rsid w:val="00150211"/>
    <w:rsid w:val="00150464"/>
    <w:rsid w:val="00150E31"/>
    <w:rsid w:val="00152000"/>
    <w:rsid w:val="0015288D"/>
    <w:rsid w:val="00153521"/>
    <w:rsid w:val="001537AF"/>
    <w:rsid w:val="001537D4"/>
    <w:rsid w:val="00154385"/>
    <w:rsid w:val="00154758"/>
    <w:rsid w:val="00154BE6"/>
    <w:rsid w:val="001551FF"/>
    <w:rsid w:val="001554A8"/>
    <w:rsid w:val="001554F3"/>
    <w:rsid w:val="001569AF"/>
    <w:rsid w:val="0015754D"/>
    <w:rsid w:val="00157803"/>
    <w:rsid w:val="00157E1A"/>
    <w:rsid w:val="00160409"/>
    <w:rsid w:val="001605DF"/>
    <w:rsid w:val="0016092B"/>
    <w:rsid w:val="00160A31"/>
    <w:rsid w:val="00161090"/>
    <w:rsid w:val="00161145"/>
    <w:rsid w:val="0016176A"/>
    <w:rsid w:val="00162B7F"/>
    <w:rsid w:val="00162C89"/>
    <w:rsid w:val="00162E56"/>
    <w:rsid w:val="00162F7E"/>
    <w:rsid w:val="001632DA"/>
    <w:rsid w:val="00163C75"/>
    <w:rsid w:val="0016444D"/>
    <w:rsid w:val="00165713"/>
    <w:rsid w:val="00165FA2"/>
    <w:rsid w:val="00167632"/>
    <w:rsid w:val="001700B9"/>
    <w:rsid w:val="00170358"/>
    <w:rsid w:val="00170518"/>
    <w:rsid w:val="00170796"/>
    <w:rsid w:val="0017085D"/>
    <w:rsid w:val="0017090A"/>
    <w:rsid w:val="00172880"/>
    <w:rsid w:val="00172D72"/>
    <w:rsid w:val="00172FE2"/>
    <w:rsid w:val="001745D1"/>
    <w:rsid w:val="001748AC"/>
    <w:rsid w:val="00174C6C"/>
    <w:rsid w:val="001750BE"/>
    <w:rsid w:val="001752DE"/>
    <w:rsid w:val="001757AC"/>
    <w:rsid w:val="0017599C"/>
    <w:rsid w:val="0017629A"/>
    <w:rsid w:val="00176396"/>
    <w:rsid w:val="00176F45"/>
    <w:rsid w:val="001772CD"/>
    <w:rsid w:val="001773CE"/>
    <w:rsid w:val="00177658"/>
    <w:rsid w:val="00177C45"/>
    <w:rsid w:val="001803A7"/>
    <w:rsid w:val="00181833"/>
    <w:rsid w:val="00181968"/>
    <w:rsid w:val="00181AA1"/>
    <w:rsid w:val="00181ABE"/>
    <w:rsid w:val="00181DD7"/>
    <w:rsid w:val="001820AD"/>
    <w:rsid w:val="0018210E"/>
    <w:rsid w:val="001823E2"/>
    <w:rsid w:val="00184405"/>
    <w:rsid w:val="001852FF"/>
    <w:rsid w:val="00185473"/>
    <w:rsid w:val="001864B2"/>
    <w:rsid w:val="0018674F"/>
    <w:rsid w:val="001867B8"/>
    <w:rsid w:val="001868FC"/>
    <w:rsid w:val="001873DE"/>
    <w:rsid w:val="00187854"/>
    <w:rsid w:val="00187C95"/>
    <w:rsid w:val="001903A6"/>
    <w:rsid w:val="001909CF"/>
    <w:rsid w:val="001913B0"/>
    <w:rsid w:val="00191676"/>
    <w:rsid w:val="001916B4"/>
    <w:rsid w:val="00191DBA"/>
    <w:rsid w:val="001927E6"/>
    <w:rsid w:val="0019299E"/>
    <w:rsid w:val="00192E68"/>
    <w:rsid w:val="0019301F"/>
    <w:rsid w:val="001932C9"/>
    <w:rsid w:val="001936CD"/>
    <w:rsid w:val="00194193"/>
    <w:rsid w:val="00195056"/>
    <w:rsid w:val="001951D0"/>
    <w:rsid w:val="00196207"/>
    <w:rsid w:val="0019770C"/>
    <w:rsid w:val="00197807"/>
    <w:rsid w:val="00197CD7"/>
    <w:rsid w:val="00197D8B"/>
    <w:rsid w:val="00197F89"/>
    <w:rsid w:val="001A0483"/>
    <w:rsid w:val="001A064A"/>
    <w:rsid w:val="001A0BEE"/>
    <w:rsid w:val="001A0F20"/>
    <w:rsid w:val="001A114F"/>
    <w:rsid w:val="001A1216"/>
    <w:rsid w:val="001A1641"/>
    <w:rsid w:val="001A1D68"/>
    <w:rsid w:val="001A237B"/>
    <w:rsid w:val="001A2E9B"/>
    <w:rsid w:val="001A3076"/>
    <w:rsid w:val="001A3142"/>
    <w:rsid w:val="001A3280"/>
    <w:rsid w:val="001A3833"/>
    <w:rsid w:val="001A3F2B"/>
    <w:rsid w:val="001A403B"/>
    <w:rsid w:val="001A45A1"/>
    <w:rsid w:val="001A4633"/>
    <w:rsid w:val="001A4889"/>
    <w:rsid w:val="001A4E3E"/>
    <w:rsid w:val="001A4FC8"/>
    <w:rsid w:val="001A5BCE"/>
    <w:rsid w:val="001A68BA"/>
    <w:rsid w:val="001A6F1D"/>
    <w:rsid w:val="001A77C0"/>
    <w:rsid w:val="001A781D"/>
    <w:rsid w:val="001A7839"/>
    <w:rsid w:val="001A79A5"/>
    <w:rsid w:val="001A7C10"/>
    <w:rsid w:val="001B04E7"/>
    <w:rsid w:val="001B0603"/>
    <w:rsid w:val="001B0EC3"/>
    <w:rsid w:val="001B10B5"/>
    <w:rsid w:val="001B1C81"/>
    <w:rsid w:val="001B1F4C"/>
    <w:rsid w:val="001B1FBE"/>
    <w:rsid w:val="001B2055"/>
    <w:rsid w:val="001B3152"/>
    <w:rsid w:val="001B3B30"/>
    <w:rsid w:val="001B55B3"/>
    <w:rsid w:val="001B58A0"/>
    <w:rsid w:val="001B5B7D"/>
    <w:rsid w:val="001B61AA"/>
    <w:rsid w:val="001B6741"/>
    <w:rsid w:val="001C0528"/>
    <w:rsid w:val="001C0D00"/>
    <w:rsid w:val="001C0F7B"/>
    <w:rsid w:val="001C0FEB"/>
    <w:rsid w:val="001C11F1"/>
    <w:rsid w:val="001C33F6"/>
    <w:rsid w:val="001C45FF"/>
    <w:rsid w:val="001C5DCC"/>
    <w:rsid w:val="001C65FB"/>
    <w:rsid w:val="001C770E"/>
    <w:rsid w:val="001C7F4D"/>
    <w:rsid w:val="001D18F5"/>
    <w:rsid w:val="001D1A5E"/>
    <w:rsid w:val="001D24DD"/>
    <w:rsid w:val="001D2CA1"/>
    <w:rsid w:val="001D3740"/>
    <w:rsid w:val="001D47E1"/>
    <w:rsid w:val="001D51DD"/>
    <w:rsid w:val="001D5ECC"/>
    <w:rsid w:val="001D61C9"/>
    <w:rsid w:val="001D62AC"/>
    <w:rsid w:val="001D6560"/>
    <w:rsid w:val="001D66A5"/>
    <w:rsid w:val="001D7176"/>
    <w:rsid w:val="001D7623"/>
    <w:rsid w:val="001D7637"/>
    <w:rsid w:val="001D7EE2"/>
    <w:rsid w:val="001E048B"/>
    <w:rsid w:val="001E0BED"/>
    <w:rsid w:val="001E0FA6"/>
    <w:rsid w:val="001E1784"/>
    <w:rsid w:val="001E1921"/>
    <w:rsid w:val="001E29D6"/>
    <w:rsid w:val="001E2A55"/>
    <w:rsid w:val="001E2AE1"/>
    <w:rsid w:val="001E2AF0"/>
    <w:rsid w:val="001E2B7A"/>
    <w:rsid w:val="001E39DE"/>
    <w:rsid w:val="001E4704"/>
    <w:rsid w:val="001E49D1"/>
    <w:rsid w:val="001E4B9B"/>
    <w:rsid w:val="001E4BB1"/>
    <w:rsid w:val="001E4D14"/>
    <w:rsid w:val="001E4FA5"/>
    <w:rsid w:val="001E6131"/>
    <w:rsid w:val="001E6CD0"/>
    <w:rsid w:val="001E72F0"/>
    <w:rsid w:val="001E7419"/>
    <w:rsid w:val="001E7705"/>
    <w:rsid w:val="001E7B2D"/>
    <w:rsid w:val="001E7B35"/>
    <w:rsid w:val="001F02DD"/>
    <w:rsid w:val="001F0544"/>
    <w:rsid w:val="001F11BD"/>
    <w:rsid w:val="001F147D"/>
    <w:rsid w:val="001F2868"/>
    <w:rsid w:val="001F30C5"/>
    <w:rsid w:val="001F34F2"/>
    <w:rsid w:val="001F3733"/>
    <w:rsid w:val="001F3CAC"/>
    <w:rsid w:val="001F3E8A"/>
    <w:rsid w:val="001F4B0D"/>
    <w:rsid w:val="001F506F"/>
    <w:rsid w:val="001F5151"/>
    <w:rsid w:val="001F55B8"/>
    <w:rsid w:val="001F5DD3"/>
    <w:rsid w:val="001F5F7F"/>
    <w:rsid w:val="001F60FD"/>
    <w:rsid w:val="001F73B2"/>
    <w:rsid w:val="00200537"/>
    <w:rsid w:val="00200984"/>
    <w:rsid w:val="00200B8E"/>
    <w:rsid w:val="00201144"/>
    <w:rsid w:val="00201A0C"/>
    <w:rsid w:val="002026CD"/>
    <w:rsid w:val="00202DD4"/>
    <w:rsid w:val="00202EFF"/>
    <w:rsid w:val="0020564C"/>
    <w:rsid w:val="00205D7E"/>
    <w:rsid w:val="0020720E"/>
    <w:rsid w:val="00207316"/>
    <w:rsid w:val="0020762A"/>
    <w:rsid w:val="002079A9"/>
    <w:rsid w:val="00207D03"/>
    <w:rsid w:val="00210D7B"/>
    <w:rsid w:val="00210EB6"/>
    <w:rsid w:val="002114FF"/>
    <w:rsid w:val="00211B75"/>
    <w:rsid w:val="00211EAA"/>
    <w:rsid w:val="002124A4"/>
    <w:rsid w:val="00212F3D"/>
    <w:rsid w:val="00213185"/>
    <w:rsid w:val="0021347F"/>
    <w:rsid w:val="002138A4"/>
    <w:rsid w:val="00214526"/>
    <w:rsid w:val="00214ADA"/>
    <w:rsid w:val="00214B44"/>
    <w:rsid w:val="00215421"/>
    <w:rsid w:val="00215A57"/>
    <w:rsid w:val="00215E5C"/>
    <w:rsid w:val="00216136"/>
    <w:rsid w:val="00216987"/>
    <w:rsid w:val="00216E34"/>
    <w:rsid w:val="002171CC"/>
    <w:rsid w:val="00217639"/>
    <w:rsid w:val="0021789E"/>
    <w:rsid w:val="00217B13"/>
    <w:rsid w:val="00221594"/>
    <w:rsid w:val="002219B8"/>
    <w:rsid w:val="00221C48"/>
    <w:rsid w:val="00222279"/>
    <w:rsid w:val="00222793"/>
    <w:rsid w:val="00222864"/>
    <w:rsid w:val="00223791"/>
    <w:rsid w:val="00223876"/>
    <w:rsid w:val="00223F1A"/>
    <w:rsid w:val="002250E1"/>
    <w:rsid w:val="002259FE"/>
    <w:rsid w:val="00225E66"/>
    <w:rsid w:val="002260F6"/>
    <w:rsid w:val="00226428"/>
    <w:rsid w:val="0022653D"/>
    <w:rsid w:val="00226BDC"/>
    <w:rsid w:val="00227083"/>
    <w:rsid w:val="00227AF2"/>
    <w:rsid w:val="00227FFE"/>
    <w:rsid w:val="00230499"/>
    <w:rsid w:val="002306DB"/>
    <w:rsid w:val="00230AA8"/>
    <w:rsid w:val="00230D71"/>
    <w:rsid w:val="002319A0"/>
    <w:rsid w:val="00231B7A"/>
    <w:rsid w:val="00231E00"/>
    <w:rsid w:val="002320E1"/>
    <w:rsid w:val="0023309F"/>
    <w:rsid w:val="002333C3"/>
    <w:rsid w:val="00233B80"/>
    <w:rsid w:val="00233F2C"/>
    <w:rsid w:val="0023438F"/>
    <w:rsid w:val="0023466F"/>
    <w:rsid w:val="0023514B"/>
    <w:rsid w:val="002354B2"/>
    <w:rsid w:val="002355AC"/>
    <w:rsid w:val="002355DB"/>
    <w:rsid w:val="002358D1"/>
    <w:rsid w:val="00235A0A"/>
    <w:rsid w:val="00235B58"/>
    <w:rsid w:val="00235E74"/>
    <w:rsid w:val="0023611A"/>
    <w:rsid w:val="002366E6"/>
    <w:rsid w:val="0023680C"/>
    <w:rsid w:val="00236C60"/>
    <w:rsid w:val="00236F5B"/>
    <w:rsid w:val="002372CC"/>
    <w:rsid w:val="002378E5"/>
    <w:rsid w:val="00237E66"/>
    <w:rsid w:val="00240579"/>
    <w:rsid w:val="00240D50"/>
    <w:rsid w:val="00241265"/>
    <w:rsid w:val="00241842"/>
    <w:rsid w:val="00241971"/>
    <w:rsid w:val="00241BA5"/>
    <w:rsid w:val="00242425"/>
    <w:rsid w:val="00242C87"/>
    <w:rsid w:val="00242E48"/>
    <w:rsid w:val="00243122"/>
    <w:rsid w:val="002440FF"/>
    <w:rsid w:val="00244777"/>
    <w:rsid w:val="00244898"/>
    <w:rsid w:val="00244BAD"/>
    <w:rsid w:val="00244C9A"/>
    <w:rsid w:val="00245F72"/>
    <w:rsid w:val="00246D5B"/>
    <w:rsid w:val="00246EE1"/>
    <w:rsid w:val="00247434"/>
    <w:rsid w:val="00247720"/>
    <w:rsid w:val="00247E86"/>
    <w:rsid w:val="00247F63"/>
    <w:rsid w:val="002500DA"/>
    <w:rsid w:val="002516B5"/>
    <w:rsid w:val="0025189C"/>
    <w:rsid w:val="00251C1C"/>
    <w:rsid w:val="00252533"/>
    <w:rsid w:val="002527AB"/>
    <w:rsid w:val="00252D19"/>
    <w:rsid w:val="00253FBB"/>
    <w:rsid w:val="002542A5"/>
    <w:rsid w:val="00254A99"/>
    <w:rsid w:val="00254E61"/>
    <w:rsid w:val="00254F05"/>
    <w:rsid w:val="0025522D"/>
    <w:rsid w:val="00255795"/>
    <w:rsid w:val="00255B09"/>
    <w:rsid w:val="002563D9"/>
    <w:rsid w:val="00256B8C"/>
    <w:rsid w:val="00260D42"/>
    <w:rsid w:val="00261561"/>
    <w:rsid w:val="00261B40"/>
    <w:rsid w:val="00261C10"/>
    <w:rsid w:val="00262300"/>
    <w:rsid w:val="002624C6"/>
    <w:rsid w:val="002638EB"/>
    <w:rsid w:val="00264463"/>
    <w:rsid w:val="00264703"/>
    <w:rsid w:val="00264A47"/>
    <w:rsid w:val="0026598F"/>
    <w:rsid w:val="002662CF"/>
    <w:rsid w:val="002663E3"/>
    <w:rsid w:val="002668B0"/>
    <w:rsid w:val="00266E43"/>
    <w:rsid w:val="0026756C"/>
    <w:rsid w:val="00267B61"/>
    <w:rsid w:val="00267E9D"/>
    <w:rsid w:val="002702E4"/>
    <w:rsid w:val="00270BB6"/>
    <w:rsid w:val="002724A0"/>
    <w:rsid w:val="00272BF3"/>
    <w:rsid w:val="00273392"/>
    <w:rsid w:val="00273AE9"/>
    <w:rsid w:val="00273B02"/>
    <w:rsid w:val="00274909"/>
    <w:rsid w:val="00274F27"/>
    <w:rsid w:val="0027509C"/>
    <w:rsid w:val="00275C41"/>
    <w:rsid w:val="00276CF1"/>
    <w:rsid w:val="00276D60"/>
    <w:rsid w:val="00280A55"/>
    <w:rsid w:val="00281108"/>
    <w:rsid w:val="002812E2"/>
    <w:rsid w:val="0028146B"/>
    <w:rsid w:val="0028149E"/>
    <w:rsid w:val="0028213B"/>
    <w:rsid w:val="00282435"/>
    <w:rsid w:val="0028288F"/>
    <w:rsid w:val="00282A94"/>
    <w:rsid w:val="00282BE5"/>
    <w:rsid w:val="00282EE0"/>
    <w:rsid w:val="00283109"/>
    <w:rsid w:val="00283F4E"/>
    <w:rsid w:val="0028437D"/>
    <w:rsid w:val="00284622"/>
    <w:rsid w:val="00284D71"/>
    <w:rsid w:val="00285CC2"/>
    <w:rsid w:val="00286351"/>
    <w:rsid w:val="00286901"/>
    <w:rsid w:val="00286EB6"/>
    <w:rsid w:val="0028714F"/>
    <w:rsid w:val="0028751A"/>
    <w:rsid w:val="00287ADC"/>
    <w:rsid w:val="002906BF"/>
    <w:rsid w:val="002907B9"/>
    <w:rsid w:val="002914C8"/>
    <w:rsid w:val="00291AD4"/>
    <w:rsid w:val="002926BA"/>
    <w:rsid w:val="00292A94"/>
    <w:rsid w:val="00292D1A"/>
    <w:rsid w:val="00293670"/>
    <w:rsid w:val="00293806"/>
    <w:rsid w:val="0029381B"/>
    <w:rsid w:val="00294150"/>
    <w:rsid w:val="0029443C"/>
    <w:rsid w:val="00294F1E"/>
    <w:rsid w:val="0029529B"/>
    <w:rsid w:val="0029590D"/>
    <w:rsid w:val="00295912"/>
    <w:rsid w:val="00295D03"/>
    <w:rsid w:val="00295F1A"/>
    <w:rsid w:val="002960F8"/>
    <w:rsid w:val="002962F2"/>
    <w:rsid w:val="00296952"/>
    <w:rsid w:val="00296D69"/>
    <w:rsid w:val="00297922"/>
    <w:rsid w:val="00297C0B"/>
    <w:rsid w:val="00297E8F"/>
    <w:rsid w:val="00297F75"/>
    <w:rsid w:val="002A008F"/>
    <w:rsid w:val="002A1607"/>
    <w:rsid w:val="002A1ECA"/>
    <w:rsid w:val="002A2945"/>
    <w:rsid w:val="002A30CB"/>
    <w:rsid w:val="002A390F"/>
    <w:rsid w:val="002A3DAE"/>
    <w:rsid w:val="002A4381"/>
    <w:rsid w:val="002A5E34"/>
    <w:rsid w:val="002A5EEE"/>
    <w:rsid w:val="002A61D4"/>
    <w:rsid w:val="002A6230"/>
    <w:rsid w:val="002A6480"/>
    <w:rsid w:val="002A73DB"/>
    <w:rsid w:val="002A787D"/>
    <w:rsid w:val="002B014F"/>
    <w:rsid w:val="002B0ADB"/>
    <w:rsid w:val="002B0FB7"/>
    <w:rsid w:val="002B11BF"/>
    <w:rsid w:val="002B1BC2"/>
    <w:rsid w:val="002B27F0"/>
    <w:rsid w:val="002B2F57"/>
    <w:rsid w:val="002B4B9C"/>
    <w:rsid w:val="002B52B4"/>
    <w:rsid w:val="002B5346"/>
    <w:rsid w:val="002B53D8"/>
    <w:rsid w:val="002B6394"/>
    <w:rsid w:val="002B68DB"/>
    <w:rsid w:val="002B6E9C"/>
    <w:rsid w:val="002B73AC"/>
    <w:rsid w:val="002B79F1"/>
    <w:rsid w:val="002B7A91"/>
    <w:rsid w:val="002C0502"/>
    <w:rsid w:val="002C0545"/>
    <w:rsid w:val="002C0A75"/>
    <w:rsid w:val="002C0E03"/>
    <w:rsid w:val="002C1474"/>
    <w:rsid w:val="002C168C"/>
    <w:rsid w:val="002C2273"/>
    <w:rsid w:val="002C3900"/>
    <w:rsid w:val="002C43A4"/>
    <w:rsid w:val="002C443A"/>
    <w:rsid w:val="002C4E05"/>
    <w:rsid w:val="002C4E8C"/>
    <w:rsid w:val="002C600F"/>
    <w:rsid w:val="002C6635"/>
    <w:rsid w:val="002C66A8"/>
    <w:rsid w:val="002C6C46"/>
    <w:rsid w:val="002C7200"/>
    <w:rsid w:val="002D0088"/>
    <w:rsid w:val="002D00CB"/>
    <w:rsid w:val="002D0397"/>
    <w:rsid w:val="002D0C7B"/>
    <w:rsid w:val="002D0DAF"/>
    <w:rsid w:val="002D1310"/>
    <w:rsid w:val="002D1572"/>
    <w:rsid w:val="002D1F0B"/>
    <w:rsid w:val="002D260A"/>
    <w:rsid w:val="002D2945"/>
    <w:rsid w:val="002D2C61"/>
    <w:rsid w:val="002D38D5"/>
    <w:rsid w:val="002D3C44"/>
    <w:rsid w:val="002D4A9A"/>
    <w:rsid w:val="002D4B3D"/>
    <w:rsid w:val="002D4C7E"/>
    <w:rsid w:val="002D54B5"/>
    <w:rsid w:val="002D55D5"/>
    <w:rsid w:val="002D56DD"/>
    <w:rsid w:val="002D6A61"/>
    <w:rsid w:val="002D7324"/>
    <w:rsid w:val="002D7B8C"/>
    <w:rsid w:val="002E05E2"/>
    <w:rsid w:val="002E0643"/>
    <w:rsid w:val="002E08BF"/>
    <w:rsid w:val="002E1066"/>
    <w:rsid w:val="002E1AEE"/>
    <w:rsid w:val="002E20AA"/>
    <w:rsid w:val="002E238B"/>
    <w:rsid w:val="002E2899"/>
    <w:rsid w:val="002E2A05"/>
    <w:rsid w:val="002E2FCB"/>
    <w:rsid w:val="002E4263"/>
    <w:rsid w:val="002E4A5F"/>
    <w:rsid w:val="002E51D9"/>
    <w:rsid w:val="002E5440"/>
    <w:rsid w:val="002E54F4"/>
    <w:rsid w:val="002E5973"/>
    <w:rsid w:val="002E5AF2"/>
    <w:rsid w:val="002E5C9A"/>
    <w:rsid w:val="002E5E9D"/>
    <w:rsid w:val="002E61D9"/>
    <w:rsid w:val="002E6AC7"/>
    <w:rsid w:val="002E79C0"/>
    <w:rsid w:val="002F00E2"/>
    <w:rsid w:val="002F07AC"/>
    <w:rsid w:val="002F12BE"/>
    <w:rsid w:val="002F1366"/>
    <w:rsid w:val="002F1F0D"/>
    <w:rsid w:val="002F2034"/>
    <w:rsid w:val="002F2FB5"/>
    <w:rsid w:val="002F4195"/>
    <w:rsid w:val="002F446C"/>
    <w:rsid w:val="002F4761"/>
    <w:rsid w:val="002F4B03"/>
    <w:rsid w:val="002F4EEB"/>
    <w:rsid w:val="002F520B"/>
    <w:rsid w:val="002F56DC"/>
    <w:rsid w:val="002F762D"/>
    <w:rsid w:val="002F7A87"/>
    <w:rsid w:val="0030063E"/>
    <w:rsid w:val="003012CE"/>
    <w:rsid w:val="00301C6E"/>
    <w:rsid w:val="00301F72"/>
    <w:rsid w:val="00302121"/>
    <w:rsid w:val="003024A6"/>
    <w:rsid w:val="00302C85"/>
    <w:rsid w:val="00302C97"/>
    <w:rsid w:val="00302D21"/>
    <w:rsid w:val="003030EC"/>
    <w:rsid w:val="003037B8"/>
    <w:rsid w:val="00303AA7"/>
    <w:rsid w:val="00303EE0"/>
    <w:rsid w:val="00304925"/>
    <w:rsid w:val="00305600"/>
    <w:rsid w:val="003059BB"/>
    <w:rsid w:val="003059E1"/>
    <w:rsid w:val="00305D10"/>
    <w:rsid w:val="00307800"/>
    <w:rsid w:val="0030796E"/>
    <w:rsid w:val="003079CB"/>
    <w:rsid w:val="00307C93"/>
    <w:rsid w:val="0031045F"/>
    <w:rsid w:val="0031091D"/>
    <w:rsid w:val="003119E3"/>
    <w:rsid w:val="00312F85"/>
    <w:rsid w:val="003142A0"/>
    <w:rsid w:val="003143E2"/>
    <w:rsid w:val="00314C97"/>
    <w:rsid w:val="003157E0"/>
    <w:rsid w:val="003159C1"/>
    <w:rsid w:val="00315B63"/>
    <w:rsid w:val="00315CA9"/>
    <w:rsid w:val="003164BA"/>
    <w:rsid w:val="00317248"/>
    <w:rsid w:val="00317374"/>
    <w:rsid w:val="00317B36"/>
    <w:rsid w:val="00317BEC"/>
    <w:rsid w:val="0032041D"/>
    <w:rsid w:val="0032087C"/>
    <w:rsid w:val="003213CE"/>
    <w:rsid w:val="0032166C"/>
    <w:rsid w:val="003217F9"/>
    <w:rsid w:val="00322E50"/>
    <w:rsid w:val="00323327"/>
    <w:rsid w:val="00323B07"/>
    <w:rsid w:val="00323FA0"/>
    <w:rsid w:val="00324151"/>
    <w:rsid w:val="00324CED"/>
    <w:rsid w:val="00324E23"/>
    <w:rsid w:val="00324F61"/>
    <w:rsid w:val="003268AD"/>
    <w:rsid w:val="00326E82"/>
    <w:rsid w:val="00327341"/>
    <w:rsid w:val="0033090D"/>
    <w:rsid w:val="00331807"/>
    <w:rsid w:val="00331851"/>
    <w:rsid w:val="00331E33"/>
    <w:rsid w:val="003323DA"/>
    <w:rsid w:val="00332452"/>
    <w:rsid w:val="00332AE2"/>
    <w:rsid w:val="003336FA"/>
    <w:rsid w:val="00333B34"/>
    <w:rsid w:val="00334D68"/>
    <w:rsid w:val="00335522"/>
    <w:rsid w:val="00335D74"/>
    <w:rsid w:val="00336029"/>
    <w:rsid w:val="00336384"/>
    <w:rsid w:val="00336559"/>
    <w:rsid w:val="003365F5"/>
    <w:rsid w:val="0033670E"/>
    <w:rsid w:val="0033682E"/>
    <w:rsid w:val="003368DA"/>
    <w:rsid w:val="0033692F"/>
    <w:rsid w:val="00336DDC"/>
    <w:rsid w:val="00336E89"/>
    <w:rsid w:val="0033704A"/>
    <w:rsid w:val="003374F9"/>
    <w:rsid w:val="00337854"/>
    <w:rsid w:val="003400BC"/>
    <w:rsid w:val="00340727"/>
    <w:rsid w:val="0034099E"/>
    <w:rsid w:val="00340AE7"/>
    <w:rsid w:val="003416A0"/>
    <w:rsid w:val="00341BC8"/>
    <w:rsid w:val="003420E2"/>
    <w:rsid w:val="00342786"/>
    <w:rsid w:val="00342F1A"/>
    <w:rsid w:val="00343DB0"/>
    <w:rsid w:val="0034401B"/>
    <w:rsid w:val="00344B1B"/>
    <w:rsid w:val="00344D98"/>
    <w:rsid w:val="00345838"/>
    <w:rsid w:val="00345A61"/>
    <w:rsid w:val="00345B16"/>
    <w:rsid w:val="00345C03"/>
    <w:rsid w:val="0034605F"/>
    <w:rsid w:val="003461F1"/>
    <w:rsid w:val="00346720"/>
    <w:rsid w:val="0034673C"/>
    <w:rsid w:val="00346DC5"/>
    <w:rsid w:val="00347209"/>
    <w:rsid w:val="0034783D"/>
    <w:rsid w:val="00347B2B"/>
    <w:rsid w:val="003503FF"/>
    <w:rsid w:val="0035096E"/>
    <w:rsid w:val="00351B84"/>
    <w:rsid w:val="00351C2E"/>
    <w:rsid w:val="003521A0"/>
    <w:rsid w:val="00352C03"/>
    <w:rsid w:val="00352EE9"/>
    <w:rsid w:val="003530E5"/>
    <w:rsid w:val="00353C55"/>
    <w:rsid w:val="00354F72"/>
    <w:rsid w:val="0035504F"/>
    <w:rsid w:val="0035565D"/>
    <w:rsid w:val="00355D32"/>
    <w:rsid w:val="003564EC"/>
    <w:rsid w:val="003567D7"/>
    <w:rsid w:val="003579B2"/>
    <w:rsid w:val="00357E1A"/>
    <w:rsid w:val="00357EDE"/>
    <w:rsid w:val="003608FB"/>
    <w:rsid w:val="00360BD6"/>
    <w:rsid w:val="00360F67"/>
    <w:rsid w:val="00361241"/>
    <w:rsid w:val="00361C0E"/>
    <w:rsid w:val="003622E7"/>
    <w:rsid w:val="00362360"/>
    <w:rsid w:val="00362940"/>
    <w:rsid w:val="00362A46"/>
    <w:rsid w:val="00362D83"/>
    <w:rsid w:val="0036358E"/>
    <w:rsid w:val="003635F1"/>
    <w:rsid w:val="00363796"/>
    <w:rsid w:val="00363BB5"/>
    <w:rsid w:val="00364243"/>
    <w:rsid w:val="0036434A"/>
    <w:rsid w:val="00364B62"/>
    <w:rsid w:val="003655BF"/>
    <w:rsid w:val="003667A3"/>
    <w:rsid w:val="00367255"/>
    <w:rsid w:val="00367449"/>
    <w:rsid w:val="0036768E"/>
    <w:rsid w:val="0036783C"/>
    <w:rsid w:val="00367B92"/>
    <w:rsid w:val="00367EE6"/>
    <w:rsid w:val="00370092"/>
    <w:rsid w:val="0037024F"/>
    <w:rsid w:val="00370CEA"/>
    <w:rsid w:val="00370F7F"/>
    <w:rsid w:val="003717A3"/>
    <w:rsid w:val="00371ED1"/>
    <w:rsid w:val="00372760"/>
    <w:rsid w:val="00373138"/>
    <w:rsid w:val="0037336F"/>
    <w:rsid w:val="003741D9"/>
    <w:rsid w:val="0037457B"/>
    <w:rsid w:val="003748E2"/>
    <w:rsid w:val="00375927"/>
    <w:rsid w:val="0037620D"/>
    <w:rsid w:val="00376272"/>
    <w:rsid w:val="003763F7"/>
    <w:rsid w:val="0037642F"/>
    <w:rsid w:val="003771AB"/>
    <w:rsid w:val="003775F5"/>
    <w:rsid w:val="00377723"/>
    <w:rsid w:val="003810AE"/>
    <w:rsid w:val="00381116"/>
    <w:rsid w:val="00381687"/>
    <w:rsid w:val="003823A2"/>
    <w:rsid w:val="00382911"/>
    <w:rsid w:val="00382F0F"/>
    <w:rsid w:val="003831F7"/>
    <w:rsid w:val="003832FE"/>
    <w:rsid w:val="0038357B"/>
    <w:rsid w:val="00383751"/>
    <w:rsid w:val="00383B57"/>
    <w:rsid w:val="00383E5C"/>
    <w:rsid w:val="0038427E"/>
    <w:rsid w:val="0038455F"/>
    <w:rsid w:val="00384735"/>
    <w:rsid w:val="0038559D"/>
    <w:rsid w:val="00385662"/>
    <w:rsid w:val="003856FB"/>
    <w:rsid w:val="00386149"/>
    <w:rsid w:val="003865D6"/>
    <w:rsid w:val="00386958"/>
    <w:rsid w:val="00386FDD"/>
    <w:rsid w:val="00387FAC"/>
    <w:rsid w:val="003906FA"/>
    <w:rsid w:val="00392B77"/>
    <w:rsid w:val="00392CC9"/>
    <w:rsid w:val="00392E45"/>
    <w:rsid w:val="00393EF7"/>
    <w:rsid w:val="0039418C"/>
    <w:rsid w:val="003941DD"/>
    <w:rsid w:val="003946B7"/>
    <w:rsid w:val="00394731"/>
    <w:rsid w:val="003952C8"/>
    <w:rsid w:val="00395AD8"/>
    <w:rsid w:val="00395F5D"/>
    <w:rsid w:val="003961A6"/>
    <w:rsid w:val="003964BD"/>
    <w:rsid w:val="00396698"/>
    <w:rsid w:val="003967CC"/>
    <w:rsid w:val="00396814"/>
    <w:rsid w:val="00397D89"/>
    <w:rsid w:val="003A05A6"/>
    <w:rsid w:val="003A05C6"/>
    <w:rsid w:val="003A0FF5"/>
    <w:rsid w:val="003A17A5"/>
    <w:rsid w:val="003A29AD"/>
    <w:rsid w:val="003A3074"/>
    <w:rsid w:val="003A3234"/>
    <w:rsid w:val="003A3E36"/>
    <w:rsid w:val="003A449F"/>
    <w:rsid w:val="003A4988"/>
    <w:rsid w:val="003A58C3"/>
    <w:rsid w:val="003A591B"/>
    <w:rsid w:val="003A5B8A"/>
    <w:rsid w:val="003A6284"/>
    <w:rsid w:val="003A6718"/>
    <w:rsid w:val="003A6B88"/>
    <w:rsid w:val="003A6CF1"/>
    <w:rsid w:val="003A6FBA"/>
    <w:rsid w:val="003A749B"/>
    <w:rsid w:val="003A77F5"/>
    <w:rsid w:val="003A7ACC"/>
    <w:rsid w:val="003A7B51"/>
    <w:rsid w:val="003A7F44"/>
    <w:rsid w:val="003B094B"/>
    <w:rsid w:val="003B0BDE"/>
    <w:rsid w:val="003B0EED"/>
    <w:rsid w:val="003B0F2D"/>
    <w:rsid w:val="003B119D"/>
    <w:rsid w:val="003B18B8"/>
    <w:rsid w:val="003B21A4"/>
    <w:rsid w:val="003B2381"/>
    <w:rsid w:val="003B2401"/>
    <w:rsid w:val="003B2463"/>
    <w:rsid w:val="003B2670"/>
    <w:rsid w:val="003B26BD"/>
    <w:rsid w:val="003B28D3"/>
    <w:rsid w:val="003B2BC6"/>
    <w:rsid w:val="003B315B"/>
    <w:rsid w:val="003B3188"/>
    <w:rsid w:val="003B4219"/>
    <w:rsid w:val="003B4789"/>
    <w:rsid w:val="003B4B25"/>
    <w:rsid w:val="003B4E9C"/>
    <w:rsid w:val="003B4F3D"/>
    <w:rsid w:val="003B53B2"/>
    <w:rsid w:val="003B6478"/>
    <w:rsid w:val="003B6497"/>
    <w:rsid w:val="003B6860"/>
    <w:rsid w:val="003B686C"/>
    <w:rsid w:val="003B68AA"/>
    <w:rsid w:val="003B6AC8"/>
    <w:rsid w:val="003C055E"/>
    <w:rsid w:val="003C1480"/>
    <w:rsid w:val="003C1E45"/>
    <w:rsid w:val="003C1F2D"/>
    <w:rsid w:val="003C1FB2"/>
    <w:rsid w:val="003C24E2"/>
    <w:rsid w:val="003C2A50"/>
    <w:rsid w:val="003C2AFB"/>
    <w:rsid w:val="003C2D78"/>
    <w:rsid w:val="003C3ED1"/>
    <w:rsid w:val="003C4CAC"/>
    <w:rsid w:val="003C52C6"/>
    <w:rsid w:val="003C567F"/>
    <w:rsid w:val="003C634E"/>
    <w:rsid w:val="003C66C1"/>
    <w:rsid w:val="003C7413"/>
    <w:rsid w:val="003C742D"/>
    <w:rsid w:val="003D0198"/>
    <w:rsid w:val="003D027F"/>
    <w:rsid w:val="003D0760"/>
    <w:rsid w:val="003D07F9"/>
    <w:rsid w:val="003D0A8E"/>
    <w:rsid w:val="003D0C80"/>
    <w:rsid w:val="003D119D"/>
    <w:rsid w:val="003D15B8"/>
    <w:rsid w:val="003D19D3"/>
    <w:rsid w:val="003D1FA9"/>
    <w:rsid w:val="003D2209"/>
    <w:rsid w:val="003D2C75"/>
    <w:rsid w:val="003D2D2D"/>
    <w:rsid w:val="003D30CE"/>
    <w:rsid w:val="003D34EC"/>
    <w:rsid w:val="003D3EA3"/>
    <w:rsid w:val="003D40E8"/>
    <w:rsid w:val="003D4BE9"/>
    <w:rsid w:val="003D4F69"/>
    <w:rsid w:val="003D5B91"/>
    <w:rsid w:val="003D6151"/>
    <w:rsid w:val="003D6911"/>
    <w:rsid w:val="003D69BE"/>
    <w:rsid w:val="003E05DF"/>
    <w:rsid w:val="003E0FA8"/>
    <w:rsid w:val="003E154C"/>
    <w:rsid w:val="003E1B63"/>
    <w:rsid w:val="003E266C"/>
    <w:rsid w:val="003E2842"/>
    <w:rsid w:val="003E29B7"/>
    <w:rsid w:val="003E33C6"/>
    <w:rsid w:val="003E46F8"/>
    <w:rsid w:val="003E485F"/>
    <w:rsid w:val="003E54FC"/>
    <w:rsid w:val="003E57B4"/>
    <w:rsid w:val="003E5864"/>
    <w:rsid w:val="003E5AFE"/>
    <w:rsid w:val="003E722F"/>
    <w:rsid w:val="003E7F35"/>
    <w:rsid w:val="003F010B"/>
    <w:rsid w:val="003F0A00"/>
    <w:rsid w:val="003F0FB2"/>
    <w:rsid w:val="003F13D0"/>
    <w:rsid w:val="003F1875"/>
    <w:rsid w:val="003F22EF"/>
    <w:rsid w:val="003F2A83"/>
    <w:rsid w:val="003F2EEE"/>
    <w:rsid w:val="003F305B"/>
    <w:rsid w:val="003F46B7"/>
    <w:rsid w:val="003F4E47"/>
    <w:rsid w:val="003F5041"/>
    <w:rsid w:val="003F5ECC"/>
    <w:rsid w:val="003F6741"/>
    <w:rsid w:val="003F74BD"/>
    <w:rsid w:val="003F75F3"/>
    <w:rsid w:val="003F7B59"/>
    <w:rsid w:val="004001A7"/>
    <w:rsid w:val="004002DD"/>
    <w:rsid w:val="00400C38"/>
    <w:rsid w:val="00401195"/>
    <w:rsid w:val="004015BA"/>
    <w:rsid w:val="00401A33"/>
    <w:rsid w:val="004028F2"/>
    <w:rsid w:val="00402AB6"/>
    <w:rsid w:val="00403517"/>
    <w:rsid w:val="00403EDA"/>
    <w:rsid w:val="00404294"/>
    <w:rsid w:val="004044A0"/>
    <w:rsid w:val="0040635A"/>
    <w:rsid w:val="004065D1"/>
    <w:rsid w:val="00410846"/>
    <w:rsid w:val="0041088D"/>
    <w:rsid w:val="004115DF"/>
    <w:rsid w:val="00411EA9"/>
    <w:rsid w:val="00412E2F"/>
    <w:rsid w:val="00413737"/>
    <w:rsid w:val="00414767"/>
    <w:rsid w:val="004149DD"/>
    <w:rsid w:val="00415C5B"/>
    <w:rsid w:val="00415CCD"/>
    <w:rsid w:val="004163DE"/>
    <w:rsid w:val="004165B9"/>
    <w:rsid w:val="0041662E"/>
    <w:rsid w:val="00416B3A"/>
    <w:rsid w:val="00416BD8"/>
    <w:rsid w:val="00417A6B"/>
    <w:rsid w:val="00417AC7"/>
    <w:rsid w:val="00417E27"/>
    <w:rsid w:val="00417FBD"/>
    <w:rsid w:val="00420019"/>
    <w:rsid w:val="00420F89"/>
    <w:rsid w:val="00423B9A"/>
    <w:rsid w:val="00423E15"/>
    <w:rsid w:val="00423FFB"/>
    <w:rsid w:val="0042401F"/>
    <w:rsid w:val="00424384"/>
    <w:rsid w:val="00424531"/>
    <w:rsid w:val="0042496D"/>
    <w:rsid w:val="00425F13"/>
    <w:rsid w:val="004264D3"/>
    <w:rsid w:val="004274C6"/>
    <w:rsid w:val="004302D1"/>
    <w:rsid w:val="0043058F"/>
    <w:rsid w:val="00430637"/>
    <w:rsid w:val="00430739"/>
    <w:rsid w:val="004307CD"/>
    <w:rsid w:val="00430D52"/>
    <w:rsid w:val="00431263"/>
    <w:rsid w:val="00431B2F"/>
    <w:rsid w:val="00431D5C"/>
    <w:rsid w:val="00431FE4"/>
    <w:rsid w:val="0043233E"/>
    <w:rsid w:val="00432348"/>
    <w:rsid w:val="004329F1"/>
    <w:rsid w:val="00432A19"/>
    <w:rsid w:val="00432C17"/>
    <w:rsid w:val="00433227"/>
    <w:rsid w:val="004335D7"/>
    <w:rsid w:val="00433D14"/>
    <w:rsid w:val="00434346"/>
    <w:rsid w:val="00434AFC"/>
    <w:rsid w:val="00434B84"/>
    <w:rsid w:val="00434C17"/>
    <w:rsid w:val="00435223"/>
    <w:rsid w:val="004356D1"/>
    <w:rsid w:val="00435C02"/>
    <w:rsid w:val="00436937"/>
    <w:rsid w:val="00437906"/>
    <w:rsid w:val="004409B1"/>
    <w:rsid w:val="00441A47"/>
    <w:rsid w:val="00441B85"/>
    <w:rsid w:val="0044267B"/>
    <w:rsid w:val="00442BC0"/>
    <w:rsid w:val="00443337"/>
    <w:rsid w:val="00445821"/>
    <w:rsid w:val="004464B1"/>
    <w:rsid w:val="0044723A"/>
    <w:rsid w:val="00447566"/>
    <w:rsid w:val="0044759C"/>
    <w:rsid w:val="0044787A"/>
    <w:rsid w:val="00447EC8"/>
    <w:rsid w:val="0045165D"/>
    <w:rsid w:val="004517A3"/>
    <w:rsid w:val="00452E73"/>
    <w:rsid w:val="00452E7A"/>
    <w:rsid w:val="00453216"/>
    <w:rsid w:val="00453732"/>
    <w:rsid w:val="004541FF"/>
    <w:rsid w:val="004545D6"/>
    <w:rsid w:val="00455752"/>
    <w:rsid w:val="004561CE"/>
    <w:rsid w:val="00456874"/>
    <w:rsid w:val="0045791C"/>
    <w:rsid w:val="004603F9"/>
    <w:rsid w:val="00460584"/>
    <w:rsid w:val="00460ABA"/>
    <w:rsid w:val="00460E9B"/>
    <w:rsid w:val="0046106C"/>
    <w:rsid w:val="00461624"/>
    <w:rsid w:val="00461E44"/>
    <w:rsid w:val="004623FC"/>
    <w:rsid w:val="00463495"/>
    <w:rsid w:val="00465AD3"/>
    <w:rsid w:val="0046684F"/>
    <w:rsid w:val="00466D9A"/>
    <w:rsid w:val="004671C8"/>
    <w:rsid w:val="00467E2D"/>
    <w:rsid w:val="00470518"/>
    <w:rsid w:val="004706F9"/>
    <w:rsid w:val="00470CED"/>
    <w:rsid w:val="00471A3C"/>
    <w:rsid w:val="00471CD9"/>
    <w:rsid w:val="004724F9"/>
    <w:rsid w:val="00472725"/>
    <w:rsid w:val="00472E5A"/>
    <w:rsid w:val="00473115"/>
    <w:rsid w:val="00473721"/>
    <w:rsid w:val="0047448B"/>
    <w:rsid w:val="00474D3C"/>
    <w:rsid w:val="0047504C"/>
    <w:rsid w:val="00475216"/>
    <w:rsid w:val="004757F0"/>
    <w:rsid w:val="00475A89"/>
    <w:rsid w:val="00475FCF"/>
    <w:rsid w:val="0047643B"/>
    <w:rsid w:val="00480320"/>
    <w:rsid w:val="004809E7"/>
    <w:rsid w:val="00481484"/>
    <w:rsid w:val="00481706"/>
    <w:rsid w:val="00481C0E"/>
    <w:rsid w:val="00481D3C"/>
    <w:rsid w:val="00482055"/>
    <w:rsid w:val="00482671"/>
    <w:rsid w:val="0048285C"/>
    <w:rsid w:val="00483015"/>
    <w:rsid w:val="00483429"/>
    <w:rsid w:val="004839CD"/>
    <w:rsid w:val="00483B73"/>
    <w:rsid w:val="00483DF1"/>
    <w:rsid w:val="004848F3"/>
    <w:rsid w:val="00484AF9"/>
    <w:rsid w:val="00485157"/>
    <w:rsid w:val="00485989"/>
    <w:rsid w:val="00485C11"/>
    <w:rsid w:val="00485C9F"/>
    <w:rsid w:val="00486064"/>
    <w:rsid w:val="004863E9"/>
    <w:rsid w:val="00486855"/>
    <w:rsid w:val="0048702A"/>
    <w:rsid w:val="00487F86"/>
    <w:rsid w:val="004901B5"/>
    <w:rsid w:val="00490569"/>
    <w:rsid w:val="00490BCD"/>
    <w:rsid w:val="00490FCC"/>
    <w:rsid w:val="00491084"/>
    <w:rsid w:val="00491334"/>
    <w:rsid w:val="004913EE"/>
    <w:rsid w:val="00491A3D"/>
    <w:rsid w:val="0049249B"/>
    <w:rsid w:val="00492E6F"/>
    <w:rsid w:val="004934E0"/>
    <w:rsid w:val="00493F7E"/>
    <w:rsid w:val="00494285"/>
    <w:rsid w:val="0049443D"/>
    <w:rsid w:val="00494A4D"/>
    <w:rsid w:val="00495290"/>
    <w:rsid w:val="00495699"/>
    <w:rsid w:val="00495965"/>
    <w:rsid w:val="004960AF"/>
    <w:rsid w:val="004968DB"/>
    <w:rsid w:val="00496AE5"/>
    <w:rsid w:val="00497CFC"/>
    <w:rsid w:val="004A039F"/>
    <w:rsid w:val="004A0BC5"/>
    <w:rsid w:val="004A1026"/>
    <w:rsid w:val="004A1A54"/>
    <w:rsid w:val="004A216C"/>
    <w:rsid w:val="004A2E4D"/>
    <w:rsid w:val="004A2F6E"/>
    <w:rsid w:val="004A35DE"/>
    <w:rsid w:val="004A3638"/>
    <w:rsid w:val="004A37C1"/>
    <w:rsid w:val="004A38E5"/>
    <w:rsid w:val="004A394C"/>
    <w:rsid w:val="004A3958"/>
    <w:rsid w:val="004A3B57"/>
    <w:rsid w:val="004A42D8"/>
    <w:rsid w:val="004A4B17"/>
    <w:rsid w:val="004A4DD6"/>
    <w:rsid w:val="004A5289"/>
    <w:rsid w:val="004A5379"/>
    <w:rsid w:val="004A56A9"/>
    <w:rsid w:val="004A59A5"/>
    <w:rsid w:val="004A59FC"/>
    <w:rsid w:val="004A5B60"/>
    <w:rsid w:val="004A63FB"/>
    <w:rsid w:val="004A6431"/>
    <w:rsid w:val="004A6CA7"/>
    <w:rsid w:val="004A74CA"/>
    <w:rsid w:val="004A76DC"/>
    <w:rsid w:val="004B0192"/>
    <w:rsid w:val="004B09AB"/>
    <w:rsid w:val="004B10AA"/>
    <w:rsid w:val="004B11E6"/>
    <w:rsid w:val="004B1BA3"/>
    <w:rsid w:val="004B2FE9"/>
    <w:rsid w:val="004B3398"/>
    <w:rsid w:val="004B34F7"/>
    <w:rsid w:val="004B51FD"/>
    <w:rsid w:val="004B54BD"/>
    <w:rsid w:val="004B61C7"/>
    <w:rsid w:val="004B6474"/>
    <w:rsid w:val="004B694D"/>
    <w:rsid w:val="004B6ACD"/>
    <w:rsid w:val="004B6E14"/>
    <w:rsid w:val="004B712E"/>
    <w:rsid w:val="004B7946"/>
    <w:rsid w:val="004C0772"/>
    <w:rsid w:val="004C082D"/>
    <w:rsid w:val="004C0BF6"/>
    <w:rsid w:val="004C0C67"/>
    <w:rsid w:val="004C1389"/>
    <w:rsid w:val="004C167B"/>
    <w:rsid w:val="004C30AC"/>
    <w:rsid w:val="004C32DA"/>
    <w:rsid w:val="004C3373"/>
    <w:rsid w:val="004C39E6"/>
    <w:rsid w:val="004C3B6E"/>
    <w:rsid w:val="004C3F2D"/>
    <w:rsid w:val="004C4740"/>
    <w:rsid w:val="004C47DB"/>
    <w:rsid w:val="004C47F0"/>
    <w:rsid w:val="004C4AFA"/>
    <w:rsid w:val="004C4E95"/>
    <w:rsid w:val="004C5209"/>
    <w:rsid w:val="004C59D8"/>
    <w:rsid w:val="004C5E3A"/>
    <w:rsid w:val="004C6105"/>
    <w:rsid w:val="004C61CB"/>
    <w:rsid w:val="004C64BD"/>
    <w:rsid w:val="004C6632"/>
    <w:rsid w:val="004C69AE"/>
    <w:rsid w:val="004C7520"/>
    <w:rsid w:val="004C78D7"/>
    <w:rsid w:val="004C78EB"/>
    <w:rsid w:val="004C7986"/>
    <w:rsid w:val="004D00F9"/>
    <w:rsid w:val="004D06AC"/>
    <w:rsid w:val="004D09E6"/>
    <w:rsid w:val="004D106A"/>
    <w:rsid w:val="004D1344"/>
    <w:rsid w:val="004D1B00"/>
    <w:rsid w:val="004D1BAB"/>
    <w:rsid w:val="004D2420"/>
    <w:rsid w:val="004D2B2F"/>
    <w:rsid w:val="004D2DEB"/>
    <w:rsid w:val="004D3335"/>
    <w:rsid w:val="004D3549"/>
    <w:rsid w:val="004D40B5"/>
    <w:rsid w:val="004D497C"/>
    <w:rsid w:val="004D4990"/>
    <w:rsid w:val="004D4B67"/>
    <w:rsid w:val="004D4D9C"/>
    <w:rsid w:val="004D4FA6"/>
    <w:rsid w:val="004D5151"/>
    <w:rsid w:val="004D5478"/>
    <w:rsid w:val="004D643D"/>
    <w:rsid w:val="004D65D2"/>
    <w:rsid w:val="004D68CC"/>
    <w:rsid w:val="004D6A1C"/>
    <w:rsid w:val="004D7570"/>
    <w:rsid w:val="004E0181"/>
    <w:rsid w:val="004E1178"/>
    <w:rsid w:val="004E280A"/>
    <w:rsid w:val="004E2BA6"/>
    <w:rsid w:val="004E43B8"/>
    <w:rsid w:val="004E479D"/>
    <w:rsid w:val="004E4CDC"/>
    <w:rsid w:val="004E5CF1"/>
    <w:rsid w:val="004E61C4"/>
    <w:rsid w:val="004E6684"/>
    <w:rsid w:val="004E6A0C"/>
    <w:rsid w:val="004E6C64"/>
    <w:rsid w:val="004E7332"/>
    <w:rsid w:val="004F0487"/>
    <w:rsid w:val="004F0666"/>
    <w:rsid w:val="004F0842"/>
    <w:rsid w:val="004F08FD"/>
    <w:rsid w:val="004F0B84"/>
    <w:rsid w:val="004F16E6"/>
    <w:rsid w:val="004F189B"/>
    <w:rsid w:val="004F2104"/>
    <w:rsid w:val="004F2294"/>
    <w:rsid w:val="004F255E"/>
    <w:rsid w:val="004F2D90"/>
    <w:rsid w:val="004F35D3"/>
    <w:rsid w:val="004F37C9"/>
    <w:rsid w:val="004F423A"/>
    <w:rsid w:val="004F44FF"/>
    <w:rsid w:val="004F4504"/>
    <w:rsid w:val="004F474C"/>
    <w:rsid w:val="004F4AE1"/>
    <w:rsid w:val="004F5010"/>
    <w:rsid w:val="004F574F"/>
    <w:rsid w:val="004F5F14"/>
    <w:rsid w:val="004F663F"/>
    <w:rsid w:val="004F68EF"/>
    <w:rsid w:val="0050036A"/>
    <w:rsid w:val="0050064D"/>
    <w:rsid w:val="00500AE4"/>
    <w:rsid w:val="00500DCE"/>
    <w:rsid w:val="00500FB1"/>
    <w:rsid w:val="00501082"/>
    <w:rsid w:val="005017F0"/>
    <w:rsid w:val="005018F6"/>
    <w:rsid w:val="00501ECA"/>
    <w:rsid w:val="00502B26"/>
    <w:rsid w:val="00502DF2"/>
    <w:rsid w:val="00503027"/>
    <w:rsid w:val="00503618"/>
    <w:rsid w:val="00503BF2"/>
    <w:rsid w:val="00503F30"/>
    <w:rsid w:val="0050444D"/>
    <w:rsid w:val="00504C5D"/>
    <w:rsid w:val="00504EE0"/>
    <w:rsid w:val="00505484"/>
    <w:rsid w:val="005054DF"/>
    <w:rsid w:val="005055AD"/>
    <w:rsid w:val="00505C24"/>
    <w:rsid w:val="00505D42"/>
    <w:rsid w:val="00505EA7"/>
    <w:rsid w:val="005064C3"/>
    <w:rsid w:val="00506FD8"/>
    <w:rsid w:val="00507114"/>
    <w:rsid w:val="00507553"/>
    <w:rsid w:val="005079B3"/>
    <w:rsid w:val="00507AA0"/>
    <w:rsid w:val="00507B43"/>
    <w:rsid w:val="0051064F"/>
    <w:rsid w:val="00510745"/>
    <w:rsid w:val="00510B14"/>
    <w:rsid w:val="00510B3E"/>
    <w:rsid w:val="00510C6F"/>
    <w:rsid w:val="00510EE2"/>
    <w:rsid w:val="005122C5"/>
    <w:rsid w:val="005127D5"/>
    <w:rsid w:val="005128B4"/>
    <w:rsid w:val="00512F92"/>
    <w:rsid w:val="00513080"/>
    <w:rsid w:val="005130E5"/>
    <w:rsid w:val="00513C57"/>
    <w:rsid w:val="0051484A"/>
    <w:rsid w:val="00514915"/>
    <w:rsid w:val="00514ADE"/>
    <w:rsid w:val="00515402"/>
    <w:rsid w:val="00515872"/>
    <w:rsid w:val="00515D1C"/>
    <w:rsid w:val="00515D91"/>
    <w:rsid w:val="00515EF3"/>
    <w:rsid w:val="00516B47"/>
    <w:rsid w:val="00516D42"/>
    <w:rsid w:val="00516D88"/>
    <w:rsid w:val="00516E3A"/>
    <w:rsid w:val="00517C1A"/>
    <w:rsid w:val="00521B4A"/>
    <w:rsid w:val="00521C07"/>
    <w:rsid w:val="00521E05"/>
    <w:rsid w:val="0052234A"/>
    <w:rsid w:val="005223FE"/>
    <w:rsid w:val="00522548"/>
    <w:rsid w:val="00522F38"/>
    <w:rsid w:val="00523529"/>
    <w:rsid w:val="00523D1D"/>
    <w:rsid w:val="005241C0"/>
    <w:rsid w:val="00524397"/>
    <w:rsid w:val="00524E4E"/>
    <w:rsid w:val="00524FA1"/>
    <w:rsid w:val="00525BD5"/>
    <w:rsid w:val="00525D0A"/>
    <w:rsid w:val="00525D8E"/>
    <w:rsid w:val="00525F46"/>
    <w:rsid w:val="00526532"/>
    <w:rsid w:val="005268FD"/>
    <w:rsid w:val="00526C49"/>
    <w:rsid w:val="00526EC9"/>
    <w:rsid w:val="0052750C"/>
    <w:rsid w:val="0052796A"/>
    <w:rsid w:val="00527A20"/>
    <w:rsid w:val="00530388"/>
    <w:rsid w:val="005309E0"/>
    <w:rsid w:val="00530C18"/>
    <w:rsid w:val="0053156D"/>
    <w:rsid w:val="005319CA"/>
    <w:rsid w:val="0053214C"/>
    <w:rsid w:val="0053289E"/>
    <w:rsid w:val="00532F71"/>
    <w:rsid w:val="0053465D"/>
    <w:rsid w:val="005348DD"/>
    <w:rsid w:val="00534B3B"/>
    <w:rsid w:val="00534EC1"/>
    <w:rsid w:val="005358B9"/>
    <w:rsid w:val="005369FC"/>
    <w:rsid w:val="00536F0A"/>
    <w:rsid w:val="00537959"/>
    <w:rsid w:val="00537A48"/>
    <w:rsid w:val="00537AE3"/>
    <w:rsid w:val="00540544"/>
    <w:rsid w:val="005406C6"/>
    <w:rsid w:val="00541C9F"/>
    <w:rsid w:val="005421E2"/>
    <w:rsid w:val="0054229E"/>
    <w:rsid w:val="00542640"/>
    <w:rsid w:val="005428BD"/>
    <w:rsid w:val="00543924"/>
    <w:rsid w:val="00543A17"/>
    <w:rsid w:val="00543B3C"/>
    <w:rsid w:val="005444FD"/>
    <w:rsid w:val="005447BF"/>
    <w:rsid w:val="00544817"/>
    <w:rsid w:val="00544C2B"/>
    <w:rsid w:val="00545071"/>
    <w:rsid w:val="00545448"/>
    <w:rsid w:val="00545727"/>
    <w:rsid w:val="005459ED"/>
    <w:rsid w:val="00546265"/>
    <w:rsid w:val="00546609"/>
    <w:rsid w:val="00546B36"/>
    <w:rsid w:val="00546B73"/>
    <w:rsid w:val="00546D8C"/>
    <w:rsid w:val="0054790A"/>
    <w:rsid w:val="00547D54"/>
    <w:rsid w:val="00547DD9"/>
    <w:rsid w:val="00550305"/>
    <w:rsid w:val="005504C1"/>
    <w:rsid w:val="0055079A"/>
    <w:rsid w:val="00550EED"/>
    <w:rsid w:val="00550FA3"/>
    <w:rsid w:val="0055110B"/>
    <w:rsid w:val="005511CB"/>
    <w:rsid w:val="00552135"/>
    <w:rsid w:val="00552DEE"/>
    <w:rsid w:val="00552F64"/>
    <w:rsid w:val="005533F7"/>
    <w:rsid w:val="00553A04"/>
    <w:rsid w:val="00553BC6"/>
    <w:rsid w:val="005545E1"/>
    <w:rsid w:val="00554827"/>
    <w:rsid w:val="00554A68"/>
    <w:rsid w:val="00554A9E"/>
    <w:rsid w:val="00555913"/>
    <w:rsid w:val="005559D7"/>
    <w:rsid w:val="00555ACC"/>
    <w:rsid w:val="00556316"/>
    <w:rsid w:val="005563A9"/>
    <w:rsid w:val="00556C2D"/>
    <w:rsid w:val="005575AE"/>
    <w:rsid w:val="00557FA4"/>
    <w:rsid w:val="0056023B"/>
    <w:rsid w:val="00560353"/>
    <w:rsid w:val="005605C1"/>
    <w:rsid w:val="005607CC"/>
    <w:rsid w:val="00560A3D"/>
    <w:rsid w:val="00560FCA"/>
    <w:rsid w:val="005610B8"/>
    <w:rsid w:val="005614B6"/>
    <w:rsid w:val="00561B45"/>
    <w:rsid w:val="0056212D"/>
    <w:rsid w:val="00562187"/>
    <w:rsid w:val="005622D3"/>
    <w:rsid w:val="005622F1"/>
    <w:rsid w:val="005625A1"/>
    <w:rsid w:val="0056308A"/>
    <w:rsid w:val="005635B0"/>
    <w:rsid w:val="00563A5C"/>
    <w:rsid w:val="0056470F"/>
    <w:rsid w:val="0056477E"/>
    <w:rsid w:val="00564B23"/>
    <w:rsid w:val="00564D83"/>
    <w:rsid w:val="00564F67"/>
    <w:rsid w:val="00565427"/>
    <w:rsid w:val="00565B46"/>
    <w:rsid w:val="00565BE7"/>
    <w:rsid w:val="00565E3A"/>
    <w:rsid w:val="005661B3"/>
    <w:rsid w:val="00566B91"/>
    <w:rsid w:val="005672C9"/>
    <w:rsid w:val="005675FF"/>
    <w:rsid w:val="00567D7F"/>
    <w:rsid w:val="005702AE"/>
    <w:rsid w:val="005708E4"/>
    <w:rsid w:val="00571289"/>
    <w:rsid w:val="00571954"/>
    <w:rsid w:val="00571FDC"/>
    <w:rsid w:val="0057245F"/>
    <w:rsid w:val="005731BB"/>
    <w:rsid w:val="00574FCF"/>
    <w:rsid w:val="00575123"/>
    <w:rsid w:val="00575B41"/>
    <w:rsid w:val="00575BE2"/>
    <w:rsid w:val="00575CF2"/>
    <w:rsid w:val="00576108"/>
    <w:rsid w:val="00577310"/>
    <w:rsid w:val="00577A10"/>
    <w:rsid w:val="00577BA1"/>
    <w:rsid w:val="00577BAA"/>
    <w:rsid w:val="00577BBE"/>
    <w:rsid w:val="00577C51"/>
    <w:rsid w:val="005800C6"/>
    <w:rsid w:val="00580875"/>
    <w:rsid w:val="005809E7"/>
    <w:rsid w:val="00580B35"/>
    <w:rsid w:val="005811B6"/>
    <w:rsid w:val="005813F0"/>
    <w:rsid w:val="00581E5F"/>
    <w:rsid w:val="00582120"/>
    <w:rsid w:val="00582313"/>
    <w:rsid w:val="005826B7"/>
    <w:rsid w:val="00582C02"/>
    <w:rsid w:val="00582DCC"/>
    <w:rsid w:val="005834A1"/>
    <w:rsid w:val="00584414"/>
    <w:rsid w:val="0058493B"/>
    <w:rsid w:val="005849AD"/>
    <w:rsid w:val="00584DCE"/>
    <w:rsid w:val="00584EAC"/>
    <w:rsid w:val="005857B8"/>
    <w:rsid w:val="005869A3"/>
    <w:rsid w:val="00586A0E"/>
    <w:rsid w:val="00587AA2"/>
    <w:rsid w:val="005901DF"/>
    <w:rsid w:val="00590212"/>
    <w:rsid w:val="00590546"/>
    <w:rsid w:val="00590647"/>
    <w:rsid w:val="0059131E"/>
    <w:rsid w:val="00591687"/>
    <w:rsid w:val="005920C3"/>
    <w:rsid w:val="005923AD"/>
    <w:rsid w:val="00592AA7"/>
    <w:rsid w:val="005933F5"/>
    <w:rsid w:val="00593917"/>
    <w:rsid w:val="00594167"/>
    <w:rsid w:val="00594EDA"/>
    <w:rsid w:val="00596179"/>
    <w:rsid w:val="005967AB"/>
    <w:rsid w:val="005968C1"/>
    <w:rsid w:val="00596953"/>
    <w:rsid w:val="00596A68"/>
    <w:rsid w:val="00596EC1"/>
    <w:rsid w:val="00597198"/>
    <w:rsid w:val="005972E7"/>
    <w:rsid w:val="0059730D"/>
    <w:rsid w:val="00597AC5"/>
    <w:rsid w:val="005A08AA"/>
    <w:rsid w:val="005A1DFB"/>
    <w:rsid w:val="005A321D"/>
    <w:rsid w:val="005A321E"/>
    <w:rsid w:val="005A3259"/>
    <w:rsid w:val="005A3481"/>
    <w:rsid w:val="005A3631"/>
    <w:rsid w:val="005A4135"/>
    <w:rsid w:val="005A4539"/>
    <w:rsid w:val="005A45D4"/>
    <w:rsid w:val="005A5086"/>
    <w:rsid w:val="005A6788"/>
    <w:rsid w:val="005A67E3"/>
    <w:rsid w:val="005A7188"/>
    <w:rsid w:val="005A7191"/>
    <w:rsid w:val="005A7708"/>
    <w:rsid w:val="005A78AB"/>
    <w:rsid w:val="005A7C69"/>
    <w:rsid w:val="005B0E1D"/>
    <w:rsid w:val="005B11C5"/>
    <w:rsid w:val="005B1628"/>
    <w:rsid w:val="005B1828"/>
    <w:rsid w:val="005B1B8E"/>
    <w:rsid w:val="005B1C17"/>
    <w:rsid w:val="005B1CC6"/>
    <w:rsid w:val="005B1DBA"/>
    <w:rsid w:val="005B21F4"/>
    <w:rsid w:val="005B2E24"/>
    <w:rsid w:val="005B2F02"/>
    <w:rsid w:val="005B2F60"/>
    <w:rsid w:val="005B324B"/>
    <w:rsid w:val="005B3711"/>
    <w:rsid w:val="005B385F"/>
    <w:rsid w:val="005B4577"/>
    <w:rsid w:val="005B49E3"/>
    <w:rsid w:val="005B4DDF"/>
    <w:rsid w:val="005B5010"/>
    <w:rsid w:val="005B5AEF"/>
    <w:rsid w:val="005B6C03"/>
    <w:rsid w:val="005B6C45"/>
    <w:rsid w:val="005B7047"/>
    <w:rsid w:val="005B7A6A"/>
    <w:rsid w:val="005B7C18"/>
    <w:rsid w:val="005B7C6D"/>
    <w:rsid w:val="005C1157"/>
    <w:rsid w:val="005C29E8"/>
    <w:rsid w:val="005C29FE"/>
    <w:rsid w:val="005C2B60"/>
    <w:rsid w:val="005C2C8F"/>
    <w:rsid w:val="005C2F03"/>
    <w:rsid w:val="005C311D"/>
    <w:rsid w:val="005C3A52"/>
    <w:rsid w:val="005C3FBB"/>
    <w:rsid w:val="005C43A0"/>
    <w:rsid w:val="005C4914"/>
    <w:rsid w:val="005C4987"/>
    <w:rsid w:val="005C4A5C"/>
    <w:rsid w:val="005C55AA"/>
    <w:rsid w:val="005C57C7"/>
    <w:rsid w:val="005C5D79"/>
    <w:rsid w:val="005C6B1D"/>
    <w:rsid w:val="005C734D"/>
    <w:rsid w:val="005C73A1"/>
    <w:rsid w:val="005C750D"/>
    <w:rsid w:val="005C75F0"/>
    <w:rsid w:val="005C7FED"/>
    <w:rsid w:val="005D046B"/>
    <w:rsid w:val="005D1617"/>
    <w:rsid w:val="005D1D14"/>
    <w:rsid w:val="005D22FF"/>
    <w:rsid w:val="005D304A"/>
    <w:rsid w:val="005D308D"/>
    <w:rsid w:val="005D33DF"/>
    <w:rsid w:val="005D33E7"/>
    <w:rsid w:val="005D349E"/>
    <w:rsid w:val="005D358F"/>
    <w:rsid w:val="005D369E"/>
    <w:rsid w:val="005D416B"/>
    <w:rsid w:val="005D4665"/>
    <w:rsid w:val="005D5293"/>
    <w:rsid w:val="005D58FB"/>
    <w:rsid w:val="005D5DD7"/>
    <w:rsid w:val="005D604E"/>
    <w:rsid w:val="005D60CF"/>
    <w:rsid w:val="005D6B84"/>
    <w:rsid w:val="005D6EAE"/>
    <w:rsid w:val="005D75B2"/>
    <w:rsid w:val="005D76D0"/>
    <w:rsid w:val="005D7E4B"/>
    <w:rsid w:val="005E137D"/>
    <w:rsid w:val="005E1434"/>
    <w:rsid w:val="005E2140"/>
    <w:rsid w:val="005E2938"/>
    <w:rsid w:val="005E2A9F"/>
    <w:rsid w:val="005E38C3"/>
    <w:rsid w:val="005E408D"/>
    <w:rsid w:val="005E4143"/>
    <w:rsid w:val="005E434B"/>
    <w:rsid w:val="005E45C1"/>
    <w:rsid w:val="005E46D0"/>
    <w:rsid w:val="005E4804"/>
    <w:rsid w:val="005E4C13"/>
    <w:rsid w:val="005E4D42"/>
    <w:rsid w:val="005E5108"/>
    <w:rsid w:val="005E5464"/>
    <w:rsid w:val="005E5918"/>
    <w:rsid w:val="005E5CA2"/>
    <w:rsid w:val="005E6619"/>
    <w:rsid w:val="005E71D1"/>
    <w:rsid w:val="005E7549"/>
    <w:rsid w:val="005E7752"/>
    <w:rsid w:val="005F0529"/>
    <w:rsid w:val="005F06E2"/>
    <w:rsid w:val="005F1074"/>
    <w:rsid w:val="005F1096"/>
    <w:rsid w:val="005F16FB"/>
    <w:rsid w:val="005F1CF0"/>
    <w:rsid w:val="005F1F23"/>
    <w:rsid w:val="005F2C6D"/>
    <w:rsid w:val="005F2E5D"/>
    <w:rsid w:val="005F3019"/>
    <w:rsid w:val="005F3090"/>
    <w:rsid w:val="005F3415"/>
    <w:rsid w:val="005F3643"/>
    <w:rsid w:val="005F41C0"/>
    <w:rsid w:val="005F4B8E"/>
    <w:rsid w:val="005F537C"/>
    <w:rsid w:val="005F6457"/>
    <w:rsid w:val="005F6999"/>
    <w:rsid w:val="005F6B0C"/>
    <w:rsid w:val="005F78DC"/>
    <w:rsid w:val="005F7DDB"/>
    <w:rsid w:val="006005F5"/>
    <w:rsid w:val="00600A44"/>
    <w:rsid w:val="00600D19"/>
    <w:rsid w:val="00601453"/>
    <w:rsid w:val="00602311"/>
    <w:rsid w:val="006023A3"/>
    <w:rsid w:val="00602656"/>
    <w:rsid w:val="00603D0C"/>
    <w:rsid w:val="00605287"/>
    <w:rsid w:val="0060558F"/>
    <w:rsid w:val="00605866"/>
    <w:rsid w:val="00605AD7"/>
    <w:rsid w:val="00605CD5"/>
    <w:rsid w:val="00606507"/>
    <w:rsid w:val="0060676A"/>
    <w:rsid w:val="0060693A"/>
    <w:rsid w:val="00607020"/>
    <w:rsid w:val="0060711C"/>
    <w:rsid w:val="00610092"/>
    <w:rsid w:val="00610943"/>
    <w:rsid w:val="006109B0"/>
    <w:rsid w:val="00611371"/>
    <w:rsid w:val="006117CB"/>
    <w:rsid w:val="006119F7"/>
    <w:rsid w:val="00612719"/>
    <w:rsid w:val="00612916"/>
    <w:rsid w:val="0061295A"/>
    <w:rsid w:val="00612AD4"/>
    <w:rsid w:val="00613B2C"/>
    <w:rsid w:val="00613FB0"/>
    <w:rsid w:val="00614BAF"/>
    <w:rsid w:val="00614E17"/>
    <w:rsid w:val="00614E21"/>
    <w:rsid w:val="00615339"/>
    <w:rsid w:val="00615BB2"/>
    <w:rsid w:val="00616119"/>
    <w:rsid w:val="00616339"/>
    <w:rsid w:val="0061639C"/>
    <w:rsid w:val="00617087"/>
    <w:rsid w:val="0061781A"/>
    <w:rsid w:val="006208BA"/>
    <w:rsid w:val="006213A4"/>
    <w:rsid w:val="00621C4B"/>
    <w:rsid w:val="006220B2"/>
    <w:rsid w:val="00623145"/>
    <w:rsid w:val="00624473"/>
    <w:rsid w:val="00625333"/>
    <w:rsid w:val="00626056"/>
    <w:rsid w:val="00626342"/>
    <w:rsid w:val="0062648E"/>
    <w:rsid w:val="00626AF3"/>
    <w:rsid w:val="00626ED6"/>
    <w:rsid w:val="006274FB"/>
    <w:rsid w:val="00627777"/>
    <w:rsid w:val="006277CA"/>
    <w:rsid w:val="00627FEA"/>
    <w:rsid w:val="00632040"/>
    <w:rsid w:val="0063263F"/>
    <w:rsid w:val="00632653"/>
    <w:rsid w:val="00632DAA"/>
    <w:rsid w:val="006330C8"/>
    <w:rsid w:val="0063314A"/>
    <w:rsid w:val="00633F69"/>
    <w:rsid w:val="00634432"/>
    <w:rsid w:val="006345C0"/>
    <w:rsid w:val="00634CBF"/>
    <w:rsid w:val="00634E59"/>
    <w:rsid w:val="00635CFC"/>
    <w:rsid w:val="00635ECD"/>
    <w:rsid w:val="00635FB2"/>
    <w:rsid w:val="00636163"/>
    <w:rsid w:val="00637D74"/>
    <w:rsid w:val="00637E2B"/>
    <w:rsid w:val="00637F5F"/>
    <w:rsid w:val="006404E9"/>
    <w:rsid w:val="006405A5"/>
    <w:rsid w:val="00641459"/>
    <w:rsid w:val="0064160F"/>
    <w:rsid w:val="006418FE"/>
    <w:rsid w:val="00641D46"/>
    <w:rsid w:val="00641EAE"/>
    <w:rsid w:val="006428BF"/>
    <w:rsid w:val="00642B4D"/>
    <w:rsid w:val="006436CE"/>
    <w:rsid w:val="006443FE"/>
    <w:rsid w:val="00644778"/>
    <w:rsid w:val="00645276"/>
    <w:rsid w:val="006455D1"/>
    <w:rsid w:val="006466A5"/>
    <w:rsid w:val="0064681C"/>
    <w:rsid w:val="00646B01"/>
    <w:rsid w:val="00646C96"/>
    <w:rsid w:val="00647506"/>
    <w:rsid w:val="00647890"/>
    <w:rsid w:val="0065010C"/>
    <w:rsid w:val="00650D88"/>
    <w:rsid w:val="0065123F"/>
    <w:rsid w:val="00651556"/>
    <w:rsid w:val="006515C3"/>
    <w:rsid w:val="006518CE"/>
    <w:rsid w:val="00651AF6"/>
    <w:rsid w:val="006521DF"/>
    <w:rsid w:val="00652233"/>
    <w:rsid w:val="00652D29"/>
    <w:rsid w:val="00653013"/>
    <w:rsid w:val="006530C0"/>
    <w:rsid w:val="00653748"/>
    <w:rsid w:val="00653793"/>
    <w:rsid w:val="0065519C"/>
    <w:rsid w:val="00655C8E"/>
    <w:rsid w:val="00655ECB"/>
    <w:rsid w:val="0065611E"/>
    <w:rsid w:val="006561BB"/>
    <w:rsid w:val="00656497"/>
    <w:rsid w:val="00656E74"/>
    <w:rsid w:val="00657233"/>
    <w:rsid w:val="006578C8"/>
    <w:rsid w:val="00657A95"/>
    <w:rsid w:val="0066177D"/>
    <w:rsid w:val="006618B2"/>
    <w:rsid w:val="00661B81"/>
    <w:rsid w:val="00662027"/>
    <w:rsid w:val="006625B1"/>
    <w:rsid w:val="006629F4"/>
    <w:rsid w:val="00663243"/>
    <w:rsid w:val="00663438"/>
    <w:rsid w:val="00663A34"/>
    <w:rsid w:val="00664192"/>
    <w:rsid w:val="006644B7"/>
    <w:rsid w:val="006654C3"/>
    <w:rsid w:val="00665D92"/>
    <w:rsid w:val="00666676"/>
    <w:rsid w:val="006673D5"/>
    <w:rsid w:val="00667663"/>
    <w:rsid w:val="00667992"/>
    <w:rsid w:val="00667AC5"/>
    <w:rsid w:val="006702D8"/>
    <w:rsid w:val="0067075C"/>
    <w:rsid w:val="00670F10"/>
    <w:rsid w:val="00671472"/>
    <w:rsid w:val="00672F55"/>
    <w:rsid w:val="00674659"/>
    <w:rsid w:val="00674B50"/>
    <w:rsid w:val="00675E2E"/>
    <w:rsid w:val="0067609B"/>
    <w:rsid w:val="006760EF"/>
    <w:rsid w:val="00676E01"/>
    <w:rsid w:val="00677494"/>
    <w:rsid w:val="006801A2"/>
    <w:rsid w:val="00680478"/>
    <w:rsid w:val="00681111"/>
    <w:rsid w:val="00681123"/>
    <w:rsid w:val="006815D5"/>
    <w:rsid w:val="0068265A"/>
    <w:rsid w:val="0068272A"/>
    <w:rsid w:val="0068357B"/>
    <w:rsid w:val="00683BA3"/>
    <w:rsid w:val="00684FCD"/>
    <w:rsid w:val="00685407"/>
    <w:rsid w:val="00685B36"/>
    <w:rsid w:val="00685B4C"/>
    <w:rsid w:val="006866F7"/>
    <w:rsid w:val="00686BC1"/>
    <w:rsid w:val="00686BDB"/>
    <w:rsid w:val="006874CA"/>
    <w:rsid w:val="00687789"/>
    <w:rsid w:val="00687B54"/>
    <w:rsid w:val="00687DDF"/>
    <w:rsid w:val="00687E55"/>
    <w:rsid w:val="00690282"/>
    <w:rsid w:val="00690843"/>
    <w:rsid w:val="00690B58"/>
    <w:rsid w:val="00691161"/>
    <w:rsid w:val="0069144C"/>
    <w:rsid w:val="00691A62"/>
    <w:rsid w:val="00691D53"/>
    <w:rsid w:val="0069239A"/>
    <w:rsid w:val="00692A9D"/>
    <w:rsid w:val="006930B9"/>
    <w:rsid w:val="006949A9"/>
    <w:rsid w:val="00694B9C"/>
    <w:rsid w:val="00695003"/>
    <w:rsid w:val="00695944"/>
    <w:rsid w:val="00695CA0"/>
    <w:rsid w:val="00695DBE"/>
    <w:rsid w:val="00696808"/>
    <w:rsid w:val="00697E6A"/>
    <w:rsid w:val="006A00A6"/>
    <w:rsid w:val="006A00C4"/>
    <w:rsid w:val="006A0725"/>
    <w:rsid w:val="006A0AE7"/>
    <w:rsid w:val="006A17CD"/>
    <w:rsid w:val="006A1878"/>
    <w:rsid w:val="006A2303"/>
    <w:rsid w:val="006A27D0"/>
    <w:rsid w:val="006A3BBB"/>
    <w:rsid w:val="006A3FE6"/>
    <w:rsid w:val="006A4610"/>
    <w:rsid w:val="006A4634"/>
    <w:rsid w:val="006A465C"/>
    <w:rsid w:val="006A4C07"/>
    <w:rsid w:val="006A6923"/>
    <w:rsid w:val="006A6F16"/>
    <w:rsid w:val="006A7380"/>
    <w:rsid w:val="006A73DE"/>
    <w:rsid w:val="006A7D6E"/>
    <w:rsid w:val="006B0D86"/>
    <w:rsid w:val="006B0EC1"/>
    <w:rsid w:val="006B1CBB"/>
    <w:rsid w:val="006B2BDE"/>
    <w:rsid w:val="006B2FE6"/>
    <w:rsid w:val="006B3EB6"/>
    <w:rsid w:val="006B4962"/>
    <w:rsid w:val="006B4AE2"/>
    <w:rsid w:val="006B5775"/>
    <w:rsid w:val="006B5F64"/>
    <w:rsid w:val="006B6312"/>
    <w:rsid w:val="006B674D"/>
    <w:rsid w:val="006B67C3"/>
    <w:rsid w:val="006B6F5B"/>
    <w:rsid w:val="006B74DA"/>
    <w:rsid w:val="006B7E49"/>
    <w:rsid w:val="006B7FCF"/>
    <w:rsid w:val="006C03DB"/>
    <w:rsid w:val="006C05D5"/>
    <w:rsid w:val="006C06CD"/>
    <w:rsid w:val="006C0B62"/>
    <w:rsid w:val="006C0CDE"/>
    <w:rsid w:val="006C0FFE"/>
    <w:rsid w:val="006C19A9"/>
    <w:rsid w:val="006C1EB1"/>
    <w:rsid w:val="006C2073"/>
    <w:rsid w:val="006C2381"/>
    <w:rsid w:val="006C23D5"/>
    <w:rsid w:val="006C3078"/>
    <w:rsid w:val="006C3C12"/>
    <w:rsid w:val="006C4F5E"/>
    <w:rsid w:val="006C6449"/>
    <w:rsid w:val="006C6669"/>
    <w:rsid w:val="006C75CA"/>
    <w:rsid w:val="006C786B"/>
    <w:rsid w:val="006D04B2"/>
    <w:rsid w:val="006D056E"/>
    <w:rsid w:val="006D092C"/>
    <w:rsid w:val="006D1124"/>
    <w:rsid w:val="006D13BC"/>
    <w:rsid w:val="006D1C85"/>
    <w:rsid w:val="006D2D9B"/>
    <w:rsid w:val="006D35EA"/>
    <w:rsid w:val="006D481C"/>
    <w:rsid w:val="006D4BBD"/>
    <w:rsid w:val="006D5400"/>
    <w:rsid w:val="006D5452"/>
    <w:rsid w:val="006D562C"/>
    <w:rsid w:val="006D60BF"/>
    <w:rsid w:val="006D6875"/>
    <w:rsid w:val="006D73EC"/>
    <w:rsid w:val="006D76D1"/>
    <w:rsid w:val="006E017C"/>
    <w:rsid w:val="006E0588"/>
    <w:rsid w:val="006E065C"/>
    <w:rsid w:val="006E0860"/>
    <w:rsid w:val="006E10E1"/>
    <w:rsid w:val="006E147E"/>
    <w:rsid w:val="006E2616"/>
    <w:rsid w:val="006E2917"/>
    <w:rsid w:val="006E2BAA"/>
    <w:rsid w:val="006E380E"/>
    <w:rsid w:val="006E4A81"/>
    <w:rsid w:val="006E4D2E"/>
    <w:rsid w:val="006E5CBB"/>
    <w:rsid w:val="006E6299"/>
    <w:rsid w:val="006E79A0"/>
    <w:rsid w:val="006F0609"/>
    <w:rsid w:val="006F1056"/>
    <w:rsid w:val="006F1BDE"/>
    <w:rsid w:val="006F276C"/>
    <w:rsid w:val="006F2874"/>
    <w:rsid w:val="006F2BE8"/>
    <w:rsid w:val="006F331F"/>
    <w:rsid w:val="006F3854"/>
    <w:rsid w:val="006F4205"/>
    <w:rsid w:val="006F42BE"/>
    <w:rsid w:val="006F45E9"/>
    <w:rsid w:val="006F4C7A"/>
    <w:rsid w:val="006F57F5"/>
    <w:rsid w:val="006F5B5B"/>
    <w:rsid w:val="006F5D39"/>
    <w:rsid w:val="006F5DC3"/>
    <w:rsid w:val="006F5EF0"/>
    <w:rsid w:val="006F6413"/>
    <w:rsid w:val="006F7005"/>
    <w:rsid w:val="006F7898"/>
    <w:rsid w:val="006F7999"/>
    <w:rsid w:val="006F7A20"/>
    <w:rsid w:val="006F7A52"/>
    <w:rsid w:val="006F7ECF"/>
    <w:rsid w:val="0070006E"/>
    <w:rsid w:val="00700207"/>
    <w:rsid w:val="0070024C"/>
    <w:rsid w:val="00700F7F"/>
    <w:rsid w:val="00701A84"/>
    <w:rsid w:val="00702075"/>
    <w:rsid w:val="007026B8"/>
    <w:rsid w:val="00702BE6"/>
    <w:rsid w:val="00703387"/>
    <w:rsid w:val="00703752"/>
    <w:rsid w:val="007038EB"/>
    <w:rsid w:val="007040F6"/>
    <w:rsid w:val="00705021"/>
    <w:rsid w:val="00705BD5"/>
    <w:rsid w:val="00706113"/>
    <w:rsid w:val="00706155"/>
    <w:rsid w:val="007065B3"/>
    <w:rsid w:val="007065D7"/>
    <w:rsid w:val="00706676"/>
    <w:rsid w:val="0070735E"/>
    <w:rsid w:val="007073DF"/>
    <w:rsid w:val="007114DB"/>
    <w:rsid w:val="00712859"/>
    <w:rsid w:val="00712D74"/>
    <w:rsid w:val="007142E5"/>
    <w:rsid w:val="00714802"/>
    <w:rsid w:val="00714DA5"/>
    <w:rsid w:val="00714FC5"/>
    <w:rsid w:val="0071500C"/>
    <w:rsid w:val="007156EC"/>
    <w:rsid w:val="00715AA6"/>
    <w:rsid w:val="00715CA2"/>
    <w:rsid w:val="007165E4"/>
    <w:rsid w:val="0071679F"/>
    <w:rsid w:val="00716C03"/>
    <w:rsid w:val="007178B4"/>
    <w:rsid w:val="00717C75"/>
    <w:rsid w:val="00717D68"/>
    <w:rsid w:val="007201F7"/>
    <w:rsid w:val="00720978"/>
    <w:rsid w:val="00720A87"/>
    <w:rsid w:val="0072110B"/>
    <w:rsid w:val="00721403"/>
    <w:rsid w:val="00721B38"/>
    <w:rsid w:val="00721E50"/>
    <w:rsid w:val="0072227F"/>
    <w:rsid w:val="00723F94"/>
    <w:rsid w:val="007245B8"/>
    <w:rsid w:val="00724691"/>
    <w:rsid w:val="00724E10"/>
    <w:rsid w:val="00724EF9"/>
    <w:rsid w:val="007250A6"/>
    <w:rsid w:val="007256B6"/>
    <w:rsid w:val="00725EEC"/>
    <w:rsid w:val="00726077"/>
    <w:rsid w:val="007263C5"/>
    <w:rsid w:val="007265D5"/>
    <w:rsid w:val="00726B3A"/>
    <w:rsid w:val="00726E2F"/>
    <w:rsid w:val="00727325"/>
    <w:rsid w:val="00727665"/>
    <w:rsid w:val="00727676"/>
    <w:rsid w:val="00727EBF"/>
    <w:rsid w:val="007317F0"/>
    <w:rsid w:val="00733616"/>
    <w:rsid w:val="0073366F"/>
    <w:rsid w:val="00733BC0"/>
    <w:rsid w:val="007341C0"/>
    <w:rsid w:val="007342D6"/>
    <w:rsid w:val="00735283"/>
    <w:rsid w:val="00735BA2"/>
    <w:rsid w:val="00736A5D"/>
    <w:rsid w:val="007375C4"/>
    <w:rsid w:val="007376C5"/>
    <w:rsid w:val="00737842"/>
    <w:rsid w:val="007402A7"/>
    <w:rsid w:val="00740CD6"/>
    <w:rsid w:val="0074130A"/>
    <w:rsid w:val="00741A51"/>
    <w:rsid w:val="00741C7A"/>
    <w:rsid w:val="00741CA4"/>
    <w:rsid w:val="007423AF"/>
    <w:rsid w:val="00743753"/>
    <w:rsid w:val="00743DB6"/>
    <w:rsid w:val="00744013"/>
    <w:rsid w:val="0074439C"/>
    <w:rsid w:val="00744B7F"/>
    <w:rsid w:val="00745134"/>
    <w:rsid w:val="007453BF"/>
    <w:rsid w:val="00745DB9"/>
    <w:rsid w:val="007463C5"/>
    <w:rsid w:val="00746E12"/>
    <w:rsid w:val="00746F4D"/>
    <w:rsid w:val="0074726B"/>
    <w:rsid w:val="007474A0"/>
    <w:rsid w:val="00747CF3"/>
    <w:rsid w:val="007502A6"/>
    <w:rsid w:val="0075075E"/>
    <w:rsid w:val="00750AEA"/>
    <w:rsid w:val="00750E16"/>
    <w:rsid w:val="007510A2"/>
    <w:rsid w:val="00751120"/>
    <w:rsid w:val="007513E0"/>
    <w:rsid w:val="007521BA"/>
    <w:rsid w:val="007523C8"/>
    <w:rsid w:val="00752547"/>
    <w:rsid w:val="00752688"/>
    <w:rsid w:val="00752815"/>
    <w:rsid w:val="00753465"/>
    <w:rsid w:val="0075358F"/>
    <w:rsid w:val="00753892"/>
    <w:rsid w:val="007538E8"/>
    <w:rsid w:val="00753BF3"/>
    <w:rsid w:val="00753F1E"/>
    <w:rsid w:val="0075464F"/>
    <w:rsid w:val="00754C8E"/>
    <w:rsid w:val="00754F32"/>
    <w:rsid w:val="0075678E"/>
    <w:rsid w:val="0075750A"/>
    <w:rsid w:val="00757528"/>
    <w:rsid w:val="00757627"/>
    <w:rsid w:val="00761739"/>
    <w:rsid w:val="0076175C"/>
    <w:rsid w:val="00761A12"/>
    <w:rsid w:val="0076238F"/>
    <w:rsid w:val="00762719"/>
    <w:rsid w:val="00763480"/>
    <w:rsid w:val="007636A6"/>
    <w:rsid w:val="007636DC"/>
    <w:rsid w:val="0076375F"/>
    <w:rsid w:val="00763D45"/>
    <w:rsid w:val="00764029"/>
    <w:rsid w:val="007648E5"/>
    <w:rsid w:val="00764951"/>
    <w:rsid w:val="00765050"/>
    <w:rsid w:val="0076589A"/>
    <w:rsid w:val="0076718E"/>
    <w:rsid w:val="00767AFF"/>
    <w:rsid w:val="007702BE"/>
    <w:rsid w:val="00770F7F"/>
    <w:rsid w:val="007710BA"/>
    <w:rsid w:val="00771663"/>
    <w:rsid w:val="007732F8"/>
    <w:rsid w:val="00773F0B"/>
    <w:rsid w:val="007747C7"/>
    <w:rsid w:val="00774BD1"/>
    <w:rsid w:val="00774D46"/>
    <w:rsid w:val="00774EB3"/>
    <w:rsid w:val="0077547A"/>
    <w:rsid w:val="007754A0"/>
    <w:rsid w:val="007757E4"/>
    <w:rsid w:val="007760F4"/>
    <w:rsid w:val="00776270"/>
    <w:rsid w:val="007765F0"/>
    <w:rsid w:val="00776B47"/>
    <w:rsid w:val="00776B8E"/>
    <w:rsid w:val="00776D75"/>
    <w:rsid w:val="0077738C"/>
    <w:rsid w:val="00777C97"/>
    <w:rsid w:val="00780335"/>
    <w:rsid w:val="007817A4"/>
    <w:rsid w:val="0078189D"/>
    <w:rsid w:val="007825A5"/>
    <w:rsid w:val="00782BE9"/>
    <w:rsid w:val="007836E0"/>
    <w:rsid w:val="00783F92"/>
    <w:rsid w:val="007851CD"/>
    <w:rsid w:val="007861A2"/>
    <w:rsid w:val="00786821"/>
    <w:rsid w:val="00786B06"/>
    <w:rsid w:val="00786BDF"/>
    <w:rsid w:val="007870E3"/>
    <w:rsid w:val="00787EE3"/>
    <w:rsid w:val="00787FD3"/>
    <w:rsid w:val="007912E7"/>
    <w:rsid w:val="007917D8"/>
    <w:rsid w:val="0079183B"/>
    <w:rsid w:val="0079187A"/>
    <w:rsid w:val="00791DDF"/>
    <w:rsid w:val="00792569"/>
    <w:rsid w:val="00792F35"/>
    <w:rsid w:val="0079300E"/>
    <w:rsid w:val="00793DBB"/>
    <w:rsid w:val="0079432F"/>
    <w:rsid w:val="0079487C"/>
    <w:rsid w:val="00795535"/>
    <w:rsid w:val="00795A81"/>
    <w:rsid w:val="00795A9C"/>
    <w:rsid w:val="007960F1"/>
    <w:rsid w:val="007966F4"/>
    <w:rsid w:val="0079677E"/>
    <w:rsid w:val="00797108"/>
    <w:rsid w:val="00797F3E"/>
    <w:rsid w:val="007A0451"/>
    <w:rsid w:val="007A0616"/>
    <w:rsid w:val="007A062A"/>
    <w:rsid w:val="007A123A"/>
    <w:rsid w:val="007A1486"/>
    <w:rsid w:val="007A163B"/>
    <w:rsid w:val="007A26FA"/>
    <w:rsid w:val="007A2EEB"/>
    <w:rsid w:val="007A318F"/>
    <w:rsid w:val="007A4774"/>
    <w:rsid w:val="007A69FA"/>
    <w:rsid w:val="007A7B95"/>
    <w:rsid w:val="007A7EB9"/>
    <w:rsid w:val="007A7ED4"/>
    <w:rsid w:val="007B02C8"/>
    <w:rsid w:val="007B0436"/>
    <w:rsid w:val="007B0749"/>
    <w:rsid w:val="007B078F"/>
    <w:rsid w:val="007B0CAF"/>
    <w:rsid w:val="007B0EC4"/>
    <w:rsid w:val="007B113E"/>
    <w:rsid w:val="007B1977"/>
    <w:rsid w:val="007B1A5A"/>
    <w:rsid w:val="007B305F"/>
    <w:rsid w:val="007B4CA7"/>
    <w:rsid w:val="007B4F38"/>
    <w:rsid w:val="007B50E0"/>
    <w:rsid w:val="007B578E"/>
    <w:rsid w:val="007B7F0D"/>
    <w:rsid w:val="007C0017"/>
    <w:rsid w:val="007C02CE"/>
    <w:rsid w:val="007C0307"/>
    <w:rsid w:val="007C05B8"/>
    <w:rsid w:val="007C0BF7"/>
    <w:rsid w:val="007C0E17"/>
    <w:rsid w:val="007C2762"/>
    <w:rsid w:val="007C2DCE"/>
    <w:rsid w:val="007C2F07"/>
    <w:rsid w:val="007C3295"/>
    <w:rsid w:val="007C3E98"/>
    <w:rsid w:val="007C3FDE"/>
    <w:rsid w:val="007C4D13"/>
    <w:rsid w:val="007C5D37"/>
    <w:rsid w:val="007C654D"/>
    <w:rsid w:val="007C6987"/>
    <w:rsid w:val="007C6D6B"/>
    <w:rsid w:val="007C702C"/>
    <w:rsid w:val="007C7A64"/>
    <w:rsid w:val="007C7D63"/>
    <w:rsid w:val="007C7F7F"/>
    <w:rsid w:val="007D0A61"/>
    <w:rsid w:val="007D1FED"/>
    <w:rsid w:val="007D215B"/>
    <w:rsid w:val="007D22A4"/>
    <w:rsid w:val="007D2F33"/>
    <w:rsid w:val="007D2F42"/>
    <w:rsid w:val="007D32D0"/>
    <w:rsid w:val="007D40C9"/>
    <w:rsid w:val="007D46D6"/>
    <w:rsid w:val="007D46F8"/>
    <w:rsid w:val="007D4F73"/>
    <w:rsid w:val="007D4FFB"/>
    <w:rsid w:val="007D551E"/>
    <w:rsid w:val="007D5A9C"/>
    <w:rsid w:val="007D5D32"/>
    <w:rsid w:val="007D603F"/>
    <w:rsid w:val="007D6179"/>
    <w:rsid w:val="007D66B9"/>
    <w:rsid w:val="007D6832"/>
    <w:rsid w:val="007D6B69"/>
    <w:rsid w:val="007D6EA8"/>
    <w:rsid w:val="007D6FC1"/>
    <w:rsid w:val="007D73E4"/>
    <w:rsid w:val="007D75CC"/>
    <w:rsid w:val="007D785A"/>
    <w:rsid w:val="007D7EC0"/>
    <w:rsid w:val="007E0409"/>
    <w:rsid w:val="007E111F"/>
    <w:rsid w:val="007E1FB0"/>
    <w:rsid w:val="007E26DF"/>
    <w:rsid w:val="007E2E46"/>
    <w:rsid w:val="007E313D"/>
    <w:rsid w:val="007E39AF"/>
    <w:rsid w:val="007E41C2"/>
    <w:rsid w:val="007E4996"/>
    <w:rsid w:val="007E5AD2"/>
    <w:rsid w:val="007E6124"/>
    <w:rsid w:val="007E62AA"/>
    <w:rsid w:val="007E7476"/>
    <w:rsid w:val="007E748D"/>
    <w:rsid w:val="007E7BB3"/>
    <w:rsid w:val="007F061E"/>
    <w:rsid w:val="007F096F"/>
    <w:rsid w:val="007F0C32"/>
    <w:rsid w:val="007F0E6C"/>
    <w:rsid w:val="007F2463"/>
    <w:rsid w:val="007F26C8"/>
    <w:rsid w:val="007F2896"/>
    <w:rsid w:val="007F29E4"/>
    <w:rsid w:val="007F3085"/>
    <w:rsid w:val="007F38D4"/>
    <w:rsid w:val="007F3B22"/>
    <w:rsid w:val="007F3CE2"/>
    <w:rsid w:val="007F3ECB"/>
    <w:rsid w:val="007F400E"/>
    <w:rsid w:val="007F40CD"/>
    <w:rsid w:val="007F43F6"/>
    <w:rsid w:val="007F4AAD"/>
    <w:rsid w:val="007F4BC6"/>
    <w:rsid w:val="007F518C"/>
    <w:rsid w:val="007F5463"/>
    <w:rsid w:val="007F59CE"/>
    <w:rsid w:val="007F5D74"/>
    <w:rsid w:val="007F6287"/>
    <w:rsid w:val="00800CC1"/>
    <w:rsid w:val="00800F97"/>
    <w:rsid w:val="008022EE"/>
    <w:rsid w:val="008029DC"/>
    <w:rsid w:val="008034E1"/>
    <w:rsid w:val="00803A6C"/>
    <w:rsid w:val="00803D51"/>
    <w:rsid w:val="008045C0"/>
    <w:rsid w:val="0080467B"/>
    <w:rsid w:val="00805BC8"/>
    <w:rsid w:val="00805FE2"/>
    <w:rsid w:val="00806264"/>
    <w:rsid w:val="008062D3"/>
    <w:rsid w:val="00806A2E"/>
    <w:rsid w:val="00806B83"/>
    <w:rsid w:val="00806F6A"/>
    <w:rsid w:val="00807913"/>
    <w:rsid w:val="00807A4D"/>
    <w:rsid w:val="00807ED4"/>
    <w:rsid w:val="00810868"/>
    <w:rsid w:val="00810BBD"/>
    <w:rsid w:val="008115F9"/>
    <w:rsid w:val="008118A7"/>
    <w:rsid w:val="00811A92"/>
    <w:rsid w:val="00812711"/>
    <w:rsid w:val="008127D1"/>
    <w:rsid w:val="00812AC8"/>
    <w:rsid w:val="00812C16"/>
    <w:rsid w:val="00812CAA"/>
    <w:rsid w:val="00812E1D"/>
    <w:rsid w:val="0081341C"/>
    <w:rsid w:val="00813499"/>
    <w:rsid w:val="00813D6A"/>
    <w:rsid w:val="0081516D"/>
    <w:rsid w:val="008155A5"/>
    <w:rsid w:val="00815692"/>
    <w:rsid w:val="00816059"/>
    <w:rsid w:val="0081617A"/>
    <w:rsid w:val="00816A66"/>
    <w:rsid w:val="00817773"/>
    <w:rsid w:val="008177E6"/>
    <w:rsid w:val="00817BB4"/>
    <w:rsid w:val="00820C6A"/>
    <w:rsid w:val="008213E5"/>
    <w:rsid w:val="00821509"/>
    <w:rsid w:val="00821A13"/>
    <w:rsid w:val="00821B6E"/>
    <w:rsid w:val="00821F42"/>
    <w:rsid w:val="00821F97"/>
    <w:rsid w:val="00822AFA"/>
    <w:rsid w:val="00822B4D"/>
    <w:rsid w:val="008238E6"/>
    <w:rsid w:val="008239C1"/>
    <w:rsid w:val="0082512B"/>
    <w:rsid w:val="0082538B"/>
    <w:rsid w:val="00825469"/>
    <w:rsid w:val="0082599E"/>
    <w:rsid w:val="00825B3A"/>
    <w:rsid w:val="00825F03"/>
    <w:rsid w:val="008263D1"/>
    <w:rsid w:val="0082644D"/>
    <w:rsid w:val="00827B33"/>
    <w:rsid w:val="00827D78"/>
    <w:rsid w:val="00827F11"/>
    <w:rsid w:val="008309FA"/>
    <w:rsid w:val="00830BAF"/>
    <w:rsid w:val="00830DC9"/>
    <w:rsid w:val="00831A7D"/>
    <w:rsid w:val="00831C21"/>
    <w:rsid w:val="00833953"/>
    <w:rsid w:val="00833F59"/>
    <w:rsid w:val="00833FBE"/>
    <w:rsid w:val="0083475F"/>
    <w:rsid w:val="0083486F"/>
    <w:rsid w:val="00834DC2"/>
    <w:rsid w:val="00835EAD"/>
    <w:rsid w:val="008366FA"/>
    <w:rsid w:val="00836BE5"/>
    <w:rsid w:val="00837676"/>
    <w:rsid w:val="0083783D"/>
    <w:rsid w:val="0084033C"/>
    <w:rsid w:val="00840427"/>
    <w:rsid w:val="008405CB"/>
    <w:rsid w:val="00840F0E"/>
    <w:rsid w:val="00842033"/>
    <w:rsid w:val="00842E54"/>
    <w:rsid w:val="008431F4"/>
    <w:rsid w:val="008433B5"/>
    <w:rsid w:val="0084394F"/>
    <w:rsid w:val="00843CCE"/>
    <w:rsid w:val="00843F6C"/>
    <w:rsid w:val="00844021"/>
    <w:rsid w:val="00846810"/>
    <w:rsid w:val="00847E89"/>
    <w:rsid w:val="00850662"/>
    <w:rsid w:val="00850958"/>
    <w:rsid w:val="00850C7A"/>
    <w:rsid w:val="00851356"/>
    <w:rsid w:val="00851900"/>
    <w:rsid w:val="0085190D"/>
    <w:rsid w:val="008519C3"/>
    <w:rsid w:val="00851ABE"/>
    <w:rsid w:val="00852374"/>
    <w:rsid w:val="008524D8"/>
    <w:rsid w:val="00852CE0"/>
    <w:rsid w:val="008535C2"/>
    <w:rsid w:val="008536B5"/>
    <w:rsid w:val="008546A0"/>
    <w:rsid w:val="00854999"/>
    <w:rsid w:val="00856DC8"/>
    <w:rsid w:val="00856F71"/>
    <w:rsid w:val="00857329"/>
    <w:rsid w:val="0086013F"/>
    <w:rsid w:val="0086061D"/>
    <w:rsid w:val="0086064E"/>
    <w:rsid w:val="00860A46"/>
    <w:rsid w:val="00860EB1"/>
    <w:rsid w:val="00861B3F"/>
    <w:rsid w:val="00861BAB"/>
    <w:rsid w:val="00862992"/>
    <w:rsid w:val="00862B44"/>
    <w:rsid w:val="00863F10"/>
    <w:rsid w:val="00864167"/>
    <w:rsid w:val="00864494"/>
    <w:rsid w:val="00864A06"/>
    <w:rsid w:val="00864B1B"/>
    <w:rsid w:val="00864B5F"/>
    <w:rsid w:val="00864DAA"/>
    <w:rsid w:val="00865084"/>
    <w:rsid w:val="0086655A"/>
    <w:rsid w:val="00866B62"/>
    <w:rsid w:val="00866D86"/>
    <w:rsid w:val="0086715E"/>
    <w:rsid w:val="0086787B"/>
    <w:rsid w:val="00867F60"/>
    <w:rsid w:val="008703E3"/>
    <w:rsid w:val="008708DD"/>
    <w:rsid w:val="008709C2"/>
    <w:rsid w:val="00870F5D"/>
    <w:rsid w:val="0087115F"/>
    <w:rsid w:val="0087148E"/>
    <w:rsid w:val="00871543"/>
    <w:rsid w:val="00871545"/>
    <w:rsid w:val="008719A6"/>
    <w:rsid w:val="00871EBC"/>
    <w:rsid w:val="00873011"/>
    <w:rsid w:val="00873795"/>
    <w:rsid w:val="0087422E"/>
    <w:rsid w:val="00874769"/>
    <w:rsid w:val="00875078"/>
    <w:rsid w:val="00875494"/>
    <w:rsid w:val="00876177"/>
    <w:rsid w:val="0087617B"/>
    <w:rsid w:val="00876B8D"/>
    <w:rsid w:val="00876D13"/>
    <w:rsid w:val="00876E30"/>
    <w:rsid w:val="0087714C"/>
    <w:rsid w:val="00877977"/>
    <w:rsid w:val="008808C7"/>
    <w:rsid w:val="0088091F"/>
    <w:rsid w:val="00880923"/>
    <w:rsid w:val="008812C2"/>
    <w:rsid w:val="00881651"/>
    <w:rsid w:val="00881C4F"/>
    <w:rsid w:val="00882063"/>
    <w:rsid w:val="00882477"/>
    <w:rsid w:val="008827A4"/>
    <w:rsid w:val="0088399C"/>
    <w:rsid w:val="00883E5C"/>
    <w:rsid w:val="00883F88"/>
    <w:rsid w:val="00884019"/>
    <w:rsid w:val="008844AC"/>
    <w:rsid w:val="00884589"/>
    <w:rsid w:val="00885875"/>
    <w:rsid w:val="00885883"/>
    <w:rsid w:val="008863B6"/>
    <w:rsid w:val="008864E9"/>
    <w:rsid w:val="008869E7"/>
    <w:rsid w:val="00886F87"/>
    <w:rsid w:val="00886FEA"/>
    <w:rsid w:val="00887455"/>
    <w:rsid w:val="0088772E"/>
    <w:rsid w:val="00887735"/>
    <w:rsid w:val="008905B0"/>
    <w:rsid w:val="008905F3"/>
    <w:rsid w:val="00890875"/>
    <w:rsid w:val="00890BB2"/>
    <w:rsid w:val="00891D83"/>
    <w:rsid w:val="008928A7"/>
    <w:rsid w:val="0089297B"/>
    <w:rsid w:val="00892E66"/>
    <w:rsid w:val="00892F69"/>
    <w:rsid w:val="00893AE2"/>
    <w:rsid w:val="00893B82"/>
    <w:rsid w:val="008949AB"/>
    <w:rsid w:val="008951A2"/>
    <w:rsid w:val="00895300"/>
    <w:rsid w:val="008959CD"/>
    <w:rsid w:val="00895CAB"/>
    <w:rsid w:val="008A03E8"/>
    <w:rsid w:val="008A05C8"/>
    <w:rsid w:val="008A07CF"/>
    <w:rsid w:val="008A0C6D"/>
    <w:rsid w:val="008A14CF"/>
    <w:rsid w:val="008A1B54"/>
    <w:rsid w:val="008A21AB"/>
    <w:rsid w:val="008A2432"/>
    <w:rsid w:val="008A2CBE"/>
    <w:rsid w:val="008A32CD"/>
    <w:rsid w:val="008A3396"/>
    <w:rsid w:val="008A3AFC"/>
    <w:rsid w:val="008A496F"/>
    <w:rsid w:val="008A4D77"/>
    <w:rsid w:val="008A4E38"/>
    <w:rsid w:val="008A4E91"/>
    <w:rsid w:val="008A5838"/>
    <w:rsid w:val="008A6230"/>
    <w:rsid w:val="008A70DA"/>
    <w:rsid w:val="008A7322"/>
    <w:rsid w:val="008A74D5"/>
    <w:rsid w:val="008A7F6A"/>
    <w:rsid w:val="008B0050"/>
    <w:rsid w:val="008B0E07"/>
    <w:rsid w:val="008B2632"/>
    <w:rsid w:val="008B463A"/>
    <w:rsid w:val="008B4D49"/>
    <w:rsid w:val="008B5268"/>
    <w:rsid w:val="008B5B6C"/>
    <w:rsid w:val="008B695B"/>
    <w:rsid w:val="008B6A5B"/>
    <w:rsid w:val="008B74C0"/>
    <w:rsid w:val="008B7687"/>
    <w:rsid w:val="008B7D7C"/>
    <w:rsid w:val="008B7F40"/>
    <w:rsid w:val="008C05D8"/>
    <w:rsid w:val="008C09F5"/>
    <w:rsid w:val="008C0C07"/>
    <w:rsid w:val="008C1E21"/>
    <w:rsid w:val="008C1FF1"/>
    <w:rsid w:val="008C2103"/>
    <w:rsid w:val="008C23A9"/>
    <w:rsid w:val="008C25BE"/>
    <w:rsid w:val="008C2B02"/>
    <w:rsid w:val="008C2B68"/>
    <w:rsid w:val="008C34C3"/>
    <w:rsid w:val="008C35A5"/>
    <w:rsid w:val="008C404B"/>
    <w:rsid w:val="008C40A8"/>
    <w:rsid w:val="008C4349"/>
    <w:rsid w:val="008C5495"/>
    <w:rsid w:val="008C555C"/>
    <w:rsid w:val="008C6340"/>
    <w:rsid w:val="008C6B0D"/>
    <w:rsid w:val="008C74F9"/>
    <w:rsid w:val="008C7A29"/>
    <w:rsid w:val="008D0051"/>
    <w:rsid w:val="008D0D07"/>
    <w:rsid w:val="008D17BB"/>
    <w:rsid w:val="008D1990"/>
    <w:rsid w:val="008D1AF0"/>
    <w:rsid w:val="008D23F4"/>
    <w:rsid w:val="008D29AD"/>
    <w:rsid w:val="008D3CDC"/>
    <w:rsid w:val="008D3EEA"/>
    <w:rsid w:val="008D4640"/>
    <w:rsid w:val="008D51F2"/>
    <w:rsid w:val="008D5572"/>
    <w:rsid w:val="008D5D06"/>
    <w:rsid w:val="008D5FEC"/>
    <w:rsid w:val="008D6278"/>
    <w:rsid w:val="008D6B93"/>
    <w:rsid w:val="008D6FEE"/>
    <w:rsid w:val="008D743F"/>
    <w:rsid w:val="008D797F"/>
    <w:rsid w:val="008D7B52"/>
    <w:rsid w:val="008E0FAE"/>
    <w:rsid w:val="008E14CC"/>
    <w:rsid w:val="008E197B"/>
    <w:rsid w:val="008E1B4A"/>
    <w:rsid w:val="008E2CB2"/>
    <w:rsid w:val="008E49ED"/>
    <w:rsid w:val="008E4CE6"/>
    <w:rsid w:val="008E4EEB"/>
    <w:rsid w:val="008E50BD"/>
    <w:rsid w:val="008E55D3"/>
    <w:rsid w:val="008E5C8F"/>
    <w:rsid w:val="008E7140"/>
    <w:rsid w:val="008E715C"/>
    <w:rsid w:val="008F030E"/>
    <w:rsid w:val="008F1444"/>
    <w:rsid w:val="008F19A1"/>
    <w:rsid w:val="008F1E0B"/>
    <w:rsid w:val="008F1FF3"/>
    <w:rsid w:val="008F20AB"/>
    <w:rsid w:val="008F213D"/>
    <w:rsid w:val="008F2374"/>
    <w:rsid w:val="008F238A"/>
    <w:rsid w:val="008F2859"/>
    <w:rsid w:val="008F2D60"/>
    <w:rsid w:val="008F2ECD"/>
    <w:rsid w:val="008F3712"/>
    <w:rsid w:val="008F3811"/>
    <w:rsid w:val="008F404A"/>
    <w:rsid w:val="008F43FD"/>
    <w:rsid w:val="008F4DB9"/>
    <w:rsid w:val="008F4EAE"/>
    <w:rsid w:val="008F64A6"/>
    <w:rsid w:val="008F6C59"/>
    <w:rsid w:val="008F6C63"/>
    <w:rsid w:val="008F6E54"/>
    <w:rsid w:val="008F6F54"/>
    <w:rsid w:val="008F71A9"/>
    <w:rsid w:val="00900B6A"/>
    <w:rsid w:val="00901A77"/>
    <w:rsid w:val="00902787"/>
    <w:rsid w:val="00902D4D"/>
    <w:rsid w:val="009031A6"/>
    <w:rsid w:val="0090376D"/>
    <w:rsid w:val="00904481"/>
    <w:rsid w:val="009049F5"/>
    <w:rsid w:val="00904A4C"/>
    <w:rsid w:val="009051E7"/>
    <w:rsid w:val="009052FD"/>
    <w:rsid w:val="009053F0"/>
    <w:rsid w:val="00905508"/>
    <w:rsid w:val="009059B3"/>
    <w:rsid w:val="00905A36"/>
    <w:rsid w:val="009060D4"/>
    <w:rsid w:val="009070E7"/>
    <w:rsid w:val="00907195"/>
    <w:rsid w:val="009076F2"/>
    <w:rsid w:val="0090787D"/>
    <w:rsid w:val="0091018B"/>
    <w:rsid w:val="009102D7"/>
    <w:rsid w:val="009103D8"/>
    <w:rsid w:val="00910904"/>
    <w:rsid w:val="00911A90"/>
    <w:rsid w:val="00911B3F"/>
    <w:rsid w:val="009121D3"/>
    <w:rsid w:val="00912FF2"/>
    <w:rsid w:val="0091393B"/>
    <w:rsid w:val="00913993"/>
    <w:rsid w:val="00914510"/>
    <w:rsid w:val="00914FF2"/>
    <w:rsid w:val="009155F7"/>
    <w:rsid w:val="00915C5B"/>
    <w:rsid w:val="0091685C"/>
    <w:rsid w:val="009169B7"/>
    <w:rsid w:val="00916B43"/>
    <w:rsid w:val="009174D6"/>
    <w:rsid w:val="00917CE9"/>
    <w:rsid w:val="009202D8"/>
    <w:rsid w:val="00920B74"/>
    <w:rsid w:val="00920CD9"/>
    <w:rsid w:val="00921124"/>
    <w:rsid w:val="00921264"/>
    <w:rsid w:val="0092135A"/>
    <w:rsid w:val="0092143B"/>
    <w:rsid w:val="00921DC2"/>
    <w:rsid w:val="00921FF4"/>
    <w:rsid w:val="009223BC"/>
    <w:rsid w:val="00922DC6"/>
    <w:rsid w:val="009237A6"/>
    <w:rsid w:val="009237E2"/>
    <w:rsid w:val="009238A7"/>
    <w:rsid w:val="00923AAB"/>
    <w:rsid w:val="00923E04"/>
    <w:rsid w:val="00924826"/>
    <w:rsid w:val="00924BF3"/>
    <w:rsid w:val="0092540C"/>
    <w:rsid w:val="00925697"/>
    <w:rsid w:val="00925D02"/>
    <w:rsid w:val="00926055"/>
    <w:rsid w:val="00926A72"/>
    <w:rsid w:val="00927A1F"/>
    <w:rsid w:val="00930022"/>
    <w:rsid w:val="009311E7"/>
    <w:rsid w:val="00932457"/>
    <w:rsid w:val="00932DEE"/>
    <w:rsid w:val="00932E4B"/>
    <w:rsid w:val="009348E5"/>
    <w:rsid w:val="00934A13"/>
    <w:rsid w:val="00934B65"/>
    <w:rsid w:val="00935315"/>
    <w:rsid w:val="00935695"/>
    <w:rsid w:val="0093699F"/>
    <w:rsid w:val="0093735B"/>
    <w:rsid w:val="0093744C"/>
    <w:rsid w:val="0093795D"/>
    <w:rsid w:val="00940DD7"/>
    <w:rsid w:val="00941653"/>
    <w:rsid w:val="0094168E"/>
    <w:rsid w:val="00941867"/>
    <w:rsid w:val="0094313E"/>
    <w:rsid w:val="009435DA"/>
    <w:rsid w:val="009436CF"/>
    <w:rsid w:val="00943863"/>
    <w:rsid w:val="00943A52"/>
    <w:rsid w:val="00943C31"/>
    <w:rsid w:val="00944071"/>
    <w:rsid w:val="0094443B"/>
    <w:rsid w:val="00944FA6"/>
    <w:rsid w:val="009454E9"/>
    <w:rsid w:val="00946B65"/>
    <w:rsid w:val="009475B6"/>
    <w:rsid w:val="009500EB"/>
    <w:rsid w:val="0095076D"/>
    <w:rsid w:val="00951A11"/>
    <w:rsid w:val="00952827"/>
    <w:rsid w:val="00952A49"/>
    <w:rsid w:val="0095351D"/>
    <w:rsid w:val="00953F98"/>
    <w:rsid w:val="00954112"/>
    <w:rsid w:val="009543DD"/>
    <w:rsid w:val="009545B0"/>
    <w:rsid w:val="00954855"/>
    <w:rsid w:val="00954D1B"/>
    <w:rsid w:val="0095600D"/>
    <w:rsid w:val="0095671F"/>
    <w:rsid w:val="00957273"/>
    <w:rsid w:val="0095739E"/>
    <w:rsid w:val="0095777C"/>
    <w:rsid w:val="00957AEE"/>
    <w:rsid w:val="00957E59"/>
    <w:rsid w:val="009603CC"/>
    <w:rsid w:val="009604F3"/>
    <w:rsid w:val="00960BDF"/>
    <w:rsid w:val="00961059"/>
    <w:rsid w:val="009618A8"/>
    <w:rsid w:val="00961959"/>
    <w:rsid w:val="00961F17"/>
    <w:rsid w:val="00962566"/>
    <w:rsid w:val="009626AB"/>
    <w:rsid w:val="00963286"/>
    <w:rsid w:val="009637A4"/>
    <w:rsid w:val="00963A1E"/>
    <w:rsid w:val="0096433D"/>
    <w:rsid w:val="0096544C"/>
    <w:rsid w:val="00965500"/>
    <w:rsid w:val="00965A63"/>
    <w:rsid w:val="00965C7E"/>
    <w:rsid w:val="00966580"/>
    <w:rsid w:val="009668B3"/>
    <w:rsid w:val="00966BF4"/>
    <w:rsid w:val="009702C8"/>
    <w:rsid w:val="00970996"/>
    <w:rsid w:val="00970BC9"/>
    <w:rsid w:val="00971033"/>
    <w:rsid w:val="009711F0"/>
    <w:rsid w:val="00971265"/>
    <w:rsid w:val="00971931"/>
    <w:rsid w:val="00972A73"/>
    <w:rsid w:val="00973103"/>
    <w:rsid w:val="00973821"/>
    <w:rsid w:val="00973C6F"/>
    <w:rsid w:val="00973FFF"/>
    <w:rsid w:val="0097401B"/>
    <w:rsid w:val="00974564"/>
    <w:rsid w:val="00974579"/>
    <w:rsid w:val="00975EBA"/>
    <w:rsid w:val="00976BB6"/>
    <w:rsid w:val="00976EF5"/>
    <w:rsid w:val="00977429"/>
    <w:rsid w:val="0098104C"/>
    <w:rsid w:val="00981DC7"/>
    <w:rsid w:val="00981FB1"/>
    <w:rsid w:val="00981FEF"/>
    <w:rsid w:val="00982A66"/>
    <w:rsid w:val="00982C0A"/>
    <w:rsid w:val="00982D0E"/>
    <w:rsid w:val="00982E56"/>
    <w:rsid w:val="00983249"/>
    <w:rsid w:val="00983F97"/>
    <w:rsid w:val="0098458A"/>
    <w:rsid w:val="009853B1"/>
    <w:rsid w:val="009858CC"/>
    <w:rsid w:val="00985ED2"/>
    <w:rsid w:val="00985F4F"/>
    <w:rsid w:val="0098622C"/>
    <w:rsid w:val="00986605"/>
    <w:rsid w:val="00986D8A"/>
    <w:rsid w:val="00986DE3"/>
    <w:rsid w:val="00986E02"/>
    <w:rsid w:val="00987B97"/>
    <w:rsid w:val="00990A36"/>
    <w:rsid w:val="00990D8F"/>
    <w:rsid w:val="00991A70"/>
    <w:rsid w:val="00991E11"/>
    <w:rsid w:val="0099208D"/>
    <w:rsid w:val="00992982"/>
    <w:rsid w:val="00993CE8"/>
    <w:rsid w:val="0099414B"/>
    <w:rsid w:val="00994855"/>
    <w:rsid w:val="00995068"/>
    <w:rsid w:val="00995A80"/>
    <w:rsid w:val="00995C5C"/>
    <w:rsid w:val="00996424"/>
    <w:rsid w:val="00996AC9"/>
    <w:rsid w:val="00996B36"/>
    <w:rsid w:val="00996E92"/>
    <w:rsid w:val="009974FD"/>
    <w:rsid w:val="009A0070"/>
    <w:rsid w:val="009A03BE"/>
    <w:rsid w:val="009A058F"/>
    <w:rsid w:val="009A0B99"/>
    <w:rsid w:val="009A0C36"/>
    <w:rsid w:val="009A1E20"/>
    <w:rsid w:val="009A219C"/>
    <w:rsid w:val="009A2260"/>
    <w:rsid w:val="009A269F"/>
    <w:rsid w:val="009A2984"/>
    <w:rsid w:val="009A4DF4"/>
    <w:rsid w:val="009A58DB"/>
    <w:rsid w:val="009A61F5"/>
    <w:rsid w:val="009A66C5"/>
    <w:rsid w:val="009A67AF"/>
    <w:rsid w:val="009A6D51"/>
    <w:rsid w:val="009A6E59"/>
    <w:rsid w:val="009A6EFA"/>
    <w:rsid w:val="009A71A9"/>
    <w:rsid w:val="009A71B6"/>
    <w:rsid w:val="009A7629"/>
    <w:rsid w:val="009A7F1C"/>
    <w:rsid w:val="009B0038"/>
    <w:rsid w:val="009B02F9"/>
    <w:rsid w:val="009B08F1"/>
    <w:rsid w:val="009B0E79"/>
    <w:rsid w:val="009B1F98"/>
    <w:rsid w:val="009B1FD0"/>
    <w:rsid w:val="009B20C4"/>
    <w:rsid w:val="009B20EE"/>
    <w:rsid w:val="009B2303"/>
    <w:rsid w:val="009B25CB"/>
    <w:rsid w:val="009B3139"/>
    <w:rsid w:val="009B3542"/>
    <w:rsid w:val="009B3AAA"/>
    <w:rsid w:val="009B4DA4"/>
    <w:rsid w:val="009B5401"/>
    <w:rsid w:val="009B5801"/>
    <w:rsid w:val="009B5BA0"/>
    <w:rsid w:val="009B5CDA"/>
    <w:rsid w:val="009B5D3D"/>
    <w:rsid w:val="009B6002"/>
    <w:rsid w:val="009B6685"/>
    <w:rsid w:val="009B6C6E"/>
    <w:rsid w:val="009B73E6"/>
    <w:rsid w:val="009B7951"/>
    <w:rsid w:val="009B7FE7"/>
    <w:rsid w:val="009C00DF"/>
    <w:rsid w:val="009C0579"/>
    <w:rsid w:val="009C05F4"/>
    <w:rsid w:val="009C0EFD"/>
    <w:rsid w:val="009C0FBB"/>
    <w:rsid w:val="009C0FD8"/>
    <w:rsid w:val="009C10A0"/>
    <w:rsid w:val="009C15EA"/>
    <w:rsid w:val="009C1885"/>
    <w:rsid w:val="009C22DF"/>
    <w:rsid w:val="009C2C7A"/>
    <w:rsid w:val="009C36AB"/>
    <w:rsid w:val="009C37C0"/>
    <w:rsid w:val="009C4569"/>
    <w:rsid w:val="009C46D9"/>
    <w:rsid w:val="009C47C2"/>
    <w:rsid w:val="009C47DD"/>
    <w:rsid w:val="009C55D9"/>
    <w:rsid w:val="009C5906"/>
    <w:rsid w:val="009C6563"/>
    <w:rsid w:val="009C741F"/>
    <w:rsid w:val="009C7431"/>
    <w:rsid w:val="009C788E"/>
    <w:rsid w:val="009C7EC0"/>
    <w:rsid w:val="009D067B"/>
    <w:rsid w:val="009D069B"/>
    <w:rsid w:val="009D083C"/>
    <w:rsid w:val="009D1286"/>
    <w:rsid w:val="009D1544"/>
    <w:rsid w:val="009D2CA7"/>
    <w:rsid w:val="009D352E"/>
    <w:rsid w:val="009D3A8A"/>
    <w:rsid w:val="009D43C1"/>
    <w:rsid w:val="009D49EC"/>
    <w:rsid w:val="009D4E1E"/>
    <w:rsid w:val="009D4EB6"/>
    <w:rsid w:val="009D4EEF"/>
    <w:rsid w:val="009D5ABC"/>
    <w:rsid w:val="009D5E40"/>
    <w:rsid w:val="009D60F3"/>
    <w:rsid w:val="009D6525"/>
    <w:rsid w:val="009D716E"/>
    <w:rsid w:val="009D74C7"/>
    <w:rsid w:val="009D7579"/>
    <w:rsid w:val="009E0182"/>
    <w:rsid w:val="009E088C"/>
    <w:rsid w:val="009E0899"/>
    <w:rsid w:val="009E0952"/>
    <w:rsid w:val="009E18A8"/>
    <w:rsid w:val="009E2851"/>
    <w:rsid w:val="009E2F61"/>
    <w:rsid w:val="009E30F6"/>
    <w:rsid w:val="009E361A"/>
    <w:rsid w:val="009E3AE0"/>
    <w:rsid w:val="009E3EBE"/>
    <w:rsid w:val="009E40CB"/>
    <w:rsid w:val="009E4BDD"/>
    <w:rsid w:val="009E4EA4"/>
    <w:rsid w:val="009E51B8"/>
    <w:rsid w:val="009E53AE"/>
    <w:rsid w:val="009E603B"/>
    <w:rsid w:val="009E6D06"/>
    <w:rsid w:val="009E6D6C"/>
    <w:rsid w:val="009E70E9"/>
    <w:rsid w:val="009F0BD6"/>
    <w:rsid w:val="009F166C"/>
    <w:rsid w:val="009F17FF"/>
    <w:rsid w:val="009F1825"/>
    <w:rsid w:val="009F1922"/>
    <w:rsid w:val="009F3153"/>
    <w:rsid w:val="009F4495"/>
    <w:rsid w:val="009F456B"/>
    <w:rsid w:val="009F471C"/>
    <w:rsid w:val="009F4FC5"/>
    <w:rsid w:val="009F5105"/>
    <w:rsid w:val="009F51D8"/>
    <w:rsid w:val="009F5484"/>
    <w:rsid w:val="009F65E8"/>
    <w:rsid w:val="009F67FB"/>
    <w:rsid w:val="009F6B8D"/>
    <w:rsid w:val="009F6E6B"/>
    <w:rsid w:val="009F73F2"/>
    <w:rsid w:val="009F74E5"/>
    <w:rsid w:val="009F784E"/>
    <w:rsid w:val="00A0062F"/>
    <w:rsid w:val="00A006DD"/>
    <w:rsid w:val="00A00D0E"/>
    <w:rsid w:val="00A01435"/>
    <w:rsid w:val="00A014E6"/>
    <w:rsid w:val="00A02070"/>
    <w:rsid w:val="00A021C5"/>
    <w:rsid w:val="00A0318A"/>
    <w:rsid w:val="00A03792"/>
    <w:rsid w:val="00A037BC"/>
    <w:rsid w:val="00A039A3"/>
    <w:rsid w:val="00A04C9D"/>
    <w:rsid w:val="00A04CE7"/>
    <w:rsid w:val="00A05504"/>
    <w:rsid w:val="00A06D14"/>
    <w:rsid w:val="00A07082"/>
    <w:rsid w:val="00A1012D"/>
    <w:rsid w:val="00A10748"/>
    <w:rsid w:val="00A111EA"/>
    <w:rsid w:val="00A121BC"/>
    <w:rsid w:val="00A132C2"/>
    <w:rsid w:val="00A1398E"/>
    <w:rsid w:val="00A13F4A"/>
    <w:rsid w:val="00A14080"/>
    <w:rsid w:val="00A14530"/>
    <w:rsid w:val="00A14A52"/>
    <w:rsid w:val="00A15623"/>
    <w:rsid w:val="00A15E26"/>
    <w:rsid w:val="00A15E71"/>
    <w:rsid w:val="00A1647A"/>
    <w:rsid w:val="00A20196"/>
    <w:rsid w:val="00A20722"/>
    <w:rsid w:val="00A210C4"/>
    <w:rsid w:val="00A2199E"/>
    <w:rsid w:val="00A21ECC"/>
    <w:rsid w:val="00A22103"/>
    <w:rsid w:val="00A22266"/>
    <w:rsid w:val="00A22DAD"/>
    <w:rsid w:val="00A24A17"/>
    <w:rsid w:val="00A251C6"/>
    <w:rsid w:val="00A2550D"/>
    <w:rsid w:val="00A25675"/>
    <w:rsid w:val="00A25AC4"/>
    <w:rsid w:val="00A2753B"/>
    <w:rsid w:val="00A2765D"/>
    <w:rsid w:val="00A27F33"/>
    <w:rsid w:val="00A305C7"/>
    <w:rsid w:val="00A30865"/>
    <w:rsid w:val="00A30905"/>
    <w:rsid w:val="00A314A2"/>
    <w:rsid w:val="00A3151C"/>
    <w:rsid w:val="00A317A5"/>
    <w:rsid w:val="00A31888"/>
    <w:rsid w:val="00A31E47"/>
    <w:rsid w:val="00A31F8D"/>
    <w:rsid w:val="00A3219A"/>
    <w:rsid w:val="00A32443"/>
    <w:rsid w:val="00A32745"/>
    <w:rsid w:val="00A329CD"/>
    <w:rsid w:val="00A329E6"/>
    <w:rsid w:val="00A32BE4"/>
    <w:rsid w:val="00A32C7D"/>
    <w:rsid w:val="00A33878"/>
    <w:rsid w:val="00A33B62"/>
    <w:rsid w:val="00A33BF1"/>
    <w:rsid w:val="00A33F29"/>
    <w:rsid w:val="00A3419E"/>
    <w:rsid w:val="00A341D7"/>
    <w:rsid w:val="00A342B1"/>
    <w:rsid w:val="00A3437E"/>
    <w:rsid w:val="00A34F7A"/>
    <w:rsid w:val="00A35A85"/>
    <w:rsid w:val="00A36753"/>
    <w:rsid w:val="00A36FAB"/>
    <w:rsid w:val="00A37214"/>
    <w:rsid w:val="00A3735A"/>
    <w:rsid w:val="00A375A2"/>
    <w:rsid w:val="00A3790A"/>
    <w:rsid w:val="00A409A4"/>
    <w:rsid w:val="00A40EE2"/>
    <w:rsid w:val="00A418B3"/>
    <w:rsid w:val="00A41B6F"/>
    <w:rsid w:val="00A42C6A"/>
    <w:rsid w:val="00A436CB"/>
    <w:rsid w:val="00A4398B"/>
    <w:rsid w:val="00A439F6"/>
    <w:rsid w:val="00A43B25"/>
    <w:rsid w:val="00A44784"/>
    <w:rsid w:val="00A452CB"/>
    <w:rsid w:val="00A45B3C"/>
    <w:rsid w:val="00A45CDB"/>
    <w:rsid w:val="00A460A0"/>
    <w:rsid w:val="00A4612E"/>
    <w:rsid w:val="00A4637C"/>
    <w:rsid w:val="00A46E01"/>
    <w:rsid w:val="00A47B4A"/>
    <w:rsid w:val="00A47E82"/>
    <w:rsid w:val="00A507AB"/>
    <w:rsid w:val="00A507EB"/>
    <w:rsid w:val="00A50E66"/>
    <w:rsid w:val="00A511CA"/>
    <w:rsid w:val="00A518B4"/>
    <w:rsid w:val="00A51E69"/>
    <w:rsid w:val="00A51FEB"/>
    <w:rsid w:val="00A52262"/>
    <w:rsid w:val="00A535D2"/>
    <w:rsid w:val="00A53609"/>
    <w:rsid w:val="00A53B56"/>
    <w:rsid w:val="00A54A46"/>
    <w:rsid w:val="00A54EBD"/>
    <w:rsid w:val="00A550AF"/>
    <w:rsid w:val="00A55A53"/>
    <w:rsid w:val="00A56227"/>
    <w:rsid w:val="00A56971"/>
    <w:rsid w:val="00A56EFC"/>
    <w:rsid w:val="00A60166"/>
    <w:rsid w:val="00A60CBF"/>
    <w:rsid w:val="00A60F99"/>
    <w:rsid w:val="00A614DD"/>
    <w:rsid w:val="00A61F93"/>
    <w:rsid w:val="00A62214"/>
    <w:rsid w:val="00A63D31"/>
    <w:rsid w:val="00A63D5D"/>
    <w:rsid w:val="00A6469F"/>
    <w:rsid w:val="00A64B8D"/>
    <w:rsid w:val="00A64F8D"/>
    <w:rsid w:val="00A65CD7"/>
    <w:rsid w:val="00A66235"/>
    <w:rsid w:val="00A670CA"/>
    <w:rsid w:val="00A6759C"/>
    <w:rsid w:val="00A67BEB"/>
    <w:rsid w:val="00A70042"/>
    <w:rsid w:val="00A70C31"/>
    <w:rsid w:val="00A71123"/>
    <w:rsid w:val="00A713F2"/>
    <w:rsid w:val="00A7192E"/>
    <w:rsid w:val="00A71941"/>
    <w:rsid w:val="00A71F01"/>
    <w:rsid w:val="00A71FB9"/>
    <w:rsid w:val="00A720C8"/>
    <w:rsid w:val="00A723F9"/>
    <w:rsid w:val="00A7256C"/>
    <w:rsid w:val="00A731C1"/>
    <w:rsid w:val="00A73368"/>
    <w:rsid w:val="00A733A2"/>
    <w:rsid w:val="00A737CD"/>
    <w:rsid w:val="00A73A62"/>
    <w:rsid w:val="00A74515"/>
    <w:rsid w:val="00A747C6"/>
    <w:rsid w:val="00A74B1A"/>
    <w:rsid w:val="00A7536E"/>
    <w:rsid w:val="00A7567A"/>
    <w:rsid w:val="00A759F0"/>
    <w:rsid w:val="00A75A6B"/>
    <w:rsid w:val="00A7697D"/>
    <w:rsid w:val="00A76A7A"/>
    <w:rsid w:val="00A77C75"/>
    <w:rsid w:val="00A77DF9"/>
    <w:rsid w:val="00A8123E"/>
    <w:rsid w:val="00A8195E"/>
    <w:rsid w:val="00A81D4B"/>
    <w:rsid w:val="00A82E40"/>
    <w:rsid w:val="00A8354B"/>
    <w:rsid w:val="00A83FBA"/>
    <w:rsid w:val="00A849D6"/>
    <w:rsid w:val="00A856F1"/>
    <w:rsid w:val="00A8587C"/>
    <w:rsid w:val="00A859ED"/>
    <w:rsid w:val="00A85B35"/>
    <w:rsid w:val="00A85D31"/>
    <w:rsid w:val="00A85DF5"/>
    <w:rsid w:val="00A85EDE"/>
    <w:rsid w:val="00A906C4"/>
    <w:rsid w:val="00A90752"/>
    <w:rsid w:val="00A90A4F"/>
    <w:rsid w:val="00A9122B"/>
    <w:rsid w:val="00A91E95"/>
    <w:rsid w:val="00A92781"/>
    <w:rsid w:val="00A92EB5"/>
    <w:rsid w:val="00A94546"/>
    <w:rsid w:val="00A949A7"/>
    <w:rsid w:val="00A9580E"/>
    <w:rsid w:val="00A95B9C"/>
    <w:rsid w:val="00A96359"/>
    <w:rsid w:val="00A966FB"/>
    <w:rsid w:val="00A96C86"/>
    <w:rsid w:val="00A96EA3"/>
    <w:rsid w:val="00A97003"/>
    <w:rsid w:val="00A972AE"/>
    <w:rsid w:val="00A9738B"/>
    <w:rsid w:val="00A975E1"/>
    <w:rsid w:val="00A97A4E"/>
    <w:rsid w:val="00AA089B"/>
    <w:rsid w:val="00AA0E08"/>
    <w:rsid w:val="00AA0E5E"/>
    <w:rsid w:val="00AA2483"/>
    <w:rsid w:val="00AA24BD"/>
    <w:rsid w:val="00AA2FC0"/>
    <w:rsid w:val="00AA319F"/>
    <w:rsid w:val="00AA3872"/>
    <w:rsid w:val="00AA3EF6"/>
    <w:rsid w:val="00AA4DCE"/>
    <w:rsid w:val="00AA5D30"/>
    <w:rsid w:val="00AA6680"/>
    <w:rsid w:val="00AB110C"/>
    <w:rsid w:val="00AB28B5"/>
    <w:rsid w:val="00AB2B6E"/>
    <w:rsid w:val="00AB3C59"/>
    <w:rsid w:val="00AB41CE"/>
    <w:rsid w:val="00AB50DC"/>
    <w:rsid w:val="00AB572A"/>
    <w:rsid w:val="00AB5868"/>
    <w:rsid w:val="00AB5949"/>
    <w:rsid w:val="00AB66A3"/>
    <w:rsid w:val="00AB6B51"/>
    <w:rsid w:val="00AB6EAA"/>
    <w:rsid w:val="00AB765A"/>
    <w:rsid w:val="00AB794B"/>
    <w:rsid w:val="00AC018C"/>
    <w:rsid w:val="00AC1315"/>
    <w:rsid w:val="00AC140C"/>
    <w:rsid w:val="00AC1DFC"/>
    <w:rsid w:val="00AC2767"/>
    <w:rsid w:val="00AC2985"/>
    <w:rsid w:val="00AC2C9F"/>
    <w:rsid w:val="00AC2F73"/>
    <w:rsid w:val="00AC320A"/>
    <w:rsid w:val="00AC4E32"/>
    <w:rsid w:val="00AC4E9D"/>
    <w:rsid w:val="00AC517F"/>
    <w:rsid w:val="00AC51E1"/>
    <w:rsid w:val="00AC5637"/>
    <w:rsid w:val="00AC5A61"/>
    <w:rsid w:val="00AC5B42"/>
    <w:rsid w:val="00AC605F"/>
    <w:rsid w:val="00AC65F9"/>
    <w:rsid w:val="00AC703A"/>
    <w:rsid w:val="00AC74A2"/>
    <w:rsid w:val="00AC7630"/>
    <w:rsid w:val="00AC7AAE"/>
    <w:rsid w:val="00AC7BBE"/>
    <w:rsid w:val="00AC7CDE"/>
    <w:rsid w:val="00AD0133"/>
    <w:rsid w:val="00AD01CA"/>
    <w:rsid w:val="00AD026F"/>
    <w:rsid w:val="00AD091D"/>
    <w:rsid w:val="00AD0E50"/>
    <w:rsid w:val="00AD17C1"/>
    <w:rsid w:val="00AD1F8B"/>
    <w:rsid w:val="00AD2214"/>
    <w:rsid w:val="00AD4437"/>
    <w:rsid w:val="00AD4686"/>
    <w:rsid w:val="00AD47BF"/>
    <w:rsid w:val="00AD4FAD"/>
    <w:rsid w:val="00AD5287"/>
    <w:rsid w:val="00AD6410"/>
    <w:rsid w:val="00AD6D1D"/>
    <w:rsid w:val="00AD6FFB"/>
    <w:rsid w:val="00AD7097"/>
    <w:rsid w:val="00AD77BF"/>
    <w:rsid w:val="00AE04DF"/>
    <w:rsid w:val="00AE1132"/>
    <w:rsid w:val="00AE156D"/>
    <w:rsid w:val="00AE163D"/>
    <w:rsid w:val="00AE1986"/>
    <w:rsid w:val="00AE277F"/>
    <w:rsid w:val="00AE32B6"/>
    <w:rsid w:val="00AE339E"/>
    <w:rsid w:val="00AE33DF"/>
    <w:rsid w:val="00AE3A66"/>
    <w:rsid w:val="00AE3B98"/>
    <w:rsid w:val="00AE3D8D"/>
    <w:rsid w:val="00AE4104"/>
    <w:rsid w:val="00AE415E"/>
    <w:rsid w:val="00AE4A07"/>
    <w:rsid w:val="00AE5022"/>
    <w:rsid w:val="00AE5786"/>
    <w:rsid w:val="00AE595A"/>
    <w:rsid w:val="00AE5BE1"/>
    <w:rsid w:val="00AE6639"/>
    <w:rsid w:val="00AE70AA"/>
    <w:rsid w:val="00AE7116"/>
    <w:rsid w:val="00AE77FD"/>
    <w:rsid w:val="00AE78B2"/>
    <w:rsid w:val="00AE7A6E"/>
    <w:rsid w:val="00AE7C0E"/>
    <w:rsid w:val="00AF11CD"/>
    <w:rsid w:val="00AF194F"/>
    <w:rsid w:val="00AF1A9F"/>
    <w:rsid w:val="00AF2435"/>
    <w:rsid w:val="00AF25EE"/>
    <w:rsid w:val="00AF2696"/>
    <w:rsid w:val="00AF2753"/>
    <w:rsid w:val="00AF3684"/>
    <w:rsid w:val="00AF3E55"/>
    <w:rsid w:val="00AF3FFF"/>
    <w:rsid w:val="00AF423A"/>
    <w:rsid w:val="00AF4255"/>
    <w:rsid w:val="00AF442F"/>
    <w:rsid w:val="00AF57C2"/>
    <w:rsid w:val="00AF5D03"/>
    <w:rsid w:val="00AF60DB"/>
    <w:rsid w:val="00AF671E"/>
    <w:rsid w:val="00B018A4"/>
    <w:rsid w:val="00B01935"/>
    <w:rsid w:val="00B02301"/>
    <w:rsid w:val="00B03437"/>
    <w:rsid w:val="00B039E2"/>
    <w:rsid w:val="00B03C16"/>
    <w:rsid w:val="00B0409C"/>
    <w:rsid w:val="00B040C4"/>
    <w:rsid w:val="00B04ABE"/>
    <w:rsid w:val="00B04E16"/>
    <w:rsid w:val="00B04F8D"/>
    <w:rsid w:val="00B050D5"/>
    <w:rsid w:val="00B06BEF"/>
    <w:rsid w:val="00B06C6B"/>
    <w:rsid w:val="00B07CF3"/>
    <w:rsid w:val="00B07D67"/>
    <w:rsid w:val="00B10024"/>
    <w:rsid w:val="00B10E38"/>
    <w:rsid w:val="00B11B9F"/>
    <w:rsid w:val="00B121E9"/>
    <w:rsid w:val="00B122B1"/>
    <w:rsid w:val="00B12A74"/>
    <w:rsid w:val="00B13427"/>
    <w:rsid w:val="00B136D7"/>
    <w:rsid w:val="00B13762"/>
    <w:rsid w:val="00B13ACC"/>
    <w:rsid w:val="00B13EAE"/>
    <w:rsid w:val="00B14C8D"/>
    <w:rsid w:val="00B14F80"/>
    <w:rsid w:val="00B168D3"/>
    <w:rsid w:val="00B16C22"/>
    <w:rsid w:val="00B16E3B"/>
    <w:rsid w:val="00B16E66"/>
    <w:rsid w:val="00B175E1"/>
    <w:rsid w:val="00B177FD"/>
    <w:rsid w:val="00B1780B"/>
    <w:rsid w:val="00B17B52"/>
    <w:rsid w:val="00B208B4"/>
    <w:rsid w:val="00B209C9"/>
    <w:rsid w:val="00B21F4F"/>
    <w:rsid w:val="00B22163"/>
    <w:rsid w:val="00B225B9"/>
    <w:rsid w:val="00B22FC2"/>
    <w:rsid w:val="00B23090"/>
    <w:rsid w:val="00B232DA"/>
    <w:rsid w:val="00B24241"/>
    <w:rsid w:val="00B25307"/>
    <w:rsid w:val="00B2611A"/>
    <w:rsid w:val="00B26C11"/>
    <w:rsid w:val="00B26F92"/>
    <w:rsid w:val="00B2707A"/>
    <w:rsid w:val="00B300FD"/>
    <w:rsid w:val="00B30644"/>
    <w:rsid w:val="00B30E1E"/>
    <w:rsid w:val="00B30F23"/>
    <w:rsid w:val="00B31E77"/>
    <w:rsid w:val="00B32555"/>
    <w:rsid w:val="00B326ED"/>
    <w:rsid w:val="00B32709"/>
    <w:rsid w:val="00B3299F"/>
    <w:rsid w:val="00B342DE"/>
    <w:rsid w:val="00B34CF4"/>
    <w:rsid w:val="00B354BE"/>
    <w:rsid w:val="00B3561D"/>
    <w:rsid w:val="00B35B59"/>
    <w:rsid w:val="00B35D44"/>
    <w:rsid w:val="00B35E6A"/>
    <w:rsid w:val="00B36912"/>
    <w:rsid w:val="00B36E6E"/>
    <w:rsid w:val="00B372BD"/>
    <w:rsid w:val="00B3758D"/>
    <w:rsid w:val="00B37EED"/>
    <w:rsid w:val="00B40547"/>
    <w:rsid w:val="00B4102C"/>
    <w:rsid w:val="00B411B8"/>
    <w:rsid w:val="00B4185A"/>
    <w:rsid w:val="00B41FD0"/>
    <w:rsid w:val="00B422A7"/>
    <w:rsid w:val="00B428A1"/>
    <w:rsid w:val="00B43789"/>
    <w:rsid w:val="00B43A92"/>
    <w:rsid w:val="00B43ADD"/>
    <w:rsid w:val="00B4432D"/>
    <w:rsid w:val="00B44478"/>
    <w:rsid w:val="00B459F7"/>
    <w:rsid w:val="00B45DDA"/>
    <w:rsid w:val="00B469C1"/>
    <w:rsid w:val="00B46B2C"/>
    <w:rsid w:val="00B46EE2"/>
    <w:rsid w:val="00B47154"/>
    <w:rsid w:val="00B47591"/>
    <w:rsid w:val="00B5087E"/>
    <w:rsid w:val="00B50C50"/>
    <w:rsid w:val="00B50D33"/>
    <w:rsid w:val="00B50F81"/>
    <w:rsid w:val="00B519C9"/>
    <w:rsid w:val="00B51D6E"/>
    <w:rsid w:val="00B52542"/>
    <w:rsid w:val="00B528D3"/>
    <w:rsid w:val="00B52C1C"/>
    <w:rsid w:val="00B52E92"/>
    <w:rsid w:val="00B53305"/>
    <w:rsid w:val="00B535A8"/>
    <w:rsid w:val="00B535DB"/>
    <w:rsid w:val="00B536BC"/>
    <w:rsid w:val="00B5383B"/>
    <w:rsid w:val="00B53BD2"/>
    <w:rsid w:val="00B53BF0"/>
    <w:rsid w:val="00B53C27"/>
    <w:rsid w:val="00B53E69"/>
    <w:rsid w:val="00B54465"/>
    <w:rsid w:val="00B546A5"/>
    <w:rsid w:val="00B54989"/>
    <w:rsid w:val="00B5551A"/>
    <w:rsid w:val="00B5561B"/>
    <w:rsid w:val="00B55C44"/>
    <w:rsid w:val="00B55FB0"/>
    <w:rsid w:val="00B56E73"/>
    <w:rsid w:val="00B60BB1"/>
    <w:rsid w:val="00B615B8"/>
    <w:rsid w:val="00B617C8"/>
    <w:rsid w:val="00B61FC5"/>
    <w:rsid w:val="00B62263"/>
    <w:rsid w:val="00B626BC"/>
    <w:rsid w:val="00B62C21"/>
    <w:rsid w:val="00B62F4F"/>
    <w:rsid w:val="00B63E65"/>
    <w:rsid w:val="00B63FCE"/>
    <w:rsid w:val="00B6417D"/>
    <w:rsid w:val="00B648C6"/>
    <w:rsid w:val="00B64A98"/>
    <w:rsid w:val="00B64B15"/>
    <w:rsid w:val="00B64EDD"/>
    <w:rsid w:val="00B659DB"/>
    <w:rsid w:val="00B65CF6"/>
    <w:rsid w:val="00B664AB"/>
    <w:rsid w:val="00B66B45"/>
    <w:rsid w:val="00B6795B"/>
    <w:rsid w:val="00B67BE3"/>
    <w:rsid w:val="00B67FAB"/>
    <w:rsid w:val="00B70125"/>
    <w:rsid w:val="00B70CCB"/>
    <w:rsid w:val="00B70EB4"/>
    <w:rsid w:val="00B71EA3"/>
    <w:rsid w:val="00B72232"/>
    <w:rsid w:val="00B7308C"/>
    <w:rsid w:val="00B730D0"/>
    <w:rsid w:val="00B738A0"/>
    <w:rsid w:val="00B738AA"/>
    <w:rsid w:val="00B738CB"/>
    <w:rsid w:val="00B74103"/>
    <w:rsid w:val="00B74273"/>
    <w:rsid w:val="00B74914"/>
    <w:rsid w:val="00B74D01"/>
    <w:rsid w:val="00B750B0"/>
    <w:rsid w:val="00B756E7"/>
    <w:rsid w:val="00B75E33"/>
    <w:rsid w:val="00B761C8"/>
    <w:rsid w:val="00B76AF7"/>
    <w:rsid w:val="00B76B13"/>
    <w:rsid w:val="00B76DAB"/>
    <w:rsid w:val="00B76DB7"/>
    <w:rsid w:val="00B76EAA"/>
    <w:rsid w:val="00B76F85"/>
    <w:rsid w:val="00B77AA8"/>
    <w:rsid w:val="00B8044E"/>
    <w:rsid w:val="00B80778"/>
    <w:rsid w:val="00B80B3D"/>
    <w:rsid w:val="00B80FDF"/>
    <w:rsid w:val="00B81BF8"/>
    <w:rsid w:val="00B82506"/>
    <w:rsid w:val="00B82B32"/>
    <w:rsid w:val="00B83263"/>
    <w:rsid w:val="00B83A2A"/>
    <w:rsid w:val="00B83E72"/>
    <w:rsid w:val="00B844C8"/>
    <w:rsid w:val="00B852DE"/>
    <w:rsid w:val="00B85AD3"/>
    <w:rsid w:val="00B86466"/>
    <w:rsid w:val="00B86CD5"/>
    <w:rsid w:val="00B86E7C"/>
    <w:rsid w:val="00B87771"/>
    <w:rsid w:val="00B879E9"/>
    <w:rsid w:val="00B87C87"/>
    <w:rsid w:val="00B9090B"/>
    <w:rsid w:val="00B90F35"/>
    <w:rsid w:val="00B91231"/>
    <w:rsid w:val="00B9156D"/>
    <w:rsid w:val="00B919EF"/>
    <w:rsid w:val="00B921F7"/>
    <w:rsid w:val="00B93197"/>
    <w:rsid w:val="00B932DD"/>
    <w:rsid w:val="00B93BEA"/>
    <w:rsid w:val="00B93F09"/>
    <w:rsid w:val="00B94094"/>
    <w:rsid w:val="00B94736"/>
    <w:rsid w:val="00B94936"/>
    <w:rsid w:val="00B94B29"/>
    <w:rsid w:val="00B9501C"/>
    <w:rsid w:val="00B95679"/>
    <w:rsid w:val="00B957BB"/>
    <w:rsid w:val="00B95951"/>
    <w:rsid w:val="00B95D27"/>
    <w:rsid w:val="00B96590"/>
    <w:rsid w:val="00B96928"/>
    <w:rsid w:val="00B970B6"/>
    <w:rsid w:val="00B979D1"/>
    <w:rsid w:val="00B97C23"/>
    <w:rsid w:val="00BA15AD"/>
    <w:rsid w:val="00BA1B33"/>
    <w:rsid w:val="00BA1D55"/>
    <w:rsid w:val="00BA2106"/>
    <w:rsid w:val="00BA2181"/>
    <w:rsid w:val="00BA2513"/>
    <w:rsid w:val="00BA2C81"/>
    <w:rsid w:val="00BA2E91"/>
    <w:rsid w:val="00BA2F92"/>
    <w:rsid w:val="00BA33FD"/>
    <w:rsid w:val="00BA37B7"/>
    <w:rsid w:val="00BA482C"/>
    <w:rsid w:val="00BA4C23"/>
    <w:rsid w:val="00BA5C9C"/>
    <w:rsid w:val="00BA64FC"/>
    <w:rsid w:val="00BA6514"/>
    <w:rsid w:val="00BA69A5"/>
    <w:rsid w:val="00BA6ADC"/>
    <w:rsid w:val="00BA7404"/>
    <w:rsid w:val="00BA7AAC"/>
    <w:rsid w:val="00BA7C2C"/>
    <w:rsid w:val="00BA7EA3"/>
    <w:rsid w:val="00BB03CD"/>
    <w:rsid w:val="00BB11A7"/>
    <w:rsid w:val="00BB23A2"/>
    <w:rsid w:val="00BB2BD5"/>
    <w:rsid w:val="00BB2D2C"/>
    <w:rsid w:val="00BB30B0"/>
    <w:rsid w:val="00BB310F"/>
    <w:rsid w:val="00BB3A25"/>
    <w:rsid w:val="00BB41FD"/>
    <w:rsid w:val="00BB4F01"/>
    <w:rsid w:val="00BB51E3"/>
    <w:rsid w:val="00BB5A31"/>
    <w:rsid w:val="00BB5DE2"/>
    <w:rsid w:val="00BB6590"/>
    <w:rsid w:val="00BB6BC6"/>
    <w:rsid w:val="00BB70E9"/>
    <w:rsid w:val="00BB71DF"/>
    <w:rsid w:val="00BB7989"/>
    <w:rsid w:val="00BC0ADD"/>
    <w:rsid w:val="00BC0C3E"/>
    <w:rsid w:val="00BC0EB8"/>
    <w:rsid w:val="00BC12AE"/>
    <w:rsid w:val="00BC132A"/>
    <w:rsid w:val="00BC1A55"/>
    <w:rsid w:val="00BC2D46"/>
    <w:rsid w:val="00BC30AD"/>
    <w:rsid w:val="00BC3114"/>
    <w:rsid w:val="00BC4BBA"/>
    <w:rsid w:val="00BC4DB2"/>
    <w:rsid w:val="00BC5525"/>
    <w:rsid w:val="00BC5F40"/>
    <w:rsid w:val="00BC5F6C"/>
    <w:rsid w:val="00BC6062"/>
    <w:rsid w:val="00BC6A21"/>
    <w:rsid w:val="00BC7FEA"/>
    <w:rsid w:val="00BD0BD1"/>
    <w:rsid w:val="00BD1A57"/>
    <w:rsid w:val="00BD1AEB"/>
    <w:rsid w:val="00BD1C7A"/>
    <w:rsid w:val="00BD20AF"/>
    <w:rsid w:val="00BD268E"/>
    <w:rsid w:val="00BD3AF7"/>
    <w:rsid w:val="00BD47BC"/>
    <w:rsid w:val="00BD5962"/>
    <w:rsid w:val="00BD7C0D"/>
    <w:rsid w:val="00BD7DF5"/>
    <w:rsid w:val="00BE06F3"/>
    <w:rsid w:val="00BE07AE"/>
    <w:rsid w:val="00BE0A52"/>
    <w:rsid w:val="00BE0B30"/>
    <w:rsid w:val="00BE152C"/>
    <w:rsid w:val="00BE1976"/>
    <w:rsid w:val="00BE212D"/>
    <w:rsid w:val="00BE258A"/>
    <w:rsid w:val="00BE2883"/>
    <w:rsid w:val="00BE2924"/>
    <w:rsid w:val="00BE35E7"/>
    <w:rsid w:val="00BE46CF"/>
    <w:rsid w:val="00BE4911"/>
    <w:rsid w:val="00BE5B02"/>
    <w:rsid w:val="00BE6027"/>
    <w:rsid w:val="00BE65F1"/>
    <w:rsid w:val="00BE682F"/>
    <w:rsid w:val="00BE75D4"/>
    <w:rsid w:val="00BF055C"/>
    <w:rsid w:val="00BF0FF0"/>
    <w:rsid w:val="00BF1460"/>
    <w:rsid w:val="00BF1730"/>
    <w:rsid w:val="00BF2FFF"/>
    <w:rsid w:val="00BF3295"/>
    <w:rsid w:val="00BF3467"/>
    <w:rsid w:val="00BF34BA"/>
    <w:rsid w:val="00BF4C04"/>
    <w:rsid w:val="00BF4D88"/>
    <w:rsid w:val="00BF4DA6"/>
    <w:rsid w:val="00BF5748"/>
    <w:rsid w:val="00BF6507"/>
    <w:rsid w:val="00BF6A6E"/>
    <w:rsid w:val="00BF735F"/>
    <w:rsid w:val="00C00A7D"/>
    <w:rsid w:val="00C01640"/>
    <w:rsid w:val="00C0176E"/>
    <w:rsid w:val="00C01A3F"/>
    <w:rsid w:val="00C02BAA"/>
    <w:rsid w:val="00C02D35"/>
    <w:rsid w:val="00C03867"/>
    <w:rsid w:val="00C045C6"/>
    <w:rsid w:val="00C065A2"/>
    <w:rsid w:val="00C06D45"/>
    <w:rsid w:val="00C06DF5"/>
    <w:rsid w:val="00C07699"/>
    <w:rsid w:val="00C07D26"/>
    <w:rsid w:val="00C1074E"/>
    <w:rsid w:val="00C10FC7"/>
    <w:rsid w:val="00C116CF"/>
    <w:rsid w:val="00C11C5D"/>
    <w:rsid w:val="00C11EF8"/>
    <w:rsid w:val="00C11F80"/>
    <w:rsid w:val="00C12A70"/>
    <w:rsid w:val="00C12D73"/>
    <w:rsid w:val="00C13109"/>
    <w:rsid w:val="00C134EA"/>
    <w:rsid w:val="00C13A6D"/>
    <w:rsid w:val="00C13DDC"/>
    <w:rsid w:val="00C1656F"/>
    <w:rsid w:val="00C165E3"/>
    <w:rsid w:val="00C1666D"/>
    <w:rsid w:val="00C1712C"/>
    <w:rsid w:val="00C17290"/>
    <w:rsid w:val="00C172DF"/>
    <w:rsid w:val="00C175A5"/>
    <w:rsid w:val="00C17E2B"/>
    <w:rsid w:val="00C17F0F"/>
    <w:rsid w:val="00C20B4F"/>
    <w:rsid w:val="00C20EA8"/>
    <w:rsid w:val="00C21348"/>
    <w:rsid w:val="00C22190"/>
    <w:rsid w:val="00C225BE"/>
    <w:rsid w:val="00C22B54"/>
    <w:rsid w:val="00C22ED1"/>
    <w:rsid w:val="00C23055"/>
    <w:rsid w:val="00C23D3D"/>
    <w:rsid w:val="00C2443F"/>
    <w:rsid w:val="00C248B8"/>
    <w:rsid w:val="00C2608C"/>
    <w:rsid w:val="00C26F9C"/>
    <w:rsid w:val="00C2797E"/>
    <w:rsid w:val="00C279AC"/>
    <w:rsid w:val="00C27C4B"/>
    <w:rsid w:val="00C30EA3"/>
    <w:rsid w:val="00C3152B"/>
    <w:rsid w:val="00C31BF4"/>
    <w:rsid w:val="00C333D2"/>
    <w:rsid w:val="00C34339"/>
    <w:rsid w:val="00C34479"/>
    <w:rsid w:val="00C34EF8"/>
    <w:rsid w:val="00C35EEF"/>
    <w:rsid w:val="00C361AD"/>
    <w:rsid w:val="00C36700"/>
    <w:rsid w:val="00C37051"/>
    <w:rsid w:val="00C372A3"/>
    <w:rsid w:val="00C3798F"/>
    <w:rsid w:val="00C37C6B"/>
    <w:rsid w:val="00C402A2"/>
    <w:rsid w:val="00C403A5"/>
    <w:rsid w:val="00C40DEB"/>
    <w:rsid w:val="00C4135E"/>
    <w:rsid w:val="00C415B1"/>
    <w:rsid w:val="00C41743"/>
    <w:rsid w:val="00C41FC9"/>
    <w:rsid w:val="00C420FB"/>
    <w:rsid w:val="00C42D07"/>
    <w:rsid w:val="00C43BF0"/>
    <w:rsid w:val="00C44812"/>
    <w:rsid w:val="00C448E1"/>
    <w:rsid w:val="00C44EEA"/>
    <w:rsid w:val="00C44FC3"/>
    <w:rsid w:val="00C453F3"/>
    <w:rsid w:val="00C4597A"/>
    <w:rsid w:val="00C45C30"/>
    <w:rsid w:val="00C46354"/>
    <w:rsid w:val="00C4652C"/>
    <w:rsid w:val="00C467CB"/>
    <w:rsid w:val="00C47090"/>
    <w:rsid w:val="00C477B5"/>
    <w:rsid w:val="00C4792C"/>
    <w:rsid w:val="00C47A51"/>
    <w:rsid w:val="00C47E48"/>
    <w:rsid w:val="00C50866"/>
    <w:rsid w:val="00C50DD5"/>
    <w:rsid w:val="00C50DF9"/>
    <w:rsid w:val="00C5104E"/>
    <w:rsid w:val="00C510C2"/>
    <w:rsid w:val="00C5125E"/>
    <w:rsid w:val="00C5145C"/>
    <w:rsid w:val="00C51587"/>
    <w:rsid w:val="00C523E6"/>
    <w:rsid w:val="00C526CE"/>
    <w:rsid w:val="00C52BE8"/>
    <w:rsid w:val="00C53155"/>
    <w:rsid w:val="00C53235"/>
    <w:rsid w:val="00C53A70"/>
    <w:rsid w:val="00C53F74"/>
    <w:rsid w:val="00C54399"/>
    <w:rsid w:val="00C546D9"/>
    <w:rsid w:val="00C55069"/>
    <w:rsid w:val="00C55693"/>
    <w:rsid w:val="00C558D8"/>
    <w:rsid w:val="00C5615D"/>
    <w:rsid w:val="00C56439"/>
    <w:rsid w:val="00C56CE2"/>
    <w:rsid w:val="00C5769C"/>
    <w:rsid w:val="00C608C9"/>
    <w:rsid w:val="00C61068"/>
    <w:rsid w:val="00C613DB"/>
    <w:rsid w:val="00C61D02"/>
    <w:rsid w:val="00C622FD"/>
    <w:rsid w:val="00C62CFF"/>
    <w:rsid w:val="00C631B2"/>
    <w:rsid w:val="00C635F2"/>
    <w:rsid w:val="00C63E56"/>
    <w:rsid w:val="00C645D3"/>
    <w:rsid w:val="00C645E9"/>
    <w:rsid w:val="00C649F3"/>
    <w:rsid w:val="00C64BE6"/>
    <w:rsid w:val="00C64F79"/>
    <w:rsid w:val="00C65013"/>
    <w:rsid w:val="00C65201"/>
    <w:rsid w:val="00C6530A"/>
    <w:rsid w:val="00C66303"/>
    <w:rsid w:val="00C66479"/>
    <w:rsid w:val="00C666B6"/>
    <w:rsid w:val="00C66AFB"/>
    <w:rsid w:val="00C66D7E"/>
    <w:rsid w:val="00C678E7"/>
    <w:rsid w:val="00C67C24"/>
    <w:rsid w:val="00C700E2"/>
    <w:rsid w:val="00C70C21"/>
    <w:rsid w:val="00C71CDB"/>
    <w:rsid w:val="00C72341"/>
    <w:rsid w:val="00C723CD"/>
    <w:rsid w:val="00C734C1"/>
    <w:rsid w:val="00C736FA"/>
    <w:rsid w:val="00C73707"/>
    <w:rsid w:val="00C738EC"/>
    <w:rsid w:val="00C73C6C"/>
    <w:rsid w:val="00C73FE6"/>
    <w:rsid w:val="00C740F6"/>
    <w:rsid w:val="00C74753"/>
    <w:rsid w:val="00C74790"/>
    <w:rsid w:val="00C748B6"/>
    <w:rsid w:val="00C74B11"/>
    <w:rsid w:val="00C75497"/>
    <w:rsid w:val="00C7561E"/>
    <w:rsid w:val="00C75801"/>
    <w:rsid w:val="00C75A41"/>
    <w:rsid w:val="00C75E14"/>
    <w:rsid w:val="00C76D8F"/>
    <w:rsid w:val="00C77AA3"/>
    <w:rsid w:val="00C77D2A"/>
    <w:rsid w:val="00C80538"/>
    <w:rsid w:val="00C806EF"/>
    <w:rsid w:val="00C80B89"/>
    <w:rsid w:val="00C815F9"/>
    <w:rsid w:val="00C818D6"/>
    <w:rsid w:val="00C82274"/>
    <w:rsid w:val="00C82E66"/>
    <w:rsid w:val="00C8377B"/>
    <w:rsid w:val="00C837DF"/>
    <w:rsid w:val="00C8433D"/>
    <w:rsid w:val="00C8434E"/>
    <w:rsid w:val="00C84813"/>
    <w:rsid w:val="00C84D11"/>
    <w:rsid w:val="00C85641"/>
    <w:rsid w:val="00C85A23"/>
    <w:rsid w:val="00C85D5D"/>
    <w:rsid w:val="00C86A20"/>
    <w:rsid w:val="00C86A72"/>
    <w:rsid w:val="00C86BFB"/>
    <w:rsid w:val="00C86E16"/>
    <w:rsid w:val="00C86F3B"/>
    <w:rsid w:val="00C871CF"/>
    <w:rsid w:val="00C87A7E"/>
    <w:rsid w:val="00C9023B"/>
    <w:rsid w:val="00C908AA"/>
    <w:rsid w:val="00C90B9E"/>
    <w:rsid w:val="00C90CD5"/>
    <w:rsid w:val="00C917DB"/>
    <w:rsid w:val="00C91A2A"/>
    <w:rsid w:val="00C91E12"/>
    <w:rsid w:val="00C91E36"/>
    <w:rsid w:val="00C92383"/>
    <w:rsid w:val="00C92619"/>
    <w:rsid w:val="00C926E1"/>
    <w:rsid w:val="00C92E3C"/>
    <w:rsid w:val="00C9301D"/>
    <w:rsid w:val="00C93856"/>
    <w:rsid w:val="00C93F98"/>
    <w:rsid w:val="00C95CFC"/>
    <w:rsid w:val="00C968B6"/>
    <w:rsid w:val="00C96DFF"/>
    <w:rsid w:val="00C97B70"/>
    <w:rsid w:val="00CA0531"/>
    <w:rsid w:val="00CA05A6"/>
    <w:rsid w:val="00CA0CD8"/>
    <w:rsid w:val="00CA0D82"/>
    <w:rsid w:val="00CA0EA5"/>
    <w:rsid w:val="00CA17DE"/>
    <w:rsid w:val="00CA1ACF"/>
    <w:rsid w:val="00CA1BB7"/>
    <w:rsid w:val="00CA2828"/>
    <w:rsid w:val="00CA2865"/>
    <w:rsid w:val="00CA2D8A"/>
    <w:rsid w:val="00CA38A9"/>
    <w:rsid w:val="00CA3C87"/>
    <w:rsid w:val="00CA3E80"/>
    <w:rsid w:val="00CA444F"/>
    <w:rsid w:val="00CA44DF"/>
    <w:rsid w:val="00CA5014"/>
    <w:rsid w:val="00CA507A"/>
    <w:rsid w:val="00CA575E"/>
    <w:rsid w:val="00CA581C"/>
    <w:rsid w:val="00CA5B23"/>
    <w:rsid w:val="00CA5BC2"/>
    <w:rsid w:val="00CA660D"/>
    <w:rsid w:val="00CA74AF"/>
    <w:rsid w:val="00CA7910"/>
    <w:rsid w:val="00CB039B"/>
    <w:rsid w:val="00CB0F5B"/>
    <w:rsid w:val="00CB1797"/>
    <w:rsid w:val="00CB1B4E"/>
    <w:rsid w:val="00CB1BEE"/>
    <w:rsid w:val="00CB1C48"/>
    <w:rsid w:val="00CB2010"/>
    <w:rsid w:val="00CB2321"/>
    <w:rsid w:val="00CB24AA"/>
    <w:rsid w:val="00CB2E6D"/>
    <w:rsid w:val="00CB30C8"/>
    <w:rsid w:val="00CB33C5"/>
    <w:rsid w:val="00CB33C6"/>
    <w:rsid w:val="00CB3429"/>
    <w:rsid w:val="00CB40E9"/>
    <w:rsid w:val="00CB4650"/>
    <w:rsid w:val="00CB4903"/>
    <w:rsid w:val="00CB5219"/>
    <w:rsid w:val="00CB5291"/>
    <w:rsid w:val="00CB55D4"/>
    <w:rsid w:val="00CB6116"/>
    <w:rsid w:val="00CB6312"/>
    <w:rsid w:val="00CB676D"/>
    <w:rsid w:val="00CB6C97"/>
    <w:rsid w:val="00CB6CE5"/>
    <w:rsid w:val="00CB7494"/>
    <w:rsid w:val="00CB7662"/>
    <w:rsid w:val="00CB7DE1"/>
    <w:rsid w:val="00CC0258"/>
    <w:rsid w:val="00CC0570"/>
    <w:rsid w:val="00CC072B"/>
    <w:rsid w:val="00CC0822"/>
    <w:rsid w:val="00CC0AC7"/>
    <w:rsid w:val="00CC1CA6"/>
    <w:rsid w:val="00CC20B3"/>
    <w:rsid w:val="00CC221C"/>
    <w:rsid w:val="00CC2273"/>
    <w:rsid w:val="00CC25AF"/>
    <w:rsid w:val="00CC2D52"/>
    <w:rsid w:val="00CC35F8"/>
    <w:rsid w:val="00CC3AC1"/>
    <w:rsid w:val="00CC3F27"/>
    <w:rsid w:val="00CC40C2"/>
    <w:rsid w:val="00CC4AC6"/>
    <w:rsid w:val="00CC4C90"/>
    <w:rsid w:val="00CC4D72"/>
    <w:rsid w:val="00CC5DD9"/>
    <w:rsid w:val="00CC5E29"/>
    <w:rsid w:val="00CC5E40"/>
    <w:rsid w:val="00CC6EDA"/>
    <w:rsid w:val="00CC7468"/>
    <w:rsid w:val="00CC7E54"/>
    <w:rsid w:val="00CC7F54"/>
    <w:rsid w:val="00CD0F03"/>
    <w:rsid w:val="00CD15E1"/>
    <w:rsid w:val="00CD1A20"/>
    <w:rsid w:val="00CD2963"/>
    <w:rsid w:val="00CD2B10"/>
    <w:rsid w:val="00CD2B70"/>
    <w:rsid w:val="00CD3500"/>
    <w:rsid w:val="00CD3A65"/>
    <w:rsid w:val="00CD3EC6"/>
    <w:rsid w:val="00CD46E6"/>
    <w:rsid w:val="00CD4D77"/>
    <w:rsid w:val="00CD5376"/>
    <w:rsid w:val="00CD62D4"/>
    <w:rsid w:val="00CD655B"/>
    <w:rsid w:val="00CD723B"/>
    <w:rsid w:val="00CD7770"/>
    <w:rsid w:val="00CE0340"/>
    <w:rsid w:val="00CE1086"/>
    <w:rsid w:val="00CE1CF1"/>
    <w:rsid w:val="00CE1F54"/>
    <w:rsid w:val="00CE283F"/>
    <w:rsid w:val="00CE2994"/>
    <w:rsid w:val="00CE29FB"/>
    <w:rsid w:val="00CE2D72"/>
    <w:rsid w:val="00CE3831"/>
    <w:rsid w:val="00CE3AF9"/>
    <w:rsid w:val="00CE3B37"/>
    <w:rsid w:val="00CE55BA"/>
    <w:rsid w:val="00CE563C"/>
    <w:rsid w:val="00CE5EF5"/>
    <w:rsid w:val="00CE6359"/>
    <w:rsid w:val="00CE6CEB"/>
    <w:rsid w:val="00CE7802"/>
    <w:rsid w:val="00CE78DB"/>
    <w:rsid w:val="00CE7C01"/>
    <w:rsid w:val="00CF0248"/>
    <w:rsid w:val="00CF0275"/>
    <w:rsid w:val="00CF07F5"/>
    <w:rsid w:val="00CF3DFF"/>
    <w:rsid w:val="00CF4C2B"/>
    <w:rsid w:val="00CF6F67"/>
    <w:rsid w:val="00CF7306"/>
    <w:rsid w:val="00CF748A"/>
    <w:rsid w:val="00CF7892"/>
    <w:rsid w:val="00D00326"/>
    <w:rsid w:val="00D00446"/>
    <w:rsid w:val="00D00794"/>
    <w:rsid w:val="00D00B7D"/>
    <w:rsid w:val="00D0123A"/>
    <w:rsid w:val="00D0127B"/>
    <w:rsid w:val="00D012F9"/>
    <w:rsid w:val="00D0136A"/>
    <w:rsid w:val="00D01D0E"/>
    <w:rsid w:val="00D01D20"/>
    <w:rsid w:val="00D01F80"/>
    <w:rsid w:val="00D02646"/>
    <w:rsid w:val="00D02A97"/>
    <w:rsid w:val="00D02D8A"/>
    <w:rsid w:val="00D03B84"/>
    <w:rsid w:val="00D04593"/>
    <w:rsid w:val="00D05657"/>
    <w:rsid w:val="00D05B65"/>
    <w:rsid w:val="00D0674F"/>
    <w:rsid w:val="00D0690C"/>
    <w:rsid w:val="00D07170"/>
    <w:rsid w:val="00D07185"/>
    <w:rsid w:val="00D077EB"/>
    <w:rsid w:val="00D07DE0"/>
    <w:rsid w:val="00D1018A"/>
    <w:rsid w:val="00D10E1C"/>
    <w:rsid w:val="00D11770"/>
    <w:rsid w:val="00D120BC"/>
    <w:rsid w:val="00D12632"/>
    <w:rsid w:val="00D1283D"/>
    <w:rsid w:val="00D13425"/>
    <w:rsid w:val="00D13700"/>
    <w:rsid w:val="00D1403B"/>
    <w:rsid w:val="00D1476E"/>
    <w:rsid w:val="00D147D2"/>
    <w:rsid w:val="00D1512A"/>
    <w:rsid w:val="00D155B8"/>
    <w:rsid w:val="00D15C5E"/>
    <w:rsid w:val="00D17699"/>
    <w:rsid w:val="00D201D7"/>
    <w:rsid w:val="00D21B22"/>
    <w:rsid w:val="00D22389"/>
    <w:rsid w:val="00D2256A"/>
    <w:rsid w:val="00D228A4"/>
    <w:rsid w:val="00D22BC8"/>
    <w:rsid w:val="00D23F51"/>
    <w:rsid w:val="00D2478A"/>
    <w:rsid w:val="00D24981"/>
    <w:rsid w:val="00D25955"/>
    <w:rsid w:val="00D25BB3"/>
    <w:rsid w:val="00D26D1E"/>
    <w:rsid w:val="00D2704C"/>
    <w:rsid w:val="00D27701"/>
    <w:rsid w:val="00D277D5"/>
    <w:rsid w:val="00D27A3C"/>
    <w:rsid w:val="00D27B52"/>
    <w:rsid w:val="00D27C9F"/>
    <w:rsid w:val="00D30546"/>
    <w:rsid w:val="00D305BA"/>
    <w:rsid w:val="00D30C85"/>
    <w:rsid w:val="00D310FF"/>
    <w:rsid w:val="00D314AD"/>
    <w:rsid w:val="00D31774"/>
    <w:rsid w:val="00D31DCC"/>
    <w:rsid w:val="00D31F3C"/>
    <w:rsid w:val="00D3207F"/>
    <w:rsid w:val="00D320C9"/>
    <w:rsid w:val="00D322D9"/>
    <w:rsid w:val="00D324B0"/>
    <w:rsid w:val="00D32587"/>
    <w:rsid w:val="00D3317C"/>
    <w:rsid w:val="00D3331E"/>
    <w:rsid w:val="00D335E9"/>
    <w:rsid w:val="00D34062"/>
    <w:rsid w:val="00D34D1B"/>
    <w:rsid w:val="00D35111"/>
    <w:rsid w:val="00D35260"/>
    <w:rsid w:val="00D35682"/>
    <w:rsid w:val="00D35CDE"/>
    <w:rsid w:val="00D36621"/>
    <w:rsid w:val="00D375B5"/>
    <w:rsid w:val="00D377CF"/>
    <w:rsid w:val="00D401FC"/>
    <w:rsid w:val="00D40843"/>
    <w:rsid w:val="00D40971"/>
    <w:rsid w:val="00D40993"/>
    <w:rsid w:val="00D40E0F"/>
    <w:rsid w:val="00D4148B"/>
    <w:rsid w:val="00D4209E"/>
    <w:rsid w:val="00D4257B"/>
    <w:rsid w:val="00D42597"/>
    <w:rsid w:val="00D4295A"/>
    <w:rsid w:val="00D4309C"/>
    <w:rsid w:val="00D435EE"/>
    <w:rsid w:val="00D43B49"/>
    <w:rsid w:val="00D43C66"/>
    <w:rsid w:val="00D4443B"/>
    <w:rsid w:val="00D45426"/>
    <w:rsid w:val="00D46023"/>
    <w:rsid w:val="00D4648D"/>
    <w:rsid w:val="00D46C87"/>
    <w:rsid w:val="00D471F3"/>
    <w:rsid w:val="00D47B8C"/>
    <w:rsid w:val="00D50769"/>
    <w:rsid w:val="00D50A23"/>
    <w:rsid w:val="00D50B7A"/>
    <w:rsid w:val="00D510C6"/>
    <w:rsid w:val="00D515F3"/>
    <w:rsid w:val="00D517CF"/>
    <w:rsid w:val="00D5319D"/>
    <w:rsid w:val="00D54926"/>
    <w:rsid w:val="00D54C84"/>
    <w:rsid w:val="00D54F68"/>
    <w:rsid w:val="00D55744"/>
    <w:rsid w:val="00D55CD5"/>
    <w:rsid w:val="00D56597"/>
    <w:rsid w:val="00D56699"/>
    <w:rsid w:val="00D56A30"/>
    <w:rsid w:val="00D56AB6"/>
    <w:rsid w:val="00D578B4"/>
    <w:rsid w:val="00D60AE3"/>
    <w:rsid w:val="00D60E6F"/>
    <w:rsid w:val="00D61306"/>
    <w:rsid w:val="00D61F1C"/>
    <w:rsid w:val="00D6266B"/>
    <w:rsid w:val="00D62D74"/>
    <w:rsid w:val="00D63304"/>
    <w:rsid w:val="00D6331C"/>
    <w:rsid w:val="00D6369A"/>
    <w:rsid w:val="00D63EC1"/>
    <w:rsid w:val="00D64186"/>
    <w:rsid w:val="00D64569"/>
    <w:rsid w:val="00D64A76"/>
    <w:rsid w:val="00D64BBF"/>
    <w:rsid w:val="00D64CF8"/>
    <w:rsid w:val="00D65317"/>
    <w:rsid w:val="00D65CFE"/>
    <w:rsid w:val="00D65F7B"/>
    <w:rsid w:val="00D6635B"/>
    <w:rsid w:val="00D66C4F"/>
    <w:rsid w:val="00D6774C"/>
    <w:rsid w:val="00D71AF5"/>
    <w:rsid w:val="00D72096"/>
    <w:rsid w:val="00D729B4"/>
    <w:rsid w:val="00D72A89"/>
    <w:rsid w:val="00D75A1B"/>
    <w:rsid w:val="00D76F6F"/>
    <w:rsid w:val="00D77D27"/>
    <w:rsid w:val="00D805E7"/>
    <w:rsid w:val="00D80D86"/>
    <w:rsid w:val="00D81648"/>
    <w:rsid w:val="00D8266E"/>
    <w:rsid w:val="00D8274A"/>
    <w:rsid w:val="00D82EEB"/>
    <w:rsid w:val="00D83BCF"/>
    <w:rsid w:val="00D83BD4"/>
    <w:rsid w:val="00D83F69"/>
    <w:rsid w:val="00D8479D"/>
    <w:rsid w:val="00D84CE0"/>
    <w:rsid w:val="00D8503F"/>
    <w:rsid w:val="00D85968"/>
    <w:rsid w:val="00D866F3"/>
    <w:rsid w:val="00D867A3"/>
    <w:rsid w:val="00D86955"/>
    <w:rsid w:val="00D86C58"/>
    <w:rsid w:val="00D879E2"/>
    <w:rsid w:val="00D904FC"/>
    <w:rsid w:val="00D90A87"/>
    <w:rsid w:val="00D910DB"/>
    <w:rsid w:val="00D91132"/>
    <w:rsid w:val="00D91631"/>
    <w:rsid w:val="00D921D1"/>
    <w:rsid w:val="00D9236E"/>
    <w:rsid w:val="00D9308F"/>
    <w:rsid w:val="00D93F7C"/>
    <w:rsid w:val="00D9402A"/>
    <w:rsid w:val="00D943C9"/>
    <w:rsid w:val="00D94718"/>
    <w:rsid w:val="00D9480F"/>
    <w:rsid w:val="00D94F9E"/>
    <w:rsid w:val="00D95362"/>
    <w:rsid w:val="00D95A1C"/>
    <w:rsid w:val="00D968CF"/>
    <w:rsid w:val="00D9721D"/>
    <w:rsid w:val="00DA0644"/>
    <w:rsid w:val="00DA085F"/>
    <w:rsid w:val="00DA0CC2"/>
    <w:rsid w:val="00DA1589"/>
    <w:rsid w:val="00DA17D1"/>
    <w:rsid w:val="00DA1FF8"/>
    <w:rsid w:val="00DA20B2"/>
    <w:rsid w:val="00DA2219"/>
    <w:rsid w:val="00DA303E"/>
    <w:rsid w:val="00DA3AC2"/>
    <w:rsid w:val="00DA4332"/>
    <w:rsid w:val="00DA4A69"/>
    <w:rsid w:val="00DA4A8B"/>
    <w:rsid w:val="00DA4AA4"/>
    <w:rsid w:val="00DA4AB3"/>
    <w:rsid w:val="00DA4D27"/>
    <w:rsid w:val="00DA56E0"/>
    <w:rsid w:val="00DA6434"/>
    <w:rsid w:val="00DA6D41"/>
    <w:rsid w:val="00DA6F88"/>
    <w:rsid w:val="00DA73A9"/>
    <w:rsid w:val="00DB00E1"/>
    <w:rsid w:val="00DB0265"/>
    <w:rsid w:val="00DB0410"/>
    <w:rsid w:val="00DB0D16"/>
    <w:rsid w:val="00DB122E"/>
    <w:rsid w:val="00DB208D"/>
    <w:rsid w:val="00DB244C"/>
    <w:rsid w:val="00DB2A16"/>
    <w:rsid w:val="00DB3B76"/>
    <w:rsid w:val="00DB40F6"/>
    <w:rsid w:val="00DB4124"/>
    <w:rsid w:val="00DB477D"/>
    <w:rsid w:val="00DB4A9D"/>
    <w:rsid w:val="00DB565F"/>
    <w:rsid w:val="00DB59F2"/>
    <w:rsid w:val="00DB5D47"/>
    <w:rsid w:val="00DB5E1E"/>
    <w:rsid w:val="00DB617E"/>
    <w:rsid w:val="00DB6B8D"/>
    <w:rsid w:val="00DB730E"/>
    <w:rsid w:val="00DB7734"/>
    <w:rsid w:val="00DB7CDD"/>
    <w:rsid w:val="00DB7F1D"/>
    <w:rsid w:val="00DC033C"/>
    <w:rsid w:val="00DC054A"/>
    <w:rsid w:val="00DC0638"/>
    <w:rsid w:val="00DC0DB7"/>
    <w:rsid w:val="00DC1052"/>
    <w:rsid w:val="00DC175A"/>
    <w:rsid w:val="00DC1A8B"/>
    <w:rsid w:val="00DC273C"/>
    <w:rsid w:val="00DC394B"/>
    <w:rsid w:val="00DC43C4"/>
    <w:rsid w:val="00DC4919"/>
    <w:rsid w:val="00DC5D96"/>
    <w:rsid w:val="00DC64B9"/>
    <w:rsid w:val="00DC6AB5"/>
    <w:rsid w:val="00DC7268"/>
    <w:rsid w:val="00DC734C"/>
    <w:rsid w:val="00DC7B9C"/>
    <w:rsid w:val="00DD31E5"/>
    <w:rsid w:val="00DD3863"/>
    <w:rsid w:val="00DD3D69"/>
    <w:rsid w:val="00DD4377"/>
    <w:rsid w:val="00DD4630"/>
    <w:rsid w:val="00DD5BCC"/>
    <w:rsid w:val="00DD5EC6"/>
    <w:rsid w:val="00DD6292"/>
    <w:rsid w:val="00DD694F"/>
    <w:rsid w:val="00DD6B28"/>
    <w:rsid w:val="00DD6BAE"/>
    <w:rsid w:val="00DD721D"/>
    <w:rsid w:val="00DD7234"/>
    <w:rsid w:val="00DD740F"/>
    <w:rsid w:val="00DE0081"/>
    <w:rsid w:val="00DE0D65"/>
    <w:rsid w:val="00DE19CE"/>
    <w:rsid w:val="00DE2068"/>
    <w:rsid w:val="00DE267F"/>
    <w:rsid w:val="00DE2775"/>
    <w:rsid w:val="00DE2880"/>
    <w:rsid w:val="00DE3097"/>
    <w:rsid w:val="00DE31CA"/>
    <w:rsid w:val="00DE3DC7"/>
    <w:rsid w:val="00DE42C6"/>
    <w:rsid w:val="00DE449D"/>
    <w:rsid w:val="00DE4DEA"/>
    <w:rsid w:val="00DE4FB7"/>
    <w:rsid w:val="00DE5733"/>
    <w:rsid w:val="00DE574C"/>
    <w:rsid w:val="00DE610E"/>
    <w:rsid w:val="00DE6214"/>
    <w:rsid w:val="00DE6458"/>
    <w:rsid w:val="00DE70D8"/>
    <w:rsid w:val="00DE7126"/>
    <w:rsid w:val="00DE7563"/>
    <w:rsid w:val="00DE7834"/>
    <w:rsid w:val="00DF055B"/>
    <w:rsid w:val="00DF05FB"/>
    <w:rsid w:val="00DF074A"/>
    <w:rsid w:val="00DF124D"/>
    <w:rsid w:val="00DF1F02"/>
    <w:rsid w:val="00DF24DF"/>
    <w:rsid w:val="00DF38EE"/>
    <w:rsid w:val="00DF3937"/>
    <w:rsid w:val="00DF3B42"/>
    <w:rsid w:val="00DF3F16"/>
    <w:rsid w:val="00DF456C"/>
    <w:rsid w:val="00DF458B"/>
    <w:rsid w:val="00DF45F5"/>
    <w:rsid w:val="00DF4EA9"/>
    <w:rsid w:val="00DF5132"/>
    <w:rsid w:val="00DF5636"/>
    <w:rsid w:val="00DF5CE4"/>
    <w:rsid w:val="00DF5EBC"/>
    <w:rsid w:val="00DF6108"/>
    <w:rsid w:val="00DF6DB9"/>
    <w:rsid w:val="00DF6E1B"/>
    <w:rsid w:val="00DF7249"/>
    <w:rsid w:val="00DF7B02"/>
    <w:rsid w:val="00DF7CC8"/>
    <w:rsid w:val="00DF7D17"/>
    <w:rsid w:val="00E001B6"/>
    <w:rsid w:val="00E002EC"/>
    <w:rsid w:val="00E00D56"/>
    <w:rsid w:val="00E020E5"/>
    <w:rsid w:val="00E0296F"/>
    <w:rsid w:val="00E02E76"/>
    <w:rsid w:val="00E04ACD"/>
    <w:rsid w:val="00E04B3A"/>
    <w:rsid w:val="00E052E5"/>
    <w:rsid w:val="00E05537"/>
    <w:rsid w:val="00E05E35"/>
    <w:rsid w:val="00E0659E"/>
    <w:rsid w:val="00E074FB"/>
    <w:rsid w:val="00E07F9D"/>
    <w:rsid w:val="00E105A0"/>
    <w:rsid w:val="00E10737"/>
    <w:rsid w:val="00E10A86"/>
    <w:rsid w:val="00E1114B"/>
    <w:rsid w:val="00E11D19"/>
    <w:rsid w:val="00E12FAE"/>
    <w:rsid w:val="00E139A5"/>
    <w:rsid w:val="00E14F9A"/>
    <w:rsid w:val="00E150C8"/>
    <w:rsid w:val="00E15128"/>
    <w:rsid w:val="00E1583D"/>
    <w:rsid w:val="00E161B6"/>
    <w:rsid w:val="00E16752"/>
    <w:rsid w:val="00E16820"/>
    <w:rsid w:val="00E16A4C"/>
    <w:rsid w:val="00E16F65"/>
    <w:rsid w:val="00E171EE"/>
    <w:rsid w:val="00E17247"/>
    <w:rsid w:val="00E174EC"/>
    <w:rsid w:val="00E17F75"/>
    <w:rsid w:val="00E20CD5"/>
    <w:rsid w:val="00E20D82"/>
    <w:rsid w:val="00E20E17"/>
    <w:rsid w:val="00E2152E"/>
    <w:rsid w:val="00E222B2"/>
    <w:rsid w:val="00E223BB"/>
    <w:rsid w:val="00E22665"/>
    <w:rsid w:val="00E2336D"/>
    <w:rsid w:val="00E238B8"/>
    <w:rsid w:val="00E23B30"/>
    <w:rsid w:val="00E245DC"/>
    <w:rsid w:val="00E246DD"/>
    <w:rsid w:val="00E259AA"/>
    <w:rsid w:val="00E26904"/>
    <w:rsid w:val="00E26D22"/>
    <w:rsid w:val="00E27320"/>
    <w:rsid w:val="00E27C82"/>
    <w:rsid w:val="00E31AD9"/>
    <w:rsid w:val="00E31B10"/>
    <w:rsid w:val="00E32050"/>
    <w:rsid w:val="00E32A78"/>
    <w:rsid w:val="00E33006"/>
    <w:rsid w:val="00E3344E"/>
    <w:rsid w:val="00E335AF"/>
    <w:rsid w:val="00E33658"/>
    <w:rsid w:val="00E338B5"/>
    <w:rsid w:val="00E34C4B"/>
    <w:rsid w:val="00E35059"/>
    <w:rsid w:val="00E35A2E"/>
    <w:rsid w:val="00E35E29"/>
    <w:rsid w:val="00E35E6D"/>
    <w:rsid w:val="00E365FE"/>
    <w:rsid w:val="00E3682A"/>
    <w:rsid w:val="00E372F9"/>
    <w:rsid w:val="00E37545"/>
    <w:rsid w:val="00E37855"/>
    <w:rsid w:val="00E40260"/>
    <w:rsid w:val="00E40DB3"/>
    <w:rsid w:val="00E41523"/>
    <w:rsid w:val="00E418F5"/>
    <w:rsid w:val="00E42171"/>
    <w:rsid w:val="00E42D08"/>
    <w:rsid w:val="00E43D96"/>
    <w:rsid w:val="00E44249"/>
    <w:rsid w:val="00E44ADC"/>
    <w:rsid w:val="00E44FA1"/>
    <w:rsid w:val="00E45345"/>
    <w:rsid w:val="00E4577A"/>
    <w:rsid w:val="00E45C80"/>
    <w:rsid w:val="00E46327"/>
    <w:rsid w:val="00E472BB"/>
    <w:rsid w:val="00E473B4"/>
    <w:rsid w:val="00E50495"/>
    <w:rsid w:val="00E516D0"/>
    <w:rsid w:val="00E52B80"/>
    <w:rsid w:val="00E531A2"/>
    <w:rsid w:val="00E53514"/>
    <w:rsid w:val="00E537ED"/>
    <w:rsid w:val="00E54352"/>
    <w:rsid w:val="00E54456"/>
    <w:rsid w:val="00E54649"/>
    <w:rsid w:val="00E5510C"/>
    <w:rsid w:val="00E55200"/>
    <w:rsid w:val="00E55F9B"/>
    <w:rsid w:val="00E5647D"/>
    <w:rsid w:val="00E5706F"/>
    <w:rsid w:val="00E57151"/>
    <w:rsid w:val="00E578B9"/>
    <w:rsid w:val="00E57A5C"/>
    <w:rsid w:val="00E57C64"/>
    <w:rsid w:val="00E57DED"/>
    <w:rsid w:val="00E60760"/>
    <w:rsid w:val="00E60816"/>
    <w:rsid w:val="00E609CF"/>
    <w:rsid w:val="00E60BD9"/>
    <w:rsid w:val="00E60FCC"/>
    <w:rsid w:val="00E611AE"/>
    <w:rsid w:val="00E61C65"/>
    <w:rsid w:val="00E62D16"/>
    <w:rsid w:val="00E63148"/>
    <w:rsid w:val="00E63232"/>
    <w:rsid w:val="00E6442C"/>
    <w:rsid w:val="00E64527"/>
    <w:rsid w:val="00E653DA"/>
    <w:rsid w:val="00E65ED1"/>
    <w:rsid w:val="00E6616B"/>
    <w:rsid w:val="00E66F41"/>
    <w:rsid w:val="00E67358"/>
    <w:rsid w:val="00E6735B"/>
    <w:rsid w:val="00E67791"/>
    <w:rsid w:val="00E67CA0"/>
    <w:rsid w:val="00E70784"/>
    <w:rsid w:val="00E70F11"/>
    <w:rsid w:val="00E70FF1"/>
    <w:rsid w:val="00E715FA"/>
    <w:rsid w:val="00E71750"/>
    <w:rsid w:val="00E71E39"/>
    <w:rsid w:val="00E721FD"/>
    <w:rsid w:val="00E726A7"/>
    <w:rsid w:val="00E726CD"/>
    <w:rsid w:val="00E73061"/>
    <w:rsid w:val="00E733C4"/>
    <w:rsid w:val="00E734F5"/>
    <w:rsid w:val="00E73722"/>
    <w:rsid w:val="00E73E92"/>
    <w:rsid w:val="00E74C25"/>
    <w:rsid w:val="00E7525C"/>
    <w:rsid w:val="00E75300"/>
    <w:rsid w:val="00E76E8D"/>
    <w:rsid w:val="00E77050"/>
    <w:rsid w:val="00E77116"/>
    <w:rsid w:val="00E80028"/>
    <w:rsid w:val="00E80763"/>
    <w:rsid w:val="00E8100A"/>
    <w:rsid w:val="00E81207"/>
    <w:rsid w:val="00E81847"/>
    <w:rsid w:val="00E818B3"/>
    <w:rsid w:val="00E818B8"/>
    <w:rsid w:val="00E81C06"/>
    <w:rsid w:val="00E82A54"/>
    <w:rsid w:val="00E82E37"/>
    <w:rsid w:val="00E830A0"/>
    <w:rsid w:val="00E8315A"/>
    <w:rsid w:val="00E832B0"/>
    <w:rsid w:val="00E83F9A"/>
    <w:rsid w:val="00E841CC"/>
    <w:rsid w:val="00E85AC3"/>
    <w:rsid w:val="00E86FAC"/>
    <w:rsid w:val="00E871E1"/>
    <w:rsid w:val="00E87DE7"/>
    <w:rsid w:val="00E87E67"/>
    <w:rsid w:val="00E9174D"/>
    <w:rsid w:val="00E9269D"/>
    <w:rsid w:val="00E93371"/>
    <w:rsid w:val="00E94499"/>
    <w:rsid w:val="00E94883"/>
    <w:rsid w:val="00E94E58"/>
    <w:rsid w:val="00E95204"/>
    <w:rsid w:val="00E95CCF"/>
    <w:rsid w:val="00E95FC8"/>
    <w:rsid w:val="00E968DF"/>
    <w:rsid w:val="00E96A73"/>
    <w:rsid w:val="00E96A92"/>
    <w:rsid w:val="00E96BA7"/>
    <w:rsid w:val="00E97171"/>
    <w:rsid w:val="00E97A51"/>
    <w:rsid w:val="00E97AC2"/>
    <w:rsid w:val="00E97E04"/>
    <w:rsid w:val="00EA09B9"/>
    <w:rsid w:val="00EA0EFF"/>
    <w:rsid w:val="00EA10D8"/>
    <w:rsid w:val="00EA12C7"/>
    <w:rsid w:val="00EA178A"/>
    <w:rsid w:val="00EA1BD2"/>
    <w:rsid w:val="00EA1BF9"/>
    <w:rsid w:val="00EA223A"/>
    <w:rsid w:val="00EA22B7"/>
    <w:rsid w:val="00EA253F"/>
    <w:rsid w:val="00EA2551"/>
    <w:rsid w:val="00EA2AC1"/>
    <w:rsid w:val="00EA3834"/>
    <w:rsid w:val="00EA3959"/>
    <w:rsid w:val="00EA46D3"/>
    <w:rsid w:val="00EA48CC"/>
    <w:rsid w:val="00EA4DFE"/>
    <w:rsid w:val="00EA4FDA"/>
    <w:rsid w:val="00EA5B7C"/>
    <w:rsid w:val="00EA6251"/>
    <w:rsid w:val="00EA689F"/>
    <w:rsid w:val="00EA6FA5"/>
    <w:rsid w:val="00EA746A"/>
    <w:rsid w:val="00EA7E4B"/>
    <w:rsid w:val="00EB2C2D"/>
    <w:rsid w:val="00EB37E3"/>
    <w:rsid w:val="00EB38F6"/>
    <w:rsid w:val="00EB3EF4"/>
    <w:rsid w:val="00EB3FAA"/>
    <w:rsid w:val="00EB4409"/>
    <w:rsid w:val="00EB6BC7"/>
    <w:rsid w:val="00EB7200"/>
    <w:rsid w:val="00EB7337"/>
    <w:rsid w:val="00EB74B4"/>
    <w:rsid w:val="00EB7CF1"/>
    <w:rsid w:val="00EB7FAA"/>
    <w:rsid w:val="00EC04FC"/>
    <w:rsid w:val="00EC0BBC"/>
    <w:rsid w:val="00EC116D"/>
    <w:rsid w:val="00EC1CFE"/>
    <w:rsid w:val="00EC24AA"/>
    <w:rsid w:val="00EC251F"/>
    <w:rsid w:val="00EC25FB"/>
    <w:rsid w:val="00EC2786"/>
    <w:rsid w:val="00EC3B76"/>
    <w:rsid w:val="00EC4008"/>
    <w:rsid w:val="00EC4095"/>
    <w:rsid w:val="00EC4876"/>
    <w:rsid w:val="00EC4ED7"/>
    <w:rsid w:val="00EC50BF"/>
    <w:rsid w:val="00EC5412"/>
    <w:rsid w:val="00EC6AA7"/>
    <w:rsid w:val="00EC752E"/>
    <w:rsid w:val="00EC75B5"/>
    <w:rsid w:val="00EC75DE"/>
    <w:rsid w:val="00ED02FC"/>
    <w:rsid w:val="00ED0E21"/>
    <w:rsid w:val="00ED0EFA"/>
    <w:rsid w:val="00ED1BF6"/>
    <w:rsid w:val="00ED1CCC"/>
    <w:rsid w:val="00ED1D5D"/>
    <w:rsid w:val="00ED1EB2"/>
    <w:rsid w:val="00ED2B5D"/>
    <w:rsid w:val="00ED2C1D"/>
    <w:rsid w:val="00ED2C99"/>
    <w:rsid w:val="00ED2CF0"/>
    <w:rsid w:val="00ED33F4"/>
    <w:rsid w:val="00ED36CC"/>
    <w:rsid w:val="00ED4824"/>
    <w:rsid w:val="00ED4B1C"/>
    <w:rsid w:val="00ED4DD9"/>
    <w:rsid w:val="00ED525F"/>
    <w:rsid w:val="00ED5365"/>
    <w:rsid w:val="00ED5491"/>
    <w:rsid w:val="00ED5B11"/>
    <w:rsid w:val="00ED5F5D"/>
    <w:rsid w:val="00ED6088"/>
    <w:rsid w:val="00ED616A"/>
    <w:rsid w:val="00ED6D4A"/>
    <w:rsid w:val="00ED71DF"/>
    <w:rsid w:val="00ED74F5"/>
    <w:rsid w:val="00ED7EC6"/>
    <w:rsid w:val="00EE016A"/>
    <w:rsid w:val="00EE0731"/>
    <w:rsid w:val="00EE0861"/>
    <w:rsid w:val="00EE1985"/>
    <w:rsid w:val="00EE1C6D"/>
    <w:rsid w:val="00EE1D2B"/>
    <w:rsid w:val="00EE1E13"/>
    <w:rsid w:val="00EE271A"/>
    <w:rsid w:val="00EE2AE8"/>
    <w:rsid w:val="00EE2CFF"/>
    <w:rsid w:val="00EE37D8"/>
    <w:rsid w:val="00EE4454"/>
    <w:rsid w:val="00EE46DA"/>
    <w:rsid w:val="00EE485E"/>
    <w:rsid w:val="00EE5187"/>
    <w:rsid w:val="00EE51AD"/>
    <w:rsid w:val="00EE59B4"/>
    <w:rsid w:val="00EE7092"/>
    <w:rsid w:val="00EF001C"/>
    <w:rsid w:val="00EF0118"/>
    <w:rsid w:val="00EF016F"/>
    <w:rsid w:val="00EF08A1"/>
    <w:rsid w:val="00EF13ED"/>
    <w:rsid w:val="00EF1608"/>
    <w:rsid w:val="00EF16EB"/>
    <w:rsid w:val="00EF1C25"/>
    <w:rsid w:val="00EF1C9A"/>
    <w:rsid w:val="00EF1D06"/>
    <w:rsid w:val="00EF1FE6"/>
    <w:rsid w:val="00EF245A"/>
    <w:rsid w:val="00EF3DD2"/>
    <w:rsid w:val="00EF4442"/>
    <w:rsid w:val="00EF4810"/>
    <w:rsid w:val="00EF4EAF"/>
    <w:rsid w:val="00EF5E4B"/>
    <w:rsid w:val="00EF5FFF"/>
    <w:rsid w:val="00EF6E4A"/>
    <w:rsid w:val="00EF7AFD"/>
    <w:rsid w:val="00F00D23"/>
    <w:rsid w:val="00F012D7"/>
    <w:rsid w:val="00F0159C"/>
    <w:rsid w:val="00F01824"/>
    <w:rsid w:val="00F019FC"/>
    <w:rsid w:val="00F01EC5"/>
    <w:rsid w:val="00F025F5"/>
    <w:rsid w:val="00F02A74"/>
    <w:rsid w:val="00F02A75"/>
    <w:rsid w:val="00F03106"/>
    <w:rsid w:val="00F03A4F"/>
    <w:rsid w:val="00F03F9D"/>
    <w:rsid w:val="00F0488C"/>
    <w:rsid w:val="00F04A0C"/>
    <w:rsid w:val="00F04F4A"/>
    <w:rsid w:val="00F05797"/>
    <w:rsid w:val="00F05990"/>
    <w:rsid w:val="00F06B31"/>
    <w:rsid w:val="00F06C87"/>
    <w:rsid w:val="00F06CB6"/>
    <w:rsid w:val="00F06E10"/>
    <w:rsid w:val="00F0703D"/>
    <w:rsid w:val="00F0746F"/>
    <w:rsid w:val="00F07886"/>
    <w:rsid w:val="00F079AC"/>
    <w:rsid w:val="00F10688"/>
    <w:rsid w:val="00F10BD4"/>
    <w:rsid w:val="00F11D69"/>
    <w:rsid w:val="00F12991"/>
    <w:rsid w:val="00F12C9D"/>
    <w:rsid w:val="00F13A3E"/>
    <w:rsid w:val="00F144DC"/>
    <w:rsid w:val="00F148AE"/>
    <w:rsid w:val="00F14B00"/>
    <w:rsid w:val="00F14DB9"/>
    <w:rsid w:val="00F157BB"/>
    <w:rsid w:val="00F1597D"/>
    <w:rsid w:val="00F15AD3"/>
    <w:rsid w:val="00F15BE6"/>
    <w:rsid w:val="00F15D38"/>
    <w:rsid w:val="00F16182"/>
    <w:rsid w:val="00F162FA"/>
    <w:rsid w:val="00F16C06"/>
    <w:rsid w:val="00F1772B"/>
    <w:rsid w:val="00F200D9"/>
    <w:rsid w:val="00F207E7"/>
    <w:rsid w:val="00F20966"/>
    <w:rsid w:val="00F20D66"/>
    <w:rsid w:val="00F21242"/>
    <w:rsid w:val="00F2127D"/>
    <w:rsid w:val="00F21E42"/>
    <w:rsid w:val="00F21FBC"/>
    <w:rsid w:val="00F223EA"/>
    <w:rsid w:val="00F2256B"/>
    <w:rsid w:val="00F22DB4"/>
    <w:rsid w:val="00F22F3A"/>
    <w:rsid w:val="00F23371"/>
    <w:rsid w:val="00F24678"/>
    <w:rsid w:val="00F2592E"/>
    <w:rsid w:val="00F25F2D"/>
    <w:rsid w:val="00F260C1"/>
    <w:rsid w:val="00F26609"/>
    <w:rsid w:val="00F269EA"/>
    <w:rsid w:val="00F26FBA"/>
    <w:rsid w:val="00F26FD8"/>
    <w:rsid w:val="00F2745E"/>
    <w:rsid w:val="00F2758A"/>
    <w:rsid w:val="00F2783F"/>
    <w:rsid w:val="00F27EB7"/>
    <w:rsid w:val="00F309A7"/>
    <w:rsid w:val="00F30AA1"/>
    <w:rsid w:val="00F31589"/>
    <w:rsid w:val="00F316F7"/>
    <w:rsid w:val="00F31CA7"/>
    <w:rsid w:val="00F3309E"/>
    <w:rsid w:val="00F332C2"/>
    <w:rsid w:val="00F333BD"/>
    <w:rsid w:val="00F33D08"/>
    <w:rsid w:val="00F342C3"/>
    <w:rsid w:val="00F34BE4"/>
    <w:rsid w:val="00F3518E"/>
    <w:rsid w:val="00F351F8"/>
    <w:rsid w:val="00F35A09"/>
    <w:rsid w:val="00F35C9B"/>
    <w:rsid w:val="00F371F0"/>
    <w:rsid w:val="00F3749D"/>
    <w:rsid w:val="00F37DED"/>
    <w:rsid w:val="00F37F28"/>
    <w:rsid w:val="00F403B9"/>
    <w:rsid w:val="00F40618"/>
    <w:rsid w:val="00F40C92"/>
    <w:rsid w:val="00F413CD"/>
    <w:rsid w:val="00F4185A"/>
    <w:rsid w:val="00F41DFF"/>
    <w:rsid w:val="00F42143"/>
    <w:rsid w:val="00F42D02"/>
    <w:rsid w:val="00F42D7C"/>
    <w:rsid w:val="00F4342A"/>
    <w:rsid w:val="00F4379A"/>
    <w:rsid w:val="00F43B8A"/>
    <w:rsid w:val="00F45055"/>
    <w:rsid w:val="00F451EB"/>
    <w:rsid w:val="00F45353"/>
    <w:rsid w:val="00F45CAA"/>
    <w:rsid w:val="00F46690"/>
    <w:rsid w:val="00F46D40"/>
    <w:rsid w:val="00F47BF0"/>
    <w:rsid w:val="00F500D8"/>
    <w:rsid w:val="00F505D5"/>
    <w:rsid w:val="00F505F4"/>
    <w:rsid w:val="00F5061D"/>
    <w:rsid w:val="00F50ABE"/>
    <w:rsid w:val="00F50EAA"/>
    <w:rsid w:val="00F510DA"/>
    <w:rsid w:val="00F5115C"/>
    <w:rsid w:val="00F51277"/>
    <w:rsid w:val="00F51D09"/>
    <w:rsid w:val="00F52838"/>
    <w:rsid w:val="00F53049"/>
    <w:rsid w:val="00F53079"/>
    <w:rsid w:val="00F533F9"/>
    <w:rsid w:val="00F5385A"/>
    <w:rsid w:val="00F53E6F"/>
    <w:rsid w:val="00F5425E"/>
    <w:rsid w:val="00F559BE"/>
    <w:rsid w:val="00F55D4F"/>
    <w:rsid w:val="00F560CB"/>
    <w:rsid w:val="00F56600"/>
    <w:rsid w:val="00F566E1"/>
    <w:rsid w:val="00F56914"/>
    <w:rsid w:val="00F56F6E"/>
    <w:rsid w:val="00F60970"/>
    <w:rsid w:val="00F60D07"/>
    <w:rsid w:val="00F61302"/>
    <w:rsid w:val="00F61562"/>
    <w:rsid w:val="00F61BDE"/>
    <w:rsid w:val="00F61D09"/>
    <w:rsid w:val="00F62412"/>
    <w:rsid w:val="00F62767"/>
    <w:rsid w:val="00F6314D"/>
    <w:rsid w:val="00F63192"/>
    <w:rsid w:val="00F6337A"/>
    <w:rsid w:val="00F637C9"/>
    <w:rsid w:val="00F6394E"/>
    <w:rsid w:val="00F63A6F"/>
    <w:rsid w:val="00F6422A"/>
    <w:rsid w:val="00F64269"/>
    <w:rsid w:val="00F64B88"/>
    <w:rsid w:val="00F64CC8"/>
    <w:rsid w:val="00F65288"/>
    <w:rsid w:val="00F65452"/>
    <w:rsid w:val="00F656FA"/>
    <w:rsid w:val="00F657BF"/>
    <w:rsid w:val="00F65869"/>
    <w:rsid w:val="00F6613A"/>
    <w:rsid w:val="00F66ABB"/>
    <w:rsid w:val="00F66D26"/>
    <w:rsid w:val="00F66E7D"/>
    <w:rsid w:val="00F6787E"/>
    <w:rsid w:val="00F67B9D"/>
    <w:rsid w:val="00F67D77"/>
    <w:rsid w:val="00F704C4"/>
    <w:rsid w:val="00F709D3"/>
    <w:rsid w:val="00F70EF7"/>
    <w:rsid w:val="00F7307A"/>
    <w:rsid w:val="00F7418D"/>
    <w:rsid w:val="00F7424F"/>
    <w:rsid w:val="00F745E9"/>
    <w:rsid w:val="00F74889"/>
    <w:rsid w:val="00F7528C"/>
    <w:rsid w:val="00F75440"/>
    <w:rsid w:val="00F7546E"/>
    <w:rsid w:val="00F755CF"/>
    <w:rsid w:val="00F758BC"/>
    <w:rsid w:val="00F75AE2"/>
    <w:rsid w:val="00F76275"/>
    <w:rsid w:val="00F7657F"/>
    <w:rsid w:val="00F76765"/>
    <w:rsid w:val="00F76C94"/>
    <w:rsid w:val="00F77A8E"/>
    <w:rsid w:val="00F8041F"/>
    <w:rsid w:val="00F8045E"/>
    <w:rsid w:val="00F809CB"/>
    <w:rsid w:val="00F81102"/>
    <w:rsid w:val="00F81A3D"/>
    <w:rsid w:val="00F81B2B"/>
    <w:rsid w:val="00F81CD0"/>
    <w:rsid w:val="00F8241D"/>
    <w:rsid w:val="00F826D1"/>
    <w:rsid w:val="00F82B8E"/>
    <w:rsid w:val="00F82C95"/>
    <w:rsid w:val="00F838C5"/>
    <w:rsid w:val="00F83DE6"/>
    <w:rsid w:val="00F84300"/>
    <w:rsid w:val="00F84331"/>
    <w:rsid w:val="00F85168"/>
    <w:rsid w:val="00F8602D"/>
    <w:rsid w:val="00F86681"/>
    <w:rsid w:val="00F86E9F"/>
    <w:rsid w:val="00F872C8"/>
    <w:rsid w:val="00F87619"/>
    <w:rsid w:val="00F8768E"/>
    <w:rsid w:val="00F879BD"/>
    <w:rsid w:val="00F9045F"/>
    <w:rsid w:val="00F90CB7"/>
    <w:rsid w:val="00F90DDB"/>
    <w:rsid w:val="00F9109B"/>
    <w:rsid w:val="00F9197B"/>
    <w:rsid w:val="00F91A28"/>
    <w:rsid w:val="00F91E11"/>
    <w:rsid w:val="00F926B2"/>
    <w:rsid w:val="00F933A0"/>
    <w:rsid w:val="00F9375C"/>
    <w:rsid w:val="00F93F95"/>
    <w:rsid w:val="00F9404C"/>
    <w:rsid w:val="00F950B1"/>
    <w:rsid w:val="00F952F0"/>
    <w:rsid w:val="00F95F72"/>
    <w:rsid w:val="00F962C1"/>
    <w:rsid w:val="00F96404"/>
    <w:rsid w:val="00F964AB"/>
    <w:rsid w:val="00F96C8E"/>
    <w:rsid w:val="00F97589"/>
    <w:rsid w:val="00F979D1"/>
    <w:rsid w:val="00FA1D52"/>
    <w:rsid w:val="00FA2109"/>
    <w:rsid w:val="00FA30C7"/>
    <w:rsid w:val="00FA313D"/>
    <w:rsid w:val="00FA3290"/>
    <w:rsid w:val="00FA4122"/>
    <w:rsid w:val="00FA4AA0"/>
    <w:rsid w:val="00FA4F6F"/>
    <w:rsid w:val="00FA5002"/>
    <w:rsid w:val="00FA5BC0"/>
    <w:rsid w:val="00FA67C8"/>
    <w:rsid w:val="00FA704D"/>
    <w:rsid w:val="00FB01B1"/>
    <w:rsid w:val="00FB04F2"/>
    <w:rsid w:val="00FB06E7"/>
    <w:rsid w:val="00FB0854"/>
    <w:rsid w:val="00FB0869"/>
    <w:rsid w:val="00FB0F64"/>
    <w:rsid w:val="00FB1121"/>
    <w:rsid w:val="00FB11B8"/>
    <w:rsid w:val="00FB21F6"/>
    <w:rsid w:val="00FB22BD"/>
    <w:rsid w:val="00FB2868"/>
    <w:rsid w:val="00FB2EC0"/>
    <w:rsid w:val="00FB3726"/>
    <w:rsid w:val="00FB37DD"/>
    <w:rsid w:val="00FB3FC6"/>
    <w:rsid w:val="00FB400B"/>
    <w:rsid w:val="00FB43CB"/>
    <w:rsid w:val="00FB4FD9"/>
    <w:rsid w:val="00FB5D49"/>
    <w:rsid w:val="00FB665A"/>
    <w:rsid w:val="00FB6868"/>
    <w:rsid w:val="00FB6EAD"/>
    <w:rsid w:val="00FB716B"/>
    <w:rsid w:val="00FB7605"/>
    <w:rsid w:val="00FC001D"/>
    <w:rsid w:val="00FC07BD"/>
    <w:rsid w:val="00FC0DCE"/>
    <w:rsid w:val="00FC13DD"/>
    <w:rsid w:val="00FC1459"/>
    <w:rsid w:val="00FC1532"/>
    <w:rsid w:val="00FC28E0"/>
    <w:rsid w:val="00FC3C91"/>
    <w:rsid w:val="00FC3E3E"/>
    <w:rsid w:val="00FC4585"/>
    <w:rsid w:val="00FC4A4E"/>
    <w:rsid w:val="00FC4B0F"/>
    <w:rsid w:val="00FC4B58"/>
    <w:rsid w:val="00FC4C82"/>
    <w:rsid w:val="00FC4CC3"/>
    <w:rsid w:val="00FC63A1"/>
    <w:rsid w:val="00FC63B7"/>
    <w:rsid w:val="00FC68FC"/>
    <w:rsid w:val="00FC698C"/>
    <w:rsid w:val="00FC6A0C"/>
    <w:rsid w:val="00FC72C0"/>
    <w:rsid w:val="00FC7431"/>
    <w:rsid w:val="00FC7AD9"/>
    <w:rsid w:val="00FC7E89"/>
    <w:rsid w:val="00FD003C"/>
    <w:rsid w:val="00FD0431"/>
    <w:rsid w:val="00FD0566"/>
    <w:rsid w:val="00FD09D7"/>
    <w:rsid w:val="00FD0D37"/>
    <w:rsid w:val="00FD1A21"/>
    <w:rsid w:val="00FD224A"/>
    <w:rsid w:val="00FD2D8D"/>
    <w:rsid w:val="00FD2E67"/>
    <w:rsid w:val="00FD4155"/>
    <w:rsid w:val="00FD4C60"/>
    <w:rsid w:val="00FD4C7A"/>
    <w:rsid w:val="00FD4CDD"/>
    <w:rsid w:val="00FD515E"/>
    <w:rsid w:val="00FD5469"/>
    <w:rsid w:val="00FD69CA"/>
    <w:rsid w:val="00FD6E26"/>
    <w:rsid w:val="00FE02F5"/>
    <w:rsid w:val="00FE0A44"/>
    <w:rsid w:val="00FE1CB5"/>
    <w:rsid w:val="00FE2029"/>
    <w:rsid w:val="00FE2857"/>
    <w:rsid w:val="00FE3470"/>
    <w:rsid w:val="00FE3770"/>
    <w:rsid w:val="00FE3D35"/>
    <w:rsid w:val="00FE40BA"/>
    <w:rsid w:val="00FE42D1"/>
    <w:rsid w:val="00FE4347"/>
    <w:rsid w:val="00FE4929"/>
    <w:rsid w:val="00FE4ACF"/>
    <w:rsid w:val="00FE4DDA"/>
    <w:rsid w:val="00FE5AC2"/>
    <w:rsid w:val="00FE6DD4"/>
    <w:rsid w:val="00FE7633"/>
    <w:rsid w:val="00FE7829"/>
    <w:rsid w:val="00FE7A8D"/>
    <w:rsid w:val="00FF0819"/>
    <w:rsid w:val="00FF0FC7"/>
    <w:rsid w:val="00FF1041"/>
    <w:rsid w:val="00FF1595"/>
    <w:rsid w:val="00FF195C"/>
    <w:rsid w:val="00FF215E"/>
    <w:rsid w:val="00FF25C2"/>
    <w:rsid w:val="00FF2FC0"/>
    <w:rsid w:val="00FF30B1"/>
    <w:rsid w:val="00FF3202"/>
    <w:rsid w:val="00FF3609"/>
    <w:rsid w:val="00FF36DA"/>
    <w:rsid w:val="00FF38D8"/>
    <w:rsid w:val="00FF3CE4"/>
    <w:rsid w:val="00FF3F77"/>
    <w:rsid w:val="00FF4AAB"/>
    <w:rsid w:val="00FF4E0E"/>
    <w:rsid w:val="00FF52E4"/>
    <w:rsid w:val="00FF56F1"/>
    <w:rsid w:val="00FF6154"/>
    <w:rsid w:val="00FF65F6"/>
    <w:rsid w:val="00FF68D6"/>
    <w:rsid w:val="00FF6B70"/>
    <w:rsid w:val="00FF6BB9"/>
    <w:rsid w:val="00FF6D2D"/>
    <w:rsid w:val="00FF74F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9457" fill="f" fillcolor="white" stroke="f">
      <v:fill color="white" on="f"/>
      <v:stroke on="f"/>
    </o:shapedefaults>
    <o:shapelayout v:ext="edit">
      <o:idmap v:ext="edit" data="1"/>
    </o:shapelayout>
  </w:shapeDefaults>
  <w:decimalSymbol w:val=","/>
  <w:listSeparator w:val=";"/>
  <w14:docId w14:val="00EF7429"/>
  <w15:chartTrackingRefBased/>
  <w15:docId w15:val="{7DFCE6B3-630C-44B5-9945-D87631E06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uiPriority="10" w:qFormat="1"/>
    <w:lsdException w:name="Body Text" w:qFormat="1"/>
    <w:lsdException w:name="Subtitle" w:uiPriority="11" w:qFormat="1"/>
    <w:lsdException w:name="FollowedHyperlink" w:uiPriority="99"/>
    <w:lsdException w:name="Strong" w:qFormat="1"/>
    <w:lsdException w:name="Emphasis" w:qFormat="1"/>
    <w:lsdException w:name="Normal (Web)" w:uiPriority="99"/>
    <w:lsdException w:name="HTML Keyboard" w:semiHidden="1" w:unhideWhenUsed="1"/>
    <w:lsdException w:name="HTML Preformatted" w:uiPriority="99"/>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2719"/>
    <w:rPr>
      <w:rFonts w:ascii="Arial" w:hAnsi="Arial"/>
      <w:sz w:val="28"/>
      <w:szCs w:val="24"/>
      <w:lang w:val="es-ES" w:eastAsia="es-ES"/>
    </w:rPr>
  </w:style>
  <w:style w:type="paragraph" w:styleId="Ttulo1">
    <w:name w:val="heading 1"/>
    <w:basedOn w:val="Normal"/>
    <w:next w:val="Normal"/>
    <w:link w:val="Ttulo1Car"/>
    <w:qFormat/>
    <w:pPr>
      <w:keepNext/>
      <w:tabs>
        <w:tab w:val="center" w:pos="1473"/>
        <w:tab w:val="center" w:pos="4534"/>
        <w:tab w:val="center" w:pos="6802"/>
      </w:tabs>
      <w:suppressAutoHyphens/>
      <w:spacing w:line="360" w:lineRule="auto"/>
      <w:jc w:val="both"/>
      <w:outlineLvl w:val="0"/>
    </w:pPr>
    <w:rPr>
      <w:szCs w:val="20"/>
      <w:lang w:val="es-ES_tradnl" w:eastAsia="es-CO"/>
    </w:rPr>
  </w:style>
  <w:style w:type="paragraph" w:styleId="Ttulo2">
    <w:name w:val="heading 2"/>
    <w:basedOn w:val="Normal"/>
    <w:next w:val="Normal"/>
    <w:link w:val="Ttulo2Car"/>
    <w:qFormat/>
    <w:pPr>
      <w:keepNext/>
      <w:tabs>
        <w:tab w:val="center" w:pos="1473"/>
        <w:tab w:val="center" w:pos="4534"/>
        <w:tab w:val="center" w:pos="6802"/>
      </w:tabs>
      <w:suppressAutoHyphens/>
      <w:spacing w:line="360" w:lineRule="auto"/>
      <w:jc w:val="both"/>
      <w:outlineLvl w:val="1"/>
    </w:pPr>
    <w:rPr>
      <w:rFonts w:cs="Arial"/>
      <w:b/>
      <w:bCs/>
    </w:rPr>
  </w:style>
  <w:style w:type="paragraph" w:styleId="Ttulo3">
    <w:name w:val="heading 3"/>
    <w:basedOn w:val="Normal"/>
    <w:next w:val="Normal"/>
    <w:link w:val="Ttulo3Car"/>
    <w:qFormat/>
    <w:pPr>
      <w:keepNext/>
      <w:spacing w:line="480" w:lineRule="exact"/>
      <w:jc w:val="center"/>
      <w:outlineLvl w:val="2"/>
    </w:pPr>
    <w:rPr>
      <w:b/>
      <w:bCs/>
      <w:sz w:val="24"/>
    </w:rPr>
  </w:style>
  <w:style w:type="paragraph" w:styleId="Ttulo4">
    <w:name w:val="heading 4"/>
    <w:basedOn w:val="Normal"/>
    <w:next w:val="Normal"/>
    <w:link w:val="Ttulo4Car"/>
    <w:qFormat/>
    <w:pPr>
      <w:keepNext/>
      <w:widowControl w:val="0"/>
      <w:tabs>
        <w:tab w:val="center" w:pos="1473"/>
        <w:tab w:val="center" w:pos="4534"/>
        <w:tab w:val="center" w:pos="6802"/>
      </w:tabs>
      <w:suppressAutoHyphens/>
      <w:spacing w:line="476" w:lineRule="exact"/>
      <w:jc w:val="both"/>
      <w:outlineLvl w:val="3"/>
    </w:pPr>
    <w:rPr>
      <w:snapToGrid w:val="0"/>
      <w:spacing w:val="-3"/>
      <w:szCs w:val="20"/>
      <w:lang w:val="es-ES_tradnl"/>
    </w:rPr>
  </w:style>
  <w:style w:type="paragraph" w:styleId="Ttulo5">
    <w:name w:val="heading 5"/>
    <w:basedOn w:val="Normal"/>
    <w:next w:val="Normal"/>
    <w:link w:val="Ttulo5Car"/>
    <w:qFormat/>
    <w:rsid w:val="005055AD"/>
    <w:pPr>
      <w:spacing w:before="240" w:after="60"/>
      <w:outlineLvl w:val="4"/>
    </w:pPr>
    <w:rPr>
      <w:b/>
      <w:bCs/>
      <w:i/>
      <w:iCs/>
      <w:sz w:val="26"/>
      <w:szCs w:val="26"/>
    </w:rPr>
  </w:style>
  <w:style w:type="paragraph" w:styleId="Ttulo6">
    <w:name w:val="heading 6"/>
    <w:basedOn w:val="Normal"/>
    <w:next w:val="Normal"/>
    <w:link w:val="Ttulo6Car"/>
    <w:qFormat/>
    <w:rsid w:val="00E75300"/>
    <w:pPr>
      <w:spacing w:before="240" w:after="60"/>
      <w:outlineLvl w:val="5"/>
    </w:pPr>
    <w:rPr>
      <w:rFonts w:ascii="Times New Roman" w:hAnsi="Times New Roman"/>
      <w:b/>
      <w:bCs/>
      <w:sz w:val="22"/>
      <w:szCs w:val="22"/>
    </w:rPr>
  </w:style>
  <w:style w:type="paragraph" w:styleId="Ttulo7">
    <w:name w:val="heading 7"/>
    <w:basedOn w:val="Normal"/>
    <w:next w:val="Normal"/>
    <w:link w:val="Ttulo7Car"/>
    <w:unhideWhenUsed/>
    <w:qFormat/>
    <w:rsid w:val="00E75300"/>
    <w:pPr>
      <w:spacing w:before="240" w:after="60"/>
      <w:outlineLvl w:val="6"/>
    </w:pPr>
    <w:rPr>
      <w:rFonts w:ascii="Calibri" w:hAnsi="Calibri"/>
      <w:sz w:val="24"/>
    </w:rPr>
  </w:style>
  <w:style w:type="paragraph" w:styleId="Ttulo8">
    <w:name w:val="heading 8"/>
    <w:basedOn w:val="Normal"/>
    <w:next w:val="Normal"/>
    <w:link w:val="Ttulo8Car"/>
    <w:qFormat/>
    <w:rsid w:val="00E75300"/>
    <w:pPr>
      <w:spacing w:before="240" w:after="60"/>
      <w:outlineLvl w:val="7"/>
    </w:pPr>
    <w:rPr>
      <w:rFonts w:ascii="Times New Roman" w:hAnsi="Times New Roman"/>
      <w:i/>
      <w:iCs/>
      <w:sz w:val="24"/>
    </w:rPr>
  </w:style>
  <w:style w:type="paragraph" w:styleId="Ttulo9">
    <w:name w:val="heading 9"/>
    <w:basedOn w:val="Normal"/>
    <w:next w:val="Normal"/>
    <w:link w:val="Ttulo9Car"/>
    <w:unhideWhenUsed/>
    <w:qFormat/>
    <w:rsid w:val="00E75300"/>
    <w:pPr>
      <w:spacing w:before="240" w:after="60"/>
      <w:outlineLvl w:val="8"/>
    </w:pPr>
    <w:rPr>
      <w:rFonts w:ascii="Cambria" w:hAnsi="Cambria"/>
      <w:sz w:val="22"/>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jc w:val="both"/>
    </w:pPr>
    <w:rPr>
      <w:rFonts w:ascii="Times New Roman" w:hAnsi="Times New Roman"/>
      <w:sz w:val="24"/>
      <w:szCs w:val="20"/>
      <w:lang w:eastAsia="es-CO"/>
    </w:rPr>
  </w:style>
  <w:style w:type="paragraph" w:styleId="Textoindependiente3">
    <w:name w:val="Body Text 3"/>
    <w:basedOn w:val="Normal"/>
    <w:link w:val="Textoindependiente3Car"/>
    <w:pPr>
      <w:spacing w:after="120"/>
    </w:pPr>
    <w:rPr>
      <w:sz w:val="16"/>
      <w:szCs w:val="16"/>
      <w:lang w:eastAsia="es-CO"/>
    </w:rPr>
  </w:style>
  <w:style w:type="character" w:styleId="Nmerodepgina">
    <w:name w:val="page number"/>
    <w:basedOn w:val="Fuentedeprrafopredeter"/>
  </w:style>
  <w:style w:type="paragraph" w:styleId="Encabezado">
    <w:name w:val="header"/>
    <w:basedOn w:val="Normal"/>
    <w:link w:val="EncabezadoCar"/>
    <w:pPr>
      <w:tabs>
        <w:tab w:val="center" w:pos="4419"/>
        <w:tab w:val="right" w:pos="8838"/>
      </w:tabs>
    </w:pPr>
    <w:rPr>
      <w:szCs w:val="20"/>
      <w:lang w:eastAsia="es-CO"/>
    </w:rPr>
  </w:style>
  <w:style w:type="paragraph" w:styleId="Cierre">
    <w:name w:val="Closing"/>
    <w:basedOn w:val="Normal"/>
    <w:link w:val="CierreCar"/>
    <w:pPr>
      <w:ind w:left="4252"/>
    </w:pPr>
  </w:style>
  <w:style w:type="paragraph" w:customStyle="1" w:styleId="ListaCC">
    <w:name w:val="Lista CC."/>
    <w:basedOn w:val="Normal"/>
  </w:style>
  <w:style w:type="paragraph" w:styleId="Sangradetextonormal">
    <w:name w:val="Body Text Indent"/>
    <w:basedOn w:val="Normal"/>
    <w:link w:val="SangradetextonormalCar"/>
    <w:pPr>
      <w:spacing w:after="120"/>
      <w:ind w:left="283"/>
    </w:pPr>
  </w:style>
  <w:style w:type="paragraph" w:styleId="Firma">
    <w:name w:val="Signature"/>
    <w:basedOn w:val="Normal"/>
    <w:link w:val="FirmaCar"/>
    <w:pPr>
      <w:ind w:left="4252"/>
    </w:pPr>
  </w:style>
  <w:style w:type="paragraph" w:customStyle="1" w:styleId="Firmapuesto">
    <w:name w:val="Firma puesto"/>
    <w:basedOn w:val="Firma"/>
  </w:style>
  <w:style w:type="paragraph" w:styleId="Piedepgina">
    <w:name w:val="footer"/>
    <w:basedOn w:val="Normal"/>
    <w:link w:val="PiedepginaCar"/>
    <w:pPr>
      <w:tabs>
        <w:tab w:val="center" w:pos="4419"/>
        <w:tab w:val="right" w:pos="8838"/>
      </w:tabs>
    </w:pPr>
  </w:style>
  <w:style w:type="paragraph" w:styleId="Textoindependiente2">
    <w:name w:val="Body Text 2"/>
    <w:basedOn w:val="Normal"/>
    <w:link w:val="Textoindependiente2Car"/>
    <w:pPr>
      <w:widowControl w:val="0"/>
      <w:tabs>
        <w:tab w:val="center" w:pos="1473"/>
        <w:tab w:val="center" w:pos="4534"/>
        <w:tab w:val="center" w:pos="6802"/>
      </w:tabs>
      <w:suppressAutoHyphens/>
      <w:spacing w:line="476" w:lineRule="exact"/>
      <w:jc w:val="both"/>
    </w:pPr>
    <w:rPr>
      <w:b/>
      <w:snapToGrid w:val="0"/>
      <w:spacing w:val="-3"/>
      <w:szCs w:val="20"/>
      <w:lang w:val="es-ES_tradnl"/>
    </w:rPr>
  </w:style>
  <w:style w:type="paragraph" w:styleId="Ttulo">
    <w:name w:val="Title"/>
    <w:aliases w:val="Puesto,Título1"/>
    <w:basedOn w:val="Normal"/>
    <w:link w:val="TtuloCar"/>
    <w:uiPriority w:val="10"/>
    <w:qFormat/>
    <w:pPr>
      <w:spacing w:line="360" w:lineRule="auto"/>
      <w:jc w:val="center"/>
    </w:pPr>
    <w:rPr>
      <w:rFonts w:cs="Arial"/>
      <w:b/>
      <w:bCs/>
      <w:lang w:val="es-MX"/>
    </w:rPr>
  </w:style>
  <w:style w:type="paragraph" w:styleId="Textodeglobo">
    <w:name w:val="Balloon Text"/>
    <w:basedOn w:val="Normal"/>
    <w:link w:val="TextodegloboCar"/>
    <w:uiPriority w:val="99"/>
    <w:rsid w:val="00DF5636"/>
    <w:rPr>
      <w:rFonts w:ascii="Tahoma" w:hAnsi="Tahoma" w:cs="Tahoma"/>
      <w:sz w:val="16"/>
      <w:szCs w:val="16"/>
    </w:rPr>
  </w:style>
  <w:style w:type="character" w:customStyle="1" w:styleId="TextodegloboCar">
    <w:name w:val="Texto de globo Car"/>
    <w:link w:val="Textodeglobo"/>
    <w:uiPriority w:val="99"/>
    <w:rsid w:val="00DF5636"/>
    <w:rPr>
      <w:rFonts w:ascii="Tahoma" w:hAnsi="Tahoma" w:cs="Tahoma"/>
      <w:sz w:val="16"/>
      <w:szCs w:val="16"/>
    </w:rPr>
  </w:style>
  <w:style w:type="table" w:styleId="Tablaconcuadrcula">
    <w:name w:val="Table Grid"/>
    <w:basedOn w:val="Tablanormal"/>
    <w:rsid w:val="0015352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Car Car Car, Car Car Car Car Car, Car Car Car Car Car Car,Car Car Car Car, Car Car Car Car,Car Car Car Car Car Car,Car Car Car Car Car Ca,Car Car Car Car Car Car Car,Car Car Car Car Car,Car Car Car Car Car Car Car Car Car,Car,Car Car Car"/>
    <w:basedOn w:val="Normal"/>
    <w:link w:val="NormalWebCar"/>
    <w:uiPriority w:val="99"/>
    <w:rsid w:val="001345D8"/>
    <w:pPr>
      <w:spacing w:before="100" w:beforeAutospacing="1" w:after="100" w:afterAutospacing="1"/>
    </w:pPr>
    <w:rPr>
      <w:rFonts w:ascii="Times New Roman" w:hAnsi="Times New Roman"/>
      <w:sz w:val="24"/>
      <w:lang w:val="es-ES_tradnl" w:eastAsia="es-ES_tradnl"/>
    </w:rPr>
  </w:style>
  <w:style w:type="character" w:customStyle="1" w:styleId="Textoindependiente2Car">
    <w:name w:val="Texto independiente 2 Car"/>
    <w:link w:val="Textoindependiente2"/>
    <w:rsid w:val="00522F38"/>
    <w:rPr>
      <w:rFonts w:ascii="Arial" w:hAnsi="Arial"/>
      <w:b/>
      <w:snapToGrid w:val="0"/>
      <w:spacing w:val="-3"/>
      <w:sz w:val="28"/>
      <w:lang w:eastAsia="es-ES"/>
    </w:rPr>
  </w:style>
  <w:style w:type="paragraph" w:customStyle="1" w:styleId="Standard">
    <w:name w:val="Standard"/>
    <w:rsid w:val="0014047E"/>
    <w:pPr>
      <w:widowControl w:val="0"/>
      <w:suppressAutoHyphens/>
      <w:autoSpaceDN w:val="0"/>
      <w:textAlignment w:val="baseline"/>
    </w:pPr>
    <w:rPr>
      <w:rFonts w:eastAsia="Lucida Sans Unicode" w:cs="Tahoma"/>
      <w:kern w:val="3"/>
      <w:sz w:val="24"/>
      <w:szCs w:val="24"/>
      <w:lang w:val="es-ES"/>
    </w:rPr>
  </w:style>
  <w:style w:type="character" w:customStyle="1" w:styleId="TextoindependienteCar">
    <w:name w:val="Texto independiente Car"/>
    <w:link w:val="Textoindependiente"/>
    <w:locked/>
    <w:rsid w:val="001D7637"/>
    <w:rPr>
      <w:sz w:val="24"/>
      <w:lang w:val="es-ES"/>
    </w:rPr>
  </w:style>
  <w:style w:type="paragraph" w:styleId="Cita">
    <w:name w:val="Quote"/>
    <w:basedOn w:val="Normal"/>
    <w:next w:val="Normal"/>
    <w:link w:val="CitaCar"/>
    <w:uiPriority w:val="29"/>
    <w:qFormat/>
    <w:rsid w:val="001D7637"/>
    <w:pPr>
      <w:spacing w:before="200" w:after="160"/>
      <w:ind w:left="864" w:right="864"/>
      <w:jc w:val="center"/>
    </w:pPr>
    <w:rPr>
      <w:i/>
      <w:iCs/>
      <w:color w:val="404040"/>
    </w:rPr>
  </w:style>
  <w:style w:type="character" w:customStyle="1" w:styleId="CitaCar">
    <w:name w:val="Cita Car"/>
    <w:link w:val="Cita"/>
    <w:uiPriority w:val="29"/>
    <w:rsid w:val="001D7637"/>
    <w:rPr>
      <w:rFonts w:ascii="Arial" w:hAnsi="Arial"/>
      <w:i/>
      <w:iCs/>
      <w:color w:val="404040"/>
      <w:sz w:val="28"/>
      <w:szCs w:val="24"/>
      <w:lang w:val="es-ES" w:eastAsia="es-ES"/>
    </w:rPr>
  </w:style>
  <w:style w:type="character" w:styleId="nfasis">
    <w:name w:val="Emphasis"/>
    <w:qFormat/>
    <w:rsid w:val="00334D68"/>
    <w:rPr>
      <w:i/>
      <w:iCs/>
    </w:rPr>
  </w:style>
  <w:style w:type="paragraph" w:styleId="Lista">
    <w:name w:val="List"/>
    <w:basedOn w:val="Normal"/>
    <w:rsid w:val="009F3153"/>
    <w:pPr>
      <w:ind w:left="283" w:hanging="283"/>
      <w:contextualSpacing/>
    </w:pPr>
  </w:style>
  <w:style w:type="paragraph" w:customStyle="1" w:styleId="PreformattedText">
    <w:name w:val="Preformatted Text"/>
    <w:basedOn w:val="Standard"/>
    <w:qFormat/>
    <w:rsid w:val="00E223BB"/>
    <w:pPr>
      <w:textAlignment w:val="auto"/>
    </w:pPr>
    <w:rPr>
      <w:rFonts w:ascii="Times, 'Times New Roman'" w:eastAsia="Times, 'Times New Roman'" w:hAnsi="Times, 'Times New Roman'" w:cs="Times, 'Times New Roman'"/>
      <w:sz w:val="20"/>
      <w:szCs w:val="20"/>
      <w:lang w:eastAsia="zh-CN" w:bidi="hi-IN"/>
    </w:rPr>
  </w:style>
  <w:style w:type="paragraph" w:customStyle="1" w:styleId="WW-Textoindependiente2">
    <w:name w:val="WW-Texto independiente 2"/>
    <w:basedOn w:val="Normal"/>
    <w:rsid w:val="00C50DF9"/>
    <w:pPr>
      <w:widowControl w:val="0"/>
      <w:suppressAutoHyphens/>
      <w:jc w:val="both"/>
    </w:pPr>
    <w:rPr>
      <w:rFonts w:ascii="Times New Roman" w:hAnsi="Times New Roman"/>
      <w:b/>
      <w:sz w:val="24"/>
      <w:szCs w:val="20"/>
      <w:lang w:val="es-ES_tradnl" w:eastAsia="es-MX"/>
    </w:rPr>
  </w:style>
  <w:style w:type="character" w:customStyle="1" w:styleId="Ttulo6Car">
    <w:name w:val="Título 6 Car"/>
    <w:link w:val="Ttulo6"/>
    <w:rsid w:val="00E75300"/>
    <w:rPr>
      <w:b/>
      <w:bCs/>
      <w:sz w:val="22"/>
      <w:szCs w:val="22"/>
    </w:rPr>
  </w:style>
  <w:style w:type="character" w:customStyle="1" w:styleId="Ttulo7Car">
    <w:name w:val="Título 7 Car"/>
    <w:link w:val="Ttulo7"/>
    <w:rsid w:val="00E75300"/>
    <w:rPr>
      <w:rFonts w:ascii="Calibri" w:hAnsi="Calibri"/>
      <w:sz w:val="24"/>
      <w:szCs w:val="24"/>
    </w:rPr>
  </w:style>
  <w:style w:type="character" w:customStyle="1" w:styleId="Ttulo8Car">
    <w:name w:val="Título 8 Car"/>
    <w:link w:val="Ttulo8"/>
    <w:qFormat/>
    <w:rsid w:val="00E75300"/>
    <w:rPr>
      <w:i/>
      <w:iCs/>
      <w:sz w:val="24"/>
      <w:szCs w:val="24"/>
    </w:rPr>
  </w:style>
  <w:style w:type="character" w:customStyle="1" w:styleId="Ttulo9Car">
    <w:name w:val="Título 9 Car"/>
    <w:link w:val="Ttulo9"/>
    <w:rsid w:val="00E75300"/>
    <w:rPr>
      <w:rFonts w:ascii="Cambria" w:hAnsi="Cambria"/>
      <w:sz w:val="22"/>
      <w:szCs w:val="22"/>
      <w:lang w:val="es-CO"/>
    </w:rPr>
  </w:style>
  <w:style w:type="paragraph" w:customStyle="1" w:styleId="Textoindependiente21">
    <w:name w:val="Texto independiente 21"/>
    <w:basedOn w:val="Normal"/>
    <w:rsid w:val="00E75300"/>
    <w:pPr>
      <w:suppressAutoHyphens/>
      <w:jc w:val="both"/>
    </w:pPr>
    <w:rPr>
      <w:rFonts w:cs="Arial"/>
      <w:sz w:val="24"/>
      <w:lang w:val="es-CO" w:eastAsia="ar-SA"/>
    </w:rPr>
  </w:style>
  <w:style w:type="character" w:styleId="Textoennegrita">
    <w:name w:val="Strong"/>
    <w:qFormat/>
    <w:rsid w:val="00E75300"/>
    <w:rPr>
      <w:b/>
      <w:bCs/>
    </w:rPr>
  </w:style>
  <w:style w:type="character" w:styleId="Hipervnculo">
    <w:name w:val="Hyperlink"/>
    <w:unhideWhenUsed/>
    <w:rsid w:val="00E75300"/>
    <w:rPr>
      <w:color w:val="0000FF"/>
      <w:u w:val="single"/>
    </w:rPr>
  </w:style>
  <w:style w:type="paragraph" w:customStyle="1" w:styleId="Notarial">
    <w:name w:val="Notarial"/>
    <w:basedOn w:val="Ttulo7"/>
    <w:qFormat/>
    <w:rsid w:val="00E75300"/>
    <w:pPr>
      <w:widowControl w:val="0"/>
      <w:suppressLineNumbers/>
      <w:tabs>
        <w:tab w:val="center" w:pos="4819"/>
        <w:tab w:val="right" w:pos="9638"/>
      </w:tabs>
      <w:suppressAutoHyphens/>
      <w:spacing w:before="0" w:after="0" w:line="482" w:lineRule="exact"/>
      <w:jc w:val="both"/>
    </w:pPr>
    <w:rPr>
      <w:rFonts w:ascii="Times" w:eastAsia="SimSun" w:hAnsi="Times" w:cs="Times"/>
      <w:bCs/>
      <w:kern w:val="1"/>
      <w:sz w:val="27"/>
      <w:szCs w:val="21"/>
      <w:lang w:eastAsia="zh-CN" w:bidi="hi-IN"/>
    </w:rPr>
  </w:style>
  <w:style w:type="character" w:customStyle="1" w:styleId="TtuloCar">
    <w:name w:val="Título Car"/>
    <w:aliases w:val="Puesto Car3,Título1 Car"/>
    <w:link w:val="Ttulo"/>
    <w:uiPriority w:val="10"/>
    <w:rsid w:val="00E75300"/>
    <w:rPr>
      <w:rFonts w:ascii="Arial" w:hAnsi="Arial" w:cs="Arial"/>
      <w:b/>
      <w:bCs/>
      <w:sz w:val="28"/>
      <w:szCs w:val="24"/>
      <w:lang w:val="es-MX"/>
    </w:rPr>
  </w:style>
  <w:style w:type="character" w:customStyle="1" w:styleId="Ttulo1Car">
    <w:name w:val="Título 1 Car"/>
    <w:link w:val="Ttulo1"/>
    <w:qFormat/>
    <w:rsid w:val="00E75300"/>
    <w:rPr>
      <w:rFonts w:ascii="Arial" w:hAnsi="Arial"/>
      <w:sz w:val="28"/>
      <w:lang w:val="es-ES_tradnl" w:eastAsia="es-CO"/>
    </w:rPr>
  </w:style>
  <w:style w:type="character" w:customStyle="1" w:styleId="Mencinsinresolver1">
    <w:name w:val="Mención sin resolver1"/>
    <w:uiPriority w:val="99"/>
    <w:semiHidden/>
    <w:unhideWhenUsed/>
    <w:rsid w:val="00E75300"/>
    <w:rPr>
      <w:color w:val="808080"/>
      <w:shd w:val="clear" w:color="auto" w:fill="E6E6E6"/>
    </w:rPr>
  </w:style>
  <w:style w:type="character" w:styleId="nfasissutil">
    <w:name w:val="Subtle Emphasis"/>
    <w:uiPriority w:val="19"/>
    <w:qFormat/>
    <w:rsid w:val="00E75300"/>
    <w:rPr>
      <w:i/>
      <w:iCs/>
      <w:color w:val="404040"/>
    </w:rPr>
  </w:style>
  <w:style w:type="character" w:customStyle="1" w:styleId="apple-converted-space">
    <w:name w:val="apple-converted-space"/>
    <w:rsid w:val="00E75300"/>
  </w:style>
  <w:style w:type="character" w:styleId="Refdecomentario">
    <w:name w:val="annotation reference"/>
    <w:uiPriority w:val="99"/>
    <w:rsid w:val="00E75300"/>
    <w:rPr>
      <w:sz w:val="16"/>
      <w:szCs w:val="16"/>
    </w:rPr>
  </w:style>
  <w:style w:type="paragraph" w:styleId="Textocomentario">
    <w:name w:val="annotation text"/>
    <w:basedOn w:val="Normal"/>
    <w:link w:val="TextocomentarioCar"/>
    <w:uiPriority w:val="99"/>
    <w:rsid w:val="00E75300"/>
    <w:rPr>
      <w:rFonts w:ascii="Roman 10cpi" w:hAnsi="Roman 10cpi"/>
      <w:sz w:val="20"/>
      <w:szCs w:val="20"/>
      <w:lang w:val="es-ES_tradnl"/>
    </w:rPr>
  </w:style>
  <w:style w:type="character" w:customStyle="1" w:styleId="TextocomentarioCar">
    <w:name w:val="Texto comentario Car"/>
    <w:link w:val="Textocomentario"/>
    <w:uiPriority w:val="99"/>
    <w:rsid w:val="00E75300"/>
    <w:rPr>
      <w:rFonts w:ascii="Roman 10cpi" w:hAnsi="Roman 10cpi"/>
      <w:lang w:val="es-ES_tradnl"/>
    </w:rPr>
  </w:style>
  <w:style w:type="character" w:customStyle="1" w:styleId="PiedepginaCar">
    <w:name w:val="Pie de página Car"/>
    <w:link w:val="Piedepgina"/>
    <w:rsid w:val="00E75300"/>
    <w:rPr>
      <w:rFonts w:ascii="Arial" w:hAnsi="Arial"/>
      <w:sz w:val="28"/>
      <w:szCs w:val="24"/>
    </w:rPr>
  </w:style>
  <w:style w:type="character" w:customStyle="1" w:styleId="EncabezadoCar">
    <w:name w:val="Encabezado Car"/>
    <w:link w:val="Encabezado"/>
    <w:rsid w:val="00E75300"/>
    <w:rPr>
      <w:rFonts w:ascii="Arial" w:hAnsi="Arial"/>
      <w:sz w:val="28"/>
      <w:lang w:eastAsia="es-CO"/>
    </w:rPr>
  </w:style>
  <w:style w:type="paragraph" w:styleId="Subttulo">
    <w:name w:val="Subtitle"/>
    <w:basedOn w:val="Normal"/>
    <w:next w:val="Normal"/>
    <w:link w:val="SubttuloCar"/>
    <w:uiPriority w:val="11"/>
    <w:qFormat/>
    <w:rsid w:val="00E75300"/>
    <w:pPr>
      <w:spacing w:after="60"/>
      <w:jc w:val="center"/>
      <w:outlineLvl w:val="1"/>
    </w:pPr>
    <w:rPr>
      <w:rFonts w:ascii="Calibri Light" w:hAnsi="Calibri Light"/>
      <w:sz w:val="24"/>
    </w:rPr>
  </w:style>
  <w:style w:type="character" w:customStyle="1" w:styleId="SubttuloCar">
    <w:name w:val="Subtítulo Car"/>
    <w:link w:val="Subttulo"/>
    <w:uiPriority w:val="11"/>
    <w:rsid w:val="00E75300"/>
    <w:rPr>
      <w:rFonts w:ascii="Calibri Light" w:hAnsi="Calibri Light"/>
      <w:sz w:val="24"/>
      <w:szCs w:val="24"/>
    </w:rPr>
  </w:style>
  <w:style w:type="character" w:customStyle="1" w:styleId="Ttulo2Car">
    <w:name w:val="Título 2 Car"/>
    <w:link w:val="Ttulo2"/>
    <w:rsid w:val="00E75300"/>
    <w:rPr>
      <w:rFonts w:ascii="Arial" w:hAnsi="Arial" w:cs="Arial"/>
      <w:b/>
      <w:bCs/>
      <w:sz w:val="28"/>
      <w:szCs w:val="24"/>
    </w:rPr>
  </w:style>
  <w:style w:type="character" w:customStyle="1" w:styleId="Ttulo3Car">
    <w:name w:val="Título 3 Car"/>
    <w:link w:val="Ttulo3"/>
    <w:rsid w:val="00E75300"/>
    <w:rPr>
      <w:rFonts w:ascii="Arial" w:hAnsi="Arial"/>
      <w:b/>
      <w:bCs/>
      <w:sz w:val="24"/>
      <w:szCs w:val="24"/>
    </w:rPr>
  </w:style>
  <w:style w:type="character" w:customStyle="1" w:styleId="Ttulo4Car">
    <w:name w:val="Título 4 Car"/>
    <w:link w:val="Ttulo4"/>
    <w:rsid w:val="00E75300"/>
    <w:rPr>
      <w:rFonts w:ascii="Arial" w:hAnsi="Arial"/>
      <w:snapToGrid w:val="0"/>
      <w:spacing w:val="-3"/>
      <w:sz w:val="28"/>
      <w:lang w:val="es-ES_tradnl"/>
    </w:rPr>
  </w:style>
  <w:style w:type="character" w:customStyle="1" w:styleId="Ttulo5Car">
    <w:name w:val="Título 5 Car"/>
    <w:link w:val="Ttulo5"/>
    <w:qFormat/>
    <w:rsid w:val="00E75300"/>
    <w:rPr>
      <w:rFonts w:ascii="Arial" w:hAnsi="Arial"/>
      <w:b/>
      <w:bCs/>
      <w:i/>
      <w:iCs/>
      <w:sz w:val="26"/>
      <w:szCs w:val="26"/>
    </w:rPr>
  </w:style>
  <w:style w:type="character" w:customStyle="1" w:styleId="Textoindependiente3Car">
    <w:name w:val="Texto independiente 3 Car"/>
    <w:link w:val="Textoindependiente3"/>
    <w:rsid w:val="00E75300"/>
    <w:rPr>
      <w:rFonts w:ascii="Arial" w:hAnsi="Arial"/>
      <w:sz w:val="16"/>
      <w:szCs w:val="16"/>
      <w:lang w:eastAsia="es-CO"/>
    </w:rPr>
  </w:style>
  <w:style w:type="character" w:customStyle="1" w:styleId="CierreCar">
    <w:name w:val="Cierre Car"/>
    <w:link w:val="Cierre"/>
    <w:rsid w:val="00E75300"/>
    <w:rPr>
      <w:rFonts w:ascii="Arial" w:hAnsi="Arial"/>
      <w:sz w:val="28"/>
      <w:szCs w:val="24"/>
    </w:rPr>
  </w:style>
  <w:style w:type="character" w:customStyle="1" w:styleId="SangradetextonormalCar">
    <w:name w:val="Sangría de texto normal Car"/>
    <w:link w:val="Sangradetextonormal"/>
    <w:rsid w:val="00E75300"/>
    <w:rPr>
      <w:rFonts w:ascii="Arial" w:hAnsi="Arial"/>
      <w:sz w:val="28"/>
      <w:szCs w:val="24"/>
    </w:rPr>
  </w:style>
  <w:style w:type="character" w:customStyle="1" w:styleId="FirmaCar">
    <w:name w:val="Firma Car"/>
    <w:link w:val="Firma"/>
    <w:rsid w:val="00E75300"/>
    <w:rPr>
      <w:rFonts w:ascii="Arial" w:hAnsi="Arial"/>
      <w:sz w:val="28"/>
      <w:szCs w:val="24"/>
    </w:rPr>
  </w:style>
  <w:style w:type="paragraph" w:customStyle="1" w:styleId="Contenidodelatabla">
    <w:name w:val="Contenido de la tabla"/>
    <w:basedOn w:val="Textoindependiente"/>
    <w:rsid w:val="00E75300"/>
    <w:pPr>
      <w:suppressLineNumbers/>
      <w:suppressAutoHyphens/>
      <w:spacing w:line="360" w:lineRule="auto"/>
      <w:jc w:val="left"/>
    </w:pPr>
    <w:rPr>
      <w:szCs w:val="24"/>
    </w:rPr>
  </w:style>
  <w:style w:type="paragraph" w:styleId="Prrafodelista">
    <w:name w:val="List Paragraph"/>
    <w:basedOn w:val="Normal"/>
    <w:uiPriority w:val="34"/>
    <w:qFormat/>
    <w:rsid w:val="00E75300"/>
    <w:pPr>
      <w:suppressAutoHyphens/>
      <w:ind w:left="720"/>
      <w:contextualSpacing/>
    </w:pPr>
    <w:rPr>
      <w:rFonts w:ascii="Times New Roman" w:hAnsi="Times New Roman"/>
      <w:sz w:val="20"/>
      <w:szCs w:val="20"/>
      <w:lang w:eastAsia="es-CO"/>
    </w:rPr>
  </w:style>
  <w:style w:type="paragraph" w:styleId="Lista2">
    <w:name w:val="List 2"/>
    <w:basedOn w:val="Normal"/>
    <w:rsid w:val="00E75300"/>
    <w:pPr>
      <w:overflowPunct w:val="0"/>
      <w:autoSpaceDE w:val="0"/>
      <w:autoSpaceDN w:val="0"/>
      <w:adjustRightInd w:val="0"/>
      <w:ind w:left="566" w:hanging="283"/>
      <w:textAlignment w:val="baseline"/>
    </w:pPr>
    <w:rPr>
      <w:rFonts w:ascii="Times New Roman" w:hAnsi="Times New Roman"/>
      <w:sz w:val="20"/>
      <w:szCs w:val="20"/>
      <w:lang w:val="es-ES_tradnl"/>
    </w:rPr>
  </w:style>
  <w:style w:type="paragraph" w:customStyle="1" w:styleId="ESCRITURA">
    <w:name w:val="ESCRITURA"/>
    <w:basedOn w:val="Normal"/>
    <w:autoRedefine/>
    <w:rsid w:val="00E75300"/>
    <w:pPr>
      <w:spacing w:line="480" w:lineRule="exact"/>
      <w:jc w:val="center"/>
    </w:pPr>
    <w:rPr>
      <w:rFonts w:cs="Arial"/>
      <w:b/>
      <w:sz w:val="24"/>
    </w:rPr>
  </w:style>
  <w:style w:type="character" w:customStyle="1" w:styleId="InitialStyle">
    <w:name w:val="InitialStyle"/>
    <w:qFormat/>
    <w:rsid w:val="00E75300"/>
    <w:rPr>
      <w:rFonts w:ascii="Courier New" w:hAnsi="Courier New"/>
      <w:color w:val="auto"/>
      <w:spacing w:val="0"/>
      <w:sz w:val="24"/>
    </w:rPr>
  </w:style>
  <w:style w:type="character" w:customStyle="1" w:styleId="305">
    <w:name w:val="305"/>
    <w:rsid w:val="00E75300"/>
    <w:rPr>
      <w:rFonts w:ascii="Times New Roman" w:hAnsi="Times New Roman"/>
      <w:color w:val="auto"/>
      <w:spacing w:val="0"/>
      <w:sz w:val="24"/>
    </w:rPr>
  </w:style>
  <w:style w:type="paragraph" w:customStyle="1" w:styleId="Textoindependiente31">
    <w:name w:val="Texto independiente 31"/>
    <w:basedOn w:val="Normal"/>
    <w:rsid w:val="00E75300"/>
    <w:pPr>
      <w:numPr>
        <w:numId w:val="2"/>
      </w:numPr>
      <w:tabs>
        <w:tab w:val="clear" w:pos="360"/>
        <w:tab w:val="left" w:pos="142"/>
        <w:tab w:val="left" w:pos="7513"/>
        <w:tab w:val="left" w:pos="8222"/>
      </w:tabs>
      <w:spacing w:line="360" w:lineRule="auto"/>
      <w:ind w:left="0" w:right="362" w:firstLine="0"/>
      <w:jc w:val="both"/>
    </w:pPr>
    <w:rPr>
      <w:szCs w:val="20"/>
      <w:lang w:val="es-ES_tradnl"/>
    </w:rPr>
  </w:style>
  <w:style w:type="paragraph" w:styleId="Textosinformato">
    <w:name w:val="Plain Text"/>
    <w:aliases w:val=" Car"/>
    <w:basedOn w:val="Normal"/>
    <w:link w:val="TextosinformatoCar"/>
    <w:rsid w:val="00E75300"/>
    <w:rPr>
      <w:rFonts w:ascii="Courier New" w:hAnsi="Courier New"/>
      <w:sz w:val="20"/>
      <w:szCs w:val="20"/>
      <w:lang w:val="es-CO"/>
    </w:rPr>
  </w:style>
  <w:style w:type="character" w:customStyle="1" w:styleId="TextosinformatoCar">
    <w:name w:val="Texto sin formato Car"/>
    <w:aliases w:val=" Car Car"/>
    <w:link w:val="Textosinformato"/>
    <w:rsid w:val="00E75300"/>
    <w:rPr>
      <w:rFonts w:ascii="Courier New" w:hAnsi="Courier New"/>
      <w:lang w:val="es-CO"/>
    </w:rPr>
  </w:style>
  <w:style w:type="paragraph" w:styleId="Sinespaciado">
    <w:name w:val="No Spacing"/>
    <w:link w:val="SinespaciadoCar"/>
    <w:qFormat/>
    <w:rsid w:val="00E75300"/>
    <w:rPr>
      <w:rFonts w:ascii="Calibri" w:hAnsi="Calibri" w:cs="Calibri"/>
      <w:sz w:val="22"/>
      <w:szCs w:val="22"/>
    </w:rPr>
  </w:style>
  <w:style w:type="character" w:customStyle="1" w:styleId="SinespaciadoCar">
    <w:name w:val="Sin espaciado Car"/>
    <w:link w:val="Sinespaciado"/>
    <w:rsid w:val="00E75300"/>
    <w:rPr>
      <w:rFonts w:ascii="Calibri" w:hAnsi="Calibri" w:cs="Calibri"/>
      <w:sz w:val="22"/>
      <w:szCs w:val="22"/>
      <w:lang w:val="es-CO" w:eastAsia="es-CO"/>
    </w:rPr>
  </w:style>
  <w:style w:type="character" w:customStyle="1" w:styleId="CarCar8">
    <w:name w:val="Car Car8"/>
    <w:locked/>
    <w:rsid w:val="00E75300"/>
    <w:rPr>
      <w:rFonts w:ascii="Arial" w:hAnsi="Arial" w:cs="Arial"/>
      <w:sz w:val="28"/>
      <w:lang w:val="en-GB" w:eastAsia="es-ES"/>
    </w:rPr>
  </w:style>
  <w:style w:type="character" w:customStyle="1" w:styleId="CarCar7">
    <w:name w:val="Car Car7"/>
    <w:locked/>
    <w:rsid w:val="00E75300"/>
    <w:rPr>
      <w:sz w:val="28"/>
      <w:lang w:val="en-GB" w:eastAsia="es-ES"/>
    </w:rPr>
  </w:style>
  <w:style w:type="character" w:customStyle="1" w:styleId="CarCar6">
    <w:name w:val="Car Car6"/>
    <w:rsid w:val="00E75300"/>
    <w:rPr>
      <w:rFonts w:ascii="Tahoma" w:hAnsi="Tahoma"/>
      <w:b/>
      <w:noProof/>
      <w:sz w:val="24"/>
      <w:lang w:val="es-ES" w:eastAsia="es-ES"/>
    </w:rPr>
  </w:style>
  <w:style w:type="paragraph" w:customStyle="1" w:styleId="Sinespaciado1">
    <w:name w:val="Sin espaciado1"/>
    <w:rsid w:val="00E75300"/>
    <w:rPr>
      <w:sz w:val="24"/>
      <w:szCs w:val="24"/>
      <w:lang w:val="es-ES" w:eastAsia="es-ES"/>
    </w:rPr>
  </w:style>
  <w:style w:type="paragraph" w:styleId="Continuarlista">
    <w:name w:val="List Continue"/>
    <w:basedOn w:val="Normal"/>
    <w:rsid w:val="00E75300"/>
    <w:pPr>
      <w:spacing w:after="120"/>
      <w:ind w:left="283"/>
      <w:contextualSpacing/>
    </w:pPr>
    <w:rPr>
      <w:rFonts w:ascii="Times New Roman" w:hAnsi="Times New Roman"/>
      <w:sz w:val="24"/>
    </w:rPr>
  </w:style>
  <w:style w:type="paragraph" w:styleId="Continuarlista2">
    <w:name w:val="List Continue 2"/>
    <w:basedOn w:val="Normal"/>
    <w:rsid w:val="00E75300"/>
    <w:pPr>
      <w:spacing w:after="120"/>
      <w:ind w:left="566"/>
      <w:contextualSpacing/>
    </w:pPr>
    <w:rPr>
      <w:rFonts w:ascii="Times New Roman" w:hAnsi="Times New Roman"/>
      <w:sz w:val="24"/>
    </w:rPr>
  </w:style>
  <w:style w:type="paragraph" w:customStyle="1" w:styleId="Prrafodelista1">
    <w:name w:val="Párrafo de lista1"/>
    <w:basedOn w:val="Normal"/>
    <w:rsid w:val="00E75300"/>
    <w:pPr>
      <w:ind w:left="720"/>
      <w:contextualSpacing/>
    </w:pPr>
    <w:rPr>
      <w:rFonts w:ascii="Times New Roman" w:hAnsi="Times New Roman"/>
      <w:sz w:val="24"/>
    </w:rPr>
  </w:style>
  <w:style w:type="paragraph" w:customStyle="1" w:styleId="Contenidodelmarco">
    <w:name w:val="Contenido del marco"/>
    <w:basedOn w:val="Textoindependiente"/>
    <w:rsid w:val="00E75300"/>
    <w:pPr>
      <w:widowControl w:val="0"/>
      <w:suppressAutoHyphens/>
      <w:spacing w:after="120"/>
      <w:jc w:val="left"/>
    </w:pPr>
    <w:rPr>
      <w:lang w:val="es-ES_tradnl" w:eastAsia="es-MX"/>
    </w:rPr>
  </w:style>
  <w:style w:type="paragraph" w:styleId="Sangra2detindependiente">
    <w:name w:val="Body Text Indent 2"/>
    <w:basedOn w:val="Normal"/>
    <w:link w:val="Sangra2detindependienteCar"/>
    <w:rsid w:val="00E75300"/>
    <w:pPr>
      <w:widowControl w:val="0"/>
      <w:autoSpaceDE w:val="0"/>
      <w:autoSpaceDN w:val="0"/>
      <w:adjustRightInd w:val="0"/>
      <w:spacing w:line="476" w:lineRule="exact"/>
      <w:ind w:left="3600"/>
      <w:jc w:val="both"/>
    </w:pPr>
    <w:rPr>
      <w:rFonts w:cs="Arial"/>
      <w:b/>
      <w:bCs/>
      <w:sz w:val="24"/>
      <w:lang w:val="es-ES_tradnl"/>
    </w:rPr>
  </w:style>
  <w:style w:type="character" w:customStyle="1" w:styleId="Sangra2detindependienteCar">
    <w:name w:val="Sangría 2 de t. independiente Car"/>
    <w:link w:val="Sangra2detindependiente"/>
    <w:rsid w:val="00E75300"/>
    <w:rPr>
      <w:rFonts w:ascii="Arial" w:hAnsi="Arial" w:cs="Arial"/>
      <w:b/>
      <w:bCs/>
      <w:sz w:val="24"/>
      <w:szCs w:val="24"/>
      <w:lang w:val="es-ES_tradnl"/>
    </w:rPr>
  </w:style>
  <w:style w:type="paragraph" w:styleId="Mapadeldocumento">
    <w:name w:val="Document Map"/>
    <w:basedOn w:val="Normal"/>
    <w:link w:val="MapadeldocumentoCar"/>
    <w:rsid w:val="00E75300"/>
    <w:pPr>
      <w:shd w:val="clear" w:color="auto" w:fill="000080"/>
    </w:pPr>
    <w:rPr>
      <w:rFonts w:ascii="Tahoma" w:hAnsi="Tahoma" w:cs="Tahoma"/>
      <w:sz w:val="20"/>
      <w:szCs w:val="20"/>
    </w:rPr>
  </w:style>
  <w:style w:type="character" w:customStyle="1" w:styleId="MapadeldocumentoCar">
    <w:name w:val="Mapa del documento Car"/>
    <w:link w:val="Mapadeldocumento"/>
    <w:rsid w:val="00E75300"/>
    <w:rPr>
      <w:rFonts w:ascii="Tahoma" w:hAnsi="Tahoma" w:cs="Tahoma"/>
      <w:shd w:val="clear" w:color="auto" w:fill="000080"/>
    </w:rPr>
  </w:style>
  <w:style w:type="paragraph" w:customStyle="1" w:styleId="Estilo">
    <w:name w:val="Estilo"/>
    <w:rsid w:val="00E75300"/>
    <w:pPr>
      <w:widowControl w:val="0"/>
      <w:autoSpaceDE w:val="0"/>
      <w:autoSpaceDN w:val="0"/>
      <w:adjustRightInd w:val="0"/>
    </w:pPr>
    <w:rPr>
      <w:sz w:val="24"/>
      <w:szCs w:val="24"/>
    </w:rPr>
  </w:style>
  <w:style w:type="paragraph" w:customStyle="1" w:styleId="Textbody">
    <w:name w:val="Text body"/>
    <w:basedOn w:val="Normal"/>
    <w:rsid w:val="00E75300"/>
    <w:pPr>
      <w:widowControl w:val="0"/>
      <w:suppressAutoHyphens/>
      <w:autoSpaceDN w:val="0"/>
      <w:spacing w:after="120"/>
      <w:textAlignment w:val="baseline"/>
    </w:pPr>
    <w:rPr>
      <w:rFonts w:ascii="Times New Roman" w:eastAsia="SimSun, 宋体" w:hAnsi="Times New Roman" w:cs="Mangal"/>
      <w:kern w:val="3"/>
      <w:sz w:val="24"/>
      <w:lang w:val="es-CO" w:eastAsia="zh-CN" w:bidi="hi-IN"/>
    </w:rPr>
  </w:style>
  <w:style w:type="paragraph" w:styleId="Listaconvietas">
    <w:name w:val="List Bullet"/>
    <w:basedOn w:val="Normal"/>
    <w:rsid w:val="00E75300"/>
    <w:pPr>
      <w:numPr>
        <w:numId w:val="1"/>
      </w:numPr>
      <w:contextualSpacing/>
    </w:pPr>
  </w:style>
  <w:style w:type="character" w:styleId="Hipervnculovisitado">
    <w:name w:val="FollowedHyperlink"/>
    <w:uiPriority w:val="99"/>
    <w:unhideWhenUsed/>
    <w:rsid w:val="00E75300"/>
    <w:rPr>
      <w:color w:val="800080"/>
      <w:u w:val="single"/>
    </w:rPr>
  </w:style>
  <w:style w:type="paragraph" w:customStyle="1" w:styleId="msonormal0">
    <w:name w:val="msonormal"/>
    <w:basedOn w:val="Normal"/>
    <w:rsid w:val="00E75300"/>
    <w:pPr>
      <w:spacing w:before="100" w:beforeAutospacing="1" w:after="100" w:afterAutospacing="1"/>
    </w:pPr>
    <w:rPr>
      <w:rFonts w:ascii="Times New Roman" w:hAnsi="Times New Roman"/>
      <w:sz w:val="24"/>
      <w:lang w:val="es-CO" w:eastAsia="es-CO"/>
    </w:rPr>
  </w:style>
  <w:style w:type="paragraph" w:styleId="Textonotapie">
    <w:name w:val="footnote text"/>
    <w:basedOn w:val="Normal"/>
    <w:link w:val="TextonotapieCar"/>
    <w:unhideWhenUsed/>
    <w:rsid w:val="00E75300"/>
    <w:pPr>
      <w:widowControl w:val="0"/>
      <w:autoSpaceDE w:val="0"/>
      <w:autoSpaceDN w:val="0"/>
      <w:adjustRightInd w:val="0"/>
    </w:pPr>
    <w:rPr>
      <w:rFonts w:ascii="Courier New" w:hAnsi="Courier New"/>
      <w:sz w:val="20"/>
      <w:szCs w:val="20"/>
      <w:lang w:val="es-CO"/>
    </w:rPr>
  </w:style>
  <w:style w:type="character" w:customStyle="1" w:styleId="TextonotapieCar">
    <w:name w:val="Texto nota pie Car"/>
    <w:link w:val="Textonotapie"/>
    <w:rsid w:val="00E75300"/>
    <w:rPr>
      <w:rFonts w:ascii="Courier New" w:hAnsi="Courier New"/>
      <w:lang w:val="es-CO"/>
    </w:rPr>
  </w:style>
  <w:style w:type="paragraph" w:styleId="Saludo">
    <w:name w:val="Salutation"/>
    <w:basedOn w:val="Normal"/>
    <w:next w:val="Normal"/>
    <w:link w:val="SaludoCar"/>
    <w:unhideWhenUsed/>
    <w:rsid w:val="00E75300"/>
    <w:rPr>
      <w:rFonts w:ascii="Calibri" w:eastAsia="Calibri" w:hAnsi="Calibri"/>
      <w:sz w:val="24"/>
      <w:lang w:val="es-CO" w:eastAsia="en-US"/>
    </w:rPr>
  </w:style>
  <w:style w:type="character" w:customStyle="1" w:styleId="SaludoCar">
    <w:name w:val="Saludo Car"/>
    <w:link w:val="Saludo"/>
    <w:rsid w:val="00E75300"/>
    <w:rPr>
      <w:rFonts w:ascii="Calibri" w:eastAsia="Calibri" w:hAnsi="Calibri"/>
      <w:sz w:val="24"/>
      <w:szCs w:val="24"/>
      <w:lang w:val="es-CO" w:eastAsia="en-US"/>
    </w:rPr>
  </w:style>
  <w:style w:type="paragraph" w:styleId="Textoindependienteprimerasangra">
    <w:name w:val="Body Text First Indent"/>
    <w:basedOn w:val="Textoindependiente"/>
    <w:link w:val="TextoindependienteprimerasangraCar"/>
    <w:unhideWhenUsed/>
    <w:rsid w:val="00E75300"/>
    <w:pPr>
      <w:spacing w:after="120"/>
      <w:ind w:firstLine="210"/>
      <w:jc w:val="left"/>
    </w:pPr>
    <w:rPr>
      <w:rFonts w:ascii="Calibri" w:eastAsia="Calibri" w:hAnsi="Calibri"/>
      <w:szCs w:val="24"/>
      <w:lang w:val="es-CO"/>
    </w:rPr>
  </w:style>
  <w:style w:type="character" w:customStyle="1" w:styleId="TextoindependienteprimerasangraCar">
    <w:name w:val="Texto independiente primera sangría Car"/>
    <w:link w:val="Textoindependienteprimerasangra"/>
    <w:rsid w:val="00E75300"/>
    <w:rPr>
      <w:rFonts w:ascii="Calibri" w:eastAsia="Calibri" w:hAnsi="Calibri"/>
      <w:sz w:val="24"/>
      <w:szCs w:val="24"/>
      <w:lang w:val="es-CO" w:eastAsia="es-CO"/>
    </w:rPr>
  </w:style>
  <w:style w:type="paragraph" w:styleId="Sangra3detindependiente">
    <w:name w:val="Body Text Indent 3"/>
    <w:basedOn w:val="Normal"/>
    <w:link w:val="Sangra3detindependienteCar"/>
    <w:unhideWhenUsed/>
    <w:rsid w:val="00E75300"/>
    <w:pPr>
      <w:spacing w:after="120"/>
      <w:ind w:left="283"/>
    </w:pPr>
    <w:rPr>
      <w:sz w:val="16"/>
      <w:szCs w:val="16"/>
    </w:rPr>
  </w:style>
  <w:style w:type="character" w:customStyle="1" w:styleId="Sangra3detindependienteCar">
    <w:name w:val="Sangría 3 de t. independiente Car"/>
    <w:link w:val="Sangra3detindependiente"/>
    <w:rsid w:val="00E75300"/>
    <w:rPr>
      <w:rFonts w:ascii="Arial" w:hAnsi="Arial"/>
      <w:sz w:val="16"/>
      <w:szCs w:val="16"/>
    </w:rPr>
  </w:style>
  <w:style w:type="paragraph" w:styleId="Asuntodelcomentario">
    <w:name w:val="annotation subject"/>
    <w:basedOn w:val="Textocomentario"/>
    <w:next w:val="Textocomentario"/>
    <w:link w:val="AsuntodelcomentarioCar"/>
    <w:uiPriority w:val="99"/>
    <w:unhideWhenUsed/>
    <w:rsid w:val="00E75300"/>
    <w:rPr>
      <w:rFonts w:ascii="Arial" w:eastAsia="Arial" w:hAnsi="Arial" w:cs="Arial"/>
      <w:b/>
      <w:bCs/>
      <w:lang w:val="es-CO" w:eastAsia="es-CO"/>
    </w:rPr>
  </w:style>
  <w:style w:type="character" w:customStyle="1" w:styleId="AsuntodelcomentarioCar">
    <w:name w:val="Asunto del comentario Car"/>
    <w:link w:val="Asuntodelcomentario"/>
    <w:uiPriority w:val="99"/>
    <w:rsid w:val="00E75300"/>
    <w:rPr>
      <w:rFonts w:ascii="Arial" w:eastAsia="Arial" w:hAnsi="Arial" w:cs="Arial"/>
      <w:b/>
      <w:bCs/>
      <w:lang w:val="es-CO" w:eastAsia="es-CO"/>
    </w:rPr>
  </w:style>
  <w:style w:type="paragraph" w:customStyle="1" w:styleId="xl64">
    <w:name w:val="xl64"/>
    <w:basedOn w:val="Normal"/>
    <w:rsid w:val="00E75300"/>
    <w:pPr>
      <w:pBdr>
        <w:top w:val="single" w:sz="8" w:space="0" w:color="auto"/>
      </w:pBdr>
      <w:shd w:val="clear" w:color="auto" w:fill="FFFFFF"/>
      <w:spacing w:before="100" w:beforeAutospacing="1" w:after="100" w:afterAutospacing="1"/>
      <w:jc w:val="center"/>
    </w:pPr>
    <w:rPr>
      <w:rFonts w:cs="Arial"/>
      <w:i/>
      <w:iCs/>
      <w:sz w:val="12"/>
      <w:szCs w:val="12"/>
      <w:lang w:val="es-CO" w:eastAsia="es-CO"/>
    </w:rPr>
  </w:style>
  <w:style w:type="paragraph" w:customStyle="1" w:styleId="xl65">
    <w:name w:val="xl65"/>
    <w:basedOn w:val="Normal"/>
    <w:rsid w:val="00E75300"/>
    <w:pPr>
      <w:pBdr>
        <w:top w:val="single" w:sz="8" w:space="0" w:color="auto"/>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6">
    <w:name w:val="xl66"/>
    <w:basedOn w:val="Normal"/>
    <w:rsid w:val="00E75300"/>
    <w:pPr>
      <w:pBdr>
        <w:top w:val="single" w:sz="8" w:space="0" w:color="auto"/>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7">
    <w:name w:val="xl67"/>
    <w:basedOn w:val="Normal"/>
    <w:rsid w:val="00E75300"/>
    <w:pPr>
      <w:spacing w:before="100" w:beforeAutospacing="1" w:after="100" w:afterAutospacing="1"/>
    </w:pPr>
    <w:rPr>
      <w:rFonts w:ascii="Times New Roman" w:hAnsi="Times New Roman"/>
      <w:sz w:val="16"/>
      <w:szCs w:val="16"/>
      <w:lang w:val="es-CO" w:eastAsia="es-CO"/>
    </w:rPr>
  </w:style>
  <w:style w:type="paragraph" w:customStyle="1" w:styleId="xl68">
    <w:name w:val="xl68"/>
    <w:basedOn w:val="Normal"/>
    <w:rsid w:val="00E75300"/>
    <w:pPr>
      <w:pBdr>
        <w:top w:val="single" w:sz="8" w:space="0" w:color="000000"/>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69">
    <w:name w:val="xl69"/>
    <w:basedOn w:val="Normal"/>
    <w:rsid w:val="00E75300"/>
    <w:pPr>
      <w:shd w:val="clear" w:color="auto" w:fill="FFFFFF"/>
      <w:spacing w:before="100" w:beforeAutospacing="1" w:after="100" w:afterAutospacing="1"/>
      <w:jc w:val="center"/>
    </w:pPr>
    <w:rPr>
      <w:rFonts w:cs="Arial"/>
      <w:i/>
      <w:iCs/>
      <w:sz w:val="12"/>
      <w:szCs w:val="12"/>
      <w:lang w:val="es-CO" w:eastAsia="es-CO"/>
    </w:rPr>
  </w:style>
  <w:style w:type="paragraph" w:customStyle="1" w:styleId="xl70">
    <w:name w:val="xl70"/>
    <w:basedOn w:val="Normal"/>
    <w:rsid w:val="00E75300"/>
    <w:pPr>
      <w:pBdr>
        <w:lef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1">
    <w:name w:val="xl71"/>
    <w:basedOn w:val="Normal"/>
    <w:rsid w:val="00E75300"/>
    <w:pPr>
      <w:pBdr>
        <w:left w:val="single" w:sz="8" w:space="0" w:color="000000"/>
        <w:righ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72">
    <w:name w:val="xl72"/>
    <w:basedOn w:val="Normal"/>
    <w:rsid w:val="00E75300"/>
    <w:pPr>
      <w:pBdr>
        <w:top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3">
    <w:name w:val="xl73"/>
    <w:basedOn w:val="Normal"/>
    <w:rsid w:val="00E75300"/>
    <w:pPr>
      <w:pBdr>
        <w:top w:val="single" w:sz="8" w:space="0" w:color="000000"/>
      </w:pBdr>
      <w:shd w:val="clear" w:color="auto" w:fill="FFFF00"/>
      <w:spacing w:before="100" w:beforeAutospacing="1" w:after="100" w:afterAutospacing="1"/>
      <w:jc w:val="center"/>
    </w:pPr>
    <w:rPr>
      <w:rFonts w:cs="Arial"/>
      <w:i/>
      <w:iCs/>
      <w:sz w:val="12"/>
      <w:szCs w:val="12"/>
      <w:lang w:val="es-CO" w:eastAsia="es-CO"/>
    </w:rPr>
  </w:style>
  <w:style w:type="paragraph" w:customStyle="1" w:styleId="xl74">
    <w:name w:val="xl74"/>
    <w:basedOn w:val="Normal"/>
    <w:rsid w:val="00E75300"/>
    <w:pPr>
      <w:pBdr>
        <w:top w:val="single" w:sz="8" w:space="0" w:color="000000"/>
      </w:pBdr>
      <w:shd w:val="clear" w:color="auto" w:fill="00B050"/>
      <w:spacing w:before="100" w:beforeAutospacing="1" w:after="100" w:afterAutospacing="1"/>
    </w:pPr>
    <w:rPr>
      <w:rFonts w:cs="Arial"/>
      <w:i/>
      <w:iCs/>
      <w:sz w:val="12"/>
      <w:szCs w:val="12"/>
      <w:lang w:val="es-CO" w:eastAsia="es-CO"/>
    </w:rPr>
  </w:style>
  <w:style w:type="paragraph" w:customStyle="1" w:styleId="xl75">
    <w:name w:val="xl75"/>
    <w:basedOn w:val="Normal"/>
    <w:rsid w:val="00E75300"/>
    <w:pPr>
      <w:pBdr>
        <w:top w:val="single" w:sz="8" w:space="0" w:color="000000"/>
      </w:pBdr>
      <w:shd w:val="clear" w:color="auto" w:fill="00B050"/>
      <w:spacing w:before="100" w:beforeAutospacing="1" w:after="100" w:afterAutospacing="1"/>
      <w:jc w:val="right"/>
    </w:pPr>
    <w:rPr>
      <w:rFonts w:cs="Arial"/>
      <w:i/>
      <w:iCs/>
      <w:sz w:val="12"/>
      <w:szCs w:val="12"/>
      <w:lang w:val="es-CO" w:eastAsia="es-CO"/>
    </w:rPr>
  </w:style>
  <w:style w:type="paragraph" w:customStyle="1" w:styleId="xl76">
    <w:name w:val="xl76"/>
    <w:basedOn w:val="Normal"/>
    <w:rsid w:val="00E75300"/>
    <w:pPr>
      <w:spacing w:before="100" w:beforeAutospacing="1" w:after="100" w:afterAutospacing="1"/>
    </w:pPr>
    <w:rPr>
      <w:rFonts w:cs="Arial"/>
      <w:i/>
      <w:iCs/>
      <w:sz w:val="12"/>
      <w:szCs w:val="12"/>
      <w:lang w:val="es-CO" w:eastAsia="es-CO"/>
    </w:rPr>
  </w:style>
  <w:style w:type="paragraph" w:customStyle="1" w:styleId="xl77">
    <w:name w:val="xl77"/>
    <w:basedOn w:val="Normal"/>
    <w:rsid w:val="00E75300"/>
    <w:pPr>
      <w:pBdr>
        <w:top w:val="single" w:sz="8" w:space="0" w:color="000000"/>
        <w:left w:val="single" w:sz="8" w:space="0" w:color="000000"/>
      </w:pBdr>
      <w:shd w:val="clear" w:color="auto" w:fill="FFFF00"/>
      <w:spacing w:before="100" w:beforeAutospacing="1" w:after="100" w:afterAutospacing="1"/>
    </w:pPr>
    <w:rPr>
      <w:rFonts w:cs="Arial"/>
      <w:i/>
      <w:iCs/>
      <w:sz w:val="12"/>
      <w:szCs w:val="12"/>
      <w:lang w:val="es-CO" w:eastAsia="es-CO"/>
    </w:rPr>
  </w:style>
  <w:style w:type="paragraph" w:customStyle="1" w:styleId="xl78">
    <w:name w:val="xl78"/>
    <w:basedOn w:val="Normal"/>
    <w:rsid w:val="00E75300"/>
    <w:pPr>
      <w:pBdr>
        <w:top w:val="single" w:sz="8" w:space="0" w:color="000000"/>
        <w:right w:val="single" w:sz="8" w:space="0" w:color="auto"/>
      </w:pBdr>
      <w:shd w:val="clear" w:color="auto" w:fill="FFFF00"/>
      <w:spacing w:before="100" w:beforeAutospacing="1" w:after="100" w:afterAutospacing="1"/>
      <w:jc w:val="center"/>
    </w:pPr>
    <w:rPr>
      <w:rFonts w:cs="Arial"/>
      <w:i/>
      <w:iCs/>
      <w:sz w:val="12"/>
      <w:szCs w:val="12"/>
      <w:lang w:val="es-CO" w:eastAsia="es-CO"/>
    </w:rPr>
  </w:style>
  <w:style w:type="paragraph" w:customStyle="1" w:styleId="xl79">
    <w:name w:val="xl79"/>
    <w:basedOn w:val="Normal"/>
    <w:rsid w:val="00E75300"/>
    <w:pPr>
      <w:pBdr>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80">
    <w:name w:val="xl80"/>
    <w:basedOn w:val="Normal"/>
    <w:rsid w:val="00E75300"/>
    <w:pPr>
      <w:pBdr>
        <w:top w:val="single" w:sz="8" w:space="0" w:color="000000"/>
      </w:pBdr>
      <w:shd w:val="clear" w:color="auto" w:fill="C0C0C0"/>
      <w:spacing w:before="100" w:beforeAutospacing="1" w:after="100" w:afterAutospacing="1"/>
      <w:jc w:val="center"/>
    </w:pPr>
    <w:rPr>
      <w:rFonts w:cs="Arial"/>
      <w:i/>
      <w:iCs/>
      <w:sz w:val="12"/>
      <w:szCs w:val="12"/>
      <w:lang w:val="es-CO" w:eastAsia="es-CO"/>
    </w:rPr>
  </w:style>
  <w:style w:type="paragraph" w:customStyle="1" w:styleId="xl81">
    <w:name w:val="xl81"/>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2">
    <w:name w:val="xl82"/>
    <w:basedOn w:val="Normal"/>
    <w:rsid w:val="00E75300"/>
    <w:pPr>
      <w:pBdr>
        <w:top w:val="single" w:sz="8" w:space="0" w:color="000000"/>
      </w:pBdr>
      <w:shd w:val="clear" w:color="auto" w:fill="C0C0C0"/>
      <w:spacing w:before="100" w:beforeAutospacing="1" w:after="100" w:afterAutospacing="1"/>
      <w:jc w:val="right"/>
    </w:pPr>
    <w:rPr>
      <w:rFonts w:cs="Arial"/>
      <w:i/>
      <w:iCs/>
      <w:sz w:val="12"/>
      <w:szCs w:val="12"/>
      <w:lang w:val="es-CO" w:eastAsia="es-CO"/>
    </w:rPr>
  </w:style>
  <w:style w:type="paragraph" w:customStyle="1" w:styleId="xl83">
    <w:name w:val="xl83"/>
    <w:basedOn w:val="Normal"/>
    <w:rsid w:val="00E75300"/>
    <w:pPr>
      <w:pBdr>
        <w:top w:val="single" w:sz="8" w:space="0" w:color="000000"/>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4">
    <w:name w:val="xl84"/>
    <w:basedOn w:val="Normal"/>
    <w:rsid w:val="00E75300"/>
    <w:pPr>
      <w:pBdr>
        <w:top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5">
    <w:name w:val="xl85"/>
    <w:basedOn w:val="Normal"/>
    <w:rsid w:val="00E75300"/>
    <w:pPr>
      <w:pBdr>
        <w:top w:val="single" w:sz="8" w:space="0" w:color="000000"/>
        <w:right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86">
    <w:name w:val="xl86"/>
    <w:basedOn w:val="Normal"/>
    <w:rsid w:val="00E75300"/>
    <w:pPr>
      <w:pBdr>
        <w:left w:val="single" w:sz="8" w:space="0" w:color="000000"/>
      </w:pBdr>
      <w:shd w:val="clear" w:color="auto" w:fill="C0C0C0"/>
      <w:spacing w:before="100" w:beforeAutospacing="1" w:after="100" w:afterAutospacing="1"/>
    </w:pPr>
    <w:rPr>
      <w:rFonts w:cs="Arial"/>
      <w:i/>
      <w:iCs/>
      <w:sz w:val="12"/>
      <w:szCs w:val="12"/>
      <w:lang w:val="es-CO" w:eastAsia="es-CO"/>
    </w:rPr>
  </w:style>
  <w:style w:type="paragraph" w:customStyle="1" w:styleId="xl87">
    <w:name w:val="xl87"/>
    <w:basedOn w:val="Normal"/>
    <w:rsid w:val="00E75300"/>
    <w:pPr>
      <w:pBdr>
        <w:top w:val="single" w:sz="8" w:space="0" w:color="000000"/>
      </w:pBdr>
      <w:shd w:val="clear" w:color="auto" w:fill="FFFFCC"/>
      <w:spacing w:before="100" w:beforeAutospacing="1" w:after="100" w:afterAutospacing="1"/>
      <w:jc w:val="center"/>
    </w:pPr>
    <w:rPr>
      <w:rFonts w:cs="Arial"/>
      <w:i/>
      <w:iCs/>
      <w:sz w:val="12"/>
      <w:szCs w:val="12"/>
      <w:lang w:val="es-CO" w:eastAsia="es-CO"/>
    </w:rPr>
  </w:style>
  <w:style w:type="paragraph" w:customStyle="1" w:styleId="xl88">
    <w:name w:val="xl88"/>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89">
    <w:name w:val="xl89"/>
    <w:basedOn w:val="Normal"/>
    <w:rsid w:val="00E75300"/>
    <w:pPr>
      <w:pBdr>
        <w:top w:val="single" w:sz="8"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90">
    <w:name w:val="xl90"/>
    <w:basedOn w:val="Normal"/>
    <w:rsid w:val="00E75300"/>
    <w:pPr>
      <w:pBdr>
        <w:top w:val="single" w:sz="8"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1">
    <w:name w:val="xl91"/>
    <w:basedOn w:val="Normal"/>
    <w:rsid w:val="00E75300"/>
    <w:pPr>
      <w:pBdr>
        <w:top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2">
    <w:name w:val="xl92"/>
    <w:basedOn w:val="Normal"/>
    <w:rsid w:val="00E75300"/>
    <w:pPr>
      <w:pBdr>
        <w:top w:val="single" w:sz="4" w:space="0" w:color="auto"/>
        <w:left w:val="single" w:sz="4" w:space="0" w:color="auto"/>
        <w:bottom w:val="single" w:sz="4" w:space="0" w:color="auto"/>
        <w:right w:val="single" w:sz="4" w:space="0" w:color="auto"/>
      </w:pBdr>
      <w:shd w:val="clear" w:color="auto" w:fill="FFFFCC"/>
      <w:spacing w:before="100" w:beforeAutospacing="1" w:after="100" w:afterAutospacing="1"/>
      <w:jc w:val="right"/>
    </w:pPr>
    <w:rPr>
      <w:rFonts w:cs="Arial"/>
      <w:i/>
      <w:iCs/>
      <w:sz w:val="12"/>
      <w:szCs w:val="12"/>
      <w:lang w:val="es-CO" w:eastAsia="es-CO"/>
    </w:rPr>
  </w:style>
  <w:style w:type="paragraph" w:customStyle="1" w:styleId="xl93">
    <w:name w:val="xl93"/>
    <w:basedOn w:val="Normal"/>
    <w:rsid w:val="00E75300"/>
    <w:pPr>
      <w:pBdr>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94">
    <w:name w:val="xl94"/>
    <w:basedOn w:val="Normal"/>
    <w:rsid w:val="00E75300"/>
    <w:pPr>
      <w:pBdr>
        <w:top w:val="single" w:sz="8"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5">
    <w:name w:val="xl95"/>
    <w:basedOn w:val="Normal"/>
    <w:rsid w:val="00E75300"/>
    <w:pPr>
      <w:pBdr>
        <w:top w:val="single" w:sz="8"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96">
    <w:name w:val="xl96"/>
    <w:basedOn w:val="Normal"/>
    <w:rsid w:val="00E75300"/>
    <w:pPr>
      <w:pBdr>
        <w:top w:val="dotted" w:sz="4"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97">
    <w:name w:val="xl97"/>
    <w:basedOn w:val="Normal"/>
    <w:rsid w:val="00E75300"/>
    <w:pPr>
      <w:pBdr>
        <w:top w:val="dotted" w:sz="4" w:space="0" w:color="000000"/>
        <w:left w:val="dotted" w:sz="4" w:space="0" w:color="000000"/>
      </w:pBdr>
      <w:spacing w:before="100" w:beforeAutospacing="1" w:after="100" w:afterAutospacing="1"/>
      <w:jc w:val="center"/>
    </w:pPr>
    <w:rPr>
      <w:rFonts w:cs="Arial"/>
      <w:i/>
      <w:iCs/>
      <w:sz w:val="12"/>
      <w:szCs w:val="12"/>
      <w:lang w:val="es-CO" w:eastAsia="es-CO"/>
    </w:rPr>
  </w:style>
  <w:style w:type="paragraph" w:customStyle="1" w:styleId="xl98">
    <w:name w:val="xl98"/>
    <w:basedOn w:val="Normal"/>
    <w:rsid w:val="00E75300"/>
    <w:pPr>
      <w:pBdr>
        <w:top w:val="dotted" w:sz="4" w:space="0" w:color="000000"/>
      </w:pBdr>
      <w:spacing w:before="100" w:beforeAutospacing="1" w:after="100" w:afterAutospacing="1"/>
      <w:jc w:val="center"/>
    </w:pPr>
    <w:rPr>
      <w:rFonts w:cs="Arial"/>
      <w:i/>
      <w:iCs/>
      <w:sz w:val="12"/>
      <w:szCs w:val="12"/>
      <w:lang w:val="es-CO" w:eastAsia="es-CO"/>
    </w:rPr>
  </w:style>
  <w:style w:type="paragraph" w:customStyle="1" w:styleId="xl99">
    <w:name w:val="xl99"/>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0">
    <w:name w:val="xl100"/>
    <w:basedOn w:val="Normal"/>
    <w:rsid w:val="00E75300"/>
    <w:pPr>
      <w:pBdr>
        <w:top w:val="dotted" w:sz="4" w:space="0" w:color="000000"/>
        <w:left w:val="dotted" w:sz="4" w:space="0" w:color="000000"/>
      </w:pBdr>
      <w:spacing w:before="100" w:beforeAutospacing="1" w:after="100" w:afterAutospacing="1"/>
      <w:jc w:val="right"/>
    </w:pPr>
    <w:rPr>
      <w:rFonts w:cs="Arial"/>
      <w:i/>
      <w:iCs/>
      <w:sz w:val="12"/>
      <w:szCs w:val="12"/>
      <w:lang w:val="es-CO" w:eastAsia="es-CO"/>
    </w:rPr>
  </w:style>
  <w:style w:type="paragraph" w:customStyle="1" w:styleId="xl101">
    <w:name w:val="xl101"/>
    <w:basedOn w:val="Normal"/>
    <w:rsid w:val="00E75300"/>
    <w:pPr>
      <w:pBdr>
        <w:top w:val="dotted" w:sz="4" w:space="0" w:color="000000"/>
        <w:left w:val="single" w:sz="8"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2">
    <w:name w:val="xl102"/>
    <w:basedOn w:val="Normal"/>
    <w:rsid w:val="00E75300"/>
    <w:pPr>
      <w:pBdr>
        <w:top w:val="dotted" w:sz="4" w:space="0" w:color="000000"/>
      </w:pBdr>
      <w:shd w:val="clear" w:color="auto" w:fill="FFFFCC"/>
      <w:spacing w:before="100" w:beforeAutospacing="1" w:after="100" w:afterAutospacing="1"/>
    </w:pPr>
    <w:rPr>
      <w:rFonts w:cs="Arial"/>
      <w:i/>
      <w:iCs/>
      <w:sz w:val="12"/>
      <w:szCs w:val="12"/>
      <w:lang w:val="es-CO" w:eastAsia="es-CO"/>
    </w:rPr>
  </w:style>
  <w:style w:type="paragraph" w:customStyle="1" w:styleId="xl103">
    <w:name w:val="xl103"/>
    <w:basedOn w:val="Normal"/>
    <w:rsid w:val="00E75300"/>
    <w:pPr>
      <w:pBdr>
        <w:top w:val="dotted" w:sz="4" w:space="0" w:color="000000"/>
      </w:pBdr>
      <w:shd w:val="clear" w:color="auto" w:fill="FFFFCC"/>
      <w:spacing w:before="100" w:beforeAutospacing="1" w:after="100" w:afterAutospacing="1"/>
      <w:jc w:val="right"/>
    </w:pPr>
    <w:rPr>
      <w:rFonts w:cs="Arial"/>
      <w:i/>
      <w:iCs/>
      <w:sz w:val="12"/>
      <w:szCs w:val="12"/>
      <w:lang w:val="es-CO" w:eastAsia="es-CO"/>
    </w:rPr>
  </w:style>
  <w:style w:type="paragraph" w:customStyle="1" w:styleId="xl104">
    <w:name w:val="xl104"/>
    <w:basedOn w:val="Normal"/>
    <w:rsid w:val="00E75300"/>
    <w:pPr>
      <w:pBdr>
        <w:top w:val="single" w:sz="8" w:space="0" w:color="000000"/>
      </w:pBdr>
      <w:shd w:val="clear" w:color="auto" w:fill="CCFFCC"/>
      <w:spacing w:before="100" w:beforeAutospacing="1" w:after="100" w:afterAutospacing="1"/>
      <w:jc w:val="center"/>
    </w:pPr>
    <w:rPr>
      <w:rFonts w:cs="Arial"/>
      <w:i/>
      <w:iCs/>
      <w:sz w:val="12"/>
      <w:szCs w:val="12"/>
      <w:lang w:val="es-CO" w:eastAsia="es-CO"/>
    </w:rPr>
  </w:style>
  <w:style w:type="paragraph" w:customStyle="1" w:styleId="xl105">
    <w:name w:val="xl10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06">
    <w:name w:val="xl106"/>
    <w:basedOn w:val="Normal"/>
    <w:rsid w:val="00E75300"/>
    <w:pPr>
      <w:pBdr>
        <w:top w:val="single" w:sz="8" w:space="0" w:color="000000"/>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7">
    <w:name w:val="xl107"/>
    <w:basedOn w:val="Normal"/>
    <w:rsid w:val="00E75300"/>
    <w:pPr>
      <w:pBdr>
        <w:top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8">
    <w:name w:val="xl108"/>
    <w:basedOn w:val="Normal"/>
    <w:rsid w:val="00E75300"/>
    <w:pPr>
      <w:pBdr>
        <w:left w:val="single" w:sz="8" w:space="0" w:color="000000"/>
      </w:pBdr>
      <w:shd w:val="clear" w:color="auto" w:fill="CCFFCC"/>
      <w:spacing w:before="100" w:beforeAutospacing="1" w:after="100" w:afterAutospacing="1"/>
    </w:pPr>
    <w:rPr>
      <w:rFonts w:cs="Arial"/>
      <w:i/>
      <w:iCs/>
      <w:sz w:val="12"/>
      <w:szCs w:val="12"/>
      <w:lang w:val="es-CO" w:eastAsia="es-CO"/>
    </w:rPr>
  </w:style>
  <w:style w:type="paragraph" w:customStyle="1" w:styleId="xl109">
    <w:name w:val="xl109"/>
    <w:basedOn w:val="Normal"/>
    <w:rsid w:val="00E75300"/>
    <w:pPr>
      <w:pBdr>
        <w:top w:val="single" w:sz="8"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0">
    <w:name w:val="xl110"/>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1">
    <w:name w:val="xl111"/>
    <w:basedOn w:val="Normal"/>
    <w:rsid w:val="00E75300"/>
    <w:pPr>
      <w:pBdr>
        <w:top w:val="single" w:sz="8" w:space="0" w:color="000000"/>
        <w:left w:val="single" w:sz="8" w:space="0" w:color="000000"/>
      </w:pBdr>
      <w:spacing w:before="100" w:beforeAutospacing="1" w:after="100" w:afterAutospacing="1"/>
      <w:jc w:val="center"/>
    </w:pPr>
    <w:rPr>
      <w:rFonts w:cs="Arial"/>
      <w:i/>
      <w:iCs/>
      <w:sz w:val="12"/>
      <w:szCs w:val="12"/>
      <w:lang w:val="es-CO" w:eastAsia="es-CO"/>
    </w:rPr>
  </w:style>
  <w:style w:type="paragraph" w:customStyle="1" w:styleId="xl112">
    <w:name w:val="xl112"/>
    <w:basedOn w:val="Normal"/>
    <w:rsid w:val="00E75300"/>
    <w:pPr>
      <w:pBdr>
        <w:top w:val="single" w:sz="8" w:space="0" w:color="000000"/>
      </w:pBdr>
      <w:spacing w:before="100" w:beforeAutospacing="1" w:after="100" w:afterAutospacing="1"/>
      <w:jc w:val="center"/>
    </w:pPr>
    <w:rPr>
      <w:rFonts w:cs="Arial"/>
      <w:i/>
      <w:iCs/>
      <w:sz w:val="12"/>
      <w:szCs w:val="12"/>
      <w:lang w:val="es-CO" w:eastAsia="es-CO"/>
    </w:rPr>
  </w:style>
  <w:style w:type="paragraph" w:customStyle="1" w:styleId="xl113">
    <w:name w:val="xl113"/>
    <w:basedOn w:val="Normal"/>
    <w:rsid w:val="00E75300"/>
    <w:pPr>
      <w:pBdr>
        <w:top w:val="dotted" w:sz="4" w:space="0" w:color="000000"/>
        <w:left w:val="single" w:sz="8" w:space="0" w:color="000000"/>
      </w:pBdr>
      <w:spacing w:before="100" w:beforeAutospacing="1" w:after="100" w:afterAutospacing="1"/>
    </w:pPr>
    <w:rPr>
      <w:rFonts w:cs="Arial"/>
      <w:i/>
      <w:iCs/>
      <w:sz w:val="12"/>
      <w:szCs w:val="12"/>
      <w:lang w:val="es-CO" w:eastAsia="es-CO"/>
    </w:rPr>
  </w:style>
  <w:style w:type="paragraph" w:customStyle="1" w:styleId="xl114">
    <w:name w:val="xl114"/>
    <w:basedOn w:val="Normal"/>
    <w:rsid w:val="00E75300"/>
    <w:pPr>
      <w:pBdr>
        <w:top w:val="dotted" w:sz="4"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5">
    <w:name w:val="xl115"/>
    <w:basedOn w:val="Normal"/>
    <w:rsid w:val="00E75300"/>
    <w:pPr>
      <w:pBdr>
        <w:top w:val="single" w:sz="8" w:space="0" w:color="000000"/>
      </w:pBdr>
      <w:shd w:val="clear" w:color="auto" w:fill="CCFFCC"/>
      <w:spacing w:before="100" w:beforeAutospacing="1" w:after="100" w:afterAutospacing="1"/>
      <w:jc w:val="right"/>
    </w:pPr>
    <w:rPr>
      <w:rFonts w:cs="Arial"/>
      <w:i/>
      <w:iCs/>
      <w:sz w:val="12"/>
      <w:szCs w:val="12"/>
      <w:lang w:val="es-CO" w:eastAsia="es-CO"/>
    </w:rPr>
  </w:style>
  <w:style w:type="paragraph" w:customStyle="1" w:styleId="xl116">
    <w:name w:val="xl116"/>
    <w:basedOn w:val="Normal"/>
    <w:rsid w:val="00E75300"/>
    <w:pPr>
      <w:pBdr>
        <w:top w:val="single" w:sz="8"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17">
    <w:name w:val="xl117"/>
    <w:basedOn w:val="Normal"/>
    <w:rsid w:val="00E75300"/>
    <w:pPr>
      <w:pBdr>
        <w:top w:val="single" w:sz="8"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18">
    <w:name w:val="xl118"/>
    <w:basedOn w:val="Normal"/>
    <w:rsid w:val="00E75300"/>
    <w:pPr>
      <w:pBdr>
        <w:top w:val="single" w:sz="8" w:space="0" w:color="000000"/>
        <w:left w:val="dotted" w:sz="4"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xl119">
    <w:name w:val="xl119"/>
    <w:basedOn w:val="Normal"/>
    <w:rsid w:val="00E75300"/>
    <w:pPr>
      <w:pBdr>
        <w:top w:val="dotted" w:sz="4" w:space="0" w:color="000000"/>
        <w:left w:val="single" w:sz="8"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0">
    <w:name w:val="xl120"/>
    <w:basedOn w:val="Normal"/>
    <w:rsid w:val="00E75300"/>
    <w:pPr>
      <w:pBdr>
        <w:top w:val="dotted" w:sz="4" w:space="0" w:color="000000"/>
        <w:left w:val="dotted" w:sz="4" w:space="0" w:color="000000"/>
      </w:pBdr>
      <w:shd w:val="clear" w:color="auto" w:fill="FFFFFF"/>
      <w:spacing w:before="100" w:beforeAutospacing="1" w:after="100" w:afterAutospacing="1"/>
      <w:jc w:val="center"/>
    </w:pPr>
    <w:rPr>
      <w:rFonts w:cs="Arial"/>
      <w:i/>
      <w:iCs/>
      <w:sz w:val="12"/>
      <w:szCs w:val="12"/>
      <w:lang w:val="es-CO" w:eastAsia="es-CO"/>
    </w:rPr>
  </w:style>
  <w:style w:type="paragraph" w:customStyle="1" w:styleId="xl121">
    <w:name w:val="xl121"/>
    <w:basedOn w:val="Normal"/>
    <w:rsid w:val="00E75300"/>
    <w:pPr>
      <w:pBdr>
        <w:top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22">
    <w:name w:val="xl122"/>
    <w:basedOn w:val="Normal"/>
    <w:rsid w:val="00E75300"/>
    <w:pPr>
      <w:pBdr>
        <w:left w:val="single" w:sz="8" w:space="0" w:color="auto"/>
        <w:bottom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23">
    <w:name w:val="xl123"/>
    <w:basedOn w:val="Normal"/>
    <w:rsid w:val="00E75300"/>
    <w:pPr>
      <w:pBdr>
        <w:left w:val="single" w:sz="8" w:space="0" w:color="000000"/>
        <w:bottom w:val="single" w:sz="8" w:space="0" w:color="auto"/>
      </w:pBdr>
      <w:shd w:val="clear" w:color="auto" w:fill="C0C0C0"/>
      <w:spacing w:before="100" w:beforeAutospacing="1" w:after="100" w:afterAutospacing="1"/>
    </w:pPr>
    <w:rPr>
      <w:rFonts w:cs="Arial"/>
      <w:i/>
      <w:iCs/>
      <w:sz w:val="12"/>
      <w:szCs w:val="12"/>
      <w:lang w:val="es-CO" w:eastAsia="es-CO"/>
    </w:rPr>
  </w:style>
  <w:style w:type="paragraph" w:customStyle="1" w:styleId="xl124">
    <w:name w:val="xl124"/>
    <w:basedOn w:val="Normal"/>
    <w:rsid w:val="00E75300"/>
    <w:pPr>
      <w:pBdr>
        <w:left w:val="single" w:sz="8" w:space="0" w:color="000000"/>
        <w:bottom w:val="single" w:sz="8" w:space="0" w:color="auto"/>
      </w:pBdr>
      <w:shd w:val="clear" w:color="auto" w:fill="FFFFCC"/>
      <w:spacing w:before="100" w:beforeAutospacing="1" w:after="100" w:afterAutospacing="1"/>
    </w:pPr>
    <w:rPr>
      <w:rFonts w:cs="Arial"/>
      <w:i/>
      <w:iCs/>
      <w:sz w:val="12"/>
      <w:szCs w:val="12"/>
      <w:lang w:val="es-CO" w:eastAsia="es-CO"/>
    </w:rPr>
  </w:style>
  <w:style w:type="paragraph" w:customStyle="1" w:styleId="xl125">
    <w:name w:val="xl125"/>
    <w:basedOn w:val="Normal"/>
    <w:rsid w:val="00E75300"/>
    <w:pPr>
      <w:pBdr>
        <w:top w:val="dotted" w:sz="4" w:space="0" w:color="000000"/>
        <w:left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6">
    <w:name w:val="xl126"/>
    <w:basedOn w:val="Normal"/>
    <w:rsid w:val="00E75300"/>
    <w:pPr>
      <w:pBdr>
        <w:top w:val="dotted" w:sz="4" w:space="0" w:color="000000"/>
        <w:left w:val="dotted" w:sz="4" w:space="0" w:color="000000"/>
        <w:bottom w:val="single" w:sz="8" w:space="0" w:color="auto"/>
      </w:pBdr>
      <w:spacing w:before="100" w:beforeAutospacing="1" w:after="100" w:afterAutospacing="1"/>
      <w:jc w:val="right"/>
    </w:pPr>
    <w:rPr>
      <w:rFonts w:cs="Arial"/>
      <w:i/>
      <w:iCs/>
      <w:sz w:val="12"/>
      <w:szCs w:val="12"/>
      <w:lang w:val="es-CO" w:eastAsia="es-CO"/>
    </w:rPr>
  </w:style>
  <w:style w:type="paragraph" w:customStyle="1" w:styleId="xl127">
    <w:name w:val="xl127"/>
    <w:basedOn w:val="Normal"/>
    <w:rsid w:val="00E75300"/>
    <w:pPr>
      <w:pBdr>
        <w:bottom w:val="single" w:sz="8" w:space="0" w:color="auto"/>
      </w:pBdr>
      <w:spacing w:before="100" w:beforeAutospacing="1" w:after="100" w:afterAutospacing="1"/>
    </w:pPr>
    <w:rPr>
      <w:rFonts w:cs="Arial"/>
      <w:i/>
      <w:iCs/>
      <w:sz w:val="12"/>
      <w:szCs w:val="12"/>
      <w:lang w:val="es-CO" w:eastAsia="es-CO"/>
    </w:rPr>
  </w:style>
  <w:style w:type="paragraph" w:customStyle="1" w:styleId="xl128">
    <w:name w:val="xl128"/>
    <w:basedOn w:val="Normal"/>
    <w:rsid w:val="00E75300"/>
    <w:pPr>
      <w:pBdr>
        <w:top w:val="dotted" w:sz="4" w:space="0" w:color="000000"/>
        <w:left w:val="single" w:sz="8"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29">
    <w:name w:val="xl129"/>
    <w:basedOn w:val="Normal"/>
    <w:rsid w:val="00E75300"/>
    <w:pPr>
      <w:pBdr>
        <w:top w:val="dotted" w:sz="4" w:space="0" w:color="000000"/>
        <w:bottom w:val="single" w:sz="8" w:space="0" w:color="auto"/>
      </w:pBdr>
      <w:spacing w:before="100" w:beforeAutospacing="1" w:after="100" w:afterAutospacing="1"/>
      <w:jc w:val="center"/>
    </w:pPr>
    <w:rPr>
      <w:rFonts w:cs="Arial"/>
      <w:i/>
      <w:iCs/>
      <w:sz w:val="12"/>
      <w:szCs w:val="12"/>
      <w:lang w:val="es-CO" w:eastAsia="es-CO"/>
    </w:rPr>
  </w:style>
  <w:style w:type="paragraph" w:customStyle="1" w:styleId="xl130">
    <w:name w:val="xl130"/>
    <w:basedOn w:val="Normal"/>
    <w:rsid w:val="00E75300"/>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right"/>
    </w:pPr>
    <w:rPr>
      <w:rFonts w:cs="Arial"/>
      <w:i/>
      <w:iCs/>
      <w:sz w:val="12"/>
      <w:szCs w:val="12"/>
      <w:lang w:val="es-CO" w:eastAsia="es-CO"/>
    </w:rPr>
  </w:style>
  <w:style w:type="paragraph" w:customStyle="1" w:styleId="xl131">
    <w:name w:val="xl131"/>
    <w:basedOn w:val="Normal"/>
    <w:rsid w:val="00E75300"/>
    <w:pPr>
      <w:pBdr>
        <w:top w:val="dotted" w:sz="4"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2">
    <w:name w:val="xl132"/>
    <w:basedOn w:val="Normal"/>
    <w:rsid w:val="00E75300"/>
    <w:pPr>
      <w:pBdr>
        <w:top w:val="dotted" w:sz="4"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3">
    <w:name w:val="xl133"/>
    <w:basedOn w:val="Normal"/>
    <w:rsid w:val="00E75300"/>
    <w:pPr>
      <w:pBdr>
        <w:top w:val="dotted" w:sz="4" w:space="0" w:color="000000"/>
        <w:left w:val="single" w:sz="8" w:space="0" w:color="000000"/>
        <w:bottom w:val="single" w:sz="8" w:space="0" w:color="000000"/>
      </w:pBdr>
      <w:spacing w:before="100" w:beforeAutospacing="1" w:after="100" w:afterAutospacing="1"/>
    </w:pPr>
    <w:rPr>
      <w:rFonts w:cs="Arial"/>
      <w:i/>
      <w:iCs/>
      <w:sz w:val="12"/>
      <w:szCs w:val="12"/>
      <w:lang w:val="es-CO" w:eastAsia="es-CO"/>
    </w:rPr>
  </w:style>
  <w:style w:type="paragraph" w:customStyle="1" w:styleId="xl134">
    <w:name w:val="xl134"/>
    <w:basedOn w:val="Normal"/>
    <w:rsid w:val="00E75300"/>
    <w:pPr>
      <w:pBdr>
        <w:top w:val="dotted" w:sz="4" w:space="0" w:color="000000"/>
        <w:bottom w:val="single" w:sz="8"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5">
    <w:name w:val="xl135"/>
    <w:basedOn w:val="Normal"/>
    <w:rsid w:val="00E75300"/>
    <w:pPr>
      <w:pBdr>
        <w:top w:val="single" w:sz="8" w:space="0" w:color="000000"/>
        <w:left w:val="single" w:sz="8" w:space="0" w:color="000000"/>
        <w:bottom w:val="dotted" w:sz="4" w:space="0" w:color="000000"/>
      </w:pBdr>
      <w:spacing w:before="100" w:beforeAutospacing="1" w:after="100" w:afterAutospacing="1"/>
    </w:pPr>
    <w:rPr>
      <w:rFonts w:cs="Arial"/>
      <w:i/>
      <w:iCs/>
      <w:sz w:val="12"/>
      <w:szCs w:val="12"/>
      <w:lang w:val="es-CO" w:eastAsia="es-CO"/>
    </w:rPr>
  </w:style>
  <w:style w:type="paragraph" w:customStyle="1" w:styleId="xl136">
    <w:name w:val="xl136"/>
    <w:basedOn w:val="Normal"/>
    <w:rsid w:val="00E75300"/>
    <w:pPr>
      <w:pBdr>
        <w:top w:val="single" w:sz="8" w:space="0" w:color="000000"/>
        <w:bottom w:val="dotted" w:sz="4" w:space="0" w:color="000000"/>
        <w:right w:val="dotted" w:sz="4" w:space="0" w:color="000000"/>
      </w:pBdr>
      <w:spacing w:before="100" w:beforeAutospacing="1" w:after="100" w:afterAutospacing="1"/>
    </w:pPr>
    <w:rPr>
      <w:rFonts w:cs="Arial"/>
      <w:i/>
      <w:iCs/>
      <w:sz w:val="12"/>
      <w:szCs w:val="12"/>
      <w:lang w:val="es-CO" w:eastAsia="es-CO"/>
    </w:rPr>
  </w:style>
  <w:style w:type="paragraph" w:customStyle="1" w:styleId="xl137">
    <w:name w:val="xl137"/>
    <w:basedOn w:val="Normal"/>
    <w:rsid w:val="00E75300"/>
    <w:pPr>
      <w:pBdr>
        <w:top w:val="single" w:sz="8" w:space="0" w:color="000000"/>
        <w:left w:val="single" w:sz="8" w:space="0" w:color="000000"/>
        <w:bottom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8">
    <w:name w:val="xl138"/>
    <w:basedOn w:val="Normal"/>
    <w:rsid w:val="00E75300"/>
    <w:pPr>
      <w:pBdr>
        <w:top w:val="single" w:sz="8" w:space="0" w:color="000000"/>
        <w:bottom w:val="dotted" w:sz="4" w:space="0" w:color="000000"/>
        <w:right w:val="dotted" w:sz="4" w:space="0" w:color="000000"/>
      </w:pBdr>
      <w:shd w:val="clear" w:color="auto" w:fill="FFFFFF"/>
      <w:spacing w:before="100" w:beforeAutospacing="1" w:after="100" w:afterAutospacing="1"/>
    </w:pPr>
    <w:rPr>
      <w:rFonts w:cs="Arial"/>
      <w:i/>
      <w:iCs/>
      <w:sz w:val="12"/>
      <w:szCs w:val="12"/>
      <w:lang w:val="es-CO" w:eastAsia="es-CO"/>
    </w:rPr>
  </w:style>
  <w:style w:type="paragraph" w:customStyle="1" w:styleId="xl139">
    <w:name w:val="xl139"/>
    <w:basedOn w:val="Normal"/>
    <w:rsid w:val="00E75300"/>
    <w:pPr>
      <w:pBdr>
        <w:top w:val="single" w:sz="8" w:space="0" w:color="auto"/>
        <w:left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0">
    <w:name w:val="xl140"/>
    <w:basedOn w:val="Normal"/>
    <w:rsid w:val="00E75300"/>
    <w:pPr>
      <w:pBdr>
        <w:top w:val="single" w:sz="8" w:space="0" w:color="auto"/>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1">
    <w:name w:val="xl141"/>
    <w:basedOn w:val="Normal"/>
    <w:rsid w:val="00E75300"/>
    <w:pPr>
      <w:pBdr>
        <w:top w:val="single" w:sz="8" w:space="0" w:color="auto"/>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2">
    <w:name w:val="xl142"/>
    <w:basedOn w:val="Normal"/>
    <w:rsid w:val="00E75300"/>
    <w:pPr>
      <w:pBdr>
        <w:left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3">
    <w:name w:val="xl143"/>
    <w:basedOn w:val="Normal"/>
    <w:rsid w:val="00E75300"/>
    <w:pPr>
      <w:pBdr>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4">
    <w:name w:val="xl144"/>
    <w:basedOn w:val="Normal"/>
    <w:rsid w:val="00E75300"/>
    <w:pPr>
      <w:pBdr>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5">
    <w:name w:val="xl145"/>
    <w:basedOn w:val="Normal"/>
    <w:rsid w:val="00E75300"/>
    <w:pPr>
      <w:pBdr>
        <w:top w:val="single" w:sz="8" w:space="0" w:color="auto"/>
        <w:left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6">
    <w:name w:val="xl146"/>
    <w:basedOn w:val="Normal"/>
    <w:rsid w:val="00E75300"/>
    <w:pPr>
      <w:pBdr>
        <w:left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7">
    <w:name w:val="xl147"/>
    <w:basedOn w:val="Normal"/>
    <w:rsid w:val="00E75300"/>
    <w:pPr>
      <w:pBdr>
        <w:top w:val="single" w:sz="8" w:space="0" w:color="auto"/>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8">
    <w:name w:val="xl148"/>
    <w:basedOn w:val="Normal"/>
    <w:rsid w:val="00E75300"/>
    <w:pPr>
      <w:pBdr>
        <w:top w:val="single" w:sz="8" w:space="0" w:color="auto"/>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49">
    <w:name w:val="xl149"/>
    <w:basedOn w:val="Normal"/>
    <w:rsid w:val="00E75300"/>
    <w:pPr>
      <w:pBdr>
        <w:top w:val="single" w:sz="8" w:space="0" w:color="auto"/>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0">
    <w:name w:val="xl150"/>
    <w:basedOn w:val="Normal"/>
    <w:rsid w:val="00E75300"/>
    <w:pPr>
      <w:pBdr>
        <w:top w:val="single" w:sz="8" w:space="0" w:color="000000"/>
        <w:left w:val="single" w:sz="8" w:space="0" w:color="000000"/>
        <w:bottom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1">
    <w:name w:val="xl151"/>
    <w:basedOn w:val="Normal"/>
    <w:rsid w:val="00E75300"/>
    <w:pPr>
      <w:pBdr>
        <w:top w:val="single" w:sz="8" w:space="0" w:color="000000"/>
        <w:bottom w:val="single" w:sz="8" w:space="0" w:color="000000"/>
        <w:right w:val="single" w:sz="8" w:space="0" w:color="000000"/>
      </w:pBdr>
      <w:shd w:val="clear" w:color="auto" w:fill="C0C0C0"/>
      <w:spacing w:before="100" w:beforeAutospacing="1" w:after="100" w:afterAutospacing="1"/>
      <w:jc w:val="center"/>
    </w:pPr>
    <w:rPr>
      <w:rFonts w:cs="Arial"/>
      <w:b/>
      <w:bCs/>
      <w:i/>
      <w:iCs/>
      <w:sz w:val="12"/>
      <w:szCs w:val="12"/>
      <w:lang w:val="es-CO" w:eastAsia="es-CO"/>
    </w:rPr>
  </w:style>
  <w:style w:type="paragraph" w:customStyle="1" w:styleId="xl152">
    <w:name w:val="xl152"/>
    <w:basedOn w:val="Normal"/>
    <w:rsid w:val="00E75300"/>
    <w:pPr>
      <w:pBdr>
        <w:top w:val="single" w:sz="8" w:space="0" w:color="000000"/>
        <w:left w:val="single" w:sz="8" w:space="0" w:color="auto"/>
      </w:pBdr>
      <w:shd w:val="clear" w:color="auto" w:fill="FFFF00"/>
      <w:spacing w:before="100" w:beforeAutospacing="1" w:after="100" w:afterAutospacing="1"/>
    </w:pPr>
    <w:rPr>
      <w:rFonts w:cs="Arial"/>
      <w:i/>
      <w:iCs/>
      <w:sz w:val="12"/>
      <w:szCs w:val="12"/>
      <w:lang w:val="es-CO" w:eastAsia="es-CO"/>
    </w:rPr>
  </w:style>
  <w:style w:type="paragraph" w:customStyle="1" w:styleId="xl153">
    <w:name w:val="xl153"/>
    <w:basedOn w:val="Normal"/>
    <w:rsid w:val="00E75300"/>
    <w:pPr>
      <w:pBdr>
        <w:top w:val="single" w:sz="8" w:space="0" w:color="000000"/>
      </w:pBdr>
      <w:shd w:val="clear" w:color="auto" w:fill="FFFFFF"/>
      <w:spacing w:before="100" w:beforeAutospacing="1" w:after="100" w:afterAutospacing="1"/>
      <w:jc w:val="right"/>
    </w:pPr>
    <w:rPr>
      <w:rFonts w:cs="Arial"/>
      <w:i/>
      <w:iCs/>
      <w:sz w:val="12"/>
      <w:szCs w:val="12"/>
      <w:lang w:val="es-CO" w:eastAsia="es-CO"/>
    </w:rPr>
  </w:style>
  <w:style w:type="paragraph" w:customStyle="1" w:styleId="Style1">
    <w:name w:val="Style 1"/>
    <w:basedOn w:val="Normal"/>
    <w:rsid w:val="00E75300"/>
    <w:pPr>
      <w:widowControl w:val="0"/>
      <w:autoSpaceDE w:val="0"/>
      <w:autoSpaceDN w:val="0"/>
      <w:adjustRightInd w:val="0"/>
    </w:pPr>
    <w:rPr>
      <w:rFonts w:ascii="Times New Roman" w:hAnsi="Times New Roman"/>
      <w:sz w:val="20"/>
      <w:szCs w:val="20"/>
      <w:lang w:val="en-US"/>
    </w:rPr>
  </w:style>
  <w:style w:type="paragraph" w:customStyle="1" w:styleId="Textoindependiente310">
    <w:name w:val="Texto independiente 31"/>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1">
    <w:name w:val="Sangría 3 de t. independiente1"/>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BodyText31">
    <w:name w:val="Body Text 31"/>
    <w:basedOn w:val="Normal"/>
    <w:rsid w:val="00E75300"/>
    <w:pPr>
      <w:tabs>
        <w:tab w:val="left" w:pos="720"/>
      </w:tabs>
      <w:overflowPunct w:val="0"/>
      <w:autoSpaceDE w:val="0"/>
      <w:autoSpaceDN w:val="0"/>
      <w:adjustRightInd w:val="0"/>
      <w:jc w:val="both"/>
    </w:pPr>
    <w:rPr>
      <w:rFonts w:eastAsia="MS Mincho"/>
      <w:b/>
      <w:i/>
      <w:sz w:val="22"/>
      <w:szCs w:val="20"/>
      <w:lang w:val="es-CO"/>
    </w:rPr>
  </w:style>
  <w:style w:type="paragraph" w:customStyle="1" w:styleId="Textodenotaalpie">
    <w:name w:val="Texto de nota al pie"/>
    <w:basedOn w:val="Normal"/>
    <w:rsid w:val="00E75300"/>
    <w:pPr>
      <w:widowControl w:val="0"/>
      <w:autoSpaceDE w:val="0"/>
      <w:autoSpaceDN w:val="0"/>
      <w:adjustRightInd w:val="0"/>
    </w:pPr>
    <w:rPr>
      <w:rFonts w:ascii="Courier New" w:hAnsi="Courier New"/>
      <w:sz w:val="24"/>
      <w:lang w:val="es-CO"/>
    </w:rPr>
  </w:style>
  <w:style w:type="paragraph" w:customStyle="1" w:styleId="Sinespaciado10">
    <w:name w:val="Sin espaciado1"/>
    <w:uiPriority w:val="1"/>
    <w:qFormat/>
    <w:rsid w:val="00E75300"/>
    <w:rPr>
      <w:rFonts w:ascii="Calibri" w:eastAsia="Calibri" w:hAnsi="Calibri"/>
      <w:sz w:val="22"/>
      <w:szCs w:val="22"/>
      <w:lang w:val="en-US" w:eastAsia="en-US"/>
    </w:rPr>
  </w:style>
  <w:style w:type="paragraph" w:customStyle="1" w:styleId="Textoindependiente32">
    <w:name w:val="Texto independiente 32"/>
    <w:basedOn w:val="Normal"/>
    <w:rsid w:val="00E75300"/>
    <w:pPr>
      <w:tabs>
        <w:tab w:val="left" w:pos="720"/>
      </w:tabs>
      <w:overflowPunct w:val="0"/>
      <w:autoSpaceDE w:val="0"/>
      <w:autoSpaceDN w:val="0"/>
      <w:adjustRightInd w:val="0"/>
      <w:jc w:val="both"/>
    </w:pPr>
    <w:rPr>
      <w:b/>
      <w:i/>
      <w:sz w:val="22"/>
      <w:szCs w:val="20"/>
      <w:lang w:val="es-CO"/>
    </w:rPr>
  </w:style>
  <w:style w:type="paragraph" w:customStyle="1" w:styleId="Sangra3detindependiente2">
    <w:name w:val="Sangría 3 de t. independiente2"/>
    <w:basedOn w:val="Normal"/>
    <w:rsid w:val="00E75300"/>
    <w:pPr>
      <w:overflowPunct w:val="0"/>
      <w:autoSpaceDE w:val="0"/>
      <w:autoSpaceDN w:val="0"/>
      <w:adjustRightInd w:val="0"/>
      <w:ind w:left="720" w:hanging="360"/>
      <w:jc w:val="both"/>
    </w:pPr>
    <w:rPr>
      <w:rFonts w:ascii="Tahoma" w:hAnsi="Tahoma"/>
      <w:sz w:val="22"/>
      <w:szCs w:val="20"/>
      <w:lang w:val="es-CO"/>
    </w:rPr>
  </w:style>
  <w:style w:type="paragraph" w:customStyle="1" w:styleId="296">
    <w:name w:val="296"/>
    <w:basedOn w:val="Normal"/>
    <w:rsid w:val="00E75300"/>
    <w:pPr>
      <w:widowControl w:val="0"/>
      <w:tabs>
        <w:tab w:val="left" w:pos="0"/>
      </w:tabs>
      <w:suppressAutoHyphens/>
      <w:overflowPunct w:val="0"/>
      <w:autoSpaceDE w:val="0"/>
    </w:pPr>
    <w:rPr>
      <w:rFonts w:ascii="Times New Roman" w:eastAsia="Bitstream Vera Sans" w:hAnsi="Times New Roman"/>
      <w:sz w:val="20"/>
      <w:szCs w:val="20"/>
      <w:lang w:val="en-US"/>
    </w:rPr>
  </w:style>
  <w:style w:type="paragraph" w:customStyle="1" w:styleId="308">
    <w:name w:val="308"/>
    <w:basedOn w:val="Normal"/>
    <w:rsid w:val="00E75300"/>
    <w:pPr>
      <w:widowControl w:val="0"/>
      <w:suppressAutoHyphens/>
      <w:overflowPunct w:val="0"/>
      <w:autoSpaceDE w:val="0"/>
      <w:ind w:left="566"/>
    </w:pPr>
    <w:rPr>
      <w:rFonts w:ascii="Tahoma" w:eastAsia="Bitstream Vera Sans" w:hAnsi="Tahoma"/>
      <w:sz w:val="20"/>
      <w:szCs w:val="20"/>
      <w:lang w:val="es-CO"/>
    </w:rPr>
  </w:style>
  <w:style w:type="paragraph" w:customStyle="1" w:styleId="Textopreformateado">
    <w:name w:val="Texto preformateado"/>
    <w:basedOn w:val="Normal"/>
    <w:qFormat/>
    <w:rsid w:val="00E75300"/>
    <w:pPr>
      <w:widowControl w:val="0"/>
      <w:suppressAutoHyphens/>
    </w:pPr>
    <w:rPr>
      <w:rFonts w:ascii="Times" w:eastAsia="Bitstream Vera Sans Mono" w:hAnsi="Times" w:cs="Bitstream Vera Sans Mono"/>
      <w:sz w:val="20"/>
      <w:szCs w:val="20"/>
      <w:lang w:val="es-CO"/>
    </w:rPr>
  </w:style>
  <w:style w:type="character" w:styleId="Refdenotaalpie">
    <w:name w:val="footnote reference"/>
    <w:unhideWhenUsed/>
    <w:rsid w:val="00E75300"/>
    <w:rPr>
      <w:vertAlign w:val="superscript"/>
    </w:rPr>
  </w:style>
  <w:style w:type="character" w:customStyle="1" w:styleId="ARTICULO">
    <w:name w:val="ARTICULO"/>
    <w:rsid w:val="00E75300"/>
    <w:rPr>
      <w:b/>
      <w:bCs w:val="0"/>
    </w:rPr>
  </w:style>
  <w:style w:type="character" w:customStyle="1" w:styleId="CharacterStyle1">
    <w:name w:val="Character Style 1"/>
    <w:rsid w:val="00E75300"/>
    <w:rPr>
      <w:sz w:val="20"/>
    </w:rPr>
  </w:style>
  <w:style w:type="character" w:customStyle="1" w:styleId="EncabezadoCar1">
    <w:name w:val="Encabezado Car1"/>
    <w:rsid w:val="00E75300"/>
    <w:rPr>
      <w:rFonts w:ascii="Arial" w:hAnsi="Arial" w:cs="Arial" w:hint="default"/>
      <w:sz w:val="28"/>
      <w:lang w:eastAsia="es-CO"/>
    </w:rPr>
  </w:style>
  <w:style w:type="character" w:customStyle="1" w:styleId="PiedepginaCar1">
    <w:name w:val="Pie de página Car1"/>
    <w:rsid w:val="00E75300"/>
    <w:rPr>
      <w:rFonts w:ascii="Arial" w:hAnsi="Arial" w:cs="Arial" w:hint="default"/>
      <w:sz w:val="28"/>
      <w:szCs w:val="24"/>
    </w:rPr>
  </w:style>
  <w:style w:type="character" w:customStyle="1" w:styleId="WW-Fuentedeprrafopredeter">
    <w:name w:val="WW-Fuente de párrafo predeter."/>
    <w:rsid w:val="00E75300"/>
  </w:style>
  <w:style w:type="character" w:customStyle="1" w:styleId="EquationCaption">
    <w:name w:val="_Equation Caption"/>
    <w:rsid w:val="00E75300"/>
  </w:style>
  <w:style w:type="character" w:customStyle="1" w:styleId="Smbolodenotafinal">
    <w:name w:val="Símbolo de nota final"/>
    <w:rsid w:val="00E75300"/>
    <w:rPr>
      <w:vertAlign w:val="superscript"/>
    </w:rPr>
  </w:style>
  <w:style w:type="character" w:customStyle="1" w:styleId="Smbolodenotaalpie">
    <w:name w:val="Símbolo de nota al pie"/>
    <w:rsid w:val="00E75300"/>
    <w:rPr>
      <w:vertAlign w:val="superscript"/>
    </w:rPr>
  </w:style>
  <w:style w:type="character" w:customStyle="1" w:styleId="SaludoCar1">
    <w:name w:val="Saludo Car1"/>
    <w:rsid w:val="00E75300"/>
    <w:rPr>
      <w:rFonts w:ascii="Cambria" w:eastAsia="MS Mincho" w:hAnsi="Cambria" w:cs="Times New Roman" w:hint="default"/>
      <w:sz w:val="24"/>
      <w:szCs w:val="24"/>
      <w:lang w:eastAsia="es-ES"/>
    </w:rPr>
  </w:style>
  <w:style w:type="character" w:customStyle="1" w:styleId="TextoindependienteprimerasangraCar1">
    <w:name w:val="Texto independiente primera sangría Car1"/>
    <w:rsid w:val="00E75300"/>
    <w:rPr>
      <w:rFonts w:ascii="Cambria" w:eastAsia="MS Mincho" w:hAnsi="Cambria" w:cs="Times New Roman" w:hint="default"/>
      <w:sz w:val="24"/>
      <w:szCs w:val="24"/>
      <w:lang w:val="es-ES" w:eastAsia="es-ES" w:bidi="ar-SA"/>
    </w:rPr>
  </w:style>
  <w:style w:type="character" w:customStyle="1" w:styleId="AsuntodelcomentarioCar1">
    <w:name w:val="Asunto del comentario Car1"/>
    <w:rsid w:val="00E75300"/>
    <w:rPr>
      <w:rFonts w:ascii="Courier New" w:hAnsi="Courier New" w:cs="Courier New" w:hint="default"/>
      <w:b/>
      <w:bCs/>
    </w:rPr>
  </w:style>
  <w:style w:type="character" w:customStyle="1" w:styleId="CarCar19">
    <w:name w:val="Car Car19"/>
    <w:rsid w:val="00E75300"/>
    <w:rPr>
      <w:rFonts w:ascii="Arial" w:hAnsi="Arial" w:cs="Arial" w:hint="default"/>
      <w:b/>
      <w:bCs/>
      <w:kern w:val="32"/>
      <w:sz w:val="32"/>
      <w:szCs w:val="32"/>
    </w:rPr>
  </w:style>
  <w:style w:type="character" w:customStyle="1" w:styleId="CarCar18">
    <w:name w:val="Car Car18"/>
    <w:rsid w:val="00E75300"/>
    <w:rPr>
      <w:rFonts w:ascii="Arial" w:hAnsi="Arial" w:cs="Arial" w:hint="default"/>
      <w:b/>
      <w:bCs/>
      <w:i/>
      <w:iCs/>
      <w:sz w:val="28"/>
      <w:szCs w:val="28"/>
    </w:rPr>
  </w:style>
  <w:style w:type="character" w:customStyle="1" w:styleId="CarCar15">
    <w:name w:val="Car Car15"/>
    <w:rsid w:val="00E75300"/>
    <w:rPr>
      <w:rFonts w:ascii="Calibri" w:hAnsi="Calibri" w:cs="Calibri" w:hint="default"/>
      <w:i/>
      <w:iCs/>
      <w:sz w:val="24"/>
      <w:szCs w:val="24"/>
    </w:rPr>
  </w:style>
  <w:style w:type="character" w:customStyle="1" w:styleId="CarCar14">
    <w:name w:val="Car Car14"/>
    <w:rsid w:val="00E75300"/>
    <w:rPr>
      <w:rFonts w:ascii="Cambria" w:hAnsi="Cambria" w:hint="default"/>
      <w:sz w:val="22"/>
      <w:szCs w:val="22"/>
    </w:rPr>
  </w:style>
  <w:style w:type="character" w:customStyle="1" w:styleId="CarCar13">
    <w:name w:val="Car Car13"/>
    <w:rsid w:val="00E75300"/>
    <w:rPr>
      <w:sz w:val="24"/>
      <w:szCs w:val="24"/>
    </w:rPr>
  </w:style>
  <w:style w:type="character" w:customStyle="1" w:styleId="yiv7933662074apple-style-span">
    <w:name w:val="yiv7933662074apple-style-span"/>
    <w:rsid w:val="00E75300"/>
  </w:style>
  <w:style w:type="character" w:customStyle="1" w:styleId="CarCar191">
    <w:name w:val="Car Car191"/>
    <w:rsid w:val="00E75300"/>
    <w:rPr>
      <w:rFonts w:ascii="Arial" w:hAnsi="Arial" w:cs="Arial" w:hint="default"/>
      <w:b/>
      <w:bCs/>
      <w:kern w:val="32"/>
      <w:sz w:val="32"/>
      <w:szCs w:val="32"/>
    </w:rPr>
  </w:style>
  <w:style w:type="character" w:customStyle="1" w:styleId="CarCar181">
    <w:name w:val="Car Car181"/>
    <w:rsid w:val="00E75300"/>
    <w:rPr>
      <w:rFonts w:ascii="Arial" w:hAnsi="Arial" w:cs="Arial" w:hint="default"/>
      <w:b/>
      <w:bCs/>
      <w:i/>
      <w:iCs/>
      <w:sz w:val="28"/>
      <w:szCs w:val="28"/>
    </w:rPr>
  </w:style>
  <w:style w:type="character" w:customStyle="1" w:styleId="CarCar151">
    <w:name w:val="Car Car151"/>
    <w:rsid w:val="00E75300"/>
    <w:rPr>
      <w:rFonts w:ascii="Calibri" w:hAnsi="Calibri" w:cs="Calibri" w:hint="default"/>
      <w:i/>
      <w:iCs/>
      <w:sz w:val="24"/>
      <w:szCs w:val="24"/>
    </w:rPr>
  </w:style>
  <w:style w:type="character" w:customStyle="1" w:styleId="CarCar141">
    <w:name w:val="Car Car141"/>
    <w:rsid w:val="00E75300"/>
    <w:rPr>
      <w:rFonts w:ascii="Cambria" w:hAnsi="Cambria" w:hint="default"/>
      <w:sz w:val="22"/>
      <w:szCs w:val="22"/>
    </w:rPr>
  </w:style>
  <w:style w:type="character" w:customStyle="1" w:styleId="CarCar131">
    <w:name w:val="Car Car131"/>
    <w:rsid w:val="00E75300"/>
    <w:rPr>
      <w:sz w:val="24"/>
      <w:szCs w:val="24"/>
    </w:rPr>
  </w:style>
  <w:style w:type="character" w:customStyle="1" w:styleId="CaracterNotarial">
    <w:name w:val="Caracter Notarial"/>
    <w:rsid w:val="00681111"/>
    <w:rPr>
      <w:rFonts w:ascii="Courier" w:eastAsia="Mincho" w:hAnsi="Courier" w:cs="Courier"/>
      <w:sz w:val="18"/>
    </w:rPr>
  </w:style>
  <w:style w:type="paragraph" w:customStyle="1" w:styleId="Framecontents">
    <w:name w:val="Frame contents"/>
    <w:basedOn w:val="Normal"/>
    <w:rsid w:val="00681111"/>
    <w:pPr>
      <w:widowControl w:val="0"/>
      <w:suppressAutoHyphens/>
      <w:spacing w:after="120"/>
      <w:textAlignment w:val="baseline"/>
    </w:pPr>
    <w:rPr>
      <w:rFonts w:ascii="Times New Roman" w:eastAsia="SimSun" w:hAnsi="Times New Roman" w:cs="Mangal"/>
      <w:kern w:val="1"/>
      <w:sz w:val="24"/>
      <w:lang w:eastAsia="hi-IN" w:bidi="hi-IN"/>
    </w:rPr>
  </w:style>
  <w:style w:type="paragraph" w:customStyle="1" w:styleId="PLANTILAArial">
    <w:name w:val="PLANTILA + Arial"/>
    <w:basedOn w:val="Standard"/>
    <w:rsid w:val="00681111"/>
    <w:pPr>
      <w:suppressAutoHyphens w:val="0"/>
      <w:autoSpaceDN/>
      <w:spacing w:line="480" w:lineRule="exact"/>
    </w:pPr>
    <w:rPr>
      <w:rFonts w:ascii="Arial" w:eastAsia="Times New Roman" w:hAnsi="Arial" w:cs="Arial"/>
      <w:bCs/>
      <w:color w:val="000000"/>
      <w:kern w:val="1"/>
      <w:szCs w:val="20"/>
      <w:lang w:eastAsia="ar-SA"/>
    </w:rPr>
  </w:style>
  <w:style w:type="paragraph" w:customStyle="1" w:styleId="Textopredeterminado">
    <w:name w:val="Texto predeterminado"/>
    <w:basedOn w:val="Normal"/>
    <w:rsid w:val="00681111"/>
    <w:pPr>
      <w:widowControl w:val="0"/>
      <w:suppressAutoHyphens/>
    </w:pPr>
    <w:rPr>
      <w:rFonts w:ascii="Times New Roman" w:eastAsia="SimSun" w:hAnsi="Times New Roman" w:cs="Mangal"/>
      <w:kern w:val="1"/>
      <w:sz w:val="24"/>
      <w:lang w:eastAsia="zh-CN" w:bidi="hi-IN"/>
    </w:rPr>
  </w:style>
  <w:style w:type="paragraph" w:customStyle="1" w:styleId="Textodenotaalfinal">
    <w:name w:val="Texto de nota al final"/>
    <w:basedOn w:val="Normal"/>
    <w:rsid w:val="00C90CD5"/>
    <w:pPr>
      <w:widowControl w:val="0"/>
    </w:pPr>
    <w:rPr>
      <w:rFonts w:ascii="Courier New" w:hAnsi="Courier New"/>
      <w:snapToGrid w:val="0"/>
      <w:sz w:val="24"/>
      <w:szCs w:val="20"/>
    </w:rPr>
  </w:style>
  <w:style w:type="paragraph" w:customStyle="1" w:styleId="Fuentedeprrafopredet">
    <w:name w:val="Fuente de párrafo predet"/>
    <w:rsid w:val="005A67E3"/>
    <w:pPr>
      <w:suppressAutoHyphens/>
      <w:autoSpaceDN w:val="0"/>
      <w:textAlignment w:val="baseline"/>
    </w:pPr>
    <w:rPr>
      <w:rFonts w:ascii="Tms Rmn" w:eastAsia="Calibri" w:hAnsi="Tms Rmn"/>
      <w:kern w:val="3"/>
      <w:lang w:val="es-ES" w:eastAsia="es-ES"/>
    </w:rPr>
  </w:style>
  <w:style w:type="character" w:customStyle="1" w:styleId="Tcnico3">
    <w:name w:val="Técnico 3"/>
    <w:rsid w:val="005A67E3"/>
    <w:rPr>
      <w:rFonts w:ascii="Courier New" w:hAnsi="Courier New" w:cs="Courier New"/>
      <w:sz w:val="24"/>
      <w:szCs w:val="24"/>
      <w:lang w:val="en-US"/>
    </w:rPr>
  </w:style>
  <w:style w:type="numbering" w:customStyle="1" w:styleId="WWNum3">
    <w:name w:val="WWNum3"/>
    <w:basedOn w:val="Sinlista"/>
    <w:rsid w:val="00913993"/>
    <w:pPr>
      <w:numPr>
        <w:numId w:val="3"/>
      </w:numPr>
    </w:pPr>
  </w:style>
  <w:style w:type="paragraph" w:customStyle="1" w:styleId="ParrafoNotarial">
    <w:name w:val="Parrafo Notarial"/>
    <w:rsid w:val="00913993"/>
    <w:pPr>
      <w:widowControl w:val="0"/>
      <w:tabs>
        <w:tab w:val="center" w:pos="4986"/>
        <w:tab w:val="right" w:pos="9972"/>
      </w:tabs>
      <w:suppressAutoHyphens/>
      <w:spacing w:line="482" w:lineRule="exact"/>
      <w:jc w:val="both"/>
      <w:outlineLvl w:val="6"/>
    </w:pPr>
    <w:rPr>
      <w:rFonts w:eastAsia="ヒラギノ角ゴ Pro W3"/>
      <w:color w:val="000000"/>
      <w:kern w:val="3"/>
      <w:sz w:val="27"/>
      <w:lang w:val="es-ES_tradnl"/>
    </w:rPr>
  </w:style>
  <w:style w:type="paragraph" w:customStyle="1" w:styleId="Default">
    <w:name w:val="Default"/>
    <w:qFormat/>
    <w:rsid w:val="00A85EDE"/>
    <w:pPr>
      <w:autoSpaceDE w:val="0"/>
      <w:autoSpaceDN w:val="0"/>
      <w:adjustRightInd w:val="0"/>
    </w:pPr>
    <w:rPr>
      <w:rFonts w:ascii="Calibri" w:hAnsi="Calibri" w:cs="Calibri"/>
      <w:color w:val="000000"/>
      <w:sz w:val="24"/>
      <w:szCs w:val="24"/>
      <w:lang w:eastAsia="en-US"/>
    </w:rPr>
  </w:style>
  <w:style w:type="character" w:customStyle="1" w:styleId="Fuentedeprrafopredeter0">
    <w:name w:val="Fuente de párrafo predeter"/>
    <w:rsid w:val="00A85EDE"/>
  </w:style>
  <w:style w:type="character" w:customStyle="1" w:styleId="eop">
    <w:name w:val="eop"/>
    <w:rsid w:val="00A85EDE"/>
  </w:style>
  <w:style w:type="character" w:customStyle="1" w:styleId="CarCar4">
    <w:name w:val="Car Car4"/>
    <w:locked/>
    <w:rsid w:val="005F16FB"/>
    <w:rPr>
      <w:sz w:val="24"/>
      <w:lang w:val="es-ES" w:eastAsia="es-CO" w:bidi="ar-SA"/>
    </w:rPr>
  </w:style>
  <w:style w:type="paragraph" w:customStyle="1" w:styleId="Textosinformato1">
    <w:name w:val="Texto sin formato1"/>
    <w:basedOn w:val="Standard"/>
    <w:rsid w:val="003D119D"/>
    <w:pPr>
      <w:textAlignment w:val="auto"/>
    </w:pPr>
    <w:rPr>
      <w:rFonts w:ascii="Courier New" w:eastAsia="SimSun" w:hAnsi="Courier New" w:cs="Mangal"/>
      <w:sz w:val="20"/>
      <w:szCs w:val="20"/>
      <w:lang w:eastAsia="zh-CN" w:bidi="hi-IN"/>
    </w:rPr>
  </w:style>
  <w:style w:type="paragraph" w:customStyle="1" w:styleId="xstyle2">
    <w:name w:val="x_style2"/>
    <w:basedOn w:val="Normal"/>
    <w:rsid w:val="003D119D"/>
    <w:pPr>
      <w:suppressAutoHyphens/>
      <w:spacing w:before="100" w:after="100"/>
    </w:pPr>
    <w:rPr>
      <w:rFonts w:ascii="Times New Roman" w:hAnsi="Times New Roman"/>
      <w:sz w:val="24"/>
      <w:lang w:val="es-CO" w:eastAsia="ar-SA"/>
    </w:rPr>
  </w:style>
  <w:style w:type="character" w:customStyle="1" w:styleId="xcaracternotarial">
    <w:name w:val="x_caracternotarial"/>
    <w:rsid w:val="003D119D"/>
  </w:style>
  <w:style w:type="character" w:customStyle="1" w:styleId="Refdecomentario1">
    <w:name w:val="Ref. de comentario1"/>
    <w:rsid w:val="003D119D"/>
    <w:rPr>
      <w:sz w:val="16"/>
      <w:szCs w:val="16"/>
    </w:rPr>
  </w:style>
  <w:style w:type="character" w:customStyle="1" w:styleId="WW8Num1z0">
    <w:name w:val="WW8Num1z0"/>
    <w:rsid w:val="00552135"/>
    <w:rPr>
      <w:rFonts w:hint="default"/>
    </w:rPr>
  </w:style>
  <w:style w:type="character" w:customStyle="1" w:styleId="WW8Num1z1">
    <w:name w:val="WW8Num1z1"/>
    <w:rsid w:val="00552135"/>
  </w:style>
  <w:style w:type="character" w:customStyle="1" w:styleId="WW8Num1z2">
    <w:name w:val="WW8Num1z2"/>
    <w:rsid w:val="00552135"/>
  </w:style>
  <w:style w:type="character" w:customStyle="1" w:styleId="WW8Num1z3">
    <w:name w:val="WW8Num1z3"/>
    <w:rsid w:val="00552135"/>
  </w:style>
  <w:style w:type="character" w:customStyle="1" w:styleId="WW8Num1z4">
    <w:name w:val="WW8Num1z4"/>
    <w:rsid w:val="00552135"/>
  </w:style>
  <w:style w:type="character" w:customStyle="1" w:styleId="WW8Num1z5">
    <w:name w:val="WW8Num1z5"/>
    <w:rsid w:val="00552135"/>
  </w:style>
  <w:style w:type="character" w:customStyle="1" w:styleId="WW8Num1z6">
    <w:name w:val="WW8Num1z6"/>
    <w:rsid w:val="00552135"/>
  </w:style>
  <w:style w:type="character" w:customStyle="1" w:styleId="WW8Num1z7">
    <w:name w:val="WW8Num1z7"/>
    <w:rsid w:val="00552135"/>
  </w:style>
  <w:style w:type="character" w:customStyle="1" w:styleId="WW8Num1z8">
    <w:name w:val="WW8Num1z8"/>
    <w:rsid w:val="00552135"/>
  </w:style>
  <w:style w:type="character" w:customStyle="1" w:styleId="Fuentedeprrafopredeter4">
    <w:name w:val="Fuente de párrafo predeter.4"/>
    <w:rsid w:val="00552135"/>
  </w:style>
  <w:style w:type="character" w:customStyle="1" w:styleId="Fuentedeprrafopredeter3">
    <w:name w:val="Fuente de párrafo predeter.3"/>
    <w:rsid w:val="00552135"/>
  </w:style>
  <w:style w:type="character" w:customStyle="1" w:styleId="Fuentedeprrafopredeter2">
    <w:name w:val="Fuente de párrafo predeter.2"/>
    <w:rsid w:val="00552135"/>
  </w:style>
  <w:style w:type="character" w:customStyle="1" w:styleId="WW8Num2z0">
    <w:name w:val="WW8Num2z0"/>
    <w:rsid w:val="00552135"/>
    <w:rPr>
      <w:rFonts w:hint="default"/>
      <w:b/>
      <w:u w:val="single"/>
    </w:rPr>
  </w:style>
  <w:style w:type="character" w:customStyle="1" w:styleId="WW8Num2z1">
    <w:name w:val="WW8Num2z1"/>
    <w:rsid w:val="00552135"/>
  </w:style>
  <w:style w:type="character" w:customStyle="1" w:styleId="WW8Num2z2">
    <w:name w:val="WW8Num2z2"/>
    <w:rsid w:val="00552135"/>
  </w:style>
  <w:style w:type="character" w:customStyle="1" w:styleId="WW8Num2z3">
    <w:name w:val="WW8Num2z3"/>
    <w:rsid w:val="00552135"/>
  </w:style>
  <w:style w:type="character" w:customStyle="1" w:styleId="WW8Num2z4">
    <w:name w:val="WW8Num2z4"/>
    <w:rsid w:val="00552135"/>
  </w:style>
  <w:style w:type="character" w:customStyle="1" w:styleId="WW8Num2z5">
    <w:name w:val="WW8Num2z5"/>
    <w:rsid w:val="00552135"/>
  </w:style>
  <w:style w:type="character" w:customStyle="1" w:styleId="WW8Num2z6">
    <w:name w:val="WW8Num2z6"/>
    <w:rsid w:val="00552135"/>
  </w:style>
  <w:style w:type="character" w:customStyle="1" w:styleId="WW8Num2z7">
    <w:name w:val="WW8Num2z7"/>
    <w:rsid w:val="00552135"/>
  </w:style>
  <w:style w:type="character" w:customStyle="1" w:styleId="WW8Num2z8">
    <w:name w:val="WW8Num2z8"/>
    <w:rsid w:val="00552135"/>
  </w:style>
  <w:style w:type="character" w:customStyle="1" w:styleId="WW8Num3z0">
    <w:name w:val="WW8Num3z0"/>
    <w:rsid w:val="00552135"/>
    <w:rPr>
      <w:rFonts w:hint="default"/>
    </w:rPr>
  </w:style>
  <w:style w:type="character" w:customStyle="1" w:styleId="WW8Num4z0">
    <w:name w:val="WW8Num4z0"/>
    <w:rsid w:val="00552135"/>
    <w:rPr>
      <w:rFonts w:hint="default"/>
    </w:rPr>
  </w:style>
  <w:style w:type="character" w:customStyle="1" w:styleId="WW8Num5z0">
    <w:name w:val="WW8Num5z0"/>
    <w:rsid w:val="00552135"/>
    <w:rPr>
      <w:rFonts w:hint="default"/>
    </w:rPr>
  </w:style>
  <w:style w:type="character" w:customStyle="1" w:styleId="WW8Num6z0">
    <w:name w:val="WW8Num6z0"/>
    <w:rsid w:val="00552135"/>
    <w:rPr>
      <w:rFonts w:hint="default"/>
    </w:rPr>
  </w:style>
  <w:style w:type="character" w:customStyle="1" w:styleId="WW8Num6z1">
    <w:name w:val="WW8Num6z1"/>
    <w:rsid w:val="00552135"/>
  </w:style>
  <w:style w:type="character" w:customStyle="1" w:styleId="WW8Num6z2">
    <w:name w:val="WW8Num6z2"/>
    <w:rsid w:val="00552135"/>
  </w:style>
  <w:style w:type="character" w:customStyle="1" w:styleId="WW8Num6z3">
    <w:name w:val="WW8Num6z3"/>
    <w:rsid w:val="00552135"/>
  </w:style>
  <w:style w:type="character" w:customStyle="1" w:styleId="WW8Num6z4">
    <w:name w:val="WW8Num6z4"/>
    <w:rsid w:val="00552135"/>
  </w:style>
  <w:style w:type="character" w:customStyle="1" w:styleId="WW8Num6z5">
    <w:name w:val="WW8Num6z5"/>
    <w:rsid w:val="00552135"/>
  </w:style>
  <w:style w:type="character" w:customStyle="1" w:styleId="WW8Num6z6">
    <w:name w:val="WW8Num6z6"/>
    <w:rsid w:val="00552135"/>
  </w:style>
  <w:style w:type="character" w:customStyle="1" w:styleId="WW8Num6z7">
    <w:name w:val="WW8Num6z7"/>
    <w:rsid w:val="00552135"/>
  </w:style>
  <w:style w:type="character" w:customStyle="1" w:styleId="WW8Num6z8">
    <w:name w:val="WW8Num6z8"/>
    <w:rsid w:val="00552135"/>
  </w:style>
  <w:style w:type="character" w:customStyle="1" w:styleId="WW8Num7z0">
    <w:name w:val="WW8Num7z0"/>
    <w:rsid w:val="00552135"/>
    <w:rPr>
      <w:rFonts w:hint="default"/>
    </w:rPr>
  </w:style>
  <w:style w:type="character" w:customStyle="1" w:styleId="Fuentedeprrafopredeter1">
    <w:name w:val="Fuente de párrafo predeter.1"/>
    <w:rsid w:val="00552135"/>
  </w:style>
  <w:style w:type="paragraph" w:customStyle="1" w:styleId="Encabezado4">
    <w:name w:val="Encabezado4"/>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tiqueta">
    <w:name w:val="Etiqueta"/>
    <w:basedOn w:val="Normal"/>
    <w:rsid w:val="00552135"/>
    <w:pPr>
      <w:suppressLineNumbers/>
      <w:suppressAutoHyphens/>
      <w:autoSpaceDE w:val="0"/>
      <w:spacing w:before="120" w:after="120"/>
    </w:pPr>
    <w:rPr>
      <w:rFonts w:ascii="Times New Roman" w:hAnsi="Times New Roman" w:cs="Arial"/>
      <w:i/>
      <w:iCs/>
      <w:sz w:val="24"/>
      <w:lang w:val="es-ES_tradnl" w:eastAsia="ar-SA"/>
    </w:rPr>
  </w:style>
  <w:style w:type="paragraph" w:customStyle="1" w:styleId="ndice">
    <w:name w:val="Índice"/>
    <w:basedOn w:val="Normal"/>
    <w:rsid w:val="00552135"/>
    <w:pPr>
      <w:suppressLineNumbers/>
      <w:suppressAutoHyphens/>
      <w:autoSpaceDE w:val="0"/>
    </w:pPr>
    <w:rPr>
      <w:rFonts w:ascii="Times New Roman" w:hAnsi="Times New Roman" w:cs="Arial"/>
      <w:sz w:val="20"/>
      <w:szCs w:val="20"/>
      <w:lang w:val="es-ES_tradnl" w:eastAsia="ar-SA"/>
    </w:rPr>
  </w:style>
  <w:style w:type="paragraph" w:customStyle="1" w:styleId="Encabezado3">
    <w:name w:val="Encabezado3"/>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2">
    <w:name w:val="Encabezado2"/>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1">
    <w:name w:val="Encabezado1"/>
    <w:basedOn w:val="Normal"/>
    <w:next w:val="Textoindependiente"/>
    <w:rsid w:val="00552135"/>
    <w:pPr>
      <w:keepNext/>
      <w:suppressAutoHyphens/>
      <w:autoSpaceDE w:val="0"/>
      <w:spacing w:before="240" w:after="120"/>
    </w:pPr>
    <w:rPr>
      <w:rFonts w:eastAsia="Microsoft YaHei" w:cs="Arial"/>
      <w:szCs w:val="28"/>
      <w:lang w:val="es-ES_tradnl" w:eastAsia="ar-SA"/>
    </w:rPr>
  </w:style>
  <w:style w:type="paragraph" w:customStyle="1" w:styleId="Encabezadodelatabla">
    <w:name w:val="Encabezado de la tabla"/>
    <w:basedOn w:val="Contenidodelatabla"/>
    <w:rsid w:val="00552135"/>
    <w:pPr>
      <w:autoSpaceDE w:val="0"/>
      <w:spacing w:line="240" w:lineRule="auto"/>
      <w:jc w:val="center"/>
    </w:pPr>
    <w:rPr>
      <w:b/>
      <w:bCs/>
      <w:sz w:val="20"/>
      <w:szCs w:val="20"/>
      <w:lang w:val="es-ES_tradnl" w:eastAsia="ar-SA"/>
    </w:rPr>
  </w:style>
  <w:style w:type="character" w:customStyle="1" w:styleId="style181">
    <w:name w:val="style181"/>
    <w:rsid w:val="00417E27"/>
    <w:rPr>
      <w:rFonts w:ascii="Arial" w:hAnsi="Arial" w:cs="Arial" w:hint="default"/>
      <w:sz w:val="21"/>
      <w:szCs w:val="21"/>
    </w:rPr>
  </w:style>
  <w:style w:type="paragraph" w:customStyle="1" w:styleId="style18">
    <w:name w:val="style18"/>
    <w:basedOn w:val="Normal"/>
    <w:rsid w:val="00417E27"/>
    <w:pPr>
      <w:spacing w:before="100" w:beforeAutospacing="1" w:after="100" w:afterAutospacing="1"/>
    </w:pPr>
    <w:rPr>
      <w:rFonts w:cs="Arial"/>
      <w:sz w:val="21"/>
      <w:szCs w:val="21"/>
    </w:rPr>
  </w:style>
  <w:style w:type="paragraph" w:customStyle="1" w:styleId="style14">
    <w:name w:val="style14"/>
    <w:basedOn w:val="Normal"/>
    <w:rsid w:val="00417E27"/>
    <w:pPr>
      <w:spacing w:before="100" w:beforeAutospacing="1" w:after="100" w:afterAutospacing="1"/>
    </w:pPr>
    <w:rPr>
      <w:rFonts w:cs="Arial"/>
      <w:sz w:val="24"/>
    </w:rPr>
  </w:style>
  <w:style w:type="character" w:customStyle="1" w:styleId="style171">
    <w:name w:val="style171"/>
    <w:rsid w:val="00417E27"/>
    <w:rPr>
      <w:b/>
      <w:bCs/>
      <w:sz w:val="27"/>
      <w:szCs w:val="27"/>
    </w:rPr>
  </w:style>
  <w:style w:type="character" w:customStyle="1" w:styleId="estilo121">
    <w:name w:val="estilo121"/>
    <w:rsid w:val="00417E27"/>
    <w:rPr>
      <w:rFonts w:ascii="Arial" w:hAnsi="Arial" w:cs="Arial" w:hint="default"/>
      <w:color w:val="666666"/>
      <w:sz w:val="18"/>
      <w:szCs w:val="18"/>
    </w:rPr>
  </w:style>
  <w:style w:type="character" w:styleId="Refdenotaalfinal">
    <w:name w:val="endnote reference"/>
    <w:unhideWhenUsed/>
    <w:rsid w:val="00417E27"/>
    <w:rPr>
      <w:rFonts w:cs="Times New Roman"/>
      <w:vertAlign w:val="superscript"/>
    </w:rPr>
  </w:style>
  <w:style w:type="paragraph" w:styleId="Descripcin">
    <w:name w:val="caption"/>
    <w:basedOn w:val="Normal"/>
    <w:next w:val="Normal"/>
    <w:unhideWhenUsed/>
    <w:qFormat/>
    <w:rsid w:val="001927E6"/>
    <w:pPr>
      <w:spacing w:after="160"/>
    </w:pPr>
    <w:rPr>
      <w:rFonts w:ascii="Calibri" w:hAnsi="Calibri"/>
      <w:b/>
      <w:bCs/>
      <w:color w:val="404040"/>
      <w:sz w:val="16"/>
      <w:szCs w:val="16"/>
      <w:lang w:val="es-CO" w:eastAsia="en-US"/>
    </w:rPr>
  </w:style>
  <w:style w:type="paragraph" w:styleId="Citadestacada">
    <w:name w:val="Intense Quote"/>
    <w:basedOn w:val="Normal"/>
    <w:next w:val="Normal"/>
    <w:link w:val="CitadestacadaCar"/>
    <w:uiPriority w:val="30"/>
    <w:qFormat/>
    <w:rsid w:val="001927E6"/>
    <w:pPr>
      <w:spacing w:before="160" w:after="160" w:line="276" w:lineRule="auto"/>
      <w:ind w:left="936" w:right="936"/>
      <w:jc w:val="center"/>
    </w:pPr>
    <w:rPr>
      <w:rFonts w:ascii="Cambria" w:hAnsi="Cambria"/>
      <w:caps/>
      <w:color w:val="365F91"/>
      <w:szCs w:val="28"/>
      <w:lang w:val="es-CO" w:eastAsia="en-US"/>
    </w:rPr>
  </w:style>
  <w:style w:type="character" w:customStyle="1" w:styleId="CitadestacadaCar">
    <w:name w:val="Cita destacada Car"/>
    <w:link w:val="Citadestacada"/>
    <w:uiPriority w:val="30"/>
    <w:rsid w:val="001927E6"/>
    <w:rPr>
      <w:rFonts w:ascii="Cambria" w:hAnsi="Cambria"/>
      <w:caps/>
      <w:color w:val="365F91"/>
      <w:sz w:val="28"/>
      <w:szCs w:val="28"/>
      <w:lang w:val="es-CO" w:eastAsia="en-US"/>
    </w:rPr>
  </w:style>
  <w:style w:type="character" w:styleId="nfasisintenso">
    <w:name w:val="Intense Emphasis"/>
    <w:uiPriority w:val="21"/>
    <w:qFormat/>
    <w:rsid w:val="001927E6"/>
    <w:rPr>
      <w:b/>
      <w:bCs/>
      <w:i/>
      <w:iCs/>
      <w:color w:val="auto"/>
    </w:rPr>
  </w:style>
  <w:style w:type="character" w:styleId="Referenciasutil">
    <w:name w:val="Subtle Reference"/>
    <w:uiPriority w:val="31"/>
    <w:qFormat/>
    <w:rsid w:val="001927E6"/>
    <w:rPr>
      <w:caps w:val="0"/>
      <w:smallCaps/>
      <w:color w:val="404040"/>
      <w:spacing w:val="0"/>
      <w:u w:val="single" w:color="7F7F7F"/>
    </w:rPr>
  </w:style>
  <w:style w:type="character" w:styleId="Referenciaintensa">
    <w:name w:val="Intense Reference"/>
    <w:uiPriority w:val="32"/>
    <w:qFormat/>
    <w:rsid w:val="001927E6"/>
    <w:rPr>
      <w:b/>
      <w:bCs/>
      <w:caps w:val="0"/>
      <w:smallCaps/>
      <w:color w:val="auto"/>
      <w:spacing w:val="0"/>
      <w:u w:val="single"/>
    </w:rPr>
  </w:style>
  <w:style w:type="character" w:styleId="Ttulodellibro">
    <w:name w:val="Book Title"/>
    <w:uiPriority w:val="33"/>
    <w:qFormat/>
    <w:rsid w:val="001927E6"/>
    <w:rPr>
      <w:b/>
      <w:bCs/>
      <w:caps w:val="0"/>
      <w:smallCaps/>
      <w:spacing w:val="0"/>
    </w:rPr>
  </w:style>
  <w:style w:type="paragraph" w:styleId="TtuloTDC">
    <w:name w:val="TOC Heading"/>
    <w:basedOn w:val="Ttulo1"/>
    <w:next w:val="Normal"/>
    <w:uiPriority w:val="39"/>
    <w:semiHidden/>
    <w:unhideWhenUsed/>
    <w:qFormat/>
    <w:rsid w:val="001927E6"/>
    <w:pPr>
      <w:keepLines/>
      <w:tabs>
        <w:tab w:val="clear" w:pos="1473"/>
        <w:tab w:val="clear" w:pos="4534"/>
        <w:tab w:val="clear" w:pos="6802"/>
      </w:tabs>
      <w:suppressAutoHyphens w:val="0"/>
      <w:spacing w:before="320" w:after="80" w:line="240" w:lineRule="auto"/>
      <w:jc w:val="center"/>
      <w:outlineLvl w:val="9"/>
    </w:pPr>
    <w:rPr>
      <w:rFonts w:ascii="Cambria" w:hAnsi="Cambria"/>
      <w:color w:val="365F91"/>
      <w:sz w:val="40"/>
      <w:szCs w:val="40"/>
      <w:lang w:val="es-CO" w:eastAsia="en-US"/>
    </w:rPr>
  </w:style>
  <w:style w:type="character" w:customStyle="1" w:styleId="Documento8">
    <w:name w:val="Documento 8"/>
    <w:rsid w:val="001927E6"/>
  </w:style>
  <w:style w:type="table" w:customStyle="1" w:styleId="TableGrid">
    <w:name w:val="TableGrid"/>
    <w:rsid w:val="001927E6"/>
    <w:rPr>
      <w:rFonts w:ascii="Calibri" w:hAnsi="Calibri"/>
      <w:sz w:val="22"/>
      <w:szCs w:val="22"/>
      <w:lang w:val="es-ES" w:eastAsia="es-ES"/>
    </w:rPr>
    <w:tblPr>
      <w:tblCellMar>
        <w:top w:w="0" w:type="dxa"/>
        <w:left w:w="0" w:type="dxa"/>
        <w:bottom w:w="0" w:type="dxa"/>
        <w:right w:w="0" w:type="dxa"/>
      </w:tblCellMar>
    </w:tblPr>
  </w:style>
  <w:style w:type="character" w:customStyle="1" w:styleId="WW8Num8z0">
    <w:name w:val="WW8Num8z0"/>
    <w:rsid w:val="00B74103"/>
    <w:rPr>
      <w:rFonts w:ascii="Calibri" w:eastAsia="Times New Roman" w:hAnsi="Calibri" w:cs="Arial"/>
    </w:rPr>
  </w:style>
  <w:style w:type="character" w:customStyle="1" w:styleId="WW8Num49z0">
    <w:name w:val="WW8Num49z0"/>
    <w:rsid w:val="00B74103"/>
    <w:rPr>
      <w:rFonts w:ascii="Trebuchet MS" w:hAnsi="Trebuchet MS" w:cs="Trebuchet MS"/>
      <w:sz w:val="22"/>
      <w:szCs w:val="22"/>
    </w:rPr>
  </w:style>
  <w:style w:type="character" w:customStyle="1" w:styleId="Carcterdenumeracin">
    <w:name w:val="Carácter de numeración"/>
    <w:rsid w:val="00B74103"/>
  </w:style>
  <w:style w:type="character" w:customStyle="1" w:styleId="Estilo1Car">
    <w:name w:val="Estilo1 Car"/>
    <w:rsid w:val="00B74103"/>
    <w:rPr>
      <w:rFonts w:ascii="Calibri" w:hAnsi="Calibri" w:cs="Calibri"/>
      <w:sz w:val="24"/>
      <w:szCs w:val="24"/>
      <w:lang w:val="es-ES"/>
    </w:rPr>
  </w:style>
  <w:style w:type="paragraph" w:customStyle="1" w:styleId="WW-Textodebloque">
    <w:name w:val="WW-Texto de bloque"/>
    <w:basedOn w:val="Normal"/>
    <w:rsid w:val="00B74103"/>
    <w:pPr>
      <w:suppressAutoHyphens/>
      <w:spacing w:line="360" w:lineRule="auto"/>
      <w:ind w:left="2124" w:right="18" w:hanging="2124"/>
      <w:jc w:val="both"/>
    </w:pPr>
    <w:rPr>
      <w:rFonts w:cs="Arial"/>
      <w:b/>
      <w:color w:val="000000"/>
      <w:sz w:val="24"/>
      <w:szCs w:val="20"/>
      <w:lang w:val="es-CO" w:eastAsia="zh-CN"/>
    </w:rPr>
  </w:style>
  <w:style w:type="paragraph" w:customStyle="1" w:styleId="WW-Textoindependiente3">
    <w:name w:val="WW-Texto independiente 3"/>
    <w:basedOn w:val="Normal"/>
    <w:rsid w:val="00B74103"/>
    <w:pPr>
      <w:suppressAutoHyphens/>
      <w:spacing w:line="360" w:lineRule="auto"/>
      <w:ind w:right="18"/>
      <w:jc w:val="both"/>
    </w:pPr>
    <w:rPr>
      <w:rFonts w:cs="Arial"/>
      <w:color w:val="000000"/>
      <w:sz w:val="24"/>
      <w:szCs w:val="20"/>
      <w:lang w:eastAsia="zh-CN"/>
    </w:rPr>
  </w:style>
  <w:style w:type="paragraph" w:customStyle="1" w:styleId="Estilo1">
    <w:name w:val="Estilo1"/>
    <w:basedOn w:val="Normal"/>
    <w:rsid w:val="00B74103"/>
    <w:pPr>
      <w:suppressAutoHyphens/>
      <w:ind w:left="566"/>
      <w:jc w:val="both"/>
    </w:pPr>
    <w:rPr>
      <w:rFonts w:ascii="Calibri" w:hAnsi="Calibri" w:cs="Calibri"/>
      <w:color w:val="000000"/>
      <w:sz w:val="24"/>
      <w:lang w:eastAsia="zh-CN"/>
    </w:rPr>
  </w:style>
  <w:style w:type="paragraph" w:customStyle="1" w:styleId="Mapadeldocumento1">
    <w:name w:val="Mapa del documento1"/>
    <w:basedOn w:val="Normal"/>
    <w:rsid w:val="00B74103"/>
    <w:pPr>
      <w:shd w:val="clear" w:color="auto" w:fill="000080"/>
      <w:suppressAutoHyphens/>
    </w:pPr>
    <w:rPr>
      <w:rFonts w:ascii="Tahoma" w:hAnsi="Tahoma" w:cs="Tahoma"/>
      <w:color w:val="000000"/>
      <w:sz w:val="20"/>
      <w:szCs w:val="20"/>
      <w:lang w:val="es-CO" w:eastAsia="zh-CN"/>
    </w:rPr>
  </w:style>
  <w:style w:type="paragraph" w:customStyle="1" w:styleId="WW-Textopreformateado">
    <w:name w:val="WW-Texto preformateado"/>
    <w:basedOn w:val="Normal"/>
    <w:rsid w:val="00B74103"/>
    <w:pPr>
      <w:suppressAutoHyphens/>
    </w:pPr>
    <w:rPr>
      <w:rFonts w:ascii="Times" w:eastAsia="Bitstream Vera Sans Mono" w:hAnsi="Times" w:cs="Bitstream Vera Sans Mono"/>
      <w:color w:val="000000"/>
      <w:sz w:val="20"/>
      <w:szCs w:val="20"/>
      <w:lang w:val="es-CO" w:eastAsia="zh-CN"/>
    </w:rPr>
  </w:style>
  <w:style w:type="paragraph" w:customStyle="1" w:styleId="xl63">
    <w:name w:val="xl63"/>
    <w:basedOn w:val="Normal"/>
    <w:rsid w:val="00B74103"/>
    <w:pPr>
      <w:spacing w:before="100" w:beforeAutospacing="1" w:after="100" w:afterAutospacing="1"/>
    </w:pPr>
    <w:rPr>
      <w:rFonts w:ascii="Times" w:hAnsi="Times"/>
      <w:sz w:val="16"/>
      <w:szCs w:val="16"/>
      <w:lang w:val="es-CO"/>
    </w:rPr>
  </w:style>
  <w:style w:type="numbering" w:customStyle="1" w:styleId="Sinlista1">
    <w:name w:val="Sin lista1"/>
    <w:next w:val="Sinlista"/>
    <w:uiPriority w:val="99"/>
    <w:semiHidden/>
    <w:unhideWhenUsed/>
    <w:rsid w:val="00B74103"/>
  </w:style>
  <w:style w:type="character" w:customStyle="1" w:styleId="SubttuloCar1">
    <w:name w:val="Subtítulo Car1"/>
    <w:rsid w:val="00B74103"/>
    <w:rPr>
      <w:b/>
      <w:i/>
      <w:color w:val="000000"/>
      <w:lang w:val="es-ES" w:eastAsia="zh-CN"/>
    </w:rPr>
  </w:style>
  <w:style w:type="paragraph" w:customStyle="1" w:styleId="font5">
    <w:name w:val="font5"/>
    <w:basedOn w:val="Normal"/>
    <w:rsid w:val="00B74103"/>
    <w:pPr>
      <w:spacing w:before="100" w:beforeAutospacing="1" w:after="100" w:afterAutospacing="1"/>
    </w:pPr>
    <w:rPr>
      <w:rFonts w:ascii="Calibri" w:hAnsi="Calibri"/>
      <w:b/>
      <w:bCs/>
      <w:color w:val="000000"/>
      <w:sz w:val="18"/>
      <w:szCs w:val="18"/>
      <w:lang w:val="es-CO"/>
    </w:rPr>
  </w:style>
  <w:style w:type="paragraph" w:customStyle="1" w:styleId="font6">
    <w:name w:val="font6"/>
    <w:basedOn w:val="Normal"/>
    <w:rsid w:val="00B74103"/>
    <w:pPr>
      <w:spacing w:before="100" w:beforeAutospacing="1" w:after="100" w:afterAutospacing="1"/>
    </w:pPr>
    <w:rPr>
      <w:rFonts w:ascii="Calibri" w:hAnsi="Calibri"/>
      <w:b/>
      <w:bCs/>
      <w:color w:val="000000"/>
      <w:sz w:val="18"/>
      <w:szCs w:val="18"/>
      <w:lang w:val="es-CO"/>
    </w:rPr>
  </w:style>
  <w:style w:type="character" w:customStyle="1" w:styleId="TtuloCar1">
    <w:name w:val="Título Car1"/>
    <w:uiPriority w:val="10"/>
    <w:rsid w:val="00B74103"/>
    <w:rPr>
      <w:rFonts w:ascii="Calibri" w:eastAsia="MS Gothic" w:hAnsi="Calibri" w:cs="Times New Roman"/>
      <w:b/>
      <w:bCs/>
      <w:color w:val="000000"/>
      <w:kern w:val="28"/>
      <w:sz w:val="32"/>
      <w:szCs w:val="32"/>
      <w:lang w:eastAsia="zh-CN"/>
    </w:rPr>
  </w:style>
  <w:style w:type="character" w:customStyle="1" w:styleId="Cuadrculavistosa-nfasis1Car">
    <w:name w:val="Cuadrícula vistosa - Énfasis 1 Car"/>
    <w:link w:val="Cuadrculavistosa-nfasis1"/>
    <w:uiPriority w:val="29"/>
    <w:rsid w:val="00B74103"/>
    <w:rPr>
      <w:i/>
      <w:iCs/>
      <w:color w:val="000000"/>
      <w:sz w:val="24"/>
      <w:szCs w:val="24"/>
      <w:lang w:val="es-ES"/>
    </w:rPr>
  </w:style>
  <w:style w:type="table" w:styleId="Cuadrculavistosa-nfasis1">
    <w:name w:val="Colorful Grid Accent 1"/>
    <w:basedOn w:val="Tablanormal"/>
    <w:link w:val="Cuadrculavistosa-nfasis1Car"/>
    <w:uiPriority w:val="29"/>
    <w:rsid w:val="00B74103"/>
    <w:rPr>
      <w:i/>
      <w:iCs/>
      <w:color w:val="000000"/>
      <w:sz w:val="24"/>
      <w:szCs w:val="24"/>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paragraph" w:customStyle="1" w:styleId="BodyText21">
    <w:name w:val="Body Text 21"/>
    <w:basedOn w:val="Normal"/>
    <w:rsid w:val="00B74103"/>
    <w:pPr>
      <w:suppressAutoHyphens/>
      <w:overflowPunct w:val="0"/>
      <w:autoSpaceDE w:val="0"/>
      <w:jc w:val="both"/>
      <w:textAlignment w:val="baseline"/>
    </w:pPr>
    <w:rPr>
      <w:rFonts w:ascii="Courier New" w:hAnsi="Courier New"/>
      <w:b/>
      <w:sz w:val="24"/>
      <w:szCs w:val="20"/>
      <w:lang w:val="es-MX" w:eastAsia="ar-SA"/>
    </w:rPr>
  </w:style>
  <w:style w:type="paragraph" w:customStyle="1" w:styleId="3">
    <w:name w:val="3"/>
    <w:basedOn w:val="Normal"/>
    <w:next w:val="Normal"/>
    <w:unhideWhenUsed/>
    <w:qFormat/>
    <w:rsid w:val="00B74103"/>
    <w:pPr>
      <w:autoSpaceDE w:val="0"/>
      <w:autoSpaceDN w:val="0"/>
      <w:adjustRightInd w:val="0"/>
    </w:pPr>
    <w:rPr>
      <w:rFonts w:ascii="Times New Roman" w:hAnsi="Times New Roman"/>
      <w:b/>
      <w:bCs/>
      <w:sz w:val="20"/>
      <w:szCs w:val="20"/>
      <w:lang w:val="es-ES_tradnl"/>
    </w:rPr>
  </w:style>
  <w:style w:type="character" w:customStyle="1" w:styleId="TextoindependienteCar1">
    <w:name w:val="Texto independiente Car1"/>
    <w:rsid w:val="00B74103"/>
    <w:rPr>
      <w:sz w:val="24"/>
      <w:lang w:val="es-ES"/>
    </w:rPr>
  </w:style>
  <w:style w:type="paragraph" w:customStyle="1" w:styleId="2">
    <w:name w:val="2"/>
    <w:basedOn w:val="Normal"/>
    <w:next w:val="Ttulo"/>
    <w:uiPriority w:val="10"/>
    <w:qFormat/>
    <w:rsid w:val="00B74103"/>
    <w:pPr>
      <w:spacing w:line="360" w:lineRule="auto"/>
      <w:jc w:val="center"/>
    </w:pPr>
    <w:rPr>
      <w:rFonts w:cs="Arial"/>
      <w:b/>
      <w:bCs/>
      <w:lang w:val="es-MX" w:eastAsia="es-CO"/>
    </w:rPr>
  </w:style>
  <w:style w:type="character" w:customStyle="1" w:styleId="Vietas">
    <w:name w:val="Viñetas"/>
    <w:rsid w:val="00B74103"/>
    <w:rPr>
      <w:rFonts w:ascii="StarBats" w:hAnsi="StarBats"/>
      <w:sz w:val="18"/>
    </w:rPr>
  </w:style>
  <w:style w:type="character" w:customStyle="1" w:styleId="WW8Num4z5">
    <w:name w:val="WW8Num4z5"/>
    <w:rsid w:val="00B74103"/>
  </w:style>
  <w:style w:type="character" w:customStyle="1" w:styleId="WW8Num3z1">
    <w:name w:val="WW8Num3z1"/>
    <w:rsid w:val="00B74103"/>
  </w:style>
  <w:style w:type="paragraph" w:customStyle="1" w:styleId="Sangra3detindependiente3">
    <w:name w:val="Sangría 3 de t. independiente3"/>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Revisin">
    <w:name w:val="Revision"/>
    <w:hidden/>
    <w:uiPriority w:val="99"/>
    <w:rsid w:val="00B74103"/>
    <w:rPr>
      <w:rFonts w:ascii="Arial" w:hAnsi="Arial"/>
      <w:sz w:val="28"/>
      <w:szCs w:val="24"/>
      <w:lang w:val="es-ES" w:eastAsia="es-ES"/>
    </w:rPr>
  </w:style>
  <w:style w:type="character" w:customStyle="1" w:styleId="WW8Num3z2">
    <w:name w:val="WW8Num3z2"/>
    <w:rsid w:val="00B74103"/>
  </w:style>
  <w:style w:type="character" w:customStyle="1" w:styleId="WW8Num3z3">
    <w:name w:val="WW8Num3z3"/>
    <w:rsid w:val="00B74103"/>
  </w:style>
  <w:style w:type="character" w:customStyle="1" w:styleId="WW8Num3z4">
    <w:name w:val="WW8Num3z4"/>
    <w:rsid w:val="00B74103"/>
  </w:style>
  <w:style w:type="character" w:customStyle="1" w:styleId="WW8Num3z5">
    <w:name w:val="WW8Num3z5"/>
    <w:rsid w:val="00B74103"/>
  </w:style>
  <w:style w:type="character" w:customStyle="1" w:styleId="WW8Num3z6">
    <w:name w:val="WW8Num3z6"/>
    <w:rsid w:val="00B74103"/>
  </w:style>
  <w:style w:type="character" w:customStyle="1" w:styleId="WW8Num3z7">
    <w:name w:val="WW8Num3z7"/>
    <w:rsid w:val="00B74103"/>
  </w:style>
  <w:style w:type="character" w:customStyle="1" w:styleId="WW8Num3z8">
    <w:name w:val="WW8Num3z8"/>
    <w:rsid w:val="00B74103"/>
  </w:style>
  <w:style w:type="character" w:customStyle="1" w:styleId="WW8Num4z1">
    <w:name w:val="WW8Num4z1"/>
    <w:rsid w:val="00B74103"/>
  </w:style>
  <w:style w:type="character" w:customStyle="1" w:styleId="WW8Num4z2">
    <w:name w:val="WW8Num4z2"/>
    <w:rsid w:val="00B74103"/>
  </w:style>
  <w:style w:type="character" w:customStyle="1" w:styleId="WW8Num4z3">
    <w:name w:val="WW8Num4z3"/>
    <w:rsid w:val="00B74103"/>
  </w:style>
  <w:style w:type="character" w:customStyle="1" w:styleId="WW8Num4z4">
    <w:name w:val="WW8Num4z4"/>
    <w:rsid w:val="00B74103"/>
  </w:style>
  <w:style w:type="character" w:customStyle="1" w:styleId="WW8Num4z6">
    <w:name w:val="WW8Num4z6"/>
    <w:rsid w:val="00B74103"/>
  </w:style>
  <w:style w:type="character" w:customStyle="1" w:styleId="WW8Num4z7">
    <w:name w:val="WW8Num4z7"/>
    <w:rsid w:val="00B74103"/>
  </w:style>
  <w:style w:type="character" w:customStyle="1" w:styleId="WW8Num4z8">
    <w:name w:val="WW8Num4z8"/>
    <w:rsid w:val="00B74103"/>
  </w:style>
  <w:style w:type="character" w:customStyle="1" w:styleId="WW8Num5z1">
    <w:name w:val="WW8Num5z1"/>
    <w:rsid w:val="00B74103"/>
  </w:style>
  <w:style w:type="character" w:customStyle="1" w:styleId="WW8Num5z2">
    <w:name w:val="WW8Num5z2"/>
    <w:rsid w:val="00B74103"/>
  </w:style>
  <w:style w:type="character" w:customStyle="1" w:styleId="WW8Num5z3">
    <w:name w:val="WW8Num5z3"/>
    <w:rsid w:val="00B74103"/>
  </w:style>
  <w:style w:type="character" w:customStyle="1" w:styleId="WW8Num5z4">
    <w:name w:val="WW8Num5z4"/>
    <w:rsid w:val="00B74103"/>
  </w:style>
  <w:style w:type="character" w:customStyle="1" w:styleId="WW8Num5z5">
    <w:name w:val="WW8Num5z5"/>
    <w:rsid w:val="00B74103"/>
  </w:style>
  <w:style w:type="character" w:customStyle="1" w:styleId="WW8Num5z6">
    <w:name w:val="WW8Num5z6"/>
    <w:rsid w:val="00B74103"/>
  </w:style>
  <w:style w:type="character" w:customStyle="1" w:styleId="WW8Num5z7">
    <w:name w:val="WW8Num5z7"/>
    <w:rsid w:val="00B74103"/>
  </w:style>
  <w:style w:type="character" w:customStyle="1" w:styleId="WW8Num5z8">
    <w:name w:val="WW8Num5z8"/>
    <w:rsid w:val="00B74103"/>
  </w:style>
  <w:style w:type="character" w:customStyle="1" w:styleId="apple-style-span">
    <w:name w:val="apple-style-span"/>
    <w:rsid w:val="00B74103"/>
  </w:style>
  <w:style w:type="character" w:customStyle="1" w:styleId="Refdecomentario2">
    <w:name w:val="Ref. de comentario2"/>
    <w:rsid w:val="00B74103"/>
    <w:rPr>
      <w:sz w:val="16"/>
      <w:szCs w:val="16"/>
    </w:rPr>
  </w:style>
  <w:style w:type="character" w:customStyle="1" w:styleId="Refdecomentario3">
    <w:name w:val="Ref. de comentario3"/>
    <w:rsid w:val="00B74103"/>
    <w:rPr>
      <w:sz w:val="16"/>
      <w:szCs w:val="16"/>
    </w:rPr>
  </w:style>
  <w:style w:type="character" w:customStyle="1" w:styleId="TextocomentarioCar1">
    <w:name w:val="Texto comentario Car1"/>
    <w:uiPriority w:val="99"/>
    <w:rsid w:val="00B74103"/>
  </w:style>
  <w:style w:type="paragraph" w:customStyle="1" w:styleId="Textoindependiente22">
    <w:name w:val="Texto independiente 22"/>
    <w:basedOn w:val="Normal"/>
    <w:rsid w:val="00B74103"/>
    <w:pPr>
      <w:suppressAutoHyphens/>
    </w:pPr>
    <w:rPr>
      <w:rFonts w:ascii="Times New Roman" w:hAnsi="Times New Roman"/>
      <w:sz w:val="24"/>
      <w:szCs w:val="20"/>
      <w:lang w:eastAsia="ar-SA"/>
    </w:rPr>
  </w:style>
  <w:style w:type="paragraph" w:customStyle="1" w:styleId="Textocomentario1">
    <w:name w:val="Texto comentario1"/>
    <w:basedOn w:val="Normal"/>
    <w:rsid w:val="00B74103"/>
    <w:pPr>
      <w:suppressAutoHyphens/>
    </w:pPr>
    <w:rPr>
      <w:rFonts w:ascii="Times New Roman" w:hAnsi="Times New Roman"/>
      <w:sz w:val="20"/>
      <w:szCs w:val="20"/>
      <w:lang w:eastAsia="ar-SA"/>
    </w:rPr>
  </w:style>
  <w:style w:type="paragraph" w:customStyle="1" w:styleId="Textocomentario2">
    <w:name w:val="Texto comentario2"/>
    <w:basedOn w:val="Normal"/>
    <w:rsid w:val="00B74103"/>
    <w:pPr>
      <w:suppressAutoHyphens/>
    </w:pPr>
    <w:rPr>
      <w:rFonts w:ascii="Times New Roman" w:hAnsi="Times New Roman"/>
      <w:sz w:val="20"/>
      <w:szCs w:val="20"/>
      <w:lang w:eastAsia="ar-SA"/>
    </w:rPr>
  </w:style>
  <w:style w:type="character" w:customStyle="1" w:styleId="TextocomentarioCar2">
    <w:name w:val="Texto comentario Car2"/>
    <w:rsid w:val="00B74103"/>
    <w:rPr>
      <w:lang w:val="es-ES" w:eastAsia="ar-SA"/>
    </w:rPr>
  </w:style>
  <w:style w:type="paragraph" w:styleId="Remitedesobre">
    <w:name w:val="envelope return"/>
    <w:basedOn w:val="Normal"/>
    <w:rsid w:val="00B74103"/>
    <w:rPr>
      <w:rFonts w:ascii="Book Antiqua" w:hAnsi="Book Antiqua"/>
      <w:b/>
      <w:i/>
      <w:sz w:val="20"/>
      <w:szCs w:val="20"/>
      <w:lang w:val="es-ES_tradnl"/>
    </w:rPr>
  </w:style>
  <w:style w:type="paragraph" w:styleId="Direccinsobre">
    <w:name w:val="envelope address"/>
    <w:basedOn w:val="Normal"/>
    <w:rsid w:val="00B74103"/>
    <w:pPr>
      <w:framePr w:w="7938" w:h="1985" w:hRule="exact" w:hSpace="141" w:wrap="auto" w:hAnchor="page" w:xAlign="center" w:yAlign="bottom"/>
      <w:ind w:left="2835"/>
    </w:pPr>
    <w:rPr>
      <w:b/>
      <w:i/>
      <w:sz w:val="24"/>
      <w:szCs w:val="20"/>
      <w:lang w:val="es-ES_tradnl"/>
    </w:rPr>
  </w:style>
  <w:style w:type="paragraph" w:customStyle="1" w:styleId="ecxmsonormal">
    <w:name w:val="ecxmsonormal"/>
    <w:basedOn w:val="Normal"/>
    <w:rsid w:val="00B74103"/>
    <w:pPr>
      <w:spacing w:after="324"/>
    </w:pPr>
    <w:rPr>
      <w:rFonts w:ascii="Times New Roman" w:hAnsi="Times New Roman"/>
      <w:sz w:val="24"/>
      <w:lang w:val="es-CO" w:eastAsia="es-CO"/>
    </w:rPr>
  </w:style>
  <w:style w:type="character" w:customStyle="1" w:styleId="PuestoCar">
    <w:name w:val="Puesto Car"/>
    <w:uiPriority w:val="10"/>
    <w:rsid w:val="00B74103"/>
    <w:rPr>
      <w:rFonts w:ascii="Calibri Light" w:eastAsia="Times New Roman" w:hAnsi="Calibri Light" w:cs="Times New Roman"/>
      <w:spacing w:val="-10"/>
      <w:kern w:val="28"/>
      <w:sz w:val="56"/>
      <w:szCs w:val="56"/>
      <w:lang w:val="es-ES" w:eastAsia="es-ES"/>
    </w:rPr>
  </w:style>
  <w:style w:type="paragraph" w:customStyle="1" w:styleId="Cuerpodetexto">
    <w:name w:val="Cuerpo de texto"/>
    <w:basedOn w:val="Normal"/>
    <w:rsid w:val="00B74103"/>
    <w:pPr>
      <w:autoSpaceDE w:val="0"/>
      <w:autoSpaceDN w:val="0"/>
      <w:adjustRightInd w:val="0"/>
      <w:spacing w:after="120"/>
    </w:pPr>
    <w:rPr>
      <w:rFonts w:ascii="Times New Roman" w:hAnsi="Times New Roman"/>
      <w:sz w:val="24"/>
    </w:rPr>
  </w:style>
  <w:style w:type="character" w:customStyle="1" w:styleId="WW8Num7z1">
    <w:name w:val="WW8Num7z1"/>
    <w:rsid w:val="00B74103"/>
    <w:rPr>
      <w:rFonts w:cs="Times New Roman"/>
    </w:rPr>
  </w:style>
  <w:style w:type="character" w:customStyle="1" w:styleId="WW8Num8z1">
    <w:name w:val="WW8Num8z1"/>
    <w:rsid w:val="00B74103"/>
  </w:style>
  <w:style w:type="character" w:customStyle="1" w:styleId="WW8Num8z2">
    <w:name w:val="WW8Num8z2"/>
    <w:rsid w:val="00B74103"/>
  </w:style>
  <w:style w:type="character" w:customStyle="1" w:styleId="WW8Num8z3">
    <w:name w:val="WW8Num8z3"/>
    <w:rsid w:val="00B74103"/>
  </w:style>
  <w:style w:type="character" w:customStyle="1" w:styleId="WW8Num8z4">
    <w:name w:val="WW8Num8z4"/>
    <w:rsid w:val="00B74103"/>
  </w:style>
  <w:style w:type="character" w:customStyle="1" w:styleId="WW8Num8z5">
    <w:name w:val="WW8Num8z5"/>
    <w:rsid w:val="00B74103"/>
  </w:style>
  <w:style w:type="character" w:customStyle="1" w:styleId="WW8Num8z6">
    <w:name w:val="WW8Num8z6"/>
    <w:rsid w:val="00B74103"/>
  </w:style>
  <w:style w:type="character" w:customStyle="1" w:styleId="WW8Num8z7">
    <w:name w:val="WW8Num8z7"/>
    <w:rsid w:val="00B74103"/>
  </w:style>
  <w:style w:type="character" w:customStyle="1" w:styleId="WW8Num8z8">
    <w:name w:val="WW8Num8z8"/>
    <w:rsid w:val="00B74103"/>
  </w:style>
  <w:style w:type="character" w:customStyle="1" w:styleId="WW8Num9z0">
    <w:name w:val="WW8Num9z0"/>
    <w:rsid w:val="00B74103"/>
    <w:rPr>
      <w:rFonts w:ascii="Arial" w:hAnsi="Arial" w:cs="Arial"/>
      <w:b w:val="0"/>
      <w:i w:val="0"/>
      <w:sz w:val="24"/>
    </w:rPr>
  </w:style>
  <w:style w:type="character" w:customStyle="1" w:styleId="WW8Num10z0">
    <w:name w:val="WW8Num10z0"/>
    <w:rsid w:val="00B74103"/>
    <w:rPr>
      <w:rFonts w:eastAsia="Arial" w:cs="Arial"/>
      <w:b/>
      <w:sz w:val="24"/>
    </w:rPr>
  </w:style>
  <w:style w:type="character" w:customStyle="1" w:styleId="WW8Num10z1">
    <w:name w:val="WW8Num10z1"/>
    <w:rsid w:val="00B74103"/>
    <w:rPr>
      <w:rFonts w:ascii="Symbol" w:hAnsi="Symbol" w:cs="Symbol"/>
      <w:b/>
    </w:rPr>
  </w:style>
  <w:style w:type="character" w:customStyle="1" w:styleId="WW8Num10z2">
    <w:name w:val="WW8Num10z2"/>
    <w:rsid w:val="00B74103"/>
  </w:style>
  <w:style w:type="character" w:customStyle="1" w:styleId="WW8Num10z3">
    <w:name w:val="WW8Num10z3"/>
    <w:rsid w:val="00B74103"/>
  </w:style>
  <w:style w:type="character" w:customStyle="1" w:styleId="WW8Num10z4">
    <w:name w:val="WW8Num10z4"/>
    <w:rsid w:val="00B74103"/>
  </w:style>
  <w:style w:type="character" w:customStyle="1" w:styleId="WW8Num10z5">
    <w:name w:val="WW8Num10z5"/>
    <w:rsid w:val="00B74103"/>
  </w:style>
  <w:style w:type="character" w:customStyle="1" w:styleId="WW8Num10z6">
    <w:name w:val="WW8Num10z6"/>
    <w:rsid w:val="00B74103"/>
  </w:style>
  <w:style w:type="character" w:customStyle="1" w:styleId="WW8Num10z7">
    <w:name w:val="WW8Num10z7"/>
    <w:rsid w:val="00B74103"/>
  </w:style>
  <w:style w:type="character" w:customStyle="1" w:styleId="WW8Num10z8">
    <w:name w:val="WW8Num10z8"/>
    <w:rsid w:val="00B74103"/>
  </w:style>
  <w:style w:type="character" w:customStyle="1" w:styleId="WW8Num11z0">
    <w:name w:val="WW8Num11z0"/>
    <w:rsid w:val="00B74103"/>
    <w:rPr>
      <w:rFonts w:ascii="Arial" w:hAnsi="Arial" w:cs="Arial"/>
      <w:b w:val="0"/>
      <w:i w:val="0"/>
      <w:sz w:val="24"/>
    </w:rPr>
  </w:style>
  <w:style w:type="character" w:customStyle="1" w:styleId="WW8Num11z1">
    <w:name w:val="WW8Num11z1"/>
    <w:rsid w:val="00B74103"/>
  </w:style>
  <w:style w:type="character" w:customStyle="1" w:styleId="WW8Num11z2">
    <w:name w:val="WW8Num11z2"/>
    <w:rsid w:val="00B74103"/>
  </w:style>
  <w:style w:type="character" w:customStyle="1" w:styleId="WW8Num11z3">
    <w:name w:val="WW8Num11z3"/>
    <w:rsid w:val="00B74103"/>
  </w:style>
  <w:style w:type="character" w:customStyle="1" w:styleId="WW8Num11z4">
    <w:name w:val="WW8Num11z4"/>
    <w:rsid w:val="00B74103"/>
  </w:style>
  <w:style w:type="character" w:customStyle="1" w:styleId="WW8Num11z5">
    <w:name w:val="WW8Num11z5"/>
    <w:rsid w:val="00B74103"/>
  </w:style>
  <w:style w:type="character" w:customStyle="1" w:styleId="WW8Num11z6">
    <w:name w:val="WW8Num11z6"/>
    <w:rsid w:val="00B74103"/>
  </w:style>
  <w:style w:type="character" w:customStyle="1" w:styleId="WW8Num11z7">
    <w:name w:val="WW8Num11z7"/>
    <w:rsid w:val="00B74103"/>
  </w:style>
  <w:style w:type="character" w:customStyle="1" w:styleId="WW8Num11z8">
    <w:name w:val="WW8Num11z8"/>
    <w:rsid w:val="00B74103"/>
  </w:style>
  <w:style w:type="character" w:customStyle="1" w:styleId="WW8Num12z0">
    <w:name w:val="WW8Num12z0"/>
    <w:rsid w:val="00B74103"/>
    <w:rPr>
      <w:rFonts w:ascii="Arial" w:eastAsia="Arial" w:hAnsi="Arial" w:cs="Arial"/>
      <w:b w:val="0"/>
      <w:i w:val="0"/>
      <w:sz w:val="24"/>
    </w:rPr>
  </w:style>
  <w:style w:type="character" w:customStyle="1" w:styleId="WW8Num12z1">
    <w:name w:val="WW8Num12z1"/>
    <w:rsid w:val="00B74103"/>
  </w:style>
  <w:style w:type="character" w:customStyle="1" w:styleId="WW8Num12z2">
    <w:name w:val="WW8Num12z2"/>
    <w:rsid w:val="00B74103"/>
  </w:style>
  <w:style w:type="character" w:customStyle="1" w:styleId="WW8Num12z3">
    <w:name w:val="WW8Num12z3"/>
    <w:rsid w:val="00B74103"/>
  </w:style>
  <w:style w:type="character" w:customStyle="1" w:styleId="WW8Num12z4">
    <w:name w:val="WW8Num12z4"/>
    <w:rsid w:val="00B74103"/>
  </w:style>
  <w:style w:type="character" w:customStyle="1" w:styleId="WW8Num12z5">
    <w:name w:val="WW8Num12z5"/>
    <w:rsid w:val="00B74103"/>
  </w:style>
  <w:style w:type="character" w:customStyle="1" w:styleId="WW8Num12z6">
    <w:name w:val="WW8Num12z6"/>
    <w:rsid w:val="00B74103"/>
  </w:style>
  <w:style w:type="character" w:customStyle="1" w:styleId="WW8Num12z7">
    <w:name w:val="WW8Num12z7"/>
    <w:rsid w:val="00B74103"/>
  </w:style>
  <w:style w:type="character" w:customStyle="1" w:styleId="WW8Num12z8">
    <w:name w:val="WW8Num12z8"/>
    <w:rsid w:val="00B74103"/>
  </w:style>
  <w:style w:type="character" w:customStyle="1" w:styleId="WW8Num13z0">
    <w:name w:val="WW8Num13z0"/>
    <w:rsid w:val="00B74103"/>
    <w:rPr>
      <w:rFonts w:ascii="Arial" w:hAnsi="Arial" w:cs="Arial"/>
      <w:b w:val="0"/>
      <w:i w:val="0"/>
      <w:sz w:val="24"/>
    </w:rPr>
  </w:style>
  <w:style w:type="character" w:customStyle="1" w:styleId="WW8Num13z1">
    <w:name w:val="WW8Num13z1"/>
    <w:rsid w:val="00B74103"/>
  </w:style>
  <w:style w:type="character" w:customStyle="1" w:styleId="WW8Num13z2">
    <w:name w:val="WW8Num13z2"/>
    <w:rsid w:val="00B74103"/>
  </w:style>
  <w:style w:type="character" w:customStyle="1" w:styleId="WW8Num13z3">
    <w:name w:val="WW8Num13z3"/>
    <w:rsid w:val="00B74103"/>
  </w:style>
  <w:style w:type="character" w:customStyle="1" w:styleId="WW8Num13z4">
    <w:name w:val="WW8Num13z4"/>
    <w:rsid w:val="00B74103"/>
  </w:style>
  <w:style w:type="character" w:customStyle="1" w:styleId="WW8Num13z5">
    <w:name w:val="WW8Num13z5"/>
    <w:rsid w:val="00B74103"/>
  </w:style>
  <w:style w:type="character" w:customStyle="1" w:styleId="WW8Num13z6">
    <w:name w:val="WW8Num13z6"/>
    <w:rsid w:val="00B74103"/>
  </w:style>
  <w:style w:type="character" w:customStyle="1" w:styleId="WW8Num13z7">
    <w:name w:val="WW8Num13z7"/>
    <w:rsid w:val="00B74103"/>
  </w:style>
  <w:style w:type="character" w:customStyle="1" w:styleId="WW8Num13z8">
    <w:name w:val="WW8Num13z8"/>
    <w:rsid w:val="00B74103"/>
  </w:style>
  <w:style w:type="character" w:customStyle="1" w:styleId="WW8Num14z0">
    <w:name w:val="WW8Num14z0"/>
    <w:rsid w:val="00B74103"/>
    <w:rPr>
      <w:rFonts w:ascii="Arial" w:hAnsi="Arial" w:cs="Arial"/>
      <w:b w:val="0"/>
      <w:i w:val="0"/>
      <w:sz w:val="24"/>
    </w:rPr>
  </w:style>
  <w:style w:type="character" w:customStyle="1" w:styleId="WW8Num14z1">
    <w:name w:val="WW8Num14z1"/>
    <w:rsid w:val="00B74103"/>
  </w:style>
  <w:style w:type="character" w:customStyle="1" w:styleId="WW8Num14z2">
    <w:name w:val="WW8Num14z2"/>
    <w:rsid w:val="00B74103"/>
  </w:style>
  <w:style w:type="character" w:customStyle="1" w:styleId="WW8Num14z3">
    <w:name w:val="WW8Num14z3"/>
    <w:rsid w:val="00B74103"/>
  </w:style>
  <w:style w:type="character" w:customStyle="1" w:styleId="WW8Num14z4">
    <w:name w:val="WW8Num14z4"/>
    <w:rsid w:val="00B74103"/>
  </w:style>
  <w:style w:type="character" w:customStyle="1" w:styleId="WW8Num14z5">
    <w:name w:val="WW8Num14z5"/>
    <w:rsid w:val="00B74103"/>
  </w:style>
  <w:style w:type="character" w:customStyle="1" w:styleId="WW8Num14z6">
    <w:name w:val="WW8Num14z6"/>
    <w:rsid w:val="00B74103"/>
  </w:style>
  <w:style w:type="character" w:customStyle="1" w:styleId="WW8Num14z7">
    <w:name w:val="WW8Num14z7"/>
    <w:rsid w:val="00B74103"/>
  </w:style>
  <w:style w:type="character" w:customStyle="1" w:styleId="WW8Num14z8">
    <w:name w:val="WW8Num14z8"/>
    <w:rsid w:val="00B74103"/>
  </w:style>
  <w:style w:type="character" w:customStyle="1" w:styleId="WW8Num15z0">
    <w:name w:val="WW8Num15z0"/>
    <w:rsid w:val="00B74103"/>
    <w:rPr>
      <w:rFonts w:ascii="Arial" w:hAnsi="Arial" w:cs="Arial"/>
      <w:b w:val="0"/>
      <w:i w:val="0"/>
      <w:sz w:val="24"/>
    </w:rPr>
  </w:style>
  <w:style w:type="character" w:customStyle="1" w:styleId="WW8Num15z1">
    <w:name w:val="WW8Num15z1"/>
    <w:rsid w:val="00B74103"/>
  </w:style>
  <w:style w:type="character" w:customStyle="1" w:styleId="WW8Num15z2">
    <w:name w:val="WW8Num15z2"/>
    <w:rsid w:val="00B74103"/>
  </w:style>
  <w:style w:type="character" w:customStyle="1" w:styleId="WW8Num15z3">
    <w:name w:val="WW8Num15z3"/>
    <w:rsid w:val="00B74103"/>
  </w:style>
  <w:style w:type="character" w:customStyle="1" w:styleId="WW8Num15z4">
    <w:name w:val="WW8Num15z4"/>
    <w:rsid w:val="00B74103"/>
  </w:style>
  <w:style w:type="character" w:customStyle="1" w:styleId="WW8Num15z5">
    <w:name w:val="WW8Num15z5"/>
    <w:rsid w:val="00B74103"/>
  </w:style>
  <w:style w:type="character" w:customStyle="1" w:styleId="WW8Num15z6">
    <w:name w:val="WW8Num15z6"/>
    <w:rsid w:val="00B74103"/>
  </w:style>
  <w:style w:type="character" w:customStyle="1" w:styleId="WW8Num15z7">
    <w:name w:val="WW8Num15z7"/>
    <w:rsid w:val="00B74103"/>
  </w:style>
  <w:style w:type="character" w:customStyle="1" w:styleId="WW8Num15z8">
    <w:name w:val="WW8Num15z8"/>
    <w:rsid w:val="00B74103"/>
  </w:style>
  <w:style w:type="character" w:customStyle="1" w:styleId="WW8Num16z0">
    <w:name w:val="WW8Num16z0"/>
    <w:rsid w:val="00B74103"/>
    <w:rPr>
      <w:rFonts w:ascii="Arial" w:hAnsi="Arial" w:cs="Arial"/>
      <w:b w:val="0"/>
      <w:i w:val="0"/>
      <w:sz w:val="24"/>
    </w:rPr>
  </w:style>
  <w:style w:type="character" w:customStyle="1" w:styleId="WW8Num16z1">
    <w:name w:val="WW8Num16z1"/>
    <w:rsid w:val="00B74103"/>
  </w:style>
  <w:style w:type="character" w:customStyle="1" w:styleId="WW8Num16z2">
    <w:name w:val="WW8Num16z2"/>
    <w:rsid w:val="00B74103"/>
  </w:style>
  <w:style w:type="character" w:customStyle="1" w:styleId="WW8Num16z3">
    <w:name w:val="WW8Num16z3"/>
    <w:rsid w:val="00B74103"/>
  </w:style>
  <w:style w:type="character" w:customStyle="1" w:styleId="WW8Num16z4">
    <w:name w:val="WW8Num16z4"/>
    <w:rsid w:val="00B74103"/>
  </w:style>
  <w:style w:type="character" w:customStyle="1" w:styleId="WW8Num16z5">
    <w:name w:val="WW8Num16z5"/>
    <w:rsid w:val="00B74103"/>
  </w:style>
  <w:style w:type="character" w:customStyle="1" w:styleId="WW8Num16z6">
    <w:name w:val="WW8Num16z6"/>
    <w:rsid w:val="00B74103"/>
  </w:style>
  <w:style w:type="character" w:customStyle="1" w:styleId="WW8Num16z7">
    <w:name w:val="WW8Num16z7"/>
    <w:rsid w:val="00B74103"/>
  </w:style>
  <w:style w:type="character" w:customStyle="1" w:styleId="WW8Num16z8">
    <w:name w:val="WW8Num16z8"/>
    <w:rsid w:val="00B74103"/>
  </w:style>
  <w:style w:type="character" w:customStyle="1" w:styleId="WW8Num17z0">
    <w:name w:val="WW8Num17z0"/>
    <w:rsid w:val="00B74103"/>
    <w:rPr>
      <w:rFonts w:ascii="Arial" w:hAnsi="Arial" w:cs="Arial"/>
      <w:b w:val="0"/>
      <w:i w:val="0"/>
      <w:sz w:val="24"/>
    </w:rPr>
  </w:style>
  <w:style w:type="character" w:customStyle="1" w:styleId="WW8Num17z1">
    <w:name w:val="WW8Num17z1"/>
    <w:rsid w:val="00B74103"/>
  </w:style>
  <w:style w:type="character" w:customStyle="1" w:styleId="WW8Num17z2">
    <w:name w:val="WW8Num17z2"/>
    <w:rsid w:val="00B74103"/>
  </w:style>
  <w:style w:type="character" w:customStyle="1" w:styleId="WW8Num17z3">
    <w:name w:val="WW8Num17z3"/>
    <w:rsid w:val="00B74103"/>
  </w:style>
  <w:style w:type="character" w:customStyle="1" w:styleId="WW8Num17z4">
    <w:name w:val="WW8Num17z4"/>
    <w:rsid w:val="00B74103"/>
  </w:style>
  <w:style w:type="character" w:customStyle="1" w:styleId="WW8Num17z5">
    <w:name w:val="WW8Num17z5"/>
    <w:rsid w:val="00B74103"/>
  </w:style>
  <w:style w:type="character" w:customStyle="1" w:styleId="WW8Num17z6">
    <w:name w:val="WW8Num17z6"/>
    <w:rsid w:val="00B74103"/>
  </w:style>
  <w:style w:type="character" w:customStyle="1" w:styleId="WW8Num17z7">
    <w:name w:val="WW8Num17z7"/>
    <w:rsid w:val="00B74103"/>
  </w:style>
  <w:style w:type="character" w:customStyle="1" w:styleId="WW8Num17z8">
    <w:name w:val="WW8Num17z8"/>
    <w:rsid w:val="00B74103"/>
  </w:style>
  <w:style w:type="character" w:customStyle="1" w:styleId="WW8Num18z0">
    <w:name w:val="WW8Num18z0"/>
    <w:rsid w:val="00B74103"/>
    <w:rPr>
      <w:rFonts w:cs="Times New Roman"/>
    </w:rPr>
  </w:style>
  <w:style w:type="character" w:customStyle="1" w:styleId="WW8Num18z1">
    <w:name w:val="WW8Num18z1"/>
    <w:rsid w:val="00B74103"/>
    <w:rPr>
      <w:b w:val="0"/>
    </w:rPr>
  </w:style>
  <w:style w:type="character" w:customStyle="1" w:styleId="WW8Num18z2">
    <w:name w:val="WW8Num18z2"/>
    <w:rsid w:val="00B74103"/>
    <w:rPr>
      <w:rFonts w:cs="Times New Roman"/>
    </w:rPr>
  </w:style>
  <w:style w:type="character" w:customStyle="1" w:styleId="WW8Num18z3">
    <w:name w:val="WW8Num18z3"/>
    <w:rsid w:val="00B74103"/>
    <w:rPr>
      <w:rFonts w:cs="Times New Roman"/>
    </w:rPr>
  </w:style>
  <w:style w:type="character" w:customStyle="1" w:styleId="WW8Num18z4">
    <w:name w:val="WW8Num18z4"/>
    <w:rsid w:val="00B74103"/>
  </w:style>
  <w:style w:type="character" w:customStyle="1" w:styleId="WW8Num18z5">
    <w:name w:val="WW8Num18z5"/>
    <w:rsid w:val="00B74103"/>
  </w:style>
  <w:style w:type="character" w:customStyle="1" w:styleId="WW8Num18z6">
    <w:name w:val="WW8Num18z6"/>
    <w:rsid w:val="00B74103"/>
  </w:style>
  <w:style w:type="character" w:customStyle="1" w:styleId="WW8Num18z7">
    <w:name w:val="WW8Num18z7"/>
    <w:rsid w:val="00B74103"/>
  </w:style>
  <w:style w:type="character" w:customStyle="1" w:styleId="WW8Num18z8">
    <w:name w:val="WW8Num18z8"/>
    <w:rsid w:val="00B74103"/>
  </w:style>
  <w:style w:type="character" w:customStyle="1" w:styleId="WW8Num19z0">
    <w:name w:val="WW8Num19z0"/>
    <w:rsid w:val="00B74103"/>
    <w:rPr>
      <w:rFonts w:ascii="Arial" w:hAnsi="Arial" w:cs="Arial"/>
      <w:b w:val="0"/>
      <w:i w:val="0"/>
      <w:sz w:val="24"/>
    </w:rPr>
  </w:style>
  <w:style w:type="character" w:customStyle="1" w:styleId="WW8Num19z1">
    <w:name w:val="WW8Num19z1"/>
    <w:rsid w:val="00B74103"/>
  </w:style>
  <w:style w:type="character" w:customStyle="1" w:styleId="WW8Num19z2">
    <w:name w:val="WW8Num19z2"/>
    <w:rsid w:val="00B74103"/>
  </w:style>
  <w:style w:type="character" w:customStyle="1" w:styleId="WW8Num19z3">
    <w:name w:val="WW8Num19z3"/>
    <w:rsid w:val="00B74103"/>
  </w:style>
  <w:style w:type="character" w:customStyle="1" w:styleId="WW8Num19z4">
    <w:name w:val="WW8Num19z4"/>
    <w:rsid w:val="00B74103"/>
  </w:style>
  <w:style w:type="character" w:customStyle="1" w:styleId="WW8Num19z5">
    <w:name w:val="WW8Num19z5"/>
    <w:rsid w:val="00B74103"/>
  </w:style>
  <w:style w:type="character" w:customStyle="1" w:styleId="WW8Num19z6">
    <w:name w:val="WW8Num19z6"/>
    <w:rsid w:val="00B74103"/>
  </w:style>
  <w:style w:type="character" w:customStyle="1" w:styleId="WW8Num19z7">
    <w:name w:val="WW8Num19z7"/>
    <w:rsid w:val="00B74103"/>
  </w:style>
  <w:style w:type="character" w:customStyle="1" w:styleId="WW8Num19z8">
    <w:name w:val="WW8Num19z8"/>
    <w:rsid w:val="00B74103"/>
  </w:style>
  <w:style w:type="character" w:customStyle="1" w:styleId="WW8Num20z0">
    <w:name w:val="WW8Num20z0"/>
    <w:rsid w:val="00B74103"/>
  </w:style>
  <w:style w:type="character" w:customStyle="1" w:styleId="WW8Num20z1">
    <w:name w:val="WW8Num20z1"/>
    <w:rsid w:val="00B74103"/>
  </w:style>
  <w:style w:type="character" w:customStyle="1" w:styleId="WW8Num20z2">
    <w:name w:val="WW8Num20z2"/>
    <w:rsid w:val="00B74103"/>
  </w:style>
  <w:style w:type="character" w:customStyle="1" w:styleId="WW8Num20z3">
    <w:name w:val="WW8Num20z3"/>
    <w:rsid w:val="00B74103"/>
  </w:style>
  <w:style w:type="character" w:customStyle="1" w:styleId="WW8Num20z4">
    <w:name w:val="WW8Num20z4"/>
    <w:rsid w:val="00B74103"/>
  </w:style>
  <w:style w:type="character" w:customStyle="1" w:styleId="WW8Num20z5">
    <w:name w:val="WW8Num20z5"/>
    <w:rsid w:val="00B74103"/>
  </w:style>
  <w:style w:type="character" w:customStyle="1" w:styleId="WW8Num20z6">
    <w:name w:val="WW8Num20z6"/>
    <w:rsid w:val="00B74103"/>
  </w:style>
  <w:style w:type="character" w:customStyle="1" w:styleId="WW8Num20z7">
    <w:name w:val="WW8Num20z7"/>
    <w:rsid w:val="00B74103"/>
  </w:style>
  <w:style w:type="character" w:customStyle="1" w:styleId="WW8Num20z8">
    <w:name w:val="WW8Num20z8"/>
    <w:rsid w:val="00B74103"/>
  </w:style>
  <w:style w:type="character" w:customStyle="1" w:styleId="WW8Num21z0">
    <w:name w:val="WW8Num21z0"/>
    <w:rsid w:val="00B74103"/>
    <w:rPr>
      <w:rFonts w:ascii="Arial" w:hAnsi="Arial" w:cs="Arial"/>
      <w:b w:val="0"/>
      <w:i w:val="0"/>
      <w:sz w:val="24"/>
    </w:rPr>
  </w:style>
  <w:style w:type="character" w:customStyle="1" w:styleId="WW8Num21z1">
    <w:name w:val="WW8Num21z1"/>
    <w:rsid w:val="00B74103"/>
  </w:style>
  <w:style w:type="character" w:customStyle="1" w:styleId="WW8Num21z2">
    <w:name w:val="WW8Num21z2"/>
    <w:rsid w:val="00B74103"/>
  </w:style>
  <w:style w:type="character" w:customStyle="1" w:styleId="WW8Num21z3">
    <w:name w:val="WW8Num21z3"/>
    <w:rsid w:val="00B74103"/>
  </w:style>
  <w:style w:type="character" w:customStyle="1" w:styleId="WW8Num21z4">
    <w:name w:val="WW8Num21z4"/>
    <w:rsid w:val="00B74103"/>
  </w:style>
  <w:style w:type="character" w:customStyle="1" w:styleId="WW8Num21z5">
    <w:name w:val="WW8Num21z5"/>
    <w:rsid w:val="00B74103"/>
  </w:style>
  <w:style w:type="character" w:customStyle="1" w:styleId="WW8Num21z6">
    <w:name w:val="WW8Num21z6"/>
    <w:rsid w:val="00B74103"/>
  </w:style>
  <w:style w:type="character" w:customStyle="1" w:styleId="WW8Num21z7">
    <w:name w:val="WW8Num21z7"/>
    <w:rsid w:val="00B74103"/>
  </w:style>
  <w:style w:type="character" w:customStyle="1" w:styleId="WW8Num21z8">
    <w:name w:val="WW8Num21z8"/>
    <w:rsid w:val="00B74103"/>
  </w:style>
  <w:style w:type="character" w:customStyle="1" w:styleId="WW8Num22z0">
    <w:name w:val="WW8Num22z0"/>
    <w:rsid w:val="00B74103"/>
    <w:rPr>
      <w:rFonts w:ascii="Arial" w:hAnsi="Arial" w:cs="Arial"/>
      <w:b w:val="0"/>
      <w:i w:val="0"/>
      <w:sz w:val="24"/>
    </w:rPr>
  </w:style>
  <w:style w:type="character" w:customStyle="1" w:styleId="WW8Num22z1">
    <w:name w:val="WW8Num22z1"/>
    <w:rsid w:val="00B74103"/>
  </w:style>
  <w:style w:type="character" w:customStyle="1" w:styleId="WW8Num22z2">
    <w:name w:val="WW8Num22z2"/>
    <w:rsid w:val="00B74103"/>
  </w:style>
  <w:style w:type="character" w:customStyle="1" w:styleId="WW8Num22z3">
    <w:name w:val="WW8Num22z3"/>
    <w:rsid w:val="00B74103"/>
  </w:style>
  <w:style w:type="character" w:customStyle="1" w:styleId="WW8Num22z4">
    <w:name w:val="WW8Num22z4"/>
    <w:rsid w:val="00B74103"/>
  </w:style>
  <w:style w:type="character" w:customStyle="1" w:styleId="WW8Num22z5">
    <w:name w:val="WW8Num22z5"/>
    <w:rsid w:val="00B74103"/>
  </w:style>
  <w:style w:type="character" w:customStyle="1" w:styleId="WW8Num22z6">
    <w:name w:val="WW8Num22z6"/>
    <w:rsid w:val="00B74103"/>
  </w:style>
  <w:style w:type="character" w:customStyle="1" w:styleId="WW8Num22z7">
    <w:name w:val="WW8Num22z7"/>
    <w:rsid w:val="00B74103"/>
  </w:style>
  <w:style w:type="character" w:customStyle="1" w:styleId="WW8Num22z8">
    <w:name w:val="WW8Num22z8"/>
    <w:rsid w:val="00B74103"/>
  </w:style>
  <w:style w:type="character" w:customStyle="1" w:styleId="WW8Num23z0">
    <w:name w:val="WW8Num23z0"/>
    <w:rsid w:val="00B74103"/>
    <w:rPr>
      <w:rFonts w:ascii="Arial" w:hAnsi="Arial" w:cs="Arial"/>
      <w:b w:val="0"/>
      <w:i w:val="0"/>
      <w:sz w:val="24"/>
    </w:rPr>
  </w:style>
  <w:style w:type="character" w:customStyle="1" w:styleId="WW8Num23z1">
    <w:name w:val="WW8Num23z1"/>
    <w:rsid w:val="00B74103"/>
  </w:style>
  <w:style w:type="character" w:customStyle="1" w:styleId="WW8Num23z2">
    <w:name w:val="WW8Num23z2"/>
    <w:rsid w:val="00B74103"/>
  </w:style>
  <w:style w:type="character" w:customStyle="1" w:styleId="WW8Num23z3">
    <w:name w:val="WW8Num23z3"/>
    <w:rsid w:val="00B74103"/>
  </w:style>
  <w:style w:type="character" w:customStyle="1" w:styleId="WW8Num23z4">
    <w:name w:val="WW8Num23z4"/>
    <w:rsid w:val="00B74103"/>
  </w:style>
  <w:style w:type="character" w:customStyle="1" w:styleId="WW8Num23z5">
    <w:name w:val="WW8Num23z5"/>
    <w:rsid w:val="00B74103"/>
  </w:style>
  <w:style w:type="character" w:customStyle="1" w:styleId="WW8Num23z6">
    <w:name w:val="WW8Num23z6"/>
    <w:rsid w:val="00B74103"/>
  </w:style>
  <w:style w:type="character" w:customStyle="1" w:styleId="WW8Num23z7">
    <w:name w:val="WW8Num23z7"/>
    <w:rsid w:val="00B74103"/>
  </w:style>
  <w:style w:type="character" w:customStyle="1" w:styleId="WW8Num23z8">
    <w:name w:val="WW8Num23z8"/>
    <w:rsid w:val="00B74103"/>
  </w:style>
  <w:style w:type="character" w:customStyle="1" w:styleId="WW8Num24z0">
    <w:name w:val="WW8Num24z0"/>
    <w:rsid w:val="00B74103"/>
    <w:rPr>
      <w:rFonts w:ascii="Arial" w:hAnsi="Arial" w:cs="Arial"/>
      <w:b w:val="0"/>
      <w:i w:val="0"/>
      <w:sz w:val="24"/>
    </w:rPr>
  </w:style>
  <w:style w:type="character" w:customStyle="1" w:styleId="WW8Num24z1">
    <w:name w:val="WW8Num24z1"/>
    <w:rsid w:val="00B74103"/>
  </w:style>
  <w:style w:type="character" w:customStyle="1" w:styleId="WW8Num24z2">
    <w:name w:val="WW8Num24z2"/>
    <w:rsid w:val="00B74103"/>
  </w:style>
  <w:style w:type="character" w:customStyle="1" w:styleId="WW8Num24z3">
    <w:name w:val="WW8Num24z3"/>
    <w:rsid w:val="00B74103"/>
  </w:style>
  <w:style w:type="character" w:customStyle="1" w:styleId="WW8Num24z4">
    <w:name w:val="WW8Num24z4"/>
    <w:rsid w:val="00B74103"/>
  </w:style>
  <w:style w:type="character" w:customStyle="1" w:styleId="WW8Num24z5">
    <w:name w:val="WW8Num24z5"/>
    <w:rsid w:val="00B74103"/>
  </w:style>
  <w:style w:type="character" w:customStyle="1" w:styleId="WW8Num24z6">
    <w:name w:val="WW8Num24z6"/>
    <w:rsid w:val="00B74103"/>
  </w:style>
  <w:style w:type="character" w:customStyle="1" w:styleId="WW8Num24z7">
    <w:name w:val="WW8Num24z7"/>
    <w:rsid w:val="00B74103"/>
  </w:style>
  <w:style w:type="character" w:customStyle="1" w:styleId="WW8Num24z8">
    <w:name w:val="WW8Num24z8"/>
    <w:rsid w:val="00B74103"/>
  </w:style>
  <w:style w:type="character" w:customStyle="1" w:styleId="WW8Num25z0">
    <w:name w:val="WW8Num25z0"/>
    <w:rsid w:val="00B74103"/>
    <w:rPr>
      <w:rFonts w:ascii="Arial" w:hAnsi="Arial" w:cs="Arial"/>
      <w:b w:val="0"/>
      <w:i w:val="0"/>
      <w:sz w:val="24"/>
    </w:rPr>
  </w:style>
  <w:style w:type="character" w:customStyle="1" w:styleId="WW8Num25z1">
    <w:name w:val="WW8Num25z1"/>
    <w:rsid w:val="00B74103"/>
  </w:style>
  <w:style w:type="character" w:customStyle="1" w:styleId="WW8Num25z2">
    <w:name w:val="WW8Num25z2"/>
    <w:rsid w:val="00B74103"/>
  </w:style>
  <w:style w:type="character" w:customStyle="1" w:styleId="WW8Num25z3">
    <w:name w:val="WW8Num25z3"/>
    <w:rsid w:val="00B74103"/>
  </w:style>
  <w:style w:type="character" w:customStyle="1" w:styleId="WW8Num25z4">
    <w:name w:val="WW8Num25z4"/>
    <w:rsid w:val="00B74103"/>
  </w:style>
  <w:style w:type="character" w:customStyle="1" w:styleId="WW8Num25z5">
    <w:name w:val="WW8Num25z5"/>
    <w:rsid w:val="00B74103"/>
  </w:style>
  <w:style w:type="character" w:customStyle="1" w:styleId="WW8Num25z6">
    <w:name w:val="WW8Num25z6"/>
    <w:rsid w:val="00B74103"/>
  </w:style>
  <w:style w:type="character" w:customStyle="1" w:styleId="WW8Num25z7">
    <w:name w:val="WW8Num25z7"/>
    <w:rsid w:val="00B74103"/>
  </w:style>
  <w:style w:type="character" w:customStyle="1" w:styleId="WW8Num25z8">
    <w:name w:val="WW8Num25z8"/>
    <w:rsid w:val="00B74103"/>
  </w:style>
  <w:style w:type="character" w:customStyle="1" w:styleId="WW8Num26z0">
    <w:name w:val="WW8Num26z0"/>
    <w:rsid w:val="00B74103"/>
    <w:rPr>
      <w:rFonts w:ascii="Arial" w:hAnsi="Arial" w:cs="Arial"/>
      <w:b/>
      <w:i w:val="0"/>
      <w:sz w:val="24"/>
    </w:rPr>
  </w:style>
  <w:style w:type="character" w:customStyle="1" w:styleId="WW8Num26z1">
    <w:name w:val="WW8Num26z1"/>
    <w:rsid w:val="00B74103"/>
  </w:style>
  <w:style w:type="character" w:customStyle="1" w:styleId="WW8Num26z2">
    <w:name w:val="WW8Num26z2"/>
    <w:rsid w:val="00B74103"/>
  </w:style>
  <w:style w:type="character" w:customStyle="1" w:styleId="WW8Num26z3">
    <w:name w:val="WW8Num26z3"/>
    <w:rsid w:val="00B74103"/>
  </w:style>
  <w:style w:type="character" w:customStyle="1" w:styleId="WW8Num26z4">
    <w:name w:val="WW8Num26z4"/>
    <w:rsid w:val="00B74103"/>
  </w:style>
  <w:style w:type="character" w:customStyle="1" w:styleId="WW8Num26z5">
    <w:name w:val="WW8Num26z5"/>
    <w:rsid w:val="00B74103"/>
  </w:style>
  <w:style w:type="character" w:customStyle="1" w:styleId="WW8Num26z6">
    <w:name w:val="WW8Num26z6"/>
    <w:rsid w:val="00B74103"/>
  </w:style>
  <w:style w:type="character" w:customStyle="1" w:styleId="WW8Num26z7">
    <w:name w:val="WW8Num26z7"/>
    <w:rsid w:val="00B74103"/>
  </w:style>
  <w:style w:type="character" w:customStyle="1" w:styleId="WW8Num26z8">
    <w:name w:val="WW8Num26z8"/>
    <w:rsid w:val="00B74103"/>
  </w:style>
  <w:style w:type="character" w:customStyle="1" w:styleId="WW8Num27z0">
    <w:name w:val="WW8Num27z0"/>
    <w:rsid w:val="00B74103"/>
    <w:rPr>
      <w:rFonts w:ascii="Arial" w:hAnsi="Arial" w:cs="Arial"/>
      <w:b w:val="0"/>
      <w:i w:val="0"/>
      <w:sz w:val="24"/>
    </w:rPr>
  </w:style>
  <w:style w:type="character" w:customStyle="1" w:styleId="WW8Num27z1">
    <w:name w:val="WW8Num27z1"/>
    <w:rsid w:val="00B74103"/>
  </w:style>
  <w:style w:type="character" w:customStyle="1" w:styleId="WW8Num27z2">
    <w:name w:val="WW8Num27z2"/>
    <w:rsid w:val="00B74103"/>
  </w:style>
  <w:style w:type="character" w:customStyle="1" w:styleId="WW8Num27z3">
    <w:name w:val="WW8Num27z3"/>
    <w:rsid w:val="00B74103"/>
  </w:style>
  <w:style w:type="character" w:customStyle="1" w:styleId="WW8Num27z4">
    <w:name w:val="WW8Num27z4"/>
    <w:rsid w:val="00B74103"/>
  </w:style>
  <w:style w:type="character" w:customStyle="1" w:styleId="WW8Num27z5">
    <w:name w:val="WW8Num27z5"/>
    <w:rsid w:val="00B74103"/>
  </w:style>
  <w:style w:type="character" w:customStyle="1" w:styleId="WW8Num27z6">
    <w:name w:val="WW8Num27z6"/>
    <w:rsid w:val="00B74103"/>
  </w:style>
  <w:style w:type="character" w:customStyle="1" w:styleId="WW8Num27z7">
    <w:name w:val="WW8Num27z7"/>
    <w:rsid w:val="00B74103"/>
  </w:style>
  <w:style w:type="character" w:customStyle="1" w:styleId="WW8Num27z8">
    <w:name w:val="WW8Num27z8"/>
    <w:rsid w:val="00B74103"/>
  </w:style>
  <w:style w:type="character" w:customStyle="1" w:styleId="WW8Num28z0">
    <w:name w:val="WW8Num28z0"/>
    <w:rsid w:val="00B74103"/>
    <w:rPr>
      <w:rFonts w:ascii="Symbol" w:hAnsi="Symbol" w:cs="Symbol"/>
    </w:rPr>
  </w:style>
  <w:style w:type="character" w:customStyle="1" w:styleId="WW8Num28z1">
    <w:name w:val="WW8Num28z1"/>
    <w:rsid w:val="00B74103"/>
    <w:rPr>
      <w:rFonts w:ascii="Courier New" w:hAnsi="Courier New" w:cs="Courier New"/>
    </w:rPr>
  </w:style>
  <w:style w:type="character" w:customStyle="1" w:styleId="WW8Num28z2">
    <w:name w:val="WW8Num28z2"/>
    <w:rsid w:val="00B74103"/>
    <w:rPr>
      <w:rFonts w:ascii="Wingdings" w:hAnsi="Wingdings" w:cs="Wingdings"/>
    </w:rPr>
  </w:style>
  <w:style w:type="character" w:customStyle="1" w:styleId="WW8Num28z3">
    <w:name w:val="WW8Num28z3"/>
    <w:rsid w:val="00B74103"/>
  </w:style>
  <w:style w:type="character" w:customStyle="1" w:styleId="WW8Num28z4">
    <w:name w:val="WW8Num28z4"/>
    <w:rsid w:val="00B74103"/>
  </w:style>
  <w:style w:type="character" w:customStyle="1" w:styleId="WW8Num28z5">
    <w:name w:val="WW8Num28z5"/>
    <w:rsid w:val="00B74103"/>
  </w:style>
  <w:style w:type="character" w:customStyle="1" w:styleId="WW8Num28z6">
    <w:name w:val="WW8Num28z6"/>
    <w:rsid w:val="00B74103"/>
  </w:style>
  <w:style w:type="character" w:customStyle="1" w:styleId="WW8Num28z7">
    <w:name w:val="WW8Num28z7"/>
    <w:rsid w:val="00B74103"/>
  </w:style>
  <w:style w:type="character" w:customStyle="1" w:styleId="WW8Num28z8">
    <w:name w:val="WW8Num28z8"/>
    <w:rsid w:val="00B74103"/>
  </w:style>
  <w:style w:type="character" w:customStyle="1" w:styleId="WW8Num29z0">
    <w:name w:val="WW8Num29z0"/>
    <w:rsid w:val="00B74103"/>
    <w:rPr>
      <w:rFonts w:ascii="Arial" w:hAnsi="Arial" w:cs="Arial"/>
      <w:b w:val="0"/>
      <w:i w:val="0"/>
      <w:sz w:val="24"/>
    </w:rPr>
  </w:style>
  <w:style w:type="character" w:customStyle="1" w:styleId="WW8Num29z1">
    <w:name w:val="WW8Num29z1"/>
    <w:rsid w:val="00B74103"/>
  </w:style>
  <w:style w:type="character" w:customStyle="1" w:styleId="WW8Num29z2">
    <w:name w:val="WW8Num29z2"/>
    <w:rsid w:val="00B74103"/>
  </w:style>
  <w:style w:type="character" w:customStyle="1" w:styleId="WW8Num29z3">
    <w:name w:val="WW8Num29z3"/>
    <w:rsid w:val="00B74103"/>
  </w:style>
  <w:style w:type="character" w:customStyle="1" w:styleId="WW8Num29z4">
    <w:name w:val="WW8Num29z4"/>
    <w:rsid w:val="00B74103"/>
  </w:style>
  <w:style w:type="character" w:customStyle="1" w:styleId="WW8Num29z5">
    <w:name w:val="WW8Num29z5"/>
    <w:rsid w:val="00B74103"/>
  </w:style>
  <w:style w:type="character" w:customStyle="1" w:styleId="WW8Num29z6">
    <w:name w:val="WW8Num29z6"/>
    <w:rsid w:val="00B74103"/>
  </w:style>
  <w:style w:type="character" w:customStyle="1" w:styleId="WW8Num29z7">
    <w:name w:val="WW8Num29z7"/>
    <w:rsid w:val="00B74103"/>
  </w:style>
  <w:style w:type="character" w:customStyle="1" w:styleId="WW8Num29z8">
    <w:name w:val="WW8Num29z8"/>
    <w:rsid w:val="00B74103"/>
  </w:style>
  <w:style w:type="character" w:customStyle="1" w:styleId="WW8Num30z0">
    <w:name w:val="WW8Num30z0"/>
    <w:rsid w:val="00B74103"/>
  </w:style>
  <w:style w:type="character" w:customStyle="1" w:styleId="WW8Num30z1">
    <w:name w:val="WW8Num30z1"/>
    <w:rsid w:val="00B74103"/>
  </w:style>
  <w:style w:type="character" w:customStyle="1" w:styleId="WW8Num30z2">
    <w:name w:val="WW8Num30z2"/>
    <w:rsid w:val="00B74103"/>
  </w:style>
  <w:style w:type="character" w:customStyle="1" w:styleId="WW8Num30z3">
    <w:name w:val="WW8Num30z3"/>
    <w:rsid w:val="00B74103"/>
  </w:style>
  <w:style w:type="character" w:customStyle="1" w:styleId="WW8Num30z4">
    <w:name w:val="WW8Num30z4"/>
    <w:rsid w:val="00B74103"/>
  </w:style>
  <w:style w:type="character" w:customStyle="1" w:styleId="WW8Num30z5">
    <w:name w:val="WW8Num30z5"/>
    <w:rsid w:val="00B74103"/>
  </w:style>
  <w:style w:type="character" w:customStyle="1" w:styleId="WW8Num30z6">
    <w:name w:val="WW8Num30z6"/>
    <w:rsid w:val="00B74103"/>
  </w:style>
  <w:style w:type="character" w:customStyle="1" w:styleId="WW8Num30z7">
    <w:name w:val="WW8Num30z7"/>
    <w:rsid w:val="00B74103"/>
  </w:style>
  <w:style w:type="character" w:customStyle="1" w:styleId="WW8Num30z8">
    <w:name w:val="WW8Num30z8"/>
    <w:rsid w:val="00B74103"/>
  </w:style>
  <w:style w:type="character" w:customStyle="1" w:styleId="WW8Num31z0">
    <w:name w:val="WW8Num31z0"/>
    <w:rsid w:val="00B74103"/>
  </w:style>
  <w:style w:type="character" w:customStyle="1" w:styleId="WW8Num31z1">
    <w:name w:val="WW8Num31z1"/>
    <w:rsid w:val="00B74103"/>
  </w:style>
  <w:style w:type="character" w:customStyle="1" w:styleId="WW8Num31z2">
    <w:name w:val="WW8Num31z2"/>
    <w:rsid w:val="00B74103"/>
  </w:style>
  <w:style w:type="character" w:customStyle="1" w:styleId="WW8Num31z3">
    <w:name w:val="WW8Num31z3"/>
    <w:rsid w:val="00B74103"/>
  </w:style>
  <w:style w:type="character" w:customStyle="1" w:styleId="WW8Num31z4">
    <w:name w:val="WW8Num31z4"/>
    <w:rsid w:val="00B74103"/>
  </w:style>
  <w:style w:type="character" w:customStyle="1" w:styleId="WW8Num31z5">
    <w:name w:val="WW8Num31z5"/>
    <w:rsid w:val="00B74103"/>
  </w:style>
  <w:style w:type="character" w:customStyle="1" w:styleId="WW8Num31z6">
    <w:name w:val="WW8Num31z6"/>
    <w:rsid w:val="00B74103"/>
  </w:style>
  <w:style w:type="character" w:customStyle="1" w:styleId="WW8Num31z7">
    <w:name w:val="WW8Num31z7"/>
    <w:rsid w:val="00B74103"/>
  </w:style>
  <w:style w:type="character" w:customStyle="1" w:styleId="WW8Num31z8">
    <w:name w:val="WW8Num31z8"/>
    <w:rsid w:val="00B74103"/>
  </w:style>
  <w:style w:type="character" w:customStyle="1" w:styleId="WW8Num32z0">
    <w:name w:val="WW8Num32z0"/>
    <w:rsid w:val="00B74103"/>
  </w:style>
  <w:style w:type="character" w:customStyle="1" w:styleId="WW8Num32z1">
    <w:name w:val="WW8Num32z1"/>
    <w:rsid w:val="00B74103"/>
  </w:style>
  <w:style w:type="character" w:customStyle="1" w:styleId="WW8Num32z2">
    <w:name w:val="WW8Num32z2"/>
    <w:rsid w:val="00B74103"/>
  </w:style>
  <w:style w:type="character" w:customStyle="1" w:styleId="WW8Num32z3">
    <w:name w:val="WW8Num32z3"/>
    <w:rsid w:val="00B74103"/>
  </w:style>
  <w:style w:type="character" w:customStyle="1" w:styleId="WW8Num32z4">
    <w:name w:val="WW8Num32z4"/>
    <w:rsid w:val="00B74103"/>
  </w:style>
  <w:style w:type="character" w:customStyle="1" w:styleId="WW8Num32z5">
    <w:name w:val="WW8Num32z5"/>
    <w:rsid w:val="00B74103"/>
  </w:style>
  <w:style w:type="character" w:customStyle="1" w:styleId="WW8Num32z6">
    <w:name w:val="WW8Num32z6"/>
    <w:rsid w:val="00B74103"/>
  </w:style>
  <w:style w:type="character" w:customStyle="1" w:styleId="WW8Num32z7">
    <w:name w:val="WW8Num32z7"/>
    <w:rsid w:val="00B74103"/>
  </w:style>
  <w:style w:type="character" w:customStyle="1" w:styleId="WW8Num32z8">
    <w:name w:val="WW8Num32z8"/>
    <w:rsid w:val="00B74103"/>
  </w:style>
  <w:style w:type="character" w:customStyle="1" w:styleId="WW8Num33z0">
    <w:name w:val="WW8Num33z0"/>
    <w:rsid w:val="00B74103"/>
  </w:style>
  <w:style w:type="character" w:customStyle="1" w:styleId="WW8Num33z1">
    <w:name w:val="WW8Num33z1"/>
    <w:rsid w:val="00B74103"/>
  </w:style>
  <w:style w:type="character" w:customStyle="1" w:styleId="WW8Num33z2">
    <w:name w:val="WW8Num33z2"/>
    <w:rsid w:val="00B74103"/>
  </w:style>
  <w:style w:type="character" w:customStyle="1" w:styleId="WW8Num33z3">
    <w:name w:val="WW8Num33z3"/>
    <w:rsid w:val="00B74103"/>
  </w:style>
  <w:style w:type="character" w:customStyle="1" w:styleId="WW8Num33z4">
    <w:name w:val="WW8Num33z4"/>
    <w:rsid w:val="00B74103"/>
  </w:style>
  <w:style w:type="character" w:customStyle="1" w:styleId="WW8Num33z5">
    <w:name w:val="WW8Num33z5"/>
    <w:rsid w:val="00B74103"/>
  </w:style>
  <w:style w:type="character" w:customStyle="1" w:styleId="WW8Num33z6">
    <w:name w:val="WW8Num33z6"/>
    <w:rsid w:val="00B74103"/>
  </w:style>
  <w:style w:type="character" w:customStyle="1" w:styleId="WW8Num33z7">
    <w:name w:val="WW8Num33z7"/>
    <w:rsid w:val="00B74103"/>
  </w:style>
  <w:style w:type="character" w:customStyle="1" w:styleId="WW8Num33z8">
    <w:name w:val="WW8Num33z8"/>
    <w:rsid w:val="00B74103"/>
  </w:style>
  <w:style w:type="character" w:customStyle="1" w:styleId="WW8Num34z0">
    <w:name w:val="WW8Num34z0"/>
    <w:rsid w:val="00B74103"/>
  </w:style>
  <w:style w:type="character" w:customStyle="1" w:styleId="WW8Num34z1">
    <w:name w:val="WW8Num34z1"/>
    <w:rsid w:val="00B74103"/>
  </w:style>
  <w:style w:type="character" w:customStyle="1" w:styleId="WW8Num34z2">
    <w:name w:val="WW8Num34z2"/>
    <w:rsid w:val="00B74103"/>
  </w:style>
  <w:style w:type="character" w:customStyle="1" w:styleId="WW8Num34z3">
    <w:name w:val="WW8Num34z3"/>
    <w:rsid w:val="00B74103"/>
  </w:style>
  <w:style w:type="character" w:customStyle="1" w:styleId="WW8Num34z4">
    <w:name w:val="WW8Num34z4"/>
    <w:rsid w:val="00B74103"/>
  </w:style>
  <w:style w:type="character" w:customStyle="1" w:styleId="WW8Num34z5">
    <w:name w:val="WW8Num34z5"/>
    <w:rsid w:val="00B74103"/>
  </w:style>
  <w:style w:type="character" w:customStyle="1" w:styleId="WW8Num34z6">
    <w:name w:val="WW8Num34z6"/>
    <w:rsid w:val="00B74103"/>
  </w:style>
  <w:style w:type="character" w:customStyle="1" w:styleId="WW8Num34z7">
    <w:name w:val="WW8Num34z7"/>
    <w:rsid w:val="00B74103"/>
  </w:style>
  <w:style w:type="character" w:customStyle="1" w:styleId="WW8Num34z8">
    <w:name w:val="WW8Num34z8"/>
    <w:rsid w:val="00B74103"/>
  </w:style>
  <w:style w:type="character" w:customStyle="1" w:styleId="WW8Num35z0">
    <w:name w:val="WW8Num35z0"/>
    <w:rsid w:val="00B74103"/>
  </w:style>
  <w:style w:type="character" w:customStyle="1" w:styleId="WW8Num35z1">
    <w:name w:val="WW8Num35z1"/>
    <w:rsid w:val="00B74103"/>
  </w:style>
  <w:style w:type="character" w:customStyle="1" w:styleId="WW8Num35z2">
    <w:name w:val="WW8Num35z2"/>
    <w:rsid w:val="00B74103"/>
  </w:style>
  <w:style w:type="character" w:customStyle="1" w:styleId="WW8Num35z3">
    <w:name w:val="WW8Num35z3"/>
    <w:rsid w:val="00B74103"/>
  </w:style>
  <w:style w:type="character" w:customStyle="1" w:styleId="WW8Num35z4">
    <w:name w:val="WW8Num35z4"/>
    <w:rsid w:val="00B74103"/>
  </w:style>
  <w:style w:type="character" w:customStyle="1" w:styleId="WW8Num35z5">
    <w:name w:val="WW8Num35z5"/>
    <w:rsid w:val="00B74103"/>
  </w:style>
  <w:style w:type="character" w:customStyle="1" w:styleId="WW8Num35z6">
    <w:name w:val="WW8Num35z6"/>
    <w:rsid w:val="00B74103"/>
  </w:style>
  <w:style w:type="character" w:customStyle="1" w:styleId="WW8Num35z7">
    <w:name w:val="WW8Num35z7"/>
    <w:rsid w:val="00B74103"/>
  </w:style>
  <w:style w:type="character" w:customStyle="1" w:styleId="WW8Num35z8">
    <w:name w:val="WW8Num35z8"/>
    <w:rsid w:val="00B74103"/>
  </w:style>
  <w:style w:type="character" w:customStyle="1" w:styleId="WW8Num36z0">
    <w:name w:val="WW8Num36z0"/>
    <w:rsid w:val="00B74103"/>
  </w:style>
  <w:style w:type="character" w:customStyle="1" w:styleId="WW8Num36z1">
    <w:name w:val="WW8Num36z1"/>
    <w:rsid w:val="00B74103"/>
  </w:style>
  <w:style w:type="character" w:customStyle="1" w:styleId="WW8Num36z2">
    <w:name w:val="WW8Num36z2"/>
    <w:rsid w:val="00B74103"/>
  </w:style>
  <w:style w:type="character" w:customStyle="1" w:styleId="WW8Num36z3">
    <w:name w:val="WW8Num36z3"/>
    <w:rsid w:val="00B74103"/>
  </w:style>
  <w:style w:type="character" w:customStyle="1" w:styleId="WW8Num36z4">
    <w:name w:val="WW8Num36z4"/>
    <w:rsid w:val="00B74103"/>
  </w:style>
  <w:style w:type="character" w:customStyle="1" w:styleId="WW8Num36z5">
    <w:name w:val="WW8Num36z5"/>
    <w:rsid w:val="00B74103"/>
  </w:style>
  <w:style w:type="character" w:customStyle="1" w:styleId="WW8Num36z6">
    <w:name w:val="WW8Num36z6"/>
    <w:rsid w:val="00B74103"/>
  </w:style>
  <w:style w:type="character" w:customStyle="1" w:styleId="WW8Num36z7">
    <w:name w:val="WW8Num36z7"/>
    <w:rsid w:val="00B74103"/>
  </w:style>
  <w:style w:type="character" w:customStyle="1" w:styleId="WW8Num36z8">
    <w:name w:val="WW8Num36z8"/>
    <w:rsid w:val="00B74103"/>
  </w:style>
  <w:style w:type="character" w:customStyle="1" w:styleId="WW8Num37z0">
    <w:name w:val="WW8Num37z0"/>
    <w:rsid w:val="00B74103"/>
  </w:style>
  <w:style w:type="character" w:customStyle="1" w:styleId="WW8Num37z1">
    <w:name w:val="WW8Num37z1"/>
    <w:rsid w:val="00B74103"/>
  </w:style>
  <w:style w:type="character" w:customStyle="1" w:styleId="WW8Num37z2">
    <w:name w:val="WW8Num37z2"/>
    <w:rsid w:val="00B74103"/>
  </w:style>
  <w:style w:type="character" w:customStyle="1" w:styleId="WW8Num37z3">
    <w:name w:val="WW8Num37z3"/>
    <w:rsid w:val="00B74103"/>
  </w:style>
  <w:style w:type="character" w:customStyle="1" w:styleId="WW8Num37z4">
    <w:name w:val="WW8Num37z4"/>
    <w:rsid w:val="00B74103"/>
  </w:style>
  <w:style w:type="character" w:customStyle="1" w:styleId="WW8Num37z5">
    <w:name w:val="WW8Num37z5"/>
    <w:rsid w:val="00B74103"/>
  </w:style>
  <w:style w:type="character" w:customStyle="1" w:styleId="WW8Num37z6">
    <w:name w:val="WW8Num37z6"/>
    <w:rsid w:val="00B74103"/>
  </w:style>
  <w:style w:type="character" w:customStyle="1" w:styleId="WW8Num37z7">
    <w:name w:val="WW8Num37z7"/>
    <w:rsid w:val="00B74103"/>
  </w:style>
  <w:style w:type="character" w:customStyle="1" w:styleId="WW8Num37z8">
    <w:name w:val="WW8Num37z8"/>
    <w:rsid w:val="00B74103"/>
  </w:style>
  <w:style w:type="character" w:customStyle="1" w:styleId="WW8Num38z0">
    <w:name w:val="WW8Num38z0"/>
    <w:rsid w:val="00B74103"/>
  </w:style>
  <w:style w:type="character" w:customStyle="1" w:styleId="WW8Num38z1">
    <w:name w:val="WW8Num38z1"/>
    <w:rsid w:val="00B74103"/>
  </w:style>
  <w:style w:type="character" w:customStyle="1" w:styleId="WW8Num38z2">
    <w:name w:val="WW8Num38z2"/>
    <w:rsid w:val="00B74103"/>
  </w:style>
  <w:style w:type="character" w:customStyle="1" w:styleId="WW8Num38z3">
    <w:name w:val="WW8Num38z3"/>
    <w:rsid w:val="00B74103"/>
  </w:style>
  <w:style w:type="character" w:customStyle="1" w:styleId="WW8Num38z4">
    <w:name w:val="WW8Num38z4"/>
    <w:rsid w:val="00B74103"/>
  </w:style>
  <w:style w:type="character" w:customStyle="1" w:styleId="WW8Num38z5">
    <w:name w:val="WW8Num38z5"/>
    <w:rsid w:val="00B74103"/>
  </w:style>
  <w:style w:type="character" w:customStyle="1" w:styleId="WW8Num38z6">
    <w:name w:val="WW8Num38z6"/>
    <w:rsid w:val="00B74103"/>
  </w:style>
  <w:style w:type="character" w:customStyle="1" w:styleId="WW8Num38z7">
    <w:name w:val="WW8Num38z7"/>
    <w:rsid w:val="00B74103"/>
  </w:style>
  <w:style w:type="character" w:customStyle="1" w:styleId="WW8Num38z8">
    <w:name w:val="WW8Num38z8"/>
    <w:rsid w:val="00B74103"/>
  </w:style>
  <w:style w:type="character" w:customStyle="1" w:styleId="WW8Num39z0">
    <w:name w:val="WW8Num39z0"/>
    <w:rsid w:val="00B74103"/>
  </w:style>
  <w:style w:type="character" w:customStyle="1" w:styleId="WW8Num39z1">
    <w:name w:val="WW8Num39z1"/>
    <w:rsid w:val="00B74103"/>
  </w:style>
  <w:style w:type="character" w:customStyle="1" w:styleId="WW8Num39z2">
    <w:name w:val="WW8Num39z2"/>
    <w:rsid w:val="00B74103"/>
  </w:style>
  <w:style w:type="character" w:customStyle="1" w:styleId="WW8Num39z3">
    <w:name w:val="WW8Num39z3"/>
    <w:rsid w:val="00B74103"/>
  </w:style>
  <w:style w:type="character" w:customStyle="1" w:styleId="WW8Num39z4">
    <w:name w:val="WW8Num39z4"/>
    <w:rsid w:val="00B74103"/>
  </w:style>
  <w:style w:type="character" w:customStyle="1" w:styleId="WW8Num39z5">
    <w:name w:val="WW8Num39z5"/>
    <w:rsid w:val="00B74103"/>
  </w:style>
  <w:style w:type="character" w:customStyle="1" w:styleId="WW8Num39z6">
    <w:name w:val="WW8Num39z6"/>
    <w:rsid w:val="00B74103"/>
  </w:style>
  <w:style w:type="character" w:customStyle="1" w:styleId="WW8Num39z7">
    <w:name w:val="WW8Num39z7"/>
    <w:rsid w:val="00B74103"/>
  </w:style>
  <w:style w:type="character" w:customStyle="1" w:styleId="WW8Num39z8">
    <w:name w:val="WW8Num39z8"/>
    <w:rsid w:val="00B74103"/>
  </w:style>
  <w:style w:type="character" w:customStyle="1" w:styleId="WW8Num40z0">
    <w:name w:val="WW8Num40z0"/>
    <w:rsid w:val="00B74103"/>
  </w:style>
  <w:style w:type="character" w:customStyle="1" w:styleId="WW8Num40z1">
    <w:name w:val="WW8Num40z1"/>
    <w:rsid w:val="00B74103"/>
  </w:style>
  <w:style w:type="character" w:customStyle="1" w:styleId="WW8Num40z2">
    <w:name w:val="WW8Num40z2"/>
    <w:rsid w:val="00B74103"/>
  </w:style>
  <w:style w:type="character" w:customStyle="1" w:styleId="WW8Num40z3">
    <w:name w:val="WW8Num40z3"/>
    <w:rsid w:val="00B74103"/>
  </w:style>
  <w:style w:type="character" w:customStyle="1" w:styleId="WW8Num40z4">
    <w:name w:val="WW8Num40z4"/>
    <w:rsid w:val="00B74103"/>
  </w:style>
  <w:style w:type="character" w:customStyle="1" w:styleId="WW8Num40z5">
    <w:name w:val="WW8Num40z5"/>
    <w:rsid w:val="00B74103"/>
  </w:style>
  <w:style w:type="character" w:customStyle="1" w:styleId="WW8Num40z6">
    <w:name w:val="WW8Num40z6"/>
    <w:rsid w:val="00B74103"/>
  </w:style>
  <w:style w:type="character" w:customStyle="1" w:styleId="WW8Num40z7">
    <w:name w:val="WW8Num40z7"/>
    <w:rsid w:val="00B74103"/>
  </w:style>
  <w:style w:type="character" w:customStyle="1" w:styleId="WW8Num40z8">
    <w:name w:val="WW8Num40z8"/>
    <w:rsid w:val="00B74103"/>
  </w:style>
  <w:style w:type="character" w:customStyle="1" w:styleId="WW8Num41z0">
    <w:name w:val="WW8Num41z0"/>
    <w:rsid w:val="00B74103"/>
  </w:style>
  <w:style w:type="character" w:customStyle="1" w:styleId="WW8Num41z1">
    <w:name w:val="WW8Num41z1"/>
    <w:rsid w:val="00B74103"/>
  </w:style>
  <w:style w:type="character" w:customStyle="1" w:styleId="WW8Num41z2">
    <w:name w:val="WW8Num41z2"/>
    <w:rsid w:val="00B74103"/>
  </w:style>
  <w:style w:type="character" w:customStyle="1" w:styleId="WW8Num41z3">
    <w:name w:val="WW8Num41z3"/>
    <w:rsid w:val="00B74103"/>
  </w:style>
  <w:style w:type="character" w:customStyle="1" w:styleId="WW8Num41z4">
    <w:name w:val="WW8Num41z4"/>
    <w:rsid w:val="00B74103"/>
  </w:style>
  <w:style w:type="character" w:customStyle="1" w:styleId="WW8Num41z5">
    <w:name w:val="WW8Num41z5"/>
    <w:rsid w:val="00B74103"/>
  </w:style>
  <w:style w:type="character" w:customStyle="1" w:styleId="WW8Num41z6">
    <w:name w:val="WW8Num41z6"/>
    <w:rsid w:val="00B74103"/>
  </w:style>
  <w:style w:type="character" w:customStyle="1" w:styleId="WW8Num41z7">
    <w:name w:val="WW8Num41z7"/>
    <w:rsid w:val="00B74103"/>
  </w:style>
  <w:style w:type="character" w:customStyle="1" w:styleId="WW8Num41z8">
    <w:name w:val="WW8Num41z8"/>
    <w:rsid w:val="00B74103"/>
  </w:style>
  <w:style w:type="character" w:customStyle="1" w:styleId="WW8Num42z0">
    <w:name w:val="WW8Num42z0"/>
    <w:rsid w:val="00B74103"/>
  </w:style>
  <w:style w:type="character" w:customStyle="1" w:styleId="WW8Num42z1">
    <w:name w:val="WW8Num42z1"/>
    <w:rsid w:val="00B74103"/>
  </w:style>
  <w:style w:type="character" w:customStyle="1" w:styleId="WW8Num42z2">
    <w:name w:val="WW8Num42z2"/>
    <w:rsid w:val="00B74103"/>
  </w:style>
  <w:style w:type="character" w:customStyle="1" w:styleId="WW8Num42z3">
    <w:name w:val="WW8Num42z3"/>
    <w:rsid w:val="00B74103"/>
  </w:style>
  <w:style w:type="character" w:customStyle="1" w:styleId="WW8Num42z4">
    <w:name w:val="WW8Num42z4"/>
    <w:rsid w:val="00B74103"/>
  </w:style>
  <w:style w:type="character" w:customStyle="1" w:styleId="WW8Num42z5">
    <w:name w:val="WW8Num42z5"/>
    <w:rsid w:val="00B74103"/>
  </w:style>
  <w:style w:type="character" w:customStyle="1" w:styleId="WW8Num42z6">
    <w:name w:val="WW8Num42z6"/>
    <w:rsid w:val="00B74103"/>
  </w:style>
  <w:style w:type="character" w:customStyle="1" w:styleId="WW8Num42z7">
    <w:name w:val="WW8Num42z7"/>
    <w:rsid w:val="00B74103"/>
  </w:style>
  <w:style w:type="character" w:customStyle="1" w:styleId="WW8Num42z8">
    <w:name w:val="WW8Num42z8"/>
    <w:rsid w:val="00B74103"/>
  </w:style>
  <w:style w:type="character" w:customStyle="1" w:styleId="WW8Num43z0">
    <w:name w:val="WW8Num43z0"/>
    <w:rsid w:val="00B74103"/>
  </w:style>
  <w:style w:type="character" w:customStyle="1" w:styleId="WW8Num43z1">
    <w:name w:val="WW8Num43z1"/>
    <w:rsid w:val="00B74103"/>
  </w:style>
  <w:style w:type="character" w:customStyle="1" w:styleId="WW8Num43z2">
    <w:name w:val="WW8Num43z2"/>
    <w:rsid w:val="00B74103"/>
  </w:style>
  <w:style w:type="character" w:customStyle="1" w:styleId="WW8Num43z3">
    <w:name w:val="WW8Num43z3"/>
    <w:rsid w:val="00B74103"/>
  </w:style>
  <w:style w:type="character" w:customStyle="1" w:styleId="WW8Num43z4">
    <w:name w:val="WW8Num43z4"/>
    <w:rsid w:val="00B74103"/>
  </w:style>
  <w:style w:type="character" w:customStyle="1" w:styleId="WW8Num43z5">
    <w:name w:val="WW8Num43z5"/>
    <w:rsid w:val="00B74103"/>
  </w:style>
  <w:style w:type="character" w:customStyle="1" w:styleId="WW8Num43z6">
    <w:name w:val="WW8Num43z6"/>
    <w:rsid w:val="00B74103"/>
  </w:style>
  <w:style w:type="character" w:customStyle="1" w:styleId="WW8Num43z7">
    <w:name w:val="WW8Num43z7"/>
    <w:rsid w:val="00B74103"/>
  </w:style>
  <w:style w:type="character" w:customStyle="1" w:styleId="WW8Num43z8">
    <w:name w:val="WW8Num43z8"/>
    <w:rsid w:val="00B74103"/>
  </w:style>
  <w:style w:type="character" w:customStyle="1" w:styleId="WW8Num44z0">
    <w:name w:val="WW8Num44z0"/>
    <w:rsid w:val="00B74103"/>
  </w:style>
  <w:style w:type="character" w:customStyle="1" w:styleId="WW8Num44z1">
    <w:name w:val="WW8Num44z1"/>
    <w:rsid w:val="00B74103"/>
  </w:style>
  <w:style w:type="character" w:customStyle="1" w:styleId="WW8Num44z2">
    <w:name w:val="WW8Num44z2"/>
    <w:rsid w:val="00B74103"/>
  </w:style>
  <w:style w:type="character" w:customStyle="1" w:styleId="WW8Num44z3">
    <w:name w:val="WW8Num44z3"/>
    <w:rsid w:val="00B74103"/>
  </w:style>
  <w:style w:type="character" w:customStyle="1" w:styleId="WW8Num44z4">
    <w:name w:val="WW8Num44z4"/>
    <w:rsid w:val="00B74103"/>
  </w:style>
  <w:style w:type="character" w:customStyle="1" w:styleId="WW8Num44z5">
    <w:name w:val="WW8Num44z5"/>
    <w:rsid w:val="00B74103"/>
  </w:style>
  <w:style w:type="character" w:customStyle="1" w:styleId="WW8Num44z6">
    <w:name w:val="WW8Num44z6"/>
    <w:rsid w:val="00B74103"/>
  </w:style>
  <w:style w:type="character" w:customStyle="1" w:styleId="WW8Num44z7">
    <w:name w:val="WW8Num44z7"/>
    <w:rsid w:val="00B74103"/>
  </w:style>
  <w:style w:type="character" w:customStyle="1" w:styleId="WW8Num44z8">
    <w:name w:val="WW8Num44z8"/>
    <w:rsid w:val="00B74103"/>
  </w:style>
  <w:style w:type="character" w:customStyle="1" w:styleId="WW8Num45z0">
    <w:name w:val="WW8Num45z0"/>
    <w:rsid w:val="00B74103"/>
  </w:style>
  <w:style w:type="character" w:customStyle="1" w:styleId="WW8Num45z1">
    <w:name w:val="WW8Num45z1"/>
    <w:rsid w:val="00B74103"/>
  </w:style>
  <w:style w:type="character" w:customStyle="1" w:styleId="WW8Num45z2">
    <w:name w:val="WW8Num45z2"/>
    <w:rsid w:val="00B74103"/>
  </w:style>
  <w:style w:type="character" w:customStyle="1" w:styleId="WW8Num45z3">
    <w:name w:val="WW8Num45z3"/>
    <w:rsid w:val="00B74103"/>
  </w:style>
  <w:style w:type="character" w:customStyle="1" w:styleId="WW8Num45z4">
    <w:name w:val="WW8Num45z4"/>
    <w:rsid w:val="00B74103"/>
  </w:style>
  <w:style w:type="character" w:customStyle="1" w:styleId="WW8Num45z5">
    <w:name w:val="WW8Num45z5"/>
    <w:rsid w:val="00B74103"/>
  </w:style>
  <w:style w:type="character" w:customStyle="1" w:styleId="WW8Num45z6">
    <w:name w:val="WW8Num45z6"/>
    <w:rsid w:val="00B74103"/>
  </w:style>
  <w:style w:type="character" w:customStyle="1" w:styleId="WW8Num45z7">
    <w:name w:val="WW8Num45z7"/>
    <w:rsid w:val="00B74103"/>
  </w:style>
  <w:style w:type="character" w:customStyle="1" w:styleId="WW8Num45z8">
    <w:name w:val="WW8Num45z8"/>
    <w:rsid w:val="00B74103"/>
  </w:style>
  <w:style w:type="character" w:customStyle="1" w:styleId="WW8Num46z0">
    <w:name w:val="WW8Num46z0"/>
    <w:rsid w:val="00B74103"/>
  </w:style>
  <w:style w:type="character" w:customStyle="1" w:styleId="WW8Num46z1">
    <w:name w:val="WW8Num46z1"/>
    <w:rsid w:val="00B74103"/>
  </w:style>
  <w:style w:type="character" w:customStyle="1" w:styleId="WW8Num46z2">
    <w:name w:val="WW8Num46z2"/>
    <w:rsid w:val="00B74103"/>
  </w:style>
  <w:style w:type="character" w:customStyle="1" w:styleId="WW8Num46z3">
    <w:name w:val="WW8Num46z3"/>
    <w:rsid w:val="00B74103"/>
  </w:style>
  <w:style w:type="character" w:customStyle="1" w:styleId="WW8Num46z4">
    <w:name w:val="WW8Num46z4"/>
    <w:rsid w:val="00B74103"/>
  </w:style>
  <w:style w:type="character" w:customStyle="1" w:styleId="WW8Num46z5">
    <w:name w:val="WW8Num46z5"/>
    <w:rsid w:val="00B74103"/>
  </w:style>
  <w:style w:type="character" w:customStyle="1" w:styleId="WW8Num46z6">
    <w:name w:val="WW8Num46z6"/>
    <w:rsid w:val="00B74103"/>
  </w:style>
  <w:style w:type="character" w:customStyle="1" w:styleId="WW8Num46z7">
    <w:name w:val="WW8Num46z7"/>
    <w:rsid w:val="00B74103"/>
  </w:style>
  <w:style w:type="character" w:customStyle="1" w:styleId="WW8Num46z8">
    <w:name w:val="WW8Num46z8"/>
    <w:rsid w:val="00B74103"/>
  </w:style>
  <w:style w:type="character" w:customStyle="1" w:styleId="WW8Num47z0">
    <w:name w:val="WW8Num47z0"/>
    <w:rsid w:val="00B74103"/>
  </w:style>
  <w:style w:type="character" w:customStyle="1" w:styleId="WW8Num47z1">
    <w:name w:val="WW8Num47z1"/>
    <w:rsid w:val="00B74103"/>
  </w:style>
  <w:style w:type="character" w:customStyle="1" w:styleId="WW8Num47z2">
    <w:name w:val="WW8Num47z2"/>
    <w:rsid w:val="00B74103"/>
  </w:style>
  <w:style w:type="character" w:customStyle="1" w:styleId="WW8Num47z3">
    <w:name w:val="WW8Num47z3"/>
    <w:rsid w:val="00B74103"/>
  </w:style>
  <w:style w:type="character" w:customStyle="1" w:styleId="WW8Num47z4">
    <w:name w:val="WW8Num47z4"/>
    <w:rsid w:val="00B74103"/>
  </w:style>
  <w:style w:type="character" w:customStyle="1" w:styleId="WW8Num47z5">
    <w:name w:val="WW8Num47z5"/>
    <w:rsid w:val="00B74103"/>
  </w:style>
  <w:style w:type="character" w:customStyle="1" w:styleId="WW8Num47z6">
    <w:name w:val="WW8Num47z6"/>
    <w:rsid w:val="00B74103"/>
  </w:style>
  <w:style w:type="character" w:customStyle="1" w:styleId="WW8Num47z7">
    <w:name w:val="WW8Num47z7"/>
    <w:rsid w:val="00B74103"/>
  </w:style>
  <w:style w:type="character" w:customStyle="1" w:styleId="WW8Num47z8">
    <w:name w:val="WW8Num47z8"/>
    <w:rsid w:val="00B74103"/>
  </w:style>
  <w:style w:type="character" w:customStyle="1" w:styleId="WW8Num48z0">
    <w:name w:val="WW8Num48z0"/>
    <w:rsid w:val="00B74103"/>
    <w:rPr>
      <w:rFonts w:ascii="Symbol" w:hAnsi="Symbol" w:cs="Symbol"/>
    </w:rPr>
  </w:style>
  <w:style w:type="character" w:customStyle="1" w:styleId="WW8Num48z1">
    <w:name w:val="WW8Num48z1"/>
    <w:rsid w:val="00B74103"/>
    <w:rPr>
      <w:rFonts w:ascii="Courier New" w:hAnsi="Courier New" w:cs="Courier New"/>
    </w:rPr>
  </w:style>
  <w:style w:type="character" w:customStyle="1" w:styleId="WW8Num48z2">
    <w:name w:val="WW8Num48z2"/>
    <w:rsid w:val="00B74103"/>
    <w:rPr>
      <w:rFonts w:ascii="Wingdings" w:hAnsi="Wingdings" w:cs="Wingdings"/>
    </w:rPr>
  </w:style>
  <w:style w:type="character" w:customStyle="1" w:styleId="WW8Num49z1">
    <w:name w:val="WW8Num49z1"/>
    <w:rsid w:val="00B74103"/>
  </w:style>
  <w:style w:type="character" w:customStyle="1" w:styleId="WW8Num49z2">
    <w:name w:val="WW8Num49z2"/>
    <w:rsid w:val="00B74103"/>
  </w:style>
  <w:style w:type="character" w:customStyle="1" w:styleId="WW8Num49z3">
    <w:name w:val="WW8Num49z3"/>
    <w:rsid w:val="00B74103"/>
  </w:style>
  <w:style w:type="character" w:customStyle="1" w:styleId="WW8Num49z4">
    <w:name w:val="WW8Num49z4"/>
    <w:rsid w:val="00B74103"/>
  </w:style>
  <w:style w:type="character" w:customStyle="1" w:styleId="WW8Num49z5">
    <w:name w:val="WW8Num49z5"/>
    <w:rsid w:val="00B74103"/>
  </w:style>
  <w:style w:type="character" w:customStyle="1" w:styleId="WW8Num49z6">
    <w:name w:val="WW8Num49z6"/>
    <w:rsid w:val="00B74103"/>
  </w:style>
  <w:style w:type="character" w:customStyle="1" w:styleId="WW8Num49z7">
    <w:name w:val="WW8Num49z7"/>
    <w:rsid w:val="00B74103"/>
  </w:style>
  <w:style w:type="character" w:customStyle="1" w:styleId="WW8Num49z8">
    <w:name w:val="WW8Num49z8"/>
    <w:rsid w:val="00B74103"/>
  </w:style>
  <w:style w:type="character" w:customStyle="1" w:styleId="WW8Num50z0">
    <w:name w:val="WW8Num50z0"/>
    <w:rsid w:val="00B74103"/>
  </w:style>
  <w:style w:type="character" w:customStyle="1" w:styleId="WW8Num50z1">
    <w:name w:val="WW8Num50z1"/>
    <w:rsid w:val="00B74103"/>
  </w:style>
  <w:style w:type="character" w:customStyle="1" w:styleId="WW8Num50z2">
    <w:name w:val="WW8Num50z2"/>
    <w:rsid w:val="00B74103"/>
  </w:style>
  <w:style w:type="character" w:customStyle="1" w:styleId="WW8Num50z3">
    <w:name w:val="WW8Num50z3"/>
    <w:rsid w:val="00B74103"/>
  </w:style>
  <w:style w:type="character" w:customStyle="1" w:styleId="WW8Num50z4">
    <w:name w:val="WW8Num50z4"/>
    <w:rsid w:val="00B74103"/>
  </w:style>
  <w:style w:type="character" w:customStyle="1" w:styleId="WW8Num50z5">
    <w:name w:val="WW8Num50z5"/>
    <w:rsid w:val="00B74103"/>
  </w:style>
  <w:style w:type="character" w:customStyle="1" w:styleId="WW8Num50z6">
    <w:name w:val="WW8Num50z6"/>
    <w:rsid w:val="00B74103"/>
  </w:style>
  <w:style w:type="character" w:customStyle="1" w:styleId="WW8Num50z7">
    <w:name w:val="WW8Num50z7"/>
    <w:rsid w:val="00B74103"/>
  </w:style>
  <w:style w:type="character" w:customStyle="1" w:styleId="WW8Num50z8">
    <w:name w:val="WW8Num50z8"/>
    <w:rsid w:val="00B74103"/>
  </w:style>
  <w:style w:type="character" w:customStyle="1" w:styleId="WW8Num51z0">
    <w:name w:val="WW8Num51z0"/>
    <w:rsid w:val="00B74103"/>
    <w:rPr>
      <w:rFonts w:ascii="Century Gothic" w:hAnsi="Century Gothic" w:cs="Century Gothic" w:hint="default"/>
      <w:b/>
      <w:i w:val="0"/>
      <w:sz w:val="22"/>
      <w:szCs w:val="22"/>
    </w:rPr>
  </w:style>
  <w:style w:type="character" w:customStyle="1" w:styleId="WW8Num51z1">
    <w:name w:val="WW8Num51z1"/>
    <w:rsid w:val="00B74103"/>
  </w:style>
  <w:style w:type="character" w:customStyle="1" w:styleId="WW8Num51z2">
    <w:name w:val="WW8Num51z2"/>
    <w:rsid w:val="00B74103"/>
  </w:style>
  <w:style w:type="character" w:customStyle="1" w:styleId="WW8Num51z3">
    <w:name w:val="WW8Num51z3"/>
    <w:rsid w:val="00B74103"/>
  </w:style>
  <w:style w:type="character" w:customStyle="1" w:styleId="WW8Num51z4">
    <w:name w:val="WW8Num51z4"/>
    <w:rsid w:val="00B74103"/>
  </w:style>
  <w:style w:type="character" w:customStyle="1" w:styleId="WW8Num51z5">
    <w:name w:val="WW8Num51z5"/>
    <w:rsid w:val="00B74103"/>
  </w:style>
  <w:style w:type="character" w:customStyle="1" w:styleId="WW8Num51z6">
    <w:name w:val="WW8Num51z6"/>
    <w:rsid w:val="00B74103"/>
  </w:style>
  <w:style w:type="character" w:customStyle="1" w:styleId="WW8Num51z7">
    <w:name w:val="WW8Num51z7"/>
    <w:rsid w:val="00B74103"/>
  </w:style>
  <w:style w:type="character" w:customStyle="1" w:styleId="WW8Num51z8">
    <w:name w:val="WW8Num51z8"/>
    <w:rsid w:val="00B74103"/>
  </w:style>
  <w:style w:type="character" w:customStyle="1" w:styleId="WW8Num52z0">
    <w:name w:val="WW8Num52z0"/>
    <w:rsid w:val="00B74103"/>
    <w:rPr>
      <w:rFonts w:ascii="Symbol" w:hAnsi="Symbol" w:cs="Symbol"/>
    </w:rPr>
  </w:style>
  <w:style w:type="character" w:customStyle="1" w:styleId="WW8Num52z1">
    <w:name w:val="WW8Num52z1"/>
    <w:rsid w:val="00B74103"/>
    <w:rPr>
      <w:rFonts w:ascii="Courier New" w:hAnsi="Courier New" w:cs="Courier New"/>
    </w:rPr>
  </w:style>
  <w:style w:type="character" w:customStyle="1" w:styleId="WW8Num52z2">
    <w:name w:val="WW8Num52z2"/>
    <w:rsid w:val="00B74103"/>
    <w:rPr>
      <w:rFonts w:ascii="Wingdings" w:hAnsi="Wingdings" w:cs="Wingdings"/>
    </w:rPr>
  </w:style>
  <w:style w:type="character" w:customStyle="1" w:styleId="WW8Num52z3">
    <w:name w:val="WW8Num52z3"/>
    <w:rsid w:val="00B74103"/>
  </w:style>
  <w:style w:type="character" w:customStyle="1" w:styleId="WW8Num52z4">
    <w:name w:val="WW8Num52z4"/>
    <w:rsid w:val="00B74103"/>
  </w:style>
  <w:style w:type="character" w:customStyle="1" w:styleId="WW8Num52z5">
    <w:name w:val="WW8Num52z5"/>
    <w:rsid w:val="00B74103"/>
  </w:style>
  <w:style w:type="character" w:customStyle="1" w:styleId="WW8Num52z6">
    <w:name w:val="WW8Num52z6"/>
    <w:rsid w:val="00B74103"/>
  </w:style>
  <w:style w:type="character" w:customStyle="1" w:styleId="WW8Num52z7">
    <w:name w:val="WW8Num52z7"/>
    <w:rsid w:val="00B74103"/>
  </w:style>
  <w:style w:type="character" w:customStyle="1" w:styleId="WW8Num52z8">
    <w:name w:val="WW8Num52z8"/>
    <w:rsid w:val="00B74103"/>
  </w:style>
  <w:style w:type="character" w:customStyle="1" w:styleId="WW8Num53z0">
    <w:name w:val="WW8Num53z0"/>
    <w:rsid w:val="00B74103"/>
    <w:rPr>
      <w:rFonts w:ascii="Symbol" w:hAnsi="Symbol" w:cs="Symbol"/>
    </w:rPr>
  </w:style>
  <w:style w:type="character" w:customStyle="1" w:styleId="WW8Num53z1">
    <w:name w:val="WW8Num53z1"/>
    <w:rsid w:val="00B74103"/>
    <w:rPr>
      <w:rFonts w:ascii="Courier New" w:hAnsi="Courier New" w:cs="Courier New"/>
    </w:rPr>
  </w:style>
  <w:style w:type="character" w:customStyle="1" w:styleId="WW8Num53z2">
    <w:name w:val="WW8Num53z2"/>
    <w:rsid w:val="00B74103"/>
    <w:rPr>
      <w:rFonts w:ascii="Wingdings" w:hAnsi="Wingdings" w:cs="Wingdings"/>
    </w:rPr>
  </w:style>
  <w:style w:type="character" w:customStyle="1" w:styleId="WW8Num54z0">
    <w:name w:val="WW8Num54z0"/>
    <w:rsid w:val="00B74103"/>
    <w:rPr>
      <w:rFonts w:ascii="Symbol" w:hAnsi="Symbol" w:cs="Symbol"/>
    </w:rPr>
  </w:style>
  <w:style w:type="character" w:customStyle="1" w:styleId="WW8Num54z1">
    <w:name w:val="WW8Num54z1"/>
    <w:rsid w:val="00B74103"/>
    <w:rPr>
      <w:rFonts w:ascii="Courier New" w:hAnsi="Courier New" w:cs="Courier New"/>
    </w:rPr>
  </w:style>
  <w:style w:type="character" w:customStyle="1" w:styleId="WW8Num55z0">
    <w:name w:val="WW8Num55z0"/>
    <w:rsid w:val="00B74103"/>
    <w:rPr>
      <w:rFonts w:ascii="Symbol" w:hAnsi="Symbol" w:cs="Symbol"/>
    </w:rPr>
  </w:style>
  <w:style w:type="character" w:customStyle="1" w:styleId="WW8Num55z1">
    <w:name w:val="WW8Num55z1"/>
    <w:rsid w:val="00B74103"/>
    <w:rPr>
      <w:rFonts w:ascii="Courier New" w:hAnsi="Courier New" w:cs="Courier New"/>
    </w:rPr>
  </w:style>
  <w:style w:type="character" w:customStyle="1" w:styleId="WW8Num55z2">
    <w:name w:val="WW8Num55z2"/>
    <w:rsid w:val="00B74103"/>
    <w:rPr>
      <w:rFonts w:ascii="Wingdings" w:hAnsi="Wingdings" w:cs="Wingdings"/>
    </w:rPr>
  </w:style>
  <w:style w:type="character" w:customStyle="1" w:styleId="WW8Num55z3">
    <w:name w:val="WW8Num55z3"/>
    <w:rsid w:val="00B74103"/>
  </w:style>
  <w:style w:type="character" w:customStyle="1" w:styleId="WW8Num55z4">
    <w:name w:val="WW8Num55z4"/>
    <w:rsid w:val="00B74103"/>
  </w:style>
  <w:style w:type="character" w:customStyle="1" w:styleId="WW8Num55z5">
    <w:name w:val="WW8Num55z5"/>
    <w:rsid w:val="00B74103"/>
  </w:style>
  <w:style w:type="character" w:customStyle="1" w:styleId="WW8Num55z6">
    <w:name w:val="WW8Num55z6"/>
    <w:rsid w:val="00B74103"/>
  </w:style>
  <w:style w:type="character" w:customStyle="1" w:styleId="WW8Num55z7">
    <w:name w:val="WW8Num55z7"/>
    <w:rsid w:val="00B74103"/>
  </w:style>
  <w:style w:type="character" w:customStyle="1" w:styleId="WW8Num55z8">
    <w:name w:val="WW8Num55z8"/>
    <w:rsid w:val="00B74103"/>
  </w:style>
  <w:style w:type="character" w:customStyle="1" w:styleId="WW8Num56z0">
    <w:name w:val="WW8Num56z0"/>
    <w:rsid w:val="00B74103"/>
    <w:rPr>
      <w:rFonts w:ascii="Symbol" w:hAnsi="Symbol" w:cs="Symbol" w:hint="default"/>
    </w:rPr>
  </w:style>
  <w:style w:type="character" w:customStyle="1" w:styleId="WW8Num56z1">
    <w:name w:val="WW8Num56z1"/>
    <w:rsid w:val="00B74103"/>
    <w:rPr>
      <w:rFonts w:ascii="Courier New" w:hAnsi="Courier New" w:cs="Courier New" w:hint="default"/>
    </w:rPr>
  </w:style>
  <w:style w:type="character" w:customStyle="1" w:styleId="WW8Num56z2">
    <w:name w:val="WW8Num56z2"/>
    <w:rsid w:val="00B74103"/>
    <w:rPr>
      <w:rFonts w:ascii="Wingdings" w:hAnsi="Wingdings" w:cs="Wingdings" w:hint="default"/>
    </w:rPr>
  </w:style>
  <w:style w:type="character" w:customStyle="1" w:styleId="WW8Num57z0">
    <w:name w:val="WW8Num57z0"/>
    <w:rsid w:val="00B74103"/>
  </w:style>
  <w:style w:type="character" w:customStyle="1" w:styleId="WW8Num57z1">
    <w:name w:val="WW8Num57z1"/>
    <w:rsid w:val="00B74103"/>
  </w:style>
  <w:style w:type="character" w:customStyle="1" w:styleId="WW8Num57z2">
    <w:name w:val="WW8Num57z2"/>
    <w:rsid w:val="00B74103"/>
  </w:style>
  <w:style w:type="character" w:customStyle="1" w:styleId="WW8Num57z3">
    <w:name w:val="WW8Num57z3"/>
    <w:rsid w:val="00B74103"/>
  </w:style>
  <w:style w:type="character" w:customStyle="1" w:styleId="WW8Num57z4">
    <w:name w:val="WW8Num57z4"/>
    <w:rsid w:val="00B74103"/>
  </w:style>
  <w:style w:type="character" w:customStyle="1" w:styleId="WW8Num57z5">
    <w:name w:val="WW8Num57z5"/>
    <w:rsid w:val="00B74103"/>
  </w:style>
  <w:style w:type="character" w:customStyle="1" w:styleId="WW8Num57z6">
    <w:name w:val="WW8Num57z6"/>
    <w:rsid w:val="00B74103"/>
  </w:style>
  <w:style w:type="character" w:customStyle="1" w:styleId="WW8Num57z7">
    <w:name w:val="WW8Num57z7"/>
    <w:rsid w:val="00B74103"/>
  </w:style>
  <w:style w:type="character" w:customStyle="1" w:styleId="WW8Num57z8">
    <w:name w:val="WW8Num57z8"/>
    <w:rsid w:val="00B74103"/>
  </w:style>
  <w:style w:type="character" w:customStyle="1" w:styleId="WW8Num58z0">
    <w:name w:val="WW8Num58z0"/>
    <w:rsid w:val="00B74103"/>
  </w:style>
  <w:style w:type="character" w:customStyle="1" w:styleId="WW8Num58z1">
    <w:name w:val="WW8Num58z1"/>
    <w:rsid w:val="00B74103"/>
    <w:rPr>
      <w:rFonts w:ascii="Calibri" w:eastAsia="Times New Roman" w:hAnsi="Calibri" w:cs="Calibri"/>
    </w:rPr>
  </w:style>
  <w:style w:type="character" w:customStyle="1" w:styleId="WW8Num58z2">
    <w:name w:val="WW8Num58z2"/>
    <w:rsid w:val="00B74103"/>
  </w:style>
  <w:style w:type="character" w:customStyle="1" w:styleId="WW8Num58z3">
    <w:name w:val="WW8Num58z3"/>
    <w:rsid w:val="00B74103"/>
  </w:style>
  <w:style w:type="character" w:customStyle="1" w:styleId="WW8Num58z4">
    <w:name w:val="WW8Num58z4"/>
    <w:rsid w:val="00B74103"/>
  </w:style>
  <w:style w:type="character" w:customStyle="1" w:styleId="WW8Num58z5">
    <w:name w:val="WW8Num58z5"/>
    <w:rsid w:val="00B74103"/>
  </w:style>
  <w:style w:type="character" w:customStyle="1" w:styleId="WW8Num58z6">
    <w:name w:val="WW8Num58z6"/>
    <w:rsid w:val="00B74103"/>
  </w:style>
  <w:style w:type="character" w:customStyle="1" w:styleId="WW8Num58z7">
    <w:name w:val="WW8Num58z7"/>
    <w:rsid w:val="00B74103"/>
  </w:style>
  <w:style w:type="character" w:customStyle="1" w:styleId="WW8Num58z8">
    <w:name w:val="WW8Num58z8"/>
    <w:rsid w:val="00B74103"/>
  </w:style>
  <w:style w:type="character" w:customStyle="1" w:styleId="WW8Num59z0">
    <w:name w:val="WW8Num59z0"/>
    <w:rsid w:val="00B74103"/>
    <w:rPr>
      <w:rFonts w:ascii="Symbol" w:hAnsi="Symbol" w:cs="Symbol"/>
    </w:rPr>
  </w:style>
  <w:style w:type="character" w:customStyle="1" w:styleId="WW8Num59z1">
    <w:name w:val="WW8Num59z1"/>
    <w:rsid w:val="00B74103"/>
    <w:rPr>
      <w:rFonts w:ascii="Courier New" w:hAnsi="Courier New" w:cs="Courier New"/>
    </w:rPr>
  </w:style>
  <w:style w:type="character" w:customStyle="1" w:styleId="WW8Num59z2">
    <w:name w:val="WW8Num59z2"/>
    <w:rsid w:val="00B74103"/>
    <w:rPr>
      <w:rFonts w:ascii="Wingdings" w:hAnsi="Wingdings" w:cs="Wingdings"/>
    </w:rPr>
  </w:style>
  <w:style w:type="character" w:customStyle="1" w:styleId="WW8Num59z3">
    <w:name w:val="WW8Num59z3"/>
    <w:rsid w:val="00B74103"/>
  </w:style>
  <w:style w:type="character" w:customStyle="1" w:styleId="WW8Num59z4">
    <w:name w:val="WW8Num59z4"/>
    <w:rsid w:val="00B74103"/>
  </w:style>
  <w:style w:type="character" w:customStyle="1" w:styleId="WW8Num59z5">
    <w:name w:val="WW8Num59z5"/>
    <w:rsid w:val="00B74103"/>
  </w:style>
  <w:style w:type="character" w:customStyle="1" w:styleId="WW8Num59z6">
    <w:name w:val="WW8Num59z6"/>
    <w:rsid w:val="00B74103"/>
  </w:style>
  <w:style w:type="character" w:customStyle="1" w:styleId="WW8Num59z7">
    <w:name w:val="WW8Num59z7"/>
    <w:rsid w:val="00B74103"/>
  </w:style>
  <w:style w:type="character" w:customStyle="1" w:styleId="WW8Num59z8">
    <w:name w:val="WW8Num59z8"/>
    <w:rsid w:val="00B74103"/>
  </w:style>
  <w:style w:type="character" w:customStyle="1" w:styleId="WW8Num60z0">
    <w:name w:val="WW8Num60z0"/>
    <w:rsid w:val="00B74103"/>
    <w:rPr>
      <w:rFonts w:ascii="Symbol" w:hAnsi="Symbol" w:cs="Symbol"/>
    </w:rPr>
  </w:style>
  <w:style w:type="character" w:customStyle="1" w:styleId="WW8Num60z1">
    <w:name w:val="WW8Num60z1"/>
    <w:rsid w:val="00B74103"/>
    <w:rPr>
      <w:rFonts w:ascii="Courier New" w:hAnsi="Courier New" w:cs="Courier New"/>
    </w:rPr>
  </w:style>
  <w:style w:type="character" w:customStyle="1" w:styleId="WW8Num60z2">
    <w:name w:val="WW8Num60z2"/>
    <w:rsid w:val="00B74103"/>
    <w:rPr>
      <w:rFonts w:ascii="Wingdings" w:hAnsi="Wingdings" w:cs="Wingdings"/>
    </w:rPr>
  </w:style>
  <w:style w:type="character" w:customStyle="1" w:styleId="WW8Num60z3">
    <w:name w:val="WW8Num60z3"/>
    <w:rsid w:val="00B74103"/>
  </w:style>
  <w:style w:type="character" w:customStyle="1" w:styleId="WW8Num60z4">
    <w:name w:val="WW8Num60z4"/>
    <w:rsid w:val="00B74103"/>
  </w:style>
  <w:style w:type="character" w:customStyle="1" w:styleId="WW8Num60z5">
    <w:name w:val="WW8Num60z5"/>
    <w:rsid w:val="00B74103"/>
  </w:style>
  <w:style w:type="character" w:customStyle="1" w:styleId="WW8Num60z6">
    <w:name w:val="WW8Num60z6"/>
    <w:rsid w:val="00B74103"/>
  </w:style>
  <w:style w:type="character" w:customStyle="1" w:styleId="WW8Num60z7">
    <w:name w:val="WW8Num60z7"/>
    <w:rsid w:val="00B74103"/>
  </w:style>
  <w:style w:type="character" w:customStyle="1" w:styleId="WW8Num60z8">
    <w:name w:val="WW8Num60z8"/>
    <w:rsid w:val="00B74103"/>
  </w:style>
  <w:style w:type="character" w:customStyle="1" w:styleId="WW8Num61z0">
    <w:name w:val="WW8Num61z0"/>
    <w:rsid w:val="00B74103"/>
    <w:rPr>
      <w:rFonts w:hint="default"/>
    </w:rPr>
  </w:style>
  <w:style w:type="character" w:customStyle="1" w:styleId="WW8Num61z1">
    <w:name w:val="WW8Num61z1"/>
    <w:rsid w:val="00B74103"/>
  </w:style>
  <w:style w:type="character" w:customStyle="1" w:styleId="WW8Num61z2">
    <w:name w:val="WW8Num61z2"/>
    <w:rsid w:val="00B74103"/>
  </w:style>
  <w:style w:type="character" w:customStyle="1" w:styleId="WW8Num61z3">
    <w:name w:val="WW8Num61z3"/>
    <w:rsid w:val="00B74103"/>
  </w:style>
  <w:style w:type="character" w:customStyle="1" w:styleId="WW8Num61z4">
    <w:name w:val="WW8Num61z4"/>
    <w:rsid w:val="00B74103"/>
  </w:style>
  <w:style w:type="character" w:customStyle="1" w:styleId="WW8Num61z5">
    <w:name w:val="WW8Num61z5"/>
    <w:rsid w:val="00B74103"/>
  </w:style>
  <w:style w:type="character" w:customStyle="1" w:styleId="WW8Num61z6">
    <w:name w:val="WW8Num61z6"/>
    <w:rsid w:val="00B74103"/>
  </w:style>
  <w:style w:type="character" w:customStyle="1" w:styleId="WW8Num61z7">
    <w:name w:val="WW8Num61z7"/>
    <w:rsid w:val="00B74103"/>
  </w:style>
  <w:style w:type="character" w:customStyle="1" w:styleId="WW8Num61z8">
    <w:name w:val="WW8Num61z8"/>
    <w:rsid w:val="00B74103"/>
  </w:style>
  <w:style w:type="character" w:customStyle="1" w:styleId="WW8Num62z0">
    <w:name w:val="WW8Num62z0"/>
    <w:rsid w:val="00B74103"/>
  </w:style>
  <w:style w:type="character" w:customStyle="1" w:styleId="WW8Num62z1">
    <w:name w:val="WW8Num62z1"/>
    <w:rsid w:val="00B74103"/>
  </w:style>
  <w:style w:type="character" w:customStyle="1" w:styleId="WW8Num62z2">
    <w:name w:val="WW8Num62z2"/>
    <w:rsid w:val="00B74103"/>
  </w:style>
  <w:style w:type="character" w:customStyle="1" w:styleId="WW8Num62z3">
    <w:name w:val="WW8Num62z3"/>
    <w:rsid w:val="00B74103"/>
  </w:style>
  <w:style w:type="character" w:customStyle="1" w:styleId="WW8Num62z4">
    <w:name w:val="WW8Num62z4"/>
    <w:rsid w:val="00B74103"/>
  </w:style>
  <w:style w:type="character" w:customStyle="1" w:styleId="WW8Num62z5">
    <w:name w:val="WW8Num62z5"/>
    <w:rsid w:val="00B74103"/>
  </w:style>
  <w:style w:type="character" w:customStyle="1" w:styleId="WW8Num62z6">
    <w:name w:val="WW8Num62z6"/>
    <w:rsid w:val="00B74103"/>
  </w:style>
  <w:style w:type="character" w:customStyle="1" w:styleId="WW8Num62z7">
    <w:name w:val="WW8Num62z7"/>
    <w:rsid w:val="00B74103"/>
  </w:style>
  <w:style w:type="character" w:customStyle="1" w:styleId="WW8Num62z8">
    <w:name w:val="WW8Num62z8"/>
    <w:rsid w:val="00B74103"/>
  </w:style>
  <w:style w:type="character" w:customStyle="1" w:styleId="WW8Num63z0">
    <w:name w:val="WW8Num63z0"/>
    <w:rsid w:val="00B74103"/>
    <w:rPr>
      <w:rFonts w:ascii="Symbol" w:hAnsi="Symbol" w:cs="Symbol"/>
    </w:rPr>
  </w:style>
  <w:style w:type="character" w:customStyle="1" w:styleId="WW8Num63z1">
    <w:name w:val="WW8Num63z1"/>
    <w:rsid w:val="00B74103"/>
    <w:rPr>
      <w:rFonts w:ascii="Courier New" w:hAnsi="Courier New" w:cs="Courier New"/>
    </w:rPr>
  </w:style>
  <w:style w:type="character" w:customStyle="1" w:styleId="WW8Num63z2">
    <w:name w:val="WW8Num63z2"/>
    <w:rsid w:val="00B74103"/>
    <w:rPr>
      <w:rFonts w:ascii="Wingdings" w:hAnsi="Wingdings" w:cs="Wingdings"/>
    </w:rPr>
  </w:style>
  <w:style w:type="character" w:customStyle="1" w:styleId="WW8Num63z3">
    <w:name w:val="WW8Num63z3"/>
    <w:rsid w:val="00B74103"/>
  </w:style>
  <w:style w:type="character" w:customStyle="1" w:styleId="WW8Num63z4">
    <w:name w:val="WW8Num63z4"/>
    <w:rsid w:val="00B74103"/>
  </w:style>
  <w:style w:type="character" w:customStyle="1" w:styleId="WW8Num63z5">
    <w:name w:val="WW8Num63z5"/>
    <w:rsid w:val="00B74103"/>
  </w:style>
  <w:style w:type="character" w:customStyle="1" w:styleId="WW8Num63z6">
    <w:name w:val="WW8Num63z6"/>
    <w:rsid w:val="00B74103"/>
  </w:style>
  <w:style w:type="character" w:customStyle="1" w:styleId="WW8Num63z7">
    <w:name w:val="WW8Num63z7"/>
    <w:rsid w:val="00B74103"/>
  </w:style>
  <w:style w:type="character" w:customStyle="1" w:styleId="WW8Num63z8">
    <w:name w:val="WW8Num63z8"/>
    <w:rsid w:val="00B74103"/>
  </w:style>
  <w:style w:type="character" w:customStyle="1" w:styleId="WW8Num64z0">
    <w:name w:val="WW8Num64z0"/>
    <w:rsid w:val="00B74103"/>
    <w:rPr>
      <w:rFonts w:ascii="Symbol" w:hAnsi="Symbol" w:cs="Symbol"/>
    </w:rPr>
  </w:style>
  <w:style w:type="character" w:customStyle="1" w:styleId="WW8Num64z1">
    <w:name w:val="WW8Num64z1"/>
    <w:rsid w:val="00B74103"/>
    <w:rPr>
      <w:rFonts w:ascii="Courier New" w:hAnsi="Courier New" w:cs="Courier New"/>
    </w:rPr>
  </w:style>
  <w:style w:type="character" w:customStyle="1" w:styleId="WW8Num64z2">
    <w:name w:val="WW8Num64z2"/>
    <w:rsid w:val="00B74103"/>
    <w:rPr>
      <w:rFonts w:ascii="Wingdings" w:hAnsi="Wingdings" w:cs="Wingdings"/>
    </w:rPr>
  </w:style>
  <w:style w:type="character" w:customStyle="1" w:styleId="WW8Num64z3">
    <w:name w:val="WW8Num64z3"/>
    <w:rsid w:val="00B74103"/>
  </w:style>
  <w:style w:type="character" w:customStyle="1" w:styleId="WW8Num64z4">
    <w:name w:val="WW8Num64z4"/>
    <w:rsid w:val="00B74103"/>
  </w:style>
  <w:style w:type="character" w:customStyle="1" w:styleId="WW8Num64z5">
    <w:name w:val="WW8Num64z5"/>
    <w:rsid w:val="00B74103"/>
  </w:style>
  <w:style w:type="character" w:customStyle="1" w:styleId="WW8Num64z6">
    <w:name w:val="WW8Num64z6"/>
    <w:rsid w:val="00B74103"/>
  </w:style>
  <w:style w:type="character" w:customStyle="1" w:styleId="WW8Num64z7">
    <w:name w:val="WW8Num64z7"/>
    <w:rsid w:val="00B74103"/>
  </w:style>
  <w:style w:type="character" w:customStyle="1" w:styleId="WW8Num64z8">
    <w:name w:val="WW8Num64z8"/>
    <w:rsid w:val="00B74103"/>
  </w:style>
  <w:style w:type="character" w:customStyle="1" w:styleId="WW8Num65z0">
    <w:name w:val="WW8Num65z0"/>
    <w:rsid w:val="00B74103"/>
  </w:style>
  <w:style w:type="character" w:customStyle="1" w:styleId="WW8Num65z1">
    <w:name w:val="WW8Num65z1"/>
    <w:rsid w:val="00B74103"/>
  </w:style>
  <w:style w:type="character" w:customStyle="1" w:styleId="WW8Num65z2">
    <w:name w:val="WW8Num65z2"/>
    <w:rsid w:val="00B74103"/>
  </w:style>
  <w:style w:type="character" w:customStyle="1" w:styleId="WW8Num65z3">
    <w:name w:val="WW8Num65z3"/>
    <w:rsid w:val="00B74103"/>
  </w:style>
  <w:style w:type="character" w:customStyle="1" w:styleId="WW8Num65z4">
    <w:name w:val="WW8Num65z4"/>
    <w:rsid w:val="00B74103"/>
  </w:style>
  <w:style w:type="character" w:customStyle="1" w:styleId="WW8Num65z5">
    <w:name w:val="WW8Num65z5"/>
    <w:rsid w:val="00B74103"/>
  </w:style>
  <w:style w:type="character" w:customStyle="1" w:styleId="WW8Num65z6">
    <w:name w:val="WW8Num65z6"/>
    <w:rsid w:val="00B74103"/>
  </w:style>
  <w:style w:type="character" w:customStyle="1" w:styleId="WW8Num65z7">
    <w:name w:val="WW8Num65z7"/>
    <w:rsid w:val="00B74103"/>
  </w:style>
  <w:style w:type="character" w:customStyle="1" w:styleId="WW8Num65z8">
    <w:name w:val="WW8Num65z8"/>
    <w:rsid w:val="00B74103"/>
  </w:style>
  <w:style w:type="character" w:customStyle="1" w:styleId="WW8Num66z0">
    <w:name w:val="WW8Num66z0"/>
    <w:rsid w:val="00B74103"/>
  </w:style>
  <w:style w:type="character" w:customStyle="1" w:styleId="WW8Num66z1">
    <w:name w:val="WW8Num66z1"/>
    <w:rsid w:val="00B74103"/>
  </w:style>
  <w:style w:type="character" w:customStyle="1" w:styleId="WW8Num66z2">
    <w:name w:val="WW8Num66z2"/>
    <w:rsid w:val="00B74103"/>
  </w:style>
  <w:style w:type="character" w:customStyle="1" w:styleId="WW8Num66z3">
    <w:name w:val="WW8Num66z3"/>
    <w:rsid w:val="00B74103"/>
  </w:style>
  <w:style w:type="character" w:customStyle="1" w:styleId="WW8Num66z4">
    <w:name w:val="WW8Num66z4"/>
    <w:rsid w:val="00B74103"/>
  </w:style>
  <w:style w:type="character" w:customStyle="1" w:styleId="WW8Num66z5">
    <w:name w:val="WW8Num66z5"/>
    <w:rsid w:val="00B74103"/>
  </w:style>
  <w:style w:type="character" w:customStyle="1" w:styleId="WW8Num66z6">
    <w:name w:val="WW8Num66z6"/>
    <w:rsid w:val="00B74103"/>
  </w:style>
  <w:style w:type="character" w:customStyle="1" w:styleId="WW8Num66z7">
    <w:name w:val="WW8Num66z7"/>
    <w:rsid w:val="00B74103"/>
  </w:style>
  <w:style w:type="character" w:customStyle="1" w:styleId="WW8Num66z8">
    <w:name w:val="WW8Num66z8"/>
    <w:rsid w:val="00B74103"/>
  </w:style>
  <w:style w:type="character" w:customStyle="1" w:styleId="Documento2">
    <w:name w:val="Documento 2"/>
    <w:rsid w:val="00B74103"/>
    <w:rPr>
      <w:rFonts w:ascii="Courier" w:hAnsi="Courier" w:cs="Courier"/>
      <w:sz w:val="24"/>
      <w:szCs w:val="24"/>
      <w:lang w:val="en-US"/>
    </w:rPr>
  </w:style>
  <w:style w:type="character" w:customStyle="1" w:styleId="WW8NumSt2z0">
    <w:name w:val="WW8NumSt2z0"/>
    <w:rsid w:val="00B74103"/>
    <w:rPr>
      <w:rFonts w:ascii="Symbol" w:hAnsi="Symbol" w:cs="Symbol"/>
    </w:rPr>
  </w:style>
  <w:style w:type="character" w:customStyle="1" w:styleId="WW8NumSt13z0">
    <w:name w:val="WW8NumSt13z0"/>
    <w:rsid w:val="00B74103"/>
    <w:rPr>
      <w:rFonts w:ascii="Arial" w:hAnsi="Arial" w:cs="Arial"/>
      <w:b w:val="0"/>
      <w:i w:val="0"/>
      <w:sz w:val="24"/>
    </w:rPr>
  </w:style>
  <w:style w:type="character" w:customStyle="1" w:styleId="NotarialCar">
    <w:name w:val="Notarial Car"/>
    <w:rsid w:val="00B74103"/>
    <w:rPr>
      <w:rFonts w:ascii="Arial" w:hAnsi="Arial" w:cs="Arial"/>
      <w:sz w:val="24"/>
    </w:rPr>
  </w:style>
  <w:style w:type="character" w:customStyle="1" w:styleId="medwhitelightbold1">
    <w:name w:val="medwhitelightbold1"/>
    <w:rsid w:val="00B74103"/>
    <w:rPr>
      <w:rFonts w:ascii="Verdana" w:hAnsi="Verdana" w:cs="Verdana" w:hint="default"/>
      <w:b/>
      <w:bCs/>
      <w:color w:val="CCCCCC"/>
      <w:sz w:val="18"/>
      <w:szCs w:val="18"/>
    </w:rPr>
  </w:style>
  <w:style w:type="character" w:customStyle="1" w:styleId="CommentTextChar">
    <w:name w:val="Comment Text Char"/>
    <w:rsid w:val="00B74103"/>
    <w:rPr>
      <w:rFonts w:ascii="Lucida Sans Typewriter" w:hAnsi="Lucida Sans Typewriter" w:cs="Lucida Sans Typewriter"/>
      <w:sz w:val="20"/>
      <w:lang w:val="es-ES"/>
    </w:rPr>
  </w:style>
  <w:style w:type="character" w:customStyle="1" w:styleId="BalloonTextChar">
    <w:name w:val="Balloon Text Char"/>
    <w:rsid w:val="00B74103"/>
    <w:rPr>
      <w:rFonts w:ascii="Tahoma" w:hAnsi="Tahoma" w:cs="Tahoma"/>
      <w:sz w:val="16"/>
      <w:lang w:val="es-ES"/>
    </w:rPr>
  </w:style>
  <w:style w:type="character" w:customStyle="1" w:styleId="ecmsocommentreference">
    <w:name w:val="ec_msocommentreference"/>
    <w:rsid w:val="00B74103"/>
    <w:rPr>
      <w:rFonts w:ascii="Verdana" w:hAnsi="Verdana" w:cs="Verdana"/>
      <w:sz w:val="20"/>
      <w:szCs w:val="20"/>
      <w:shd w:val="clear" w:color="auto" w:fill="FFFFFF"/>
    </w:rPr>
  </w:style>
  <w:style w:type="character" w:customStyle="1" w:styleId="EncabezadodemensajeCar">
    <w:name w:val="Encabezado de mensaje Car"/>
    <w:link w:val="Encabezadodemensaje"/>
    <w:rsid w:val="00B74103"/>
    <w:rPr>
      <w:rFonts w:ascii="Arial" w:eastAsia="Calibri" w:hAnsi="Arial" w:cs="Arial"/>
      <w:sz w:val="24"/>
      <w:szCs w:val="24"/>
      <w:shd w:val="pct20" w:color="auto" w:fill="auto"/>
      <w:lang w:val="es-MX"/>
    </w:rPr>
  </w:style>
  <w:style w:type="character" w:customStyle="1" w:styleId="Documento4">
    <w:name w:val="Documento 4"/>
    <w:rsid w:val="00B74103"/>
    <w:rPr>
      <w:rFonts w:cs="Times New Roman"/>
      <w:b/>
      <w:bCs/>
      <w:i/>
      <w:iCs/>
      <w:sz w:val="24"/>
      <w:szCs w:val="24"/>
    </w:rPr>
  </w:style>
  <w:style w:type="character" w:customStyle="1" w:styleId="Bibliogr">
    <w:name w:val="Bibliogr."/>
    <w:rsid w:val="00B74103"/>
    <w:rPr>
      <w:rFonts w:cs="Times New Roman"/>
    </w:rPr>
  </w:style>
  <w:style w:type="character" w:customStyle="1" w:styleId="Documento5">
    <w:name w:val="Documento 5"/>
    <w:rsid w:val="00B74103"/>
    <w:rPr>
      <w:rFonts w:cs="Times New Roman"/>
    </w:rPr>
  </w:style>
  <w:style w:type="character" w:customStyle="1" w:styleId="Documento6">
    <w:name w:val="Documento 6"/>
    <w:rsid w:val="00B74103"/>
    <w:rPr>
      <w:rFonts w:cs="Times New Roman"/>
    </w:rPr>
  </w:style>
  <w:style w:type="character" w:customStyle="1" w:styleId="Documento7">
    <w:name w:val="Documento 7"/>
    <w:rsid w:val="00B74103"/>
    <w:rPr>
      <w:rFonts w:cs="Times New Roman"/>
    </w:rPr>
  </w:style>
  <w:style w:type="character" w:customStyle="1" w:styleId="Documento3">
    <w:name w:val="Documento 3"/>
    <w:rsid w:val="00B74103"/>
    <w:rPr>
      <w:rFonts w:ascii="Courier" w:hAnsi="Courier" w:cs="Courier"/>
      <w:sz w:val="24"/>
      <w:szCs w:val="24"/>
      <w:lang w:val="en-US"/>
    </w:rPr>
  </w:style>
  <w:style w:type="character" w:customStyle="1" w:styleId="Prder1">
    <w:name w:val="Pár. der. 1"/>
    <w:rsid w:val="00B74103"/>
    <w:rPr>
      <w:rFonts w:cs="Times New Roman"/>
    </w:rPr>
  </w:style>
  <w:style w:type="character" w:customStyle="1" w:styleId="Prder2">
    <w:name w:val="Pár. der. 2"/>
    <w:rsid w:val="00B74103"/>
    <w:rPr>
      <w:rFonts w:cs="Times New Roman"/>
    </w:rPr>
  </w:style>
  <w:style w:type="character" w:customStyle="1" w:styleId="Prder3">
    <w:name w:val="Pár. der. 3"/>
    <w:rsid w:val="00B74103"/>
    <w:rPr>
      <w:rFonts w:cs="Times New Roman"/>
    </w:rPr>
  </w:style>
  <w:style w:type="character" w:customStyle="1" w:styleId="Prder4">
    <w:name w:val="Pár. der. 4"/>
    <w:rsid w:val="00B74103"/>
    <w:rPr>
      <w:rFonts w:cs="Times New Roman"/>
    </w:rPr>
  </w:style>
  <w:style w:type="character" w:customStyle="1" w:styleId="Prder5">
    <w:name w:val="Pár. der. 5"/>
    <w:rsid w:val="00B74103"/>
    <w:rPr>
      <w:rFonts w:cs="Times New Roman"/>
    </w:rPr>
  </w:style>
  <w:style w:type="character" w:customStyle="1" w:styleId="Prder6">
    <w:name w:val="Pár. der. 6"/>
    <w:rsid w:val="00B74103"/>
    <w:rPr>
      <w:rFonts w:cs="Times New Roman"/>
    </w:rPr>
  </w:style>
  <w:style w:type="character" w:customStyle="1" w:styleId="Prder7">
    <w:name w:val="Pár. der. 7"/>
    <w:rsid w:val="00B74103"/>
    <w:rPr>
      <w:rFonts w:cs="Times New Roman"/>
    </w:rPr>
  </w:style>
  <w:style w:type="character" w:customStyle="1" w:styleId="Prder8">
    <w:name w:val="Pár. der. 8"/>
    <w:rsid w:val="00B74103"/>
    <w:rPr>
      <w:rFonts w:cs="Times New Roman"/>
    </w:rPr>
  </w:style>
  <w:style w:type="character" w:customStyle="1" w:styleId="Tcnico2">
    <w:name w:val="Técnico 2"/>
    <w:rsid w:val="00B74103"/>
    <w:rPr>
      <w:rFonts w:ascii="Courier" w:hAnsi="Courier" w:cs="Courier"/>
      <w:sz w:val="24"/>
      <w:szCs w:val="24"/>
      <w:lang w:val="en-US"/>
    </w:rPr>
  </w:style>
  <w:style w:type="character" w:customStyle="1" w:styleId="Tcnico4">
    <w:name w:val="Técnico 4"/>
    <w:rsid w:val="00B74103"/>
    <w:rPr>
      <w:rFonts w:cs="Times New Roman"/>
    </w:rPr>
  </w:style>
  <w:style w:type="character" w:customStyle="1" w:styleId="Tcnico1">
    <w:name w:val="Técnico 1"/>
    <w:rsid w:val="00B74103"/>
    <w:rPr>
      <w:rFonts w:ascii="Courier" w:hAnsi="Courier" w:cs="Courier"/>
      <w:sz w:val="24"/>
      <w:szCs w:val="24"/>
      <w:lang w:val="en-US"/>
    </w:rPr>
  </w:style>
  <w:style w:type="character" w:customStyle="1" w:styleId="Inicdoc">
    <w:name w:val="Inic. doc."/>
    <w:rsid w:val="00B74103"/>
    <w:rPr>
      <w:rFonts w:cs="Times New Roman"/>
    </w:rPr>
  </w:style>
  <w:style w:type="character" w:customStyle="1" w:styleId="Tcnico5">
    <w:name w:val="Técnico 5"/>
    <w:rsid w:val="00B74103"/>
    <w:rPr>
      <w:rFonts w:cs="Times New Roman"/>
    </w:rPr>
  </w:style>
  <w:style w:type="character" w:customStyle="1" w:styleId="Tcnico6">
    <w:name w:val="Técnico 6"/>
    <w:rsid w:val="00B74103"/>
    <w:rPr>
      <w:rFonts w:cs="Times New Roman"/>
    </w:rPr>
  </w:style>
  <w:style w:type="character" w:customStyle="1" w:styleId="Tcnico7">
    <w:name w:val="Técnico 7"/>
    <w:rsid w:val="00B74103"/>
    <w:rPr>
      <w:rFonts w:cs="Times New Roman"/>
    </w:rPr>
  </w:style>
  <w:style w:type="character" w:customStyle="1" w:styleId="Tcnico8">
    <w:name w:val="Técnico 8"/>
    <w:rsid w:val="00B74103"/>
    <w:rPr>
      <w:rFonts w:cs="Times New Roman"/>
    </w:rPr>
  </w:style>
  <w:style w:type="character" w:customStyle="1" w:styleId="Inicestt">
    <w:name w:val="Inic. est. t"/>
    <w:rsid w:val="00B74103"/>
    <w:rPr>
      <w:rFonts w:ascii="Courier" w:hAnsi="Courier" w:cs="Courier"/>
      <w:sz w:val="24"/>
      <w:szCs w:val="24"/>
      <w:lang w:val="en-US"/>
    </w:rPr>
  </w:style>
  <w:style w:type="character" w:customStyle="1" w:styleId="Documento40">
    <w:name w:val="Documento[4]"/>
    <w:rsid w:val="00B74103"/>
    <w:rPr>
      <w:rFonts w:cs="Times New Roman"/>
      <w:b/>
      <w:bCs/>
      <w:i/>
      <w:iCs/>
      <w:sz w:val="24"/>
      <w:szCs w:val="24"/>
    </w:rPr>
  </w:style>
  <w:style w:type="character" w:customStyle="1" w:styleId="Documento50">
    <w:name w:val="Documento[5]"/>
    <w:rsid w:val="00B74103"/>
    <w:rPr>
      <w:rFonts w:cs="Times New Roman"/>
    </w:rPr>
  </w:style>
  <w:style w:type="character" w:customStyle="1" w:styleId="Documento20">
    <w:name w:val="Documento[2]"/>
    <w:rsid w:val="00B74103"/>
    <w:rPr>
      <w:rFonts w:ascii="Courier" w:hAnsi="Courier" w:cs="Courier"/>
      <w:sz w:val="24"/>
      <w:szCs w:val="24"/>
      <w:lang w:val="en-US"/>
    </w:rPr>
  </w:style>
  <w:style w:type="character" w:customStyle="1" w:styleId="Documento60">
    <w:name w:val="Documento[6]"/>
    <w:rsid w:val="00B74103"/>
    <w:rPr>
      <w:rFonts w:cs="Times New Roman"/>
    </w:rPr>
  </w:style>
  <w:style w:type="character" w:customStyle="1" w:styleId="Documento70">
    <w:name w:val="Documento[7]"/>
    <w:rsid w:val="00B74103"/>
    <w:rPr>
      <w:rFonts w:cs="Times New Roman"/>
    </w:rPr>
  </w:style>
  <w:style w:type="character" w:customStyle="1" w:styleId="Documento80">
    <w:name w:val="Documento[8]"/>
    <w:rsid w:val="00B74103"/>
    <w:rPr>
      <w:rFonts w:cs="Times New Roman"/>
    </w:rPr>
  </w:style>
  <w:style w:type="character" w:customStyle="1" w:styleId="Documento30">
    <w:name w:val="Documento[3]"/>
    <w:rsid w:val="00B74103"/>
    <w:rPr>
      <w:rFonts w:ascii="Courier" w:hAnsi="Courier" w:cs="Courier"/>
      <w:sz w:val="24"/>
      <w:szCs w:val="24"/>
      <w:lang w:val="en-US"/>
    </w:rPr>
  </w:style>
  <w:style w:type="character" w:customStyle="1" w:styleId="Prder10">
    <w:name w:val="Pár. der.[1]"/>
    <w:rsid w:val="00B74103"/>
    <w:rPr>
      <w:rFonts w:cs="Times New Roman"/>
    </w:rPr>
  </w:style>
  <w:style w:type="character" w:customStyle="1" w:styleId="Prder20">
    <w:name w:val="Pár. der.[2]"/>
    <w:rsid w:val="00B74103"/>
    <w:rPr>
      <w:rFonts w:cs="Times New Roman"/>
    </w:rPr>
  </w:style>
  <w:style w:type="character" w:customStyle="1" w:styleId="Prder30">
    <w:name w:val="Pár. der.[3]"/>
    <w:rsid w:val="00B74103"/>
    <w:rPr>
      <w:rFonts w:cs="Times New Roman"/>
    </w:rPr>
  </w:style>
  <w:style w:type="character" w:customStyle="1" w:styleId="Prder40">
    <w:name w:val="Pár. der.[4]"/>
    <w:rsid w:val="00B74103"/>
    <w:rPr>
      <w:rFonts w:cs="Times New Roman"/>
    </w:rPr>
  </w:style>
  <w:style w:type="character" w:customStyle="1" w:styleId="Prder50">
    <w:name w:val="Pár. der.[5]"/>
    <w:rsid w:val="00B74103"/>
    <w:rPr>
      <w:rFonts w:cs="Times New Roman"/>
    </w:rPr>
  </w:style>
  <w:style w:type="character" w:customStyle="1" w:styleId="Prder60">
    <w:name w:val="Pár. der.[6]"/>
    <w:rsid w:val="00B74103"/>
    <w:rPr>
      <w:rFonts w:cs="Times New Roman"/>
    </w:rPr>
  </w:style>
  <w:style w:type="character" w:customStyle="1" w:styleId="Prder70">
    <w:name w:val="Pár. der.[7]"/>
    <w:rsid w:val="00B74103"/>
    <w:rPr>
      <w:rFonts w:cs="Times New Roman"/>
    </w:rPr>
  </w:style>
  <w:style w:type="character" w:customStyle="1" w:styleId="Prder80">
    <w:name w:val="Pár. der.[8]"/>
    <w:rsid w:val="00B74103"/>
    <w:rPr>
      <w:rFonts w:cs="Times New Roman"/>
    </w:rPr>
  </w:style>
  <w:style w:type="character" w:customStyle="1" w:styleId="Tcnico20">
    <w:name w:val="Técnico[2]"/>
    <w:rsid w:val="00B74103"/>
    <w:rPr>
      <w:rFonts w:ascii="Courier" w:hAnsi="Courier" w:cs="Courier"/>
      <w:sz w:val="24"/>
      <w:szCs w:val="24"/>
      <w:lang w:val="en-US"/>
    </w:rPr>
  </w:style>
  <w:style w:type="character" w:customStyle="1" w:styleId="Tcnico30">
    <w:name w:val="Técnico[3]"/>
    <w:rsid w:val="00B74103"/>
    <w:rPr>
      <w:rFonts w:ascii="Courier" w:hAnsi="Courier" w:cs="Courier"/>
      <w:sz w:val="24"/>
      <w:szCs w:val="24"/>
      <w:lang w:val="en-US"/>
    </w:rPr>
  </w:style>
  <w:style w:type="character" w:customStyle="1" w:styleId="Tcnico40">
    <w:name w:val="Técnico[4]"/>
    <w:rsid w:val="00B74103"/>
    <w:rPr>
      <w:rFonts w:cs="Times New Roman"/>
    </w:rPr>
  </w:style>
  <w:style w:type="character" w:customStyle="1" w:styleId="Tcnico10">
    <w:name w:val="Técnico[1]"/>
    <w:rsid w:val="00B74103"/>
    <w:rPr>
      <w:rFonts w:ascii="Courier" w:hAnsi="Courier" w:cs="Courier"/>
      <w:sz w:val="24"/>
      <w:szCs w:val="24"/>
      <w:lang w:val="en-US"/>
    </w:rPr>
  </w:style>
  <w:style w:type="character" w:customStyle="1" w:styleId="Document1">
    <w:name w:val="Document 1"/>
    <w:rsid w:val="00B74103"/>
    <w:rPr>
      <w:rFonts w:cs="Times New Roman"/>
    </w:rPr>
  </w:style>
  <w:style w:type="character" w:customStyle="1" w:styleId="Document2">
    <w:name w:val="Document 2"/>
    <w:rsid w:val="00B74103"/>
    <w:rPr>
      <w:rFonts w:cs="Times New Roman"/>
    </w:rPr>
  </w:style>
  <w:style w:type="character" w:customStyle="1" w:styleId="Document3">
    <w:name w:val="Document 3"/>
    <w:rsid w:val="00B74103"/>
    <w:rPr>
      <w:rFonts w:cs="Times New Roman"/>
    </w:rPr>
  </w:style>
  <w:style w:type="character" w:customStyle="1" w:styleId="Document4">
    <w:name w:val="Document 4"/>
    <w:rsid w:val="00B74103"/>
    <w:rPr>
      <w:rFonts w:cs="Times New Roman"/>
    </w:rPr>
  </w:style>
  <w:style w:type="character" w:customStyle="1" w:styleId="Document5">
    <w:name w:val="Document 5"/>
    <w:rsid w:val="00B74103"/>
    <w:rPr>
      <w:rFonts w:cs="Times New Roman"/>
    </w:rPr>
  </w:style>
  <w:style w:type="character" w:customStyle="1" w:styleId="Document6">
    <w:name w:val="Document 6"/>
    <w:rsid w:val="00B74103"/>
    <w:rPr>
      <w:rFonts w:cs="Times New Roman"/>
    </w:rPr>
  </w:style>
  <w:style w:type="character" w:customStyle="1" w:styleId="Document7">
    <w:name w:val="Document 7"/>
    <w:rsid w:val="00B74103"/>
    <w:rPr>
      <w:rFonts w:cs="Times New Roman"/>
    </w:rPr>
  </w:style>
  <w:style w:type="character" w:customStyle="1" w:styleId="Document8">
    <w:name w:val="Document 8"/>
    <w:rsid w:val="00B74103"/>
    <w:rPr>
      <w:rFonts w:cs="Times New Roman"/>
    </w:rPr>
  </w:style>
  <w:style w:type="character" w:customStyle="1" w:styleId="Tcnico50">
    <w:name w:val="Técnico[5]"/>
    <w:rsid w:val="00B74103"/>
    <w:rPr>
      <w:rFonts w:cs="Times New Roman"/>
    </w:rPr>
  </w:style>
  <w:style w:type="character" w:customStyle="1" w:styleId="Tcnico60">
    <w:name w:val="Técnico[6]"/>
    <w:rsid w:val="00B74103"/>
    <w:rPr>
      <w:rFonts w:cs="Times New Roman"/>
    </w:rPr>
  </w:style>
  <w:style w:type="character" w:customStyle="1" w:styleId="Tcnico70">
    <w:name w:val="Técnico[7]"/>
    <w:rsid w:val="00B74103"/>
    <w:rPr>
      <w:rFonts w:cs="Times New Roman"/>
    </w:rPr>
  </w:style>
  <w:style w:type="character" w:customStyle="1" w:styleId="Tcnico80">
    <w:name w:val="Técnico[8]"/>
    <w:rsid w:val="00B74103"/>
    <w:rPr>
      <w:rFonts w:cs="Times New Roman"/>
    </w:rPr>
  </w:style>
  <w:style w:type="character" w:customStyle="1" w:styleId="Technical1">
    <w:name w:val="Technical 1"/>
    <w:rsid w:val="00B74103"/>
    <w:rPr>
      <w:rFonts w:cs="Times New Roman"/>
    </w:rPr>
  </w:style>
  <w:style w:type="character" w:customStyle="1" w:styleId="Technical2">
    <w:name w:val="Technical 2"/>
    <w:rsid w:val="00B74103"/>
    <w:rPr>
      <w:rFonts w:cs="Times New Roman"/>
    </w:rPr>
  </w:style>
  <w:style w:type="character" w:customStyle="1" w:styleId="Technical3">
    <w:name w:val="Technical 3"/>
    <w:rsid w:val="00B74103"/>
    <w:rPr>
      <w:rFonts w:cs="Times New Roman"/>
    </w:rPr>
  </w:style>
  <w:style w:type="character" w:customStyle="1" w:styleId="Technical4">
    <w:name w:val="Technical 4"/>
    <w:rsid w:val="00B74103"/>
    <w:rPr>
      <w:rFonts w:cs="Times New Roman"/>
    </w:rPr>
  </w:style>
  <w:style w:type="character" w:customStyle="1" w:styleId="Technical5">
    <w:name w:val="Technical 5"/>
    <w:rsid w:val="00B74103"/>
    <w:rPr>
      <w:rFonts w:cs="Times New Roman"/>
    </w:rPr>
  </w:style>
  <w:style w:type="character" w:customStyle="1" w:styleId="Technical6">
    <w:name w:val="Technical 6"/>
    <w:rsid w:val="00B74103"/>
    <w:rPr>
      <w:rFonts w:cs="Times New Roman"/>
    </w:rPr>
  </w:style>
  <w:style w:type="character" w:customStyle="1" w:styleId="Technical7">
    <w:name w:val="Technical 7"/>
    <w:rsid w:val="00B74103"/>
    <w:rPr>
      <w:rFonts w:cs="Times New Roman"/>
    </w:rPr>
  </w:style>
  <w:style w:type="character" w:customStyle="1" w:styleId="Technical8">
    <w:name w:val="Technical 8"/>
    <w:rsid w:val="00B74103"/>
    <w:rPr>
      <w:rFonts w:cs="Times New Roman"/>
    </w:rPr>
  </w:style>
  <w:style w:type="character" w:customStyle="1" w:styleId="Document10">
    <w:name w:val="Document[1]"/>
    <w:rsid w:val="00B74103"/>
    <w:rPr>
      <w:rFonts w:cs="Times New Roman"/>
    </w:rPr>
  </w:style>
  <w:style w:type="character" w:customStyle="1" w:styleId="Document20">
    <w:name w:val="Document[2]"/>
    <w:rsid w:val="00B74103"/>
    <w:rPr>
      <w:rFonts w:cs="Times New Roman"/>
    </w:rPr>
  </w:style>
  <w:style w:type="character" w:customStyle="1" w:styleId="Document30">
    <w:name w:val="Document[3]"/>
    <w:rsid w:val="00B74103"/>
    <w:rPr>
      <w:rFonts w:cs="Times New Roman"/>
    </w:rPr>
  </w:style>
  <w:style w:type="character" w:customStyle="1" w:styleId="Document40">
    <w:name w:val="Document[4]"/>
    <w:rsid w:val="00B74103"/>
    <w:rPr>
      <w:rFonts w:cs="Times New Roman"/>
    </w:rPr>
  </w:style>
  <w:style w:type="character" w:customStyle="1" w:styleId="Document50">
    <w:name w:val="Document[5]"/>
    <w:rsid w:val="00B74103"/>
    <w:rPr>
      <w:rFonts w:cs="Times New Roman"/>
    </w:rPr>
  </w:style>
  <w:style w:type="character" w:customStyle="1" w:styleId="Document60">
    <w:name w:val="Document[6]"/>
    <w:rsid w:val="00B74103"/>
    <w:rPr>
      <w:rFonts w:cs="Times New Roman"/>
    </w:rPr>
  </w:style>
  <w:style w:type="character" w:customStyle="1" w:styleId="Document70">
    <w:name w:val="Document[7]"/>
    <w:rsid w:val="00B74103"/>
    <w:rPr>
      <w:rFonts w:cs="Times New Roman"/>
    </w:rPr>
  </w:style>
  <w:style w:type="character" w:customStyle="1" w:styleId="Document80">
    <w:name w:val="Document[8]"/>
    <w:rsid w:val="00B74103"/>
    <w:rPr>
      <w:rFonts w:cs="Times New Roman"/>
    </w:rPr>
  </w:style>
  <w:style w:type="character" w:customStyle="1" w:styleId="Technical10">
    <w:name w:val="Technical[1]"/>
    <w:rsid w:val="00B74103"/>
    <w:rPr>
      <w:rFonts w:cs="Times New Roman"/>
    </w:rPr>
  </w:style>
  <w:style w:type="character" w:customStyle="1" w:styleId="Technical20">
    <w:name w:val="Technical[2]"/>
    <w:rsid w:val="00B74103"/>
    <w:rPr>
      <w:rFonts w:cs="Times New Roman"/>
    </w:rPr>
  </w:style>
  <w:style w:type="character" w:customStyle="1" w:styleId="Technical30">
    <w:name w:val="Technical[3]"/>
    <w:rsid w:val="00B74103"/>
    <w:rPr>
      <w:rFonts w:cs="Times New Roman"/>
    </w:rPr>
  </w:style>
  <w:style w:type="character" w:customStyle="1" w:styleId="Technical40">
    <w:name w:val="Technical[4]"/>
    <w:rsid w:val="00B74103"/>
    <w:rPr>
      <w:rFonts w:cs="Times New Roman"/>
    </w:rPr>
  </w:style>
  <w:style w:type="character" w:customStyle="1" w:styleId="Technical50">
    <w:name w:val="Technical[5]"/>
    <w:rsid w:val="00B74103"/>
    <w:rPr>
      <w:rFonts w:cs="Times New Roman"/>
    </w:rPr>
  </w:style>
  <w:style w:type="character" w:customStyle="1" w:styleId="Technical60">
    <w:name w:val="Technical[6]"/>
    <w:rsid w:val="00B74103"/>
    <w:rPr>
      <w:rFonts w:cs="Times New Roman"/>
    </w:rPr>
  </w:style>
  <w:style w:type="character" w:customStyle="1" w:styleId="Technical70">
    <w:name w:val="Technical[7]"/>
    <w:rsid w:val="00B74103"/>
    <w:rPr>
      <w:rFonts w:cs="Times New Roman"/>
    </w:rPr>
  </w:style>
  <w:style w:type="character" w:customStyle="1" w:styleId="Technical80">
    <w:name w:val="Technical[8]"/>
    <w:rsid w:val="00B74103"/>
    <w:rPr>
      <w:rFonts w:cs="Times New Roman"/>
    </w:rPr>
  </w:style>
  <w:style w:type="character" w:customStyle="1" w:styleId="DefaultParagraphFo">
    <w:name w:val="Default Paragraph Fo"/>
    <w:rsid w:val="00B74103"/>
    <w:rPr>
      <w:rFonts w:cs="Times New Roman"/>
    </w:rPr>
  </w:style>
  <w:style w:type="character" w:customStyle="1" w:styleId="Fuentedeprrafopr">
    <w:name w:val="Fuente de párrafo pr"/>
    <w:rsid w:val="00B74103"/>
    <w:rPr>
      <w:rFonts w:cs="Times New Roman"/>
    </w:rPr>
  </w:style>
  <w:style w:type="character" w:customStyle="1" w:styleId="Fuentedeencabezado">
    <w:name w:val="Fuente de encabezado"/>
    <w:rsid w:val="00B74103"/>
    <w:rPr>
      <w:rFonts w:cs="Times New Roman"/>
    </w:rPr>
  </w:style>
  <w:style w:type="character" w:customStyle="1" w:styleId="Lead-inEmphasis">
    <w:name w:val="Lead-in Emphasis"/>
    <w:rsid w:val="00B74103"/>
    <w:rPr>
      <w:rFonts w:cs="Times New Roman"/>
      <w:smallCaps/>
      <w:sz w:val="19"/>
      <w:szCs w:val="19"/>
    </w:rPr>
  </w:style>
  <w:style w:type="character" w:styleId="Nmerodelnea">
    <w:name w:val="line number"/>
    <w:rsid w:val="00B74103"/>
    <w:rPr>
      <w:rFonts w:cs="Times New Roman"/>
    </w:rPr>
  </w:style>
  <w:style w:type="character" w:customStyle="1" w:styleId="Superscript">
    <w:name w:val="Superscript"/>
    <w:rsid w:val="00B74103"/>
    <w:rPr>
      <w:rFonts w:ascii="Times New Roman" w:hAnsi="Times New Roman" w:cs="Times New Roman"/>
      <w:sz w:val="24"/>
      <w:szCs w:val="24"/>
      <w:vertAlign w:val="superscript"/>
      <w:lang w:val="en-US"/>
    </w:rPr>
  </w:style>
  <w:style w:type="character" w:customStyle="1" w:styleId="MessageHeaderLabe">
    <w:name w:val="Message Header Labe"/>
    <w:rsid w:val="00B74103"/>
    <w:rPr>
      <w:rFonts w:cs="Times New Roman"/>
      <w:b/>
      <w:bCs/>
      <w:sz w:val="18"/>
      <w:szCs w:val="18"/>
    </w:rPr>
  </w:style>
  <w:style w:type="character" w:customStyle="1" w:styleId="FechaCar">
    <w:name w:val="Fecha Car"/>
    <w:link w:val="Fecha"/>
    <w:rsid w:val="00B74103"/>
    <w:rPr>
      <w:rFonts w:ascii="Courier" w:eastAsia="Calibri" w:hAnsi="Courier" w:cs="Courier"/>
      <w:sz w:val="24"/>
      <w:szCs w:val="24"/>
      <w:lang w:val="es-ES_tradnl"/>
    </w:rPr>
  </w:style>
  <w:style w:type="character" w:customStyle="1" w:styleId="Slogan">
    <w:name w:val="Slogan"/>
    <w:rsid w:val="00B74103"/>
    <w:rPr>
      <w:rFonts w:cs="Times New Roman"/>
      <w:i/>
      <w:iCs/>
      <w:sz w:val="21"/>
      <w:szCs w:val="21"/>
    </w:rPr>
  </w:style>
  <w:style w:type="character" w:customStyle="1" w:styleId="WW-Fuentedeprrafo">
    <w:name w:val="WW-Fuente de párrafo"/>
    <w:rsid w:val="00B74103"/>
    <w:rPr>
      <w:rFonts w:cs="Times New Roman"/>
    </w:rPr>
  </w:style>
  <w:style w:type="character" w:customStyle="1" w:styleId="WW-Absatz-Standardsc">
    <w:name w:val="WW-Absatz-Standardsc"/>
    <w:rsid w:val="00B74103"/>
    <w:rPr>
      <w:rFonts w:cs="Times New Roman"/>
    </w:rPr>
  </w:style>
  <w:style w:type="character" w:customStyle="1" w:styleId="WW-WW8Num1z0">
    <w:name w:val="WW-WW8Num1z0"/>
    <w:rsid w:val="00B74103"/>
    <w:rPr>
      <w:rFonts w:cs="Times New Roman"/>
    </w:rPr>
  </w:style>
  <w:style w:type="character" w:customStyle="1" w:styleId="WW-WW8Num1z1">
    <w:name w:val="WW-WW8Num1z1"/>
    <w:rsid w:val="00B74103"/>
    <w:rPr>
      <w:rFonts w:cs="Times New Roman"/>
    </w:rPr>
  </w:style>
  <w:style w:type="character" w:customStyle="1" w:styleId="WW-WW8Num1z2">
    <w:name w:val="WW-WW8Num1z2"/>
    <w:rsid w:val="00B74103"/>
    <w:rPr>
      <w:rFonts w:cs="Times New Roman"/>
    </w:rPr>
  </w:style>
  <w:style w:type="character" w:customStyle="1" w:styleId="WW-WW8Num1z3">
    <w:name w:val="WW-WW8Num1z3"/>
    <w:rsid w:val="00B74103"/>
    <w:rPr>
      <w:rFonts w:cs="Times New Roman"/>
    </w:rPr>
  </w:style>
  <w:style w:type="character" w:customStyle="1" w:styleId="Carcterdenumeraci">
    <w:name w:val="Carácter de numeraci"/>
    <w:rsid w:val="00B74103"/>
    <w:rPr>
      <w:rFonts w:cs="Times New Roman"/>
    </w:rPr>
  </w:style>
  <w:style w:type="character" w:customStyle="1" w:styleId="WW-Carcterdenumer">
    <w:name w:val="WW-Carácter de numer"/>
    <w:rsid w:val="00B74103"/>
    <w:rPr>
      <w:rFonts w:cs="Times New Roman"/>
    </w:rPr>
  </w:style>
  <w:style w:type="character" w:customStyle="1" w:styleId="WW-WW8Num1z01">
    <w:name w:val="WW-WW8Num1z01"/>
    <w:rsid w:val="00B74103"/>
    <w:rPr>
      <w:rFonts w:cs="Times New Roman"/>
    </w:rPr>
  </w:style>
  <w:style w:type="character" w:customStyle="1" w:styleId="WW-WW8Num1z11">
    <w:name w:val="WW-WW8Num1z11"/>
    <w:rsid w:val="00B74103"/>
    <w:rPr>
      <w:rFonts w:cs="Times New Roman"/>
    </w:rPr>
  </w:style>
  <w:style w:type="character" w:customStyle="1" w:styleId="WW-WW8Num1z21">
    <w:name w:val="WW-WW8Num1z21"/>
    <w:rsid w:val="00B74103"/>
    <w:rPr>
      <w:rFonts w:cs="Times New Roman"/>
    </w:rPr>
  </w:style>
  <w:style w:type="character" w:customStyle="1" w:styleId="WW-WW8Num1z31">
    <w:name w:val="WW-WW8Num1z31"/>
    <w:rsid w:val="00B74103"/>
    <w:rPr>
      <w:rFonts w:cs="Times New Roman"/>
    </w:rPr>
  </w:style>
  <w:style w:type="character" w:customStyle="1" w:styleId="DefaultPara">
    <w:name w:val="Default Para"/>
    <w:rsid w:val="00B74103"/>
    <w:rPr>
      <w:rFonts w:cs="Times New Roman"/>
    </w:rPr>
  </w:style>
  <w:style w:type="character" w:customStyle="1" w:styleId="Fuentedeen">
    <w:name w:val="Fuente de en"/>
    <w:rsid w:val="00B74103"/>
    <w:rPr>
      <w:rFonts w:cs="Times New Roman"/>
    </w:rPr>
  </w:style>
  <w:style w:type="character" w:customStyle="1" w:styleId="EquationCa">
    <w:name w:val="_Equation Ca"/>
    <w:rsid w:val="00B74103"/>
    <w:rPr>
      <w:rFonts w:cs="Times New Roman"/>
    </w:rPr>
  </w:style>
  <w:style w:type="character" w:customStyle="1" w:styleId="Fuentedep">
    <w:name w:val="Fuente de pá"/>
    <w:rsid w:val="00B74103"/>
    <w:rPr>
      <w:rFonts w:cs="Times New Roman"/>
    </w:rPr>
  </w:style>
  <w:style w:type="character" w:customStyle="1" w:styleId="Documento4a">
    <w:name w:val="Documento 4a"/>
    <w:rsid w:val="00B74103"/>
    <w:rPr>
      <w:rFonts w:cs="Times New Roman"/>
      <w:b/>
      <w:bCs/>
      <w:i/>
      <w:iCs/>
      <w:sz w:val="24"/>
      <w:szCs w:val="24"/>
    </w:rPr>
  </w:style>
  <w:style w:type="character" w:customStyle="1" w:styleId="Documento5a">
    <w:name w:val="Documento 5a"/>
    <w:rsid w:val="00B74103"/>
    <w:rPr>
      <w:rFonts w:cs="Times New Roman"/>
    </w:rPr>
  </w:style>
  <w:style w:type="character" w:customStyle="1" w:styleId="Documento2a">
    <w:name w:val="Documento 2a"/>
    <w:rsid w:val="00B74103"/>
    <w:rPr>
      <w:rFonts w:cs="Times New Roman"/>
    </w:rPr>
  </w:style>
  <w:style w:type="character" w:customStyle="1" w:styleId="Documento6a">
    <w:name w:val="Documento 6a"/>
    <w:rsid w:val="00B74103"/>
    <w:rPr>
      <w:rFonts w:cs="Times New Roman"/>
    </w:rPr>
  </w:style>
  <w:style w:type="character" w:customStyle="1" w:styleId="Documento7a">
    <w:name w:val="Documento 7a"/>
    <w:rsid w:val="00B74103"/>
    <w:rPr>
      <w:rFonts w:cs="Times New Roman"/>
    </w:rPr>
  </w:style>
  <w:style w:type="character" w:customStyle="1" w:styleId="Documento8a">
    <w:name w:val="Documento 8a"/>
    <w:rsid w:val="00B74103"/>
    <w:rPr>
      <w:rFonts w:cs="Times New Roman"/>
    </w:rPr>
  </w:style>
  <w:style w:type="character" w:customStyle="1" w:styleId="Documento3a">
    <w:name w:val="Documento 3a"/>
    <w:rsid w:val="00B74103"/>
    <w:rPr>
      <w:rFonts w:cs="Times New Roman"/>
    </w:rPr>
  </w:style>
  <w:style w:type="character" w:customStyle="1" w:styleId="Tcnico2a">
    <w:name w:val="Técnico 2a"/>
    <w:rsid w:val="00B74103"/>
    <w:rPr>
      <w:rFonts w:cs="Times New Roman"/>
    </w:rPr>
  </w:style>
  <w:style w:type="character" w:customStyle="1" w:styleId="Tcnico3a">
    <w:name w:val="Técnico 3a"/>
    <w:rsid w:val="00B74103"/>
    <w:rPr>
      <w:rFonts w:cs="Times New Roman"/>
    </w:rPr>
  </w:style>
  <w:style w:type="character" w:customStyle="1" w:styleId="Tcnico1b">
    <w:name w:val="Técnico 1b"/>
    <w:rsid w:val="00B74103"/>
    <w:rPr>
      <w:rFonts w:cs="Times New Roman"/>
    </w:rPr>
  </w:style>
  <w:style w:type="character" w:customStyle="1" w:styleId="EquationCaption1">
    <w:name w:val="_Equation Caption1"/>
    <w:rsid w:val="00B74103"/>
    <w:rPr>
      <w:rFonts w:cs="Times New Roman"/>
    </w:rPr>
  </w:style>
  <w:style w:type="character" w:customStyle="1" w:styleId="EquationCaption2">
    <w:name w:val="_Equation Caption2"/>
    <w:rsid w:val="00B74103"/>
    <w:rPr>
      <w:rFonts w:cs="Times New Roman"/>
    </w:rPr>
  </w:style>
  <w:style w:type="character" w:customStyle="1" w:styleId="1">
    <w:name w:val="1"/>
    <w:rsid w:val="00B74103"/>
    <w:rPr>
      <w:rFonts w:ascii="Courier" w:hAnsi="Courier" w:cs="Courier"/>
      <w:sz w:val="24"/>
      <w:szCs w:val="24"/>
      <w:lang w:val="en-US"/>
    </w:rPr>
  </w:style>
  <w:style w:type="character" w:customStyle="1" w:styleId="Sinnombre1">
    <w:name w:val="Sin nombre 1"/>
    <w:rsid w:val="00B74103"/>
    <w:rPr>
      <w:rFonts w:ascii="Courier" w:hAnsi="Courier" w:cs="Courier"/>
      <w:sz w:val="24"/>
      <w:szCs w:val="24"/>
      <w:lang w:val="en-US"/>
    </w:rPr>
  </w:style>
  <w:style w:type="character" w:customStyle="1" w:styleId="Prder11">
    <w:name w:val="Pár. der. 11"/>
    <w:rsid w:val="00B74103"/>
    <w:rPr>
      <w:rFonts w:cs="Times New Roman"/>
    </w:rPr>
  </w:style>
  <w:style w:type="character" w:customStyle="1" w:styleId="Prder21">
    <w:name w:val="Pár. der. 21"/>
    <w:rsid w:val="00B74103"/>
    <w:rPr>
      <w:rFonts w:cs="Times New Roman"/>
    </w:rPr>
  </w:style>
  <w:style w:type="character" w:customStyle="1" w:styleId="Prder31">
    <w:name w:val="Pár. der. 31"/>
    <w:rsid w:val="00B74103"/>
    <w:rPr>
      <w:rFonts w:cs="Times New Roman"/>
    </w:rPr>
  </w:style>
  <w:style w:type="character" w:customStyle="1" w:styleId="Prder41">
    <w:name w:val="Pár. der. 41"/>
    <w:rsid w:val="00B74103"/>
    <w:rPr>
      <w:rFonts w:cs="Times New Roman"/>
    </w:rPr>
  </w:style>
  <w:style w:type="character" w:customStyle="1" w:styleId="EquationCaption3">
    <w:name w:val="_Equation Caption3"/>
    <w:rsid w:val="00B74103"/>
  </w:style>
  <w:style w:type="character" w:customStyle="1" w:styleId="SangradetextonormalCar1">
    <w:name w:val="Sangría de texto normal Car1"/>
    <w:uiPriority w:val="99"/>
    <w:rsid w:val="00B74103"/>
    <w:rPr>
      <w:rFonts w:ascii="Arial" w:hAnsi="Arial" w:cs="Arial"/>
      <w:sz w:val="28"/>
      <w:szCs w:val="24"/>
    </w:rPr>
  </w:style>
  <w:style w:type="character" w:customStyle="1" w:styleId="Textoindependienteprimerasangra2Car">
    <w:name w:val="Texto independiente primera sangría 2 Car"/>
    <w:link w:val="Textoindependienteprimerasangra2"/>
    <w:rsid w:val="00B74103"/>
    <w:rPr>
      <w:rFonts w:ascii="Courier" w:eastAsia="Calibri" w:hAnsi="Courier" w:cs="Courier"/>
      <w:sz w:val="24"/>
      <w:szCs w:val="24"/>
    </w:rPr>
  </w:style>
  <w:style w:type="character" w:customStyle="1" w:styleId="Fuentedeencabezadopredeter">
    <w:name w:val="Fuente de encabezado predeter."/>
    <w:uiPriority w:val="99"/>
    <w:rsid w:val="00B74103"/>
  </w:style>
  <w:style w:type="character" w:customStyle="1" w:styleId="BalloonTextChar1">
    <w:name w:val="Balloon Text Char1"/>
    <w:uiPriority w:val="99"/>
    <w:rsid w:val="00B74103"/>
    <w:rPr>
      <w:rFonts w:ascii="Times New Roman" w:hAnsi="Times New Roman" w:cs="Courier New"/>
      <w:sz w:val="2"/>
      <w:lang w:val="es-ES"/>
    </w:rPr>
  </w:style>
  <w:style w:type="character" w:customStyle="1" w:styleId="CommentSubjectChar1">
    <w:name w:val="Comment Subject Char1"/>
    <w:uiPriority w:val="99"/>
    <w:rsid w:val="00B74103"/>
    <w:rPr>
      <w:rFonts w:ascii="Courier New" w:hAnsi="Courier New" w:cs="Courier New"/>
      <w:b/>
      <w:bCs/>
      <w:sz w:val="20"/>
      <w:szCs w:val="20"/>
      <w:lang w:val="es-ES"/>
    </w:rPr>
  </w:style>
  <w:style w:type="character" w:customStyle="1" w:styleId="HeaderChar1">
    <w:name w:val="Header Char1"/>
    <w:uiPriority w:val="99"/>
    <w:rsid w:val="00B74103"/>
    <w:rPr>
      <w:rFonts w:ascii="Courier New" w:hAnsi="Courier New" w:cs="Courier New"/>
      <w:sz w:val="24"/>
      <w:szCs w:val="24"/>
      <w:lang w:val="es-ES"/>
    </w:rPr>
  </w:style>
  <w:style w:type="character" w:customStyle="1" w:styleId="DocumentMapChar1">
    <w:name w:val="Document Map Char1"/>
    <w:uiPriority w:val="99"/>
    <w:rsid w:val="00B74103"/>
    <w:rPr>
      <w:rFonts w:ascii="Times New Roman" w:hAnsi="Times New Roman" w:cs="Courier New"/>
      <w:sz w:val="2"/>
      <w:lang w:val="es-ES"/>
    </w:rPr>
  </w:style>
  <w:style w:type="character" w:customStyle="1" w:styleId="EstiloNotarialCenturyGothicCar">
    <w:name w:val="Estilo Notarial + Century Gothic Car"/>
    <w:rsid w:val="00B74103"/>
    <w:rPr>
      <w:rFonts w:ascii="Trebuchet MS" w:hAnsi="Trebuchet MS" w:cs="Trebuchet MS"/>
      <w:sz w:val="24"/>
      <w:lang w:val="es-CO" w:eastAsia="ar-SA" w:bidi="ar-SA"/>
    </w:rPr>
  </w:style>
  <w:style w:type="character" w:customStyle="1" w:styleId="WW-Fuentedeprrafopredeter1">
    <w:name w:val="WW-Fuente de párrafo predeter.1"/>
    <w:rsid w:val="00B74103"/>
  </w:style>
  <w:style w:type="character" w:customStyle="1" w:styleId="WW-Carcterdenumeracin">
    <w:name w:val="WW-Carácter de numeración"/>
    <w:rsid w:val="00B74103"/>
  </w:style>
  <w:style w:type="character" w:customStyle="1" w:styleId="WW-Carcterdenumeracin1">
    <w:name w:val="WW-Carácter de numeración1"/>
    <w:rsid w:val="00B74103"/>
  </w:style>
  <w:style w:type="character" w:customStyle="1" w:styleId="WW8Num54z2">
    <w:name w:val="WW8Num54z2"/>
    <w:rsid w:val="00B74103"/>
    <w:rPr>
      <w:rFonts w:ascii="Wingdings" w:hAnsi="Wingdings" w:cs="Wingdings"/>
    </w:rPr>
  </w:style>
  <w:style w:type="character" w:customStyle="1" w:styleId="Absatz-Standardschriftart">
    <w:name w:val="Absatz-Standardschriftart"/>
    <w:rsid w:val="00B74103"/>
  </w:style>
  <w:style w:type="character" w:customStyle="1" w:styleId="WW-Absatz-Standardschriftart">
    <w:name w:val="WW-Absatz-Standardschriftart"/>
    <w:rsid w:val="00B74103"/>
  </w:style>
  <w:style w:type="character" w:customStyle="1" w:styleId="WW-Absatz-Standardschriftart1">
    <w:name w:val="WW-Absatz-Standardschriftart1"/>
    <w:rsid w:val="00B74103"/>
  </w:style>
  <w:style w:type="character" w:customStyle="1" w:styleId="WW-Absatz-Standardschriftart11">
    <w:name w:val="WW-Absatz-Standardschriftart11"/>
    <w:rsid w:val="00B74103"/>
  </w:style>
  <w:style w:type="character" w:customStyle="1" w:styleId="WW-Absatz-Standardschriftart111">
    <w:name w:val="WW-Absatz-Standardschriftart111"/>
    <w:rsid w:val="00B74103"/>
  </w:style>
  <w:style w:type="character" w:customStyle="1" w:styleId="Fuentedeprrafopredeter5">
    <w:name w:val="Fuente de párrafo predeter.5"/>
    <w:rsid w:val="00B74103"/>
  </w:style>
  <w:style w:type="character" w:customStyle="1" w:styleId="textonavy">
    <w:name w:val="texto_navy"/>
    <w:rsid w:val="00B74103"/>
  </w:style>
  <w:style w:type="character" w:customStyle="1" w:styleId="TextonotaalfinalCar">
    <w:name w:val="Texto nota al final Car"/>
    <w:rsid w:val="00B74103"/>
    <w:rPr>
      <w:rFonts w:ascii="Arial" w:hAnsi="Arial" w:cs="Arial"/>
    </w:rPr>
  </w:style>
  <w:style w:type="character" w:customStyle="1" w:styleId="Caracteresdenotafinal">
    <w:name w:val="Caracteres de nota final"/>
    <w:rsid w:val="00B74103"/>
    <w:rPr>
      <w:vertAlign w:val="superscript"/>
    </w:rPr>
  </w:style>
  <w:style w:type="character" w:customStyle="1" w:styleId="Heading1Char">
    <w:name w:val="Heading 1 Char"/>
    <w:rsid w:val="00B74103"/>
    <w:rPr>
      <w:rFonts w:ascii="Arial" w:eastAsia="Calibri" w:hAnsi="Arial" w:cs="Arial" w:hint="default"/>
      <w:sz w:val="28"/>
      <w:szCs w:val="28"/>
      <w:lang w:val="en-GB" w:eastAsia="ar-SA" w:bidi="ar-SA"/>
    </w:rPr>
  </w:style>
  <w:style w:type="character" w:customStyle="1" w:styleId="Heading2Char">
    <w:name w:val="Heading 2 Char"/>
    <w:rsid w:val="00B74103"/>
    <w:rPr>
      <w:rFonts w:ascii="Calibri" w:eastAsia="Calibri" w:hAnsi="Calibri" w:cs="Calibri" w:hint="default"/>
      <w:sz w:val="28"/>
      <w:szCs w:val="28"/>
      <w:lang w:val="en-GB" w:eastAsia="ar-SA" w:bidi="ar-SA"/>
    </w:rPr>
  </w:style>
  <w:style w:type="character" w:customStyle="1" w:styleId="Heading4Char">
    <w:name w:val="Heading 4 Char"/>
    <w:rsid w:val="00B74103"/>
    <w:rPr>
      <w:rFonts w:ascii="Calibri" w:eastAsia="Calibri" w:hAnsi="Calibri" w:cs="Calibri" w:hint="default"/>
      <w:b/>
      <w:bCs/>
      <w:sz w:val="28"/>
      <w:szCs w:val="28"/>
      <w:lang w:val="es-CO" w:eastAsia="ar-SA" w:bidi="ar-SA"/>
    </w:rPr>
  </w:style>
  <w:style w:type="character" w:customStyle="1" w:styleId="BodyTextChar">
    <w:name w:val="Body Text Char"/>
    <w:rsid w:val="00B74103"/>
    <w:rPr>
      <w:rFonts w:ascii="Calibri" w:eastAsia="Calibri" w:hAnsi="Calibri" w:cs="Calibri" w:hint="default"/>
      <w:sz w:val="24"/>
      <w:szCs w:val="24"/>
      <w:lang w:val="es-ES" w:eastAsia="ar-SA" w:bidi="ar-SA"/>
    </w:rPr>
  </w:style>
  <w:style w:type="character" w:customStyle="1" w:styleId="TitleChar">
    <w:name w:val="Title Char"/>
    <w:rsid w:val="00B74103"/>
    <w:rPr>
      <w:rFonts w:ascii="Courier New" w:eastAsia="Calibri" w:hAnsi="Courier New" w:cs="Courier New" w:hint="default"/>
      <w:sz w:val="24"/>
      <w:szCs w:val="24"/>
      <w:lang w:val="es-CO" w:eastAsia="ar-SA" w:bidi="ar-SA"/>
    </w:rPr>
  </w:style>
  <w:style w:type="character" w:customStyle="1" w:styleId="BodyText2Char">
    <w:name w:val="Body Text 2 Char"/>
    <w:rsid w:val="00B74103"/>
    <w:rPr>
      <w:rFonts w:ascii="Courier New" w:eastAsia="Calibri" w:hAnsi="Courier New" w:cs="Courier New" w:hint="default"/>
      <w:sz w:val="24"/>
      <w:szCs w:val="24"/>
      <w:lang w:val="es-CO" w:eastAsia="ar-SA" w:bidi="ar-SA"/>
    </w:rPr>
  </w:style>
  <w:style w:type="character" w:customStyle="1" w:styleId="MapadeldocumentoCar1">
    <w:name w:val="Mapa del documento Car1"/>
    <w:uiPriority w:val="99"/>
    <w:rsid w:val="00B74103"/>
    <w:rPr>
      <w:rFonts w:ascii="Tahoma" w:eastAsia="Times New Roman" w:hAnsi="Tahoma" w:cs="Tahoma"/>
      <w:sz w:val="16"/>
      <w:szCs w:val="16"/>
      <w:lang w:val="es-ES"/>
    </w:rPr>
  </w:style>
  <w:style w:type="character" w:customStyle="1" w:styleId="TextodegloboCar1">
    <w:name w:val="Texto de globo Car1"/>
    <w:uiPriority w:val="99"/>
    <w:rsid w:val="00B74103"/>
    <w:rPr>
      <w:rFonts w:ascii="Tahoma" w:eastAsia="Times New Roman" w:hAnsi="Tahoma" w:cs="Tahoma"/>
      <w:sz w:val="16"/>
      <w:szCs w:val="16"/>
      <w:lang w:val="es-ES"/>
    </w:rPr>
  </w:style>
  <w:style w:type="character" w:customStyle="1" w:styleId="Smbolosdenumeracin">
    <w:name w:val="Símbolos de numeración"/>
    <w:rsid w:val="00B74103"/>
  </w:style>
  <w:style w:type="character" w:customStyle="1" w:styleId="AsuntodelcomentarioCar2">
    <w:name w:val="Asunto del comentario Car2"/>
    <w:rsid w:val="00B74103"/>
    <w:rPr>
      <w:rFonts w:ascii="Verdana" w:hAnsi="Verdana" w:cs="Verdana"/>
      <w:b/>
      <w:bCs/>
      <w:lang w:val="x-none"/>
    </w:rPr>
  </w:style>
  <w:style w:type="character" w:customStyle="1" w:styleId="TextonotaalfinalCar1">
    <w:name w:val="Texto nota al final Car1"/>
    <w:rsid w:val="00B74103"/>
    <w:rPr>
      <w:rFonts w:ascii="Arial" w:hAnsi="Arial" w:cs="Arial"/>
      <w:lang w:val="x-none"/>
    </w:rPr>
  </w:style>
  <w:style w:type="character" w:customStyle="1" w:styleId="TextosinformatoCar1">
    <w:name w:val="Texto sin formato Car1"/>
    <w:rsid w:val="00B74103"/>
    <w:rPr>
      <w:rFonts w:ascii="Courier New" w:hAnsi="Courier New" w:cs="Courier New"/>
      <w:lang w:val="es-ES"/>
    </w:rPr>
  </w:style>
  <w:style w:type="paragraph" w:customStyle="1" w:styleId="Textoindependiente33">
    <w:name w:val="Texto independiente 33"/>
    <w:basedOn w:val="Normal"/>
    <w:rsid w:val="00B74103"/>
    <w:pPr>
      <w:suppressAutoHyphens/>
      <w:spacing w:after="120"/>
    </w:pPr>
    <w:rPr>
      <w:rFonts w:cs="Arial"/>
      <w:sz w:val="16"/>
      <w:szCs w:val="16"/>
      <w:lang w:eastAsia="ar-SA"/>
    </w:rPr>
  </w:style>
  <w:style w:type="paragraph" w:customStyle="1" w:styleId="Cierre2">
    <w:name w:val="Cierre2"/>
    <w:basedOn w:val="Normal"/>
    <w:rsid w:val="00B74103"/>
    <w:pPr>
      <w:suppressAutoHyphens/>
      <w:ind w:left="4252"/>
    </w:pPr>
    <w:rPr>
      <w:rFonts w:cs="Arial"/>
      <w:lang w:eastAsia="ar-SA"/>
    </w:rPr>
  </w:style>
  <w:style w:type="paragraph" w:customStyle="1" w:styleId="Textoindependiente23">
    <w:name w:val="Texto independiente 23"/>
    <w:basedOn w:val="Normal"/>
    <w:rsid w:val="00B74103"/>
    <w:pPr>
      <w:widowControl w:val="0"/>
      <w:tabs>
        <w:tab w:val="center" w:pos="1473"/>
        <w:tab w:val="center" w:pos="4534"/>
        <w:tab w:val="center" w:pos="6802"/>
      </w:tabs>
      <w:suppressAutoHyphens/>
      <w:spacing w:line="476" w:lineRule="exact"/>
      <w:jc w:val="both"/>
    </w:pPr>
    <w:rPr>
      <w:rFonts w:cs="Arial"/>
      <w:b/>
      <w:spacing w:val="-3"/>
      <w:szCs w:val="20"/>
      <w:lang w:val="es-ES_tradnl" w:eastAsia="ar-SA"/>
    </w:rPr>
  </w:style>
  <w:style w:type="character" w:customStyle="1" w:styleId="SubttuloCar2">
    <w:name w:val="Subtítulo Car2"/>
    <w:rsid w:val="00B74103"/>
    <w:rPr>
      <w:rFonts w:ascii="Arial" w:eastAsia="Lucida Sans Unicode" w:hAnsi="Arial"/>
      <w:i/>
      <w:iCs/>
      <w:sz w:val="28"/>
      <w:szCs w:val="28"/>
      <w:lang w:val="x-none" w:eastAsia="ar-SA"/>
    </w:rPr>
  </w:style>
  <w:style w:type="paragraph" w:customStyle="1" w:styleId="ecxtextopreformateado">
    <w:name w:val="ecxtextopreformateado"/>
    <w:basedOn w:val="Normal"/>
    <w:rsid w:val="00B74103"/>
    <w:pPr>
      <w:suppressAutoHyphens/>
      <w:spacing w:before="100" w:after="100"/>
    </w:pPr>
    <w:rPr>
      <w:rFonts w:ascii="Times New Roman" w:hAnsi="Times New Roman"/>
      <w:sz w:val="24"/>
      <w:lang w:eastAsia="ar-SA"/>
    </w:rPr>
  </w:style>
  <w:style w:type="paragraph" w:customStyle="1" w:styleId="Cierre1">
    <w:name w:val="Cierre1"/>
    <w:basedOn w:val="Normal"/>
    <w:rsid w:val="00B74103"/>
    <w:pPr>
      <w:suppressAutoHyphens/>
      <w:ind w:left="4252"/>
    </w:pPr>
    <w:rPr>
      <w:rFonts w:cs="Arial"/>
      <w:lang w:val="x-none" w:eastAsia="ar-SA"/>
    </w:rPr>
  </w:style>
  <w:style w:type="paragraph" w:customStyle="1" w:styleId="Textosinformato2">
    <w:name w:val="Texto sin formato2"/>
    <w:basedOn w:val="Normal"/>
    <w:rsid w:val="00B74103"/>
    <w:pPr>
      <w:suppressAutoHyphens/>
    </w:pPr>
    <w:rPr>
      <w:rFonts w:ascii="Courier New" w:hAnsi="Courier New" w:cs="Courier New"/>
      <w:sz w:val="20"/>
      <w:szCs w:val="20"/>
      <w:lang w:val="x-none" w:eastAsia="ar-SA"/>
    </w:rPr>
  </w:style>
  <w:style w:type="paragraph" w:customStyle="1" w:styleId="Tdc6">
    <w:name w:val="Tdc 6"/>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xl22">
    <w:name w:val="xl22"/>
    <w:basedOn w:val="Normal"/>
    <w:rsid w:val="00B74103"/>
    <w:pPr>
      <w:suppressAutoHyphens/>
      <w:spacing w:before="100" w:after="100"/>
      <w:jc w:val="center"/>
    </w:pPr>
    <w:rPr>
      <w:rFonts w:ascii="Arial Unicode MS" w:eastAsia="Arial Unicode MS" w:hAnsi="Arial Unicode MS" w:cs="Arial Unicode MS"/>
      <w:sz w:val="24"/>
      <w:lang w:eastAsia="ar-SA"/>
    </w:rPr>
  </w:style>
  <w:style w:type="paragraph" w:customStyle="1" w:styleId="Listaconvietas1">
    <w:name w:val="Lista con viñetas1"/>
    <w:basedOn w:val="Normal"/>
    <w:rsid w:val="00B74103"/>
    <w:pPr>
      <w:suppressAutoHyphens/>
      <w:overflowPunct w:val="0"/>
      <w:autoSpaceDE w:val="0"/>
      <w:jc w:val="both"/>
      <w:textAlignment w:val="baseline"/>
    </w:pPr>
    <w:rPr>
      <w:rFonts w:ascii="Tahoma" w:hAnsi="Tahoma" w:cs="Tahoma"/>
      <w:sz w:val="24"/>
      <w:szCs w:val="20"/>
      <w:lang w:eastAsia="ar-SA"/>
    </w:rPr>
  </w:style>
  <w:style w:type="paragraph" w:customStyle="1" w:styleId="BodyTextIndent31">
    <w:name w:val="Body Text Indent 3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WW-Textoindependiente31">
    <w:name w:val="WW-Texto independiente 31"/>
    <w:basedOn w:val="Normal"/>
    <w:rsid w:val="00B74103"/>
    <w:pPr>
      <w:suppressAutoHyphens/>
      <w:jc w:val="both"/>
    </w:pPr>
    <w:rPr>
      <w:rFonts w:ascii="Century" w:hAnsi="Century" w:cs="Century"/>
      <w:sz w:val="20"/>
      <w:szCs w:val="20"/>
      <w:lang w:eastAsia="ar-SA"/>
    </w:rPr>
  </w:style>
  <w:style w:type="paragraph" w:customStyle="1" w:styleId="xl37">
    <w:name w:val="xl37"/>
    <w:basedOn w:val="Normal"/>
    <w:rsid w:val="00B74103"/>
    <w:pPr>
      <w:suppressAutoHyphens/>
      <w:spacing w:before="100" w:after="100"/>
      <w:jc w:val="center"/>
    </w:pPr>
    <w:rPr>
      <w:rFonts w:ascii="Arial Narrow" w:hAnsi="Arial Narrow" w:cs="Arial Narrow"/>
      <w:b/>
      <w:bCs/>
      <w:sz w:val="24"/>
      <w:lang w:eastAsia="ar-SA"/>
    </w:rPr>
  </w:style>
  <w:style w:type="paragraph" w:customStyle="1" w:styleId="Textocomentario3">
    <w:name w:val="Texto comentario3"/>
    <w:basedOn w:val="Normal"/>
    <w:rsid w:val="00B74103"/>
    <w:pPr>
      <w:suppressAutoHyphens/>
    </w:pPr>
    <w:rPr>
      <w:rFonts w:cs="Arial"/>
      <w:sz w:val="20"/>
      <w:szCs w:val="20"/>
      <w:lang w:eastAsia="ar-SA"/>
    </w:rPr>
  </w:style>
  <w:style w:type="paragraph" w:customStyle="1" w:styleId="xl23">
    <w:name w:val="xl23"/>
    <w:basedOn w:val="Normal"/>
    <w:rsid w:val="00B74103"/>
    <w:pPr>
      <w:suppressAutoHyphens/>
      <w:spacing w:before="100" w:after="100"/>
    </w:pPr>
    <w:rPr>
      <w:rFonts w:ascii="Times New Roman" w:hAnsi="Times New Roman"/>
      <w:sz w:val="18"/>
      <w:szCs w:val="18"/>
      <w:lang w:eastAsia="ar-SA"/>
    </w:rPr>
  </w:style>
  <w:style w:type="paragraph" w:customStyle="1" w:styleId="xl24">
    <w:name w:val="xl24"/>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5">
    <w:name w:val="xl2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6">
    <w:name w:val="xl2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7">
    <w:name w:val="xl27"/>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28">
    <w:name w:val="xl28"/>
    <w:basedOn w:val="Normal"/>
    <w:rsid w:val="00B74103"/>
    <w:pPr>
      <w:suppressAutoHyphens/>
      <w:spacing w:before="100" w:after="100"/>
    </w:pPr>
    <w:rPr>
      <w:rFonts w:ascii="Times New Roman" w:hAnsi="Times New Roman"/>
      <w:b/>
      <w:bCs/>
      <w:sz w:val="18"/>
      <w:szCs w:val="18"/>
      <w:lang w:eastAsia="ar-SA"/>
    </w:rPr>
  </w:style>
  <w:style w:type="paragraph" w:customStyle="1" w:styleId="xl29">
    <w:name w:val="xl29"/>
    <w:basedOn w:val="Normal"/>
    <w:rsid w:val="00B74103"/>
    <w:pPr>
      <w:suppressAutoHyphens/>
      <w:spacing w:before="100" w:after="100"/>
    </w:pPr>
    <w:rPr>
      <w:rFonts w:cs="Arial"/>
      <w:sz w:val="24"/>
      <w:lang w:eastAsia="ar-SA"/>
    </w:rPr>
  </w:style>
  <w:style w:type="paragraph" w:customStyle="1" w:styleId="xl31">
    <w:name w:val="xl31"/>
    <w:basedOn w:val="Normal"/>
    <w:rsid w:val="00B74103"/>
    <w:pPr>
      <w:suppressAutoHyphens/>
      <w:spacing w:before="100" w:after="100"/>
    </w:pPr>
    <w:rPr>
      <w:rFonts w:ascii="Times New Roman" w:hAnsi="Times New Roman"/>
      <w:b/>
      <w:bCs/>
      <w:sz w:val="18"/>
      <w:szCs w:val="18"/>
      <w:lang w:eastAsia="ar-SA"/>
    </w:rPr>
  </w:style>
  <w:style w:type="paragraph" w:customStyle="1" w:styleId="xl32">
    <w:name w:val="xl32"/>
    <w:basedOn w:val="Normal"/>
    <w:rsid w:val="00B74103"/>
    <w:pPr>
      <w:suppressAutoHyphens/>
      <w:spacing w:before="100" w:after="100"/>
    </w:pPr>
    <w:rPr>
      <w:rFonts w:ascii="Times New Roman" w:hAnsi="Times New Roman"/>
      <w:sz w:val="18"/>
      <w:szCs w:val="18"/>
      <w:lang w:eastAsia="ar-SA"/>
    </w:rPr>
  </w:style>
  <w:style w:type="paragraph" w:customStyle="1" w:styleId="xl33">
    <w:name w:val="xl33"/>
    <w:basedOn w:val="Normal"/>
    <w:rsid w:val="00B74103"/>
    <w:pPr>
      <w:suppressAutoHyphens/>
      <w:spacing w:before="100" w:after="100"/>
    </w:pPr>
    <w:rPr>
      <w:rFonts w:ascii="Times New Roman" w:hAnsi="Times New Roman"/>
      <w:sz w:val="18"/>
      <w:szCs w:val="18"/>
      <w:lang w:eastAsia="ar-SA"/>
    </w:rPr>
  </w:style>
  <w:style w:type="paragraph" w:customStyle="1" w:styleId="xl34">
    <w:name w:val="xl34"/>
    <w:basedOn w:val="Normal"/>
    <w:rsid w:val="00B74103"/>
    <w:pPr>
      <w:suppressAutoHyphens/>
      <w:spacing w:before="100" w:after="100"/>
    </w:pPr>
    <w:rPr>
      <w:rFonts w:ascii="Times New Roman" w:hAnsi="Times New Roman"/>
      <w:sz w:val="18"/>
      <w:szCs w:val="18"/>
      <w:lang w:eastAsia="ar-SA"/>
    </w:rPr>
  </w:style>
  <w:style w:type="paragraph" w:customStyle="1" w:styleId="xl35">
    <w:name w:val="xl35"/>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6">
    <w:name w:val="xl36"/>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xl38">
    <w:name w:val="xl38"/>
    <w:basedOn w:val="Normal"/>
    <w:rsid w:val="00B74103"/>
    <w:pPr>
      <w:suppressAutoHyphens/>
      <w:spacing w:before="100" w:after="100"/>
    </w:pPr>
    <w:rPr>
      <w:rFonts w:ascii="Times New Roman" w:hAnsi="Times New Roman"/>
      <w:sz w:val="24"/>
      <w:lang w:eastAsia="ar-SA"/>
    </w:rPr>
  </w:style>
  <w:style w:type="paragraph" w:customStyle="1" w:styleId="xl39">
    <w:name w:val="xl39"/>
    <w:basedOn w:val="Normal"/>
    <w:rsid w:val="00B74103"/>
    <w:pPr>
      <w:suppressAutoHyphens/>
      <w:spacing w:before="100" w:after="100"/>
    </w:pPr>
    <w:rPr>
      <w:rFonts w:ascii="Times New Roman" w:hAnsi="Times New Roman"/>
      <w:sz w:val="24"/>
      <w:lang w:eastAsia="ar-SA"/>
    </w:rPr>
  </w:style>
  <w:style w:type="paragraph" w:customStyle="1" w:styleId="xl40">
    <w:name w:val="xl40"/>
    <w:basedOn w:val="Normal"/>
    <w:rsid w:val="00B74103"/>
    <w:pPr>
      <w:suppressAutoHyphens/>
      <w:spacing w:before="100" w:after="100"/>
    </w:pPr>
    <w:rPr>
      <w:rFonts w:ascii="Times New Roman" w:hAnsi="Times New Roman"/>
      <w:sz w:val="24"/>
      <w:lang w:eastAsia="ar-SA"/>
    </w:rPr>
  </w:style>
  <w:style w:type="paragraph" w:customStyle="1" w:styleId="xl41">
    <w:name w:val="xl41"/>
    <w:basedOn w:val="Normal"/>
    <w:rsid w:val="00B74103"/>
    <w:pPr>
      <w:suppressAutoHyphens/>
      <w:spacing w:before="100" w:after="100"/>
    </w:pPr>
    <w:rPr>
      <w:rFonts w:cs="Arial"/>
      <w:b/>
      <w:bCs/>
      <w:sz w:val="24"/>
      <w:lang w:eastAsia="ar-SA"/>
    </w:rPr>
  </w:style>
  <w:style w:type="paragraph" w:customStyle="1" w:styleId="xl42">
    <w:name w:val="xl42"/>
    <w:basedOn w:val="Normal"/>
    <w:rsid w:val="00B74103"/>
    <w:pPr>
      <w:suppressAutoHyphens/>
      <w:spacing w:before="100" w:after="100"/>
    </w:pPr>
    <w:rPr>
      <w:rFonts w:cs="Arial"/>
      <w:b/>
      <w:bCs/>
      <w:sz w:val="18"/>
      <w:szCs w:val="18"/>
      <w:lang w:eastAsia="ar-SA"/>
    </w:rPr>
  </w:style>
  <w:style w:type="paragraph" w:customStyle="1" w:styleId="xl43">
    <w:name w:val="xl43"/>
    <w:basedOn w:val="Normal"/>
    <w:rsid w:val="00B74103"/>
    <w:pPr>
      <w:suppressAutoHyphens/>
      <w:spacing w:before="100" w:after="100"/>
    </w:pPr>
    <w:rPr>
      <w:rFonts w:cs="Arial"/>
      <w:b/>
      <w:bCs/>
      <w:sz w:val="24"/>
      <w:lang w:eastAsia="ar-SA"/>
    </w:rPr>
  </w:style>
  <w:style w:type="paragraph" w:customStyle="1" w:styleId="xl44">
    <w:name w:val="xl44"/>
    <w:basedOn w:val="Normal"/>
    <w:rsid w:val="00B74103"/>
    <w:pPr>
      <w:suppressAutoHyphens/>
      <w:spacing w:before="100" w:after="100"/>
    </w:pPr>
    <w:rPr>
      <w:rFonts w:cs="Arial"/>
      <w:b/>
      <w:bCs/>
      <w:sz w:val="24"/>
      <w:lang w:eastAsia="ar-SA"/>
    </w:rPr>
  </w:style>
  <w:style w:type="paragraph" w:customStyle="1" w:styleId="xl45">
    <w:name w:val="xl45"/>
    <w:basedOn w:val="Normal"/>
    <w:rsid w:val="00B74103"/>
    <w:pPr>
      <w:suppressAutoHyphens/>
      <w:spacing w:before="100" w:after="100"/>
    </w:pPr>
    <w:rPr>
      <w:rFonts w:cs="Arial"/>
      <w:b/>
      <w:bCs/>
      <w:sz w:val="18"/>
      <w:szCs w:val="18"/>
      <w:lang w:eastAsia="ar-SA"/>
    </w:rPr>
  </w:style>
  <w:style w:type="paragraph" w:customStyle="1" w:styleId="xl46">
    <w:name w:val="xl46"/>
    <w:basedOn w:val="Normal"/>
    <w:rsid w:val="00B74103"/>
    <w:pPr>
      <w:suppressAutoHyphens/>
      <w:spacing w:before="100" w:after="100"/>
    </w:pPr>
    <w:rPr>
      <w:rFonts w:ascii="Times New Roman" w:hAnsi="Times New Roman"/>
      <w:sz w:val="24"/>
      <w:lang w:eastAsia="ar-SA"/>
    </w:rPr>
  </w:style>
  <w:style w:type="paragraph" w:customStyle="1" w:styleId="xl47">
    <w:name w:val="xl47"/>
    <w:basedOn w:val="Normal"/>
    <w:rsid w:val="00B74103"/>
    <w:pPr>
      <w:suppressAutoHyphens/>
      <w:spacing w:before="100" w:after="100"/>
    </w:pPr>
    <w:rPr>
      <w:rFonts w:ascii="Times New Roman" w:hAnsi="Times New Roman"/>
      <w:sz w:val="24"/>
      <w:lang w:eastAsia="ar-SA"/>
    </w:rPr>
  </w:style>
  <w:style w:type="paragraph" w:customStyle="1" w:styleId="xl48">
    <w:name w:val="xl48"/>
    <w:basedOn w:val="Normal"/>
    <w:rsid w:val="00B74103"/>
    <w:pPr>
      <w:suppressAutoHyphens/>
      <w:spacing w:before="100" w:after="100"/>
    </w:pPr>
    <w:rPr>
      <w:rFonts w:ascii="Times New Roman" w:hAnsi="Times New Roman"/>
      <w:sz w:val="24"/>
      <w:lang w:eastAsia="ar-SA"/>
    </w:rPr>
  </w:style>
  <w:style w:type="paragraph" w:customStyle="1" w:styleId="xl49">
    <w:name w:val="xl49"/>
    <w:basedOn w:val="Normal"/>
    <w:rsid w:val="00B74103"/>
    <w:pPr>
      <w:suppressAutoHyphens/>
      <w:spacing w:before="100" w:after="100"/>
    </w:pPr>
    <w:rPr>
      <w:rFonts w:ascii="Times New Roman" w:hAnsi="Times New Roman"/>
      <w:sz w:val="24"/>
      <w:lang w:eastAsia="ar-SA"/>
    </w:rPr>
  </w:style>
  <w:style w:type="paragraph" w:customStyle="1" w:styleId="xl50">
    <w:name w:val="xl50"/>
    <w:basedOn w:val="Normal"/>
    <w:rsid w:val="00B74103"/>
    <w:pPr>
      <w:suppressAutoHyphens/>
      <w:spacing w:before="100" w:after="100"/>
    </w:pPr>
    <w:rPr>
      <w:rFonts w:cs="Arial"/>
      <w:b/>
      <w:bCs/>
      <w:sz w:val="18"/>
      <w:szCs w:val="18"/>
      <w:lang w:eastAsia="ar-SA"/>
    </w:rPr>
  </w:style>
  <w:style w:type="paragraph" w:customStyle="1" w:styleId="xl51">
    <w:name w:val="xl51"/>
    <w:basedOn w:val="Normal"/>
    <w:rsid w:val="00B74103"/>
    <w:pPr>
      <w:suppressAutoHyphens/>
      <w:spacing w:before="100" w:after="100"/>
    </w:pPr>
    <w:rPr>
      <w:rFonts w:cs="Arial"/>
      <w:b/>
      <w:bCs/>
      <w:sz w:val="24"/>
      <w:lang w:eastAsia="ar-SA"/>
    </w:rPr>
  </w:style>
  <w:style w:type="paragraph" w:customStyle="1" w:styleId="xl52">
    <w:name w:val="xl52"/>
    <w:basedOn w:val="Normal"/>
    <w:rsid w:val="00B74103"/>
    <w:pPr>
      <w:suppressAutoHyphens/>
      <w:spacing w:before="100" w:after="100"/>
    </w:pPr>
    <w:rPr>
      <w:rFonts w:ascii="Times New Roman" w:hAnsi="Times New Roman"/>
      <w:b/>
      <w:bCs/>
      <w:sz w:val="18"/>
      <w:szCs w:val="18"/>
      <w:lang w:eastAsia="ar-SA"/>
    </w:rPr>
  </w:style>
  <w:style w:type="paragraph" w:customStyle="1" w:styleId="xl53">
    <w:name w:val="xl53"/>
    <w:basedOn w:val="Normal"/>
    <w:rsid w:val="00B74103"/>
    <w:pPr>
      <w:suppressAutoHyphens/>
      <w:spacing w:before="100" w:after="100"/>
    </w:pPr>
    <w:rPr>
      <w:rFonts w:ascii="Times New Roman" w:hAnsi="Times New Roman"/>
      <w:sz w:val="18"/>
      <w:szCs w:val="18"/>
      <w:lang w:eastAsia="ar-SA"/>
    </w:rPr>
  </w:style>
  <w:style w:type="paragraph" w:customStyle="1" w:styleId="xl54">
    <w:name w:val="xl54"/>
    <w:basedOn w:val="Normal"/>
    <w:rsid w:val="00B74103"/>
    <w:pPr>
      <w:suppressAutoHyphens/>
      <w:spacing w:before="100" w:after="100"/>
    </w:pPr>
    <w:rPr>
      <w:rFonts w:ascii="Times New Roman" w:hAnsi="Times New Roman"/>
      <w:sz w:val="18"/>
      <w:szCs w:val="18"/>
      <w:lang w:eastAsia="ar-SA"/>
    </w:rPr>
  </w:style>
  <w:style w:type="paragraph" w:customStyle="1" w:styleId="xl55">
    <w:name w:val="xl55"/>
    <w:basedOn w:val="Normal"/>
    <w:rsid w:val="00B74103"/>
    <w:pPr>
      <w:suppressAutoHyphens/>
      <w:spacing w:before="100" w:after="100"/>
    </w:pPr>
    <w:rPr>
      <w:rFonts w:cs="Arial"/>
      <w:b/>
      <w:bCs/>
      <w:sz w:val="18"/>
      <w:szCs w:val="18"/>
      <w:lang w:eastAsia="ar-SA"/>
    </w:rPr>
  </w:style>
  <w:style w:type="paragraph" w:customStyle="1" w:styleId="xl56">
    <w:name w:val="xl56"/>
    <w:basedOn w:val="Normal"/>
    <w:rsid w:val="00B74103"/>
    <w:pPr>
      <w:suppressAutoHyphens/>
      <w:spacing w:before="100" w:after="100"/>
    </w:pPr>
    <w:rPr>
      <w:rFonts w:ascii="Times New Roman" w:hAnsi="Times New Roman"/>
      <w:sz w:val="18"/>
      <w:szCs w:val="18"/>
      <w:lang w:eastAsia="ar-SA"/>
    </w:rPr>
  </w:style>
  <w:style w:type="paragraph" w:customStyle="1" w:styleId="xl57">
    <w:name w:val="xl57"/>
    <w:basedOn w:val="Normal"/>
    <w:rsid w:val="00B74103"/>
    <w:pPr>
      <w:suppressAutoHyphens/>
      <w:spacing w:before="100" w:after="100"/>
      <w:jc w:val="right"/>
    </w:pPr>
    <w:rPr>
      <w:rFonts w:ascii="Times New Roman" w:hAnsi="Times New Roman"/>
      <w:sz w:val="18"/>
      <w:szCs w:val="18"/>
      <w:lang w:eastAsia="ar-SA"/>
    </w:rPr>
  </w:style>
  <w:style w:type="paragraph" w:customStyle="1" w:styleId="xl58">
    <w:name w:val="xl58"/>
    <w:basedOn w:val="Normal"/>
    <w:rsid w:val="00B74103"/>
    <w:pPr>
      <w:suppressAutoHyphens/>
      <w:spacing w:before="100" w:after="100"/>
    </w:pPr>
    <w:rPr>
      <w:rFonts w:ascii="Times New Roman" w:hAnsi="Times New Roman"/>
      <w:sz w:val="24"/>
      <w:lang w:eastAsia="ar-SA"/>
    </w:rPr>
  </w:style>
  <w:style w:type="paragraph" w:customStyle="1" w:styleId="xl59">
    <w:name w:val="xl59"/>
    <w:basedOn w:val="Normal"/>
    <w:rsid w:val="00B74103"/>
    <w:pPr>
      <w:suppressAutoHyphens/>
      <w:spacing w:before="100" w:after="100"/>
    </w:pPr>
    <w:rPr>
      <w:rFonts w:ascii="Times New Roman" w:hAnsi="Times New Roman"/>
      <w:sz w:val="18"/>
      <w:szCs w:val="18"/>
      <w:lang w:eastAsia="ar-SA"/>
    </w:rPr>
  </w:style>
  <w:style w:type="paragraph" w:customStyle="1" w:styleId="xl60">
    <w:name w:val="xl60"/>
    <w:basedOn w:val="Normal"/>
    <w:rsid w:val="00B74103"/>
    <w:pPr>
      <w:suppressAutoHyphens/>
      <w:spacing w:before="100" w:after="100"/>
    </w:pPr>
    <w:rPr>
      <w:rFonts w:ascii="Times New Roman" w:hAnsi="Times New Roman"/>
      <w:sz w:val="24"/>
      <w:lang w:eastAsia="ar-SA"/>
    </w:rPr>
  </w:style>
  <w:style w:type="paragraph" w:customStyle="1" w:styleId="xl61">
    <w:name w:val="xl61"/>
    <w:basedOn w:val="Normal"/>
    <w:rsid w:val="00B74103"/>
    <w:pPr>
      <w:suppressAutoHyphens/>
      <w:spacing w:before="100" w:after="100"/>
    </w:pPr>
    <w:rPr>
      <w:rFonts w:ascii="Times New Roman" w:hAnsi="Times New Roman"/>
      <w:sz w:val="24"/>
      <w:lang w:eastAsia="ar-SA"/>
    </w:rPr>
  </w:style>
  <w:style w:type="paragraph" w:customStyle="1" w:styleId="xl62">
    <w:name w:val="xl62"/>
    <w:basedOn w:val="Normal"/>
    <w:rsid w:val="00B74103"/>
    <w:pPr>
      <w:suppressAutoHyphens/>
      <w:spacing w:before="100" w:after="100"/>
      <w:jc w:val="center"/>
    </w:pPr>
    <w:rPr>
      <w:rFonts w:ascii="Times New Roman" w:hAnsi="Times New Roman"/>
      <w:b/>
      <w:bCs/>
      <w:sz w:val="18"/>
      <w:szCs w:val="18"/>
      <w:lang w:eastAsia="ar-SA"/>
    </w:rPr>
  </w:style>
  <w:style w:type="paragraph" w:customStyle="1" w:styleId="1Paragraph">
    <w:name w:val="1Paragraph"/>
    <w:rsid w:val="00B74103"/>
    <w:pPr>
      <w:widowControl w:val="0"/>
      <w:tabs>
        <w:tab w:val="left" w:pos="720"/>
      </w:tabs>
      <w:suppressAutoHyphens/>
      <w:autoSpaceDE w:val="0"/>
      <w:ind w:left="720" w:hanging="720"/>
      <w:jc w:val="both"/>
    </w:pPr>
    <w:rPr>
      <w:sz w:val="24"/>
      <w:szCs w:val="24"/>
      <w:lang w:val="es-ES_tradnl" w:eastAsia="ar-SA"/>
    </w:rPr>
  </w:style>
  <w:style w:type="paragraph" w:customStyle="1" w:styleId="2Paragraph">
    <w:name w:val="2Paragraph"/>
    <w:rsid w:val="00B74103"/>
    <w:pPr>
      <w:widowControl w:val="0"/>
      <w:tabs>
        <w:tab w:val="left" w:pos="720"/>
        <w:tab w:val="left" w:pos="1440"/>
      </w:tabs>
      <w:suppressAutoHyphens/>
      <w:autoSpaceDE w:val="0"/>
      <w:ind w:left="1440" w:hanging="720"/>
      <w:jc w:val="both"/>
    </w:pPr>
    <w:rPr>
      <w:sz w:val="24"/>
      <w:szCs w:val="24"/>
      <w:lang w:val="es-ES_tradnl" w:eastAsia="ar-SA"/>
    </w:rPr>
  </w:style>
  <w:style w:type="paragraph" w:customStyle="1" w:styleId="BodyText32">
    <w:name w:val="Body Text 32"/>
    <w:basedOn w:val="Normal"/>
    <w:rsid w:val="00B74103"/>
    <w:pPr>
      <w:suppressAutoHyphens/>
      <w:overflowPunct w:val="0"/>
      <w:autoSpaceDE w:val="0"/>
      <w:jc w:val="both"/>
      <w:textAlignment w:val="baseline"/>
    </w:pPr>
    <w:rPr>
      <w:rFonts w:cs="Arial"/>
      <w:b/>
      <w:i/>
      <w:sz w:val="22"/>
      <w:szCs w:val="20"/>
      <w:lang w:eastAsia="ar-SA"/>
    </w:rPr>
  </w:style>
  <w:style w:type="paragraph" w:customStyle="1" w:styleId="BlockQuotation">
    <w:name w:val="Block Quotation"/>
    <w:rsid w:val="00B74103"/>
    <w:pPr>
      <w:keepNext/>
      <w:keepLines/>
      <w:widowControl w:val="0"/>
      <w:tabs>
        <w:tab w:val="left" w:pos="-720"/>
      </w:tabs>
      <w:suppressAutoHyphens/>
      <w:autoSpaceDE w:val="0"/>
      <w:spacing w:line="240" w:lineRule="atLeast"/>
      <w:jc w:val="both"/>
    </w:pPr>
    <w:rPr>
      <w:rFonts w:ascii="Lucida Sans Typewriter" w:hAnsi="Lucida Sans Typewriter" w:cs="Lucida Sans Typewriter"/>
      <w:spacing w:val="-3"/>
      <w:sz w:val="24"/>
      <w:szCs w:val="24"/>
      <w:lang w:val="es-ES_tradnl" w:eastAsia="ar-SA"/>
    </w:rPr>
  </w:style>
  <w:style w:type="paragraph" w:customStyle="1" w:styleId="Tdc1">
    <w:name w:val="Tdc 1"/>
    <w:basedOn w:val="Normal"/>
    <w:rsid w:val="00B74103"/>
    <w:pPr>
      <w:widowControl w:val="0"/>
      <w:suppressAutoHyphens/>
      <w:autoSpaceDE w:val="0"/>
      <w:spacing w:before="480" w:line="240" w:lineRule="atLeast"/>
      <w:ind w:left="720" w:right="720" w:hanging="720"/>
    </w:pPr>
    <w:rPr>
      <w:rFonts w:ascii="Lucida Sans Typewriter" w:hAnsi="Lucida Sans Typewriter" w:cs="Lucida Sans Typewriter"/>
      <w:sz w:val="24"/>
      <w:lang w:val="en-US" w:eastAsia="ar-SA"/>
    </w:rPr>
  </w:style>
  <w:style w:type="paragraph" w:customStyle="1" w:styleId="Tdc2">
    <w:name w:val="Tdc 2"/>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3">
    <w:name w:val="Tdc 3"/>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4">
    <w:name w:val="Tdc 4"/>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5">
    <w:name w:val="Tdc 5"/>
    <w:basedOn w:val="Normal"/>
    <w:rsid w:val="00B74103"/>
    <w:pPr>
      <w:widowControl w:val="0"/>
      <w:suppressAutoHyphens/>
      <w:autoSpaceDE w:val="0"/>
      <w:spacing w:line="240" w:lineRule="atLeast"/>
      <w:ind w:left="720" w:right="720"/>
    </w:pPr>
    <w:rPr>
      <w:rFonts w:ascii="Lucida Sans Typewriter" w:hAnsi="Lucida Sans Typewriter" w:cs="Lucida Sans Typewriter"/>
      <w:sz w:val="24"/>
      <w:lang w:val="en-US" w:eastAsia="ar-SA"/>
    </w:rPr>
  </w:style>
  <w:style w:type="paragraph" w:customStyle="1" w:styleId="Tdc7">
    <w:name w:val="Tdc 7"/>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8">
    <w:name w:val="Tdc 8"/>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Tdc9">
    <w:name w:val="Tdc 9"/>
    <w:basedOn w:val="Normal"/>
    <w:rsid w:val="00B74103"/>
    <w:pPr>
      <w:widowControl w:val="0"/>
      <w:suppressAutoHyphens/>
      <w:autoSpaceDE w:val="0"/>
      <w:spacing w:line="240" w:lineRule="atLeast"/>
      <w:ind w:left="720" w:hanging="720"/>
    </w:pPr>
    <w:rPr>
      <w:rFonts w:ascii="Lucida Sans Typewriter" w:hAnsi="Lucida Sans Typewriter" w:cs="Lucida Sans Typewriter"/>
      <w:sz w:val="24"/>
      <w:lang w:val="en-US" w:eastAsia="ar-SA"/>
    </w:rPr>
  </w:style>
  <w:style w:type="paragraph" w:customStyle="1" w:styleId="Encabezadodetda">
    <w:name w:val="Encabezado de tda"/>
    <w:basedOn w:val="Normal"/>
    <w:rsid w:val="00B74103"/>
    <w:pPr>
      <w:widowControl w:val="0"/>
      <w:suppressAutoHyphens/>
      <w:autoSpaceDE w:val="0"/>
      <w:spacing w:line="240" w:lineRule="atLeast"/>
    </w:pPr>
    <w:rPr>
      <w:rFonts w:ascii="Lucida Sans Typewriter" w:hAnsi="Lucida Sans Typewriter" w:cs="Lucida Sans Typewriter"/>
      <w:sz w:val="24"/>
      <w:lang w:val="en-US" w:eastAsia="ar-SA"/>
    </w:rPr>
  </w:style>
  <w:style w:type="paragraph" w:customStyle="1" w:styleId="WW-Sangra3detindependiente1">
    <w:name w:val="WW-Sangría 3 de t. independiente1"/>
    <w:basedOn w:val="Normal"/>
    <w:rsid w:val="00B74103"/>
    <w:pPr>
      <w:suppressAutoHyphens/>
      <w:overflowPunct w:val="0"/>
      <w:autoSpaceDE w:val="0"/>
      <w:ind w:left="720" w:hanging="360"/>
      <w:jc w:val="both"/>
      <w:textAlignment w:val="baseline"/>
    </w:pPr>
    <w:rPr>
      <w:rFonts w:ascii="Tahoma" w:hAnsi="Tahoma" w:cs="Tahoma"/>
      <w:sz w:val="22"/>
      <w:szCs w:val="20"/>
      <w:lang w:eastAsia="ar-SA"/>
    </w:rPr>
  </w:style>
  <w:style w:type="paragraph" w:customStyle="1" w:styleId="ecmsonormal">
    <w:name w:val="ec_msonormal"/>
    <w:basedOn w:val="Normal"/>
    <w:rsid w:val="00B74103"/>
    <w:pPr>
      <w:shd w:val="clear" w:color="auto" w:fill="FFFFFF"/>
      <w:suppressAutoHyphens/>
      <w:spacing w:before="280" w:after="280"/>
      <w:textAlignment w:val="top"/>
    </w:pPr>
    <w:rPr>
      <w:rFonts w:ascii="Verdana" w:eastAsia="Calibri" w:hAnsi="Verdana" w:cs="Verdana"/>
      <w:sz w:val="20"/>
      <w:szCs w:val="20"/>
      <w:lang w:eastAsia="ar-SA"/>
    </w:rPr>
  </w:style>
  <w:style w:type="paragraph" w:customStyle="1" w:styleId="Lista21">
    <w:name w:val="Lista 21"/>
    <w:basedOn w:val="Normal"/>
    <w:rsid w:val="00B74103"/>
    <w:pPr>
      <w:suppressAutoHyphens/>
      <w:ind w:left="566" w:hanging="283"/>
    </w:pPr>
    <w:rPr>
      <w:rFonts w:ascii="Times New Roman" w:eastAsia="Calibri" w:hAnsi="Times New Roman"/>
      <w:sz w:val="20"/>
      <w:szCs w:val="20"/>
      <w:lang w:val="es-MX" w:eastAsia="ar-SA"/>
    </w:rPr>
  </w:style>
  <w:style w:type="paragraph" w:customStyle="1" w:styleId="Encabezadodemensaje1">
    <w:name w:val="Encabezado de mensaje1"/>
    <w:basedOn w:val="Normal"/>
    <w:rsid w:val="00B74103"/>
    <w:pPr>
      <w:shd w:val="clear" w:color="auto" w:fill="CCCCCC"/>
      <w:suppressAutoHyphens/>
      <w:ind w:left="1134" w:hanging="1134"/>
    </w:pPr>
    <w:rPr>
      <w:rFonts w:eastAsia="Calibri" w:cs="Arial"/>
      <w:sz w:val="24"/>
      <w:lang w:val="es-MX" w:eastAsia="ar-SA"/>
    </w:rPr>
  </w:style>
  <w:style w:type="paragraph" w:customStyle="1" w:styleId="Estilo2">
    <w:name w:val="Estilo2"/>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3">
    <w:name w:val="Estilo3"/>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4">
    <w:name w:val="Estilo4"/>
    <w:basedOn w:val="Normal"/>
    <w:rsid w:val="00B74103"/>
    <w:pPr>
      <w:widowControl w:val="0"/>
      <w:suppressAutoHyphens/>
      <w:autoSpaceDE w:val="0"/>
      <w:spacing w:line="360" w:lineRule="auto"/>
      <w:jc w:val="both"/>
    </w:pPr>
    <w:rPr>
      <w:rFonts w:eastAsia="Calibri" w:cs="Arial"/>
      <w:b/>
      <w:bCs/>
      <w:spacing w:val="-3"/>
      <w:szCs w:val="28"/>
      <w:lang w:val="es-ES_tradnl" w:eastAsia="ar-SA"/>
    </w:rPr>
  </w:style>
  <w:style w:type="paragraph" w:customStyle="1" w:styleId="Estilo5">
    <w:name w:val="Estilo5"/>
    <w:basedOn w:val="Normal"/>
    <w:rsid w:val="00B74103"/>
    <w:pPr>
      <w:widowControl w:val="0"/>
      <w:suppressAutoHyphens/>
    </w:pPr>
    <w:rPr>
      <w:rFonts w:eastAsia="Calibri" w:cs="Arial"/>
      <w:szCs w:val="28"/>
      <w:lang w:eastAsia="ar-SA"/>
    </w:rPr>
  </w:style>
  <w:style w:type="paragraph" w:customStyle="1" w:styleId="WW-Textopreformateado1">
    <w:name w:val="WW-Texto preformateado1"/>
    <w:basedOn w:val="Normal"/>
    <w:rsid w:val="00B74103"/>
    <w:pPr>
      <w:widowControl w:val="0"/>
      <w:suppressAutoHyphens/>
    </w:pPr>
    <w:rPr>
      <w:rFonts w:ascii="Times" w:hAnsi="Times" w:cs="Times"/>
      <w:sz w:val="20"/>
      <w:szCs w:val="20"/>
      <w:lang w:val="es-ES_tradnl" w:eastAsia="ar-SA"/>
    </w:rPr>
  </w:style>
  <w:style w:type="paragraph" w:customStyle="1" w:styleId="Sangra2detindependiente1">
    <w:name w:val="Sangría 2 de t. independiente1"/>
    <w:basedOn w:val="Normal"/>
    <w:rsid w:val="00B74103"/>
    <w:pPr>
      <w:suppressAutoHyphens/>
      <w:spacing w:line="480" w:lineRule="atLeast"/>
      <w:ind w:left="-720"/>
      <w:jc w:val="both"/>
    </w:pPr>
    <w:rPr>
      <w:rFonts w:cs="Arial"/>
      <w:b/>
      <w:spacing w:val="-3"/>
      <w:sz w:val="24"/>
      <w:lang w:val="es-ES_tradnl" w:eastAsia="ar-SA"/>
    </w:rPr>
  </w:style>
  <w:style w:type="paragraph" w:customStyle="1" w:styleId="Textodebloque1">
    <w:name w:val="Texto de bloque1"/>
    <w:basedOn w:val="Normal"/>
    <w:rsid w:val="00B74103"/>
    <w:pPr>
      <w:suppressAutoHyphens/>
      <w:spacing w:line="480" w:lineRule="atLeast"/>
      <w:ind w:left="-720" w:right="1247"/>
      <w:jc w:val="both"/>
    </w:pPr>
    <w:rPr>
      <w:rFonts w:cs="Arial"/>
      <w:b/>
      <w:spacing w:val="-3"/>
      <w:sz w:val="24"/>
      <w:lang w:val="es-ES_tradnl" w:eastAsia="ar-SA"/>
    </w:rPr>
  </w:style>
  <w:style w:type="paragraph" w:customStyle="1" w:styleId="Documento1">
    <w:name w:val="Documento 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Documento10">
    <w:name w:val="Documento[1]"/>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extodenotaalfin">
    <w:name w:val="Texto de nota al fin"/>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dc10">
    <w:name w:val="tdc 1"/>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20">
    <w:name w:val="tdc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tdc30">
    <w:name w:val="tdc 3"/>
    <w:rsid w:val="00B74103"/>
    <w:pPr>
      <w:widowControl w:val="0"/>
      <w:tabs>
        <w:tab w:val="left" w:pos="0"/>
        <w:tab w:val="left" w:pos="720"/>
        <w:tab w:val="left" w:pos="1440"/>
        <w:tab w:val="left" w:pos="2160"/>
      </w:tabs>
      <w:suppressAutoHyphens/>
      <w:autoSpaceDE w:val="0"/>
      <w:spacing w:line="240" w:lineRule="atLeast"/>
    </w:pPr>
    <w:rPr>
      <w:rFonts w:ascii="Courier" w:eastAsia="Calibri" w:hAnsi="Courier" w:cs="Courier"/>
      <w:sz w:val="24"/>
      <w:szCs w:val="24"/>
      <w:lang w:val="en-US" w:eastAsia="ar-SA"/>
    </w:rPr>
  </w:style>
  <w:style w:type="paragraph" w:customStyle="1" w:styleId="tdc40">
    <w:name w:val="tdc 4"/>
    <w:rsid w:val="00B74103"/>
    <w:pPr>
      <w:widowControl w:val="0"/>
      <w:tabs>
        <w:tab w:val="left" w:pos="0"/>
        <w:tab w:val="left" w:pos="720"/>
        <w:tab w:val="left" w:pos="2160"/>
        <w:tab w:val="left" w:pos="2880"/>
      </w:tabs>
      <w:suppressAutoHyphens/>
      <w:autoSpaceDE w:val="0"/>
      <w:spacing w:line="240" w:lineRule="atLeast"/>
    </w:pPr>
    <w:rPr>
      <w:rFonts w:ascii="Courier" w:eastAsia="Calibri" w:hAnsi="Courier" w:cs="Courier"/>
      <w:sz w:val="24"/>
      <w:szCs w:val="24"/>
      <w:lang w:val="en-US" w:eastAsia="ar-SA"/>
    </w:rPr>
  </w:style>
  <w:style w:type="paragraph" w:customStyle="1" w:styleId="tdc50">
    <w:name w:val="tdc 5"/>
    <w:rsid w:val="00B74103"/>
    <w:pPr>
      <w:widowControl w:val="0"/>
      <w:tabs>
        <w:tab w:val="left" w:pos="0"/>
        <w:tab w:val="left" w:pos="720"/>
        <w:tab w:val="left" w:pos="2880"/>
        <w:tab w:val="left" w:pos="3600"/>
      </w:tabs>
      <w:suppressAutoHyphens/>
      <w:autoSpaceDE w:val="0"/>
      <w:spacing w:line="240" w:lineRule="atLeast"/>
    </w:pPr>
    <w:rPr>
      <w:rFonts w:ascii="Courier" w:eastAsia="Calibri" w:hAnsi="Courier" w:cs="Courier"/>
      <w:sz w:val="24"/>
      <w:szCs w:val="24"/>
      <w:lang w:val="en-US" w:eastAsia="ar-SA"/>
    </w:rPr>
  </w:style>
  <w:style w:type="paragraph" w:customStyle="1" w:styleId="tdc60">
    <w:name w:val="tdc 6"/>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70">
    <w:name w:val="tdc 7"/>
    <w:rsid w:val="00B74103"/>
    <w:pPr>
      <w:widowControl w:val="0"/>
      <w:tabs>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80">
    <w:name w:val="tdc 8"/>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tdc90">
    <w:name w:val="tdc 9"/>
    <w:rsid w:val="00B74103"/>
    <w:pPr>
      <w:widowControl w:val="0"/>
      <w:tabs>
        <w:tab w:val="left" w:pos="0"/>
        <w:tab w:val="left" w:pos="720"/>
      </w:tabs>
      <w:suppressAutoHyphens/>
      <w:autoSpaceDE w:val="0"/>
      <w:spacing w:line="240" w:lineRule="atLeast"/>
    </w:pPr>
    <w:rPr>
      <w:rFonts w:ascii="Courier" w:eastAsia="Calibri" w:hAnsi="Courier" w:cs="Courier"/>
      <w:sz w:val="24"/>
      <w:szCs w:val="24"/>
      <w:lang w:val="en-US" w:eastAsia="ar-SA"/>
    </w:rPr>
  </w:style>
  <w:style w:type="paragraph" w:customStyle="1" w:styleId="ndice1">
    <w:name w:val="índice 1"/>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ndice2">
    <w:name w:val="índice 2"/>
    <w:rsid w:val="00B74103"/>
    <w:pPr>
      <w:widowControl w:val="0"/>
      <w:tabs>
        <w:tab w:val="left" w:pos="0"/>
        <w:tab w:val="left" w:pos="720"/>
        <w:tab w:val="left" w:pos="1440"/>
      </w:tabs>
      <w:suppressAutoHyphens/>
      <w:autoSpaceDE w:val="0"/>
      <w:spacing w:line="240" w:lineRule="atLeast"/>
    </w:pPr>
    <w:rPr>
      <w:rFonts w:ascii="Courier" w:eastAsia="Calibri" w:hAnsi="Courier" w:cs="Courier"/>
      <w:sz w:val="24"/>
      <w:szCs w:val="24"/>
      <w:lang w:val="en-US" w:eastAsia="ar-SA"/>
    </w:rPr>
  </w:style>
  <w:style w:type="paragraph" w:customStyle="1" w:styleId="encabezadodetoa">
    <w:name w:val="encabezado de toa"/>
    <w:rsid w:val="00B74103"/>
    <w:pPr>
      <w:widowControl w:val="0"/>
      <w:tabs>
        <w:tab w:val="left" w:pos="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ttulo0">
    <w:name w:val="título"/>
    <w:rsid w:val="00B74103"/>
    <w:pPr>
      <w:widowControl w:val="0"/>
      <w:tabs>
        <w:tab w:val="left" w:pos="-720"/>
      </w:tabs>
      <w:suppressAutoHyphens/>
      <w:autoSpaceDE w:val="0"/>
      <w:spacing w:line="240" w:lineRule="atLeast"/>
    </w:pPr>
    <w:rPr>
      <w:rFonts w:eastAsia="Calibri"/>
      <w:sz w:val="24"/>
      <w:szCs w:val="24"/>
      <w:lang w:val="es-ES_tradnl" w:eastAsia="ar-SA"/>
    </w:rPr>
  </w:style>
  <w:style w:type="paragraph" w:customStyle="1" w:styleId="toa">
    <w:name w:val="toa"/>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
    <w:name w:val="epígrafe"/>
    <w:rsid w:val="00B74103"/>
    <w:pPr>
      <w:widowControl w:val="0"/>
      <w:tabs>
        <w:tab w:val="left" w:pos="-720"/>
      </w:tabs>
      <w:suppressAutoHyphens/>
      <w:autoSpaceDE w:val="0"/>
      <w:spacing w:line="240" w:lineRule="atLeast"/>
    </w:pPr>
    <w:rPr>
      <w:rFonts w:ascii="Courier New" w:eastAsia="Calibri" w:hAnsi="Courier New" w:cs="Courier New"/>
      <w:sz w:val="24"/>
      <w:szCs w:val="24"/>
      <w:lang w:val="es-ES_tradnl" w:eastAsia="ar-SA"/>
    </w:rPr>
  </w:style>
  <w:style w:type="paragraph" w:customStyle="1" w:styleId="HeadingBase">
    <w:name w:val="Heading Bas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FootnoteBase">
    <w:name w:val="Footnote Base"/>
    <w:rsid w:val="00B74103"/>
    <w:pPr>
      <w:keepNext/>
      <w:keepLines/>
      <w:widowControl w:val="0"/>
      <w:tabs>
        <w:tab w:val="left" w:pos="-720"/>
      </w:tabs>
      <w:suppressAutoHyphens/>
      <w:autoSpaceDE w:val="0"/>
      <w:spacing w:line="240" w:lineRule="atLeast"/>
      <w:jc w:val="both"/>
    </w:pPr>
    <w:rPr>
      <w:rFonts w:eastAsia="Calibri"/>
      <w:spacing w:val="-2"/>
      <w:sz w:val="16"/>
      <w:szCs w:val="16"/>
      <w:lang w:val="es-ES_tradnl" w:eastAsia="ar-SA"/>
    </w:rPr>
  </w:style>
  <w:style w:type="paragraph" w:customStyle="1" w:styleId="BodyTextKeep">
    <w:name w:val="Body Text Keep"/>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Picture">
    <w:name w:val="Picture"/>
    <w:rsid w:val="00B74103"/>
    <w:pPr>
      <w:keepNext/>
      <w:keepLines/>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DocumentLabel">
    <w:name w:val="Document Label"/>
    <w:rsid w:val="00B74103"/>
    <w:pPr>
      <w:widowControl w:val="0"/>
      <w:tabs>
        <w:tab w:val="left" w:pos="-720"/>
      </w:tabs>
      <w:suppressAutoHyphens/>
      <w:autoSpaceDE w:val="0"/>
      <w:spacing w:line="240" w:lineRule="atLeast"/>
      <w:jc w:val="center"/>
    </w:pPr>
    <w:rPr>
      <w:rFonts w:ascii="Garamond" w:eastAsia="Calibri" w:hAnsi="Garamond" w:cs="Garamond"/>
      <w:b/>
      <w:bCs/>
      <w:smallCaps/>
      <w:sz w:val="18"/>
      <w:szCs w:val="18"/>
      <w:lang w:val="en-US" w:eastAsia="ar-SA"/>
    </w:rPr>
  </w:style>
  <w:style w:type="paragraph" w:customStyle="1" w:styleId="MessageHeaderFirst">
    <w:name w:val="Message Header Fir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HeaderBase">
    <w:name w:val="Header Base"/>
    <w:rsid w:val="00B74103"/>
    <w:pPr>
      <w:keepNext/>
      <w:keepLines/>
      <w:widowControl w:val="0"/>
      <w:tabs>
        <w:tab w:val="left" w:pos="0"/>
        <w:tab w:val="center" w:pos="4320"/>
        <w:tab w:val="right" w:pos="864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Fecha1">
    <w:name w:val="Fecha1"/>
    <w:basedOn w:val="Normal"/>
    <w:next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Lista51">
    <w:name w:val="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41">
    <w:name w:val="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31">
    <w:name w:val="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SignatureName">
    <w:name w:val="Signature Nam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ignatureJobTitle">
    <w:name w:val="Signature Job Titl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ReferenceInitials">
    <w:name w:val="Reference Initials"/>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Enclosure">
    <w:name w:val="Enclosure"/>
    <w:rsid w:val="00B74103"/>
    <w:pPr>
      <w:keepNext/>
      <w:keepLines/>
      <w:widowControl w:val="0"/>
      <w:tabs>
        <w:tab w:val="left" w:pos="-720"/>
      </w:tabs>
      <w:suppressAutoHyphens/>
      <w:autoSpaceDE w:val="0"/>
      <w:spacing w:line="240" w:lineRule="atLeast"/>
      <w:jc w:val="both"/>
    </w:pPr>
    <w:rPr>
      <w:rFonts w:ascii="Courier" w:eastAsia="Calibri" w:hAnsi="Courier" w:cs="Courier"/>
      <w:spacing w:val="-3"/>
      <w:sz w:val="24"/>
      <w:szCs w:val="24"/>
      <w:lang w:val="es-ES_tradnl" w:eastAsia="ar-SA"/>
    </w:rPr>
  </w:style>
  <w:style w:type="paragraph" w:customStyle="1" w:styleId="Sangranormal1">
    <w:name w:val="Sangría normal1"/>
    <w:basedOn w:val="Normal"/>
    <w:rsid w:val="00B74103"/>
    <w:pPr>
      <w:widowControl w:val="0"/>
      <w:suppressAutoHyphens/>
      <w:autoSpaceDE w:val="0"/>
      <w:spacing w:line="240" w:lineRule="atLeast"/>
    </w:pPr>
    <w:rPr>
      <w:rFonts w:ascii="Courier" w:eastAsia="Calibri" w:hAnsi="Courier" w:cs="Courier"/>
      <w:sz w:val="24"/>
      <w:lang w:val="es-ES_tradnl" w:eastAsia="ar-SA"/>
    </w:rPr>
  </w:style>
  <w:style w:type="paragraph" w:customStyle="1" w:styleId="Continuarlista1">
    <w:name w:val="Continuar lista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21">
    <w:name w:val="Continuar lista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31">
    <w:name w:val="Continuar lista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41">
    <w:name w:val="Continuar lista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ntinuarlista51">
    <w:name w:val="Continuar lista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CompanyName">
    <w:name w:val="Company Name"/>
    <w:rsid w:val="00B74103"/>
    <w:pPr>
      <w:keepNext/>
      <w:keepLines/>
      <w:widowControl w:val="0"/>
      <w:tabs>
        <w:tab w:val="left" w:pos="-720"/>
      </w:tabs>
      <w:suppressAutoHyphens/>
      <w:autoSpaceDE w:val="0"/>
      <w:spacing w:line="240" w:lineRule="atLeast"/>
      <w:jc w:val="center"/>
    </w:pPr>
    <w:rPr>
      <w:rFonts w:ascii="Courier" w:eastAsia="Calibri" w:hAnsi="Courier" w:cs="Courier"/>
      <w:smallCaps/>
      <w:sz w:val="24"/>
      <w:szCs w:val="24"/>
      <w:lang w:val="es-ES_tradnl" w:eastAsia="ar-SA"/>
    </w:rPr>
  </w:style>
  <w:style w:type="paragraph" w:customStyle="1" w:styleId="ReturnAddress">
    <w:name w:val="Return Address"/>
    <w:rsid w:val="00B74103"/>
    <w:pPr>
      <w:widowControl w:val="0"/>
      <w:tabs>
        <w:tab w:val="left" w:pos="0"/>
        <w:tab w:val="left" w:pos="2160"/>
      </w:tabs>
      <w:suppressAutoHyphens/>
      <w:autoSpaceDE w:val="0"/>
      <w:spacing w:line="240" w:lineRule="atLeast"/>
      <w:jc w:val="center"/>
    </w:pPr>
    <w:rPr>
      <w:rFonts w:ascii="Garamond" w:eastAsia="Calibri" w:hAnsi="Garamond" w:cs="Garamond"/>
      <w:smallCaps/>
      <w:sz w:val="15"/>
      <w:szCs w:val="15"/>
      <w:lang w:val="en-US" w:eastAsia="ar-SA"/>
    </w:rPr>
  </w:style>
  <w:style w:type="paragraph" w:customStyle="1" w:styleId="MessageHeaderLast">
    <w:name w:val="Message Header Last"/>
    <w:rsid w:val="00B74103"/>
    <w:pPr>
      <w:keepNext/>
      <w:keepLines/>
      <w:widowControl w:val="0"/>
      <w:tabs>
        <w:tab w:val="left" w:pos="0"/>
        <w:tab w:val="left" w:pos="1080"/>
        <w:tab w:val="left" w:pos="1440"/>
      </w:tabs>
      <w:suppressAutoHyphens/>
      <w:autoSpaceDE w:val="0"/>
      <w:spacing w:line="240" w:lineRule="atLeast"/>
    </w:pPr>
    <w:rPr>
      <w:rFonts w:eastAsia="Calibri"/>
      <w:smallCaps/>
      <w:sz w:val="18"/>
      <w:szCs w:val="18"/>
      <w:lang w:val="es-ES_tradnl" w:eastAsia="ar-SA"/>
    </w:rPr>
  </w:style>
  <w:style w:type="paragraph" w:customStyle="1" w:styleId="Listaconvietas2">
    <w:name w:val="Lista con viñetas2"/>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1">
    <w:name w:val="Lista con números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31">
    <w:name w:val="Lista con viñeta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21">
    <w:name w:val="Lista con viñeta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51">
    <w:name w:val="Lista con viñeta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vietas41">
    <w:name w:val="Lista con viñeta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21">
    <w:name w:val="Lista con números 2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31">
    <w:name w:val="Lista con números 3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41">
    <w:name w:val="Lista con números 4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onnmeros51">
    <w:name w:val="Lista con números 51"/>
    <w:basedOn w:val="Normal"/>
    <w:rsid w:val="00B74103"/>
    <w:pPr>
      <w:widowControl w:val="0"/>
      <w:suppressAutoHyphens/>
      <w:autoSpaceDE w:val="0"/>
      <w:spacing w:line="240" w:lineRule="atLeast"/>
      <w:jc w:val="both"/>
    </w:pPr>
    <w:rPr>
      <w:rFonts w:ascii="Courier" w:eastAsia="Calibri" w:hAnsi="Courier" w:cs="Courier"/>
      <w:spacing w:val="-3"/>
      <w:sz w:val="24"/>
      <w:lang w:val="es-ES_tradnl" w:eastAsia="ar-SA"/>
    </w:rPr>
  </w:style>
  <w:style w:type="paragraph" w:customStyle="1" w:styleId="ListaCc0">
    <w:name w:val="Lista Cc."/>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Prder1a">
    <w:name w:val="Pár. der. 1a"/>
    <w:rsid w:val="00B74103"/>
    <w:pPr>
      <w:widowControl w:val="0"/>
      <w:tabs>
        <w:tab w:val="left" w:pos="0"/>
        <w:tab w:val="left" w:pos="108"/>
        <w:tab w:val="left" w:pos="828"/>
        <w:tab w:val="left" w:pos="1338"/>
        <w:tab w:val="decimal"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2a">
    <w:name w:val="Pár. der. 2a"/>
    <w:rsid w:val="00B74103"/>
    <w:pPr>
      <w:widowControl w:val="0"/>
      <w:tabs>
        <w:tab w:val="left" w:pos="0"/>
        <w:tab w:val="left" w:pos="108"/>
        <w:tab w:val="left" w:pos="828"/>
        <w:tab w:val="left" w:pos="1548"/>
        <w:tab w:val="left" w:pos="1974"/>
        <w:tab w:val="decimal"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3a">
    <w:name w:val="Pár. der. 3a"/>
    <w:rsid w:val="00B74103"/>
    <w:pPr>
      <w:widowControl w:val="0"/>
      <w:tabs>
        <w:tab w:val="left" w:pos="0"/>
        <w:tab w:val="left" w:pos="108"/>
        <w:tab w:val="left" w:pos="828"/>
        <w:tab w:val="left" w:pos="1548"/>
        <w:tab w:val="left" w:pos="2268"/>
        <w:tab w:val="left" w:pos="2751"/>
        <w:tab w:val="decimal"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4a">
    <w:name w:val="Pár. der. 4a"/>
    <w:rsid w:val="00B74103"/>
    <w:pPr>
      <w:widowControl w:val="0"/>
      <w:tabs>
        <w:tab w:val="left" w:pos="0"/>
        <w:tab w:val="left" w:pos="108"/>
        <w:tab w:val="left" w:pos="828"/>
        <w:tab w:val="left" w:pos="1548"/>
        <w:tab w:val="left" w:pos="2268"/>
        <w:tab w:val="left" w:pos="2988"/>
        <w:tab w:val="left" w:pos="3471"/>
        <w:tab w:val="decimal"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Documento1a">
    <w:name w:val="Documento 1a"/>
    <w:rsid w:val="00B74103"/>
    <w:pPr>
      <w:keepNext/>
      <w:keepLines/>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5a">
    <w:name w:val="Pár. der. 5a"/>
    <w:rsid w:val="00B74103"/>
    <w:pPr>
      <w:widowControl w:val="0"/>
      <w:tabs>
        <w:tab w:val="left" w:pos="0"/>
        <w:tab w:val="left" w:pos="108"/>
        <w:tab w:val="left" w:pos="828"/>
        <w:tab w:val="left" w:pos="1548"/>
        <w:tab w:val="left" w:pos="2268"/>
        <w:tab w:val="left" w:pos="2988"/>
        <w:tab w:val="left" w:pos="3708"/>
        <w:tab w:val="left" w:pos="407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6a">
    <w:name w:val="Pár. der. 6a"/>
    <w:rsid w:val="00B74103"/>
    <w:pPr>
      <w:widowControl w:val="0"/>
      <w:tabs>
        <w:tab w:val="left" w:pos="0"/>
        <w:tab w:val="left" w:pos="108"/>
        <w:tab w:val="left" w:pos="828"/>
        <w:tab w:val="left" w:pos="1548"/>
        <w:tab w:val="left" w:pos="2268"/>
        <w:tab w:val="left" w:pos="2988"/>
        <w:tab w:val="left" w:pos="3708"/>
        <w:tab w:val="left" w:pos="4428"/>
        <w:tab w:val="left" w:pos="4791"/>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7a">
    <w:name w:val="Pár. der. 7a"/>
    <w:rsid w:val="00B74103"/>
    <w:pPr>
      <w:widowControl w:val="0"/>
      <w:tabs>
        <w:tab w:val="left" w:pos="0"/>
        <w:tab w:val="left" w:pos="108"/>
        <w:tab w:val="left" w:pos="828"/>
        <w:tab w:val="left" w:pos="1548"/>
        <w:tab w:val="left" w:pos="2268"/>
        <w:tab w:val="left" w:pos="2988"/>
        <w:tab w:val="left" w:pos="3708"/>
        <w:tab w:val="left" w:pos="4428"/>
        <w:tab w:val="left" w:pos="5148"/>
        <w:tab w:val="left" w:pos="5646"/>
        <w:tab w:val="decimal"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Prder8a">
    <w:name w:val="Pár. der.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318"/>
        <w:tab w:val="decimal" w:pos="6588"/>
        <w:tab w:val="left" w:pos="7308"/>
        <w:tab w:val="left" w:pos="8028"/>
        <w:tab w:val="left" w:pos="8748"/>
        <w:tab w:val="left" w:pos="9468"/>
      </w:tabs>
      <w:suppressAutoHyphens/>
      <w:autoSpaceDE w:val="0"/>
      <w:spacing w:line="240" w:lineRule="atLeast"/>
    </w:pPr>
    <w:rPr>
      <w:rFonts w:ascii="Courier" w:eastAsia="Calibri" w:hAnsi="Courier" w:cs="Courier"/>
      <w:sz w:val="24"/>
      <w:szCs w:val="24"/>
      <w:lang w:val="en-US" w:eastAsia="ar-SA"/>
    </w:rPr>
  </w:style>
  <w:style w:type="paragraph" w:customStyle="1" w:styleId="Tcnico4a">
    <w:name w:val="Técnico 4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5a">
    <w:name w:val="Técnico 5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6a">
    <w:name w:val="Técnico 6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7a">
    <w:name w:val="Técnico 7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Tcnico8a">
    <w:name w:val="Técnico 8a"/>
    <w:rsid w:val="00B74103"/>
    <w:pPr>
      <w:widowControl w:val="0"/>
      <w:tabs>
        <w:tab w:val="left" w:pos="0"/>
        <w:tab w:val="left" w:pos="108"/>
        <w:tab w:val="left" w:pos="828"/>
        <w:tab w:val="left" w:pos="1548"/>
        <w:tab w:val="left" w:pos="2268"/>
        <w:tab w:val="left" w:pos="2988"/>
        <w:tab w:val="left" w:pos="3708"/>
        <w:tab w:val="left" w:pos="4428"/>
        <w:tab w:val="left" w:pos="5148"/>
        <w:tab w:val="left" w:pos="5868"/>
        <w:tab w:val="left" w:pos="6588"/>
        <w:tab w:val="left" w:pos="7308"/>
        <w:tab w:val="left" w:pos="8028"/>
        <w:tab w:val="left" w:pos="8748"/>
        <w:tab w:val="left" w:pos="9468"/>
      </w:tabs>
      <w:suppressAutoHyphens/>
      <w:autoSpaceDE w:val="0"/>
      <w:spacing w:line="240" w:lineRule="atLeast"/>
    </w:pPr>
    <w:rPr>
      <w:rFonts w:ascii="Courier" w:eastAsia="Calibri" w:hAnsi="Courier" w:cs="Courier"/>
      <w:b/>
      <w:bCs/>
      <w:sz w:val="24"/>
      <w:szCs w:val="24"/>
      <w:lang w:val="en-US" w:eastAsia="ar-SA"/>
    </w:rPr>
  </w:style>
  <w:style w:type="paragraph" w:customStyle="1" w:styleId="ndice11">
    <w:name w:val="índice 1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ndice21">
    <w:name w:val="índice 21"/>
    <w:rsid w:val="00B74103"/>
    <w:pPr>
      <w:widowControl w:val="0"/>
      <w:tabs>
        <w:tab w:val="left" w:pos="0"/>
        <w:tab w:val="left" w:pos="720"/>
        <w:tab w:val="left" w:pos="1440"/>
        <w:tab w:val="left" w:leader="dot" w:pos="9000"/>
      </w:tabs>
      <w:suppressAutoHyphens/>
      <w:autoSpaceDE w:val="0"/>
      <w:spacing w:line="240" w:lineRule="atLeast"/>
    </w:pPr>
    <w:rPr>
      <w:rFonts w:ascii="Courier" w:eastAsia="Calibri" w:hAnsi="Courier" w:cs="Courier"/>
      <w:sz w:val="24"/>
      <w:szCs w:val="24"/>
      <w:lang w:val="en-US" w:eastAsia="ar-SA"/>
    </w:rPr>
  </w:style>
  <w:style w:type="paragraph" w:customStyle="1" w:styleId="toa1">
    <w:name w:val="toa1"/>
    <w:rsid w:val="00B74103"/>
    <w:pPr>
      <w:widowControl w:val="0"/>
      <w:tabs>
        <w:tab w:val="left" w:pos="0"/>
        <w:tab w:val="left" w:pos="9000"/>
        <w:tab w:val="right" w:pos="9360"/>
      </w:tabs>
      <w:suppressAutoHyphens/>
      <w:autoSpaceDE w:val="0"/>
      <w:spacing w:line="240" w:lineRule="atLeast"/>
    </w:pPr>
    <w:rPr>
      <w:rFonts w:ascii="Courier" w:eastAsia="Calibri" w:hAnsi="Courier" w:cs="Courier"/>
      <w:sz w:val="24"/>
      <w:szCs w:val="24"/>
      <w:lang w:val="en-US" w:eastAsia="ar-SA"/>
    </w:rPr>
  </w:style>
  <w:style w:type="paragraph" w:customStyle="1" w:styleId="epgrafe1">
    <w:name w:val="epígrafe1"/>
    <w:rsid w:val="00B74103"/>
    <w:pPr>
      <w:widowControl w:val="0"/>
      <w:tabs>
        <w:tab w:val="left" w:pos="-720"/>
      </w:tabs>
      <w:suppressAutoHyphens/>
      <w:autoSpaceDE w:val="0"/>
      <w:spacing w:line="240" w:lineRule="atLeast"/>
    </w:pPr>
    <w:rPr>
      <w:rFonts w:ascii="Courier" w:eastAsia="Calibri" w:hAnsi="Courier" w:cs="Courier"/>
      <w:sz w:val="24"/>
      <w:szCs w:val="24"/>
      <w:lang w:val="es-ES_tradnl" w:eastAsia="ar-SA"/>
    </w:rPr>
  </w:style>
  <w:style w:type="paragraph" w:customStyle="1" w:styleId="MACNormal">
    <w:name w:val="MACNormal"/>
    <w:rsid w:val="00B74103"/>
    <w:pPr>
      <w:widowControl w:val="0"/>
      <w:tabs>
        <w:tab w:val="left" w:pos="-1440"/>
        <w:tab w:val="left" w:pos="-720"/>
      </w:tabs>
      <w:suppressAutoHyphens/>
      <w:autoSpaceDE w:val="0"/>
      <w:spacing w:line="240" w:lineRule="atLeast"/>
    </w:pPr>
    <w:rPr>
      <w:rFonts w:ascii="Arial Narrow" w:eastAsia="Calibri" w:hAnsi="Arial Narrow" w:cs="Arial Narrow"/>
      <w:color w:val="000000"/>
      <w:sz w:val="23"/>
      <w:szCs w:val="23"/>
      <w:lang w:val="en-US" w:eastAsia="ar-SA"/>
    </w:rPr>
  </w:style>
  <w:style w:type="paragraph" w:styleId="ndice10">
    <w:name w:val="index 1"/>
    <w:basedOn w:val="Normal"/>
    <w:next w:val="Normal"/>
    <w:rsid w:val="00B74103"/>
    <w:pPr>
      <w:widowControl w:val="0"/>
      <w:suppressAutoHyphens/>
      <w:autoSpaceDE w:val="0"/>
      <w:spacing w:line="240" w:lineRule="atLeast"/>
      <w:ind w:left="720" w:hanging="720"/>
    </w:pPr>
    <w:rPr>
      <w:rFonts w:ascii="Times New Roman" w:eastAsia="Calibri" w:hAnsi="Times New Roman"/>
      <w:sz w:val="20"/>
      <w:szCs w:val="20"/>
      <w:lang w:val="en-US" w:eastAsia="ar-SA"/>
    </w:rPr>
  </w:style>
  <w:style w:type="paragraph" w:customStyle="1" w:styleId="Textoindependienteprimerasangra21">
    <w:name w:val="Texto independiente primera sangría 21"/>
    <w:basedOn w:val="Sangradetextonormal"/>
    <w:rsid w:val="00B74103"/>
    <w:pPr>
      <w:widowControl w:val="0"/>
      <w:suppressAutoHyphens/>
      <w:autoSpaceDE w:val="0"/>
      <w:ind w:firstLine="210"/>
    </w:pPr>
    <w:rPr>
      <w:rFonts w:ascii="Courier" w:eastAsia="Calibri" w:hAnsi="Courier" w:cs="Courier"/>
      <w:sz w:val="24"/>
      <w:lang w:val="x-none" w:eastAsia="ar-SA"/>
    </w:rPr>
  </w:style>
  <w:style w:type="paragraph" w:customStyle="1" w:styleId="Prrafodelista10">
    <w:name w:val="Párrafo de lista1"/>
    <w:basedOn w:val="Normal"/>
    <w:rsid w:val="00B74103"/>
    <w:pPr>
      <w:suppressAutoHyphens/>
      <w:ind w:left="708"/>
    </w:pPr>
    <w:rPr>
      <w:rFonts w:ascii="Times New Roman" w:eastAsia="Calibri" w:hAnsi="Times New Roman"/>
      <w:sz w:val="24"/>
      <w:lang w:eastAsia="ar-SA"/>
    </w:rPr>
  </w:style>
  <w:style w:type="paragraph" w:customStyle="1" w:styleId="BodyText311">
    <w:name w:val="Body Text 311"/>
    <w:basedOn w:val="Normal"/>
    <w:rsid w:val="00B74103"/>
    <w:pPr>
      <w:suppressAutoHyphens/>
      <w:overflowPunct w:val="0"/>
      <w:autoSpaceDE w:val="0"/>
      <w:jc w:val="both"/>
      <w:textAlignment w:val="baseline"/>
    </w:pPr>
    <w:rPr>
      <w:rFonts w:eastAsia="MS Mincho" w:cs="Arial"/>
      <w:b/>
      <w:bCs/>
      <w:i/>
      <w:iCs/>
      <w:sz w:val="22"/>
      <w:szCs w:val="22"/>
      <w:lang w:eastAsia="ar-SA"/>
    </w:rPr>
  </w:style>
  <w:style w:type="paragraph" w:customStyle="1" w:styleId="BodyText22">
    <w:name w:val="Body Text 22"/>
    <w:basedOn w:val="Normal"/>
    <w:rsid w:val="00B74103"/>
    <w:pPr>
      <w:suppressAutoHyphens/>
      <w:overflowPunct w:val="0"/>
      <w:autoSpaceDE w:val="0"/>
      <w:jc w:val="both"/>
      <w:textAlignment w:val="baseline"/>
    </w:pPr>
    <w:rPr>
      <w:rFonts w:ascii="Tahoma" w:eastAsia="MS Mincho" w:hAnsi="Tahoma" w:cs="Tahoma"/>
      <w:sz w:val="22"/>
      <w:szCs w:val="20"/>
      <w:lang w:val="es-CO" w:eastAsia="ar-SA"/>
    </w:rPr>
  </w:style>
  <w:style w:type="paragraph" w:customStyle="1" w:styleId="WW-Predeterminado">
    <w:name w:val="WW-Predeterminado"/>
    <w:rsid w:val="00B74103"/>
    <w:pPr>
      <w:widowControl w:val="0"/>
      <w:tabs>
        <w:tab w:val="left" w:pos="708"/>
      </w:tabs>
      <w:suppressAutoHyphens/>
      <w:spacing w:line="100" w:lineRule="atLeast"/>
    </w:pPr>
    <w:rPr>
      <w:rFonts w:ascii="Courier" w:hAnsi="Courier" w:cs="Courier"/>
      <w:sz w:val="24"/>
      <w:szCs w:val="24"/>
      <w:lang w:val="es-ES" w:eastAsia="ar-SA"/>
    </w:rPr>
  </w:style>
  <w:style w:type="paragraph" w:customStyle="1" w:styleId="CUERPOTEXTO">
    <w:name w:val="CUERPO TEXTO"/>
    <w:basedOn w:val="Normal"/>
    <w:uiPriority w:val="99"/>
    <w:rsid w:val="00B74103"/>
    <w:pPr>
      <w:suppressAutoHyphens/>
      <w:autoSpaceDE w:val="0"/>
      <w:spacing w:before="28" w:after="28" w:line="210" w:lineRule="atLeast"/>
      <w:ind w:firstLine="283"/>
      <w:jc w:val="both"/>
    </w:pPr>
    <w:rPr>
      <w:rFonts w:ascii="Times" w:hAnsi="Times" w:cs="Times"/>
      <w:color w:val="000000"/>
      <w:sz w:val="19"/>
      <w:szCs w:val="19"/>
      <w:lang w:eastAsia="ar-SA"/>
    </w:rPr>
  </w:style>
  <w:style w:type="paragraph" w:customStyle="1" w:styleId="WW-Prrafodelista1">
    <w:name w:val="WW-Párrafo de lista1"/>
    <w:basedOn w:val="Normal"/>
    <w:rsid w:val="00B74103"/>
    <w:pPr>
      <w:suppressAutoHyphens/>
      <w:spacing w:after="200" w:line="276" w:lineRule="auto"/>
      <w:ind w:left="708"/>
    </w:pPr>
    <w:rPr>
      <w:rFonts w:ascii="Times New Roman" w:eastAsia="Calibri" w:hAnsi="Times New Roman"/>
      <w:i/>
      <w:iCs/>
      <w:sz w:val="56"/>
      <w:szCs w:val="56"/>
      <w:lang w:val="es-CO" w:eastAsia="ar-SA"/>
    </w:rPr>
  </w:style>
  <w:style w:type="paragraph" w:customStyle="1" w:styleId="msolistparagraph0">
    <w:name w:val="msolistparagraph"/>
    <w:basedOn w:val="Normal"/>
    <w:uiPriority w:val="99"/>
    <w:rsid w:val="00B74103"/>
    <w:pPr>
      <w:suppressAutoHyphens/>
      <w:spacing w:before="280" w:after="280"/>
    </w:pPr>
    <w:rPr>
      <w:rFonts w:ascii="Times New Roman" w:hAnsi="Times New Roman"/>
      <w:sz w:val="24"/>
      <w:lang w:eastAsia="ar-SA"/>
    </w:rPr>
  </w:style>
  <w:style w:type="paragraph" w:customStyle="1" w:styleId="yiv240877007msonormal">
    <w:name w:val="yiv240877007msonormal"/>
    <w:basedOn w:val="Normal"/>
    <w:uiPriority w:val="99"/>
    <w:rsid w:val="00B74103"/>
    <w:pPr>
      <w:suppressAutoHyphens/>
      <w:spacing w:before="280" w:after="280"/>
    </w:pPr>
    <w:rPr>
      <w:rFonts w:ascii="Times New Roman" w:hAnsi="Times New Roman"/>
      <w:sz w:val="24"/>
      <w:lang w:eastAsia="ar-SA"/>
    </w:rPr>
  </w:style>
  <w:style w:type="paragraph" w:customStyle="1" w:styleId="Prrafodelista2">
    <w:name w:val="Párrafo de lista2"/>
    <w:basedOn w:val="Normal"/>
    <w:uiPriority w:val="99"/>
    <w:rsid w:val="00B74103"/>
    <w:pPr>
      <w:suppressAutoHyphens/>
      <w:ind w:left="708"/>
    </w:pPr>
    <w:rPr>
      <w:rFonts w:ascii="Times New Roman" w:hAnsi="Times New Roman"/>
      <w:sz w:val="20"/>
      <w:szCs w:val="20"/>
      <w:lang w:eastAsia="ar-SA"/>
    </w:rPr>
  </w:style>
  <w:style w:type="paragraph" w:customStyle="1" w:styleId="yiv917103409msonormal">
    <w:name w:val="yiv917103409msonormal"/>
    <w:basedOn w:val="Normal"/>
    <w:uiPriority w:val="99"/>
    <w:rsid w:val="00B74103"/>
    <w:pPr>
      <w:suppressAutoHyphens/>
      <w:spacing w:before="280" w:after="280"/>
    </w:pPr>
    <w:rPr>
      <w:rFonts w:ascii="Times New Roman" w:hAnsi="Times New Roman"/>
      <w:sz w:val="24"/>
      <w:lang w:val="es-CO" w:eastAsia="ar-SA"/>
    </w:rPr>
  </w:style>
  <w:style w:type="paragraph" w:customStyle="1" w:styleId="Textoindependienteprimerasangra1">
    <w:name w:val="Texto independiente primera sangría1"/>
    <w:basedOn w:val="Textoindependiente"/>
    <w:rsid w:val="00B74103"/>
    <w:pPr>
      <w:widowControl w:val="0"/>
      <w:suppressAutoHyphens/>
      <w:spacing w:after="120"/>
      <w:ind w:firstLine="210"/>
      <w:jc w:val="left"/>
    </w:pPr>
    <w:rPr>
      <w:rFonts w:ascii="Arial" w:hAnsi="Arial" w:cs="Arial"/>
      <w:sz w:val="28"/>
      <w:szCs w:val="28"/>
      <w:lang w:val="x-none" w:eastAsia="ar-SA"/>
    </w:rPr>
  </w:style>
  <w:style w:type="paragraph" w:customStyle="1" w:styleId="Textonormal">
    <w:name w:val="Texto normal"/>
    <w:basedOn w:val="Normal"/>
    <w:uiPriority w:val="99"/>
    <w:rsid w:val="00B74103"/>
    <w:pPr>
      <w:suppressAutoHyphens/>
      <w:jc w:val="both"/>
    </w:pPr>
    <w:rPr>
      <w:rFonts w:ascii="New century Schlbk" w:hAnsi="New century Schlbk" w:cs="New century Schlbk"/>
      <w:szCs w:val="28"/>
      <w:lang w:val="es-ES_tradnl" w:eastAsia="ar-SA"/>
    </w:rPr>
  </w:style>
  <w:style w:type="paragraph" w:customStyle="1" w:styleId="Listavistosa-nfasis11">
    <w:name w:val="Lista vistosa - Énfasis 11"/>
    <w:basedOn w:val="Normal"/>
    <w:uiPriority w:val="99"/>
    <w:rsid w:val="00B74103"/>
    <w:pPr>
      <w:suppressAutoHyphens/>
      <w:ind w:left="708"/>
    </w:pPr>
    <w:rPr>
      <w:rFonts w:ascii="Times New Roman" w:hAnsi="Times New Roman"/>
      <w:sz w:val="24"/>
      <w:lang w:val="en-US" w:eastAsia="ar-SA"/>
    </w:rPr>
  </w:style>
  <w:style w:type="paragraph" w:customStyle="1" w:styleId="Sombreadovistoso-nfasis12">
    <w:name w:val="Sombreado vistoso - Énfasis 12"/>
    <w:uiPriority w:val="99"/>
    <w:rsid w:val="00B74103"/>
    <w:pPr>
      <w:suppressAutoHyphens/>
    </w:pPr>
    <w:rPr>
      <w:rFonts w:ascii="Courier New" w:eastAsia="Calibri" w:hAnsi="Courier New" w:cs="Courier New"/>
      <w:sz w:val="24"/>
      <w:szCs w:val="24"/>
      <w:lang w:val="es-ES" w:eastAsia="ar-SA"/>
    </w:rPr>
  </w:style>
  <w:style w:type="paragraph" w:customStyle="1" w:styleId="yiv904949245msonormal">
    <w:name w:val="yiv904949245msonormal"/>
    <w:basedOn w:val="Normal"/>
    <w:uiPriority w:val="99"/>
    <w:rsid w:val="00B74103"/>
    <w:pPr>
      <w:suppressAutoHyphens/>
      <w:spacing w:before="280" w:after="280"/>
    </w:pPr>
    <w:rPr>
      <w:rFonts w:ascii="Times New Roman" w:hAnsi="Times New Roman"/>
      <w:sz w:val="24"/>
      <w:lang w:eastAsia="ar-SA"/>
    </w:rPr>
  </w:style>
  <w:style w:type="paragraph" w:customStyle="1" w:styleId="Sombreadovistoso-nfasis11">
    <w:name w:val="Sombreado vistoso - Énfasis 11"/>
    <w:uiPriority w:val="99"/>
    <w:rsid w:val="00B74103"/>
    <w:pPr>
      <w:suppressAutoHyphens/>
    </w:pPr>
    <w:rPr>
      <w:rFonts w:ascii="Courier New" w:eastAsia="Calibri" w:hAnsi="Courier New" w:cs="Courier New"/>
      <w:sz w:val="24"/>
      <w:szCs w:val="24"/>
      <w:lang w:val="es-ES" w:eastAsia="ar-SA"/>
    </w:rPr>
  </w:style>
  <w:style w:type="paragraph" w:customStyle="1" w:styleId="EstiloNotarialCenturyGothic">
    <w:name w:val="Estilo Notarial + Century Gothic"/>
    <w:basedOn w:val="Notarial"/>
    <w:rsid w:val="00B74103"/>
    <w:pPr>
      <w:suppressLineNumbers w:val="0"/>
      <w:tabs>
        <w:tab w:val="clear" w:pos="4819"/>
        <w:tab w:val="clear" w:pos="9638"/>
        <w:tab w:val="right" w:leader="hyphen" w:pos="8392"/>
      </w:tabs>
      <w:spacing w:line="480" w:lineRule="exact"/>
      <w:ind w:left="113" w:hanging="357"/>
      <w:outlineLvl w:val="9"/>
    </w:pPr>
    <w:rPr>
      <w:rFonts w:ascii="Trebuchet MS" w:eastAsia="Times New Roman" w:hAnsi="Trebuchet MS" w:cs="Trebuchet MS"/>
      <w:bCs w:val="0"/>
      <w:spacing w:val="-3"/>
      <w:kern w:val="0"/>
      <w:sz w:val="24"/>
      <w:szCs w:val="20"/>
      <w:lang w:val="es-CO" w:eastAsia="he-IL" w:bidi="he-IL"/>
    </w:rPr>
  </w:style>
  <w:style w:type="paragraph" w:customStyle="1" w:styleId="Autor">
    <w:name w:val="Autor:"/>
    <w:rsid w:val="00B74103"/>
    <w:pPr>
      <w:suppressAutoHyphens/>
      <w:spacing w:line="360" w:lineRule="auto"/>
      <w:ind w:left="113" w:hanging="357"/>
      <w:jc w:val="both"/>
    </w:pPr>
    <w:rPr>
      <w:rFonts w:eastAsia="MS Mincho"/>
      <w:sz w:val="24"/>
      <w:szCs w:val="24"/>
      <w:lang w:eastAsia="ar-SA"/>
    </w:rPr>
  </w:style>
  <w:style w:type="paragraph" w:customStyle="1" w:styleId="Textoindependiente24">
    <w:name w:val="Texto independiente 24"/>
    <w:basedOn w:val="Normal"/>
    <w:rsid w:val="00B74103"/>
    <w:pPr>
      <w:suppressAutoHyphens/>
      <w:overflowPunct w:val="0"/>
      <w:autoSpaceDE w:val="0"/>
      <w:jc w:val="both"/>
      <w:textAlignment w:val="baseline"/>
    </w:pPr>
    <w:rPr>
      <w:rFonts w:ascii="Tahoma" w:hAnsi="Tahoma" w:cs="Tahoma"/>
      <w:sz w:val="22"/>
      <w:szCs w:val="20"/>
      <w:lang w:val="es-CO" w:eastAsia="ar-SA"/>
    </w:rPr>
  </w:style>
  <w:style w:type="paragraph" w:customStyle="1" w:styleId="Textosinformato3">
    <w:name w:val="Texto sin formato3"/>
    <w:basedOn w:val="Normal"/>
    <w:rsid w:val="00B74103"/>
    <w:pPr>
      <w:suppressAutoHyphens/>
      <w:overflowPunct w:val="0"/>
      <w:autoSpaceDE w:val="0"/>
      <w:textAlignment w:val="baseline"/>
    </w:pPr>
    <w:rPr>
      <w:rFonts w:ascii="Courier New" w:hAnsi="Courier New" w:cs="Courier New"/>
      <w:sz w:val="20"/>
      <w:szCs w:val="20"/>
      <w:lang w:eastAsia="ar-SA"/>
    </w:rPr>
  </w:style>
  <w:style w:type="paragraph" w:customStyle="1" w:styleId="xl30">
    <w:name w:val="xl30"/>
    <w:basedOn w:val="Normal"/>
    <w:rsid w:val="00B74103"/>
    <w:pPr>
      <w:pBdr>
        <w:top w:val="single" w:sz="8" w:space="0" w:color="000000"/>
        <w:left w:val="single" w:sz="4" w:space="0" w:color="000000"/>
        <w:bottom w:val="single" w:sz="4" w:space="0" w:color="000000"/>
        <w:right w:val="single" w:sz="4" w:space="0" w:color="000000"/>
      </w:pBdr>
      <w:suppressAutoHyphens/>
      <w:spacing w:before="280" w:after="280"/>
      <w:jc w:val="center"/>
    </w:pPr>
    <w:rPr>
      <w:rFonts w:cs="Arial"/>
      <w:b/>
      <w:bCs/>
      <w:sz w:val="24"/>
      <w:lang w:eastAsia="ar-SA"/>
    </w:rPr>
  </w:style>
  <w:style w:type="paragraph" w:customStyle="1" w:styleId="Textopredeterminado2">
    <w:name w:val="Texto predeterminado:2"/>
    <w:basedOn w:val="Normal"/>
    <w:rsid w:val="00B74103"/>
    <w:pPr>
      <w:tabs>
        <w:tab w:val="left" w:pos="0"/>
      </w:tabs>
      <w:suppressAutoHyphens/>
    </w:pPr>
    <w:rPr>
      <w:rFonts w:ascii="Times New Roman" w:hAnsi="Times New Roman"/>
      <w:color w:val="000000"/>
      <w:sz w:val="24"/>
      <w:szCs w:val="20"/>
      <w:lang w:val="en-US" w:eastAsia="ar-SA"/>
    </w:rPr>
  </w:style>
  <w:style w:type="paragraph" w:customStyle="1" w:styleId="WW-Textopreformateado111">
    <w:name w:val="WW-Texto preformateado111"/>
    <w:basedOn w:val="Normal"/>
    <w:rsid w:val="00B74103"/>
    <w:pPr>
      <w:widowControl w:val="0"/>
      <w:suppressAutoHyphens/>
    </w:pPr>
    <w:rPr>
      <w:rFonts w:ascii="Times" w:eastAsia="Bitstream Vera Sans" w:hAnsi="Times" w:cs="Times"/>
      <w:kern w:val="1"/>
      <w:sz w:val="20"/>
      <w:lang w:eastAsia="ar-SA"/>
    </w:rPr>
  </w:style>
  <w:style w:type="paragraph" w:styleId="Textonotaalfinal">
    <w:name w:val="endnote text"/>
    <w:basedOn w:val="Normal"/>
    <w:link w:val="TextonotaalfinalCar2"/>
    <w:rsid w:val="00B74103"/>
    <w:pPr>
      <w:suppressAutoHyphens/>
    </w:pPr>
    <w:rPr>
      <w:sz w:val="20"/>
      <w:szCs w:val="20"/>
      <w:lang w:val="x-none" w:eastAsia="ar-SA"/>
    </w:rPr>
  </w:style>
  <w:style w:type="character" w:customStyle="1" w:styleId="TextonotaalfinalCar2">
    <w:name w:val="Texto nota al final Car2"/>
    <w:link w:val="Textonotaalfinal"/>
    <w:rsid w:val="00B74103"/>
    <w:rPr>
      <w:rFonts w:ascii="Arial" w:hAnsi="Arial"/>
      <w:lang w:val="x-none" w:eastAsia="ar-SA"/>
    </w:rPr>
  </w:style>
  <w:style w:type="paragraph" w:customStyle="1" w:styleId="EstiloArial16ptoCursivaNegroJustificadoInterlineadoM">
    <w:name w:val="Estilo Arial 16 pto Cursiva Negro Justificado Interlineado:  Mú..."/>
    <w:basedOn w:val="Normal"/>
    <w:rsid w:val="00B74103"/>
    <w:pPr>
      <w:suppressAutoHyphens/>
      <w:spacing w:line="312" w:lineRule="auto"/>
      <w:jc w:val="both"/>
    </w:pPr>
    <w:rPr>
      <w:rFonts w:eastAsia="Calibri" w:cs="Arial"/>
      <w:i/>
      <w:iCs/>
      <w:color w:val="000000"/>
      <w:sz w:val="32"/>
      <w:szCs w:val="20"/>
      <w:lang w:eastAsia="ar-SA"/>
    </w:rPr>
  </w:style>
  <w:style w:type="paragraph" w:customStyle="1" w:styleId="Heading">
    <w:name w:val="Heading"/>
    <w:basedOn w:val="Standard"/>
    <w:next w:val="Textbody"/>
    <w:rsid w:val="00B74103"/>
    <w:pPr>
      <w:keepNext/>
      <w:autoSpaceDN/>
      <w:spacing w:before="240" w:after="120"/>
    </w:pPr>
    <w:rPr>
      <w:rFonts w:ascii="Arial" w:eastAsia="Arial Unicode MS" w:hAnsi="Arial" w:cs="Arial"/>
      <w:kern w:val="1"/>
      <w:sz w:val="28"/>
      <w:szCs w:val="28"/>
      <w:lang w:eastAsia="hi-IN" w:bidi="hi-IN"/>
    </w:rPr>
  </w:style>
  <w:style w:type="paragraph" w:customStyle="1" w:styleId="Epgrafe0">
    <w:name w:val="Epígrafe"/>
    <w:basedOn w:val="Standard"/>
    <w:rsid w:val="00B74103"/>
    <w:pPr>
      <w:suppressLineNumbers/>
      <w:autoSpaceDN/>
      <w:spacing w:before="120" w:after="120"/>
    </w:pPr>
    <w:rPr>
      <w:rFonts w:eastAsia="SimSun" w:cs="Mangal"/>
      <w:i/>
      <w:iCs/>
      <w:kern w:val="1"/>
      <w:lang w:eastAsia="hi-IN" w:bidi="hi-IN"/>
    </w:rPr>
  </w:style>
  <w:style w:type="paragraph" w:customStyle="1" w:styleId="Index">
    <w:name w:val="Index"/>
    <w:basedOn w:val="Standard"/>
    <w:rsid w:val="00B74103"/>
    <w:pPr>
      <w:suppressLineNumbers/>
      <w:autoSpaceDN/>
    </w:pPr>
    <w:rPr>
      <w:rFonts w:eastAsia="SimSun" w:cs="Mangal"/>
      <w:kern w:val="1"/>
      <w:sz w:val="20"/>
      <w:szCs w:val="20"/>
      <w:lang w:eastAsia="hi-IN" w:bidi="hi-IN"/>
    </w:rPr>
  </w:style>
  <w:style w:type="paragraph" w:customStyle="1" w:styleId="TableContents">
    <w:name w:val="Table Contents"/>
    <w:basedOn w:val="Standard"/>
    <w:rsid w:val="00B74103"/>
    <w:pPr>
      <w:suppressLineNumbers/>
      <w:autoSpaceDN/>
    </w:pPr>
    <w:rPr>
      <w:rFonts w:eastAsia="SimSun" w:cs="Mangal"/>
      <w:kern w:val="1"/>
      <w:sz w:val="20"/>
      <w:szCs w:val="20"/>
      <w:lang w:eastAsia="hi-IN" w:bidi="hi-IN"/>
    </w:rPr>
  </w:style>
  <w:style w:type="paragraph" w:customStyle="1" w:styleId="TableHeading">
    <w:name w:val="Table Heading"/>
    <w:basedOn w:val="TableContents"/>
    <w:rsid w:val="00B74103"/>
    <w:pPr>
      <w:jc w:val="center"/>
    </w:pPr>
    <w:rPr>
      <w:b/>
      <w:bCs/>
    </w:rPr>
  </w:style>
  <w:style w:type="paragraph" w:customStyle="1" w:styleId="WW-Textopreformateado11">
    <w:name w:val="WW-Texto preformateado11"/>
    <w:basedOn w:val="Normal"/>
    <w:rsid w:val="00B74103"/>
    <w:pPr>
      <w:widowControl w:val="0"/>
      <w:suppressAutoHyphens/>
    </w:pPr>
    <w:rPr>
      <w:rFonts w:ascii="Times" w:eastAsia="Times" w:hAnsi="Times" w:cs="Times"/>
      <w:kern w:val="1"/>
      <w:sz w:val="20"/>
      <w:szCs w:val="20"/>
      <w:lang w:eastAsia="hi-IN" w:bidi="hi-IN"/>
    </w:rPr>
  </w:style>
  <w:style w:type="paragraph" w:customStyle="1" w:styleId="Textosinformato30">
    <w:name w:val="Texto sin formato3"/>
    <w:basedOn w:val="Normal"/>
    <w:rsid w:val="00B74103"/>
    <w:pPr>
      <w:suppressAutoHyphens/>
      <w:spacing w:line="360" w:lineRule="auto"/>
      <w:jc w:val="both"/>
    </w:pPr>
    <w:rPr>
      <w:rFonts w:ascii="Courier New" w:hAnsi="Courier New" w:cs="Courier New"/>
      <w:sz w:val="20"/>
      <w:szCs w:val="20"/>
      <w:lang w:val="es-CO" w:eastAsia="ar-SA"/>
    </w:rPr>
  </w:style>
  <w:style w:type="character" w:customStyle="1" w:styleId="TextocomentarioCar3">
    <w:name w:val="Texto comentario Car3"/>
    <w:uiPriority w:val="99"/>
    <w:semiHidden/>
    <w:rsid w:val="00B74103"/>
    <w:rPr>
      <w:rFonts w:ascii="Arial" w:hAnsi="Arial" w:cs="Arial"/>
      <w:lang w:val="es-ES" w:eastAsia="ar-SA"/>
    </w:rPr>
  </w:style>
  <w:style w:type="paragraph" w:customStyle="1" w:styleId="DefinitionTerm">
    <w:name w:val="Definition Term"/>
    <w:basedOn w:val="Normal"/>
    <w:next w:val="DefinitionList"/>
    <w:rsid w:val="00B74103"/>
    <w:pPr>
      <w:widowControl w:val="0"/>
    </w:pPr>
    <w:rPr>
      <w:rFonts w:ascii="Times New Roman" w:eastAsia="MS Mincho" w:hAnsi="Times New Roman"/>
      <w:sz w:val="24"/>
      <w:szCs w:val="20"/>
      <w:lang w:val="es-ES_tradnl"/>
    </w:rPr>
  </w:style>
  <w:style w:type="paragraph" w:customStyle="1" w:styleId="DefinitionList">
    <w:name w:val="Definition List"/>
    <w:basedOn w:val="Normal"/>
    <w:next w:val="DefinitionTerm"/>
    <w:rsid w:val="00B74103"/>
    <w:pPr>
      <w:widowControl w:val="0"/>
      <w:ind w:left="360"/>
    </w:pPr>
    <w:rPr>
      <w:rFonts w:ascii="Times New Roman" w:eastAsia="MS Mincho" w:hAnsi="Times New Roman"/>
      <w:sz w:val="24"/>
      <w:szCs w:val="20"/>
      <w:lang w:val="es-ES_tradnl"/>
    </w:rPr>
  </w:style>
  <w:style w:type="character" w:customStyle="1" w:styleId="Definition">
    <w:name w:val="Definition"/>
    <w:rsid w:val="00B74103"/>
    <w:rPr>
      <w:i/>
    </w:rPr>
  </w:style>
  <w:style w:type="paragraph" w:customStyle="1" w:styleId="H1">
    <w:name w:val="H1"/>
    <w:basedOn w:val="Normal"/>
    <w:next w:val="Normal"/>
    <w:rsid w:val="00B74103"/>
    <w:pPr>
      <w:keepNext/>
      <w:widowControl w:val="0"/>
      <w:spacing w:before="100" w:after="100"/>
    </w:pPr>
    <w:rPr>
      <w:rFonts w:ascii="Times New Roman" w:eastAsia="MS Mincho" w:hAnsi="Times New Roman"/>
      <w:b/>
      <w:kern w:val="36"/>
      <w:sz w:val="48"/>
      <w:szCs w:val="20"/>
      <w:lang w:val="es-ES_tradnl"/>
    </w:rPr>
  </w:style>
  <w:style w:type="paragraph" w:customStyle="1" w:styleId="H2">
    <w:name w:val="H2"/>
    <w:basedOn w:val="Normal"/>
    <w:next w:val="Normal"/>
    <w:rsid w:val="00B74103"/>
    <w:pPr>
      <w:keepNext/>
      <w:widowControl w:val="0"/>
      <w:spacing w:before="100" w:after="100"/>
    </w:pPr>
    <w:rPr>
      <w:rFonts w:ascii="Times New Roman" w:eastAsia="MS Mincho" w:hAnsi="Times New Roman"/>
      <w:b/>
      <w:sz w:val="36"/>
      <w:szCs w:val="20"/>
      <w:lang w:val="es-ES_tradnl"/>
    </w:rPr>
  </w:style>
  <w:style w:type="paragraph" w:customStyle="1" w:styleId="H3">
    <w:name w:val="H3"/>
    <w:basedOn w:val="Normal"/>
    <w:next w:val="Normal"/>
    <w:rsid w:val="00B74103"/>
    <w:pPr>
      <w:keepNext/>
      <w:widowControl w:val="0"/>
      <w:spacing w:before="100" w:after="100"/>
    </w:pPr>
    <w:rPr>
      <w:rFonts w:ascii="Times New Roman" w:eastAsia="MS Mincho" w:hAnsi="Times New Roman"/>
      <w:b/>
      <w:szCs w:val="20"/>
      <w:lang w:val="es-ES_tradnl"/>
    </w:rPr>
  </w:style>
  <w:style w:type="paragraph" w:customStyle="1" w:styleId="H4">
    <w:name w:val="H4"/>
    <w:basedOn w:val="Normal"/>
    <w:next w:val="Normal"/>
    <w:rsid w:val="00B74103"/>
    <w:pPr>
      <w:keepNext/>
      <w:widowControl w:val="0"/>
      <w:spacing w:before="100" w:after="100"/>
    </w:pPr>
    <w:rPr>
      <w:rFonts w:ascii="Times New Roman" w:eastAsia="MS Mincho" w:hAnsi="Times New Roman"/>
      <w:b/>
      <w:sz w:val="24"/>
      <w:szCs w:val="20"/>
      <w:lang w:val="es-ES_tradnl"/>
    </w:rPr>
  </w:style>
  <w:style w:type="paragraph" w:customStyle="1" w:styleId="H5">
    <w:name w:val="H5"/>
    <w:basedOn w:val="Normal"/>
    <w:next w:val="Normal"/>
    <w:rsid w:val="00B74103"/>
    <w:pPr>
      <w:keepNext/>
      <w:widowControl w:val="0"/>
      <w:spacing w:before="100" w:after="100"/>
    </w:pPr>
    <w:rPr>
      <w:rFonts w:ascii="Times New Roman" w:eastAsia="MS Mincho" w:hAnsi="Times New Roman"/>
      <w:b/>
      <w:sz w:val="20"/>
      <w:szCs w:val="20"/>
      <w:lang w:val="es-ES_tradnl"/>
    </w:rPr>
  </w:style>
  <w:style w:type="paragraph" w:customStyle="1" w:styleId="H6">
    <w:name w:val="H6"/>
    <w:basedOn w:val="Normal"/>
    <w:next w:val="Normal"/>
    <w:rsid w:val="00B74103"/>
    <w:pPr>
      <w:keepNext/>
      <w:widowControl w:val="0"/>
      <w:spacing w:before="100" w:after="100"/>
    </w:pPr>
    <w:rPr>
      <w:rFonts w:ascii="Times New Roman" w:eastAsia="MS Mincho" w:hAnsi="Times New Roman"/>
      <w:b/>
      <w:sz w:val="16"/>
      <w:szCs w:val="20"/>
      <w:lang w:val="es-ES_tradnl"/>
    </w:rPr>
  </w:style>
  <w:style w:type="paragraph" w:customStyle="1" w:styleId="Address">
    <w:name w:val="Address"/>
    <w:basedOn w:val="Normal"/>
    <w:next w:val="Normal"/>
    <w:rsid w:val="00B74103"/>
    <w:pPr>
      <w:widowControl w:val="0"/>
    </w:pPr>
    <w:rPr>
      <w:rFonts w:ascii="Times New Roman" w:eastAsia="MS Mincho" w:hAnsi="Times New Roman"/>
      <w:i/>
      <w:sz w:val="24"/>
      <w:szCs w:val="20"/>
      <w:lang w:val="es-ES_tradnl"/>
    </w:rPr>
  </w:style>
  <w:style w:type="paragraph" w:customStyle="1" w:styleId="Blockquote">
    <w:name w:val="Blockquote"/>
    <w:basedOn w:val="Normal"/>
    <w:rsid w:val="00B74103"/>
    <w:pPr>
      <w:widowControl w:val="0"/>
      <w:spacing w:before="100" w:after="100"/>
      <w:ind w:left="360" w:right="360"/>
    </w:pPr>
    <w:rPr>
      <w:rFonts w:ascii="Times New Roman" w:eastAsia="MS Mincho" w:hAnsi="Times New Roman"/>
      <w:sz w:val="24"/>
      <w:szCs w:val="20"/>
      <w:lang w:val="es-ES_tradnl"/>
    </w:rPr>
  </w:style>
  <w:style w:type="character" w:customStyle="1" w:styleId="CITE">
    <w:name w:val="CITE"/>
    <w:rsid w:val="00B74103"/>
    <w:rPr>
      <w:i/>
    </w:rPr>
  </w:style>
  <w:style w:type="character" w:customStyle="1" w:styleId="CODE">
    <w:name w:val="CODE"/>
    <w:rsid w:val="00B74103"/>
    <w:rPr>
      <w:rFonts w:ascii="Courier New" w:hAnsi="Courier New"/>
      <w:sz w:val="20"/>
    </w:rPr>
  </w:style>
  <w:style w:type="character" w:customStyle="1" w:styleId="Emphasis1">
    <w:name w:val="Emphasis1"/>
    <w:rsid w:val="00B74103"/>
    <w:rPr>
      <w:i/>
    </w:rPr>
  </w:style>
  <w:style w:type="character" w:customStyle="1" w:styleId="Hyperlink1">
    <w:name w:val="Hyperlink1"/>
    <w:rsid w:val="00B74103"/>
    <w:rPr>
      <w:color w:val="0000FF"/>
      <w:u w:val="single"/>
    </w:rPr>
  </w:style>
  <w:style w:type="character" w:customStyle="1" w:styleId="FollowedHyperlink1">
    <w:name w:val="FollowedHyperlink1"/>
    <w:rsid w:val="00B74103"/>
    <w:rPr>
      <w:color w:val="800080"/>
      <w:u w:val="single"/>
    </w:rPr>
  </w:style>
  <w:style w:type="character" w:customStyle="1" w:styleId="Keyboard">
    <w:name w:val="Keyboard"/>
    <w:rsid w:val="00B74103"/>
    <w:rPr>
      <w:rFonts w:ascii="Courier New" w:hAnsi="Courier New"/>
      <w:b/>
      <w:sz w:val="20"/>
    </w:rPr>
  </w:style>
  <w:style w:type="paragraph" w:customStyle="1" w:styleId="Preformatted">
    <w:name w:val="Preformatted"/>
    <w:basedOn w:val="Normal"/>
    <w:rsid w:val="00B74103"/>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eastAsia="MS Mincho" w:hAnsi="Courier New"/>
      <w:sz w:val="20"/>
      <w:szCs w:val="20"/>
      <w:lang w:val="es-ES_tradnl"/>
    </w:rPr>
  </w:style>
  <w:style w:type="paragraph" w:customStyle="1" w:styleId="z-BottomofForm1">
    <w:name w:val="z-Bottom of Form1"/>
    <w:next w:val="Normal"/>
    <w:rsid w:val="00B74103"/>
    <w:pPr>
      <w:widowControl w:val="0"/>
      <w:pBdr>
        <w:top w:val="double" w:sz="6" w:space="0" w:color="000000"/>
      </w:pBdr>
      <w:jc w:val="center"/>
    </w:pPr>
    <w:rPr>
      <w:rFonts w:ascii="Arial" w:eastAsia="MS Mincho" w:hAnsi="Arial"/>
      <w:vanish/>
      <w:sz w:val="16"/>
      <w:lang w:val="es-ES_tradnl" w:eastAsia="es-ES"/>
    </w:rPr>
  </w:style>
  <w:style w:type="paragraph" w:customStyle="1" w:styleId="z-TopofForm1">
    <w:name w:val="z-Top of Form1"/>
    <w:next w:val="Normal"/>
    <w:rsid w:val="00B74103"/>
    <w:pPr>
      <w:widowControl w:val="0"/>
      <w:pBdr>
        <w:bottom w:val="double" w:sz="6" w:space="0" w:color="000000"/>
      </w:pBdr>
      <w:jc w:val="center"/>
    </w:pPr>
    <w:rPr>
      <w:rFonts w:ascii="Arial" w:eastAsia="MS Mincho" w:hAnsi="Arial"/>
      <w:vanish/>
      <w:sz w:val="16"/>
      <w:lang w:val="es-ES_tradnl" w:eastAsia="es-ES"/>
    </w:rPr>
  </w:style>
  <w:style w:type="character" w:customStyle="1" w:styleId="Sample">
    <w:name w:val="Sample"/>
    <w:rsid w:val="00B74103"/>
    <w:rPr>
      <w:rFonts w:ascii="Courier New" w:hAnsi="Courier New"/>
    </w:rPr>
  </w:style>
  <w:style w:type="character" w:customStyle="1" w:styleId="Strong1">
    <w:name w:val="Strong1"/>
    <w:rsid w:val="00B74103"/>
    <w:rPr>
      <w:b/>
    </w:rPr>
  </w:style>
  <w:style w:type="character" w:customStyle="1" w:styleId="Typewriter">
    <w:name w:val="Typewriter"/>
    <w:rsid w:val="00B74103"/>
    <w:rPr>
      <w:rFonts w:ascii="Courier New" w:hAnsi="Courier New"/>
      <w:sz w:val="20"/>
    </w:rPr>
  </w:style>
  <w:style w:type="character" w:customStyle="1" w:styleId="Variable">
    <w:name w:val="Variable"/>
    <w:rsid w:val="00B74103"/>
    <w:rPr>
      <w:i/>
    </w:rPr>
  </w:style>
  <w:style w:type="character" w:customStyle="1" w:styleId="HTMLMarkup">
    <w:name w:val="HTML Markup"/>
    <w:rsid w:val="00B74103"/>
    <w:rPr>
      <w:vanish/>
      <w:color w:val="FF0000"/>
    </w:rPr>
  </w:style>
  <w:style w:type="character" w:customStyle="1" w:styleId="Comment">
    <w:name w:val="Comment"/>
    <w:rsid w:val="00B74103"/>
    <w:rPr>
      <w:vanish/>
    </w:rPr>
  </w:style>
  <w:style w:type="character" w:customStyle="1" w:styleId="NormalWebCar">
    <w:name w:val="Normal (Web) Car"/>
    <w:aliases w:val=" Car Car Car Car1, Car Car Car Car Car Car1, Car Car Car Car Car Car Car,Car Car Car Car Car1, Car Car Car Car Car1,Car Car Car Car Car Car Car1,Car Car Car Car Car Ca Car,Car Car Car Car Car Car Car Car,Car Car Car Car Car Car1,Car Car"/>
    <w:link w:val="NormalWeb"/>
    <w:uiPriority w:val="99"/>
    <w:rsid w:val="00B74103"/>
    <w:rPr>
      <w:sz w:val="24"/>
      <w:szCs w:val="24"/>
      <w:lang w:val="es-ES_tradnl" w:eastAsia="es-ES_tradnl"/>
    </w:rPr>
  </w:style>
  <w:style w:type="character" w:customStyle="1" w:styleId="EstilonegroTachado">
    <w:name w:val="Estilo negro Tachado"/>
    <w:rsid w:val="00B74103"/>
    <w:rPr>
      <w:strike/>
      <w:color w:val="000000"/>
    </w:rPr>
  </w:style>
  <w:style w:type="character" w:customStyle="1" w:styleId="Sangra2detindependienteCar1">
    <w:name w:val="Sangría 2 de t. independiente Car1"/>
    <w:rsid w:val="00B74103"/>
    <w:rPr>
      <w:rFonts w:ascii="Arial" w:hAnsi="Arial"/>
      <w:sz w:val="28"/>
      <w:szCs w:val="24"/>
      <w:lang w:val="es-ES" w:eastAsia="es-ES"/>
    </w:rPr>
  </w:style>
  <w:style w:type="paragraph" w:customStyle="1" w:styleId="NormalNegrocomprimido015">
    <w:name w:val="Normal + Negro+comprimido 0.15"/>
    <w:basedOn w:val="Normal"/>
    <w:rsid w:val="00B74103"/>
    <w:pPr>
      <w:widowControl w:val="0"/>
      <w:suppressAutoHyphens/>
      <w:spacing w:before="100" w:after="100"/>
      <w:jc w:val="both"/>
    </w:pPr>
    <w:rPr>
      <w:rFonts w:ascii="Times New Roman" w:eastAsia="MS Mincho" w:hAnsi="Times New Roman"/>
      <w:b/>
      <w:snapToGrid w:val="0"/>
      <w:color w:val="000000"/>
      <w:sz w:val="24"/>
      <w:lang w:val="es-ES_tradnl"/>
    </w:rPr>
  </w:style>
  <w:style w:type="character" w:customStyle="1" w:styleId="PuestoCar2">
    <w:name w:val="Puesto Car2"/>
    <w:uiPriority w:val="10"/>
    <w:rsid w:val="00B74103"/>
    <w:rPr>
      <w:b/>
      <w:bCs/>
      <w:sz w:val="24"/>
      <w:szCs w:val="24"/>
      <w:lang w:val="es-ES" w:eastAsia="es-ES"/>
    </w:rPr>
  </w:style>
  <w:style w:type="character" w:customStyle="1" w:styleId="Textoindependiente3Car1">
    <w:name w:val="Texto independiente 3 Car1"/>
    <w:semiHidden/>
    <w:rsid w:val="00B74103"/>
    <w:rPr>
      <w:sz w:val="16"/>
      <w:szCs w:val="16"/>
      <w:lang w:val="es-ES_tradnl" w:eastAsia="es-ES"/>
    </w:rPr>
  </w:style>
  <w:style w:type="character" w:customStyle="1" w:styleId="Textoindependiente2Car1">
    <w:name w:val="Texto independiente 2 Car1"/>
    <w:semiHidden/>
    <w:rsid w:val="00B74103"/>
    <w:rPr>
      <w:sz w:val="24"/>
      <w:lang w:val="es-ES_tradnl" w:eastAsia="es-ES"/>
    </w:rPr>
  </w:style>
  <w:style w:type="character" w:customStyle="1" w:styleId="PuestoCar1">
    <w:name w:val="Puesto Car1"/>
    <w:uiPriority w:val="10"/>
    <w:rsid w:val="00B74103"/>
    <w:rPr>
      <w:rFonts w:ascii="Calibri Light" w:eastAsia="Times New Roman" w:hAnsi="Calibri Light" w:cs="Times New Roman"/>
      <w:spacing w:val="-10"/>
      <w:kern w:val="28"/>
      <w:sz w:val="56"/>
      <w:szCs w:val="56"/>
      <w:lang w:val="es-ES_tradnl" w:eastAsia="es-ES"/>
    </w:rPr>
  </w:style>
  <w:style w:type="paragraph" w:customStyle="1" w:styleId="xmsonormal">
    <w:name w:val="x_msonormal"/>
    <w:basedOn w:val="Normal"/>
    <w:rsid w:val="00B74103"/>
    <w:pPr>
      <w:spacing w:before="100" w:beforeAutospacing="1" w:after="100" w:afterAutospacing="1"/>
    </w:pPr>
    <w:rPr>
      <w:rFonts w:ascii="Times New Roman" w:hAnsi="Times New Roman"/>
      <w:sz w:val="24"/>
      <w:lang w:val="es-CO" w:eastAsia="es-CO"/>
    </w:rPr>
  </w:style>
  <w:style w:type="character" w:customStyle="1" w:styleId="xil">
    <w:name w:val="x_il"/>
    <w:rsid w:val="00B74103"/>
  </w:style>
  <w:style w:type="paragraph" w:customStyle="1" w:styleId="xl154">
    <w:name w:val="xl154"/>
    <w:basedOn w:val="Normal"/>
    <w:rsid w:val="00B74103"/>
    <w:pPr>
      <w:pBdr>
        <w:top w:val="single" w:sz="4" w:space="0" w:color="auto"/>
        <w:left w:val="single" w:sz="4" w:space="0" w:color="auto"/>
        <w:bottom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5">
    <w:name w:val="xl155"/>
    <w:basedOn w:val="Normal"/>
    <w:rsid w:val="00B74103"/>
    <w:pPr>
      <w:pBdr>
        <w:top w:val="single" w:sz="4" w:space="0" w:color="auto"/>
      </w:pBdr>
      <w:spacing w:before="100" w:beforeAutospacing="1" w:after="100" w:afterAutospacing="1"/>
      <w:jc w:val="center"/>
      <w:textAlignment w:val="center"/>
    </w:pPr>
    <w:rPr>
      <w:rFonts w:ascii="Arial Narrow" w:hAnsi="Arial Narrow"/>
      <w:color w:val="0D0D0D"/>
      <w:sz w:val="20"/>
      <w:szCs w:val="20"/>
      <w:lang w:val="es-CO" w:eastAsia="es-CO"/>
    </w:rPr>
  </w:style>
  <w:style w:type="paragraph" w:customStyle="1" w:styleId="xl156">
    <w:name w:val="xl156"/>
    <w:basedOn w:val="Normal"/>
    <w:rsid w:val="00B74103"/>
    <w:pPr>
      <w:pBdr>
        <w:top w:val="single" w:sz="4" w:space="0" w:color="auto"/>
        <w:left w:val="single" w:sz="4" w:space="0" w:color="auto"/>
        <w:right w:val="single" w:sz="4" w:space="0" w:color="auto"/>
      </w:pBdr>
      <w:spacing w:before="100" w:beforeAutospacing="1" w:after="100" w:afterAutospacing="1"/>
      <w:jc w:val="center"/>
    </w:pPr>
    <w:rPr>
      <w:rFonts w:ascii="Arial Narrow" w:hAnsi="Arial Narrow"/>
      <w:color w:val="0D0D0D"/>
      <w:sz w:val="20"/>
      <w:szCs w:val="20"/>
      <w:lang w:val="es-CO" w:eastAsia="es-CO"/>
    </w:rPr>
  </w:style>
  <w:style w:type="paragraph" w:customStyle="1" w:styleId="xl157">
    <w:name w:val="xl157"/>
    <w:basedOn w:val="Normal"/>
    <w:rsid w:val="00B74103"/>
    <w:pPr>
      <w:spacing w:before="100" w:beforeAutospacing="1" w:after="100" w:afterAutospacing="1"/>
    </w:pPr>
    <w:rPr>
      <w:rFonts w:ascii="Arial Narrow" w:hAnsi="Arial Narrow"/>
      <w:sz w:val="20"/>
      <w:szCs w:val="20"/>
      <w:lang w:val="es-CO" w:eastAsia="es-CO"/>
    </w:rPr>
  </w:style>
  <w:style w:type="paragraph" w:customStyle="1" w:styleId="xl158">
    <w:name w:val="xl158"/>
    <w:basedOn w:val="Normal"/>
    <w:rsid w:val="00B74103"/>
    <w:pPr>
      <w:pBdr>
        <w:top w:val="single" w:sz="4" w:space="0" w:color="auto"/>
        <w:left w:val="single" w:sz="4" w:space="0" w:color="auto"/>
        <w:right w:val="single" w:sz="4" w:space="0" w:color="auto"/>
      </w:pBdr>
      <w:shd w:val="clear" w:color="000000" w:fill="C4D79B"/>
      <w:spacing w:before="100" w:beforeAutospacing="1" w:after="100" w:afterAutospacing="1"/>
      <w:jc w:val="center"/>
    </w:pPr>
    <w:rPr>
      <w:rFonts w:ascii="Arial Narrow" w:hAnsi="Arial Narrow"/>
      <w:color w:val="0D0D0D"/>
      <w:sz w:val="20"/>
      <w:szCs w:val="20"/>
      <w:lang w:val="es-CO" w:eastAsia="es-CO"/>
    </w:rPr>
  </w:style>
  <w:style w:type="paragraph" w:customStyle="1" w:styleId="xl159">
    <w:name w:val="xl159"/>
    <w:basedOn w:val="Normal"/>
    <w:rsid w:val="00B7410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Narrow" w:hAnsi="Arial Narrow"/>
      <w:sz w:val="20"/>
      <w:szCs w:val="20"/>
      <w:lang w:val="es-CO" w:eastAsia="es-CO"/>
    </w:rPr>
  </w:style>
  <w:style w:type="paragraph" w:customStyle="1" w:styleId="xl160">
    <w:name w:val="xl160"/>
    <w:basedOn w:val="Normal"/>
    <w:rsid w:val="00B74103"/>
    <w:pPr>
      <w:pBdr>
        <w:top w:val="single" w:sz="4" w:space="0" w:color="auto"/>
        <w:left w:val="single" w:sz="4" w:space="0" w:color="auto"/>
        <w:bottom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1">
    <w:name w:val="xl161"/>
    <w:basedOn w:val="Normal"/>
    <w:rsid w:val="00B74103"/>
    <w:pPr>
      <w:pBdr>
        <w:top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Narrow" w:hAnsi="Arial Narrow"/>
      <w:color w:val="0D0D0D"/>
      <w:sz w:val="20"/>
      <w:szCs w:val="20"/>
      <w:lang w:val="es-CO" w:eastAsia="es-CO"/>
    </w:rPr>
  </w:style>
  <w:style w:type="paragraph" w:customStyle="1" w:styleId="xl162">
    <w:name w:val="xl162"/>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3">
    <w:name w:val="xl163"/>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00000"/>
      <w:sz w:val="18"/>
      <w:szCs w:val="18"/>
      <w:lang w:val="es-CO" w:eastAsia="es-CO"/>
    </w:rPr>
  </w:style>
  <w:style w:type="paragraph" w:customStyle="1" w:styleId="xl164">
    <w:name w:val="xl164"/>
    <w:basedOn w:val="Normal"/>
    <w:rsid w:val="00B74103"/>
    <w:pPr>
      <w:pBdr>
        <w:top w:val="single" w:sz="8" w:space="0" w:color="auto"/>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5">
    <w:name w:val="xl165"/>
    <w:basedOn w:val="Normal"/>
    <w:rsid w:val="00B74103"/>
    <w:pPr>
      <w:pBdr>
        <w:top w:val="single" w:sz="8" w:space="0" w:color="auto"/>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6">
    <w:name w:val="xl166"/>
    <w:basedOn w:val="Normal"/>
    <w:rsid w:val="00B74103"/>
    <w:pPr>
      <w:pBdr>
        <w:left w:val="single" w:sz="8" w:space="0" w:color="000000"/>
        <w:bottom w:val="single" w:sz="8" w:space="0" w:color="auto"/>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paragraph" w:customStyle="1" w:styleId="xl167">
    <w:name w:val="xl167"/>
    <w:basedOn w:val="Normal"/>
    <w:rsid w:val="00B74103"/>
    <w:pPr>
      <w:pBdr>
        <w:bottom w:val="single" w:sz="8" w:space="0" w:color="auto"/>
        <w:right w:val="single" w:sz="8" w:space="0" w:color="000000"/>
      </w:pBdr>
      <w:shd w:val="clear" w:color="000000" w:fill="BFBFBF"/>
      <w:spacing w:before="100" w:beforeAutospacing="1" w:after="100" w:afterAutospacing="1"/>
      <w:textAlignment w:val="center"/>
    </w:pPr>
    <w:rPr>
      <w:rFonts w:ascii="Arial Narrow" w:hAnsi="Arial Narrow"/>
      <w:b/>
      <w:bCs/>
      <w:color w:val="0D0D0D"/>
      <w:sz w:val="18"/>
      <w:szCs w:val="18"/>
      <w:lang w:val="es-CO" w:eastAsia="es-CO"/>
    </w:rPr>
  </w:style>
  <w:style w:type="character" w:customStyle="1" w:styleId="TextosinformatoCar2">
    <w:name w:val="Texto sin formato Car2"/>
    <w:uiPriority w:val="99"/>
    <w:rsid w:val="00B74103"/>
    <w:rPr>
      <w:rFonts w:ascii="Courier New" w:hAnsi="Courier New" w:cs="Courier New"/>
      <w:lang w:val="es-ES" w:eastAsia="es-ES"/>
    </w:rPr>
  </w:style>
  <w:style w:type="paragraph" w:customStyle="1" w:styleId="Textoindependiente311">
    <w:name w:val="Texto independiente 311"/>
    <w:basedOn w:val="Normal"/>
    <w:rsid w:val="00B74103"/>
    <w:pPr>
      <w:suppressAutoHyphens/>
      <w:jc w:val="both"/>
    </w:pPr>
    <w:rPr>
      <w:rFonts w:ascii="Century" w:hAnsi="Century"/>
      <w:sz w:val="20"/>
      <w:szCs w:val="20"/>
      <w:lang w:eastAsia="ar-SA"/>
    </w:rPr>
  </w:style>
  <w:style w:type="character" w:customStyle="1" w:styleId="MapadeldocumentoCar2">
    <w:name w:val="Mapa del documento Car2"/>
    <w:rsid w:val="00B74103"/>
    <w:rPr>
      <w:rFonts w:ascii="Segoe UI" w:hAnsi="Segoe UI" w:cs="Segoe UI"/>
      <w:sz w:val="16"/>
      <w:szCs w:val="16"/>
      <w:lang w:val="es-ES" w:eastAsia="es-ES"/>
    </w:rPr>
  </w:style>
  <w:style w:type="paragraph" w:customStyle="1" w:styleId="Sangra3detindependiente11">
    <w:name w:val="Sangría 3 de t. independiente11"/>
    <w:basedOn w:val="Normal"/>
    <w:rsid w:val="00B74103"/>
    <w:pPr>
      <w:overflowPunct w:val="0"/>
      <w:autoSpaceDE w:val="0"/>
      <w:autoSpaceDN w:val="0"/>
      <w:adjustRightInd w:val="0"/>
      <w:ind w:left="720" w:hanging="360"/>
      <w:jc w:val="both"/>
      <w:textAlignment w:val="baseline"/>
    </w:pPr>
    <w:rPr>
      <w:rFonts w:ascii="Tahoma" w:hAnsi="Tahoma"/>
      <w:sz w:val="22"/>
      <w:szCs w:val="20"/>
    </w:rPr>
  </w:style>
  <w:style w:type="paragraph" w:styleId="Encabezadodemensaje">
    <w:name w:val="Message Header"/>
    <w:basedOn w:val="Normal"/>
    <w:link w:val="EncabezadodemensajeCar"/>
    <w:rsid w:val="00B74103"/>
    <w:pPr>
      <w:pBdr>
        <w:top w:val="single" w:sz="6" w:space="1" w:color="auto"/>
        <w:left w:val="single" w:sz="6" w:space="1" w:color="auto"/>
        <w:bottom w:val="single" w:sz="6" w:space="1" w:color="auto"/>
        <w:right w:val="single" w:sz="6" w:space="1" w:color="auto"/>
      </w:pBdr>
      <w:shd w:val="pct20" w:color="auto" w:fill="auto"/>
      <w:ind w:left="1134" w:hanging="1134"/>
    </w:pPr>
    <w:rPr>
      <w:rFonts w:eastAsia="Calibri" w:cs="Arial"/>
      <w:sz w:val="24"/>
      <w:lang w:val="es-MX"/>
    </w:rPr>
  </w:style>
  <w:style w:type="character" w:customStyle="1" w:styleId="EncabezadodemensajeCar1">
    <w:name w:val="Encabezado de mensaje Car1"/>
    <w:rsid w:val="00B74103"/>
    <w:rPr>
      <w:rFonts w:ascii="Calibri Light" w:eastAsia="Times New Roman" w:hAnsi="Calibri Light" w:cs="Times New Roman"/>
      <w:sz w:val="24"/>
      <w:szCs w:val="24"/>
      <w:shd w:val="pct20" w:color="auto" w:fill="auto"/>
    </w:rPr>
  </w:style>
  <w:style w:type="paragraph" w:styleId="Textodebloque">
    <w:name w:val="Block Text"/>
    <w:basedOn w:val="Normal"/>
    <w:rsid w:val="00B74103"/>
    <w:pPr>
      <w:tabs>
        <w:tab w:val="right" w:leader="dot" w:pos="7426"/>
      </w:tabs>
      <w:suppressAutoHyphens/>
      <w:spacing w:line="480" w:lineRule="atLeast"/>
      <w:ind w:left="-720" w:right="1247"/>
      <w:jc w:val="both"/>
    </w:pPr>
    <w:rPr>
      <w:rFonts w:eastAsia="Calibri" w:cs="Arial"/>
      <w:b/>
      <w:bCs/>
      <w:spacing w:val="-3"/>
      <w:sz w:val="24"/>
      <w:lang w:val="es-ES_tradnl"/>
    </w:rPr>
  </w:style>
  <w:style w:type="character" w:customStyle="1" w:styleId="Sangra3detindependienteCar1">
    <w:name w:val="Sangría 3 de t. independiente Car1"/>
    <w:rsid w:val="00B74103"/>
    <w:rPr>
      <w:rFonts w:ascii="Arial" w:hAnsi="Arial"/>
      <w:sz w:val="16"/>
      <w:szCs w:val="16"/>
      <w:lang w:val="es-ES" w:eastAsia="es-ES"/>
    </w:rPr>
  </w:style>
  <w:style w:type="paragraph" w:styleId="Fecha">
    <w:name w:val="Date"/>
    <w:basedOn w:val="Normal"/>
    <w:next w:val="Normal"/>
    <w:link w:val="FechaCar"/>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character" w:customStyle="1" w:styleId="FechaCar1">
    <w:name w:val="Fecha Car1"/>
    <w:rsid w:val="00B74103"/>
    <w:rPr>
      <w:rFonts w:ascii="Arial" w:hAnsi="Arial"/>
      <w:sz w:val="28"/>
      <w:szCs w:val="24"/>
    </w:rPr>
  </w:style>
  <w:style w:type="paragraph" w:styleId="Lista5">
    <w:name w:val="Lis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4">
    <w:name w:val="Lis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3">
    <w:name w:val="Lis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Sangranormal">
    <w:name w:val="Normal Indent"/>
    <w:basedOn w:val="Normal"/>
    <w:rsid w:val="00B74103"/>
    <w:pPr>
      <w:widowControl w:val="0"/>
      <w:tabs>
        <w:tab w:val="left" w:pos="-720"/>
      </w:tabs>
      <w:suppressAutoHyphens/>
      <w:autoSpaceDE w:val="0"/>
      <w:autoSpaceDN w:val="0"/>
      <w:adjustRightInd w:val="0"/>
      <w:spacing w:line="240" w:lineRule="atLeast"/>
    </w:pPr>
    <w:rPr>
      <w:rFonts w:ascii="Courier" w:eastAsia="Calibri" w:hAnsi="Courier" w:cs="Courier"/>
      <w:sz w:val="24"/>
      <w:lang w:val="es-ES_tradnl"/>
    </w:rPr>
  </w:style>
  <w:style w:type="paragraph" w:styleId="Continuarlista3">
    <w:name w:val="List Continue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4">
    <w:name w:val="List Continue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Continuarlista5">
    <w:name w:val="List Continue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
    <w:name w:val="List Number"/>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3">
    <w:name w:val="List Bullet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20">
    <w:name w:val="List Bullet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5">
    <w:name w:val="List Bullet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vietas4">
    <w:name w:val="List Bullet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2">
    <w:name w:val="List Number 2"/>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3">
    <w:name w:val="List Number 3"/>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4">
    <w:name w:val="List Number 4"/>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Listaconnmeros5">
    <w:name w:val="List Number 5"/>
    <w:basedOn w:val="Normal"/>
    <w:rsid w:val="00B74103"/>
    <w:pPr>
      <w:widowControl w:val="0"/>
      <w:tabs>
        <w:tab w:val="left" w:pos="-720"/>
      </w:tabs>
      <w:suppressAutoHyphens/>
      <w:autoSpaceDE w:val="0"/>
      <w:autoSpaceDN w:val="0"/>
      <w:adjustRightInd w:val="0"/>
      <w:spacing w:line="240" w:lineRule="atLeast"/>
      <w:jc w:val="both"/>
    </w:pPr>
    <w:rPr>
      <w:rFonts w:ascii="Courier" w:eastAsia="Calibri" w:hAnsi="Courier" w:cs="Courier"/>
      <w:spacing w:val="-3"/>
      <w:sz w:val="24"/>
      <w:lang w:val="es-ES_tradnl"/>
    </w:rPr>
  </w:style>
  <w:style w:type="paragraph" w:styleId="Textoindependienteprimerasangra2">
    <w:name w:val="Body Text First Indent 2"/>
    <w:basedOn w:val="Sangradetextonormal"/>
    <w:link w:val="Textoindependienteprimerasangra2Car"/>
    <w:rsid w:val="00B74103"/>
    <w:pPr>
      <w:widowControl w:val="0"/>
      <w:autoSpaceDE w:val="0"/>
      <w:autoSpaceDN w:val="0"/>
      <w:adjustRightInd w:val="0"/>
      <w:ind w:firstLine="210"/>
    </w:pPr>
    <w:rPr>
      <w:rFonts w:ascii="Courier" w:eastAsia="Calibri" w:hAnsi="Courier" w:cs="Courier"/>
      <w:sz w:val="24"/>
    </w:rPr>
  </w:style>
  <w:style w:type="character" w:customStyle="1" w:styleId="Textoindependienteprimerasangra2Car1">
    <w:name w:val="Texto independiente primera sangría 2 Car1"/>
    <w:basedOn w:val="SangradetextonormalCar"/>
    <w:rsid w:val="00B74103"/>
    <w:rPr>
      <w:rFonts w:ascii="Arial" w:hAnsi="Arial"/>
      <w:sz w:val="28"/>
      <w:szCs w:val="24"/>
    </w:rPr>
  </w:style>
  <w:style w:type="paragraph" w:customStyle="1" w:styleId="Predeterminado">
    <w:name w:val="Predeterminado"/>
    <w:rsid w:val="00B74103"/>
    <w:pPr>
      <w:widowControl w:val="0"/>
      <w:tabs>
        <w:tab w:val="left" w:pos="708"/>
      </w:tabs>
      <w:suppressAutoHyphens/>
      <w:spacing w:line="100" w:lineRule="atLeast"/>
    </w:pPr>
    <w:rPr>
      <w:rFonts w:ascii="Courier" w:hAnsi="Courier" w:cs="Courier"/>
      <w:sz w:val="24"/>
      <w:szCs w:val="24"/>
      <w:lang w:val="es-ES" w:eastAsia="es-ES"/>
    </w:rPr>
  </w:style>
  <w:style w:type="paragraph" w:customStyle="1" w:styleId="Prrafodelista11">
    <w:name w:val="Párrafo de lista11"/>
    <w:basedOn w:val="Normal"/>
    <w:uiPriority w:val="99"/>
    <w:rsid w:val="00B74103"/>
    <w:pPr>
      <w:spacing w:after="200" w:line="276" w:lineRule="auto"/>
      <w:ind w:left="708"/>
    </w:pPr>
    <w:rPr>
      <w:rFonts w:ascii="Times New Roman" w:eastAsia="Calibri" w:hAnsi="Times New Roman"/>
      <w:i/>
      <w:iCs/>
      <w:sz w:val="56"/>
      <w:szCs w:val="56"/>
      <w:lang w:val="es-CO" w:eastAsia="en-US"/>
    </w:rPr>
  </w:style>
  <w:style w:type="character" w:customStyle="1" w:styleId="FontStyle11">
    <w:name w:val="Font Style11"/>
    <w:uiPriority w:val="99"/>
    <w:rsid w:val="00B74103"/>
    <w:rPr>
      <w:rFonts w:ascii="Arial" w:hAnsi="Arial" w:cs="Arial"/>
      <w:i/>
      <w:iCs/>
      <w:sz w:val="22"/>
      <w:szCs w:val="22"/>
    </w:rPr>
  </w:style>
  <w:style w:type="character" w:customStyle="1" w:styleId="FontStyle12">
    <w:name w:val="Font Style12"/>
    <w:uiPriority w:val="99"/>
    <w:rsid w:val="00B74103"/>
    <w:rPr>
      <w:rFonts w:ascii="Arial" w:hAnsi="Arial" w:cs="Arial"/>
      <w:b/>
      <w:bCs/>
      <w:i/>
      <w:iCs/>
      <w:sz w:val="22"/>
      <w:szCs w:val="22"/>
    </w:rPr>
  </w:style>
  <w:style w:type="character" w:customStyle="1" w:styleId="FontStyle13">
    <w:name w:val="Font Style13"/>
    <w:uiPriority w:val="99"/>
    <w:rsid w:val="00B74103"/>
    <w:rPr>
      <w:rFonts w:ascii="Arial" w:hAnsi="Arial" w:cs="Arial"/>
      <w:sz w:val="22"/>
      <w:szCs w:val="22"/>
    </w:rPr>
  </w:style>
  <w:style w:type="character" w:customStyle="1" w:styleId="FontStyle14">
    <w:name w:val="Font Style14"/>
    <w:uiPriority w:val="99"/>
    <w:rsid w:val="00B74103"/>
    <w:rPr>
      <w:rFonts w:ascii="Arial" w:hAnsi="Arial" w:cs="Arial"/>
      <w:spacing w:val="-20"/>
      <w:sz w:val="22"/>
      <w:szCs w:val="22"/>
    </w:rPr>
  </w:style>
  <w:style w:type="character" w:customStyle="1" w:styleId="FontStyle15">
    <w:name w:val="Font Style15"/>
    <w:uiPriority w:val="99"/>
    <w:rsid w:val="00B74103"/>
    <w:rPr>
      <w:rFonts w:ascii="Arial" w:hAnsi="Arial" w:cs="Arial"/>
      <w:b/>
      <w:bCs/>
      <w:spacing w:val="-10"/>
      <w:sz w:val="22"/>
      <w:szCs w:val="22"/>
    </w:rPr>
  </w:style>
  <w:style w:type="numbering" w:customStyle="1" w:styleId="Sinlista2">
    <w:name w:val="Sin lista2"/>
    <w:next w:val="Sinlista"/>
    <w:uiPriority w:val="99"/>
    <w:semiHidden/>
    <w:unhideWhenUsed/>
    <w:rsid w:val="00B74103"/>
  </w:style>
  <w:style w:type="numbering" w:customStyle="1" w:styleId="Sinlista3">
    <w:name w:val="Sin lista3"/>
    <w:next w:val="Sinlista"/>
    <w:uiPriority w:val="99"/>
    <w:semiHidden/>
    <w:unhideWhenUsed/>
    <w:rsid w:val="00B74103"/>
  </w:style>
  <w:style w:type="character" w:customStyle="1" w:styleId="TextoindependienteCar2">
    <w:name w:val="Texto independiente Car2"/>
    <w:rsid w:val="00B74103"/>
    <w:rPr>
      <w:rFonts w:ascii="Times New Roman" w:eastAsia="Times New Roman" w:hAnsi="Times New Roman" w:cs="Times New Roman"/>
      <w:sz w:val="24"/>
      <w:szCs w:val="20"/>
      <w:lang w:val="es-ES" w:eastAsia="ar-SA"/>
    </w:rPr>
  </w:style>
  <w:style w:type="table" w:customStyle="1" w:styleId="Tablaconcuadrcula1">
    <w:name w:val="Tabla con cuadrícula1"/>
    <w:basedOn w:val="Tablanormal"/>
    <w:next w:val="Tablaconcuadrcula"/>
    <w:uiPriority w:val="59"/>
    <w:rsid w:val="00B7410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7z2">
    <w:name w:val="WW8Num7z2"/>
    <w:rsid w:val="00A56EFC"/>
  </w:style>
  <w:style w:type="character" w:customStyle="1" w:styleId="WW8Num7z3">
    <w:name w:val="WW8Num7z3"/>
    <w:rsid w:val="00A56EFC"/>
  </w:style>
  <w:style w:type="character" w:customStyle="1" w:styleId="WW8Num7z4">
    <w:name w:val="WW8Num7z4"/>
    <w:rsid w:val="00A56EFC"/>
  </w:style>
  <w:style w:type="character" w:customStyle="1" w:styleId="WW8Num7z5">
    <w:name w:val="WW8Num7z5"/>
    <w:rsid w:val="00A56EFC"/>
  </w:style>
  <w:style w:type="character" w:customStyle="1" w:styleId="WW8Num7z6">
    <w:name w:val="WW8Num7z6"/>
    <w:rsid w:val="00A56EFC"/>
  </w:style>
  <w:style w:type="character" w:customStyle="1" w:styleId="WW8Num7z7">
    <w:name w:val="WW8Num7z7"/>
    <w:rsid w:val="00A56EFC"/>
  </w:style>
  <w:style w:type="character" w:customStyle="1" w:styleId="WW8Num7z8">
    <w:name w:val="WW8Num7z8"/>
    <w:rsid w:val="00A56EFC"/>
  </w:style>
  <w:style w:type="character" w:customStyle="1" w:styleId="WW8Num9z1">
    <w:name w:val="WW8Num9z1"/>
    <w:rsid w:val="00A56EFC"/>
  </w:style>
  <w:style w:type="character" w:customStyle="1" w:styleId="WW8Num9z2">
    <w:name w:val="WW8Num9z2"/>
    <w:rsid w:val="00A56EFC"/>
  </w:style>
  <w:style w:type="character" w:customStyle="1" w:styleId="WW8Num9z3">
    <w:name w:val="WW8Num9z3"/>
    <w:rsid w:val="00A56EFC"/>
  </w:style>
  <w:style w:type="character" w:customStyle="1" w:styleId="WW8Num9z4">
    <w:name w:val="WW8Num9z4"/>
    <w:rsid w:val="00A56EFC"/>
  </w:style>
  <w:style w:type="character" w:customStyle="1" w:styleId="WW8Num9z5">
    <w:name w:val="WW8Num9z5"/>
    <w:rsid w:val="00A56EFC"/>
  </w:style>
  <w:style w:type="character" w:customStyle="1" w:styleId="WW8Num9z6">
    <w:name w:val="WW8Num9z6"/>
    <w:rsid w:val="00A56EFC"/>
  </w:style>
  <w:style w:type="character" w:customStyle="1" w:styleId="WW8Num9z7">
    <w:name w:val="WW8Num9z7"/>
    <w:rsid w:val="00A56EFC"/>
  </w:style>
  <w:style w:type="character" w:customStyle="1" w:styleId="WW8Num9z8">
    <w:name w:val="WW8Num9z8"/>
    <w:rsid w:val="00A56EFC"/>
  </w:style>
  <w:style w:type="character" w:customStyle="1" w:styleId="mainpage">
    <w:name w:val="mainpage"/>
    <w:rsid w:val="00A56EFC"/>
  </w:style>
  <w:style w:type="character" w:customStyle="1" w:styleId="Caracteresdenotaalpie">
    <w:name w:val="Caracteres de nota al pie"/>
    <w:rsid w:val="00A56EFC"/>
    <w:rPr>
      <w:vertAlign w:val="superscript"/>
    </w:rPr>
  </w:style>
  <w:style w:type="paragraph" w:styleId="HTMLconformatoprevio">
    <w:name w:val="HTML Preformatted"/>
    <w:basedOn w:val="Normal"/>
    <w:link w:val="HTMLconformatoprevioCar"/>
    <w:uiPriority w:val="99"/>
    <w:unhideWhenUsed/>
    <w:rsid w:val="00820C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CO" w:eastAsia="es-CO"/>
    </w:rPr>
  </w:style>
  <w:style w:type="character" w:customStyle="1" w:styleId="HTMLconformatoprevioCar">
    <w:name w:val="HTML con formato previo Car"/>
    <w:link w:val="HTMLconformatoprevio"/>
    <w:uiPriority w:val="99"/>
    <w:rsid w:val="00820C6A"/>
    <w:rPr>
      <w:rFonts w:ascii="Courier New" w:hAnsi="Courier New" w:cs="Courier New"/>
      <w:color w:val="000000"/>
    </w:rPr>
  </w:style>
  <w:style w:type="paragraph" w:customStyle="1" w:styleId="western">
    <w:name w:val="western"/>
    <w:basedOn w:val="Normal"/>
    <w:rsid w:val="00820C6A"/>
    <w:pPr>
      <w:spacing w:before="100" w:beforeAutospacing="1" w:after="119"/>
    </w:pPr>
    <w:rPr>
      <w:rFonts w:ascii="Times New Roman" w:hAnsi="Times New Roman"/>
      <w:color w:val="000000"/>
      <w:sz w:val="24"/>
      <w:lang w:val="es-CO" w:eastAsia="es-CO"/>
    </w:rPr>
  </w:style>
  <w:style w:type="paragraph" w:customStyle="1" w:styleId="western1">
    <w:name w:val="western1"/>
    <w:basedOn w:val="Normal"/>
    <w:rsid w:val="00820C6A"/>
    <w:pPr>
      <w:spacing w:before="100" w:beforeAutospacing="1" w:after="119"/>
    </w:pPr>
    <w:rPr>
      <w:rFonts w:ascii="Times New Roman" w:hAnsi="Times New Roman"/>
      <w:color w:val="000000"/>
      <w:sz w:val="24"/>
      <w:lang w:val="es-CO" w:eastAsia="es-CO"/>
    </w:rPr>
  </w:style>
  <w:style w:type="paragraph" w:styleId="Tabladeilustraciones">
    <w:name w:val="table of figures"/>
    <w:basedOn w:val="Descripcin"/>
    <w:unhideWhenUsed/>
    <w:rsid w:val="008D6FEE"/>
    <w:pPr>
      <w:widowControl w:val="0"/>
      <w:suppressLineNumbers/>
      <w:suppressAutoHyphens/>
      <w:autoSpaceDN w:val="0"/>
      <w:spacing w:before="120" w:after="120"/>
    </w:pPr>
    <w:rPr>
      <w:rFonts w:ascii="Times New Roman" w:eastAsia="SimSun, 宋体" w:hAnsi="Times New Roman" w:cs="Mangal"/>
      <w:b w:val="0"/>
      <w:bCs w:val="0"/>
      <w:i/>
      <w:iCs/>
      <w:color w:val="auto"/>
      <w:kern w:val="3"/>
      <w:sz w:val="24"/>
      <w:szCs w:val="24"/>
      <w:lang w:val="es-ES" w:eastAsia="zh-CN" w:bidi="hi-IN"/>
    </w:rPr>
  </w:style>
  <w:style w:type="paragraph" w:customStyle="1" w:styleId="Standarduser">
    <w:name w:val="Standard (user)"/>
    <w:rsid w:val="008D6FEE"/>
    <w:pPr>
      <w:widowControl w:val="0"/>
      <w:suppressAutoHyphens/>
      <w:autoSpaceDN w:val="0"/>
    </w:pPr>
    <w:rPr>
      <w:rFonts w:eastAsia="SimSun, 宋体"/>
      <w:kern w:val="3"/>
      <w:sz w:val="24"/>
      <w:szCs w:val="24"/>
      <w:lang w:val="es-ES" w:eastAsia="zh-CN" w:bidi="hi-IN"/>
    </w:rPr>
  </w:style>
  <w:style w:type="paragraph" w:customStyle="1" w:styleId="PreformattedTextuser">
    <w:name w:val="Preformatted Text (user)"/>
    <w:basedOn w:val="Standarduser"/>
    <w:rsid w:val="008D6FEE"/>
    <w:rPr>
      <w:rFonts w:ascii="Times, 'Times New Roman'" w:eastAsia="Times, 'Times New Roman'" w:hAnsi="Times, 'Times New Roman'" w:cs="Times, 'Times New Roman'"/>
      <w:sz w:val="20"/>
      <w:szCs w:val="20"/>
    </w:rPr>
  </w:style>
  <w:style w:type="character" w:customStyle="1" w:styleId="FootnoteSymbol">
    <w:name w:val="Footnote Symbol"/>
    <w:rsid w:val="008D6FEE"/>
  </w:style>
  <w:style w:type="character" w:customStyle="1" w:styleId="EndnoteSymbol">
    <w:name w:val="Endnote Symbol"/>
    <w:rsid w:val="008D6FEE"/>
  </w:style>
  <w:style w:type="character" w:customStyle="1" w:styleId="ListLabel3">
    <w:name w:val="ListLabel 3"/>
    <w:rsid w:val="008D6FEE"/>
    <w:rPr>
      <w:rFonts w:ascii="Times New Roman" w:eastAsia="Times New Roman" w:hAnsi="Times New Roman" w:cs="Arial" w:hint="default"/>
    </w:rPr>
  </w:style>
  <w:style w:type="character" w:customStyle="1" w:styleId="ListLabel2">
    <w:name w:val="ListLabel 2"/>
    <w:rsid w:val="008D6FEE"/>
    <w:rPr>
      <w:rFonts w:ascii="Courier New" w:hAnsi="Courier New" w:cs="Courier New" w:hint="default"/>
    </w:rPr>
  </w:style>
  <w:style w:type="numbering" w:customStyle="1" w:styleId="WW8Num1">
    <w:name w:val="WW8Num1"/>
    <w:basedOn w:val="Sinlista"/>
    <w:rsid w:val="00DD6292"/>
    <w:pPr>
      <w:numPr>
        <w:numId w:val="9"/>
      </w:numPr>
    </w:pPr>
  </w:style>
  <w:style w:type="paragraph" w:customStyle="1" w:styleId="Textbodyindent">
    <w:name w:val="Text body indent"/>
    <w:basedOn w:val="Standard"/>
    <w:rsid w:val="00431B2F"/>
    <w:pPr>
      <w:spacing w:after="120"/>
      <w:ind w:left="283"/>
      <w:textAlignment w:val="auto"/>
    </w:pPr>
    <w:rPr>
      <w:rFonts w:eastAsia="SimSun, 宋体" w:cs="Mangal"/>
      <w:sz w:val="20"/>
      <w:szCs w:val="20"/>
      <w:lang w:eastAsia="zh-CN" w:bidi="hi-IN"/>
    </w:rPr>
  </w:style>
  <w:style w:type="character" w:customStyle="1" w:styleId="Internetlink">
    <w:name w:val="Internet link"/>
    <w:rsid w:val="00431B2F"/>
    <w:rPr>
      <w:color w:val="0000FF"/>
      <w:u w:val="single" w:color="000000"/>
    </w:rPr>
  </w:style>
  <w:style w:type="character" w:customStyle="1" w:styleId="VisitedInternetLink">
    <w:name w:val="Visited Internet Link"/>
    <w:rsid w:val="00431B2F"/>
    <w:rPr>
      <w:color w:val="800000"/>
      <w:u w:val="single" w:color="000000"/>
    </w:rPr>
  </w:style>
  <w:style w:type="character" w:customStyle="1" w:styleId="ListLabel1">
    <w:name w:val="ListLabel 1"/>
    <w:rsid w:val="00431B2F"/>
    <w:rPr>
      <w:rFonts w:ascii="Bookman Old Style" w:eastAsia="Bookman Old Style" w:hAnsi="Bookman Old Style" w:cs="Arial" w:hint="default"/>
      <w:color w:val="auto"/>
      <w:sz w:val="22"/>
      <w:szCs w:val="22"/>
    </w:rPr>
  </w:style>
  <w:style w:type="paragraph" w:customStyle="1" w:styleId="Tabladeilustraciones1">
    <w:name w:val="Tabla de ilustraciones1"/>
    <w:basedOn w:val="Descripcin"/>
    <w:rsid w:val="007F5D74"/>
    <w:pPr>
      <w:widowControl w:val="0"/>
      <w:suppressLineNumbers/>
      <w:suppressAutoHyphens/>
      <w:autoSpaceDN w:val="0"/>
      <w:spacing w:before="120" w:after="120"/>
    </w:pPr>
    <w:rPr>
      <w:rFonts w:ascii="Times New Roman" w:eastAsia="SimSun, 'Arial Unicode MS'" w:hAnsi="Times New Roman" w:cs="Mangal"/>
      <w:b w:val="0"/>
      <w:bCs w:val="0"/>
      <w:i/>
      <w:iCs/>
      <w:color w:val="auto"/>
      <w:kern w:val="3"/>
      <w:sz w:val="24"/>
      <w:szCs w:val="24"/>
      <w:lang w:val="es-ES" w:eastAsia="zh-CN" w:bidi="hi-IN"/>
    </w:rPr>
  </w:style>
  <w:style w:type="paragraph" w:customStyle="1" w:styleId="Quotations">
    <w:name w:val="Quotations"/>
    <w:basedOn w:val="Standard"/>
    <w:rsid w:val="007F5D74"/>
    <w:pPr>
      <w:spacing w:after="283"/>
      <w:ind w:left="567" w:right="567"/>
      <w:textAlignment w:val="auto"/>
    </w:pPr>
    <w:rPr>
      <w:rFonts w:eastAsia="SimSun, 'Arial Unicode MS'" w:cs="Mangal"/>
      <w:lang w:eastAsia="zh-CN" w:bidi="hi-IN"/>
    </w:rPr>
  </w:style>
  <w:style w:type="character" w:customStyle="1" w:styleId="Refdenotaalpie1">
    <w:name w:val="Ref. de nota al pie1"/>
    <w:rsid w:val="007F5D74"/>
    <w:rPr>
      <w:position w:val="0"/>
      <w:vertAlign w:val="superscript"/>
    </w:rPr>
  </w:style>
  <w:style w:type="character" w:customStyle="1" w:styleId="Refdenotaalfinal1">
    <w:name w:val="Ref. de nota al final1"/>
    <w:rsid w:val="007F5D74"/>
    <w:rPr>
      <w:position w:val="0"/>
      <w:vertAlign w:val="superscript"/>
    </w:rPr>
  </w:style>
  <w:style w:type="character" w:customStyle="1" w:styleId="NumberingSymbols">
    <w:name w:val="Numbering Symbols"/>
    <w:rsid w:val="007F5D74"/>
  </w:style>
  <w:style w:type="character" w:customStyle="1" w:styleId="StrongEmphasis">
    <w:name w:val="Strong Emphasis"/>
    <w:rsid w:val="007F5D74"/>
    <w:rPr>
      <w:b/>
      <w:bCs/>
    </w:rPr>
  </w:style>
  <w:style w:type="character" w:customStyle="1" w:styleId="VnculoInternet">
    <w:name w:val="Vínculo Internet"/>
    <w:uiPriority w:val="99"/>
    <w:rsid w:val="009C5906"/>
    <w:rPr>
      <w:color w:val="000080"/>
      <w:u w:val="single"/>
    </w:rPr>
  </w:style>
  <w:style w:type="numbering" w:customStyle="1" w:styleId="WW8Num2">
    <w:name w:val="WW8Num2"/>
    <w:basedOn w:val="Sinlista"/>
    <w:rsid w:val="00860A46"/>
    <w:pPr>
      <w:numPr>
        <w:numId w:val="11"/>
      </w:numPr>
    </w:pPr>
  </w:style>
  <w:style w:type="character" w:customStyle="1" w:styleId="Refdenotaalpie2">
    <w:name w:val="Ref. de nota al pie2"/>
    <w:rsid w:val="003A749B"/>
    <w:rPr>
      <w:vertAlign w:val="superscript"/>
    </w:rPr>
  </w:style>
  <w:style w:type="character" w:customStyle="1" w:styleId="Refdenotaalfinal2">
    <w:name w:val="Ref. de nota al final2"/>
    <w:rsid w:val="003A749B"/>
    <w:rPr>
      <w:vertAlign w:val="superscript"/>
    </w:rPr>
  </w:style>
  <w:style w:type="paragraph" w:customStyle="1" w:styleId="Descripcin1">
    <w:name w:val="Descripción1"/>
    <w:basedOn w:val="Normal"/>
    <w:rsid w:val="003A749B"/>
    <w:pPr>
      <w:widowControl w:val="0"/>
      <w:suppressLineNumbers/>
      <w:suppressAutoHyphens/>
      <w:spacing w:before="120" w:after="120"/>
    </w:pPr>
    <w:rPr>
      <w:rFonts w:ascii="Times New Roman" w:eastAsia="SimSun" w:hAnsi="Times New Roman" w:cs="Mangal"/>
      <w:i/>
      <w:iCs/>
      <w:kern w:val="2"/>
      <w:sz w:val="24"/>
      <w:lang w:eastAsia="zh-CN" w:bidi="hi-IN"/>
    </w:rPr>
  </w:style>
  <w:style w:type="paragraph" w:customStyle="1" w:styleId="Tabladeilustraciones2">
    <w:name w:val="Tabla de ilustraciones2"/>
    <w:basedOn w:val="Descripcin1"/>
    <w:rsid w:val="003A749B"/>
  </w:style>
  <w:style w:type="character" w:customStyle="1" w:styleId="fontstyle01">
    <w:name w:val="fontstyle01"/>
    <w:rsid w:val="003F6741"/>
    <w:rPr>
      <w:rFonts w:ascii="Arial" w:hAnsi="Arial" w:cs="Arial" w:hint="default"/>
      <w:b w:val="0"/>
      <w:bCs w:val="0"/>
      <w:i w:val="0"/>
      <w:iCs w:val="0"/>
      <w:color w:val="000000"/>
      <w:sz w:val="24"/>
      <w:szCs w:val="24"/>
    </w:rPr>
  </w:style>
  <w:style w:type="numbering" w:customStyle="1" w:styleId="WW8Num21">
    <w:name w:val="WW8Num21"/>
    <w:basedOn w:val="Sinlista"/>
    <w:rsid w:val="00D6774C"/>
  </w:style>
  <w:style w:type="numbering" w:customStyle="1" w:styleId="WW8Num41">
    <w:name w:val="WW8Num41"/>
    <w:basedOn w:val="Sinlista"/>
    <w:rsid w:val="00D6774C"/>
    <w:pPr>
      <w:numPr>
        <w:numId w:val="32"/>
      </w:numPr>
    </w:pPr>
  </w:style>
  <w:style w:type="character" w:customStyle="1" w:styleId="CarCar80">
    <w:name w:val="Car Car8"/>
    <w:locked/>
    <w:rsid w:val="00317248"/>
    <w:rPr>
      <w:rFonts w:ascii="Arial" w:hAnsi="Arial" w:cs="Arial"/>
      <w:sz w:val="28"/>
      <w:lang w:val="en-GB" w:eastAsia="es-ES"/>
    </w:rPr>
  </w:style>
  <w:style w:type="character" w:customStyle="1" w:styleId="CarCar70">
    <w:name w:val="Car Car7"/>
    <w:locked/>
    <w:rsid w:val="00317248"/>
    <w:rPr>
      <w:sz w:val="28"/>
      <w:lang w:val="en-GB" w:eastAsia="es-ES"/>
    </w:rPr>
  </w:style>
  <w:style w:type="character" w:customStyle="1" w:styleId="CarCar60">
    <w:name w:val="Car Car6"/>
    <w:rsid w:val="00317248"/>
    <w:rPr>
      <w:rFonts w:ascii="Tahoma" w:hAnsi="Tahoma"/>
      <w:b/>
      <w:noProof/>
      <w:sz w:val="24"/>
      <w:lang w:val="es-ES" w:eastAsia="es-ES"/>
    </w:rPr>
  </w:style>
  <w:style w:type="character" w:customStyle="1" w:styleId="CarCar40">
    <w:name w:val="Car Car4"/>
    <w:locked/>
    <w:rsid w:val="00317248"/>
    <w:rPr>
      <w:sz w:val="24"/>
      <w:lang w:val="es-ES" w:eastAsia="es-CO" w:bidi="ar-SA"/>
    </w:rPr>
  </w:style>
  <w:style w:type="paragraph" w:customStyle="1" w:styleId="Sangra3detindependiente30">
    <w:name w:val="Sangría 3 de t. independiente3"/>
    <w:basedOn w:val="Normal"/>
    <w:rsid w:val="00317248"/>
    <w:pPr>
      <w:overflowPunct w:val="0"/>
      <w:autoSpaceDE w:val="0"/>
      <w:autoSpaceDN w:val="0"/>
      <w:adjustRightInd w:val="0"/>
      <w:ind w:left="720" w:hanging="360"/>
      <w:jc w:val="both"/>
      <w:textAlignment w:val="baseline"/>
    </w:pPr>
    <w:rPr>
      <w:rFonts w:ascii="Tahoma" w:hAnsi="Tahoma"/>
      <w:sz w:val="22"/>
      <w:szCs w:val="20"/>
    </w:rPr>
  </w:style>
  <w:style w:type="character" w:customStyle="1" w:styleId="Fuentedeprrafopredeter50">
    <w:name w:val="Fuente de párrafo predeter.5"/>
    <w:rsid w:val="00317248"/>
  </w:style>
  <w:style w:type="paragraph" w:customStyle="1" w:styleId="Textoindependiente240">
    <w:name w:val="Texto independiente 24"/>
    <w:basedOn w:val="Normal"/>
    <w:rsid w:val="00317248"/>
    <w:pPr>
      <w:suppressAutoHyphens/>
      <w:overflowPunct w:val="0"/>
      <w:autoSpaceDE w:val="0"/>
      <w:jc w:val="both"/>
      <w:textAlignment w:val="baseline"/>
    </w:pPr>
    <w:rPr>
      <w:rFonts w:ascii="Tahoma" w:hAnsi="Tahoma" w:cs="Tahoma"/>
      <w:sz w:val="22"/>
      <w:szCs w:val="20"/>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069971">
      <w:bodyDiv w:val="1"/>
      <w:marLeft w:val="0"/>
      <w:marRight w:val="0"/>
      <w:marTop w:val="0"/>
      <w:marBottom w:val="0"/>
      <w:divBdr>
        <w:top w:val="none" w:sz="0" w:space="0" w:color="auto"/>
        <w:left w:val="none" w:sz="0" w:space="0" w:color="auto"/>
        <w:bottom w:val="none" w:sz="0" w:space="0" w:color="auto"/>
        <w:right w:val="none" w:sz="0" w:space="0" w:color="auto"/>
      </w:divBdr>
    </w:div>
    <w:div w:id="81150982">
      <w:bodyDiv w:val="1"/>
      <w:marLeft w:val="0"/>
      <w:marRight w:val="0"/>
      <w:marTop w:val="0"/>
      <w:marBottom w:val="0"/>
      <w:divBdr>
        <w:top w:val="none" w:sz="0" w:space="0" w:color="auto"/>
        <w:left w:val="none" w:sz="0" w:space="0" w:color="auto"/>
        <w:bottom w:val="none" w:sz="0" w:space="0" w:color="auto"/>
        <w:right w:val="none" w:sz="0" w:space="0" w:color="auto"/>
      </w:divBdr>
    </w:div>
    <w:div w:id="98451431">
      <w:bodyDiv w:val="1"/>
      <w:marLeft w:val="0"/>
      <w:marRight w:val="0"/>
      <w:marTop w:val="0"/>
      <w:marBottom w:val="0"/>
      <w:divBdr>
        <w:top w:val="none" w:sz="0" w:space="0" w:color="auto"/>
        <w:left w:val="none" w:sz="0" w:space="0" w:color="auto"/>
        <w:bottom w:val="none" w:sz="0" w:space="0" w:color="auto"/>
        <w:right w:val="none" w:sz="0" w:space="0" w:color="auto"/>
      </w:divBdr>
    </w:div>
    <w:div w:id="130366527">
      <w:bodyDiv w:val="1"/>
      <w:marLeft w:val="0"/>
      <w:marRight w:val="0"/>
      <w:marTop w:val="0"/>
      <w:marBottom w:val="0"/>
      <w:divBdr>
        <w:top w:val="none" w:sz="0" w:space="0" w:color="auto"/>
        <w:left w:val="none" w:sz="0" w:space="0" w:color="auto"/>
        <w:bottom w:val="none" w:sz="0" w:space="0" w:color="auto"/>
        <w:right w:val="none" w:sz="0" w:space="0" w:color="auto"/>
      </w:divBdr>
    </w:div>
    <w:div w:id="175193077">
      <w:bodyDiv w:val="1"/>
      <w:marLeft w:val="0"/>
      <w:marRight w:val="0"/>
      <w:marTop w:val="0"/>
      <w:marBottom w:val="0"/>
      <w:divBdr>
        <w:top w:val="none" w:sz="0" w:space="0" w:color="auto"/>
        <w:left w:val="none" w:sz="0" w:space="0" w:color="auto"/>
        <w:bottom w:val="none" w:sz="0" w:space="0" w:color="auto"/>
        <w:right w:val="none" w:sz="0" w:space="0" w:color="auto"/>
      </w:divBdr>
    </w:div>
    <w:div w:id="179592134">
      <w:bodyDiv w:val="1"/>
      <w:marLeft w:val="0"/>
      <w:marRight w:val="0"/>
      <w:marTop w:val="0"/>
      <w:marBottom w:val="0"/>
      <w:divBdr>
        <w:top w:val="none" w:sz="0" w:space="0" w:color="auto"/>
        <w:left w:val="none" w:sz="0" w:space="0" w:color="auto"/>
        <w:bottom w:val="none" w:sz="0" w:space="0" w:color="auto"/>
        <w:right w:val="none" w:sz="0" w:space="0" w:color="auto"/>
      </w:divBdr>
    </w:div>
    <w:div w:id="194512705">
      <w:bodyDiv w:val="1"/>
      <w:marLeft w:val="0"/>
      <w:marRight w:val="0"/>
      <w:marTop w:val="0"/>
      <w:marBottom w:val="0"/>
      <w:divBdr>
        <w:top w:val="none" w:sz="0" w:space="0" w:color="auto"/>
        <w:left w:val="none" w:sz="0" w:space="0" w:color="auto"/>
        <w:bottom w:val="none" w:sz="0" w:space="0" w:color="auto"/>
        <w:right w:val="none" w:sz="0" w:space="0" w:color="auto"/>
      </w:divBdr>
    </w:div>
    <w:div w:id="225141616">
      <w:bodyDiv w:val="1"/>
      <w:marLeft w:val="0"/>
      <w:marRight w:val="0"/>
      <w:marTop w:val="0"/>
      <w:marBottom w:val="0"/>
      <w:divBdr>
        <w:top w:val="none" w:sz="0" w:space="0" w:color="auto"/>
        <w:left w:val="none" w:sz="0" w:space="0" w:color="auto"/>
        <w:bottom w:val="none" w:sz="0" w:space="0" w:color="auto"/>
        <w:right w:val="none" w:sz="0" w:space="0" w:color="auto"/>
      </w:divBdr>
    </w:div>
    <w:div w:id="245304932">
      <w:bodyDiv w:val="1"/>
      <w:marLeft w:val="0"/>
      <w:marRight w:val="0"/>
      <w:marTop w:val="0"/>
      <w:marBottom w:val="0"/>
      <w:divBdr>
        <w:top w:val="none" w:sz="0" w:space="0" w:color="auto"/>
        <w:left w:val="none" w:sz="0" w:space="0" w:color="auto"/>
        <w:bottom w:val="none" w:sz="0" w:space="0" w:color="auto"/>
        <w:right w:val="none" w:sz="0" w:space="0" w:color="auto"/>
      </w:divBdr>
    </w:div>
    <w:div w:id="320080912">
      <w:bodyDiv w:val="1"/>
      <w:marLeft w:val="0"/>
      <w:marRight w:val="0"/>
      <w:marTop w:val="0"/>
      <w:marBottom w:val="0"/>
      <w:divBdr>
        <w:top w:val="none" w:sz="0" w:space="0" w:color="auto"/>
        <w:left w:val="none" w:sz="0" w:space="0" w:color="auto"/>
        <w:bottom w:val="none" w:sz="0" w:space="0" w:color="auto"/>
        <w:right w:val="none" w:sz="0" w:space="0" w:color="auto"/>
      </w:divBdr>
    </w:div>
    <w:div w:id="328946752">
      <w:bodyDiv w:val="1"/>
      <w:marLeft w:val="0"/>
      <w:marRight w:val="0"/>
      <w:marTop w:val="0"/>
      <w:marBottom w:val="0"/>
      <w:divBdr>
        <w:top w:val="none" w:sz="0" w:space="0" w:color="auto"/>
        <w:left w:val="none" w:sz="0" w:space="0" w:color="auto"/>
        <w:bottom w:val="none" w:sz="0" w:space="0" w:color="auto"/>
        <w:right w:val="none" w:sz="0" w:space="0" w:color="auto"/>
      </w:divBdr>
    </w:div>
    <w:div w:id="371424631">
      <w:bodyDiv w:val="1"/>
      <w:marLeft w:val="0"/>
      <w:marRight w:val="0"/>
      <w:marTop w:val="0"/>
      <w:marBottom w:val="0"/>
      <w:divBdr>
        <w:top w:val="none" w:sz="0" w:space="0" w:color="auto"/>
        <w:left w:val="none" w:sz="0" w:space="0" w:color="auto"/>
        <w:bottom w:val="none" w:sz="0" w:space="0" w:color="auto"/>
        <w:right w:val="none" w:sz="0" w:space="0" w:color="auto"/>
      </w:divBdr>
    </w:div>
    <w:div w:id="395781811">
      <w:bodyDiv w:val="1"/>
      <w:marLeft w:val="0"/>
      <w:marRight w:val="0"/>
      <w:marTop w:val="0"/>
      <w:marBottom w:val="0"/>
      <w:divBdr>
        <w:top w:val="none" w:sz="0" w:space="0" w:color="auto"/>
        <w:left w:val="none" w:sz="0" w:space="0" w:color="auto"/>
        <w:bottom w:val="none" w:sz="0" w:space="0" w:color="auto"/>
        <w:right w:val="none" w:sz="0" w:space="0" w:color="auto"/>
      </w:divBdr>
    </w:div>
    <w:div w:id="423459297">
      <w:bodyDiv w:val="1"/>
      <w:marLeft w:val="0"/>
      <w:marRight w:val="0"/>
      <w:marTop w:val="0"/>
      <w:marBottom w:val="0"/>
      <w:divBdr>
        <w:top w:val="none" w:sz="0" w:space="0" w:color="auto"/>
        <w:left w:val="none" w:sz="0" w:space="0" w:color="auto"/>
        <w:bottom w:val="none" w:sz="0" w:space="0" w:color="auto"/>
        <w:right w:val="none" w:sz="0" w:space="0" w:color="auto"/>
      </w:divBdr>
    </w:div>
    <w:div w:id="454829736">
      <w:bodyDiv w:val="1"/>
      <w:marLeft w:val="0"/>
      <w:marRight w:val="0"/>
      <w:marTop w:val="0"/>
      <w:marBottom w:val="0"/>
      <w:divBdr>
        <w:top w:val="none" w:sz="0" w:space="0" w:color="auto"/>
        <w:left w:val="none" w:sz="0" w:space="0" w:color="auto"/>
        <w:bottom w:val="none" w:sz="0" w:space="0" w:color="auto"/>
        <w:right w:val="none" w:sz="0" w:space="0" w:color="auto"/>
      </w:divBdr>
    </w:div>
    <w:div w:id="587546015">
      <w:bodyDiv w:val="1"/>
      <w:marLeft w:val="0"/>
      <w:marRight w:val="0"/>
      <w:marTop w:val="0"/>
      <w:marBottom w:val="0"/>
      <w:divBdr>
        <w:top w:val="none" w:sz="0" w:space="0" w:color="auto"/>
        <w:left w:val="none" w:sz="0" w:space="0" w:color="auto"/>
        <w:bottom w:val="none" w:sz="0" w:space="0" w:color="auto"/>
        <w:right w:val="none" w:sz="0" w:space="0" w:color="auto"/>
      </w:divBdr>
    </w:div>
    <w:div w:id="594752254">
      <w:bodyDiv w:val="1"/>
      <w:marLeft w:val="0"/>
      <w:marRight w:val="0"/>
      <w:marTop w:val="0"/>
      <w:marBottom w:val="0"/>
      <w:divBdr>
        <w:top w:val="none" w:sz="0" w:space="0" w:color="auto"/>
        <w:left w:val="none" w:sz="0" w:space="0" w:color="auto"/>
        <w:bottom w:val="none" w:sz="0" w:space="0" w:color="auto"/>
        <w:right w:val="none" w:sz="0" w:space="0" w:color="auto"/>
      </w:divBdr>
    </w:div>
    <w:div w:id="618031041">
      <w:bodyDiv w:val="1"/>
      <w:marLeft w:val="0"/>
      <w:marRight w:val="0"/>
      <w:marTop w:val="0"/>
      <w:marBottom w:val="0"/>
      <w:divBdr>
        <w:top w:val="none" w:sz="0" w:space="0" w:color="auto"/>
        <w:left w:val="none" w:sz="0" w:space="0" w:color="auto"/>
        <w:bottom w:val="none" w:sz="0" w:space="0" w:color="auto"/>
        <w:right w:val="none" w:sz="0" w:space="0" w:color="auto"/>
      </w:divBdr>
    </w:div>
    <w:div w:id="628121846">
      <w:bodyDiv w:val="1"/>
      <w:marLeft w:val="0"/>
      <w:marRight w:val="0"/>
      <w:marTop w:val="0"/>
      <w:marBottom w:val="0"/>
      <w:divBdr>
        <w:top w:val="none" w:sz="0" w:space="0" w:color="auto"/>
        <w:left w:val="none" w:sz="0" w:space="0" w:color="auto"/>
        <w:bottom w:val="none" w:sz="0" w:space="0" w:color="auto"/>
        <w:right w:val="none" w:sz="0" w:space="0" w:color="auto"/>
      </w:divBdr>
    </w:div>
    <w:div w:id="673461753">
      <w:bodyDiv w:val="1"/>
      <w:marLeft w:val="0"/>
      <w:marRight w:val="0"/>
      <w:marTop w:val="0"/>
      <w:marBottom w:val="0"/>
      <w:divBdr>
        <w:top w:val="none" w:sz="0" w:space="0" w:color="auto"/>
        <w:left w:val="none" w:sz="0" w:space="0" w:color="auto"/>
        <w:bottom w:val="none" w:sz="0" w:space="0" w:color="auto"/>
        <w:right w:val="none" w:sz="0" w:space="0" w:color="auto"/>
      </w:divBdr>
    </w:div>
    <w:div w:id="679820198">
      <w:bodyDiv w:val="1"/>
      <w:marLeft w:val="0"/>
      <w:marRight w:val="0"/>
      <w:marTop w:val="0"/>
      <w:marBottom w:val="0"/>
      <w:divBdr>
        <w:top w:val="none" w:sz="0" w:space="0" w:color="auto"/>
        <w:left w:val="none" w:sz="0" w:space="0" w:color="auto"/>
        <w:bottom w:val="none" w:sz="0" w:space="0" w:color="auto"/>
        <w:right w:val="none" w:sz="0" w:space="0" w:color="auto"/>
      </w:divBdr>
    </w:div>
    <w:div w:id="712583818">
      <w:bodyDiv w:val="1"/>
      <w:marLeft w:val="0"/>
      <w:marRight w:val="0"/>
      <w:marTop w:val="0"/>
      <w:marBottom w:val="0"/>
      <w:divBdr>
        <w:top w:val="none" w:sz="0" w:space="0" w:color="auto"/>
        <w:left w:val="none" w:sz="0" w:space="0" w:color="auto"/>
        <w:bottom w:val="none" w:sz="0" w:space="0" w:color="auto"/>
        <w:right w:val="none" w:sz="0" w:space="0" w:color="auto"/>
      </w:divBdr>
    </w:div>
    <w:div w:id="714279399">
      <w:bodyDiv w:val="1"/>
      <w:marLeft w:val="0"/>
      <w:marRight w:val="0"/>
      <w:marTop w:val="0"/>
      <w:marBottom w:val="0"/>
      <w:divBdr>
        <w:top w:val="none" w:sz="0" w:space="0" w:color="auto"/>
        <w:left w:val="none" w:sz="0" w:space="0" w:color="auto"/>
        <w:bottom w:val="none" w:sz="0" w:space="0" w:color="auto"/>
        <w:right w:val="none" w:sz="0" w:space="0" w:color="auto"/>
      </w:divBdr>
    </w:div>
    <w:div w:id="721027217">
      <w:bodyDiv w:val="1"/>
      <w:marLeft w:val="0"/>
      <w:marRight w:val="0"/>
      <w:marTop w:val="0"/>
      <w:marBottom w:val="0"/>
      <w:divBdr>
        <w:top w:val="none" w:sz="0" w:space="0" w:color="auto"/>
        <w:left w:val="none" w:sz="0" w:space="0" w:color="auto"/>
        <w:bottom w:val="none" w:sz="0" w:space="0" w:color="auto"/>
        <w:right w:val="none" w:sz="0" w:space="0" w:color="auto"/>
      </w:divBdr>
    </w:div>
    <w:div w:id="758453582">
      <w:bodyDiv w:val="1"/>
      <w:marLeft w:val="0"/>
      <w:marRight w:val="0"/>
      <w:marTop w:val="0"/>
      <w:marBottom w:val="0"/>
      <w:divBdr>
        <w:top w:val="none" w:sz="0" w:space="0" w:color="auto"/>
        <w:left w:val="none" w:sz="0" w:space="0" w:color="auto"/>
        <w:bottom w:val="none" w:sz="0" w:space="0" w:color="auto"/>
        <w:right w:val="none" w:sz="0" w:space="0" w:color="auto"/>
      </w:divBdr>
    </w:div>
    <w:div w:id="788623190">
      <w:bodyDiv w:val="1"/>
      <w:marLeft w:val="0"/>
      <w:marRight w:val="0"/>
      <w:marTop w:val="0"/>
      <w:marBottom w:val="0"/>
      <w:divBdr>
        <w:top w:val="none" w:sz="0" w:space="0" w:color="auto"/>
        <w:left w:val="none" w:sz="0" w:space="0" w:color="auto"/>
        <w:bottom w:val="none" w:sz="0" w:space="0" w:color="auto"/>
        <w:right w:val="none" w:sz="0" w:space="0" w:color="auto"/>
      </w:divBdr>
    </w:div>
    <w:div w:id="794451758">
      <w:bodyDiv w:val="1"/>
      <w:marLeft w:val="0"/>
      <w:marRight w:val="0"/>
      <w:marTop w:val="0"/>
      <w:marBottom w:val="0"/>
      <w:divBdr>
        <w:top w:val="none" w:sz="0" w:space="0" w:color="auto"/>
        <w:left w:val="none" w:sz="0" w:space="0" w:color="auto"/>
        <w:bottom w:val="none" w:sz="0" w:space="0" w:color="auto"/>
        <w:right w:val="none" w:sz="0" w:space="0" w:color="auto"/>
      </w:divBdr>
    </w:div>
    <w:div w:id="819344044">
      <w:bodyDiv w:val="1"/>
      <w:marLeft w:val="0"/>
      <w:marRight w:val="0"/>
      <w:marTop w:val="0"/>
      <w:marBottom w:val="0"/>
      <w:divBdr>
        <w:top w:val="none" w:sz="0" w:space="0" w:color="auto"/>
        <w:left w:val="none" w:sz="0" w:space="0" w:color="auto"/>
        <w:bottom w:val="none" w:sz="0" w:space="0" w:color="auto"/>
        <w:right w:val="none" w:sz="0" w:space="0" w:color="auto"/>
      </w:divBdr>
    </w:div>
    <w:div w:id="839195563">
      <w:bodyDiv w:val="1"/>
      <w:marLeft w:val="0"/>
      <w:marRight w:val="0"/>
      <w:marTop w:val="0"/>
      <w:marBottom w:val="0"/>
      <w:divBdr>
        <w:top w:val="none" w:sz="0" w:space="0" w:color="auto"/>
        <w:left w:val="none" w:sz="0" w:space="0" w:color="auto"/>
        <w:bottom w:val="none" w:sz="0" w:space="0" w:color="auto"/>
        <w:right w:val="none" w:sz="0" w:space="0" w:color="auto"/>
      </w:divBdr>
    </w:div>
    <w:div w:id="870606514">
      <w:bodyDiv w:val="1"/>
      <w:marLeft w:val="0"/>
      <w:marRight w:val="0"/>
      <w:marTop w:val="0"/>
      <w:marBottom w:val="0"/>
      <w:divBdr>
        <w:top w:val="none" w:sz="0" w:space="0" w:color="auto"/>
        <w:left w:val="none" w:sz="0" w:space="0" w:color="auto"/>
        <w:bottom w:val="none" w:sz="0" w:space="0" w:color="auto"/>
        <w:right w:val="none" w:sz="0" w:space="0" w:color="auto"/>
      </w:divBdr>
    </w:div>
    <w:div w:id="877087280">
      <w:bodyDiv w:val="1"/>
      <w:marLeft w:val="0"/>
      <w:marRight w:val="0"/>
      <w:marTop w:val="0"/>
      <w:marBottom w:val="0"/>
      <w:divBdr>
        <w:top w:val="none" w:sz="0" w:space="0" w:color="auto"/>
        <w:left w:val="none" w:sz="0" w:space="0" w:color="auto"/>
        <w:bottom w:val="none" w:sz="0" w:space="0" w:color="auto"/>
        <w:right w:val="none" w:sz="0" w:space="0" w:color="auto"/>
      </w:divBdr>
    </w:div>
    <w:div w:id="879590639">
      <w:bodyDiv w:val="1"/>
      <w:marLeft w:val="0"/>
      <w:marRight w:val="0"/>
      <w:marTop w:val="0"/>
      <w:marBottom w:val="0"/>
      <w:divBdr>
        <w:top w:val="none" w:sz="0" w:space="0" w:color="auto"/>
        <w:left w:val="none" w:sz="0" w:space="0" w:color="auto"/>
        <w:bottom w:val="none" w:sz="0" w:space="0" w:color="auto"/>
        <w:right w:val="none" w:sz="0" w:space="0" w:color="auto"/>
      </w:divBdr>
    </w:div>
    <w:div w:id="888151760">
      <w:bodyDiv w:val="1"/>
      <w:marLeft w:val="0"/>
      <w:marRight w:val="0"/>
      <w:marTop w:val="0"/>
      <w:marBottom w:val="0"/>
      <w:divBdr>
        <w:top w:val="none" w:sz="0" w:space="0" w:color="auto"/>
        <w:left w:val="none" w:sz="0" w:space="0" w:color="auto"/>
        <w:bottom w:val="none" w:sz="0" w:space="0" w:color="auto"/>
        <w:right w:val="none" w:sz="0" w:space="0" w:color="auto"/>
      </w:divBdr>
    </w:div>
    <w:div w:id="921571531">
      <w:bodyDiv w:val="1"/>
      <w:marLeft w:val="0"/>
      <w:marRight w:val="0"/>
      <w:marTop w:val="0"/>
      <w:marBottom w:val="0"/>
      <w:divBdr>
        <w:top w:val="none" w:sz="0" w:space="0" w:color="auto"/>
        <w:left w:val="none" w:sz="0" w:space="0" w:color="auto"/>
        <w:bottom w:val="none" w:sz="0" w:space="0" w:color="auto"/>
        <w:right w:val="none" w:sz="0" w:space="0" w:color="auto"/>
      </w:divBdr>
    </w:div>
    <w:div w:id="959149916">
      <w:bodyDiv w:val="1"/>
      <w:marLeft w:val="0"/>
      <w:marRight w:val="0"/>
      <w:marTop w:val="0"/>
      <w:marBottom w:val="0"/>
      <w:divBdr>
        <w:top w:val="none" w:sz="0" w:space="0" w:color="auto"/>
        <w:left w:val="none" w:sz="0" w:space="0" w:color="auto"/>
        <w:bottom w:val="none" w:sz="0" w:space="0" w:color="auto"/>
        <w:right w:val="none" w:sz="0" w:space="0" w:color="auto"/>
      </w:divBdr>
    </w:div>
    <w:div w:id="991566377">
      <w:bodyDiv w:val="1"/>
      <w:marLeft w:val="0"/>
      <w:marRight w:val="0"/>
      <w:marTop w:val="0"/>
      <w:marBottom w:val="0"/>
      <w:divBdr>
        <w:top w:val="none" w:sz="0" w:space="0" w:color="auto"/>
        <w:left w:val="none" w:sz="0" w:space="0" w:color="auto"/>
        <w:bottom w:val="none" w:sz="0" w:space="0" w:color="auto"/>
        <w:right w:val="none" w:sz="0" w:space="0" w:color="auto"/>
      </w:divBdr>
    </w:div>
    <w:div w:id="1015883581">
      <w:bodyDiv w:val="1"/>
      <w:marLeft w:val="0"/>
      <w:marRight w:val="0"/>
      <w:marTop w:val="0"/>
      <w:marBottom w:val="0"/>
      <w:divBdr>
        <w:top w:val="none" w:sz="0" w:space="0" w:color="auto"/>
        <w:left w:val="none" w:sz="0" w:space="0" w:color="auto"/>
        <w:bottom w:val="none" w:sz="0" w:space="0" w:color="auto"/>
        <w:right w:val="none" w:sz="0" w:space="0" w:color="auto"/>
      </w:divBdr>
    </w:div>
    <w:div w:id="1037465417">
      <w:bodyDiv w:val="1"/>
      <w:marLeft w:val="0"/>
      <w:marRight w:val="0"/>
      <w:marTop w:val="0"/>
      <w:marBottom w:val="0"/>
      <w:divBdr>
        <w:top w:val="none" w:sz="0" w:space="0" w:color="auto"/>
        <w:left w:val="none" w:sz="0" w:space="0" w:color="auto"/>
        <w:bottom w:val="none" w:sz="0" w:space="0" w:color="auto"/>
        <w:right w:val="none" w:sz="0" w:space="0" w:color="auto"/>
      </w:divBdr>
    </w:div>
    <w:div w:id="1042560034">
      <w:bodyDiv w:val="1"/>
      <w:marLeft w:val="0"/>
      <w:marRight w:val="0"/>
      <w:marTop w:val="0"/>
      <w:marBottom w:val="0"/>
      <w:divBdr>
        <w:top w:val="none" w:sz="0" w:space="0" w:color="auto"/>
        <w:left w:val="none" w:sz="0" w:space="0" w:color="auto"/>
        <w:bottom w:val="none" w:sz="0" w:space="0" w:color="auto"/>
        <w:right w:val="none" w:sz="0" w:space="0" w:color="auto"/>
      </w:divBdr>
    </w:div>
    <w:div w:id="1044019690">
      <w:bodyDiv w:val="1"/>
      <w:marLeft w:val="0"/>
      <w:marRight w:val="0"/>
      <w:marTop w:val="0"/>
      <w:marBottom w:val="0"/>
      <w:divBdr>
        <w:top w:val="none" w:sz="0" w:space="0" w:color="auto"/>
        <w:left w:val="none" w:sz="0" w:space="0" w:color="auto"/>
        <w:bottom w:val="none" w:sz="0" w:space="0" w:color="auto"/>
        <w:right w:val="none" w:sz="0" w:space="0" w:color="auto"/>
      </w:divBdr>
    </w:div>
    <w:div w:id="1078359962">
      <w:bodyDiv w:val="1"/>
      <w:marLeft w:val="0"/>
      <w:marRight w:val="0"/>
      <w:marTop w:val="0"/>
      <w:marBottom w:val="0"/>
      <w:divBdr>
        <w:top w:val="none" w:sz="0" w:space="0" w:color="auto"/>
        <w:left w:val="none" w:sz="0" w:space="0" w:color="auto"/>
        <w:bottom w:val="none" w:sz="0" w:space="0" w:color="auto"/>
        <w:right w:val="none" w:sz="0" w:space="0" w:color="auto"/>
      </w:divBdr>
    </w:div>
    <w:div w:id="1188641297">
      <w:bodyDiv w:val="1"/>
      <w:marLeft w:val="0"/>
      <w:marRight w:val="0"/>
      <w:marTop w:val="0"/>
      <w:marBottom w:val="0"/>
      <w:divBdr>
        <w:top w:val="none" w:sz="0" w:space="0" w:color="auto"/>
        <w:left w:val="none" w:sz="0" w:space="0" w:color="auto"/>
        <w:bottom w:val="none" w:sz="0" w:space="0" w:color="auto"/>
        <w:right w:val="none" w:sz="0" w:space="0" w:color="auto"/>
      </w:divBdr>
    </w:div>
    <w:div w:id="1255675510">
      <w:bodyDiv w:val="1"/>
      <w:marLeft w:val="0"/>
      <w:marRight w:val="0"/>
      <w:marTop w:val="0"/>
      <w:marBottom w:val="0"/>
      <w:divBdr>
        <w:top w:val="none" w:sz="0" w:space="0" w:color="auto"/>
        <w:left w:val="none" w:sz="0" w:space="0" w:color="auto"/>
        <w:bottom w:val="none" w:sz="0" w:space="0" w:color="auto"/>
        <w:right w:val="none" w:sz="0" w:space="0" w:color="auto"/>
      </w:divBdr>
    </w:div>
    <w:div w:id="1325162717">
      <w:bodyDiv w:val="1"/>
      <w:marLeft w:val="0"/>
      <w:marRight w:val="0"/>
      <w:marTop w:val="0"/>
      <w:marBottom w:val="0"/>
      <w:divBdr>
        <w:top w:val="none" w:sz="0" w:space="0" w:color="auto"/>
        <w:left w:val="none" w:sz="0" w:space="0" w:color="auto"/>
        <w:bottom w:val="none" w:sz="0" w:space="0" w:color="auto"/>
        <w:right w:val="none" w:sz="0" w:space="0" w:color="auto"/>
      </w:divBdr>
    </w:div>
    <w:div w:id="1338651320">
      <w:bodyDiv w:val="1"/>
      <w:marLeft w:val="0"/>
      <w:marRight w:val="0"/>
      <w:marTop w:val="0"/>
      <w:marBottom w:val="0"/>
      <w:divBdr>
        <w:top w:val="none" w:sz="0" w:space="0" w:color="auto"/>
        <w:left w:val="none" w:sz="0" w:space="0" w:color="auto"/>
        <w:bottom w:val="none" w:sz="0" w:space="0" w:color="auto"/>
        <w:right w:val="none" w:sz="0" w:space="0" w:color="auto"/>
      </w:divBdr>
    </w:div>
    <w:div w:id="1359618729">
      <w:bodyDiv w:val="1"/>
      <w:marLeft w:val="0"/>
      <w:marRight w:val="0"/>
      <w:marTop w:val="0"/>
      <w:marBottom w:val="0"/>
      <w:divBdr>
        <w:top w:val="none" w:sz="0" w:space="0" w:color="auto"/>
        <w:left w:val="none" w:sz="0" w:space="0" w:color="auto"/>
        <w:bottom w:val="none" w:sz="0" w:space="0" w:color="auto"/>
        <w:right w:val="none" w:sz="0" w:space="0" w:color="auto"/>
      </w:divBdr>
    </w:div>
    <w:div w:id="1381632248">
      <w:bodyDiv w:val="1"/>
      <w:marLeft w:val="0"/>
      <w:marRight w:val="0"/>
      <w:marTop w:val="0"/>
      <w:marBottom w:val="0"/>
      <w:divBdr>
        <w:top w:val="none" w:sz="0" w:space="0" w:color="auto"/>
        <w:left w:val="none" w:sz="0" w:space="0" w:color="auto"/>
        <w:bottom w:val="none" w:sz="0" w:space="0" w:color="auto"/>
        <w:right w:val="none" w:sz="0" w:space="0" w:color="auto"/>
      </w:divBdr>
    </w:div>
    <w:div w:id="1412778493">
      <w:bodyDiv w:val="1"/>
      <w:marLeft w:val="0"/>
      <w:marRight w:val="0"/>
      <w:marTop w:val="0"/>
      <w:marBottom w:val="0"/>
      <w:divBdr>
        <w:top w:val="none" w:sz="0" w:space="0" w:color="auto"/>
        <w:left w:val="none" w:sz="0" w:space="0" w:color="auto"/>
        <w:bottom w:val="none" w:sz="0" w:space="0" w:color="auto"/>
        <w:right w:val="none" w:sz="0" w:space="0" w:color="auto"/>
      </w:divBdr>
    </w:div>
    <w:div w:id="1452089183">
      <w:bodyDiv w:val="1"/>
      <w:marLeft w:val="0"/>
      <w:marRight w:val="0"/>
      <w:marTop w:val="0"/>
      <w:marBottom w:val="0"/>
      <w:divBdr>
        <w:top w:val="none" w:sz="0" w:space="0" w:color="auto"/>
        <w:left w:val="none" w:sz="0" w:space="0" w:color="auto"/>
        <w:bottom w:val="none" w:sz="0" w:space="0" w:color="auto"/>
        <w:right w:val="none" w:sz="0" w:space="0" w:color="auto"/>
      </w:divBdr>
    </w:div>
    <w:div w:id="1487630513">
      <w:bodyDiv w:val="1"/>
      <w:marLeft w:val="0"/>
      <w:marRight w:val="0"/>
      <w:marTop w:val="0"/>
      <w:marBottom w:val="0"/>
      <w:divBdr>
        <w:top w:val="none" w:sz="0" w:space="0" w:color="auto"/>
        <w:left w:val="none" w:sz="0" w:space="0" w:color="auto"/>
        <w:bottom w:val="none" w:sz="0" w:space="0" w:color="auto"/>
        <w:right w:val="none" w:sz="0" w:space="0" w:color="auto"/>
      </w:divBdr>
    </w:div>
    <w:div w:id="1495950256">
      <w:bodyDiv w:val="1"/>
      <w:marLeft w:val="0"/>
      <w:marRight w:val="0"/>
      <w:marTop w:val="0"/>
      <w:marBottom w:val="0"/>
      <w:divBdr>
        <w:top w:val="none" w:sz="0" w:space="0" w:color="auto"/>
        <w:left w:val="none" w:sz="0" w:space="0" w:color="auto"/>
        <w:bottom w:val="none" w:sz="0" w:space="0" w:color="auto"/>
        <w:right w:val="none" w:sz="0" w:space="0" w:color="auto"/>
      </w:divBdr>
    </w:div>
    <w:div w:id="1524594743">
      <w:bodyDiv w:val="1"/>
      <w:marLeft w:val="0"/>
      <w:marRight w:val="0"/>
      <w:marTop w:val="0"/>
      <w:marBottom w:val="0"/>
      <w:divBdr>
        <w:top w:val="none" w:sz="0" w:space="0" w:color="auto"/>
        <w:left w:val="none" w:sz="0" w:space="0" w:color="auto"/>
        <w:bottom w:val="none" w:sz="0" w:space="0" w:color="auto"/>
        <w:right w:val="none" w:sz="0" w:space="0" w:color="auto"/>
      </w:divBdr>
    </w:div>
    <w:div w:id="1525435304">
      <w:bodyDiv w:val="1"/>
      <w:marLeft w:val="0"/>
      <w:marRight w:val="0"/>
      <w:marTop w:val="0"/>
      <w:marBottom w:val="0"/>
      <w:divBdr>
        <w:top w:val="none" w:sz="0" w:space="0" w:color="auto"/>
        <w:left w:val="none" w:sz="0" w:space="0" w:color="auto"/>
        <w:bottom w:val="none" w:sz="0" w:space="0" w:color="auto"/>
        <w:right w:val="none" w:sz="0" w:space="0" w:color="auto"/>
      </w:divBdr>
    </w:div>
    <w:div w:id="1609850707">
      <w:bodyDiv w:val="1"/>
      <w:marLeft w:val="0"/>
      <w:marRight w:val="0"/>
      <w:marTop w:val="0"/>
      <w:marBottom w:val="0"/>
      <w:divBdr>
        <w:top w:val="none" w:sz="0" w:space="0" w:color="auto"/>
        <w:left w:val="none" w:sz="0" w:space="0" w:color="auto"/>
        <w:bottom w:val="none" w:sz="0" w:space="0" w:color="auto"/>
        <w:right w:val="none" w:sz="0" w:space="0" w:color="auto"/>
      </w:divBdr>
    </w:div>
    <w:div w:id="1620184213">
      <w:bodyDiv w:val="1"/>
      <w:marLeft w:val="0"/>
      <w:marRight w:val="0"/>
      <w:marTop w:val="0"/>
      <w:marBottom w:val="0"/>
      <w:divBdr>
        <w:top w:val="none" w:sz="0" w:space="0" w:color="auto"/>
        <w:left w:val="none" w:sz="0" w:space="0" w:color="auto"/>
        <w:bottom w:val="none" w:sz="0" w:space="0" w:color="auto"/>
        <w:right w:val="none" w:sz="0" w:space="0" w:color="auto"/>
      </w:divBdr>
    </w:div>
    <w:div w:id="1627083903">
      <w:bodyDiv w:val="1"/>
      <w:marLeft w:val="0"/>
      <w:marRight w:val="0"/>
      <w:marTop w:val="0"/>
      <w:marBottom w:val="0"/>
      <w:divBdr>
        <w:top w:val="none" w:sz="0" w:space="0" w:color="auto"/>
        <w:left w:val="none" w:sz="0" w:space="0" w:color="auto"/>
        <w:bottom w:val="none" w:sz="0" w:space="0" w:color="auto"/>
        <w:right w:val="none" w:sz="0" w:space="0" w:color="auto"/>
      </w:divBdr>
    </w:div>
    <w:div w:id="1658879873">
      <w:bodyDiv w:val="1"/>
      <w:marLeft w:val="0"/>
      <w:marRight w:val="0"/>
      <w:marTop w:val="0"/>
      <w:marBottom w:val="0"/>
      <w:divBdr>
        <w:top w:val="none" w:sz="0" w:space="0" w:color="auto"/>
        <w:left w:val="none" w:sz="0" w:space="0" w:color="auto"/>
        <w:bottom w:val="none" w:sz="0" w:space="0" w:color="auto"/>
        <w:right w:val="none" w:sz="0" w:space="0" w:color="auto"/>
      </w:divBdr>
    </w:div>
    <w:div w:id="1673288886">
      <w:bodyDiv w:val="1"/>
      <w:marLeft w:val="0"/>
      <w:marRight w:val="0"/>
      <w:marTop w:val="0"/>
      <w:marBottom w:val="0"/>
      <w:divBdr>
        <w:top w:val="none" w:sz="0" w:space="0" w:color="auto"/>
        <w:left w:val="none" w:sz="0" w:space="0" w:color="auto"/>
        <w:bottom w:val="none" w:sz="0" w:space="0" w:color="auto"/>
        <w:right w:val="none" w:sz="0" w:space="0" w:color="auto"/>
      </w:divBdr>
    </w:div>
    <w:div w:id="1694182668">
      <w:bodyDiv w:val="1"/>
      <w:marLeft w:val="0"/>
      <w:marRight w:val="0"/>
      <w:marTop w:val="0"/>
      <w:marBottom w:val="0"/>
      <w:divBdr>
        <w:top w:val="none" w:sz="0" w:space="0" w:color="auto"/>
        <w:left w:val="none" w:sz="0" w:space="0" w:color="auto"/>
        <w:bottom w:val="none" w:sz="0" w:space="0" w:color="auto"/>
        <w:right w:val="none" w:sz="0" w:space="0" w:color="auto"/>
      </w:divBdr>
    </w:div>
    <w:div w:id="1715502722">
      <w:bodyDiv w:val="1"/>
      <w:marLeft w:val="0"/>
      <w:marRight w:val="0"/>
      <w:marTop w:val="0"/>
      <w:marBottom w:val="0"/>
      <w:divBdr>
        <w:top w:val="none" w:sz="0" w:space="0" w:color="auto"/>
        <w:left w:val="none" w:sz="0" w:space="0" w:color="auto"/>
        <w:bottom w:val="none" w:sz="0" w:space="0" w:color="auto"/>
        <w:right w:val="none" w:sz="0" w:space="0" w:color="auto"/>
      </w:divBdr>
    </w:div>
    <w:div w:id="1718511546">
      <w:bodyDiv w:val="1"/>
      <w:marLeft w:val="0"/>
      <w:marRight w:val="0"/>
      <w:marTop w:val="0"/>
      <w:marBottom w:val="0"/>
      <w:divBdr>
        <w:top w:val="none" w:sz="0" w:space="0" w:color="auto"/>
        <w:left w:val="none" w:sz="0" w:space="0" w:color="auto"/>
        <w:bottom w:val="none" w:sz="0" w:space="0" w:color="auto"/>
        <w:right w:val="none" w:sz="0" w:space="0" w:color="auto"/>
      </w:divBdr>
    </w:div>
    <w:div w:id="1807158801">
      <w:bodyDiv w:val="1"/>
      <w:marLeft w:val="0"/>
      <w:marRight w:val="0"/>
      <w:marTop w:val="0"/>
      <w:marBottom w:val="0"/>
      <w:divBdr>
        <w:top w:val="none" w:sz="0" w:space="0" w:color="auto"/>
        <w:left w:val="none" w:sz="0" w:space="0" w:color="auto"/>
        <w:bottom w:val="none" w:sz="0" w:space="0" w:color="auto"/>
        <w:right w:val="none" w:sz="0" w:space="0" w:color="auto"/>
      </w:divBdr>
    </w:div>
    <w:div w:id="1824078520">
      <w:bodyDiv w:val="1"/>
      <w:marLeft w:val="0"/>
      <w:marRight w:val="0"/>
      <w:marTop w:val="0"/>
      <w:marBottom w:val="0"/>
      <w:divBdr>
        <w:top w:val="none" w:sz="0" w:space="0" w:color="auto"/>
        <w:left w:val="none" w:sz="0" w:space="0" w:color="auto"/>
        <w:bottom w:val="none" w:sz="0" w:space="0" w:color="auto"/>
        <w:right w:val="none" w:sz="0" w:space="0" w:color="auto"/>
      </w:divBdr>
    </w:div>
    <w:div w:id="1856578058">
      <w:bodyDiv w:val="1"/>
      <w:marLeft w:val="0"/>
      <w:marRight w:val="0"/>
      <w:marTop w:val="0"/>
      <w:marBottom w:val="0"/>
      <w:divBdr>
        <w:top w:val="none" w:sz="0" w:space="0" w:color="auto"/>
        <w:left w:val="none" w:sz="0" w:space="0" w:color="auto"/>
        <w:bottom w:val="none" w:sz="0" w:space="0" w:color="auto"/>
        <w:right w:val="none" w:sz="0" w:space="0" w:color="auto"/>
      </w:divBdr>
    </w:div>
    <w:div w:id="1869680788">
      <w:bodyDiv w:val="1"/>
      <w:marLeft w:val="0"/>
      <w:marRight w:val="0"/>
      <w:marTop w:val="0"/>
      <w:marBottom w:val="0"/>
      <w:divBdr>
        <w:top w:val="none" w:sz="0" w:space="0" w:color="auto"/>
        <w:left w:val="none" w:sz="0" w:space="0" w:color="auto"/>
        <w:bottom w:val="none" w:sz="0" w:space="0" w:color="auto"/>
        <w:right w:val="none" w:sz="0" w:space="0" w:color="auto"/>
      </w:divBdr>
    </w:div>
    <w:div w:id="1873877490">
      <w:bodyDiv w:val="1"/>
      <w:marLeft w:val="0"/>
      <w:marRight w:val="0"/>
      <w:marTop w:val="0"/>
      <w:marBottom w:val="0"/>
      <w:divBdr>
        <w:top w:val="none" w:sz="0" w:space="0" w:color="auto"/>
        <w:left w:val="none" w:sz="0" w:space="0" w:color="auto"/>
        <w:bottom w:val="none" w:sz="0" w:space="0" w:color="auto"/>
        <w:right w:val="none" w:sz="0" w:space="0" w:color="auto"/>
      </w:divBdr>
    </w:div>
    <w:div w:id="1922719124">
      <w:bodyDiv w:val="1"/>
      <w:marLeft w:val="0"/>
      <w:marRight w:val="0"/>
      <w:marTop w:val="0"/>
      <w:marBottom w:val="0"/>
      <w:divBdr>
        <w:top w:val="none" w:sz="0" w:space="0" w:color="auto"/>
        <w:left w:val="none" w:sz="0" w:space="0" w:color="auto"/>
        <w:bottom w:val="none" w:sz="0" w:space="0" w:color="auto"/>
        <w:right w:val="none" w:sz="0" w:space="0" w:color="auto"/>
      </w:divBdr>
    </w:div>
    <w:div w:id="1923055385">
      <w:bodyDiv w:val="1"/>
      <w:marLeft w:val="0"/>
      <w:marRight w:val="0"/>
      <w:marTop w:val="0"/>
      <w:marBottom w:val="0"/>
      <w:divBdr>
        <w:top w:val="none" w:sz="0" w:space="0" w:color="auto"/>
        <w:left w:val="none" w:sz="0" w:space="0" w:color="auto"/>
        <w:bottom w:val="none" w:sz="0" w:space="0" w:color="auto"/>
        <w:right w:val="none" w:sz="0" w:space="0" w:color="auto"/>
      </w:divBdr>
    </w:div>
    <w:div w:id="1939950066">
      <w:bodyDiv w:val="1"/>
      <w:marLeft w:val="0"/>
      <w:marRight w:val="0"/>
      <w:marTop w:val="0"/>
      <w:marBottom w:val="0"/>
      <w:divBdr>
        <w:top w:val="none" w:sz="0" w:space="0" w:color="auto"/>
        <w:left w:val="none" w:sz="0" w:space="0" w:color="auto"/>
        <w:bottom w:val="none" w:sz="0" w:space="0" w:color="auto"/>
        <w:right w:val="none" w:sz="0" w:space="0" w:color="auto"/>
      </w:divBdr>
    </w:div>
    <w:div w:id="1953125088">
      <w:bodyDiv w:val="1"/>
      <w:marLeft w:val="0"/>
      <w:marRight w:val="0"/>
      <w:marTop w:val="0"/>
      <w:marBottom w:val="0"/>
      <w:divBdr>
        <w:top w:val="none" w:sz="0" w:space="0" w:color="auto"/>
        <w:left w:val="none" w:sz="0" w:space="0" w:color="auto"/>
        <w:bottom w:val="none" w:sz="0" w:space="0" w:color="auto"/>
        <w:right w:val="none" w:sz="0" w:space="0" w:color="auto"/>
      </w:divBdr>
    </w:div>
    <w:div w:id="1967346304">
      <w:bodyDiv w:val="1"/>
      <w:marLeft w:val="0"/>
      <w:marRight w:val="0"/>
      <w:marTop w:val="0"/>
      <w:marBottom w:val="0"/>
      <w:divBdr>
        <w:top w:val="none" w:sz="0" w:space="0" w:color="auto"/>
        <w:left w:val="none" w:sz="0" w:space="0" w:color="auto"/>
        <w:bottom w:val="none" w:sz="0" w:space="0" w:color="auto"/>
        <w:right w:val="none" w:sz="0" w:space="0" w:color="auto"/>
      </w:divBdr>
    </w:div>
    <w:div w:id="2015721059">
      <w:bodyDiv w:val="1"/>
      <w:marLeft w:val="0"/>
      <w:marRight w:val="0"/>
      <w:marTop w:val="0"/>
      <w:marBottom w:val="0"/>
      <w:divBdr>
        <w:top w:val="none" w:sz="0" w:space="0" w:color="auto"/>
        <w:left w:val="none" w:sz="0" w:space="0" w:color="auto"/>
        <w:bottom w:val="none" w:sz="0" w:space="0" w:color="auto"/>
        <w:right w:val="none" w:sz="0" w:space="0" w:color="auto"/>
      </w:divBdr>
    </w:div>
    <w:div w:id="2063288023">
      <w:bodyDiv w:val="1"/>
      <w:marLeft w:val="0"/>
      <w:marRight w:val="0"/>
      <w:marTop w:val="0"/>
      <w:marBottom w:val="0"/>
      <w:divBdr>
        <w:top w:val="none" w:sz="0" w:space="0" w:color="auto"/>
        <w:left w:val="none" w:sz="0" w:space="0" w:color="auto"/>
        <w:bottom w:val="none" w:sz="0" w:space="0" w:color="auto"/>
        <w:right w:val="none" w:sz="0" w:space="0" w:color="auto"/>
      </w:divBdr>
    </w:div>
    <w:div w:id="2084133295">
      <w:bodyDiv w:val="1"/>
      <w:marLeft w:val="0"/>
      <w:marRight w:val="0"/>
      <w:marTop w:val="0"/>
      <w:marBottom w:val="0"/>
      <w:divBdr>
        <w:top w:val="none" w:sz="0" w:space="0" w:color="auto"/>
        <w:left w:val="none" w:sz="0" w:space="0" w:color="auto"/>
        <w:bottom w:val="none" w:sz="0" w:space="0" w:color="auto"/>
        <w:right w:val="none" w:sz="0" w:space="0" w:color="auto"/>
      </w:divBdr>
    </w:div>
    <w:div w:id="2091542165">
      <w:bodyDiv w:val="1"/>
      <w:marLeft w:val="0"/>
      <w:marRight w:val="0"/>
      <w:marTop w:val="0"/>
      <w:marBottom w:val="0"/>
      <w:divBdr>
        <w:top w:val="none" w:sz="0" w:space="0" w:color="auto"/>
        <w:left w:val="none" w:sz="0" w:space="0" w:color="auto"/>
        <w:bottom w:val="none" w:sz="0" w:space="0" w:color="auto"/>
        <w:right w:val="none" w:sz="0" w:space="0" w:color="auto"/>
      </w:divBdr>
    </w:div>
    <w:div w:id="2095004952">
      <w:bodyDiv w:val="1"/>
      <w:marLeft w:val="0"/>
      <w:marRight w:val="0"/>
      <w:marTop w:val="0"/>
      <w:marBottom w:val="0"/>
      <w:divBdr>
        <w:top w:val="none" w:sz="0" w:space="0" w:color="auto"/>
        <w:left w:val="none" w:sz="0" w:space="0" w:color="auto"/>
        <w:bottom w:val="none" w:sz="0" w:space="0" w:color="auto"/>
        <w:right w:val="none" w:sz="0" w:space="0" w:color="auto"/>
      </w:divBdr>
    </w:div>
    <w:div w:id="211716728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ramites@notaria3bga.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887578-ED71-49CB-BEEA-4E02D06D87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2646</Words>
  <Characters>14555</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NATURALEZA  JURIDICA  DEL ACTO:  0125 -   COMPRAVENTA</vt:lpstr>
    </vt:vector>
  </TitlesOfParts>
  <Company>NOTARIA</Company>
  <LinksUpToDate>false</LinksUpToDate>
  <CharactersWithSpaces>17167</CharactersWithSpaces>
  <SharedDoc>false</SharedDoc>
  <HLinks>
    <vt:vector size="12" baseType="variant">
      <vt:variant>
        <vt:i4>6619215</vt:i4>
      </vt:variant>
      <vt:variant>
        <vt:i4>3</vt:i4>
      </vt:variant>
      <vt:variant>
        <vt:i4>0</vt:i4>
      </vt:variant>
      <vt:variant>
        <vt:i4>5</vt:i4>
      </vt:variant>
      <vt:variant>
        <vt:lpwstr>mailto:nanyorkjg@gmail.com</vt:lpwstr>
      </vt:variant>
      <vt:variant>
        <vt:lpwstr/>
      </vt:variant>
      <vt:variant>
        <vt:i4>917620</vt:i4>
      </vt:variant>
      <vt:variant>
        <vt:i4>0</vt:i4>
      </vt:variant>
      <vt:variant>
        <vt:i4>0</vt:i4>
      </vt:variant>
      <vt:variant>
        <vt:i4>5</vt:i4>
      </vt:variant>
      <vt:variant>
        <vt:lpwstr>mailto:paolitarodriguez626@gmail.com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NATURALEZA  JURIDICA  DEL ACTO:  0125 -   COMPRAVENTA</dc:title>
  <dc:subject/>
  <dc:creator>NOTARIA</dc:creator>
  <cp:keywords/>
  <dc:description/>
  <cp:lastModifiedBy>digitacion</cp:lastModifiedBy>
  <cp:revision>5</cp:revision>
  <cp:lastPrinted>2025-07-17T19:28:00Z</cp:lastPrinted>
  <dcterms:created xsi:type="dcterms:W3CDTF">2026-01-09T16:16:00Z</dcterms:created>
  <dcterms:modified xsi:type="dcterms:W3CDTF">2026-01-15T15:44:00Z</dcterms:modified>
</cp:coreProperties>
</file>