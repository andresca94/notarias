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D62E5D" w14:textId="63E0D107" w:rsidR="00F27BCA" w:rsidRPr="001C3B7D" w:rsidRDefault="00913A11" w:rsidP="00E340D4">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hyphen" w:pos="8789"/>
        </w:tabs>
        <w:spacing w:line="360" w:lineRule="auto"/>
        <w:jc w:val="both"/>
        <w:rPr>
          <w:rFonts w:ascii="Arial" w:hAnsi="Arial" w:cs="Arial"/>
          <w:b/>
          <w:color w:val="auto"/>
          <w:sz w:val="24"/>
          <w:szCs w:val="24"/>
        </w:rPr>
      </w:pPr>
      <w:bookmarkStart w:id="0" w:name="_Hlk71961606"/>
      <w:r w:rsidRPr="001C3B7D">
        <w:rPr>
          <w:rFonts w:ascii="Arial" w:hAnsi="Arial" w:cs="Arial"/>
          <w:b/>
          <w:color w:val="auto"/>
          <w:sz w:val="24"/>
          <w:szCs w:val="24"/>
          <w:u w:val="single"/>
        </w:rPr>
        <w:t>RADICADO:</w:t>
      </w:r>
      <w:r w:rsidRPr="001C3B7D">
        <w:rPr>
          <w:rFonts w:ascii="Arial" w:hAnsi="Arial" w:cs="Arial"/>
          <w:b/>
          <w:color w:val="auto"/>
          <w:sz w:val="24"/>
          <w:szCs w:val="24"/>
        </w:rPr>
        <w:t xml:space="preserve"> </w:t>
      </w:r>
    </w:p>
    <w:p w14:paraId="3DBD5AD6" w14:textId="14F34B11" w:rsidR="0018185D" w:rsidRPr="00186967" w:rsidRDefault="00F27BCA" w:rsidP="00E340D4">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hyphen" w:pos="8789"/>
        </w:tabs>
        <w:spacing w:line="360" w:lineRule="auto"/>
        <w:jc w:val="both"/>
        <w:rPr>
          <w:rFonts w:ascii="Arial" w:hAnsi="Arial" w:cs="Arial"/>
          <w:b/>
          <w:color w:val="auto"/>
          <w:sz w:val="24"/>
          <w:szCs w:val="24"/>
        </w:rPr>
      </w:pPr>
      <w:r w:rsidRPr="00186967">
        <w:rPr>
          <w:rFonts w:ascii="Arial" w:hAnsi="Arial" w:cs="Arial"/>
          <w:b/>
          <w:color w:val="auto"/>
          <w:sz w:val="24"/>
          <w:szCs w:val="24"/>
          <w:u w:val="single"/>
        </w:rPr>
        <w:t xml:space="preserve">ESCRITURA </w:t>
      </w:r>
      <w:r w:rsidR="004C3E5D" w:rsidRPr="00186967">
        <w:rPr>
          <w:rFonts w:ascii="Arial" w:hAnsi="Arial" w:cs="Arial"/>
          <w:b/>
          <w:color w:val="auto"/>
          <w:sz w:val="24"/>
          <w:szCs w:val="24"/>
          <w:u w:val="single"/>
        </w:rPr>
        <w:t>PUBLICA:</w:t>
      </w:r>
      <w:r w:rsidR="004C3E5D" w:rsidRPr="00186967">
        <w:rPr>
          <w:rFonts w:ascii="Arial" w:hAnsi="Arial" w:cs="Arial"/>
          <w:b/>
          <w:color w:val="auto"/>
          <w:sz w:val="24"/>
          <w:szCs w:val="24"/>
        </w:rPr>
        <w:t xml:space="preserve"> </w:t>
      </w:r>
    </w:p>
    <w:p w14:paraId="24528E4C" w14:textId="0E4DDE9F" w:rsidR="00F27BCA" w:rsidRPr="00186967" w:rsidRDefault="00F27BCA" w:rsidP="00E340D4">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hyphen" w:pos="8789"/>
        </w:tabs>
        <w:spacing w:line="360" w:lineRule="auto"/>
        <w:jc w:val="both"/>
        <w:rPr>
          <w:rFonts w:ascii="Arial" w:hAnsi="Arial" w:cs="Arial"/>
          <w:b/>
          <w:color w:val="auto"/>
          <w:sz w:val="24"/>
          <w:szCs w:val="24"/>
        </w:rPr>
      </w:pPr>
      <w:r w:rsidRPr="00186967">
        <w:rPr>
          <w:rFonts w:ascii="Arial" w:hAnsi="Arial" w:cs="Arial"/>
          <w:b/>
          <w:color w:val="auto"/>
          <w:sz w:val="24"/>
          <w:szCs w:val="24"/>
          <w:u w:val="single"/>
        </w:rPr>
        <w:t>NUMERO:</w:t>
      </w:r>
      <w:r w:rsidRPr="00186967">
        <w:rPr>
          <w:rFonts w:ascii="Arial" w:hAnsi="Arial" w:cs="Arial"/>
          <w:b/>
          <w:color w:val="auto"/>
          <w:sz w:val="24"/>
          <w:szCs w:val="24"/>
        </w:rPr>
        <w:t xml:space="preserve"> </w:t>
      </w:r>
    </w:p>
    <w:p w14:paraId="0E29C930" w14:textId="3363A845" w:rsidR="00E8412F" w:rsidRPr="00186967" w:rsidRDefault="002265DF" w:rsidP="00E340D4">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hyphen" w:pos="8789"/>
        </w:tabs>
        <w:spacing w:line="360" w:lineRule="auto"/>
        <w:jc w:val="both"/>
        <w:rPr>
          <w:rFonts w:ascii="Arial" w:hAnsi="Arial" w:cs="Arial"/>
          <w:b/>
          <w:color w:val="auto"/>
          <w:sz w:val="24"/>
          <w:szCs w:val="24"/>
        </w:rPr>
      </w:pPr>
      <w:r w:rsidRPr="00186967">
        <w:rPr>
          <w:rFonts w:ascii="Arial" w:hAnsi="Arial" w:cs="Arial"/>
          <w:b/>
          <w:color w:val="auto"/>
          <w:sz w:val="24"/>
          <w:szCs w:val="24"/>
          <w:u w:val="single"/>
        </w:rPr>
        <w:t>FECHA:</w:t>
      </w:r>
      <w:r w:rsidRPr="00186967">
        <w:rPr>
          <w:rFonts w:ascii="Arial" w:hAnsi="Arial" w:cs="Arial"/>
          <w:b/>
          <w:color w:val="auto"/>
          <w:sz w:val="24"/>
          <w:szCs w:val="24"/>
        </w:rPr>
        <w:t xml:space="preserve"> </w:t>
      </w:r>
      <w:r w:rsidR="00E340D4" w:rsidRPr="00186967">
        <w:rPr>
          <w:rFonts w:ascii="Arial" w:hAnsi="Arial" w:cs="Arial"/>
          <w:b/>
          <w:color w:val="auto"/>
          <w:sz w:val="24"/>
          <w:szCs w:val="24"/>
        </w:rPr>
        <w:tab/>
      </w:r>
      <w:bookmarkStart w:id="1" w:name="_GoBack"/>
      <w:bookmarkEnd w:id="1"/>
    </w:p>
    <w:p w14:paraId="4F4C6127" w14:textId="77777777" w:rsidR="00A31A8C" w:rsidRPr="00850958" w:rsidRDefault="00A31A8C" w:rsidP="00A31A8C">
      <w:pPr>
        <w:tabs>
          <w:tab w:val="right" w:leader="hyphen" w:pos="8789"/>
        </w:tabs>
        <w:spacing w:line="360" w:lineRule="auto"/>
        <w:jc w:val="both"/>
        <w:rPr>
          <w:rFonts w:cs="Arial"/>
          <w:b/>
          <w:bCs/>
          <w:color w:val="000000" w:themeColor="text1"/>
          <w:sz w:val="24"/>
        </w:rPr>
      </w:pPr>
      <w:r w:rsidRPr="00186967">
        <w:rPr>
          <w:rFonts w:cs="Arial"/>
          <w:b/>
          <w:bCs/>
          <w:color w:val="000000" w:themeColor="text1"/>
          <w:sz w:val="24"/>
        </w:rPr>
        <w:t>NOTARÍA TERCERA</w:t>
      </w:r>
      <w:r w:rsidRPr="00850958">
        <w:rPr>
          <w:rFonts w:cs="Arial"/>
          <w:b/>
          <w:bCs/>
          <w:color w:val="000000" w:themeColor="text1"/>
          <w:sz w:val="24"/>
        </w:rPr>
        <w:t xml:space="preserve"> DEL CÍRCULO DE BUCARAMANGA.</w:t>
      </w:r>
      <w:r w:rsidRPr="00850958">
        <w:rPr>
          <w:rFonts w:cs="Arial"/>
          <w:b/>
          <w:bCs/>
          <w:color w:val="000000" w:themeColor="text1"/>
          <w:sz w:val="24"/>
        </w:rPr>
        <w:tab/>
      </w:r>
    </w:p>
    <w:p w14:paraId="4037EC63" w14:textId="77777777" w:rsidR="00A31A8C" w:rsidRPr="00A31A8C" w:rsidRDefault="00A31A8C" w:rsidP="00A31A8C">
      <w:pPr>
        <w:tabs>
          <w:tab w:val="right" w:leader="hyphen" w:pos="8789"/>
        </w:tabs>
        <w:spacing w:line="360" w:lineRule="auto"/>
        <w:jc w:val="both"/>
        <w:rPr>
          <w:rFonts w:cs="Arial"/>
          <w:b/>
          <w:bCs/>
          <w:color w:val="000000" w:themeColor="text1"/>
          <w:sz w:val="24"/>
          <w:lang w:val="es-MX" w:eastAsia="es-CO"/>
        </w:rPr>
      </w:pPr>
      <w:r w:rsidRPr="00A31A8C">
        <w:rPr>
          <w:rFonts w:cs="Arial"/>
          <w:b/>
          <w:bCs/>
          <w:color w:val="000000" w:themeColor="text1"/>
          <w:sz w:val="24"/>
          <w:lang w:val="es-MX" w:eastAsia="es-CO"/>
        </w:rPr>
        <w:t>SUPERINTENDENCIA DE NOTARIADO Y REGISTRO.</w:t>
      </w:r>
      <w:r w:rsidRPr="00A31A8C">
        <w:rPr>
          <w:rFonts w:cs="Arial"/>
          <w:b/>
          <w:bCs/>
          <w:color w:val="000000" w:themeColor="text1"/>
          <w:sz w:val="24"/>
          <w:lang w:val="es-MX" w:eastAsia="es-CO"/>
        </w:rPr>
        <w:tab/>
      </w:r>
    </w:p>
    <w:p w14:paraId="113B3097" w14:textId="3C7455ED" w:rsidR="00A31A8C" w:rsidRPr="00A31A8C" w:rsidRDefault="00A31A8C" w:rsidP="00A31A8C">
      <w:pPr>
        <w:pStyle w:val="HTMLconformatoprevio"/>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leader="hyphen" w:pos="8789"/>
        </w:tabs>
        <w:spacing w:line="360" w:lineRule="auto"/>
        <w:jc w:val="both"/>
        <w:rPr>
          <w:rFonts w:ascii="Arial" w:hAnsi="Arial" w:cs="Arial"/>
          <w:b/>
          <w:color w:val="auto"/>
          <w:sz w:val="24"/>
          <w:szCs w:val="24"/>
        </w:rPr>
      </w:pPr>
      <w:r w:rsidRPr="00A31A8C">
        <w:rPr>
          <w:rFonts w:ascii="Arial" w:hAnsi="Arial" w:cs="Arial"/>
          <w:b/>
          <w:bCs/>
          <w:color w:val="000000" w:themeColor="text1"/>
          <w:sz w:val="24"/>
          <w:lang w:val="es-MX"/>
        </w:rPr>
        <w:t>FORMULARIO DE CALIFICACIÓN.</w:t>
      </w:r>
      <w:r w:rsidRPr="00A31A8C">
        <w:rPr>
          <w:rFonts w:ascii="Arial" w:hAnsi="Arial" w:cs="Arial"/>
          <w:b/>
          <w:bCs/>
          <w:color w:val="000000" w:themeColor="text1"/>
          <w:sz w:val="24"/>
          <w:lang w:val="es-MX"/>
        </w:rPr>
        <w:tab/>
      </w:r>
    </w:p>
    <w:p w14:paraId="7DBBA311" w14:textId="72FE7BE0" w:rsidR="00A31A8C" w:rsidRPr="00A31A8C" w:rsidRDefault="00913A11" w:rsidP="00A31A8C">
      <w:pPr>
        <w:tabs>
          <w:tab w:val="right" w:leader="hyphen" w:pos="8789"/>
        </w:tabs>
        <w:spacing w:line="360" w:lineRule="auto"/>
        <w:jc w:val="both"/>
        <w:rPr>
          <w:rFonts w:cs="Arial"/>
          <w:b/>
          <w:bCs/>
          <w:color w:val="000000" w:themeColor="text1"/>
          <w:sz w:val="24"/>
          <w:u w:val="single"/>
        </w:rPr>
      </w:pPr>
      <w:r w:rsidRPr="00A31A8C">
        <w:rPr>
          <w:rFonts w:cs="Arial"/>
          <w:b/>
          <w:sz w:val="24"/>
          <w:u w:val="single"/>
        </w:rPr>
        <w:t>CLASE DE ACTO:</w:t>
      </w:r>
      <w:r w:rsidRPr="00A31A8C">
        <w:rPr>
          <w:rFonts w:cs="Arial"/>
          <w:b/>
          <w:sz w:val="24"/>
        </w:rPr>
        <w:t xml:space="preserve"> CANCELACIÓN CONDICIÓN RESOLUTORIA EXPRESA.</w:t>
      </w:r>
      <w:r w:rsidR="00E8412F" w:rsidRPr="00A31A8C">
        <w:rPr>
          <w:rFonts w:cs="Arial"/>
          <w:b/>
          <w:sz w:val="24"/>
        </w:rPr>
        <w:t xml:space="preserve"> </w:t>
      </w:r>
      <w:r w:rsidRPr="00A31A8C">
        <w:rPr>
          <w:rFonts w:cs="Arial"/>
          <w:b/>
          <w:sz w:val="24"/>
        </w:rPr>
        <w:t>-----</w:t>
      </w:r>
      <w:r w:rsidR="00A31A8C" w:rsidRPr="00A31A8C">
        <w:rPr>
          <w:rFonts w:cs="Arial"/>
          <w:b/>
          <w:bCs/>
          <w:color w:val="000000" w:themeColor="text1"/>
          <w:sz w:val="24"/>
          <w:u w:val="single"/>
        </w:rPr>
        <w:t xml:space="preserve"> </w:t>
      </w:r>
      <w:r w:rsidR="00A31A8C" w:rsidRPr="00A31A8C">
        <w:rPr>
          <w:rFonts w:cs="Arial"/>
          <w:b/>
          <w:bCs/>
          <w:color w:val="000000" w:themeColor="text1"/>
          <w:sz w:val="24"/>
          <w:u w:val="single"/>
        </w:rPr>
        <w:t>OTORGANTE</w:t>
      </w:r>
      <w:r w:rsidR="00A31A8C" w:rsidRPr="00A31A8C">
        <w:rPr>
          <w:rFonts w:cs="Arial"/>
          <w:b/>
          <w:bCs/>
          <w:color w:val="000000" w:themeColor="text1"/>
          <w:sz w:val="24"/>
        </w:rPr>
        <w:t xml:space="preserve">: </w:t>
      </w:r>
      <w:r w:rsidR="00A31A8C" w:rsidRPr="00A31A8C">
        <w:rPr>
          <w:rFonts w:cs="Arial"/>
          <w:b/>
          <w:bCs/>
          <w:color w:val="000000" w:themeColor="text1"/>
          <w:sz w:val="24"/>
        </w:rPr>
        <w:tab/>
      </w:r>
    </w:p>
    <w:p w14:paraId="226BB4EB" w14:textId="77777777" w:rsidR="00A31A8C" w:rsidRPr="00A31A8C" w:rsidRDefault="00A31A8C" w:rsidP="00A31A8C">
      <w:pPr>
        <w:tabs>
          <w:tab w:val="center" w:leader="hyphen" w:pos="8789"/>
        </w:tabs>
        <w:spacing w:line="360" w:lineRule="auto"/>
        <w:jc w:val="both"/>
        <w:rPr>
          <w:rFonts w:cs="Arial"/>
          <w:b/>
          <w:color w:val="FF0000"/>
          <w:sz w:val="24"/>
          <w:lang w:val="es-MX"/>
        </w:rPr>
      </w:pPr>
      <w:r w:rsidRPr="00A31A8C">
        <w:rPr>
          <w:rFonts w:cs="Arial"/>
          <w:b/>
          <w:color w:val="FF0000"/>
          <w:sz w:val="24"/>
          <w:lang w:val="es-MX"/>
        </w:rPr>
        <w:t>&lt;&lt;nombre_otorgante_1&gt;&gt;</w:t>
      </w:r>
      <w:r w:rsidRPr="00A31A8C">
        <w:rPr>
          <w:rFonts w:cs="Arial"/>
          <w:b/>
          <w:color w:val="000000" w:themeColor="text1"/>
          <w:sz w:val="24"/>
          <w:lang w:val="es-CO"/>
        </w:rPr>
        <w:tab/>
        <w:t xml:space="preserve"> C.C. N</w:t>
      </w:r>
      <w:proofErr w:type="gramStart"/>
      <w:r w:rsidRPr="00A31A8C">
        <w:rPr>
          <w:rFonts w:cs="Arial"/>
          <w:b/>
          <w:color w:val="000000" w:themeColor="text1"/>
          <w:sz w:val="24"/>
          <w:lang w:val="es-CO"/>
        </w:rPr>
        <w:t>°.</w:t>
      </w:r>
      <w:r w:rsidRPr="00A31A8C">
        <w:rPr>
          <w:rFonts w:cs="Arial"/>
          <w:b/>
          <w:color w:val="FF0000"/>
          <w:sz w:val="24"/>
          <w:lang w:val="es-MX"/>
        </w:rPr>
        <w:t>&lt;</w:t>
      </w:r>
      <w:proofErr w:type="gramEnd"/>
      <w:r w:rsidRPr="00A31A8C">
        <w:rPr>
          <w:rFonts w:cs="Arial"/>
          <w:b/>
          <w:color w:val="FF0000"/>
          <w:sz w:val="24"/>
          <w:lang w:val="es-MX"/>
        </w:rPr>
        <w:t>&lt;cedula_otorgante_1&gt;&gt;</w:t>
      </w:r>
    </w:p>
    <w:p w14:paraId="19ACFF9D" w14:textId="77777777" w:rsidR="00A31A8C" w:rsidRPr="00A31A8C" w:rsidRDefault="00A31A8C" w:rsidP="00A31A8C">
      <w:pPr>
        <w:pStyle w:val="Notarial"/>
        <w:tabs>
          <w:tab w:val="clear" w:pos="4819"/>
          <w:tab w:val="clear" w:pos="9638"/>
          <w:tab w:val="right" w:leader="hyphen" w:pos="8789"/>
        </w:tabs>
        <w:spacing w:line="360" w:lineRule="auto"/>
        <w:outlineLvl w:val="9"/>
        <w:rPr>
          <w:rFonts w:ascii="Arial" w:hAnsi="Arial" w:cs="Arial"/>
          <w:b/>
          <w:color w:val="FF0000"/>
          <w:sz w:val="24"/>
          <w:lang w:val="es-MX"/>
        </w:rPr>
      </w:pPr>
      <w:r w:rsidRPr="00A31A8C">
        <w:rPr>
          <w:rFonts w:ascii="Arial" w:hAnsi="Arial" w:cs="Arial"/>
          <w:b/>
          <w:color w:val="FF0000"/>
          <w:sz w:val="24"/>
          <w:lang w:val="es-MX"/>
        </w:rPr>
        <w:t>&lt;&lt;nombre_otorgante_2&gt;&gt;</w:t>
      </w:r>
      <w:r w:rsidRPr="00A31A8C">
        <w:rPr>
          <w:rFonts w:ascii="Arial" w:hAnsi="Arial" w:cs="Arial"/>
          <w:b/>
          <w:color w:val="000000" w:themeColor="text1"/>
          <w:sz w:val="24"/>
          <w:lang w:val="es-CO"/>
        </w:rPr>
        <w:tab/>
        <w:t xml:space="preserve"> C.C. N</w:t>
      </w:r>
      <w:proofErr w:type="gramStart"/>
      <w:r w:rsidRPr="00A31A8C">
        <w:rPr>
          <w:rFonts w:ascii="Arial" w:hAnsi="Arial" w:cs="Arial"/>
          <w:b/>
          <w:color w:val="000000" w:themeColor="text1"/>
          <w:sz w:val="24"/>
          <w:lang w:val="es-CO"/>
        </w:rPr>
        <w:t>°.</w:t>
      </w:r>
      <w:r w:rsidRPr="00A31A8C">
        <w:rPr>
          <w:rFonts w:ascii="Arial" w:hAnsi="Arial" w:cs="Arial"/>
          <w:b/>
          <w:color w:val="FF0000"/>
          <w:sz w:val="24"/>
          <w:lang w:val="es-MX"/>
        </w:rPr>
        <w:t>&lt;</w:t>
      </w:r>
      <w:proofErr w:type="gramEnd"/>
      <w:r w:rsidRPr="00A31A8C">
        <w:rPr>
          <w:rFonts w:ascii="Arial" w:hAnsi="Arial" w:cs="Arial"/>
          <w:b/>
          <w:color w:val="FF0000"/>
          <w:sz w:val="24"/>
          <w:lang w:val="es-MX"/>
        </w:rPr>
        <w:t>&lt;cedula_otorgante_2&gt;&gt;</w:t>
      </w:r>
    </w:p>
    <w:p w14:paraId="3E35413C" w14:textId="61FE0BA3" w:rsidR="00A31A8C" w:rsidRPr="00A31A8C" w:rsidRDefault="00A31A8C" w:rsidP="00A31A8C">
      <w:pPr>
        <w:pStyle w:val="Notarial"/>
        <w:tabs>
          <w:tab w:val="clear" w:pos="4819"/>
          <w:tab w:val="clear" w:pos="9638"/>
          <w:tab w:val="right" w:leader="hyphen" w:pos="8789"/>
        </w:tabs>
        <w:spacing w:line="360" w:lineRule="auto"/>
        <w:outlineLvl w:val="9"/>
        <w:rPr>
          <w:rFonts w:ascii="Arial" w:eastAsia="Arial" w:hAnsi="Arial" w:cs="Arial"/>
          <w:b/>
          <w:sz w:val="24"/>
        </w:rPr>
      </w:pPr>
      <w:r w:rsidRPr="00A31A8C">
        <w:rPr>
          <w:rFonts w:ascii="Arial" w:hAnsi="Arial" w:cs="Arial"/>
          <w:b/>
          <w:sz w:val="24"/>
          <w:szCs w:val="24"/>
        </w:rPr>
        <w:t xml:space="preserve">INMUEBLE: </w:t>
      </w:r>
      <w:r>
        <w:rPr>
          <w:rFonts w:ascii="Arial" w:hAnsi="Arial" w:cs="Arial"/>
          <w:b/>
          <w:sz w:val="24"/>
          <w:szCs w:val="24"/>
        </w:rPr>
        <w:tab/>
      </w:r>
    </w:p>
    <w:p w14:paraId="7A2A86F8" w14:textId="5614CC01" w:rsidR="00A31A8C" w:rsidRPr="00A31A8C" w:rsidRDefault="00A31A8C" w:rsidP="00A31A8C">
      <w:pPr>
        <w:spacing w:line="360" w:lineRule="auto"/>
        <w:jc w:val="both"/>
        <w:rPr>
          <w:rFonts w:cs="Arial"/>
          <w:b/>
          <w:color w:val="FF0000"/>
          <w:sz w:val="24"/>
          <w:lang w:val="es-MX"/>
        </w:rPr>
      </w:pPr>
      <w:r w:rsidRPr="00A31A8C">
        <w:rPr>
          <w:rFonts w:cs="Arial"/>
          <w:b/>
          <w:color w:val="FF0000"/>
          <w:sz w:val="24"/>
          <w:lang w:val="es-MX"/>
        </w:rPr>
        <w:t xml:space="preserve">INCLUIR EL INMUEBLE, JUNTO CON NOMENCLATURA (SI TIENE) Y </w:t>
      </w:r>
      <w:proofErr w:type="spellStart"/>
      <w:r w:rsidRPr="00A31A8C">
        <w:rPr>
          <w:rFonts w:cs="Arial"/>
          <w:b/>
          <w:color w:val="FF0000"/>
          <w:sz w:val="24"/>
          <w:lang w:val="es-MX"/>
        </w:rPr>
        <w:t>UBICACION</w:t>
      </w:r>
      <w:proofErr w:type="spellEnd"/>
      <w:r w:rsidRPr="00A31A8C">
        <w:rPr>
          <w:rFonts w:cs="Arial"/>
          <w:b/>
          <w:color w:val="000000" w:themeColor="text1"/>
          <w:sz w:val="24"/>
          <w:lang w:val="es-CO"/>
        </w:rPr>
        <w:br/>
      </w:r>
      <w:r w:rsidRPr="00A31A8C">
        <w:rPr>
          <w:rFonts w:cs="Arial"/>
          <w:b/>
          <w:color w:val="000000" w:themeColor="text1"/>
          <w:sz w:val="24"/>
          <w:u w:val="single"/>
          <w:lang w:val="es-CO"/>
        </w:rPr>
        <w:t>MATRÍCULA INMOBILIARIA N°:</w:t>
      </w:r>
      <w:r w:rsidRPr="00A31A8C">
        <w:rPr>
          <w:rFonts w:cs="Arial"/>
          <w:b/>
          <w:color w:val="000000" w:themeColor="text1"/>
          <w:sz w:val="24"/>
          <w:lang w:val="es-CO"/>
        </w:rPr>
        <w:t xml:space="preserve"> </w:t>
      </w:r>
      <w:r w:rsidRPr="00A31A8C">
        <w:rPr>
          <w:rFonts w:cs="Arial"/>
          <w:b/>
          <w:color w:val="FF0000"/>
          <w:sz w:val="24"/>
          <w:lang w:val="es-MX"/>
        </w:rPr>
        <w:t>&lt;&lt;</w:t>
      </w:r>
      <w:proofErr w:type="spellStart"/>
      <w:r w:rsidRPr="00A31A8C">
        <w:rPr>
          <w:rFonts w:cs="Arial"/>
          <w:b/>
          <w:color w:val="FF0000"/>
          <w:sz w:val="24"/>
          <w:lang w:val="es-MX"/>
        </w:rPr>
        <w:t>matricula_inmobiliaria</w:t>
      </w:r>
      <w:proofErr w:type="spellEnd"/>
      <w:r w:rsidRPr="00A31A8C">
        <w:rPr>
          <w:rFonts w:cs="Arial"/>
          <w:b/>
          <w:color w:val="FF0000"/>
          <w:sz w:val="24"/>
          <w:lang w:val="es-MX"/>
        </w:rPr>
        <w:t xml:space="preserve">&gt;&gt; </w:t>
      </w:r>
      <w:r w:rsidRPr="00A31A8C">
        <w:rPr>
          <w:rFonts w:cs="Arial"/>
          <w:b/>
          <w:color w:val="000000" w:themeColor="text1"/>
          <w:sz w:val="24"/>
          <w:lang w:val="es-CO"/>
        </w:rPr>
        <w:tab/>
      </w:r>
    </w:p>
    <w:p w14:paraId="53E5CE25" w14:textId="77777777" w:rsidR="00526E82" w:rsidRPr="00A31A8C" w:rsidRDefault="00526E82" w:rsidP="00E340D4">
      <w:pPr>
        <w:pStyle w:val="Notarial"/>
        <w:tabs>
          <w:tab w:val="clear" w:pos="4819"/>
          <w:tab w:val="clear" w:pos="9638"/>
          <w:tab w:val="right" w:leader="hyphen" w:pos="8789"/>
        </w:tabs>
        <w:spacing w:line="360" w:lineRule="auto"/>
        <w:outlineLvl w:val="9"/>
        <w:rPr>
          <w:rFonts w:ascii="Arial" w:hAnsi="Arial" w:cs="Arial"/>
          <w:b/>
          <w:bCs w:val="0"/>
          <w:sz w:val="24"/>
          <w:lang w:eastAsia="es-CO"/>
        </w:rPr>
      </w:pPr>
      <w:r w:rsidRPr="00A31A8C">
        <w:rPr>
          <w:rFonts w:ascii="Arial" w:hAnsi="Arial" w:cs="Arial"/>
          <w:b/>
          <w:sz w:val="24"/>
          <w:szCs w:val="24"/>
          <w:shd w:val="clear" w:color="auto" w:fill="FFFFFF"/>
        </w:rPr>
        <w:t>--------------------------------------------------------------------------------------------------------------</w:t>
      </w:r>
    </w:p>
    <w:bookmarkEnd w:id="0"/>
    <w:p w14:paraId="64E1C767" w14:textId="59EBD3B5" w:rsidR="00A31A8C" w:rsidRPr="00A31A8C" w:rsidRDefault="00A31A8C" w:rsidP="00A31A8C">
      <w:pPr>
        <w:spacing w:line="360" w:lineRule="auto"/>
        <w:jc w:val="both"/>
        <w:rPr>
          <w:rFonts w:cs="Arial"/>
          <w:color w:val="000000"/>
          <w:sz w:val="24"/>
        </w:rPr>
      </w:pPr>
      <w:r w:rsidRPr="00DD64A4">
        <w:rPr>
          <w:rFonts w:cs="Arial"/>
          <w:color w:val="000000"/>
          <w:sz w:val="24"/>
        </w:rPr>
        <w:t xml:space="preserve">En la Ciudad de Bucaramanga, Departamento de Santander, República de Colombia, a los </w:t>
      </w:r>
      <w:proofErr w:type="spellStart"/>
      <w:r w:rsidRPr="00DD64A4">
        <w:rPr>
          <w:rFonts w:cs="Arial"/>
          <w:color w:val="FF0000"/>
          <w:sz w:val="24"/>
        </w:rPr>
        <w:t>xxxxxxxxxxxxxxxxx</w:t>
      </w:r>
      <w:proofErr w:type="spellEnd"/>
      <w:r w:rsidRPr="00DD64A4">
        <w:rPr>
          <w:rFonts w:cs="Arial"/>
          <w:color w:val="FF0000"/>
          <w:sz w:val="24"/>
        </w:rPr>
        <w:t xml:space="preserve"> </w:t>
      </w:r>
      <w:r w:rsidRPr="00DD64A4">
        <w:rPr>
          <w:rFonts w:cs="Arial"/>
          <w:color w:val="000000"/>
          <w:sz w:val="24"/>
        </w:rPr>
        <w:t xml:space="preserve">días del mes de </w:t>
      </w:r>
      <w:proofErr w:type="spellStart"/>
      <w:r w:rsidRPr="00DD64A4">
        <w:rPr>
          <w:rFonts w:cs="Arial"/>
          <w:color w:val="FF0000"/>
          <w:sz w:val="24"/>
        </w:rPr>
        <w:t>xxxxxxxxxxxxxxxxxx</w:t>
      </w:r>
      <w:proofErr w:type="spellEnd"/>
      <w:r w:rsidRPr="00DD64A4">
        <w:rPr>
          <w:rFonts w:cs="Arial"/>
          <w:color w:val="FF0000"/>
          <w:sz w:val="24"/>
        </w:rPr>
        <w:t xml:space="preserve"> </w:t>
      </w:r>
      <w:r w:rsidRPr="00DD64A4">
        <w:rPr>
          <w:rFonts w:cs="Arial"/>
          <w:color w:val="000000"/>
          <w:sz w:val="24"/>
        </w:rPr>
        <w:t xml:space="preserve">del año </w:t>
      </w:r>
      <w:proofErr w:type="spellStart"/>
      <w:r w:rsidRPr="00DD64A4">
        <w:rPr>
          <w:rFonts w:cs="Arial"/>
          <w:color w:val="FF0000"/>
          <w:sz w:val="24"/>
        </w:rPr>
        <w:t>xxxxxxxxxxxxxxxxxxxxxxxxxx</w:t>
      </w:r>
      <w:proofErr w:type="spellEnd"/>
      <w:r w:rsidRPr="00DD64A4">
        <w:rPr>
          <w:rFonts w:cs="Arial"/>
          <w:color w:val="FF0000"/>
          <w:sz w:val="24"/>
        </w:rPr>
        <w:t xml:space="preserve"> </w:t>
      </w:r>
      <w:r w:rsidRPr="00DD64A4">
        <w:rPr>
          <w:rFonts w:cs="Arial"/>
          <w:color w:val="000000"/>
          <w:sz w:val="24"/>
        </w:rPr>
        <w:t>ante</w:t>
      </w:r>
      <w:r w:rsidRPr="00DD64A4">
        <w:rPr>
          <w:rFonts w:eastAsia="Arial" w:cs="Arial"/>
          <w:color w:val="000000"/>
          <w:sz w:val="24"/>
        </w:rPr>
        <w:t xml:space="preserve"> </w:t>
      </w:r>
      <w:r w:rsidRPr="00DD64A4">
        <w:rPr>
          <w:rFonts w:cs="Arial"/>
          <w:color w:val="000000"/>
          <w:sz w:val="24"/>
        </w:rPr>
        <w:t>mí,</w:t>
      </w:r>
      <w:r w:rsidRPr="00DD64A4">
        <w:rPr>
          <w:rFonts w:cs="Arial"/>
          <w:b/>
          <w:bCs/>
          <w:color w:val="000000"/>
          <w:sz w:val="24"/>
        </w:rPr>
        <w:t xml:space="preserve"> MARGARITA </w:t>
      </w:r>
      <w:proofErr w:type="spellStart"/>
      <w:r w:rsidRPr="00DD64A4">
        <w:rPr>
          <w:rFonts w:cs="Arial"/>
          <w:b/>
          <w:bCs/>
          <w:color w:val="000000"/>
          <w:sz w:val="24"/>
        </w:rPr>
        <w:t>LOPEZ</w:t>
      </w:r>
      <w:proofErr w:type="spellEnd"/>
      <w:r w:rsidRPr="00DD64A4">
        <w:rPr>
          <w:rFonts w:cs="Arial"/>
          <w:b/>
          <w:bCs/>
          <w:color w:val="000000"/>
          <w:sz w:val="24"/>
        </w:rPr>
        <w:t xml:space="preserve"> CELY</w:t>
      </w:r>
      <w:r w:rsidRPr="00DD64A4">
        <w:rPr>
          <w:rFonts w:cs="Arial"/>
          <w:b/>
          <w:color w:val="000000"/>
          <w:sz w:val="24"/>
        </w:rPr>
        <w:t>,</w:t>
      </w:r>
      <w:r w:rsidRPr="00DD64A4">
        <w:rPr>
          <w:rFonts w:cs="Arial"/>
          <w:b/>
          <w:bCs/>
          <w:color w:val="000000"/>
          <w:sz w:val="24"/>
        </w:rPr>
        <w:t xml:space="preserve"> </w:t>
      </w:r>
      <w:r w:rsidRPr="00DD64A4">
        <w:rPr>
          <w:rFonts w:cs="Arial"/>
          <w:color w:val="000000"/>
          <w:sz w:val="24"/>
        </w:rPr>
        <w:t>Notaria Tercera del Círculo de Bucaramanga. -----------------------------------------------------</w:t>
      </w:r>
    </w:p>
    <w:p w14:paraId="6859F308" w14:textId="77777777" w:rsidR="00B35C6F" w:rsidRPr="00E340D4" w:rsidRDefault="00C5211E" w:rsidP="00E340D4">
      <w:pPr>
        <w:tabs>
          <w:tab w:val="right" w:leader="hyphen" w:pos="8789"/>
        </w:tabs>
        <w:spacing w:line="360" w:lineRule="auto"/>
        <w:jc w:val="both"/>
        <w:rPr>
          <w:rFonts w:eastAsia="Arial" w:cs="Arial"/>
          <w:bCs/>
          <w:sz w:val="24"/>
        </w:rPr>
      </w:pPr>
      <w:r w:rsidRPr="00E340D4">
        <w:rPr>
          <w:rFonts w:eastAsia="Arial" w:cs="Arial"/>
          <w:bCs/>
          <w:sz w:val="24"/>
        </w:rPr>
        <w:t>-------------------------------------------------------------------------------------------------------------</w:t>
      </w:r>
      <w:r w:rsidR="00F069BB" w:rsidRPr="00E340D4">
        <w:rPr>
          <w:rFonts w:eastAsia="Arial" w:cs="Arial"/>
          <w:bCs/>
          <w:sz w:val="24"/>
        </w:rPr>
        <w:t>-</w:t>
      </w:r>
    </w:p>
    <w:p w14:paraId="23E69324" w14:textId="2353854E" w:rsidR="00E340D4" w:rsidRDefault="00F069BB" w:rsidP="00414306">
      <w:pPr>
        <w:tabs>
          <w:tab w:val="center" w:leader="hyphen" w:pos="8789"/>
        </w:tabs>
        <w:spacing w:line="360" w:lineRule="auto"/>
        <w:jc w:val="both"/>
        <w:rPr>
          <w:rFonts w:eastAsia="Arial" w:cs="Arial"/>
          <w:bCs/>
          <w:sz w:val="24"/>
        </w:rPr>
      </w:pPr>
      <w:r w:rsidRPr="00E340D4">
        <w:rPr>
          <w:rFonts w:eastAsia="Arial" w:cs="Arial"/>
          <w:bCs/>
          <w:sz w:val="24"/>
        </w:rPr>
        <w:t>Compareci</w:t>
      </w:r>
      <w:r w:rsidR="00A31A8C">
        <w:rPr>
          <w:rFonts w:eastAsia="Arial" w:cs="Arial"/>
          <w:bCs/>
          <w:sz w:val="24"/>
        </w:rPr>
        <w:t>eron</w:t>
      </w:r>
      <w:r w:rsidRPr="00E340D4">
        <w:rPr>
          <w:rFonts w:eastAsia="Arial" w:cs="Arial"/>
          <w:bCs/>
          <w:sz w:val="24"/>
        </w:rPr>
        <w:t xml:space="preserve">, </w:t>
      </w:r>
      <w:r w:rsidR="00A31A8C" w:rsidRPr="00DD64A4">
        <w:rPr>
          <w:rFonts w:cs="Arial"/>
          <w:b/>
          <w:color w:val="FF0000"/>
          <w:sz w:val="24"/>
          <w:lang w:val="es-MX"/>
        </w:rPr>
        <w:t>&lt;&lt;</w:t>
      </w:r>
      <w:r w:rsidR="00A31A8C">
        <w:rPr>
          <w:rFonts w:cs="Arial"/>
          <w:b/>
          <w:color w:val="FF0000"/>
          <w:sz w:val="24"/>
          <w:lang w:val="es-MX"/>
        </w:rPr>
        <w:t>nombre_otorgante_1&gt;&gt;</w:t>
      </w:r>
      <w:r w:rsidR="00A31A8C" w:rsidRPr="004219EB">
        <w:rPr>
          <w:rFonts w:cs="Arial"/>
          <w:color w:val="000000"/>
          <w:sz w:val="24"/>
          <w:lang w:val="es-CO"/>
        </w:rPr>
        <w:t xml:space="preserve">, mayor de edad, identificado(a) con la cédula de ciudadanía número </w:t>
      </w:r>
      <w:r w:rsidR="00A31A8C">
        <w:rPr>
          <w:rFonts w:cs="Arial"/>
          <w:b/>
          <w:color w:val="FF0000"/>
          <w:sz w:val="24"/>
          <w:lang w:val="es-MX"/>
        </w:rPr>
        <w:t>&lt;&lt;cedula_otorgante_1&gt;&gt;</w:t>
      </w:r>
      <w:r w:rsidR="00A31A8C" w:rsidRPr="004219EB">
        <w:rPr>
          <w:rFonts w:cs="Arial"/>
          <w:color w:val="000000"/>
          <w:sz w:val="24"/>
          <w:lang w:val="es-CO"/>
        </w:rPr>
        <w:t xml:space="preserve"> expedida en </w:t>
      </w:r>
      <w:r w:rsidR="00A31A8C">
        <w:rPr>
          <w:rFonts w:cs="Arial"/>
          <w:b/>
          <w:color w:val="FF0000"/>
          <w:sz w:val="24"/>
          <w:lang w:val="es-MX"/>
        </w:rPr>
        <w:t xml:space="preserve">&lt;&lt;expedición_cc_otorgante_1&gt;&gt;, </w:t>
      </w:r>
      <w:r w:rsidR="00A31A8C" w:rsidRPr="004219EB">
        <w:rPr>
          <w:rFonts w:cs="Arial"/>
          <w:color w:val="000000"/>
          <w:sz w:val="24"/>
          <w:lang w:val="es-CO"/>
        </w:rPr>
        <w:t xml:space="preserve">domiciliado en </w:t>
      </w:r>
      <w:r w:rsidR="00A31A8C">
        <w:rPr>
          <w:rFonts w:cs="Arial"/>
          <w:b/>
          <w:color w:val="FF0000"/>
          <w:sz w:val="24"/>
          <w:lang w:val="es-MX"/>
        </w:rPr>
        <w:t>&lt;&lt;domicilio_otorgante_1&gt;&gt;</w:t>
      </w:r>
      <w:r w:rsidR="00A31A8C" w:rsidRPr="004219EB">
        <w:rPr>
          <w:rFonts w:cs="Arial"/>
          <w:color w:val="000000"/>
          <w:sz w:val="24"/>
          <w:lang w:val="es-CO"/>
        </w:rPr>
        <w:t xml:space="preserve">, estado civil </w:t>
      </w:r>
      <w:r w:rsidR="00A31A8C">
        <w:rPr>
          <w:rFonts w:cs="Arial"/>
          <w:b/>
          <w:color w:val="FF0000"/>
          <w:sz w:val="24"/>
          <w:lang w:val="es-MX"/>
        </w:rPr>
        <w:t>&lt;&lt;estado_civil_otorgante_1&gt;&gt;</w:t>
      </w:r>
      <w:r w:rsidR="00A31A8C" w:rsidRPr="004219EB">
        <w:rPr>
          <w:rFonts w:cs="Arial"/>
          <w:color w:val="000000"/>
          <w:sz w:val="24"/>
          <w:lang w:val="es-CO"/>
        </w:rPr>
        <w:t xml:space="preserve">, de ocupación </w:t>
      </w:r>
      <w:r w:rsidR="00A31A8C">
        <w:rPr>
          <w:rFonts w:cs="Arial"/>
          <w:b/>
          <w:color w:val="FF0000"/>
          <w:sz w:val="24"/>
          <w:lang w:val="es-MX"/>
        </w:rPr>
        <w:t>&lt;&lt;ocupación_otorgante_1&gt;&gt;</w:t>
      </w:r>
      <w:r w:rsidR="00A31A8C" w:rsidRPr="004219EB">
        <w:rPr>
          <w:rFonts w:cs="Arial"/>
          <w:bCs/>
          <w:color w:val="000000"/>
          <w:sz w:val="24"/>
        </w:rPr>
        <w:t xml:space="preserve">, </w:t>
      </w:r>
      <w:r w:rsidR="00A31A8C" w:rsidRPr="0008599A">
        <w:rPr>
          <w:rFonts w:cs="Arial"/>
          <w:color w:val="7030A0"/>
          <w:sz w:val="24"/>
          <w:lang w:val="es-CO"/>
        </w:rPr>
        <w:t xml:space="preserve">obrando en nombre propio, </w:t>
      </w:r>
      <w:r w:rsidR="00A31A8C" w:rsidRPr="00FA5002">
        <w:rPr>
          <w:rFonts w:cs="Arial"/>
          <w:sz w:val="24"/>
          <w:lang w:val="es-CO"/>
        </w:rPr>
        <w:t xml:space="preserve">y </w:t>
      </w:r>
      <w:r w:rsidR="00A31A8C" w:rsidRPr="00DD64A4">
        <w:rPr>
          <w:rFonts w:cs="Arial"/>
          <w:b/>
          <w:color w:val="FF0000"/>
          <w:sz w:val="24"/>
          <w:lang w:val="es-MX"/>
        </w:rPr>
        <w:t>&lt;&lt;</w:t>
      </w:r>
      <w:r w:rsidR="00A31A8C">
        <w:rPr>
          <w:rFonts w:cs="Arial"/>
          <w:b/>
          <w:color w:val="FF0000"/>
          <w:sz w:val="24"/>
          <w:lang w:val="es-MX"/>
        </w:rPr>
        <w:t>nombre_otorgante_2&gt;&gt;</w:t>
      </w:r>
      <w:r w:rsidR="00A31A8C" w:rsidRPr="004219EB">
        <w:rPr>
          <w:rFonts w:cs="Arial"/>
          <w:color w:val="000000"/>
          <w:sz w:val="24"/>
          <w:lang w:val="es-CO"/>
        </w:rPr>
        <w:t xml:space="preserve">, mayor de edad, identificado(a) con la cédula de ciudadanía número </w:t>
      </w:r>
      <w:r w:rsidR="00A31A8C">
        <w:rPr>
          <w:rFonts w:cs="Arial"/>
          <w:b/>
          <w:color w:val="FF0000"/>
          <w:sz w:val="24"/>
          <w:lang w:val="es-MX"/>
        </w:rPr>
        <w:t>&lt;&lt;cedula_otorgante_2&gt;&gt;</w:t>
      </w:r>
      <w:r w:rsidR="00A31A8C" w:rsidRPr="004219EB">
        <w:rPr>
          <w:rFonts w:cs="Arial"/>
          <w:color w:val="000000"/>
          <w:sz w:val="24"/>
          <w:lang w:val="es-CO"/>
        </w:rPr>
        <w:t xml:space="preserve"> expedida en </w:t>
      </w:r>
      <w:r w:rsidR="00A31A8C">
        <w:rPr>
          <w:rFonts w:cs="Arial"/>
          <w:b/>
          <w:color w:val="FF0000"/>
          <w:sz w:val="24"/>
          <w:lang w:val="es-MX"/>
        </w:rPr>
        <w:t xml:space="preserve">&lt;&lt;expedición_cc_otorgante_2&gt;&gt;, </w:t>
      </w:r>
      <w:r w:rsidR="00A31A8C" w:rsidRPr="004219EB">
        <w:rPr>
          <w:rFonts w:cs="Arial"/>
          <w:color w:val="000000"/>
          <w:sz w:val="24"/>
          <w:lang w:val="es-CO"/>
        </w:rPr>
        <w:t xml:space="preserve">domiciliado en </w:t>
      </w:r>
      <w:r w:rsidR="00A31A8C">
        <w:rPr>
          <w:rFonts w:cs="Arial"/>
          <w:b/>
          <w:color w:val="FF0000"/>
          <w:sz w:val="24"/>
          <w:lang w:val="es-MX"/>
        </w:rPr>
        <w:t>&lt;&lt;domicilio_otorgante_2&gt;&gt;</w:t>
      </w:r>
      <w:r w:rsidR="00A31A8C" w:rsidRPr="004219EB">
        <w:rPr>
          <w:rFonts w:cs="Arial"/>
          <w:color w:val="000000"/>
          <w:sz w:val="24"/>
          <w:lang w:val="es-CO"/>
        </w:rPr>
        <w:t xml:space="preserve">, estado civil </w:t>
      </w:r>
      <w:r w:rsidR="00A31A8C">
        <w:rPr>
          <w:rFonts w:cs="Arial"/>
          <w:b/>
          <w:color w:val="FF0000"/>
          <w:sz w:val="24"/>
          <w:lang w:val="es-MX"/>
        </w:rPr>
        <w:t>&lt;&lt;estado_civil_otorgante_2&gt;&gt;</w:t>
      </w:r>
      <w:r w:rsidR="00A31A8C" w:rsidRPr="004219EB">
        <w:rPr>
          <w:rFonts w:cs="Arial"/>
          <w:color w:val="000000"/>
          <w:sz w:val="24"/>
          <w:lang w:val="es-CO"/>
        </w:rPr>
        <w:t xml:space="preserve">, de ocupación </w:t>
      </w:r>
      <w:r w:rsidR="00A31A8C">
        <w:rPr>
          <w:rFonts w:cs="Arial"/>
          <w:b/>
          <w:color w:val="FF0000"/>
          <w:sz w:val="24"/>
          <w:lang w:val="es-MX"/>
        </w:rPr>
        <w:t>&lt;&lt;ocupación_otorgante_2&gt;&gt;</w:t>
      </w:r>
      <w:r w:rsidR="00A31A8C" w:rsidRPr="004219EB">
        <w:rPr>
          <w:rFonts w:cs="Arial"/>
          <w:bCs/>
          <w:color w:val="000000"/>
          <w:sz w:val="24"/>
        </w:rPr>
        <w:t xml:space="preserve">, </w:t>
      </w:r>
      <w:r w:rsidR="00A31A8C" w:rsidRPr="0008599A">
        <w:rPr>
          <w:rFonts w:cs="Arial"/>
          <w:color w:val="7030A0"/>
          <w:sz w:val="24"/>
          <w:lang w:val="es-CO"/>
        </w:rPr>
        <w:t xml:space="preserve">obrando en nombre propio, </w:t>
      </w:r>
      <w:r w:rsidR="00A31A8C" w:rsidRPr="004219EB">
        <w:rPr>
          <w:rFonts w:cs="Arial"/>
          <w:color w:val="000000"/>
          <w:sz w:val="24"/>
          <w:lang w:val="es-CO"/>
        </w:rPr>
        <w:t>y manifestó</w:t>
      </w:r>
      <w:r w:rsidR="00E340D4" w:rsidRPr="00E340D4">
        <w:rPr>
          <w:rFonts w:eastAsia="Arial" w:cs="Arial"/>
          <w:bCs/>
          <w:sz w:val="24"/>
          <w:lang w:val="es-CO"/>
        </w:rPr>
        <w:t>:</w:t>
      </w:r>
      <w:r w:rsidR="00E340D4" w:rsidRPr="00E340D4">
        <w:rPr>
          <w:rFonts w:eastAsia="Arial" w:cs="Arial"/>
          <w:bCs/>
          <w:sz w:val="24"/>
          <w:lang w:val="es-CO"/>
        </w:rPr>
        <w:tab/>
      </w:r>
      <w:r w:rsidR="00A31A8C">
        <w:rPr>
          <w:rFonts w:eastAsia="Arial" w:cs="Arial"/>
          <w:bCs/>
          <w:sz w:val="24"/>
          <w:lang w:val="es-CO"/>
        </w:rPr>
        <w:tab/>
      </w:r>
      <w:r w:rsidR="00E340D4" w:rsidRPr="00E340D4">
        <w:rPr>
          <w:rFonts w:eastAsia="Arial" w:cs="Arial"/>
          <w:bCs/>
          <w:sz w:val="24"/>
        </w:rPr>
        <w:br/>
      </w:r>
      <w:r w:rsidR="00496045" w:rsidRPr="00E340D4">
        <w:rPr>
          <w:rFonts w:eastAsia="Arial" w:cs="Arial"/>
          <w:b/>
          <w:bCs/>
          <w:sz w:val="24"/>
          <w:u w:val="single"/>
        </w:rPr>
        <w:t>PRIMERO:</w:t>
      </w:r>
      <w:r w:rsidRPr="00E340D4">
        <w:rPr>
          <w:rFonts w:eastAsia="Arial" w:cs="Arial"/>
          <w:bCs/>
          <w:sz w:val="24"/>
        </w:rPr>
        <w:t xml:space="preserve"> </w:t>
      </w:r>
      <w:r w:rsidR="00E340D4" w:rsidRPr="00E340D4">
        <w:rPr>
          <w:rFonts w:eastAsia="Arial" w:cs="Arial"/>
          <w:bCs/>
          <w:sz w:val="24"/>
        </w:rPr>
        <w:t xml:space="preserve">Que mediante Escritura Pública número </w:t>
      </w:r>
      <w:r w:rsidR="00414306" w:rsidRPr="00AE6158">
        <w:rPr>
          <w:rFonts w:cs="Arial"/>
          <w:b/>
          <w:color w:val="FF0000"/>
          <w:sz w:val="24"/>
          <w:lang w:val="es-MX"/>
        </w:rPr>
        <w:t>&lt;&lt;</w:t>
      </w:r>
      <w:proofErr w:type="spellStart"/>
      <w:r w:rsidR="00414306" w:rsidRPr="00AE6158">
        <w:rPr>
          <w:rFonts w:cs="Arial"/>
          <w:b/>
          <w:color w:val="FF0000"/>
          <w:sz w:val="24"/>
          <w:lang w:val="es-MX"/>
        </w:rPr>
        <w:t>Nro.ep</w:t>
      </w:r>
      <w:proofErr w:type="spellEnd"/>
      <w:r w:rsidR="00414306" w:rsidRPr="00AE6158">
        <w:rPr>
          <w:rFonts w:cs="Arial"/>
          <w:b/>
          <w:color w:val="FF0000"/>
          <w:sz w:val="24"/>
          <w:lang w:val="es-MX"/>
        </w:rPr>
        <w:t>&gt;&gt;</w:t>
      </w:r>
      <w:r w:rsidR="00414306" w:rsidRPr="004219EB">
        <w:rPr>
          <w:rFonts w:cs="Arial"/>
          <w:color w:val="000000"/>
          <w:sz w:val="24"/>
        </w:rPr>
        <w:t xml:space="preserve"> de fecha </w:t>
      </w:r>
      <w:r w:rsidR="00414306" w:rsidRPr="00AE6158">
        <w:rPr>
          <w:rFonts w:cs="Arial"/>
          <w:b/>
          <w:color w:val="FF0000"/>
          <w:sz w:val="24"/>
          <w:lang w:val="es-MX"/>
        </w:rPr>
        <w:t>&lt;&lt;</w:t>
      </w:r>
      <w:proofErr w:type="spellStart"/>
      <w:r w:rsidR="00414306" w:rsidRPr="00AE6158">
        <w:rPr>
          <w:rFonts w:cs="Arial"/>
          <w:b/>
          <w:color w:val="FF0000"/>
          <w:sz w:val="24"/>
          <w:lang w:val="es-MX"/>
        </w:rPr>
        <w:t>fecha_de_otorgamiento_ep</w:t>
      </w:r>
      <w:proofErr w:type="spellEnd"/>
      <w:r w:rsidR="00414306" w:rsidRPr="00AE6158">
        <w:rPr>
          <w:rFonts w:cs="Arial"/>
          <w:b/>
          <w:color w:val="FF0000"/>
          <w:sz w:val="24"/>
          <w:lang w:val="es-MX"/>
        </w:rPr>
        <w:t>&gt;&gt;</w:t>
      </w:r>
      <w:r w:rsidR="00414306">
        <w:rPr>
          <w:rFonts w:cs="Arial"/>
          <w:color w:val="000000"/>
          <w:sz w:val="24"/>
        </w:rPr>
        <w:t xml:space="preserve"> </w:t>
      </w:r>
      <w:r w:rsidR="00414306" w:rsidRPr="004219EB">
        <w:rPr>
          <w:rFonts w:cs="Arial"/>
          <w:color w:val="000000"/>
          <w:sz w:val="24"/>
        </w:rPr>
        <w:t xml:space="preserve">otorgada en la </w:t>
      </w:r>
      <w:r w:rsidR="00414306" w:rsidRPr="00AE6158">
        <w:rPr>
          <w:rFonts w:cs="Arial"/>
          <w:b/>
          <w:color w:val="FF0000"/>
          <w:sz w:val="24"/>
          <w:lang w:val="es-MX"/>
        </w:rPr>
        <w:t>&lt;&lt;</w:t>
      </w:r>
      <w:proofErr w:type="spellStart"/>
      <w:r w:rsidR="00414306" w:rsidRPr="00AE6158">
        <w:rPr>
          <w:rFonts w:cs="Arial"/>
          <w:b/>
          <w:color w:val="FF0000"/>
          <w:sz w:val="24"/>
          <w:lang w:val="es-MX"/>
        </w:rPr>
        <w:t>notaria_de_otorgamiento</w:t>
      </w:r>
      <w:proofErr w:type="spellEnd"/>
      <w:r w:rsidR="00414306" w:rsidRPr="00AE6158">
        <w:rPr>
          <w:rFonts w:cs="Arial"/>
          <w:b/>
          <w:color w:val="FF0000"/>
          <w:sz w:val="24"/>
          <w:lang w:val="es-MX"/>
        </w:rPr>
        <w:t>&gt;&gt;</w:t>
      </w:r>
      <w:r w:rsidR="00414306" w:rsidRPr="004219EB">
        <w:rPr>
          <w:rFonts w:cs="Arial"/>
          <w:color w:val="000000"/>
          <w:sz w:val="24"/>
        </w:rPr>
        <w:t xml:space="preserve">, debidamente registradas en la Oficina de Registro de Instrumentos Públicos de </w:t>
      </w:r>
      <w:r w:rsidR="00414306">
        <w:rPr>
          <w:rFonts w:cs="Arial"/>
          <w:b/>
          <w:color w:val="FF0000"/>
          <w:sz w:val="24"/>
          <w:lang w:val="es-MX"/>
        </w:rPr>
        <w:t>&lt;&lt;</w:t>
      </w:r>
      <w:proofErr w:type="spellStart"/>
      <w:r w:rsidR="00414306">
        <w:rPr>
          <w:rFonts w:cs="Arial"/>
          <w:b/>
          <w:color w:val="FF0000"/>
          <w:sz w:val="24"/>
          <w:lang w:val="es-MX"/>
        </w:rPr>
        <w:t>orip</w:t>
      </w:r>
      <w:proofErr w:type="spellEnd"/>
      <w:r w:rsidR="00414306">
        <w:rPr>
          <w:rFonts w:cs="Arial"/>
          <w:b/>
          <w:color w:val="FF0000"/>
          <w:sz w:val="24"/>
          <w:lang w:val="es-MX"/>
        </w:rPr>
        <w:t xml:space="preserve">&gt;&gt; </w:t>
      </w:r>
      <w:r w:rsidR="00414306" w:rsidRPr="004219EB">
        <w:rPr>
          <w:rFonts w:cs="Arial"/>
          <w:color w:val="000000"/>
          <w:sz w:val="24"/>
        </w:rPr>
        <w:t xml:space="preserve"> al folio de</w:t>
      </w:r>
      <w:r w:rsidR="00414306" w:rsidRPr="004219EB">
        <w:rPr>
          <w:rFonts w:cs="Arial"/>
          <w:color w:val="000000"/>
          <w:spacing w:val="-3"/>
          <w:sz w:val="24"/>
        </w:rPr>
        <w:t xml:space="preserve"> matrícula inmobiliaria número </w:t>
      </w:r>
      <w:r w:rsidR="00414306">
        <w:rPr>
          <w:rFonts w:cs="Arial"/>
          <w:b/>
          <w:color w:val="FF0000"/>
          <w:sz w:val="24"/>
          <w:lang w:val="es-MX"/>
        </w:rPr>
        <w:t>&lt;&lt;</w:t>
      </w:r>
      <w:proofErr w:type="spellStart"/>
      <w:r w:rsidR="00414306">
        <w:rPr>
          <w:rFonts w:cs="Arial"/>
          <w:b/>
          <w:color w:val="FF0000"/>
          <w:sz w:val="24"/>
          <w:lang w:val="es-MX"/>
        </w:rPr>
        <w:t>matricula_inmobiliaria</w:t>
      </w:r>
      <w:proofErr w:type="spellEnd"/>
      <w:r w:rsidR="00414306">
        <w:rPr>
          <w:rFonts w:cs="Arial"/>
          <w:b/>
          <w:color w:val="FF0000"/>
          <w:sz w:val="24"/>
          <w:lang w:val="es-MX"/>
        </w:rPr>
        <w:t>&gt;&gt;</w:t>
      </w:r>
      <w:r w:rsidR="00E340D4" w:rsidRPr="00E340D4">
        <w:rPr>
          <w:rFonts w:eastAsia="Arial" w:cs="Arial"/>
          <w:bCs/>
          <w:sz w:val="24"/>
        </w:rPr>
        <w:t xml:space="preserve">, los señores </w:t>
      </w:r>
      <w:r w:rsidR="00414306" w:rsidRPr="00DD64A4">
        <w:rPr>
          <w:rFonts w:cs="Arial"/>
          <w:b/>
          <w:color w:val="FF0000"/>
          <w:sz w:val="24"/>
          <w:lang w:val="es-MX"/>
        </w:rPr>
        <w:t>&lt;&lt;</w:t>
      </w:r>
      <w:r w:rsidR="00414306">
        <w:rPr>
          <w:rFonts w:cs="Arial"/>
          <w:b/>
          <w:color w:val="FF0000"/>
          <w:sz w:val="24"/>
          <w:lang w:val="es-MX"/>
        </w:rPr>
        <w:t>nombre_otorgante_1&gt;&gt;</w:t>
      </w:r>
      <w:r w:rsidR="00414306" w:rsidRPr="004219EB">
        <w:rPr>
          <w:rFonts w:cs="Arial"/>
          <w:color w:val="000000"/>
          <w:sz w:val="24"/>
          <w:lang w:val="es-CO"/>
        </w:rPr>
        <w:t xml:space="preserve">, </w:t>
      </w:r>
      <w:r w:rsidR="00414306">
        <w:rPr>
          <w:rFonts w:cs="Arial"/>
          <w:color w:val="000000"/>
          <w:sz w:val="24"/>
          <w:lang w:val="es-CO"/>
        </w:rPr>
        <w:t xml:space="preserve">y </w:t>
      </w:r>
      <w:r w:rsidR="00414306">
        <w:rPr>
          <w:rFonts w:cs="Arial"/>
          <w:b/>
          <w:color w:val="FF0000"/>
          <w:sz w:val="24"/>
          <w:lang w:val="es-MX"/>
        </w:rPr>
        <w:t>&lt;&lt;ocupación_otorgante_1&gt;&gt;</w:t>
      </w:r>
      <w:r w:rsidR="00414306" w:rsidRPr="004219EB">
        <w:rPr>
          <w:rFonts w:cs="Arial"/>
          <w:bCs/>
          <w:color w:val="000000"/>
          <w:sz w:val="24"/>
        </w:rPr>
        <w:t xml:space="preserve">, </w:t>
      </w:r>
      <w:r w:rsidR="00E340D4" w:rsidRPr="00E340D4">
        <w:rPr>
          <w:rFonts w:eastAsia="Arial" w:cs="Arial"/>
          <w:bCs/>
          <w:sz w:val="24"/>
        </w:rPr>
        <w:t xml:space="preserve">adquirieron el siguiente </w:t>
      </w:r>
      <w:r w:rsidR="00414306">
        <w:rPr>
          <w:rFonts w:eastAsia="Arial" w:cs="Arial"/>
          <w:bCs/>
          <w:sz w:val="24"/>
        </w:rPr>
        <w:t xml:space="preserve">bien </w:t>
      </w:r>
      <w:r w:rsidR="00E340D4" w:rsidRPr="00E340D4">
        <w:rPr>
          <w:rFonts w:eastAsia="Arial" w:cs="Arial"/>
          <w:bCs/>
          <w:sz w:val="24"/>
        </w:rPr>
        <w:t>inmueble</w:t>
      </w:r>
      <w:r w:rsidR="00414306">
        <w:rPr>
          <w:rFonts w:eastAsia="Arial" w:cs="Arial"/>
          <w:bCs/>
          <w:sz w:val="24"/>
        </w:rPr>
        <w:t>:</w:t>
      </w:r>
      <w:r w:rsidR="00E340D4">
        <w:rPr>
          <w:rFonts w:eastAsia="Arial" w:cs="Arial"/>
          <w:bCs/>
          <w:sz w:val="24"/>
        </w:rPr>
        <w:tab/>
      </w:r>
      <w:r w:rsidR="00E340D4">
        <w:rPr>
          <w:rFonts w:eastAsia="Arial" w:cs="Arial"/>
          <w:bCs/>
          <w:sz w:val="24"/>
        </w:rPr>
        <w:tab/>
      </w:r>
      <w:r w:rsidR="00414306">
        <w:rPr>
          <w:rFonts w:cs="Arial"/>
          <w:b/>
          <w:color w:val="FF0000"/>
          <w:sz w:val="24"/>
          <w:lang w:val="es-MX"/>
        </w:rPr>
        <w:t xml:space="preserve">INCLUIR EL INMUEBLE, JUNTO CON NOMENCLATURA (SI TIENE) Y </w:t>
      </w:r>
      <w:proofErr w:type="spellStart"/>
      <w:r w:rsidR="00414306">
        <w:rPr>
          <w:rFonts w:cs="Arial"/>
          <w:b/>
          <w:color w:val="FF0000"/>
          <w:sz w:val="24"/>
          <w:lang w:val="es-MX"/>
        </w:rPr>
        <w:t>UBICACION</w:t>
      </w:r>
      <w:proofErr w:type="spellEnd"/>
      <w:r w:rsidR="00E340D4" w:rsidRPr="00E340D4">
        <w:rPr>
          <w:rFonts w:eastAsia="Arial" w:cs="Arial"/>
          <w:b/>
          <w:bCs/>
          <w:sz w:val="24"/>
        </w:rPr>
        <w:t xml:space="preserve">, </w:t>
      </w:r>
      <w:r w:rsidR="00414306">
        <w:rPr>
          <w:rFonts w:eastAsia="Arial" w:cs="Arial"/>
          <w:bCs/>
          <w:sz w:val="24"/>
        </w:rPr>
        <w:t xml:space="preserve">cuyos linderos, medidas y demás especificaciones constan en la escritura </w:t>
      </w:r>
      <w:r w:rsidR="00186967">
        <w:rPr>
          <w:rFonts w:eastAsia="Arial" w:cs="Arial"/>
          <w:bCs/>
          <w:sz w:val="24"/>
        </w:rPr>
        <w:t>pública</w:t>
      </w:r>
      <w:r w:rsidR="00414306">
        <w:rPr>
          <w:rFonts w:eastAsia="Arial" w:cs="Arial"/>
          <w:bCs/>
          <w:sz w:val="24"/>
        </w:rPr>
        <w:t xml:space="preserve"> antes citada. </w:t>
      </w:r>
      <w:r w:rsidR="00E340D4">
        <w:rPr>
          <w:rFonts w:eastAsia="Arial" w:cs="Arial"/>
          <w:bCs/>
          <w:sz w:val="24"/>
        </w:rPr>
        <w:tab/>
      </w:r>
      <w:r w:rsidR="00414306">
        <w:rPr>
          <w:rFonts w:eastAsia="Arial" w:cs="Arial"/>
          <w:bCs/>
          <w:sz w:val="24"/>
        </w:rPr>
        <w:tab/>
      </w:r>
      <w:r w:rsidR="00E340D4">
        <w:rPr>
          <w:rFonts w:eastAsia="Arial" w:cs="Arial"/>
          <w:bCs/>
          <w:sz w:val="24"/>
        </w:rPr>
        <w:tab/>
      </w:r>
      <w:r w:rsidR="0020764E" w:rsidRPr="001C3B7D">
        <w:rPr>
          <w:rFonts w:eastAsia="Arial" w:cs="Arial"/>
          <w:b/>
          <w:bCs/>
          <w:sz w:val="24"/>
          <w:u w:val="single"/>
        </w:rPr>
        <w:t>SEGUNDO:</w:t>
      </w:r>
      <w:r w:rsidRPr="001C3B7D">
        <w:rPr>
          <w:rFonts w:eastAsia="Arial" w:cs="Arial"/>
          <w:bCs/>
          <w:sz w:val="24"/>
        </w:rPr>
        <w:t xml:space="preserve"> Que parte del precio de venta del citado inmueble fue pagado con subsidio de vivienda otorgado por el Estado a través de la </w:t>
      </w:r>
      <w:r w:rsidR="0020764E" w:rsidRPr="001C3B7D">
        <w:rPr>
          <w:rFonts w:eastAsia="Arial" w:cs="Arial"/>
          <w:b/>
          <w:bCs/>
          <w:sz w:val="24"/>
        </w:rPr>
        <w:t>CAJA PROMOTORA DE VIVIENDA MILITAR Y DE POLICÍA</w:t>
      </w:r>
      <w:r w:rsidRPr="001C3B7D">
        <w:rPr>
          <w:rFonts w:eastAsia="Arial" w:cs="Arial"/>
          <w:bCs/>
          <w:sz w:val="24"/>
        </w:rPr>
        <w:t xml:space="preserve">, razón por la cual el inmueble quedó gravado con una Prohibición Enajenar Sin Autorización, consistente en no enajenar la vivienda adquirida con subsidio en el término de dos (2) años. </w:t>
      </w:r>
      <w:r w:rsidR="00E340D4">
        <w:rPr>
          <w:rFonts w:eastAsia="Arial" w:cs="Arial"/>
          <w:bCs/>
          <w:sz w:val="24"/>
        </w:rPr>
        <w:tab/>
      </w:r>
      <w:r w:rsidR="00E340D4">
        <w:rPr>
          <w:rFonts w:eastAsia="Arial" w:cs="Arial"/>
          <w:bCs/>
          <w:sz w:val="24"/>
        </w:rPr>
        <w:tab/>
      </w:r>
      <w:r w:rsidR="00E340D4">
        <w:rPr>
          <w:rFonts w:eastAsia="Arial" w:cs="Arial"/>
          <w:bCs/>
          <w:sz w:val="24"/>
        </w:rPr>
        <w:tab/>
      </w:r>
      <w:r w:rsidRPr="001C3B7D">
        <w:rPr>
          <w:rFonts w:eastAsia="Arial" w:cs="Arial"/>
          <w:b/>
          <w:bCs/>
          <w:sz w:val="24"/>
          <w:u w:val="single"/>
        </w:rPr>
        <w:t>TERCERO:</w:t>
      </w:r>
      <w:r w:rsidRPr="001C3B7D">
        <w:rPr>
          <w:rFonts w:eastAsia="Arial" w:cs="Arial"/>
          <w:bCs/>
          <w:sz w:val="24"/>
        </w:rPr>
        <w:t xml:space="preserve"> Que por haberse cumplido la obligación de no enajenar la vivienda adquirida con subsidio en el </w:t>
      </w:r>
      <w:r w:rsidR="0020764E" w:rsidRPr="001C3B7D">
        <w:rPr>
          <w:rFonts w:eastAsia="Arial" w:cs="Arial"/>
          <w:bCs/>
          <w:sz w:val="24"/>
        </w:rPr>
        <w:t>término de dos (2) añ</w:t>
      </w:r>
      <w:r w:rsidRPr="001C3B7D">
        <w:rPr>
          <w:rFonts w:eastAsia="Arial" w:cs="Arial"/>
          <w:bCs/>
          <w:sz w:val="24"/>
        </w:rPr>
        <w:t xml:space="preserve">os, </w:t>
      </w:r>
      <w:r w:rsidR="00186967">
        <w:rPr>
          <w:rFonts w:eastAsia="Arial" w:cs="Arial"/>
          <w:bCs/>
          <w:sz w:val="24"/>
        </w:rPr>
        <w:t xml:space="preserve">los </w:t>
      </w:r>
      <w:r w:rsidRPr="001C3B7D">
        <w:rPr>
          <w:rFonts w:eastAsia="Arial" w:cs="Arial"/>
          <w:bCs/>
          <w:sz w:val="24"/>
        </w:rPr>
        <w:t>otorgante</w:t>
      </w:r>
      <w:r w:rsidR="00186967">
        <w:rPr>
          <w:rFonts w:eastAsia="Arial" w:cs="Arial"/>
          <w:bCs/>
          <w:sz w:val="24"/>
        </w:rPr>
        <w:t>s</w:t>
      </w:r>
      <w:r w:rsidRPr="001C3B7D">
        <w:rPr>
          <w:rFonts w:eastAsia="Arial" w:cs="Arial"/>
          <w:bCs/>
          <w:sz w:val="24"/>
        </w:rPr>
        <w:t xml:space="preserve"> en su mencionada calidad, declara</w:t>
      </w:r>
      <w:r w:rsidR="00186967">
        <w:rPr>
          <w:rFonts w:eastAsia="Arial" w:cs="Arial"/>
          <w:bCs/>
          <w:sz w:val="24"/>
        </w:rPr>
        <w:t>n</w:t>
      </w:r>
      <w:r w:rsidRPr="001C3B7D">
        <w:rPr>
          <w:rFonts w:eastAsia="Arial" w:cs="Arial"/>
          <w:bCs/>
          <w:sz w:val="24"/>
        </w:rPr>
        <w:t xml:space="preserve"> cancelada la Prohibición Enajenar Sin Autorización, quedando libre el inmueble</w:t>
      </w:r>
      <w:r w:rsidR="00186967">
        <w:rPr>
          <w:rFonts w:eastAsia="Arial" w:cs="Arial"/>
          <w:bCs/>
          <w:sz w:val="24"/>
        </w:rPr>
        <w:t xml:space="preserve"> del gravamen que lo afectaba. </w:t>
      </w:r>
      <w:r w:rsidR="0020764E" w:rsidRPr="001C3B7D">
        <w:rPr>
          <w:rFonts w:eastAsia="Arial" w:cs="Arial"/>
          <w:bCs/>
          <w:sz w:val="24"/>
        </w:rPr>
        <w:t>----------------------------------------------------------------------------------------------------------------------------------------------</w:t>
      </w:r>
    </w:p>
    <w:p w14:paraId="562DCFA3" w14:textId="0AC98D42" w:rsidR="00186967" w:rsidRPr="00186967" w:rsidRDefault="00186967" w:rsidP="00186967">
      <w:pPr>
        <w:tabs>
          <w:tab w:val="center" w:leader="hyphen" w:pos="8789"/>
        </w:tabs>
        <w:spacing w:line="360" w:lineRule="auto"/>
        <w:jc w:val="both"/>
        <w:rPr>
          <w:rFonts w:eastAsia="Arial" w:cs="Arial"/>
          <w:b/>
          <w:bCs/>
          <w:lang w:val="es-CO"/>
        </w:rPr>
      </w:pPr>
      <w:r>
        <w:rPr>
          <w:rFonts w:eastAsia="Arial" w:cs="Arial"/>
          <w:b/>
          <w:bCs/>
          <w:sz w:val="24"/>
        </w:rPr>
        <w:t>NOTA:</w:t>
      </w:r>
      <w:r w:rsidRPr="00186967">
        <w:rPr>
          <w:rFonts w:eastAsia="Arial" w:cs="Arial"/>
          <w:bCs/>
          <w:sz w:val="24"/>
        </w:rPr>
        <w:t xml:space="preserve"> Se protocoliza </w:t>
      </w:r>
      <w:r w:rsidRPr="00186967">
        <w:rPr>
          <w:rFonts w:cs="Arial"/>
          <w:sz w:val="24"/>
          <w:lang w:val="es-CO"/>
        </w:rPr>
        <w:t xml:space="preserve">Oficio </w:t>
      </w:r>
      <w:r w:rsidRPr="00186967">
        <w:rPr>
          <w:rFonts w:cs="Arial"/>
          <w:sz w:val="24"/>
          <w:lang w:val="es-CO"/>
        </w:rPr>
        <w:t xml:space="preserve">Emitido por la </w:t>
      </w:r>
      <w:r w:rsidRPr="00186967">
        <w:rPr>
          <w:rFonts w:cs="Arial"/>
          <w:sz w:val="24"/>
          <w:lang w:val="es-CO"/>
        </w:rPr>
        <w:t xml:space="preserve">Caja Promotora de Vivienda Militar y de Policía </w:t>
      </w:r>
      <w:r w:rsidRPr="00186967">
        <w:rPr>
          <w:rFonts w:cs="Arial"/>
          <w:sz w:val="24"/>
          <w:lang w:val="es-CO"/>
        </w:rPr>
        <w:t xml:space="preserve">donde se otorga a los comparecientes </w:t>
      </w:r>
      <w:r w:rsidRPr="00186967">
        <w:rPr>
          <w:rFonts w:cs="Arial"/>
          <w:bCs/>
          <w:sz w:val="24"/>
          <w:lang w:val="es-CO"/>
        </w:rPr>
        <w:t>Autorización de Cancelación de la Prohibición de Enajenar</w:t>
      </w:r>
      <w:r w:rsidRPr="00186967">
        <w:rPr>
          <w:rFonts w:cs="Arial"/>
          <w:sz w:val="24"/>
          <w:lang w:val="es-CO"/>
        </w:rPr>
        <w:t xml:space="preserve"> de fecha </w:t>
      </w:r>
      <w:r w:rsidRPr="00186967">
        <w:rPr>
          <w:rFonts w:cs="Arial"/>
          <w:color w:val="FF0000"/>
          <w:sz w:val="24"/>
          <w:lang w:val="es-CO"/>
        </w:rPr>
        <w:t>_____________________.</w:t>
      </w:r>
      <w:r>
        <w:rPr>
          <w:rFonts w:cs="Arial"/>
          <w:color w:val="FF0000"/>
          <w:sz w:val="24"/>
          <w:lang w:val="es-CO"/>
        </w:rPr>
        <w:tab/>
      </w:r>
    </w:p>
    <w:p w14:paraId="64BB785F" w14:textId="77777777" w:rsidR="00CD4D50" w:rsidRPr="001C3B7D" w:rsidRDefault="00CD4D50" w:rsidP="00E340D4">
      <w:pPr>
        <w:tabs>
          <w:tab w:val="right" w:leader="hyphen" w:pos="8789"/>
        </w:tabs>
        <w:spacing w:line="360" w:lineRule="auto"/>
        <w:jc w:val="both"/>
        <w:rPr>
          <w:rFonts w:cs="Arial"/>
          <w:sz w:val="24"/>
        </w:rPr>
      </w:pPr>
      <w:r w:rsidRPr="001C3B7D">
        <w:rPr>
          <w:rFonts w:cs="Arial"/>
          <w:sz w:val="24"/>
        </w:rPr>
        <w:t>--------------------------------------------------------------------------------------------------------------</w:t>
      </w:r>
    </w:p>
    <w:p w14:paraId="0705CD73" w14:textId="77777777" w:rsidR="002B60D1" w:rsidRPr="008221F2" w:rsidRDefault="002B60D1" w:rsidP="00E340D4">
      <w:pPr>
        <w:tabs>
          <w:tab w:val="right" w:leader="hyphen" w:pos="8789"/>
        </w:tabs>
        <w:spacing w:line="360" w:lineRule="auto"/>
        <w:jc w:val="both"/>
        <w:rPr>
          <w:rFonts w:cs="Arial"/>
          <w:sz w:val="24"/>
        </w:rPr>
      </w:pPr>
      <w:r w:rsidRPr="001C3B7D">
        <w:rPr>
          <w:rFonts w:cs="Arial"/>
          <w:sz w:val="24"/>
        </w:rPr>
        <w:t>------------------</w:t>
      </w:r>
      <w:r w:rsidRPr="001C3B7D">
        <w:rPr>
          <w:rFonts w:cs="Arial"/>
          <w:sz w:val="24"/>
          <w:szCs w:val="22"/>
        </w:rPr>
        <w:t xml:space="preserve">- </w:t>
      </w:r>
      <w:r w:rsidRPr="001C3B7D">
        <w:rPr>
          <w:rFonts w:cs="Arial"/>
          <w:b/>
          <w:bCs/>
          <w:sz w:val="24"/>
          <w:szCs w:val="22"/>
        </w:rPr>
        <w:t>O T O R G A M I E N T O y A U T O R I Z A C I O N</w:t>
      </w:r>
      <w:r w:rsidRPr="001C3B7D">
        <w:rPr>
          <w:rFonts w:cs="Arial"/>
          <w:sz w:val="24"/>
          <w:szCs w:val="22"/>
        </w:rPr>
        <w:t xml:space="preserve"> ---------------------------------</w:t>
      </w:r>
      <w:r w:rsidRPr="001C3B7D">
        <w:rPr>
          <w:rFonts w:cs="Arial"/>
          <w:b/>
          <w:bCs/>
          <w:sz w:val="24"/>
          <w:szCs w:val="22"/>
        </w:rPr>
        <w:t>EL(LOS) COMPARECIENTE(S) HACE(N) CONSTAR QUE</w:t>
      </w:r>
      <w:r w:rsidRPr="001C3B7D">
        <w:rPr>
          <w:rFonts w:cs="Arial"/>
          <w:sz w:val="24"/>
          <w:szCs w:val="22"/>
        </w:rPr>
        <w:t xml:space="preserve">: --------------- </w:t>
      </w:r>
      <w:r w:rsidR="0020764E" w:rsidRPr="001C3B7D">
        <w:rPr>
          <w:rFonts w:cs="Arial"/>
          <w:sz w:val="24"/>
          <w:szCs w:val="22"/>
        </w:rPr>
        <w:t>--------------------------------------------------------------------------------------------------------------</w:t>
      </w:r>
      <w:r w:rsidRPr="001C3B7D">
        <w:rPr>
          <w:rFonts w:cs="Arial"/>
          <w:sz w:val="24"/>
          <w:szCs w:val="22"/>
        </w:rPr>
        <w:t>1</w:t>
      </w:r>
      <w:r w:rsidRPr="001C3B7D">
        <w:rPr>
          <w:rFonts w:cs="Arial"/>
          <w:sz w:val="24"/>
        </w:rPr>
        <w:t xml:space="preserve">. Declaran bajo la gravedad de juramento que su presencia física y jurídica, así como las manifestaciones en las diferentes cláusulas de este instrumento, obedece 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w:t>
      </w:r>
      <w:r w:rsidRPr="001C3B7D">
        <w:rPr>
          <w:rFonts w:cs="Arial"/>
          <w:sz w:val="24"/>
        </w:rPr>
        <w:lastRenderedPageBreak/>
        <w:t>funcionarios notariales y transcritos de su puño y letra al momento de plasmar su firma en señal de aceptación del presente acto notarial, hechos que dejan plenamente establecida su asistencia en este despacho notarial. -----------------------</w:t>
      </w:r>
      <w:r w:rsidRPr="008221F2">
        <w:rPr>
          <w:rFonts w:cs="Arial"/>
          <w:sz w:val="24"/>
        </w:rPr>
        <w:t>2. Han verificado cuidadosamente su nombre y apellido, su real estado civil, numero correcto de sus documentos de identificación, y aprueban este instrumento sin reserva alguna, en forma como quedo redactado. ----------------------</w:t>
      </w:r>
    </w:p>
    <w:p w14:paraId="04A76EB3" w14:textId="77777777" w:rsidR="002B60D1" w:rsidRPr="008221F2" w:rsidRDefault="002B60D1" w:rsidP="00E340D4">
      <w:pPr>
        <w:tabs>
          <w:tab w:val="right" w:leader="hyphen" w:pos="8789"/>
        </w:tabs>
        <w:spacing w:line="360" w:lineRule="auto"/>
        <w:jc w:val="both"/>
        <w:rPr>
          <w:rFonts w:cs="Arial"/>
          <w:sz w:val="24"/>
        </w:rPr>
      </w:pPr>
      <w:r w:rsidRPr="008221F2">
        <w:rPr>
          <w:rFonts w:cs="Arial"/>
          <w:sz w:val="24"/>
        </w:rPr>
        <w:t>3. Las declaraciones consignadas en este instrumento corresponde a la verdad el(los) otorgantes lo aprueba totalmente, sin reserva alguna, en consecuencia, asumen la responsabilidad de cualquier inexactitud. ---------------------------------------- 4. La Notaria no puede dar fe sobre la voluntad real del(los) comparecientes y beneficiaros, salvo lo expresado en este instrumento, que fue aprobado sin reserva alguna por el(los) comparecientes y beneficiarios en la forma como quedo redactado. ----------------------------------------------------------------------------------------------- 5. Conocen la ley y saben que la Notaría responde de la regularidad formal de los instrumentos que autoriza, pero no de la veracidad de las declaraciones del(los) otorgantes ni de la autenticidad de los documentos que forman parte de este instrumento. --------------------------------------------------------------------------------------------</w:t>
      </w:r>
    </w:p>
    <w:p w14:paraId="264E8C2A" w14:textId="77777777" w:rsidR="002B60D1" w:rsidRPr="008221F2" w:rsidRDefault="002B60D1" w:rsidP="00E340D4">
      <w:pPr>
        <w:tabs>
          <w:tab w:val="right" w:leader="hyphen" w:pos="8789"/>
        </w:tabs>
        <w:spacing w:line="360" w:lineRule="auto"/>
        <w:jc w:val="both"/>
        <w:rPr>
          <w:rFonts w:cs="Arial"/>
          <w:sz w:val="24"/>
        </w:rPr>
      </w:pPr>
      <w:r w:rsidRPr="008221F2">
        <w:rPr>
          <w:rFonts w:cs="Arial"/>
          <w:sz w:val="24"/>
        </w:rPr>
        <w:t>6. Serán responsables civil, penal y físicamente, en caso de utilizarse esta escritura con fines ilegales. -------------------------------------------------------------------------</w:t>
      </w:r>
    </w:p>
    <w:p w14:paraId="2E63F782" w14:textId="77777777" w:rsidR="002B60D1" w:rsidRPr="008221F2" w:rsidRDefault="002B60D1" w:rsidP="00E340D4">
      <w:pPr>
        <w:tabs>
          <w:tab w:val="right" w:leader="hyphen" w:pos="8789"/>
        </w:tabs>
        <w:spacing w:line="360" w:lineRule="auto"/>
        <w:jc w:val="both"/>
        <w:rPr>
          <w:rFonts w:cs="Arial"/>
          <w:sz w:val="24"/>
        </w:rPr>
      </w:pPr>
      <w:r w:rsidRPr="008221F2">
        <w:rPr>
          <w:rFonts w:cs="Arial"/>
          <w:sz w:val="24"/>
        </w:rPr>
        <w:t>7. Solo solicitaran correcciones, aclaraciones, o modificaciones al texto de la presente escritura en la forma y casos previstos por la ley --------------------------------</w:t>
      </w:r>
    </w:p>
    <w:p w14:paraId="4C1AFE4F" w14:textId="77777777" w:rsidR="002B60D1" w:rsidRPr="008221F2" w:rsidRDefault="002B60D1" w:rsidP="00E340D4">
      <w:pPr>
        <w:tabs>
          <w:tab w:val="right" w:leader="hyphen" w:pos="8789"/>
        </w:tabs>
        <w:spacing w:line="360" w:lineRule="auto"/>
        <w:jc w:val="both"/>
        <w:rPr>
          <w:rFonts w:cs="Arial"/>
          <w:sz w:val="24"/>
        </w:rPr>
      </w:pPr>
      <w:r w:rsidRPr="008221F2">
        <w:rPr>
          <w:rFonts w:cs="Arial"/>
          <w:b/>
          <w:sz w:val="24"/>
        </w:rPr>
        <w:t>8.</w:t>
      </w:r>
      <w:r w:rsidRPr="008221F2">
        <w:rPr>
          <w:rFonts w:cs="Arial"/>
          <w:sz w:val="24"/>
        </w:rPr>
        <w:t xml:space="preserve"> </w:t>
      </w:r>
      <w:r w:rsidRPr="008221F2">
        <w:rPr>
          <w:rFonts w:cs="Arial"/>
          <w:b/>
          <w:sz w:val="24"/>
        </w:rPr>
        <w:t>La presente escritura se Autoriza a Insistencia de los interesados (ART. 6 Decreto 960 de 1970).</w:t>
      </w:r>
      <w:r w:rsidRPr="008221F2">
        <w:rPr>
          <w:rFonts w:cs="Arial"/>
          <w:sz w:val="24"/>
        </w:rPr>
        <w:t xml:space="preserve"> ---------------------------------------------------------------------------------------------------------------------------------------------------------------------------------------------</w:t>
      </w:r>
    </w:p>
    <w:p w14:paraId="429AEC7F" w14:textId="77777777" w:rsidR="002B60D1" w:rsidRPr="008221F2" w:rsidRDefault="002B60D1" w:rsidP="00E340D4">
      <w:pPr>
        <w:tabs>
          <w:tab w:val="right" w:leader="hyphen" w:pos="8789"/>
        </w:tabs>
        <w:spacing w:line="360" w:lineRule="auto"/>
        <w:jc w:val="both"/>
        <w:rPr>
          <w:rFonts w:cs="Arial"/>
          <w:sz w:val="24"/>
          <w:szCs w:val="22"/>
        </w:rPr>
      </w:pPr>
      <w:r w:rsidRPr="008221F2">
        <w:rPr>
          <w:rFonts w:cs="Arial"/>
          <w:b/>
          <w:bCs/>
          <w:sz w:val="24"/>
        </w:rPr>
        <w:t>DE LA CAPACIDAD</w:t>
      </w:r>
      <w:r w:rsidRPr="008221F2">
        <w:rPr>
          <w:rFonts w:cs="Arial"/>
          <w:sz w:val="24"/>
        </w:rPr>
        <w:t>: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condiciones mentales e intelectuales son las idóneas y en razón a ello han conllevado a la notaría a través de un juicio de valores, a determinar su capacidad para comparecer. Que han entendido el clausulado que conforma la presente escritura pública y que la aprueban en su totalidad. -----------------------------------------------------------------------------------------------------------------------------------------------</w:t>
      </w:r>
      <w:r w:rsidR="00D32C58" w:rsidRPr="008221F2">
        <w:rPr>
          <w:rFonts w:cs="Arial"/>
          <w:sz w:val="24"/>
        </w:rPr>
        <w:t>-</w:t>
      </w:r>
      <w:r w:rsidRPr="008221F2">
        <w:rPr>
          <w:rFonts w:cs="Arial"/>
          <w:sz w:val="24"/>
        </w:rPr>
        <w:t>-------</w:t>
      </w:r>
      <w:r w:rsidRPr="008221F2">
        <w:rPr>
          <w:rFonts w:cs="Arial"/>
          <w:b/>
          <w:bCs/>
          <w:sz w:val="24"/>
        </w:rPr>
        <w:t>DEL OBJETO LICITO</w:t>
      </w:r>
      <w:r w:rsidRPr="008221F2">
        <w:rPr>
          <w:rFonts w:cs="Arial"/>
          <w:sz w:val="24"/>
        </w:rPr>
        <w:t>: El (la, los) compareciente(s) manifiesta(n) que el objeto del presente negocio o acto jurídico se encuentra enmarcado dentro de las normas legales vigentes, que no contraviene la ley, que los bienes, cosas y derechos que se comprometen en esta</w:t>
      </w:r>
      <w:r w:rsidRPr="008221F2">
        <w:rPr>
          <w:rFonts w:cs="Arial"/>
          <w:sz w:val="24"/>
          <w:szCs w:val="22"/>
        </w:rPr>
        <w:t xml:space="preserve"> transacción jurídica, están dentro del mercado comercial y de la vida jurídica y están sujetos al principio de la oferta y la demanda por no existir sobre los mismos anotaciones o decisiones que prohíban la enajenación o gravamen, embargo o medida cautelares vigente. ---------------------------------------------------------------------------------------------</w:t>
      </w:r>
      <w:r w:rsidR="00D32C58" w:rsidRPr="008221F2">
        <w:rPr>
          <w:rFonts w:cs="Arial"/>
          <w:sz w:val="24"/>
          <w:szCs w:val="22"/>
        </w:rPr>
        <w:t>------------------------------------------------------------</w:t>
      </w:r>
    </w:p>
    <w:p w14:paraId="4C6FAF22" w14:textId="77777777" w:rsidR="002B60D1" w:rsidRPr="008221F2" w:rsidRDefault="002B60D1" w:rsidP="00E340D4">
      <w:pPr>
        <w:tabs>
          <w:tab w:val="right" w:leader="hyphen" w:pos="8789"/>
        </w:tabs>
        <w:spacing w:line="360" w:lineRule="auto"/>
        <w:jc w:val="both"/>
        <w:rPr>
          <w:rFonts w:cs="Arial"/>
          <w:sz w:val="24"/>
          <w:szCs w:val="22"/>
        </w:rPr>
      </w:pPr>
      <w:r w:rsidRPr="008221F2">
        <w:rPr>
          <w:rFonts w:cs="Arial"/>
          <w:b/>
          <w:bCs/>
          <w:sz w:val="24"/>
          <w:szCs w:val="22"/>
        </w:rPr>
        <w:t>DE LOS RECURSOS:</w:t>
      </w:r>
      <w:r w:rsidRPr="008221F2">
        <w:rPr>
          <w:rFonts w:cs="Arial"/>
          <w:sz w:val="24"/>
          <w:szCs w:val="22"/>
        </w:rPr>
        <w:t xml:space="preserve">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 --------------------------------------------------------------------------------------------------------------</w:t>
      </w:r>
      <w:r w:rsidR="00D32C58" w:rsidRPr="008221F2">
        <w:rPr>
          <w:rFonts w:cs="Arial"/>
          <w:sz w:val="24"/>
          <w:szCs w:val="22"/>
        </w:rPr>
        <w:t>------------------------</w:t>
      </w:r>
    </w:p>
    <w:p w14:paraId="739E93E0" w14:textId="77777777" w:rsidR="002B60D1" w:rsidRPr="008221F2" w:rsidRDefault="002B60D1" w:rsidP="00E340D4">
      <w:pPr>
        <w:tabs>
          <w:tab w:val="right" w:leader="hyphen" w:pos="8789"/>
        </w:tabs>
        <w:spacing w:line="360" w:lineRule="auto"/>
        <w:jc w:val="both"/>
        <w:rPr>
          <w:rFonts w:cs="Arial"/>
          <w:sz w:val="24"/>
          <w:szCs w:val="22"/>
        </w:rPr>
      </w:pPr>
      <w:r w:rsidRPr="008221F2">
        <w:rPr>
          <w:rFonts w:cs="Arial"/>
          <w:b/>
          <w:bCs/>
          <w:sz w:val="24"/>
          <w:szCs w:val="22"/>
        </w:rPr>
        <w:t>DE LA IDENTIFICACIÓN</w:t>
      </w:r>
      <w:r w:rsidRPr="008221F2">
        <w:rPr>
          <w:rFonts w:cs="Arial"/>
          <w:sz w:val="24"/>
          <w:szCs w:val="22"/>
        </w:rPr>
        <w:t>: El (la, los) compareciente manifiesta(n) que exhiben los documentos de identidad de los cuales son titular(es) y que son idóneos para establecer los atributos de su personalidad, como lo son sus nombres, nacionalidad, mayoría de edad y serial de identificación.  En caso que El (la, los) compareciente(s) presente(n) para su identificación contraseña que señala el trámite de duplicado, corrección o rectificación, el ciudadano afirma bajo la gravedad de juramento que el sello que certifica el estado de su trámite ha sido estampado en una oficina de la Registraduría nacional del estado civil. En todo caso, los titulares de las contraseñas de expedición de cedula de ciudadanía por primera vez, o no certificadas, las cedulas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 Las declaraciones consignadas en este instrumento corresponden a la verdad, el(los) otorgantes lo aprueban totalmente, sin reserva alguna, en consecuencia, asumen la responsabilidad de cualquier inexactitud. La notaria no puede dar fe sobre la voluntad real del(los) comparecientes y beneficiaros, salvo lo expresado en este instrumento, que fue aprobado sin reserva alguna por el(los) comparecientes y beneficiarios en la forma como quedo redactado. ----------------------------------------------------------------------------------------------------------------------------------------------------------</w:t>
      </w:r>
    </w:p>
    <w:p w14:paraId="259BE120" w14:textId="77777777" w:rsidR="002B60D1" w:rsidRPr="008221F2" w:rsidRDefault="002B60D1" w:rsidP="00E340D4">
      <w:pPr>
        <w:tabs>
          <w:tab w:val="right" w:leader="hyphen" w:pos="8789"/>
        </w:tabs>
        <w:spacing w:line="360" w:lineRule="auto"/>
        <w:jc w:val="both"/>
        <w:rPr>
          <w:rFonts w:cs="Arial"/>
          <w:sz w:val="24"/>
          <w:szCs w:val="22"/>
        </w:rPr>
      </w:pPr>
      <w:r w:rsidRPr="008221F2">
        <w:rPr>
          <w:rFonts w:cs="Arial"/>
          <w:b/>
          <w:bCs/>
          <w:sz w:val="24"/>
          <w:szCs w:val="22"/>
        </w:rPr>
        <w:t>CLAUSULA DE CONOCIMIENTO</w:t>
      </w:r>
      <w:r w:rsidRPr="008221F2">
        <w:rPr>
          <w:rFonts w:cs="Arial"/>
          <w:sz w:val="24"/>
          <w:szCs w:val="22"/>
        </w:rPr>
        <w:t>: 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 La identidad de cada una de las partes ha sido comprobada basándose en la autenticaciones y veracidad de sus documentos de identificación, exonerando por lo tanto al notario y sus funcionarios de toda responsabilidad ante una eventual suplantación de identidad, dado que el notario ha tomado igualmente mediadas de seguridad como registro en el sistema biométrico en el que se consigna electrónicamente la imagen fotográfica y la huella digital de los comparecientes, así como la digitalización del instrumento. ------------------------------------------------------------------------------------------------------------------</w:t>
      </w:r>
    </w:p>
    <w:p w14:paraId="68186010" w14:textId="0B790DC4" w:rsidR="002B60D1" w:rsidRPr="008221F2" w:rsidRDefault="002B60D1" w:rsidP="00E340D4">
      <w:pPr>
        <w:tabs>
          <w:tab w:val="right" w:leader="hyphen" w:pos="8789"/>
        </w:tabs>
        <w:spacing w:line="360" w:lineRule="auto"/>
        <w:jc w:val="both"/>
        <w:rPr>
          <w:rFonts w:cs="Arial"/>
          <w:sz w:val="24"/>
          <w:szCs w:val="22"/>
        </w:rPr>
      </w:pPr>
      <w:r w:rsidRPr="008221F2">
        <w:rPr>
          <w:rFonts w:cs="Arial"/>
          <w:b/>
          <w:bCs/>
          <w:sz w:val="24"/>
          <w:szCs w:val="22"/>
        </w:rPr>
        <w:t>MANIFESTACIÓN DE LOS COMPARECIENTES</w:t>
      </w:r>
      <w:r w:rsidRPr="008221F2">
        <w:rPr>
          <w:rFonts w:cs="Arial"/>
          <w:sz w:val="24"/>
          <w:szCs w:val="22"/>
        </w:rPr>
        <w:t>: El(Los) compareciente(s) manifiesta(n) bajo la gravedad del juramento que hasta la fecha este inmueble no se encuentra inmerso en causales o motivos de la Ley de Victimas y restitución de tierras (Ley 1448 de 2011), de igual forma manifiestan, que en el inmueble  objeto del presente negocio jurídico no ha existido desplazamiento forzoso, despojo o abandono forzado de tierras, así como tampoco acción ilegal que genere aprovechamiento de la situación de violencia, tampoco ha sido fruto de ser privado arbitrariamente a una persona de su propiedad, posesión por vía de hecho y/o negocios apócrifos, actos administrativos, sentencia o mediante comisión de delitos asociados a la situación de violencia. ----------------------------------------------------------------------------------------------------------------------------------------------------------------</w:t>
      </w:r>
      <w:r w:rsidRPr="008221F2">
        <w:rPr>
          <w:rFonts w:cs="Arial"/>
          <w:b/>
          <w:bCs/>
          <w:sz w:val="24"/>
          <w:szCs w:val="22"/>
        </w:rPr>
        <w:t>ADVERTENCIA NOTARIAL</w:t>
      </w:r>
      <w:r w:rsidRPr="008221F2">
        <w:rPr>
          <w:rFonts w:cs="Arial"/>
          <w:sz w:val="24"/>
          <w:szCs w:val="22"/>
        </w:rPr>
        <w:t>: A los otorgantes se les advirtió que una vez firmado este instrumento público La Notaria no asumirá correcciones o modificaciones si no en la forma y casos previstos por la ley siendo esto solo responsabilidad de los otorgantes. Además, la Notaría les advierte a EL(LOS) COMPARECIENTE(S) que cualquier aclaración a la presente escritura, implica el otorgamiento de una nueva escritura pública de aclaración cuyos costos serán asumidos única y exclusivamente por EL(LOS) COMPARECIENTE(S). EL(LOS) COMPARECIENTE(S) hacen constar que han verificado cuidadosamente sus nombres completos, el número de su documento de identidad. Declaran que todas las informaciones consignadas en el presente instrumento son CORRECTAS y, que en consecuencia asumen la responsabilidad que se derive de cualquier inexactitud en las mismas. Conocen la ley y saben que La Notaria responde de la regularidad formal de los instrumentos que autoriza, pero NO de la veracidad de las declaraciones de los interesados. Se les advierte a los otorgantes de la formalidad del Registro en la oficina correspondiente dentro del término perentorio de dos (2) meses contados a partir de la fecha de otorgamiento de este instrumento, cuyo incumplimiento causará interés moratorio por mes o fracción de mes de retardo, de conformidad con el Art.37 del Decreto ley 960 de 1.970. De igual forma se les advierte a los otorgantes que deben tener en cuenta lo señalado en el artículo 1947 del C.C. Colombiano.</w:t>
      </w:r>
      <w:r w:rsidR="00D32C58" w:rsidRPr="008221F2">
        <w:rPr>
          <w:rFonts w:cs="Arial"/>
          <w:sz w:val="24"/>
          <w:szCs w:val="22"/>
        </w:rPr>
        <w:t xml:space="preserve"> ---------------------------------------------------------------------------------------------------------------------------------------------------------------------</w:t>
      </w:r>
      <w:r w:rsidR="00B316FD">
        <w:rPr>
          <w:rFonts w:cs="Arial"/>
          <w:sz w:val="24"/>
          <w:szCs w:val="22"/>
        </w:rPr>
        <w:t>--------------------------</w:t>
      </w:r>
      <w:r w:rsidRPr="008221F2">
        <w:rPr>
          <w:rFonts w:cs="Arial"/>
          <w:sz w:val="24"/>
          <w:szCs w:val="22"/>
        </w:rPr>
        <w:t xml:space="preserve"> </w:t>
      </w:r>
      <w:r w:rsidRPr="008221F2">
        <w:rPr>
          <w:rFonts w:cs="Arial"/>
          <w:b/>
          <w:bCs/>
          <w:sz w:val="24"/>
          <w:szCs w:val="22"/>
        </w:rPr>
        <w:t>LEY DE CRECIMIENTO ECONÓMICO</w:t>
      </w:r>
      <w:r w:rsidRPr="008221F2">
        <w:rPr>
          <w:rFonts w:cs="Arial"/>
          <w:sz w:val="24"/>
          <w:szCs w:val="22"/>
        </w:rPr>
        <w:t xml:space="preserve">: </w:t>
      </w:r>
      <w:r w:rsidRPr="008221F2">
        <w:rPr>
          <w:rFonts w:eastAsia="Arial" w:cs="Arial"/>
          <w:sz w:val="24"/>
          <w:lang w:val="es-CO"/>
        </w:rPr>
        <w:t xml:space="preserve">La Notaria ilustró a los otorgantes sobre el contenido, alcance y consecuencias del </w:t>
      </w:r>
      <w:r w:rsidRPr="008221F2">
        <w:rPr>
          <w:rFonts w:cs="Arial"/>
          <w:b/>
          <w:sz w:val="24"/>
          <w:lang w:eastAsia="es-CO"/>
        </w:rPr>
        <w:t>Artículo 61 de la Ley 2010 del 27 de diciembre de 2019</w:t>
      </w:r>
      <w:r w:rsidRPr="008221F2">
        <w:rPr>
          <w:rFonts w:eastAsia="Arial" w:cs="Arial"/>
          <w:sz w:val="24"/>
          <w:lang w:val="es-CO"/>
        </w:rPr>
        <w:t xml:space="preserve">, que modificó el artículo 90 del Estatuto Tributario. </w:t>
      </w:r>
      <w:r w:rsidRPr="008221F2">
        <w:rPr>
          <w:rFonts w:cs="Arial"/>
          <w:bCs/>
          <w:sz w:val="24"/>
          <w:lang w:eastAsia="es-CO"/>
        </w:rPr>
        <w:t>los otorgantes declaran bajo gravedad de juramento que el precio de la venta contenido en la presente escritura es real y no ha sido objeto de pactos privados en los que señale un precio diferente, ni existen sumas que se hayan convenido o facturado por fuera del valor aquí estipulado. --------------</w:t>
      </w:r>
      <w:r w:rsidR="00D32C58" w:rsidRPr="008221F2">
        <w:rPr>
          <w:rFonts w:cs="Arial"/>
          <w:bCs/>
          <w:sz w:val="24"/>
          <w:lang w:eastAsia="es-CO"/>
        </w:rPr>
        <w:t>--------------------------------------------------------------------------------------------------------------------------------------------------</w:t>
      </w:r>
    </w:p>
    <w:p w14:paraId="0A2A450B" w14:textId="77777777" w:rsidR="002B60D1" w:rsidRPr="008221F2" w:rsidRDefault="002B60D1" w:rsidP="00E340D4">
      <w:pPr>
        <w:tabs>
          <w:tab w:val="right" w:leader="hyphen" w:pos="8789"/>
        </w:tabs>
        <w:spacing w:line="360" w:lineRule="auto"/>
        <w:jc w:val="both"/>
        <w:rPr>
          <w:rFonts w:cs="Arial"/>
          <w:b/>
          <w:bCs/>
          <w:sz w:val="24"/>
          <w:lang w:eastAsia="es-CO"/>
        </w:rPr>
      </w:pPr>
      <w:r w:rsidRPr="008221F2">
        <w:rPr>
          <w:rFonts w:cs="Arial"/>
          <w:b/>
          <w:sz w:val="24"/>
          <w:szCs w:val="22"/>
        </w:rPr>
        <w:t>PROTECCIÓN DE DATOS DE CARÁCTER PERSONAL</w:t>
      </w:r>
      <w:r w:rsidRPr="008221F2">
        <w:rPr>
          <w:rFonts w:cs="Arial"/>
          <w:bCs/>
          <w:sz w:val="24"/>
          <w:szCs w:val="22"/>
        </w:rPr>
        <w:t>:</w:t>
      </w:r>
      <w:r w:rsidRPr="008221F2">
        <w:rPr>
          <w:rFonts w:cs="Arial"/>
          <w:b/>
          <w:sz w:val="24"/>
          <w:szCs w:val="22"/>
        </w:rPr>
        <w:t xml:space="preserve"> </w:t>
      </w:r>
      <w:r w:rsidRPr="008221F2">
        <w:rPr>
          <w:rFonts w:cs="Arial"/>
          <w:sz w:val="24"/>
          <w:szCs w:val="22"/>
        </w:rPr>
        <w:t>Los intervinientes aceptan la incorporación de sus datos y la copia del documento de identidad en el presente instrumento, con la finalidad de realizar las funciones propias de la actividad Notarial y efectuar las comunicaciones de datos previstas en la Ley a la Administración Pública. -----------------------------------------------------------------------------</w:t>
      </w:r>
      <w:r w:rsidR="00D32C58" w:rsidRPr="008221F2">
        <w:rPr>
          <w:rFonts w:cs="Arial"/>
          <w:sz w:val="24"/>
          <w:szCs w:val="22"/>
        </w:rPr>
        <w:t>---------------------------------------------------------------------------------------------------------------</w:t>
      </w:r>
      <w:r w:rsidRPr="008221F2">
        <w:rPr>
          <w:rFonts w:cs="Arial"/>
          <w:b/>
          <w:bCs/>
          <w:sz w:val="24"/>
          <w:lang w:eastAsia="es-CO"/>
        </w:rPr>
        <w:t xml:space="preserve"> </w:t>
      </w:r>
    </w:p>
    <w:p w14:paraId="12A77ACF" w14:textId="35318A2C" w:rsidR="002B60D1" w:rsidRPr="001C3B7D" w:rsidRDefault="002B60D1" w:rsidP="00E340D4">
      <w:pPr>
        <w:tabs>
          <w:tab w:val="right" w:leader="hyphen" w:pos="8789"/>
        </w:tabs>
        <w:spacing w:line="360" w:lineRule="auto"/>
        <w:jc w:val="both"/>
        <w:rPr>
          <w:rFonts w:cs="Arial"/>
          <w:bCs/>
          <w:sz w:val="24"/>
          <w:lang w:eastAsia="es-CO"/>
        </w:rPr>
      </w:pPr>
      <w:r w:rsidRPr="008221F2">
        <w:rPr>
          <w:rFonts w:cs="Arial"/>
          <w:b/>
          <w:bCs/>
          <w:sz w:val="24"/>
          <w:lang w:eastAsia="es-CO"/>
        </w:rPr>
        <w:t xml:space="preserve">ACEPTACIÓN DE NOTIFICACIONES ELECTRÓNICAS: </w:t>
      </w:r>
      <w:r w:rsidRPr="008221F2">
        <w:rPr>
          <w:rFonts w:cs="Arial"/>
          <w:bCs/>
          <w:sz w:val="24"/>
          <w:lang w:eastAsia="es-CO"/>
        </w:rPr>
        <w:t xml:space="preserve">El(los) interesado(s) manifiesta(n) su consentimiento el cual se entiende otorgado con la firma de la presente escritura pública que NO (   ) SI ( X ) acepta(n) ser notificado(s) por medio electrónico </w:t>
      </w:r>
      <w:r w:rsidR="00186967">
        <w:rPr>
          <w:rFonts w:cs="Arial"/>
          <w:bCs/>
          <w:sz w:val="24"/>
          <w:lang w:eastAsia="es-CO"/>
        </w:rPr>
        <w:t xml:space="preserve">al correo </w:t>
      </w:r>
      <w:hyperlink r:id="rId8" w:history="1">
        <w:r w:rsidR="00186967" w:rsidRPr="00243212">
          <w:rPr>
            <w:rStyle w:val="Hipervnculo"/>
            <w:rFonts w:cs="Arial"/>
            <w:bCs/>
            <w:sz w:val="24"/>
            <w:lang w:eastAsia="es-CO"/>
          </w:rPr>
          <w:t>tramites@notaria3bga.com</w:t>
        </w:r>
      </w:hyperlink>
      <w:r w:rsidR="00186967">
        <w:rPr>
          <w:rFonts w:cs="Arial"/>
          <w:bCs/>
          <w:sz w:val="24"/>
          <w:lang w:eastAsia="es-CO"/>
        </w:rPr>
        <w:t xml:space="preserve">, </w:t>
      </w:r>
      <w:r w:rsidRPr="008221F2">
        <w:rPr>
          <w:rFonts w:cs="Arial"/>
          <w:bCs/>
          <w:sz w:val="24"/>
          <w:lang w:eastAsia="es-CO"/>
        </w:rPr>
        <w:t xml:space="preserve">sobre el estado del trámite del presente instrumento pública una </w:t>
      </w:r>
      <w:r w:rsidRPr="001C3B7D">
        <w:rPr>
          <w:rFonts w:cs="Arial"/>
          <w:bCs/>
          <w:sz w:val="24"/>
          <w:lang w:eastAsia="es-CO"/>
        </w:rPr>
        <w:t>vez haya calificación y anotación en el folio de matrícula inmobiliaria correspondiente, todo de conformidad con el artículo 15 del Decreto 1579 del 1 de octubre de 2012 y artículo 56 del Código de Procedimiento Administrativo y de lo contencioso Administrativo. ----------------------------------------------------------------------------------------------------------------------------------------------------------</w:t>
      </w:r>
    </w:p>
    <w:p w14:paraId="17623D0D" w14:textId="400618A3" w:rsidR="00E340D4" w:rsidRPr="00186967" w:rsidRDefault="00EF3693" w:rsidP="00186967">
      <w:pPr>
        <w:tabs>
          <w:tab w:val="center" w:leader="hyphen" w:pos="8789"/>
        </w:tabs>
        <w:spacing w:line="360" w:lineRule="auto"/>
        <w:jc w:val="both"/>
        <w:rPr>
          <w:rFonts w:cs="Arial"/>
          <w:b/>
          <w:color w:val="FF0000"/>
          <w:sz w:val="24"/>
          <w:lang w:val="es-MX"/>
        </w:rPr>
      </w:pPr>
      <w:r w:rsidRPr="00E340D4">
        <w:rPr>
          <w:rFonts w:cs="Arial"/>
          <w:b/>
          <w:sz w:val="24"/>
        </w:rPr>
        <w:t>INSERTOS:</w:t>
      </w:r>
      <w:r w:rsidRPr="00E340D4">
        <w:rPr>
          <w:rFonts w:cs="Arial"/>
          <w:sz w:val="24"/>
        </w:rPr>
        <w:t xml:space="preserve"> Se presentaron los comprobantes de ley. </w:t>
      </w:r>
      <w:r w:rsidR="00D32C58" w:rsidRPr="00E340D4">
        <w:rPr>
          <w:rFonts w:cs="Arial"/>
          <w:sz w:val="24"/>
        </w:rPr>
        <w:t>------------------------------------</w:t>
      </w:r>
      <w:r w:rsidR="00E340D4" w:rsidRPr="00E340D4">
        <w:rPr>
          <w:rFonts w:cs="Arial"/>
          <w:sz w:val="24"/>
        </w:rPr>
        <w:br/>
        <w:t>1.</w:t>
      </w:r>
      <w:r w:rsidR="00E340D4" w:rsidRPr="00E340D4">
        <w:rPr>
          <w:rFonts w:cs="Arial"/>
          <w:sz w:val="24"/>
          <w:lang w:val="es-CO"/>
        </w:rPr>
        <w:t xml:space="preserve"> Certificado de Libertad y Tradición número </w:t>
      </w:r>
      <w:r w:rsidR="00186967">
        <w:rPr>
          <w:rFonts w:cs="Arial"/>
          <w:b/>
          <w:color w:val="FF0000"/>
          <w:sz w:val="24"/>
          <w:lang w:val="es-MX"/>
        </w:rPr>
        <w:t>&lt;&lt;</w:t>
      </w:r>
      <w:proofErr w:type="spellStart"/>
      <w:r w:rsidR="00186967">
        <w:rPr>
          <w:rFonts w:cs="Arial"/>
          <w:b/>
          <w:color w:val="FF0000"/>
          <w:sz w:val="24"/>
          <w:lang w:val="es-MX"/>
        </w:rPr>
        <w:t>matricula_inmobiliaria</w:t>
      </w:r>
      <w:proofErr w:type="spellEnd"/>
      <w:r w:rsidR="00186967">
        <w:rPr>
          <w:rFonts w:cs="Arial"/>
          <w:b/>
          <w:color w:val="FF0000"/>
          <w:sz w:val="24"/>
          <w:lang w:val="es-MX"/>
        </w:rPr>
        <w:t>&gt;&gt;</w:t>
      </w:r>
      <w:r w:rsidR="00186967">
        <w:rPr>
          <w:rFonts w:cs="Arial"/>
          <w:sz w:val="24"/>
          <w:lang w:val="es-CO"/>
        </w:rPr>
        <w:t xml:space="preserve"> </w:t>
      </w:r>
      <w:r w:rsidR="00E340D4" w:rsidRPr="00E340D4">
        <w:rPr>
          <w:rFonts w:cs="Arial"/>
          <w:sz w:val="24"/>
          <w:lang w:val="es-CO"/>
        </w:rPr>
        <w:t xml:space="preserve">de la Oficina de Registro de Instrumentos Públicos de </w:t>
      </w:r>
      <w:r w:rsidR="00186967">
        <w:rPr>
          <w:rFonts w:cs="Arial"/>
          <w:b/>
          <w:color w:val="FF0000"/>
          <w:sz w:val="24"/>
          <w:lang w:val="es-MX"/>
        </w:rPr>
        <w:t>&lt;&lt;</w:t>
      </w:r>
      <w:proofErr w:type="spellStart"/>
      <w:r w:rsidR="00186967">
        <w:rPr>
          <w:rFonts w:cs="Arial"/>
          <w:b/>
          <w:color w:val="FF0000"/>
          <w:sz w:val="24"/>
          <w:lang w:val="es-MX"/>
        </w:rPr>
        <w:t>orip</w:t>
      </w:r>
      <w:proofErr w:type="spellEnd"/>
      <w:r w:rsidR="00186967">
        <w:rPr>
          <w:rFonts w:cs="Arial"/>
          <w:b/>
          <w:color w:val="FF0000"/>
          <w:sz w:val="24"/>
          <w:lang w:val="es-MX"/>
        </w:rPr>
        <w:t>&gt;&gt;</w:t>
      </w:r>
    </w:p>
    <w:p w14:paraId="2ECCE0F5" w14:textId="645413B1" w:rsidR="00E340D4" w:rsidRPr="00E340D4" w:rsidRDefault="00E340D4" w:rsidP="00E340D4">
      <w:pPr>
        <w:pStyle w:val="PreformattedText"/>
        <w:tabs>
          <w:tab w:val="right" w:leader="hyphen" w:pos="8789"/>
        </w:tabs>
        <w:spacing w:line="360" w:lineRule="auto"/>
        <w:ind w:right="90"/>
        <w:jc w:val="both"/>
        <w:rPr>
          <w:rFonts w:ascii="Arial" w:hAnsi="Arial" w:cs="Arial"/>
          <w:sz w:val="24"/>
          <w:lang w:val="es-CO"/>
        </w:rPr>
      </w:pPr>
      <w:r w:rsidRPr="00E340D4">
        <w:rPr>
          <w:rFonts w:ascii="Arial" w:hAnsi="Arial" w:cs="Arial"/>
          <w:sz w:val="24"/>
        </w:rPr>
        <w:t>2.</w:t>
      </w:r>
      <w:r w:rsidRPr="00E340D4">
        <w:rPr>
          <w:rFonts w:ascii="Arial" w:hAnsi="Arial" w:cs="Arial"/>
          <w:sz w:val="24"/>
          <w:lang w:val="es-CO"/>
        </w:rPr>
        <w:t xml:space="preserve"> Oficio Caja Promotora de Vivienda Militar y de Policía – </w:t>
      </w:r>
      <w:r w:rsidRPr="00E340D4">
        <w:rPr>
          <w:rFonts w:ascii="Arial" w:hAnsi="Arial" w:cs="Arial"/>
          <w:b/>
          <w:bCs/>
          <w:sz w:val="24"/>
          <w:lang w:val="es-CO"/>
        </w:rPr>
        <w:t>Autorización de Cancelación de la Prohibición de Enajenar</w:t>
      </w:r>
      <w:r w:rsidRPr="00E340D4">
        <w:rPr>
          <w:rFonts w:ascii="Arial" w:hAnsi="Arial" w:cs="Arial"/>
          <w:sz w:val="24"/>
          <w:lang w:val="es-CO"/>
        </w:rPr>
        <w:t xml:space="preserve"> de </w:t>
      </w:r>
      <w:r w:rsidR="00186967">
        <w:rPr>
          <w:rFonts w:ascii="Arial" w:hAnsi="Arial" w:cs="Arial"/>
          <w:sz w:val="24"/>
          <w:lang w:val="es-CO"/>
        </w:rPr>
        <w:t>fecha _____________________</w:t>
      </w:r>
      <w:r w:rsidRPr="00E340D4">
        <w:rPr>
          <w:rFonts w:ascii="Arial" w:hAnsi="Arial" w:cs="Arial"/>
          <w:sz w:val="24"/>
          <w:lang w:val="es-CO"/>
        </w:rPr>
        <w:t xml:space="preserve">. </w:t>
      </w:r>
    </w:p>
    <w:p w14:paraId="76D8EB00" w14:textId="284A0570" w:rsidR="00E340D4" w:rsidRPr="00186967" w:rsidRDefault="00E340D4" w:rsidP="00186967">
      <w:pPr>
        <w:tabs>
          <w:tab w:val="center" w:leader="hyphen" w:pos="8789"/>
        </w:tabs>
        <w:spacing w:line="360" w:lineRule="auto"/>
        <w:jc w:val="both"/>
        <w:rPr>
          <w:rFonts w:cs="Arial"/>
          <w:sz w:val="24"/>
          <w:lang w:val="es-CO"/>
        </w:rPr>
      </w:pPr>
      <w:r w:rsidRPr="00E340D4">
        <w:rPr>
          <w:rFonts w:cs="Arial"/>
          <w:sz w:val="24"/>
          <w:lang w:val="es-CO"/>
        </w:rPr>
        <w:t xml:space="preserve">3. Fotocopias de las cédulas de ciudadanía de </w:t>
      </w:r>
      <w:r w:rsidR="00186967" w:rsidRPr="00DD64A4">
        <w:rPr>
          <w:rFonts w:cs="Arial"/>
          <w:b/>
          <w:color w:val="FF0000"/>
          <w:sz w:val="24"/>
          <w:lang w:val="es-MX"/>
        </w:rPr>
        <w:t>&lt;&lt;</w:t>
      </w:r>
      <w:r w:rsidR="00186967">
        <w:rPr>
          <w:rFonts w:cs="Arial"/>
          <w:b/>
          <w:color w:val="FF0000"/>
          <w:sz w:val="24"/>
          <w:lang w:val="es-MX"/>
        </w:rPr>
        <w:t>nombre_otorgante_1&gt;&gt;</w:t>
      </w:r>
      <w:r w:rsidRPr="00E340D4">
        <w:rPr>
          <w:rFonts w:cs="Arial"/>
          <w:sz w:val="24"/>
          <w:lang w:val="es-CO"/>
        </w:rPr>
        <w:t xml:space="preserve"> y </w:t>
      </w:r>
      <w:r w:rsidR="00186967">
        <w:rPr>
          <w:rFonts w:cs="Arial"/>
          <w:b/>
          <w:color w:val="FF0000"/>
          <w:sz w:val="24"/>
          <w:lang w:val="es-MX"/>
        </w:rPr>
        <w:t>&lt;&lt;nombre_otorgante_2&gt;&gt;</w:t>
      </w:r>
      <w:r w:rsidRPr="00E340D4">
        <w:rPr>
          <w:rFonts w:cs="Arial"/>
          <w:sz w:val="24"/>
          <w:lang w:val="es-CO"/>
        </w:rPr>
        <w:t xml:space="preserve"> </w:t>
      </w:r>
      <w:r w:rsidRPr="00E340D4">
        <w:rPr>
          <w:rFonts w:cs="Arial"/>
          <w:sz w:val="24"/>
          <w:lang w:val="es-CO"/>
        </w:rPr>
        <w:br/>
        <w:t xml:space="preserve">4. Resolución número </w:t>
      </w:r>
      <w:r w:rsidRPr="00186967">
        <w:rPr>
          <w:rFonts w:cs="Arial"/>
          <w:bCs/>
          <w:sz w:val="24"/>
          <w:lang w:val="es-CO"/>
        </w:rPr>
        <w:t>07448 del 11 de agosto de 2021</w:t>
      </w:r>
      <w:r w:rsidRPr="00186967">
        <w:rPr>
          <w:rFonts w:cs="Arial"/>
          <w:sz w:val="24"/>
          <w:lang w:val="es-CO"/>
        </w:rPr>
        <w:t xml:space="preserve"> expedida por la Superintendencia de Notariado y Registro. -----------------------------------------------</w:t>
      </w:r>
      <w:r w:rsidR="00B316FD" w:rsidRPr="00186967">
        <w:rPr>
          <w:rFonts w:cs="Arial"/>
          <w:sz w:val="24"/>
          <w:lang w:val="es-CO"/>
        </w:rPr>
        <w:t>----</w:t>
      </w:r>
    </w:p>
    <w:p w14:paraId="11375FBD" w14:textId="167D6CB0" w:rsidR="0029459F" w:rsidRDefault="00E340D4" w:rsidP="00E340D4">
      <w:pPr>
        <w:pStyle w:val="PreformattedText"/>
        <w:tabs>
          <w:tab w:val="right" w:leader="hyphen" w:pos="8789"/>
        </w:tabs>
        <w:spacing w:line="360" w:lineRule="auto"/>
        <w:ind w:right="90"/>
        <w:jc w:val="both"/>
        <w:rPr>
          <w:rFonts w:ascii="Arial" w:hAnsi="Arial" w:cs="Arial"/>
          <w:sz w:val="24"/>
          <w:lang w:val="es-CO"/>
        </w:rPr>
      </w:pPr>
      <w:r w:rsidRPr="00186967">
        <w:rPr>
          <w:rFonts w:ascii="Arial" w:hAnsi="Arial" w:cs="Arial"/>
          <w:sz w:val="24"/>
          <w:lang w:val="es-CO"/>
        </w:rPr>
        <w:t xml:space="preserve">5. Circular número </w:t>
      </w:r>
      <w:r w:rsidRPr="00186967">
        <w:rPr>
          <w:rFonts w:ascii="Arial" w:hAnsi="Arial" w:cs="Arial"/>
          <w:bCs/>
          <w:sz w:val="24"/>
          <w:lang w:val="es-CO"/>
        </w:rPr>
        <w:t>351 del 31 de mayo de 2022</w:t>
      </w:r>
      <w:r w:rsidRPr="00186967">
        <w:rPr>
          <w:rFonts w:ascii="Arial" w:hAnsi="Arial" w:cs="Arial"/>
          <w:sz w:val="24"/>
          <w:lang w:val="es-CO"/>
        </w:rPr>
        <w:t xml:space="preserve"> expedida por la Superintendencia de Notariado y Registro. -------------------------------------------</w:t>
      </w:r>
      <w:r w:rsidR="00B316FD" w:rsidRPr="00186967">
        <w:rPr>
          <w:rFonts w:ascii="Arial" w:hAnsi="Arial" w:cs="Arial"/>
          <w:sz w:val="24"/>
          <w:lang w:val="es-CO"/>
        </w:rPr>
        <w:t>---------------------------------</w:t>
      </w:r>
      <w:r w:rsidR="00186967">
        <w:rPr>
          <w:rFonts w:ascii="Arial" w:hAnsi="Arial" w:cs="Arial"/>
          <w:sz w:val="24"/>
          <w:lang w:val="es-CO"/>
        </w:rPr>
        <w:tab/>
      </w:r>
    </w:p>
    <w:p w14:paraId="11A4D577" w14:textId="3105B60A" w:rsidR="00E92FBA" w:rsidRPr="00E92FBA" w:rsidRDefault="00EF3693" w:rsidP="00E92FBA">
      <w:pPr>
        <w:pStyle w:val="PreformattedText"/>
        <w:spacing w:line="360" w:lineRule="auto"/>
        <w:jc w:val="both"/>
        <w:rPr>
          <w:rFonts w:ascii="Arial" w:eastAsia="Times," w:hAnsi="Arial" w:cs="Arial"/>
          <w:color w:val="000000"/>
          <w:sz w:val="24"/>
        </w:rPr>
      </w:pPr>
      <w:r w:rsidRPr="00E92FBA">
        <w:rPr>
          <w:rFonts w:ascii="Arial" w:hAnsi="Arial" w:cs="Arial"/>
          <w:b/>
          <w:bCs/>
          <w:sz w:val="24"/>
        </w:rPr>
        <w:t xml:space="preserve">ADVERTIDOS: </w:t>
      </w:r>
      <w:r w:rsidRPr="00E92FBA">
        <w:rPr>
          <w:rFonts w:ascii="Arial" w:hAnsi="Arial" w:cs="Arial"/>
          <w:sz w:val="24"/>
        </w:rPr>
        <w:t xml:space="preserve">Los otorgantes de la formalidad del registro se les leyó la presente escritura y la aprobaron por estar de acuerdo con lo pactado. </w:t>
      </w:r>
      <w:r w:rsidR="00E92FBA" w:rsidRPr="00E92FBA">
        <w:rPr>
          <w:rFonts w:ascii="Arial" w:hAnsi="Arial" w:cs="Arial"/>
          <w:sz w:val="24"/>
        </w:rPr>
        <w:t>----------------------------</w:t>
      </w:r>
      <w:r w:rsidRPr="00E92FBA">
        <w:rPr>
          <w:rFonts w:ascii="Arial" w:hAnsi="Arial" w:cs="Arial"/>
          <w:sz w:val="24"/>
        </w:rPr>
        <w:t xml:space="preserve">Firman todos ante mí la Notaria que doy Fe. </w:t>
      </w:r>
      <w:r w:rsidR="00E92FBA" w:rsidRPr="00E92FBA">
        <w:rPr>
          <w:rFonts w:ascii="Arial" w:hAnsi="Arial" w:cs="Arial"/>
          <w:sz w:val="24"/>
        </w:rPr>
        <w:t>------------------------------------------------</w:t>
      </w:r>
      <w:r w:rsidR="00E92FBA" w:rsidRPr="00E92FBA">
        <w:rPr>
          <w:rFonts w:ascii="Arial" w:hAnsi="Arial" w:cs="Arial"/>
          <w:color w:val="000000"/>
          <w:sz w:val="24"/>
          <w:u w:val="single"/>
        </w:rPr>
        <w:t xml:space="preserve"> </w:t>
      </w:r>
      <w:r w:rsidR="00E92FBA" w:rsidRPr="00E92FBA">
        <w:rPr>
          <w:rFonts w:ascii="Arial" w:hAnsi="Arial" w:cs="Arial"/>
          <w:color w:val="000000"/>
          <w:sz w:val="24"/>
          <w:u w:val="single"/>
        </w:rPr>
        <w:t>Derechos Notariales</w:t>
      </w:r>
      <w:r w:rsidR="00E92FBA" w:rsidRPr="00E92FBA">
        <w:rPr>
          <w:rFonts w:ascii="Arial" w:hAnsi="Arial" w:cs="Arial"/>
          <w:color w:val="000000"/>
          <w:sz w:val="24"/>
        </w:rPr>
        <w:t xml:space="preserve">, según </w:t>
      </w:r>
      <w:r w:rsidR="00E92FBA" w:rsidRPr="00E92FBA">
        <w:rPr>
          <w:rFonts w:ascii="Arial" w:eastAsia="Times," w:hAnsi="Arial" w:cs="Arial"/>
          <w:color w:val="000000"/>
          <w:sz w:val="24"/>
        </w:rPr>
        <w:t xml:space="preserve">resolución número </w:t>
      </w:r>
      <w:proofErr w:type="spellStart"/>
      <w:r w:rsidR="00E92FBA" w:rsidRPr="00E92FBA">
        <w:rPr>
          <w:rFonts w:ascii="Arial" w:eastAsia="Times," w:hAnsi="Arial" w:cs="Arial"/>
          <w:color w:val="FF0000"/>
          <w:sz w:val="24"/>
        </w:rPr>
        <w:t>XXXXXXXXX</w:t>
      </w:r>
      <w:proofErr w:type="spellEnd"/>
      <w:r w:rsidR="00E92FBA" w:rsidRPr="00E92FBA">
        <w:rPr>
          <w:rFonts w:ascii="Arial" w:eastAsia="Times," w:hAnsi="Arial" w:cs="Arial"/>
          <w:color w:val="FF0000"/>
          <w:sz w:val="24"/>
        </w:rPr>
        <w:t xml:space="preserve"> del </w:t>
      </w:r>
      <w:proofErr w:type="spellStart"/>
      <w:r w:rsidR="00E92FBA" w:rsidRPr="00E92FBA">
        <w:rPr>
          <w:rFonts w:ascii="Arial" w:eastAsia="Times," w:hAnsi="Arial" w:cs="Arial"/>
          <w:color w:val="FF0000"/>
          <w:sz w:val="24"/>
        </w:rPr>
        <w:t>XXXXXXXXXXXX</w:t>
      </w:r>
      <w:proofErr w:type="spellEnd"/>
      <w:r w:rsidR="00E92FBA" w:rsidRPr="00E92FBA">
        <w:rPr>
          <w:rFonts w:ascii="Arial" w:eastAsia="Times," w:hAnsi="Arial" w:cs="Arial"/>
          <w:color w:val="FF0000"/>
          <w:sz w:val="24"/>
        </w:rPr>
        <w:t xml:space="preserve">; </w:t>
      </w:r>
      <w:r w:rsidR="00E92FBA" w:rsidRPr="00E92FBA">
        <w:rPr>
          <w:rFonts w:ascii="Arial" w:eastAsia="Times," w:hAnsi="Arial" w:cs="Arial"/>
          <w:color w:val="000000"/>
          <w:sz w:val="24"/>
        </w:rPr>
        <w:t>por valor de: $</w:t>
      </w:r>
      <w:r w:rsidR="00E92FBA">
        <w:rPr>
          <w:rFonts w:ascii="Arial" w:eastAsia="Times," w:hAnsi="Arial" w:cs="Arial"/>
          <w:color w:val="000000"/>
          <w:sz w:val="24"/>
        </w:rPr>
        <w:t xml:space="preserve">                                             </w:t>
      </w:r>
      <w:r w:rsidR="00E92FBA" w:rsidRPr="00E92FBA">
        <w:rPr>
          <w:rFonts w:ascii="Arial" w:eastAsia="Times," w:hAnsi="Arial" w:cs="Arial"/>
          <w:color w:val="000000"/>
          <w:sz w:val="24"/>
          <w:u w:val="single"/>
        </w:rPr>
        <w:t>IVA</w:t>
      </w:r>
      <w:r w:rsidR="00E92FBA" w:rsidRPr="00E92FBA">
        <w:rPr>
          <w:rFonts w:ascii="Arial" w:eastAsia="Times," w:hAnsi="Arial" w:cs="Arial"/>
          <w:color w:val="000000"/>
          <w:sz w:val="24"/>
        </w:rPr>
        <w:t xml:space="preserve">$ </w:t>
      </w:r>
    </w:p>
    <w:p w14:paraId="7B9DFD8F" w14:textId="77777777" w:rsidR="00E92FBA" w:rsidRPr="00E92FBA" w:rsidRDefault="00E92FBA" w:rsidP="00E92FBA">
      <w:pPr>
        <w:tabs>
          <w:tab w:val="right" w:leader="hyphen" w:pos="8789"/>
        </w:tabs>
        <w:spacing w:line="360" w:lineRule="auto"/>
        <w:contextualSpacing/>
        <w:jc w:val="both"/>
        <w:rPr>
          <w:rFonts w:eastAsia="Times," w:cs="Arial"/>
          <w:color w:val="000000"/>
          <w:sz w:val="24"/>
        </w:rPr>
      </w:pPr>
      <w:r w:rsidRPr="00E92FBA">
        <w:rPr>
          <w:rFonts w:eastAsia="Times," w:cs="Arial"/>
          <w:color w:val="000000"/>
          <w:sz w:val="24"/>
          <w:u w:val="single"/>
        </w:rPr>
        <w:t>Superintendencia De Notariado</w:t>
      </w:r>
      <w:r w:rsidRPr="00E92FBA">
        <w:rPr>
          <w:rFonts w:eastAsia="Times," w:cs="Arial"/>
          <w:color w:val="000000"/>
          <w:sz w:val="24"/>
        </w:rPr>
        <w:t xml:space="preserve"> $</w:t>
      </w:r>
    </w:p>
    <w:p w14:paraId="14AFAA80" w14:textId="77777777" w:rsidR="00E92FBA" w:rsidRDefault="00E92FBA" w:rsidP="00E340D4">
      <w:pPr>
        <w:tabs>
          <w:tab w:val="right" w:leader="hyphen" w:pos="8789"/>
        </w:tabs>
        <w:spacing w:line="360" w:lineRule="auto"/>
        <w:contextualSpacing/>
        <w:jc w:val="both"/>
        <w:rPr>
          <w:rFonts w:eastAsia="Times," w:cs="Arial"/>
          <w:color w:val="000000"/>
          <w:sz w:val="24"/>
        </w:rPr>
      </w:pPr>
      <w:r w:rsidRPr="00E92FBA">
        <w:rPr>
          <w:rFonts w:eastAsia="Times," w:cs="Arial"/>
          <w:color w:val="000000"/>
          <w:sz w:val="24"/>
          <w:u w:val="single"/>
        </w:rPr>
        <w:t>Fondo Nacional De Notariado</w:t>
      </w:r>
      <w:r w:rsidRPr="00E92FBA">
        <w:rPr>
          <w:rFonts w:eastAsia="Times," w:cs="Arial"/>
          <w:color w:val="000000"/>
          <w:sz w:val="24"/>
        </w:rPr>
        <w:t xml:space="preserve"> $ </w:t>
      </w:r>
    </w:p>
    <w:p w14:paraId="19344966" w14:textId="1141A5F0" w:rsidR="001C3B7D" w:rsidRPr="00E92FBA" w:rsidRDefault="00ED49FE" w:rsidP="00E340D4">
      <w:pPr>
        <w:tabs>
          <w:tab w:val="right" w:leader="hyphen" w:pos="8789"/>
        </w:tabs>
        <w:spacing w:line="360" w:lineRule="auto"/>
        <w:contextualSpacing/>
        <w:jc w:val="both"/>
        <w:rPr>
          <w:rFonts w:eastAsia="Times," w:cs="Arial"/>
          <w:color w:val="000000"/>
          <w:sz w:val="24"/>
        </w:rPr>
      </w:pPr>
      <w:r w:rsidRPr="00E92FBA">
        <w:rPr>
          <w:rFonts w:cs="Arial"/>
          <w:b/>
          <w:bCs/>
          <w:sz w:val="24"/>
          <w:lang w:eastAsia="es-CO"/>
        </w:rPr>
        <w:t>NOTA: ESTA ESCRITURA FUE EXTENDIDA EN LAS HOJAS DE PAPEL NOTARIAL NÚMERO:</w:t>
      </w:r>
      <w:r w:rsidRPr="00E92FBA">
        <w:rPr>
          <w:rFonts w:cs="Arial"/>
          <w:bCs/>
          <w:sz w:val="24"/>
          <w:lang w:eastAsia="es-CO"/>
        </w:rPr>
        <w:t xml:space="preserve"> </w:t>
      </w:r>
    </w:p>
    <w:p w14:paraId="7B68ACBE" w14:textId="67EC25AE" w:rsidR="00000AAB" w:rsidRDefault="00000AAB" w:rsidP="00E340D4">
      <w:pPr>
        <w:tabs>
          <w:tab w:val="right" w:leader="hyphen" w:pos="8789"/>
        </w:tabs>
        <w:spacing w:line="360" w:lineRule="auto"/>
        <w:jc w:val="both"/>
        <w:rPr>
          <w:rFonts w:cs="Arial"/>
          <w:sz w:val="24"/>
          <w:lang w:eastAsia="es-CO"/>
        </w:rPr>
      </w:pPr>
    </w:p>
    <w:p w14:paraId="5F17E8D1" w14:textId="77777777" w:rsidR="00E92FBA" w:rsidRPr="00721BFF" w:rsidRDefault="00E92FBA" w:rsidP="00E92FBA">
      <w:pPr>
        <w:spacing w:line="360" w:lineRule="auto"/>
        <w:rPr>
          <w:rFonts w:cs="Arial"/>
          <w:color w:val="000000"/>
          <w:sz w:val="24"/>
          <w:lang w:eastAsia="es-CO"/>
        </w:rPr>
      </w:pPr>
      <w:r w:rsidRPr="00721BFF">
        <w:rPr>
          <w:rFonts w:cs="Arial"/>
          <w:color w:val="000000"/>
          <w:sz w:val="24"/>
          <w:lang w:eastAsia="es-CO"/>
        </w:rPr>
        <w:t>TODO LO ESCRITO EN OTRO TIPO DE LETRA Y/O MAQUINA SI VALE. ---------</w:t>
      </w:r>
      <w:r w:rsidRPr="00721BFF">
        <w:rPr>
          <w:rFonts w:cs="Arial"/>
          <w:bCs/>
          <w:color w:val="000000"/>
          <w:sz w:val="24"/>
          <w:lang w:eastAsia="es-CO"/>
        </w:rPr>
        <w:t>-</w:t>
      </w:r>
      <w:r w:rsidRPr="00721BFF">
        <w:rPr>
          <w:rFonts w:cs="Arial"/>
          <w:color w:val="000000"/>
          <w:sz w:val="24"/>
          <w:lang w:eastAsia="es-CO"/>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263"/>
        <w:gridCol w:w="1263"/>
        <w:gridCol w:w="1262"/>
        <w:gridCol w:w="1262"/>
        <w:gridCol w:w="1260"/>
        <w:gridCol w:w="1260"/>
        <w:gridCol w:w="1257"/>
      </w:tblGrid>
      <w:tr w:rsidR="00E92FBA" w:rsidRPr="00CB06FE" w14:paraId="3E1B5124" w14:textId="77777777" w:rsidTr="00F82E76">
        <w:trPr>
          <w:trHeight w:val="705"/>
          <w:tblCellSpacing w:w="0" w:type="dxa"/>
        </w:trPr>
        <w:tc>
          <w:tcPr>
            <w:tcW w:w="715" w:type="pct"/>
            <w:shd w:val="clear" w:color="auto" w:fill="FFFFFF"/>
            <w:tcMar>
              <w:top w:w="57" w:type="dxa"/>
              <w:left w:w="57" w:type="dxa"/>
              <w:bottom w:w="57" w:type="dxa"/>
              <w:right w:w="0" w:type="dxa"/>
            </w:tcMar>
            <w:hideMark/>
          </w:tcPr>
          <w:p w14:paraId="334B92B6" w14:textId="77777777" w:rsidR="00E92FBA" w:rsidRPr="00721BFF" w:rsidRDefault="00E92FBA"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Radicado</w:t>
            </w:r>
          </w:p>
          <w:p w14:paraId="75482276" w14:textId="77777777" w:rsidR="00E92FBA" w:rsidRPr="00721BFF" w:rsidRDefault="00E92FBA" w:rsidP="00F82E76">
            <w:pPr>
              <w:spacing w:line="360" w:lineRule="auto"/>
              <w:jc w:val="center"/>
              <w:rPr>
                <w:rFonts w:cs="Arial"/>
                <w:color w:val="000000"/>
                <w:sz w:val="20"/>
                <w:szCs w:val="20"/>
                <w:lang w:eastAsia="es-CO"/>
              </w:rPr>
            </w:pPr>
          </w:p>
        </w:tc>
        <w:tc>
          <w:tcPr>
            <w:tcW w:w="715" w:type="pct"/>
            <w:shd w:val="clear" w:color="auto" w:fill="FFFFFF"/>
            <w:tcMar>
              <w:top w:w="57" w:type="dxa"/>
              <w:left w:w="57" w:type="dxa"/>
              <w:bottom w:w="57" w:type="dxa"/>
              <w:right w:w="0" w:type="dxa"/>
            </w:tcMar>
            <w:hideMark/>
          </w:tcPr>
          <w:p w14:paraId="6B5EFA9B" w14:textId="77777777" w:rsidR="00E92FBA" w:rsidRPr="00721BFF" w:rsidRDefault="00E92FBA"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Recepción</w:t>
            </w:r>
          </w:p>
          <w:p w14:paraId="35C10252" w14:textId="77777777" w:rsidR="00E92FBA" w:rsidRPr="00721BFF" w:rsidRDefault="00E92FBA"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4882E0ED" w14:textId="77777777" w:rsidR="00E92FBA" w:rsidRPr="00721BFF" w:rsidRDefault="00E92FBA"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Extensión</w:t>
            </w:r>
          </w:p>
          <w:p w14:paraId="5FFBB578" w14:textId="77777777" w:rsidR="00E92FBA" w:rsidRPr="00721BFF" w:rsidRDefault="00E92FBA"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566DA079" w14:textId="77777777" w:rsidR="00E92FBA" w:rsidRPr="00721BFF" w:rsidRDefault="00E92FBA" w:rsidP="00F82E76">
            <w:pPr>
              <w:spacing w:line="360" w:lineRule="auto"/>
              <w:jc w:val="center"/>
              <w:rPr>
                <w:rFonts w:ascii="Arial Negrita" w:hAnsi="Arial Negrita" w:cs="Arial"/>
                <w:b/>
                <w:bCs/>
                <w:color w:val="000000"/>
                <w:spacing w:val="-6"/>
                <w:sz w:val="20"/>
                <w:szCs w:val="20"/>
                <w:lang w:eastAsia="es-CO"/>
              </w:rPr>
            </w:pPr>
            <w:r w:rsidRPr="00721BFF">
              <w:rPr>
                <w:rFonts w:ascii="Arial Negrita" w:hAnsi="Arial Negrita" w:cs="Arial"/>
                <w:b/>
                <w:bCs/>
                <w:color w:val="000000"/>
                <w:spacing w:val="-6"/>
                <w:sz w:val="20"/>
                <w:szCs w:val="20"/>
                <w:lang w:eastAsia="es-CO"/>
              </w:rPr>
              <w:t>Toma Huella</w:t>
            </w:r>
          </w:p>
          <w:p w14:paraId="46B220AB" w14:textId="77777777" w:rsidR="00E92FBA" w:rsidRPr="00721BFF" w:rsidRDefault="00E92FBA" w:rsidP="00F82E76">
            <w:pPr>
              <w:spacing w:line="360" w:lineRule="auto"/>
              <w:jc w:val="center"/>
              <w:rPr>
                <w:rFonts w:cs="Arial"/>
                <w:color w:val="000000"/>
                <w:sz w:val="20"/>
                <w:szCs w:val="20"/>
                <w:lang w:eastAsia="es-CO"/>
              </w:rPr>
            </w:pPr>
            <w:r w:rsidRPr="00721BFF">
              <w:rPr>
                <w:rFonts w:cs="Arial"/>
                <w:color w:val="000000"/>
                <w:sz w:val="20"/>
                <w:szCs w:val="20"/>
                <w:lang w:eastAsia="es-CO"/>
              </w:rPr>
              <w:t xml:space="preserve"> </w:t>
            </w:r>
          </w:p>
        </w:tc>
        <w:tc>
          <w:tcPr>
            <w:tcW w:w="714" w:type="pct"/>
            <w:tcMar>
              <w:top w:w="57" w:type="dxa"/>
              <w:left w:w="57" w:type="dxa"/>
              <w:bottom w:w="57" w:type="dxa"/>
              <w:right w:w="0" w:type="dxa"/>
            </w:tcMar>
            <w:hideMark/>
          </w:tcPr>
          <w:p w14:paraId="3A9C0A60" w14:textId="77777777" w:rsidR="00E92FBA" w:rsidRPr="00721BFF" w:rsidRDefault="00E92FBA"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Lectura</w:t>
            </w:r>
          </w:p>
          <w:p w14:paraId="0F46DEF1" w14:textId="77777777" w:rsidR="00E92FBA" w:rsidRPr="00721BFF" w:rsidRDefault="00E92FBA" w:rsidP="00F82E76">
            <w:pPr>
              <w:spacing w:line="360" w:lineRule="auto"/>
              <w:jc w:val="center"/>
              <w:rPr>
                <w:rFonts w:cs="Arial"/>
                <w:color w:val="000000"/>
                <w:sz w:val="20"/>
                <w:szCs w:val="20"/>
                <w:lang w:eastAsia="es-CO"/>
              </w:rPr>
            </w:pPr>
          </w:p>
        </w:tc>
        <w:tc>
          <w:tcPr>
            <w:tcW w:w="714" w:type="pct"/>
            <w:tcMar>
              <w:top w:w="57" w:type="dxa"/>
              <w:left w:w="57" w:type="dxa"/>
              <w:bottom w:w="57" w:type="dxa"/>
              <w:right w:w="0" w:type="dxa"/>
            </w:tcMar>
            <w:hideMark/>
          </w:tcPr>
          <w:p w14:paraId="2CE383C4" w14:textId="77777777" w:rsidR="00E92FBA" w:rsidRPr="00721BFF" w:rsidRDefault="00E92FBA"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Revisión</w:t>
            </w:r>
          </w:p>
          <w:p w14:paraId="2F42C33B" w14:textId="77777777" w:rsidR="00E92FBA" w:rsidRPr="00721BFF" w:rsidRDefault="00E92FBA" w:rsidP="00F82E76">
            <w:pPr>
              <w:spacing w:line="360" w:lineRule="auto"/>
              <w:jc w:val="center"/>
              <w:rPr>
                <w:rFonts w:cs="Arial"/>
                <w:color w:val="000000"/>
                <w:sz w:val="20"/>
                <w:szCs w:val="20"/>
                <w:lang w:eastAsia="es-CO"/>
              </w:rPr>
            </w:pPr>
          </w:p>
        </w:tc>
        <w:tc>
          <w:tcPr>
            <w:tcW w:w="714" w:type="pct"/>
            <w:tcMar>
              <w:top w:w="57" w:type="dxa"/>
              <w:left w:w="57" w:type="dxa"/>
              <w:bottom w:w="57" w:type="dxa"/>
              <w:right w:w="57" w:type="dxa"/>
            </w:tcMar>
            <w:hideMark/>
          </w:tcPr>
          <w:p w14:paraId="2F487DC9" w14:textId="77777777" w:rsidR="00E92FBA" w:rsidRPr="00721BFF" w:rsidRDefault="00E92FBA"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Cierre</w:t>
            </w:r>
          </w:p>
          <w:p w14:paraId="0B0E4936" w14:textId="77777777" w:rsidR="00E92FBA" w:rsidRPr="00721BFF" w:rsidRDefault="00E92FBA" w:rsidP="00F82E76">
            <w:pPr>
              <w:spacing w:line="360" w:lineRule="auto"/>
              <w:jc w:val="center"/>
              <w:rPr>
                <w:rFonts w:cs="Arial"/>
                <w:color w:val="000000"/>
                <w:sz w:val="20"/>
                <w:szCs w:val="20"/>
                <w:lang w:eastAsia="es-CO"/>
              </w:rPr>
            </w:pPr>
          </w:p>
        </w:tc>
      </w:tr>
    </w:tbl>
    <w:p w14:paraId="3904B895" w14:textId="77777777" w:rsidR="00E92FBA" w:rsidRPr="00CB06FE" w:rsidRDefault="00E92FBA" w:rsidP="00E92FBA">
      <w:pPr>
        <w:pStyle w:val="PreformattedText"/>
        <w:spacing w:line="360" w:lineRule="auto"/>
        <w:jc w:val="both"/>
        <w:rPr>
          <w:rFonts w:ascii="Arial" w:hAnsi="Arial" w:cs="Arial"/>
          <w:color w:val="000000"/>
          <w:spacing w:val="26"/>
          <w:sz w:val="24"/>
          <w:szCs w:val="24"/>
          <w:lang w:val="es-CO" w:eastAsia="es-CO"/>
        </w:rPr>
      </w:pPr>
      <w:r>
        <w:rPr>
          <w:rFonts w:ascii="Arial" w:hAnsi="Arial" w:cs="Arial"/>
          <w:color w:val="000000"/>
          <w:spacing w:val="26"/>
          <w:sz w:val="24"/>
          <w:szCs w:val="24"/>
          <w:lang w:val="es-CO" w:eastAsia="es-CO"/>
        </w:rPr>
        <w:tab/>
      </w:r>
    </w:p>
    <w:p w14:paraId="0529F231"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353CEEE9"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7DA62174"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695E63E9"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652BDCC0"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5EC09C4C"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1E38F4B1"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0A0FDF0E"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1DECCAC5"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202BA143"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44D65BEF"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6E91BC6F"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67F6DBA4" w14:textId="77777777" w:rsidR="00E92FBA"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04552362"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513B234B"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64C5D307" w14:textId="77777777" w:rsidR="00E92FBA" w:rsidRPr="00721BFF" w:rsidRDefault="00E92FBA" w:rsidP="00E92FBA">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143DAB22"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1CDAE6EF"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14DA1F6A"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0EF3EF04"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3F252733"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0F5D9297"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13CD7423"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4BED2EEB"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652DBCCB"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26B0A644"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61E75578"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02C6C379"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1E45BB7F" w14:textId="77777777" w:rsidR="00E92FBA"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7436B600"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71F11E0D" w14:textId="77777777" w:rsidR="00E92FBA" w:rsidRPr="00721BFF" w:rsidRDefault="00E92FBA" w:rsidP="00E92FBA">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4A1AC2E5" w14:textId="77777777" w:rsidR="00E92FBA" w:rsidRPr="00721BFF" w:rsidRDefault="00E92FBA" w:rsidP="00E92FBA">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7FB3B3DD" w14:textId="0C9DE19E" w:rsidR="00E92FBA" w:rsidRPr="00CB06FE" w:rsidRDefault="00E92FBA" w:rsidP="00E92FBA">
      <w:pPr>
        <w:spacing w:line="360" w:lineRule="auto"/>
        <w:rPr>
          <w:rFonts w:cs="Arial"/>
          <w:b/>
          <w:bCs/>
          <w:color w:val="000000"/>
          <w:sz w:val="24"/>
          <w:lang w:eastAsia="es-CO"/>
        </w:rPr>
      </w:pPr>
      <w:r w:rsidRPr="00CB06FE">
        <w:rPr>
          <w:rFonts w:cs="Arial"/>
          <w:b/>
          <w:bCs/>
          <w:color w:val="000000"/>
          <w:sz w:val="24"/>
          <w:lang w:eastAsia="es-CO"/>
        </w:rPr>
        <w:t>LOS OTORGANTES,</w:t>
      </w:r>
    </w:p>
    <w:p w14:paraId="2C081BF9" w14:textId="77777777" w:rsidR="00E92FBA" w:rsidRPr="00CB06FE" w:rsidRDefault="00E92FBA" w:rsidP="00E92FBA">
      <w:pPr>
        <w:spacing w:line="360" w:lineRule="auto"/>
        <w:jc w:val="both"/>
        <w:rPr>
          <w:rFonts w:cs="Arial"/>
          <w:color w:val="000000"/>
          <w:sz w:val="24"/>
          <w:lang w:eastAsia="es-CO"/>
        </w:rPr>
      </w:pPr>
    </w:p>
    <w:p w14:paraId="4E25EE81" w14:textId="77777777" w:rsidR="00E92FBA" w:rsidRPr="00CB06FE" w:rsidRDefault="00E92FBA" w:rsidP="00E92FBA">
      <w:pPr>
        <w:spacing w:line="360" w:lineRule="auto"/>
        <w:jc w:val="both"/>
        <w:rPr>
          <w:rFonts w:cs="Arial"/>
          <w:color w:val="000000"/>
          <w:sz w:val="24"/>
          <w:lang w:eastAsia="es-CO"/>
        </w:rPr>
      </w:pPr>
    </w:p>
    <w:p w14:paraId="203BBCE8" w14:textId="77777777" w:rsidR="00E92FBA" w:rsidRPr="00CB06FE" w:rsidRDefault="00E92FBA" w:rsidP="00E92FBA">
      <w:pPr>
        <w:spacing w:line="360" w:lineRule="auto"/>
        <w:jc w:val="both"/>
        <w:rPr>
          <w:rFonts w:cs="Arial"/>
          <w:color w:val="000000"/>
          <w:sz w:val="24"/>
          <w:lang w:eastAsia="es-CO"/>
        </w:rPr>
      </w:pPr>
    </w:p>
    <w:p w14:paraId="2ECAD54B" w14:textId="77777777" w:rsidR="00E92FBA" w:rsidRPr="00721BFF" w:rsidRDefault="00E92FBA" w:rsidP="00E92FBA">
      <w:pPr>
        <w:spacing w:line="360" w:lineRule="auto"/>
        <w:jc w:val="both"/>
        <w:rPr>
          <w:rFonts w:cs="Arial"/>
          <w:b/>
          <w:color w:val="FF0000"/>
          <w:sz w:val="24"/>
          <w:lang w:val="es-MX"/>
        </w:rPr>
      </w:pPr>
      <w:r w:rsidRPr="00CB06FE">
        <w:rPr>
          <w:rFonts w:cs="Arial"/>
          <w:b/>
          <w:bCs/>
          <w:color w:val="000000"/>
          <w:sz w:val="24"/>
          <w:lang w:eastAsia="es-CO"/>
        </w:rPr>
        <w:t xml:space="preserve"> </w:t>
      </w:r>
      <w:r w:rsidRPr="00DD64A4">
        <w:rPr>
          <w:rFonts w:cs="Arial"/>
          <w:b/>
          <w:color w:val="FF0000"/>
          <w:sz w:val="24"/>
          <w:lang w:val="es-MX"/>
        </w:rPr>
        <w:t>&lt;&lt;</w:t>
      </w:r>
      <w:r>
        <w:rPr>
          <w:rFonts w:cs="Arial"/>
          <w:b/>
          <w:color w:val="FF0000"/>
          <w:sz w:val="24"/>
          <w:lang w:val="es-MX"/>
        </w:rPr>
        <w:t>nombre_otorgante_1&gt;&gt;</w:t>
      </w:r>
    </w:p>
    <w:p w14:paraId="36655CE3" w14:textId="77777777" w:rsidR="00E92FBA" w:rsidRPr="00CB06FE" w:rsidRDefault="00E92FBA" w:rsidP="00E92FBA">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69A9449B" w14:textId="77777777" w:rsidR="00E92FBA" w:rsidRPr="00CB06FE" w:rsidRDefault="00E92FBA" w:rsidP="00E92FBA">
      <w:pPr>
        <w:spacing w:line="360" w:lineRule="auto"/>
        <w:jc w:val="both"/>
        <w:rPr>
          <w:rFonts w:cs="Arial"/>
          <w:color w:val="000000"/>
          <w:sz w:val="24"/>
          <w:lang w:eastAsia="es-CO"/>
        </w:rPr>
      </w:pPr>
    </w:p>
    <w:p w14:paraId="1DB9EDD7" w14:textId="77777777" w:rsidR="00E92FBA" w:rsidRPr="00CB06FE" w:rsidRDefault="00E92FBA" w:rsidP="00E92FBA">
      <w:pPr>
        <w:spacing w:line="360" w:lineRule="auto"/>
        <w:jc w:val="both"/>
        <w:rPr>
          <w:rFonts w:cs="Arial"/>
          <w:color w:val="000000"/>
          <w:sz w:val="24"/>
          <w:lang w:eastAsia="es-CO"/>
        </w:rPr>
      </w:pPr>
    </w:p>
    <w:p w14:paraId="00E60A6E" w14:textId="77777777" w:rsidR="00E92FBA" w:rsidRPr="00721BFF" w:rsidRDefault="00E92FBA" w:rsidP="00E92FBA">
      <w:pPr>
        <w:spacing w:line="360" w:lineRule="auto"/>
        <w:jc w:val="both"/>
        <w:rPr>
          <w:rFonts w:cs="Arial"/>
          <w:b/>
          <w:color w:val="FF0000"/>
          <w:sz w:val="24"/>
          <w:lang w:val="es-MX"/>
        </w:rPr>
      </w:pPr>
      <w:r w:rsidRPr="00CB06FE">
        <w:rPr>
          <w:rFonts w:cs="Arial"/>
          <w:b/>
          <w:bCs/>
          <w:color w:val="000000"/>
          <w:sz w:val="24"/>
          <w:lang w:eastAsia="es-CO"/>
        </w:rPr>
        <w:t xml:space="preserve"> </w:t>
      </w:r>
      <w:r w:rsidRPr="00DD64A4">
        <w:rPr>
          <w:rFonts w:cs="Arial"/>
          <w:b/>
          <w:color w:val="FF0000"/>
          <w:sz w:val="24"/>
          <w:lang w:val="es-MX"/>
        </w:rPr>
        <w:t>&lt;&lt;</w:t>
      </w:r>
      <w:r>
        <w:rPr>
          <w:rFonts w:cs="Arial"/>
          <w:b/>
          <w:color w:val="FF0000"/>
          <w:sz w:val="24"/>
          <w:lang w:val="es-MX"/>
        </w:rPr>
        <w:t>nombre_otorgante_2&gt;&gt;</w:t>
      </w:r>
    </w:p>
    <w:p w14:paraId="142ACFB7" w14:textId="77777777" w:rsidR="00E92FBA" w:rsidRPr="00CB06FE" w:rsidRDefault="00E92FBA" w:rsidP="00E92FBA">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496F6A56" w14:textId="77777777" w:rsidR="00E92FBA" w:rsidRPr="00721BFF" w:rsidRDefault="00E92FBA" w:rsidP="00E92FBA">
      <w:pPr>
        <w:spacing w:line="360" w:lineRule="auto"/>
        <w:rPr>
          <w:rFonts w:cs="Arial"/>
          <w:bCs/>
          <w:color w:val="000000"/>
          <w:sz w:val="24"/>
          <w:lang w:eastAsia="es-CO"/>
        </w:rPr>
      </w:pPr>
    </w:p>
    <w:p w14:paraId="524F35D4" w14:textId="77777777" w:rsidR="00E92FBA" w:rsidRPr="00CB06FE" w:rsidRDefault="00E92FBA" w:rsidP="00E92FBA">
      <w:pPr>
        <w:spacing w:line="360" w:lineRule="auto"/>
        <w:jc w:val="both"/>
        <w:rPr>
          <w:rFonts w:cs="Arial"/>
          <w:b/>
          <w:color w:val="000000"/>
          <w:sz w:val="24"/>
          <w:lang w:eastAsia="es-CO"/>
        </w:rPr>
      </w:pPr>
    </w:p>
    <w:p w14:paraId="43D0DA3C" w14:textId="77777777" w:rsidR="00E92FBA" w:rsidRDefault="00E92FBA" w:rsidP="00E92FBA">
      <w:pPr>
        <w:pStyle w:val="PreformattedText"/>
        <w:spacing w:line="360" w:lineRule="auto"/>
        <w:jc w:val="both"/>
        <w:rPr>
          <w:rFonts w:ascii="Arial" w:eastAsia="Arial" w:hAnsi="Arial" w:cs="Arial"/>
          <w:b/>
          <w:bCs/>
          <w:color w:val="000000"/>
          <w:sz w:val="24"/>
          <w:szCs w:val="24"/>
        </w:rPr>
      </w:pPr>
      <w:r w:rsidRPr="00CB06FE">
        <w:rPr>
          <w:rFonts w:ascii="Arial" w:eastAsia="Arial" w:hAnsi="Arial" w:cs="Arial"/>
          <w:b/>
          <w:bCs/>
          <w:color w:val="000000"/>
          <w:sz w:val="24"/>
          <w:szCs w:val="24"/>
        </w:rPr>
        <w:t xml:space="preserve">LA NOTARIA, </w:t>
      </w:r>
    </w:p>
    <w:p w14:paraId="3E510FEE" w14:textId="77777777" w:rsidR="00E92FBA" w:rsidRDefault="00E92FBA" w:rsidP="00E92FBA">
      <w:pPr>
        <w:pStyle w:val="PreformattedText"/>
        <w:spacing w:line="360" w:lineRule="auto"/>
        <w:jc w:val="both"/>
        <w:rPr>
          <w:rFonts w:ascii="Arial" w:eastAsia="Arial" w:hAnsi="Arial" w:cs="Arial"/>
          <w:b/>
          <w:bCs/>
          <w:color w:val="000000"/>
          <w:sz w:val="24"/>
          <w:szCs w:val="24"/>
        </w:rPr>
      </w:pPr>
    </w:p>
    <w:p w14:paraId="46DCF906" w14:textId="77777777" w:rsidR="00E92FBA" w:rsidRPr="00CB06FE" w:rsidRDefault="00E92FBA" w:rsidP="00E92FBA">
      <w:pPr>
        <w:pStyle w:val="PreformattedText"/>
        <w:spacing w:line="360" w:lineRule="auto"/>
        <w:jc w:val="both"/>
        <w:rPr>
          <w:rFonts w:ascii="Arial" w:eastAsia="Arial" w:hAnsi="Arial" w:cs="Arial"/>
          <w:b/>
          <w:bCs/>
          <w:color w:val="000000"/>
          <w:sz w:val="24"/>
          <w:szCs w:val="24"/>
        </w:rPr>
      </w:pPr>
    </w:p>
    <w:p w14:paraId="264A33AC" w14:textId="77777777" w:rsidR="00E92FBA" w:rsidRPr="00AA30D8" w:rsidRDefault="00E92FBA" w:rsidP="00E92FBA">
      <w:pPr>
        <w:tabs>
          <w:tab w:val="right" w:leader="hyphen" w:pos="8789"/>
        </w:tabs>
        <w:jc w:val="center"/>
        <w:rPr>
          <w:rFonts w:ascii="Edwardian Script ITC" w:hAnsi="Edwardian Script ITC" w:cs="Arial"/>
          <w:sz w:val="52"/>
          <w:szCs w:val="52"/>
          <w:lang w:eastAsia="es-CO"/>
        </w:rPr>
      </w:pPr>
      <w:r w:rsidRPr="00AA30D8">
        <w:rPr>
          <w:rFonts w:ascii="Edwardian Script ITC" w:hAnsi="Edwardian Script ITC" w:cs="Arial"/>
          <w:sz w:val="52"/>
          <w:szCs w:val="52"/>
          <w:lang w:eastAsia="es-CO"/>
        </w:rPr>
        <w:t xml:space="preserve">Margarita López </w:t>
      </w:r>
      <w:proofErr w:type="spellStart"/>
      <w:r w:rsidRPr="00AA30D8">
        <w:rPr>
          <w:rFonts w:ascii="Edwardian Script ITC" w:hAnsi="Edwardian Script ITC" w:cs="Arial"/>
          <w:sz w:val="52"/>
          <w:szCs w:val="52"/>
          <w:lang w:eastAsia="es-CO"/>
        </w:rPr>
        <w:t>Cely</w:t>
      </w:r>
      <w:proofErr w:type="spellEnd"/>
    </w:p>
    <w:p w14:paraId="07AD14D2" w14:textId="77777777" w:rsidR="00E92FBA" w:rsidRPr="00AA30D8" w:rsidRDefault="00E92FBA" w:rsidP="00E92FBA">
      <w:pPr>
        <w:tabs>
          <w:tab w:val="right" w:leader="hyphen" w:pos="8789"/>
        </w:tabs>
        <w:jc w:val="center"/>
        <w:rPr>
          <w:rFonts w:cs="Arial"/>
          <w:b/>
          <w:bCs/>
          <w:sz w:val="20"/>
          <w:szCs w:val="20"/>
          <w:lang w:eastAsia="es-CO"/>
        </w:rPr>
      </w:pPr>
      <w:r w:rsidRPr="00AA30D8">
        <w:rPr>
          <w:rFonts w:cs="Arial"/>
          <w:b/>
          <w:bCs/>
          <w:sz w:val="20"/>
          <w:szCs w:val="20"/>
          <w:lang w:eastAsia="es-CO"/>
        </w:rPr>
        <w:t>NOTARIA TERCERA DEL CIRCULO DE BUCARAMANGA</w:t>
      </w:r>
    </w:p>
    <w:sectPr w:rsidR="00E92FBA" w:rsidRPr="00AA30D8" w:rsidSect="00E7215D">
      <w:headerReference w:type="even" r:id="rId9"/>
      <w:headerReference w:type="default" r:id="rId10"/>
      <w:pgSz w:w="12240" w:h="15840" w:code="1"/>
      <w:pgMar w:top="1763" w:right="1418" w:bottom="567" w:left="1985" w:header="680" w:footer="680" w:gutter="0"/>
      <w:paperSrc w:first="3" w:other="3"/>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F04E4A" w14:textId="77777777" w:rsidR="00325687" w:rsidRDefault="00325687">
      <w:r>
        <w:separator/>
      </w:r>
    </w:p>
  </w:endnote>
  <w:endnote w:type="continuationSeparator" w:id="0">
    <w:p w14:paraId="4DD7552F" w14:textId="77777777" w:rsidR="00325687" w:rsidRDefault="00325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 'Times New Roman'">
    <w:altName w:val="Times"/>
    <w:charset w:val="00"/>
    <w:family w:val="roman"/>
    <w:pitch w:val="variable"/>
  </w:font>
  <w:font w:name="Times">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man 10cpi">
    <w:altName w:val="Cambria"/>
    <w:charset w:val="00"/>
    <w:family w:val="modern"/>
    <w:pitch w:val="default"/>
  </w:font>
  <w:font w:name="Calibri Light">
    <w:panose1 w:val="020F0302020204030204"/>
    <w:charset w:val="00"/>
    <w:family w:val="swiss"/>
    <w:pitch w:val="variable"/>
    <w:sig w:usb0="E4002EFF" w:usb1="C000247B" w:usb2="00000009" w:usb3="00000000" w:csb0="000001FF" w:csb1="00000000"/>
  </w:font>
  <w:font w:name="SimSun, 宋体">
    <w:charset w:val="00"/>
    <w:family w:val="auto"/>
    <w:pitch w:val="variable"/>
  </w:font>
  <w:font w:name="Mangal">
    <w:altName w:val="Times New Roman"/>
    <w:panose1 w:val="00000400000000000000"/>
    <w:charset w:val="00"/>
    <w:family w:val="roman"/>
    <w:pitch w:val="variable"/>
    <w:sig w:usb0="00008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Bitstream Vera Sans">
    <w:altName w:val="Times New Roman"/>
    <w:charset w:val="00"/>
    <w:family w:val="swiss"/>
    <w:pitch w:val="variable"/>
  </w:font>
  <w:font w:name="Bitstream Vera Sans Mono">
    <w:altName w:val="Calibri"/>
    <w:charset w:val="00"/>
    <w:family w:val="modern"/>
    <w:pitch w:val="default"/>
  </w:font>
  <w:font w:name="Courier">
    <w:panose1 w:val="02070409020205020404"/>
    <w:charset w:val="00"/>
    <w:family w:val="modern"/>
    <w:pitch w:val="fixed"/>
    <w:sig w:usb0="00000003" w:usb1="00000000" w:usb2="00000000" w:usb3="00000000" w:csb0="00000001" w:csb1="00000000"/>
  </w:font>
  <w:font w:name="Mincho">
    <w:altName w:val="明朝"/>
    <w:panose1 w:val="02020609040305080305"/>
    <w:charset w:val="00"/>
    <w:family w:val="roman"/>
    <w:pitch w:val="fixed"/>
  </w:font>
  <w:font w:name="Tms Rmn">
    <w:panose1 w:val="02020603040505020304"/>
    <w:charset w:val="00"/>
    <w:family w:val="roman"/>
    <w:pitch w:val="variable"/>
    <w:sig w:usb0="00000003" w:usb1="00000000" w:usb2="00000000" w:usb3="00000000" w:csb0="00000001"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tarBats">
    <w:charset w:val="02"/>
    <w:family w:val="auto"/>
    <w:pitch w:val="variable"/>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New century Schlbk">
    <w:altName w:val="Century Schoolbook"/>
    <w:charset w:val="00"/>
    <w:family w:val="roman"/>
    <w:pitch w:val="default"/>
  </w:font>
  <w:font w:name="Segoe UI">
    <w:panose1 w:val="020B0502040204020203"/>
    <w:charset w:val="00"/>
    <w:family w:val="swiss"/>
    <w:pitch w:val="variable"/>
    <w:sig w:usb0="E4002EFF" w:usb1="C000E47F" w:usb2="00000009" w:usb3="00000000" w:csb0="000001FF" w:csb1="00000000"/>
  </w:font>
  <w:font w:name="Times,">
    <w:panose1 w:val="00000000000000000000"/>
    <w:charset w:val="00"/>
    <w:family w:val="roman"/>
    <w:notTrueType/>
    <w:pitch w:val="default"/>
  </w:font>
  <w:font w:name="Arial Negrita">
    <w:panose1 w:val="020B0704020202020204"/>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69A3D8" w14:textId="77777777" w:rsidR="00325687" w:rsidRDefault="00325687">
      <w:r>
        <w:separator/>
      </w:r>
    </w:p>
  </w:footnote>
  <w:footnote w:type="continuationSeparator" w:id="0">
    <w:p w14:paraId="62CB4D29" w14:textId="77777777" w:rsidR="00325687" w:rsidRDefault="0032568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89D2D" w14:textId="48CBCC46" w:rsidR="00D435EE" w:rsidRPr="000C498C" w:rsidRDefault="00D435EE">
    <w:pPr>
      <w:pStyle w:val="Encabezado"/>
      <w:jc w:val="center"/>
    </w:pPr>
    <w:r w:rsidRPr="000C498C">
      <w:fldChar w:fldCharType="begin"/>
    </w:r>
    <w:r w:rsidRPr="000C498C">
      <w:instrText>PAGE   \* MERGEFORMAT</w:instrText>
    </w:r>
    <w:r w:rsidRPr="000C498C">
      <w:fldChar w:fldCharType="separate"/>
    </w:r>
    <w:r w:rsidR="00E92FBA">
      <w:rPr>
        <w:noProof/>
      </w:rPr>
      <w:t>2</w:t>
    </w:r>
    <w:r w:rsidRPr="000C498C">
      <w:fldChar w:fldCharType="end"/>
    </w:r>
  </w:p>
  <w:p w14:paraId="6782AC93" w14:textId="77777777" w:rsidR="00D435EE" w:rsidRDefault="00D435EE">
    <w:pPr>
      <w:tabs>
        <w:tab w:val="center" w:pos="4450"/>
      </w:tabs>
      <w:suppressAutoHyphens/>
      <w:spacing w:line="476" w:lineRule="exact"/>
      <w:jc w:val="both"/>
      <w:rPr>
        <w:spacing w:val="-3"/>
        <w:lang w:val="es-ES_tradn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046AF1" w14:textId="5B390603" w:rsidR="00D435EE" w:rsidRPr="000C498C" w:rsidRDefault="00D435EE">
    <w:pPr>
      <w:pStyle w:val="Encabezado"/>
      <w:jc w:val="center"/>
    </w:pPr>
    <w:r w:rsidRPr="000C498C">
      <w:fldChar w:fldCharType="begin"/>
    </w:r>
    <w:r w:rsidRPr="000C498C">
      <w:instrText>PAGE   \* MERGEFORMAT</w:instrText>
    </w:r>
    <w:r w:rsidRPr="000C498C">
      <w:fldChar w:fldCharType="separate"/>
    </w:r>
    <w:r w:rsidR="00E92FBA">
      <w:rPr>
        <w:noProof/>
      </w:rPr>
      <w:t>1</w:t>
    </w:r>
    <w:r w:rsidRPr="000C498C">
      <w:fldChar w:fldCharType="end"/>
    </w:r>
  </w:p>
  <w:p w14:paraId="7987805B" w14:textId="77777777" w:rsidR="00D435EE" w:rsidRDefault="00D435EE" w:rsidP="00DF5636">
    <w:pPr>
      <w:tabs>
        <w:tab w:val="left" w:pos="5160"/>
      </w:tabs>
      <w:spacing w:after="140" w:line="100" w:lineRule="exact"/>
      <w:rPr>
        <w:sz w:val="1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F68FD8"/>
    <w:lvl w:ilvl="0">
      <w:start w:val="1"/>
      <w:numFmt w:val="bullet"/>
      <w:pStyle w:val="Textoindependiente31"/>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CC5EB7CC"/>
    <w:name w:val="WW8Num2"/>
    <w:lvl w:ilvl="0">
      <w:start w:val="1"/>
      <w:numFmt w:val="lowerLetter"/>
      <w:lvlText w:val="%1."/>
      <w:lvlJc w:val="left"/>
      <w:pPr>
        <w:tabs>
          <w:tab w:val="num" w:pos="720"/>
        </w:tabs>
        <w:ind w:left="720" w:hanging="360"/>
      </w:pPr>
      <w:rPr>
        <w:b/>
        <w:color w:val="000000"/>
      </w:rPr>
    </w:lvl>
  </w:abstractNum>
  <w:abstractNum w:abstractNumId="2" w15:restartNumberingAfterBreak="0">
    <w:nsid w:val="00000002"/>
    <w:multiLevelType w:val="singleLevel"/>
    <w:tmpl w:val="00000002"/>
    <w:name w:val="WW8Num15"/>
    <w:lvl w:ilvl="0">
      <w:start w:val="1"/>
      <w:numFmt w:val="lowerLetter"/>
      <w:lvlText w:val="%1."/>
      <w:lvlJc w:val="left"/>
      <w:pPr>
        <w:tabs>
          <w:tab w:val="num" w:pos="0"/>
        </w:tabs>
        <w:ind w:left="720" w:hanging="360"/>
      </w:pPr>
      <w:rPr>
        <w:rFonts w:ascii="Arial" w:hAnsi="Arial" w:cs="Arial" w:hint="default"/>
        <w:b w:val="0"/>
        <w:szCs w:val="22"/>
      </w:rPr>
    </w:lvl>
  </w:abstractNum>
  <w:abstractNum w:abstractNumId="3" w15:restartNumberingAfterBreak="0">
    <w:nsid w:val="00000004"/>
    <w:multiLevelType w:val="multilevel"/>
    <w:tmpl w:val="00000004"/>
    <w:name w:val="WW8Num5"/>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 w15:restartNumberingAfterBreak="0">
    <w:nsid w:val="00000005"/>
    <w:multiLevelType w:val="multilevel"/>
    <w:tmpl w:val="B8B4593E"/>
    <w:name w:val="WW8Num4"/>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5" w15:restartNumberingAfterBreak="0">
    <w:nsid w:val="00000007"/>
    <w:multiLevelType w:val="multilevel"/>
    <w:tmpl w:val="00000007"/>
    <w:name w:val="WW8Num6"/>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6" w15:restartNumberingAfterBreak="0">
    <w:nsid w:val="00000009"/>
    <w:multiLevelType w:val="multilevel"/>
    <w:tmpl w:val="019CFE50"/>
    <w:name w:val="WW8Num8"/>
    <w:lvl w:ilvl="0">
      <w:start w:val="1"/>
      <w:numFmt w:val="decimal"/>
      <w:suff w:val="nothing"/>
      <w:lvlText w:val="%1."/>
      <w:lvlJc w:val="left"/>
      <w:pPr>
        <w:tabs>
          <w:tab w:val="num" w:pos="0"/>
        </w:tabs>
        <w:ind w:left="567" w:hanging="283"/>
      </w:pPr>
      <w:rPr>
        <w:rFonts w:ascii="Arial" w:eastAsia="Times New Roman" w:hAnsi="Arial" w:cs="Arial" w:hint="default"/>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7" w15:restartNumberingAfterBreak="0">
    <w:nsid w:val="0000000A"/>
    <w:multiLevelType w:val="multilevel"/>
    <w:tmpl w:val="BC8252E2"/>
    <w:name w:val="WW8Num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8" w15:restartNumberingAfterBreak="0">
    <w:nsid w:val="0000000B"/>
    <w:multiLevelType w:val="multilevel"/>
    <w:tmpl w:val="358A56FA"/>
    <w:name w:val="WW8Num1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9" w15:restartNumberingAfterBreak="0">
    <w:nsid w:val="0000000C"/>
    <w:multiLevelType w:val="multilevel"/>
    <w:tmpl w:val="25B63B3E"/>
    <w:name w:val="WW8Num1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0" w15:restartNumberingAfterBreak="0">
    <w:nsid w:val="0000000D"/>
    <w:multiLevelType w:val="multilevel"/>
    <w:tmpl w:val="2796EBFC"/>
    <w:name w:val="WW8Num12"/>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1" w15:restartNumberingAfterBreak="0">
    <w:nsid w:val="0000000E"/>
    <w:multiLevelType w:val="multilevel"/>
    <w:tmpl w:val="C71622A8"/>
    <w:name w:val="WW8Num1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2" w15:restartNumberingAfterBreak="0">
    <w:nsid w:val="0000000F"/>
    <w:multiLevelType w:val="multilevel"/>
    <w:tmpl w:val="D1BA8CAA"/>
    <w:name w:val="WW8Num14"/>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3" w15:restartNumberingAfterBreak="0">
    <w:nsid w:val="00000012"/>
    <w:multiLevelType w:val="multilevel"/>
    <w:tmpl w:val="21C85914"/>
    <w:name w:val="WW8Num1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4" w15:restartNumberingAfterBreak="0">
    <w:nsid w:val="00000013"/>
    <w:multiLevelType w:val="multilevel"/>
    <w:tmpl w:val="B47807CA"/>
    <w:name w:val="WW8Num18"/>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5" w15:restartNumberingAfterBreak="0">
    <w:nsid w:val="00000014"/>
    <w:multiLevelType w:val="multilevel"/>
    <w:tmpl w:val="E7927D3A"/>
    <w:name w:val="WW8Num1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6" w15:restartNumberingAfterBreak="0">
    <w:nsid w:val="00000015"/>
    <w:multiLevelType w:val="multilevel"/>
    <w:tmpl w:val="878C8D5E"/>
    <w:name w:val="WW8Num20"/>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7" w15:restartNumberingAfterBreak="0">
    <w:nsid w:val="00000016"/>
    <w:multiLevelType w:val="multilevel"/>
    <w:tmpl w:val="D4F095E6"/>
    <w:name w:val="WW8Num21"/>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8" w15:restartNumberingAfterBreak="0">
    <w:nsid w:val="00000017"/>
    <w:multiLevelType w:val="multilevel"/>
    <w:tmpl w:val="DF847ABA"/>
    <w:name w:val="WW8Num22"/>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9" w15:restartNumberingAfterBreak="0">
    <w:nsid w:val="00000018"/>
    <w:multiLevelType w:val="multilevel"/>
    <w:tmpl w:val="0638F806"/>
    <w:name w:val="WW8Num2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0" w15:restartNumberingAfterBreak="0">
    <w:nsid w:val="00000019"/>
    <w:multiLevelType w:val="multilevel"/>
    <w:tmpl w:val="820ED048"/>
    <w:name w:val="WW8Num2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1" w15:restartNumberingAfterBreak="0">
    <w:nsid w:val="0000001A"/>
    <w:multiLevelType w:val="multilevel"/>
    <w:tmpl w:val="F584743E"/>
    <w:name w:val="WW8Num25"/>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2" w15:restartNumberingAfterBreak="0">
    <w:nsid w:val="0000001B"/>
    <w:multiLevelType w:val="multilevel"/>
    <w:tmpl w:val="DC589968"/>
    <w:name w:val="WW8Num2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3" w15:restartNumberingAfterBreak="0">
    <w:nsid w:val="0000001C"/>
    <w:multiLevelType w:val="multilevel"/>
    <w:tmpl w:val="BDAAAC52"/>
    <w:name w:val="WW8Num2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4" w15:restartNumberingAfterBreak="0">
    <w:nsid w:val="0000001D"/>
    <w:multiLevelType w:val="multilevel"/>
    <w:tmpl w:val="60C4A7FC"/>
    <w:name w:val="WW8Num28"/>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5" w15:restartNumberingAfterBreak="0">
    <w:nsid w:val="0000001E"/>
    <w:multiLevelType w:val="multilevel"/>
    <w:tmpl w:val="B84A9A74"/>
    <w:name w:val="WW8Num29"/>
    <w:lvl w:ilvl="0">
      <w:start w:val="1"/>
      <w:numFmt w:val="lowerLetter"/>
      <w:suff w:val="nothing"/>
      <w:lvlText w:val="%1)"/>
      <w:lvlJc w:val="left"/>
      <w:pPr>
        <w:tabs>
          <w:tab w:val="num" w:pos="0"/>
        </w:tabs>
        <w:ind w:left="283" w:hanging="283"/>
      </w:pPr>
    </w:lvl>
    <w:lvl w:ilvl="1">
      <w:start w:val="1"/>
      <w:numFmt w:val="lowerLetter"/>
      <w:suff w:val="nothing"/>
      <w:lvlText w:val="%2)"/>
      <w:lvlJc w:val="left"/>
      <w:pPr>
        <w:tabs>
          <w:tab w:val="num" w:pos="0"/>
        </w:tabs>
        <w:ind w:left="566" w:hanging="283"/>
      </w:pPr>
      <w:rPr>
        <w:b/>
      </w:rPr>
    </w:lvl>
    <w:lvl w:ilvl="2">
      <w:start w:val="1"/>
      <w:numFmt w:val="lowerLetter"/>
      <w:suff w:val="nothing"/>
      <w:lvlText w:val="%3)"/>
      <w:lvlJc w:val="left"/>
      <w:pPr>
        <w:tabs>
          <w:tab w:val="num" w:pos="0"/>
        </w:tabs>
        <w:ind w:left="849" w:hanging="283"/>
      </w:pPr>
      <w:rPr>
        <w:b/>
      </w:r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6" w15:restartNumberingAfterBreak="0">
    <w:nsid w:val="0000001F"/>
    <w:multiLevelType w:val="multilevel"/>
    <w:tmpl w:val="51D49F40"/>
    <w:name w:val="WW8Num3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7" w15:restartNumberingAfterBreak="0">
    <w:nsid w:val="00000020"/>
    <w:multiLevelType w:val="multilevel"/>
    <w:tmpl w:val="D8224E8E"/>
    <w:name w:val="WW8Num3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8" w15:restartNumberingAfterBreak="0">
    <w:nsid w:val="00000021"/>
    <w:multiLevelType w:val="multilevel"/>
    <w:tmpl w:val="758260F6"/>
    <w:name w:val="WW8Num32"/>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lowerLetter"/>
      <w:lvlText w:val="%4)"/>
      <w:lvlJc w:val="left"/>
      <w:pPr>
        <w:ind w:left="1209" w:hanging="360"/>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9" w15:restartNumberingAfterBreak="0">
    <w:nsid w:val="00000022"/>
    <w:multiLevelType w:val="multilevel"/>
    <w:tmpl w:val="31DC1528"/>
    <w:name w:val="WW8Num33"/>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0" w15:restartNumberingAfterBreak="0">
    <w:nsid w:val="00000023"/>
    <w:multiLevelType w:val="multilevel"/>
    <w:tmpl w:val="015EAD0E"/>
    <w:name w:val="WW8Num3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1" w15:restartNumberingAfterBreak="0">
    <w:nsid w:val="00000024"/>
    <w:multiLevelType w:val="multilevel"/>
    <w:tmpl w:val="94005A36"/>
    <w:name w:val="WW8Num35"/>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2" w15:restartNumberingAfterBreak="0">
    <w:nsid w:val="00000025"/>
    <w:multiLevelType w:val="multilevel"/>
    <w:tmpl w:val="26DC3878"/>
    <w:name w:val="WW8Num3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3" w15:restartNumberingAfterBreak="0">
    <w:nsid w:val="00000027"/>
    <w:multiLevelType w:val="multilevel"/>
    <w:tmpl w:val="D2BA9FE0"/>
    <w:name w:val="WW8Num38"/>
    <w:lvl w:ilvl="0">
      <w:start w:val="1"/>
      <w:numFmt w:val="lowerLetter"/>
      <w:lvlText w:val="%1)"/>
      <w:lvlJc w:val="left"/>
      <w:pPr>
        <w:tabs>
          <w:tab w:val="num" w:pos="0"/>
        </w:tabs>
        <w:ind w:left="1274" w:hanging="283"/>
      </w:pPr>
      <w:rPr>
        <w:b/>
      </w:rPr>
    </w:lvl>
    <w:lvl w:ilvl="1">
      <w:start w:val="1"/>
      <w:numFmt w:val="decimal"/>
      <w:suff w:val="nothing"/>
      <w:lvlText w:val="%2."/>
      <w:lvlJc w:val="left"/>
      <w:pPr>
        <w:tabs>
          <w:tab w:val="num" w:pos="0"/>
        </w:tabs>
        <w:ind w:left="1557" w:hanging="283"/>
      </w:pPr>
    </w:lvl>
    <w:lvl w:ilvl="2">
      <w:start w:val="1"/>
      <w:numFmt w:val="decimal"/>
      <w:suff w:val="nothing"/>
      <w:lvlText w:val="%3."/>
      <w:lvlJc w:val="left"/>
      <w:pPr>
        <w:tabs>
          <w:tab w:val="num" w:pos="0"/>
        </w:tabs>
        <w:ind w:left="1840" w:hanging="283"/>
      </w:pPr>
    </w:lvl>
    <w:lvl w:ilvl="3">
      <w:start w:val="1"/>
      <w:numFmt w:val="decimal"/>
      <w:suff w:val="nothing"/>
      <w:lvlText w:val="%4."/>
      <w:lvlJc w:val="left"/>
      <w:pPr>
        <w:tabs>
          <w:tab w:val="num" w:pos="0"/>
        </w:tabs>
        <w:ind w:left="2123" w:hanging="283"/>
      </w:pPr>
    </w:lvl>
    <w:lvl w:ilvl="4">
      <w:start w:val="1"/>
      <w:numFmt w:val="decimal"/>
      <w:suff w:val="nothing"/>
      <w:lvlText w:val="%5."/>
      <w:lvlJc w:val="left"/>
      <w:pPr>
        <w:tabs>
          <w:tab w:val="num" w:pos="0"/>
        </w:tabs>
        <w:ind w:left="2406" w:hanging="283"/>
      </w:pPr>
    </w:lvl>
    <w:lvl w:ilvl="5">
      <w:start w:val="1"/>
      <w:numFmt w:val="decimal"/>
      <w:suff w:val="nothing"/>
      <w:lvlText w:val="%6."/>
      <w:lvlJc w:val="left"/>
      <w:pPr>
        <w:tabs>
          <w:tab w:val="num" w:pos="0"/>
        </w:tabs>
        <w:ind w:left="2689" w:hanging="283"/>
      </w:pPr>
    </w:lvl>
    <w:lvl w:ilvl="6">
      <w:start w:val="1"/>
      <w:numFmt w:val="decimal"/>
      <w:suff w:val="nothing"/>
      <w:lvlText w:val="%7."/>
      <w:lvlJc w:val="left"/>
      <w:pPr>
        <w:tabs>
          <w:tab w:val="num" w:pos="0"/>
        </w:tabs>
        <w:ind w:left="2972" w:hanging="283"/>
      </w:pPr>
    </w:lvl>
    <w:lvl w:ilvl="7">
      <w:start w:val="1"/>
      <w:numFmt w:val="decimal"/>
      <w:suff w:val="nothing"/>
      <w:lvlText w:val="%8."/>
      <w:lvlJc w:val="left"/>
      <w:pPr>
        <w:tabs>
          <w:tab w:val="num" w:pos="0"/>
        </w:tabs>
        <w:ind w:left="3255" w:hanging="283"/>
      </w:pPr>
    </w:lvl>
    <w:lvl w:ilvl="8">
      <w:start w:val="1"/>
      <w:numFmt w:val="decimal"/>
      <w:suff w:val="nothing"/>
      <w:lvlText w:val="%9."/>
      <w:lvlJc w:val="left"/>
      <w:pPr>
        <w:tabs>
          <w:tab w:val="num" w:pos="0"/>
        </w:tabs>
        <w:ind w:left="3538" w:hanging="283"/>
      </w:pPr>
    </w:lvl>
  </w:abstractNum>
  <w:abstractNum w:abstractNumId="34" w15:restartNumberingAfterBreak="0">
    <w:nsid w:val="0000002A"/>
    <w:multiLevelType w:val="singleLevel"/>
    <w:tmpl w:val="0000002A"/>
    <w:name w:val="WW8Num112"/>
    <w:lvl w:ilvl="0">
      <w:start w:val="1"/>
      <w:numFmt w:val="decimal"/>
      <w:lvlText w:val="%1."/>
      <w:lvlJc w:val="left"/>
      <w:pPr>
        <w:tabs>
          <w:tab w:val="num" w:pos="643"/>
        </w:tabs>
        <w:ind w:left="643" w:hanging="360"/>
      </w:pPr>
    </w:lvl>
  </w:abstractNum>
  <w:abstractNum w:abstractNumId="35" w15:restartNumberingAfterBreak="0">
    <w:nsid w:val="0000002D"/>
    <w:multiLevelType w:val="singleLevel"/>
    <w:tmpl w:val="6AB61E64"/>
    <w:name w:val="WW8Num45"/>
    <w:lvl w:ilvl="0">
      <w:start w:val="1"/>
      <w:numFmt w:val="lowerLetter"/>
      <w:lvlText w:val="%1)"/>
      <w:lvlJc w:val="left"/>
      <w:pPr>
        <w:tabs>
          <w:tab w:val="num" w:pos="0"/>
        </w:tabs>
        <w:ind w:left="1428" w:hanging="360"/>
      </w:pPr>
      <w:rPr>
        <w:b/>
        <w:i w:val="0"/>
      </w:rPr>
    </w:lvl>
  </w:abstractNum>
  <w:abstractNum w:abstractNumId="36" w15:restartNumberingAfterBreak="0">
    <w:nsid w:val="00000030"/>
    <w:multiLevelType w:val="singleLevel"/>
    <w:tmpl w:val="D8225062"/>
    <w:name w:val="WW8Num48"/>
    <w:lvl w:ilvl="0">
      <w:start w:val="1"/>
      <w:numFmt w:val="decimal"/>
      <w:lvlText w:val="%1."/>
      <w:lvlJc w:val="left"/>
      <w:pPr>
        <w:tabs>
          <w:tab w:val="num" w:pos="0"/>
        </w:tabs>
        <w:ind w:left="720" w:hanging="360"/>
      </w:pPr>
      <w:rPr>
        <w:b/>
      </w:rPr>
    </w:lvl>
  </w:abstractNum>
  <w:abstractNum w:abstractNumId="37"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38" w15:restartNumberingAfterBreak="0">
    <w:nsid w:val="049621DC"/>
    <w:multiLevelType w:val="hybridMultilevel"/>
    <w:tmpl w:val="B09E1926"/>
    <w:lvl w:ilvl="0" w:tplc="2B78F29C">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9" w15:restartNumberingAfterBreak="0">
    <w:nsid w:val="076C64A3"/>
    <w:multiLevelType w:val="multilevel"/>
    <w:tmpl w:val="2676D7A8"/>
    <w:styleLink w:val="WWNum3"/>
    <w:lvl w:ilvl="0">
      <w:numFmt w:val="bullet"/>
      <w:lvlText w:val="-"/>
      <w:lvlJc w:val="left"/>
      <w:pPr>
        <w:ind w:left="360" w:hanging="360"/>
      </w:pPr>
      <w:rPr>
        <w:rFonts w:ascii="Courier New" w:eastAsia="Times New Roman"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0" w15:restartNumberingAfterBreak="0">
    <w:nsid w:val="14693864"/>
    <w:multiLevelType w:val="multilevel"/>
    <w:tmpl w:val="0B3674E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1" w15:restartNumberingAfterBreak="0">
    <w:nsid w:val="547B4A88"/>
    <w:multiLevelType w:val="hybridMultilevel"/>
    <w:tmpl w:val="5BE85690"/>
    <w:lvl w:ilvl="0" w:tplc="6B2CD602">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2" w15:restartNumberingAfterBreak="0">
    <w:nsid w:val="62F94354"/>
    <w:multiLevelType w:val="hybridMultilevel"/>
    <w:tmpl w:val="6FD6B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5B55B9"/>
    <w:multiLevelType w:val="multilevel"/>
    <w:tmpl w:val="E88AAE1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4" w15:restartNumberingAfterBreak="0">
    <w:nsid w:val="71726EAA"/>
    <w:multiLevelType w:val="singleLevel"/>
    <w:tmpl w:val="0C0A000F"/>
    <w:lvl w:ilvl="0">
      <w:start w:val="1"/>
      <w:numFmt w:val="decimal"/>
      <w:pStyle w:val="Listaconvietas"/>
      <w:lvlText w:val="%1."/>
      <w:lvlJc w:val="left"/>
      <w:pPr>
        <w:tabs>
          <w:tab w:val="num" w:pos="360"/>
        </w:tabs>
        <w:ind w:left="360" w:hanging="360"/>
      </w:pPr>
    </w:lvl>
  </w:abstractNum>
  <w:abstractNum w:abstractNumId="45" w15:restartNumberingAfterBreak="0">
    <w:nsid w:val="73485CE3"/>
    <w:multiLevelType w:val="hybridMultilevel"/>
    <w:tmpl w:val="BB80D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3A30DF"/>
    <w:multiLevelType w:val="multilevel"/>
    <w:tmpl w:val="53D462B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7" w15:restartNumberingAfterBreak="0">
    <w:nsid w:val="7BD6175B"/>
    <w:multiLevelType w:val="hybridMultilevel"/>
    <w:tmpl w:val="D8A01CDC"/>
    <w:lvl w:ilvl="0" w:tplc="691CD184">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44"/>
    <w:lvlOverride w:ilvl="0">
      <w:startOverride w:val="1"/>
    </w:lvlOverride>
  </w:num>
  <w:num w:numId="2">
    <w:abstractNumId w:val="0"/>
  </w:num>
  <w:num w:numId="3">
    <w:abstractNumId w:val="39"/>
  </w:num>
  <w:num w:numId="4">
    <w:abstractNumId w:val="47"/>
  </w:num>
  <w:num w:numId="5">
    <w:abstractNumId w:val="41"/>
  </w:num>
  <w:num w:numId="6">
    <w:abstractNumId w:val="38"/>
  </w:num>
  <w:num w:numId="7">
    <w:abstractNumId w:val="46"/>
  </w:num>
  <w:num w:numId="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3"/>
  </w:num>
  <w:num w:numId="10">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num>
  <w:num w:numId="12">
    <w:abstractNumId w:val="45"/>
  </w:num>
  <w:num w:numId="13">
    <w:abstractNumId w:val="4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40"/>
  <w:drawingGridVerticalSpacing w:val="381"/>
  <w:displayHorizontalDrawingGridEvery w:val="2"/>
  <w:noPunctuationKerning/>
  <w:characterSpacingControl w:val="doNotCompress"/>
  <w:hdrShapeDefaults>
    <o:shapedefaults v:ext="edit" spidmax="9217"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E"/>
    <w:rsid w:val="00000AAB"/>
    <w:rsid w:val="0000171A"/>
    <w:rsid w:val="00001AE5"/>
    <w:rsid w:val="00003903"/>
    <w:rsid w:val="00003B9C"/>
    <w:rsid w:val="00003F06"/>
    <w:rsid w:val="00004368"/>
    <w:rsid w:val="000059F5"/>
    <w:rsid w:val="00007284"/>
    <w:rsid w:val="00007303"/>
    <w:rsid w:val="00007B2E"/>
    <w:rsid w:val="000103A7"/>
    <w:rsid w:val="0001044D"/>
    <w:rsid w:val="000116EF"/>
    <w:rsid w:val="0001200E"/>
    <w:rsid w:val="000123C7"/>
    <w:rsid w:val="00013929"/>
    <w:rsid w:val="000147ED"/>
    <w:rsid w:val="000160AE"/>
    <w:rsid w:val="000162E7"/>
    <w:rsid w:val="000165D6"/>
    <w:rsid w:val="00017A02"/>
    <w:rsid w:val="00017D00"/>
    <w:rsid w:val="00017FC1"/>
    <w:rsid w:val="000201C6"/>
    <w:rsid w:val="000209B7"/>
    <w:rsid w:val="000223C6"/>
    <w:rsid w:val="00022459"/>
    <w:rsid w:val="00022A19"/>
    <w:rsid w:val="00022D14"/>
    <w:rsid w:val="00022DC1"/>
    <w:rsid w:val="00023B61"/>
    <w:rsid w:val="000242AF"/>
    <w:rsid w:val="000247A2"/>
    <w:rsid w:val="00025486"/>
    <w:rsid w:val="00025987"/>
    <w:rsid w:val="00026311"/>
    <w:rsid w:val="00026504"/>
    <w:rsid w:val="00027ABD"/>
    <w:rsid w:val="00030219"/>
    <w:rsid w:val="00030B9D"/>
    <w:rsid w:val="00031B2E"/>
    <w:rsid w:val="00031F91"/>
    <w:rsid w:val="00032CDC"/>
    <w:rsid w:val="00032EFC"/>
    <w:rsid w:val="00033FAE"/>
    <w:rsid w:val="0003570A"/>
    <w:rsid w:val="00035F04"/>
    <w:rsid w:val="0003650E"/>
    <w:rsid w:val="00036714"/>
    <w:rsid w:val="0003694F"/>
    <w:rsid w:val="00036987"/>
    <w:rsid w:val="000376D1"/>
    <w:rsid w:val="00037730"/>
    <w:rsid w:val="00037D04"/>
    <w:rsid w:val="000409F2"/>
    <w:rsid w:val="00041527"/>
    <w:rsid w:val="00042537"/>
    <w:rsid w:val="00042592"/>
    <w:rsid w:val="00042B79"/>
    <w:rsid w:val="00042CD7"/>
    <w:rsid w:val="00045F54"/>
    <w:rsid w:val="00046901"/>
    <w:rsid w:val="000524AB"/>
    <w:rsid w:val="000527C2"/>
    <w:rsid w:val="00053AB2"/>
    <w:rsid w:val="00054ACC"/>
    <w:rsid w:val="00054B6A"/>
    <w:rsid w:val="00055993"/>
    <w:rsid w:val="00055AB2"/>
    <w:rsid w:val="00055CBF"/>
    <w:rsid w:val="00056032"/>
    <w:rsid w:val="000563EF"/>
    <w:rsid w:val="000571D0"/>
    <w:rsid w:val="00060B3A"/>
    <w:rsid w:val="000612EC"/>
    <w:rsid w:val="00061A4A"/>
    <w:rsid w:val="00061D23"/>
    <w:rsid w:val="00062FCD"/>
    <w:rsid w:val="00063BE2"/>
    <w:rsid w:val="00064815"/>
    <w:rsid w:val="00064DDD"/>
    <w:rsid w:val="0006587E"/>
    <w:rsid w:val="000661F6"/>
    <w:rsid w:val="000665EA"/>
    <w:rsid w:val="000666B0"/>
    <w:rsid w:val="00067E33"/>
    <w:rsid w:val="000700BA"/>
    <w:rsid w:val="000700D0"/>
    <w:rsid w:val="0007084E"/>
    <w:rsid w:val="000708DC"/>
    <w:rsid w:val="00070E65"/>
    <w:rsid w:val="00071144"/>
    <w:rsid w:val="0007164A"/>
    <w:rsid w:val="00071C72"/>
    <w:rsid w:val="00072A67"/>
    <w:rsid w:val="00072E1E"/>
    <w:rsid w:val="00073511"/>
    <w:rsid w:val="00073B7A"/>
    <w:rsid w:val="000742AE"/>
    <w:rsid w:val="00074635"/>
    <w:rsid w:val="00074F3F"/>
    <w:rsid w:val="000765FB"/>
    <w:rsid w:val="00076E07"/>
    <w:rsid w:val="00076ED9"/>
    <w:rsid w:val="00077B5B"/>
    <w:rsid w:val="00077D86"/>
    <w:rsid w:val="00077FBB"/>
    <w:rsid w:val="000802CA"/>
    <w:rsid w:val="00080CA5"/>
    <w:rsid w:val="00081503"/>
    <w:rsid w:val="00081DEF"/>
    <w:rsid w:val="0008233D"/>
    <w:rsid w:val="00082423"/>
    <w:rsid w:val="00082689"/>
    <w:rsid w:val="00082A29"/>
    <w:rsid w:val="00082C5A"/>
    <w:rsid w:val="0008389E"/>
    <w:rsid w:val="0008453E"/>
    <w:rsid w:val="000845F1"/>
    <w:rsid w:val="00084784"/>
    <w:rsid w:val="00084C93"/>
    <w:rsid w:val="00085028"/>
    <w:rsid w:val="0008502B"/>
    <w:rsid w:val="000852BE"/>
    <w:rsid w:val="00085491"/>
    <w:rsid w:val="00085715"/>
    <w:rsid w:val="0008638B"/>
    <w:rsid w:val="00086AA1"/>
    <w:rsid w:val="00086C82"/>
    <w:rsid w:val="00087B20"/>
    <w:rsid w:val="00090C60"/>
    <w:rsid w:val="00090FD7"/>
    <w:rsid w:val="0009191F"/>
    <w:rsid w:val="00091DC3"/>
    <w:rsid w:val="00091FE3"/>
    <w:rsid w:val="00092B97"/>
    <w:rsid w:val="00092BA7"/>
    <w:rsid w:val="0009367B"/>
    <w:rsid w:val="000941E1"/>
    <w:rsid w:val="000949C3"/>
    <w:rsid w:val="000953D7"/>
    <w:rsid w:val="00095814"/>
    <w:rsid w:val="0009611A"/>
    <w:rsid w:val="000970A9"/>
    <w:rsid w:val="000973A6"/>
    <w:rsid w:val="000A0D34"/>
    <w:rsid w:val="000A1E19"/>
    <w:rsid w:val="000A2464"/>
    <w:rsid w:val="000A2566"/>
    <w:rsid w:val="000A3019"/>
    <w:rsid w:val="000A372D"/>
    <w:rsid w:val="000A3E64"/>
    <w:rsid w:val="000A473D"/>
    <w:rsid w:val="000A4F08"/>
    <w:rsid w:val="000A63E7"/>
    <w:rsid w:val="000A6B46"/>
    <w:rsid w:val="000A6F12"/>
    <w:rsid w:val="000A7066"/>
    <w:rsid w:val="000B06AE"/>
    <w:rsid w:val="000B0B9B"/>
    <w:rsid w:val="000B0C7C"/>
    <w:rsid w:val="000B1C9A"/>
    <w:rsid w:val="000B2110"/>
    <w:rsid w:val="000B2C2E"/>
    <w:rsid w:val="000B3B33"/>
    <w:rsid w:val="000B4230"/>
    <w:rsid w:val="000B4E56"/>
    <w:rsid w:val="000B5A22"/>
    <w:rsid w:val="000B640E"/>
    <w:rsid w:val="000B6706"/>
    <w:rsid w:val="000B7A26"/>
    <w:rsid w:val="000B7C2C"/>
    <w:rsid w:val="000C0346"/>
    <w:rsid w:val="000C0CF9"/>
    <w:rsid w:val="000C1213"/>
    <w:rsid w:val="000C12F5"/>
    <w:rsid w:val="000C1787"/>
    <w:rsid w:val="000C1BE1"/>
    <w:rsid w:val="000C1E35"/>
    <w:rsid w:val="000C216E"/>
    <w:rsid w:val="000C2E28"/>
    <w:rsid w:val="000C2EA2"/>
    <w:rsid w:val="000C4085"/>
    <w:rsid w:val="000C445C"/>
    <w:rsid w:val="000C498C"/>
    <w:rsid w:val="000C50B0"/>
    <w:rsid w:val="000C520D"/>
    <w:rsid w:val="000C53B0"/>
    <w:rsid w:val="000C5565"/>
    <w:rsid w:val="000C6352"/>
    <w:rsid w:val="000C6766"/>
    <w:rsid w:val="000C6B8F"/>
    <w:rsid w:val="000C6CE5"/>
    <w:rsid w:val="000D1144"/>
    <w:rsid w:val="000D1C58"/>
    <w:rsid w:val="000D1F7A"/>
    <w:rsid w:val="000D210A"/>
    <w:rsid w:val="000D2879"/>
    <w:rsid w:val="000D2FD2"/>
    <w:rsid w:val="000D3041"/>
    <w:rsid w:val="000D43C9"/>
    <w:rsid w:val="000D5710"/>
    <w:rsid w:val="000D60D0"/>
    <w:rsid w:val="000D698B"/>
    <w:rsid w:val="000D6C86"/>
    <w:rsid w:val="000D754F"/>
    <w:rsid w:val="000D7B95"/>
    <w:rsid w:val="000E003B"/>
    <w:rsid w:val="000E0055"/>
    <w:rsid w:val="000E0425"/>
    <w:rsid w:val="000E0629"/>
    <w:rsid w:val="000E36F3"/>
    <w:rsid w:val="000E3CFB"/>
    <w:rsid w:val="000E4DEB"/>
    <w:rsid w:val="000E57D9"/>
    <w:rsid w:val="000E57EA"/>
    <w:rsid w:val="000E6AB5"/>
    <w:rsid w:val="000F0D5A"/>
    <w:rsid w:val="000F16E3"/>
    <w:rsid w:val="000F3296"/>
    <w:rsid w:val="000F336E"/>
    <w:rsid w:val="000F35A3"/>
    <w:rsid w:val="000F363F"/>
    <w:rsid w:val="000F36DD"/>
    <w:rsid w:val="000F379F"/>
    <w:rsid w:val="000F3960"/>
    <w:rsid w:val="000F3BCF"/>
    <w:rsid w:val="000F4875"/>
    <w:rsid w:val="000F59F7"/>
    <w:rsid w:val="000F5B2E"/>
    <w:rsid w:val="000F689C"/>
    <w:rsid w:val="000F7573"/>
    <w:rsid w:val="000F7F08"/>
    <w:rsid w:val="00100ECE"/>
    <w:rsid w:val="001010FF"/>
    <w:rsid w:val="00101947"/>
    <w:rsid w:val="00101A9A"/>
    <w:rsid w:val="00102B22"/>
    <w:rsid w:val="00103D78"/>
    <w:rsid w:val="0010461B"/>
    <w:rsid w:val="00104B1B"/>
    <w:rsid w:val="00105487"/>
    <w:rsid w:val="0010603B"/>
    <w:rsid w:val="00106165"/>
    <w:rsid w:val="00106948"/>
    <w:rsid w:val="001069D1"/>
    <w:rsid w:val="0010775D"/>
    <w:rsid w:val="001117AA"/>
    <w:rsid w:val="001122D8"/>
    <w:rsid w:val="00112C47"/>
    <w:rsid w:val="001131A7"/>
    <w:rsid w:val="001133DD"/>
    <w:rsid w:val="00113CB7"/>
    <w:rsid w:val="00113EE5"/>
    <w:rsid w:val="001143C2"/>
    <w:rsid w:val="00114B51"/>
    <w:rsid w:val="00116106"/>
    <w:rsid w:val="00116C5B"/>
    <w:rsid w:val="00117302"/>
    <w:rsid w:val="00117C9B"/>
    <w:rsid w:val="00120343"/>
    <w:rsid w:val="00120447"/>
    <w:rsid w:val="00120770"/>
    <w:rsid w:val="00120D6B"/>
    <w:rsid w:val="00120D7B"/>
    <w:rsid w:val="001216EB"/>
    <w:rsid w:val="00121780"/>
    <w:rsid w:val="001219E9"/>
    <w:rsid w:val="00122776"/>
    <w:rsid w:val="00122AB6"/>
    <w:rsid w:val="00122AED"/>
    <w:rsid w:val="00122C02"/>
    <w:rsid w:val="001239F2"/>
    <w:rsid w:val="001245E6"/>
    <w:rsid w:val="001246B4"/>
    <w:rsid w:val="00124D72"/>
    <w:rsid w:val="0012598D"/>
    <w:rsid w:val="00125FC9"/>
    <w:rsid w:val="00126382"/>
    <w:rsid w:val="00126A45"/>
    <w:rsid w:val="001276F3"/>
    <w:rsid w:val="00130045"/>
    <w:rsid w:val="00130C5F"/>
    <w:rsid w:val="001313F9"/>
    <w:rsid w:val="0013197A"/>
    <w:rsid w:val="00131EEA"/>
    <w:rsid w:val="0013217A"/>
    <w:rsid w:val="001323D6"/>
    <w:rsid w:val="00132E8D"/>
    <w:rsid w:val="001339F6"/>
    <w:rsid w:val="00133B22"/>
    <w:rsid w:val="00133E38"/>
    <w:rsid w:val="00134476"/>
    <w:rsid w:val="001345D8"/>
    <w:rsid w:val="00134A1B"/>
    <w:rsid w:val="001352C8"/>
    <w:rsid w:val="00135782"/>
    <w:rsid w:val="001357F8"/>
    <w:rsid w:val="001362D5"/>
    <w:rsid w:val="001368BB"/>
    <w:rsid w:val="00136962"/>
    <w:rsid w:val="00136B68"/>
    <w:rsid w:val="001375EB"/>
    <w:rsid w:val="00137F03"/>
    <w:rsid w:val="001403A9"/>
    <w:rsid w:val="0014047E"/>
    <w:rsid w:val="0014073A"/>
    <w:rsid w:val="00141086"/>
    <w:rsid w:val="001417B7"/>
    <w:rsid w:val="00141CF0"/>
    <w:rsid w:val="00142195"/>
    <w:rsid w:val="0014228E"/>
    <w:rsid w:val="001428D5"/>
    <w:rsid w:val="00142CFA"/>
    <w:rsid w:val="001437A8"/>
    <w:rsid w:val="0014415A"/>
    <w:rsid w:val="001445D3"/>
    <w:rsid w:val="001458E6"/>
    <w:rsid w:val="00145945"/>
    <w:rsid w:val="0014643D"/>
    <w:rsid w:val="00146734"/>
    <w:rsid w:val="00146B2D"/>
    <w:rsid w:val="00147A09"/>
    <w:rsid w:val="00150464"/>
    <w:rsid w:val="00150E31"/>
    <w:rsid w:val="0015160B"/>
    <w:rsid w:val="0015288D"/>
    <w:rsid w:val="00153521"/>
    <w:rsid w:val="001537D4"/>
    <w:rsid w:val="00154385"/>
    <w:rsid w:val="00154758"/>
    <w:rsid w:val="00154BE6"/>
    <w:rsid w:val="001554A8"/>
    <w:rsid w:val="00156ECD"/>
    <w:rsid w:val="00156FB2"/>
    <w:rsid w:val="0015754D"/>
    <w:rsid w:val="00157803"/>
    <w:rsid w:val="00160409"/>
    <w:rsid w:val="001605DF"/>
    <w:rsid w:val="0016092B"/>
    <w:rsid w:val="00160A31"/>
    <w:rsid w:val="00161090"/>
    <w:rsid w:val="00161145"/>
    <w:rsid w:val="0016176A"/>
    <w:rsid w:val="00162C89"/>
    <w:rsid w:val="00162F7E"/>
    <w:rsid w:val="001632DA"/>
    <w:rsid w:val="00163626"/>
    <w:rsid w:val="00163C75"/>
    <w:rsid w:val="0016444D"/>
    <w:rsid w:val="00167632"/>
    <w:rsid w:val="001700B9"/>
    <w:rsid w:val="00170518"/>
    <w:rsid w:val="0017090A"/>
    <w:rsid w:val="00172D72"/>
    <w:rsid w:val="00172FE2"/>
    <w:rsid w:val="001745D1"/>
    <w:rsid w:val="001748AC"/>
    <w:rsid w:val="00174C6C"/>
    <w:rsid w:val="00174CB5"/>
    <w:rsid w:val="001750BE"/>
    <w:rsid w:val="001752DE"/>
    <w:rsid w:val="001757AC"/>
    <w:rsid w:val="0017599C"/>
    <w:rsid w:val="0017629A"/>
    <w:rsid w:val="00176396"/>
    <w:rsid w:val="00176F45"/>
    <w:rsid w:val="001772CD"/>
    <w:rsid w:val="001773CE"/>
    <w:rsid w:val="00177658"/>
    <w:rsid w:val="00177C45"/>
    <w:rsid w:val="00180780"/>
    <w:rsid w:val="00181833"/>
    <w:rsid w:val="0018185D"/>
    <w:rsid w:val="00181AA1"/>
    <w:rsid w:val="00181DD7"/>
    <w:rsid w:val="001823E2"/>
    <w:rsid w:val="00184C17"/>
    <w:rsid w:val="001852FF"/>
    <w:rsid w:val="00185473"/>
    <w:rsid w:val="001867B8"/>
    <w:rsid w:val="001868FC"/>
    <w:rsid w:val="00186967"/>
    <w:rsid w:val="00187854"/>
    <w:rsid w:val="001903A6"/>
    <w:rsid w:val="001909CF"/>
    <w:rsid w:val="001913B0"/>
    <w:rsid w:val="001916B4"/>
    <w:rsid w:val="00191DBA"/>
    <w:rsid w:val="00191FBD"/>
    <w:rsid w:val="001927E6"/>
    <w:rsid w:val="0019299E"/>
    <w:rsid w:val="0019301F"/>
    <w:rsid w:val="001932C9"/>
    <w:rsid w:val="001936CD"/>
    <w:rsid w:val="00195056"/>
    <w:rsid w:val="00196207"/>
    <w:rsid w:val="0019770C"/>
    <w:rsid w:val="00197807"/>
    <w:rsid w:val="00197CD7"/>
    <w:rsid w:val="00197F89"/>
    <w:rsid w:val="001A0483"/>
    <w:rsid w:val="001A0F20"/>
    <w:rsid w:val="001A114F"/>
    <w:rsid w:val="001A1216"/>
    <w:rsid w:val="001A1641"/>
    <w:rsid w:val="001A237B"/>
    <w:rsid w:val="001A3076"/>
    <w:rsid w:val="001A3142"/>
    <w:rsid w:val="001A3280"/>
    <w:rsid w:val="001A3833"/>
    <w:rsid w:val="001A3F8E"/>
    <w:rsid w:val="001A4889"/>
    <w:rsid w:val="001A4E3E"/>
    <w:rsid w:val="001A5BCE"/>
    <w:rsid w:val="001A68BA"/>
    <w:rsid w:val="001A6B58"/>
    <w:rsid w:val="001A6BE5"/>
    <w:rsid w:val="001A6F1D"/>
    <w:rsid w:val="001A7839"/>
    <w:rsid w:val="001A7C10"/>
    <w:rsid w:val="001B04E7"/>
    <w:rsid w:val="001B0603"/>
    <w:rsid w:val="001B0EC3"/>
    <w:rsid w:val="001B10B5"/>
    <w:rsid w:val="001B16DC"/>
    <w:rsid w:val="001B1C81"/>
    <w:rsid w:val="001B1F4C"/>
    <w:rsid w:val="001B1FBE"/>
    <w:rsid w:val="001B3152"/>
    <w:rsid w:val="001B3B30"/>
    <w:rsid w:val="001B55B3"/>
    <w:rsid w:val="001B5B7D"/>
    <w:rsid w:val="001B6055"/>
    <w:rsid w:val="001B61AA"/>
    <w:rsid w:val="001B6741"/>
    <w:rsid w:val="001C0528"/>
    <w:rsid w:val="001C0D00"/>
    <w:rsid w:val="001C0F7B"/>
    <w:rsid w:val="001C11F1"/>
    <w:rsid w:val="001C33F6"/>
    <w:rsid w:val="001C3B7D"/>
    <w:rsid w:val="001C45FF"/>
    <w:rsid w:val="001C5DCC"/>
    <w:rsid w:val="001C65FB"/>
    <w:rsid w:val="001C770E"/>
    <w:rsid w:val="001C7F4D"/>
    <w:rsid w:val="001D24DD"/>
    <w:rsid w:val="001D2CA1"/>
    <w:rsid w:val="001D3740"/>
    <w:rsid w:val="001D47E1"/>
    <w:rsid w:val="001D5ECC"/>
    <w:rsid w:val="001D61C9"/>
    <w:rsid w:val="001D62AC"/>
    <w:rsid w:val="001D6560"/>
    <w:rsid w:val="001D66A5"/>
    <w:rsid w:val="001D7176"/>
    <w:rsid w:val="001D7623"/>
    <w:rsid w:val="001D7637"/>
    <w:rsid w:val="001D7EE2"/>
    <w:rsid w:val="001E0BED"/>
    <w:rsid w:val="001E0FA6"/>
    <w:rsid w:val="001E1784"/>
    <w:rsid w:val="001E1921"/>
    <w:rsid w:val="001E29D6"/>
    <w:rsid w:val="001E2A55"/>
    <w:rsid w:val="001E2AE1"/>
    <w:rsid w:val="001E2AF0"/>
    <w:rsid w:val="001E2B7A"/>
    <w:rsid w:val="001E49D1"/>
    <w:rsid w:val="001E4BB1"/>
    <w:rsid w:val="001E4D14"/>
    <w:rsid w:val="001E4FA5"/>
    <w:rsid w:val="001E6CD0"/>
    <w:rsid w:val="001E721D"/>
    <w:rsid w:val="001E72F0"/>
    <w:rsid w:val="001E7B2D"/>
    <w:rsid w:val="001F0544"/>
    <w:rsid w:val="001F11BD"/>
    <w:rsid w:val="001F147D"/>
    <w:rsid w:val="001F30C5"/>
    <w:rsid w:val="001F3733"/>
    <w:rsid w:val="001F3879"/>
    <w:rsid w:val="001F3CAC"/>
    <w:rsid w:val="001F4B0D"/>
    <w:rsid w:val="001F506F"/>
    <w:rsid w:val="001F5151"/>
    <w:rsid w:val="001F5F7F"/>
    <w:rsid w:val="001F60FD"/>
    <w:rsid w:val="001F73B2"/>
    <w:rsid w:val="00200537"/>
    <w:rsid w:val="002007A7"/>
    <w:rsid w:val="00200984"/>
    <w:rsid w:val="00200B8E"/>
    <w:rsid w:val="002026CD"/>
    <w:rsid w:val="00202EFF"/>
    <w:rsid w:val="00206A76"/>
    <w:rsid w:val="0020720E"/>
    <w:rsid w:val="0020762A"/>
    <w:rsid w:val="0020764E"/>
    <w:rsid w:val="002079A9"/>
    <w:rsid w:val="00207D03"/>
    <w:rsid w:val="00210D7B"/>
    <w:rsid w:val="002114FF"/>
    <w:rsid w:val="00211B75"/>
    <w:rsid w:val="00211EAA"/>
    <w:rsid w:val="002124A4"/>
    <w:rsid w:val="00212F3D"/>
    <w:rsid w:val="00213185"/>
    <w:rsid w:val="0021347F"/>
    <w:rsid w:val="002138A4"/>
    <w:rsid w:val="00214ADA"/>
    <w:rsid w:val="00214B44"/>
    <w:rsid w:val="00215A57"/>
    <w:rsid w:val="00215E5C"/>
    <w:rsid w:val="00216987"/>
    <w:rsid w:val="00216E34"/>
    <w:rsid w:val="00216F7B"/>
    <w:rsid w:val="002171CC"/>
    <w:rsid w:val="00217639"/>
    <w:rsid w:val="00217B13"/>
    <w:rsid w:val="002219B8"/>
    <w:rsid w:val="00221C48"/>
    <w:rsid w:val="00222279"/>
    <w:rsid w:val="00222793"/>
    <w:rsid w:val="00222864"/>
    <w:rsid w:val="00223876"/>
    <w:rsid w:val="00223F1A"/>
    <w:rsid w:val="002250E1"/>
    <w:rsid w:val="00225E66"/>
    <w:rsid w:val="002260F6"/>
    <w:rsid w:val="00226428"/>
    <w:rsid w:val="002265DF"/>
    <w:rsid w:val="00226BDC"/>
    <w:rsid w:val="00227AF2"/>
    <w:rsid w:val="00230499"/>
    <w:rsid w:val="002306DB"/>
    <w:rsid w:val="00230AA8"/>
    <w:rsid w:val="00230FF2"/>
    <w:rsid w:val="002319A0"/>
    <w:rsid w:val="00231B7A"/>
    <w:rsid w:val="00231E00"/>
    <w:rsid w:val="0023309F"/>
    <w:rsid w:val="002333AA"/>
    <w:rsid w:val="00233B80"/>
    <w:rsid w:val="00233F2C"/>
    <w:rsid w:val="0023466F"/>
    <w:rsid w:val="0023514B"/>
    <w:rsid w:val="002354B2"/>
    <w:rsid w:val="002355AC"/>
    <w:rsid w:val="002355DB"/>
    <w:rsid w:val="002358D1"/>
    <w:rsid w:val="00235A0A"/>
    <w:rsid w:val="00235B58"/>
    <w:rsid w:val="0023611A"/>
    <w:rsid w:val="002366E6"/>
    <w:rsid w:val="0023680C"/>
    <w:rsid w:val="00236F5B"/>
    <w:rsid w:val="002378E5"/>
    <w:rsid w:val="00237E66"/>
    <w:rsid w:val="00240D50"/>
    <w:rsid w:val="00241BA5"/>
    <w:rsid w:val="00242425"/>
    <w:rsid w:val="00242C87"/>
    <w:rsid w:val="00242E48"/>
    <w:rsid w:val="002440FF"/>
    <w:rsid w:val="00244777"/>
    <w:rsid w:val="00244898"/>
    <w:rsid w:val="00244BAD"/>
    <w:rsid w:val="00245F72"/>
    <w:rsid w:val="002461B1"/>
    <w:rsid w:val="00246D5B"/>
    <w:rsid w:val="00246EE1"/>
    <w:rsid w:val="00247434"/>
    <w:rsid w:val="00247F63"/>
    <w:rsid w:val="002500DA"/>
    <w:rsid w:val="002516B5"/>
    <w:rsid w:val="0025189C"/>
    <w:rsid w:val="00251C1C"/>
    <w:rsid w:val="00252533"/>
    <w:rsid w:val="00252D19"/>
    <w:rsid w:val="00253C70"/>
    <w:rsid w:val="00253FBB"/>
    <w:rsid w:val="002542A5"/>
    <w:rsid w:val="00254A99"/>
    <w:rsid w:val="00254E61"/>
    <w:rsid w:val="00254F05"/>
    <w:rsid w:val="00255795"/>
    <w:rsid w:val="00255B09"/>
    <w:rsid w:val="002563D9"/>
    <w:rsid w:val="00256AD3"/>
    <w:rsid w:val="00256B8C"/>
    <w:rsid w:val="00261561"/>
    <w:rsid w:val="00261B40"/>
    <w:rsid w:val="00261C10"/>
    <w:rsid w:val="002624C6"/>
    <w:rsid w:val="002638EB"/>
    <w:rsid w:val="00264463"/>
    <w:rsid w:val="00264703"/>
    <w:rsid w:val="00264A47"/>
    <w:rsid w:val="002662CF"/>
    <w:rsid w:val="002663E3"/>
    <w:rsid w:val="002668B0"/>
    <w:rsid w:val="00267B61"/>
    <w:rsid w:val="00267E9D"/>
    <w:rsid w:val="002702E4"/>
    <w:rsid w:val="002724A0"/>
    <w:rsid w:val="00273392"/>
    <w:rsid w:val="00273B02"/>
    <w:rsid w:val="00274909"/>
    <w:rsid w:val="00274F27"/>
    <w:rsid w:val="00276CF1"/>
    <w:rsid w:val="00276D60"/>
    <w:rsid w:val="00281108"/>
    <w:rsid w:val="002812E2"/>
    <w:rsid w:val="0028149E"/>
    <w:rsid w:val="0028213B"/>
    <w:rsid w:val="0028288F"/>
    <w:rsid w:val="00282A94"/>
    <w:rsid w:val="00282BE5"/>
    <w:rsid w:val="00282C41"/>
    <w:rsid w:val="00283109"/>
    <w:rsid w:val="00283F4E"/>
    <w:rsid w:val="0028437D"/>
    <w:rsid w:val="00284622"/>
    <w:rsid w:val="00286901"/>
    <w:rsid w:val="00286B58"/>
    <w:rsid w:val="00286EB6"/>
    <w:rsid w:val="0028751A"/>
    <w:rsid w:val="00287ADC"/>
    <w:rsid w:val="002906BF"/>
    <w:rsid w:val="002907B9"/>
    <w:rsid w:val="002926BA"/>
    <w:rsid w:val="00292D1A"/>
    <w:rsid w:val="00293670"/>
    <w:rsid w:val="00293806"/>
    <w:rsid w:val="0029381B"/>
    <w:rsid w:val="0029459F"/>
    <w:rsid w:val="00294EF5"/>
    <w:rsid w:val="00294F1E"/>
    <w:rsid w:val="00295912"/>
    <w:rsid w:val="00295D03"/>
    <w:rsid w:val="00295F1A"/>
    <w:rsid w:val="002960F8"/>
    <w:rsid w:val="00296952"/>
    <w:rsid w:val="00297922"/>
    <w:rsid w:val="002A12B5"/>
    <w:rsid w:val="002A1607"/>
    <w:rsid w:val="002A1ECA"/>
    <w:rsid w:val="002A2945"/>
    <w:rsid w:val="002A30CB"/>
    <w:rsid w:val="002A390F"/>
    <w:rsid w:val="002A3DAE"/>
    <w:rsid w:val="002A5EEE"/>
    <w:rsid w:val="002A61D4"/>
    <w:rsid w:val="002A6230"/>
    <w:rsid w:val="002A6480"/>
    <w:rsid w:val="002A6F52"/>
    <w:rsid w:val="002A73DB"/>
    <w:rsid w:val="002A787D"/>
    <w:rsid w:val="002B0ADB"/>
    <w:rsid w:val="002B0B72"/>
    <w:rsid w:val="002B0FB7"/>
    <w:rsid w:val="002B11BF"/>
    <w:rsid w:val="002B1BC2"/>
    <w:rsid w:val="002B27F0"/>
    <w:rsid w:val="002B2F57"/>
    <w:rsid w:val="002B4B9C"/>
    <w:rsid w:val="002B52B4"/>
    <w:rsid w:val="002B5346"/>
    <w:rsid w:val="002B53D8"/>
    <w:rsid w:val="002B5575"/>
    <w:rsid w:val="002B60D1"/>
    <w:rsid w:val="002B6394"/>
    <w:rsid w:val="002B68DB"/>
    <w:rsid w:val="002B6E9C"/>
    <w:rsid w:val="002B73AC"/>
    <w:rsid w:val="002C0502"/>
    <w:rsid w:val="002C0545"/>
    <w:rsid w:val="002C0E03"/>
    <w:rsid w:val="002C168C"/>
    <w:rsid w:val="002C3900"/>
    <w:rsid w:val="002C43A4"/>
    <w:rsid w:val="002C443A"/>
    <w:rsid w:val="002C4931"/>
    <w:rsid w:val="002C4E05"/>
    <w:rsid w:val="002C600F"/>
    <w:rsid w:val="002C6635"/>
    <w:rsid w:val="002C66A8"/>
    <w:rsid w:val="002C6C46"/>
    <w:rsid w:val="002D0088"/>
    <w:rsid w:val="002D0C7B"/>
    <w:rsid w:val="002D0DAF"/>
    <w:rsid w:val="002D1310"/>
    <w:rsid w:val="002D1572"/>
    <w:rsid w:val="002D18FA"/>
    <w:rsid w:val="002D1F0B"/>
    <w:rsid w:val="002D2C61"/>
    <w:rsid w:val="002D38D5"/>
    <w:rsid w:val="002D3FF5"/>
    <w:rsid w:val="002D4A9A"/>
    <w:rsid w:val="002D4B3D"/>
    <w:rsid w:val="002D54B5"/>
    <w:rsid w:val="002D55D5"/>
    <w:rsid w:val="002D56DD"/>
    <w:rsid w:val="002D6A61"/>
    <w:rsid w:val="002D7324"/>
    <w:rsid w:val="002D7B8C"/>
    <w:rsid w:val="002E0643"/>
    <w:rsid w:val="002E08BF"/>
    <w:rsid w:val="002E1066"/>
    <w:rsid w:val="002E1AEE"/>
    <w:rsid w:val="002E20AA"/>
    <w:rsid w:val="002E238B"/>
    <w:rsid w:val="002E2899"/>
    <w:rsid w:val="002E2A05"/>
    <w:rsid w:val="002E2FCB"/>
    <w:rsid w:val="002E51D9"/>
    <w:rsid w:val="002E5440"/>
    <w:rsid w:val="002E5973"/>
    <w:rsid w:val="002E5AF2"/>
    <w:rsid w:val="002E5C9A"/>
    <w:rsid w:val="002E5E9D"/>
    <w:rsid w:val="002E61D9"/>
    <w:rsid w:val="002E6AC7"/>
    <w:rsid w:val="002E79C0"/>
    <w:rsid w:val="002F00E2"/>
    <w:rsid w:val="002F07AC"/>
    <w:rsid w:val="002F1366"/>
    <w:rsid w:val="002F1F0D"/>
    <w:rsid w:val="002F2F27"/>
    <w:rsid w:val="002F2FB5"/>
    <w:rsid w:val="002F4195"/>
    <w:rsid w:val="002F446C"/>
    <w:rsid w:val="002F4B03"/>
    <w:rsid w:val="002F4EEB"/>
    <w:rsid w:val="002F520B"/>
    <w:rsid w:val="002F7A87"/>
    <w:rsid w:val="0030063E"/>
    <w:rsid w:val="003012CE"/>
    <w:rsid w:val="00301C6E"/>
    <w:rsid w:val="00301F72"/>
    <w:rsid w:val="003024A6"/>
    <w:rsid w:val="00302C85"/>
    <w:rsid w:val="00302C97"/>
    <w:rsid w:val="00302D21"/>
    <w:rsid w:val="003030EC"/>
    <w:rsid w:val="003037B8"/>
    <w:rsid w:val="00303AA7"/>
    <w:rsid w:val="00304190"/>
    <w:rsid w:val="00305600"/>
    <w:rsid w:val="00305D10"/>
    <w:rsid w:val="0030796E"/>
    <w:rsid w:val="00307C93"/>
    <w:rsid w:val="0031045F"/>
    <w:rsid w:val="0031091D"/>
    <w:rsid w:val="0031279B"/>
    <w:rsid w:val="00312F85"/>
    <w:rsid w:val="003142A0"/>
    <w:rsid w:val="003143E2"/>
    <w:rsid w:val="00315B63"/>
    <w:rsid w:val="00315CA9"/>
    <w:rsid w:val="00317374"/>
    <w:rsid w:val="00317BEC"/>
    <w:rsid w:val="0032041D"/>
    <w:rsid w:val="0032087C"/>
    <w:rsid w:val="003213CE"/>
    <w:rsid w:val="003217F9"/>
    <w:rsid w:val="00322E50"/>
    <w:rsid w:val="00323B07"/>
    <w:rsid w:val="00323FA0"/>
    <w:rsid w:val="00324CED"/>
    <w:rsid w:val="00324E23"/>
    <w:rsid w:val="00324F61"/>
    <w:rsid w:val="00325687"/>
    <w:rsid w:val="003268AD"/>
    <w:rsid w:val="00326E82"/>
    <w:rsid w:val="00327341"/>
    <w:rsid w:val="00327447"/>
    <w:rsid w:val="00331807"/>
    <w:rsid w:val="00331E33"/>
    <w:rsid w:val="003323DA"/>
    <w:rsid w:val="00332452"/>
    <w:rsid w:val="00332AE2"/>
    <w:rsid w:val="003336FA"/>
    <w:rsid w:val="00333B34"/>
    <w:rsid w:val="00334D68"/>
    <w:rsid w:val="00335522"/>
    <w:rsid w:val="00335D74"/>
    <w:rsid w:val="00336029"/>
    <w:rsid w:val="00336384"/>
    <w:rsid w:val="00336559"/>
    <w:rsid w:val="003365F5"/>
    <w:rsid w:val="0033670E"/>
    <w:rsid w:val="0033682E"/>
    <w:rsid w:val="003368DA"/>
    <w:rsid w:val="0033692F"/>
    <w:rsid w:val="00336E89"/>
    <w:rsid w:val="00336FF9"/>
    <w:rsid w:val="0033704A"/>
    <w:rsid w:val="00337854"/>
    <w:rsid w:val="003400BC"/>
    <w:rsid w:val="0034099E"/>
    <w:rsid w:val="003416A0"/>
    <w:rsid w:val="00341BC8"/>
    <w:rsid w:val="003420E2"/>
    <w:rsid w:val="00342786"/>
    <w:rsid w:val="00342F1A"/>
    <w:rsid w:val="00343DB0"/>
    <w:rsid w:val="0034401B"/>
    <w:rsid w:val="00344B1B"/>
    <w:rsid w:val="00345C03"/>
    <w:rsid w:val="003461F1"/>
    <w:rsid w:val="0034673C"/>
    <w:rsid w:val="00346DC5"/>
    <w:rsid w:val="00347B2B"/>
    <w:rsid w:val="003503FF"/>
    <w:rsid w:val="0035096E"/>
    <w:rsid w:val="00351B84"/>
    <w:rsid w:val="00351C2E"/>
    <w:rsid w:val="00352EE9"/>
    <w:rsid w:val="0035504F"/>
    <w:rsid w:val="0035565D"/>
    <w:rsid w:val="003564EC"/>
    <w:rsid w:val="003579B2"/>
    <w:rsid w:val="00357E1A"/>
    <w:rsid w:val="00357EDE"/>
    <w:rsid w:val="003608FB"/>
    <w:rsid w:val="00361C0E"/>
    <w:rsid w:val="00362940"/>
    <w:rsid w:val="00362A46"/>
    <w:rsid w:val="0036358E"/>
    <w:rsid w:val="003635F1"/>
    <w:rsid w:val="00363BB5"/>
    <w:rsid w:val="00364243"/>
    <w:rsid w:val="0036434A"/>
    <w:rsid w:val="00364B62"/>
    <w:rsid w:val="003655BF"/>
    <w:rsid w:val="00367255"/>
    <w:rsid w:val="0036768E"/>
    <w:rsid w:val="0036783C"/>
    <w:rsid w:val="00370092"/>
    <w:rsid w:val="0037024F"/>
    <w:rsid w:val="00370CEA"/>
    <w:rsid w:val="00370F7F"/>
    <w:rsid w:val="003717A3"/>
    <w:rsid w:val="00371ED1"/>
    <w:rsid w:val="00372760"/>
    <w:rsid w:val="00373138"/>
    <w:rsid w:val="0037336F"/>
    <w:rsid w:val="003741D9"/>
    <w:rsid w:val="0037457B"/>
    <w:rsid w:val="003748E2"/>
    <w:rsid w:val="00375927"/>
    <w:rsid w:val="0037620D"/>
    <w:rsid w:val="00376272"/>
    <w:rsid w:val="0037642F"/>
    <w:rsid w:val="003771AB"/>
    <w:rsid w:val="003775F5"/>
    <w:rsid w:val="00377723"/>
    <w:rsid w:val="003810AE"/>
    <w:rsid w:val="00381116"/>
    <w:rsid w:val="00381687"/>
    <w:rsid w:val="0038287A"/>
    <w:rsid w:val="00382911"/>
    <w:rsid w:val="00382F0F"/>
    <w:rsid w:val="003831F7"/>
    <w:rsid w:val="00383B57"/>
    <w:rsid w:val="00383D45"/>
    <w:rsid w:val="00383E5C"/>
    <w:rsid w:val="0038427E"/>
    <w:rsid w:val="0038455F"/>
    <w:rsid w:val="00384735"/>
    <w:rsid w:val="00384B82"/>
    <w:rsid w:val="00384F18"/>
    <w:rsid w:val="0038559D"/>
    <w:rsid w:val="00385662"/>
    <w:rsid w:val="003856FB"/>
    <w:rsid w:val="00386149"/>
    <w:rsid w:val="003865D6"/>
    <w:rsid w:val="00386958"/>
    <w:rsid w:val="00386FDD"/>
    <w:rsid w:val="003906FA"/>
    <w:rsid w:val="00392B77"/>
    <w:rsid w:val="00392CC9"/>
    <w:rsid w:val="00393EF7"/>
    <w:rsid w:val="0039418C"/>
    <w:rsid w:val="003941DD"/>
    <w:rsid w:val="003946B7"/>
    <w:rsid w:val="00395F5D"/>
    <w:rsid w:val="003961A6"/>
    <w:rsid w:val="003964BD"/>
    <w:rsid w:val="00396698"/>
    <w:rsid w:val="003A05A6"/>
    <w:rsid w:val="003A05C6"/>
    <w:rsid w:val="003A17A5"/>
    <w:rsid w:val="003A29AD"/>
    <w:rsid w:val="003A2FEE"/>
    <w:rsid w:val="003A3234"/>
    <w:rsid w:val="003A3E36"/>
    <w:rsid w:val="003A43DD"/>
    <w:rsid w:val="003A449F"/>
    <w:rsid w:val="003A4988"/>
    <w:rsid w:val="003A58C3"/>
    <w:rsid w:val="003A591B"/>
    <w:rsid w:val="003A6284"/>
    <w:rsid w:val="003A6CF1"/>
    <w:rsid w:val="003A6FBA"/>
    <w:rsid w:val="003A77F5"/>
    <w:rsid w:val="003A7ACC"/>
    <w:rsid w:val="003A7B51"/>
    <w:rsid w:val="003B094B"/>
    <w:rsid w:val="003B097B"/>
    <w:rsid w:val="003B0F2D"/>
    <w:rsid w:val="003B119D"/>
    <w:rsid w:val="003B2381"/>
    <w:rsid w:val="003B26BD"/>
    <w:rsid w:val="003B28D3"/>
    <w:rsid w:val="003B2BC6"/>
    <w:rsid w:val="003B315B"/>
    <w:rsid w:val="003B3188"/>
    <w:rsid w:val="003B4219"/>
    <w:rsid w:val="003B4789"/>
    <w:rsid w:val="003B4B25"/>
    <w:rsid w:val="003B4F3D"/>
    <w:rsid w:val="003B53B2"/>
    <w:rsid w:val="003B6497"/>
    <w:rsid w:val="003B6860"/>
    <w:rsid w:val="003B686C"/>
    <w:rsid w:val="003B68AA"/>
    <w:rsid w:val="003C1480"/>
    <w:rsid w:val="003C1E45"/>
    <w:rsid w:val="003C1F2D"/>
    <w:rsid w:val="003C1FB2"/>
    <w:rsid w:val="003C2A50"/>
    <w:rsid w:val="003C2D78"/>
    <w:rsid w:val="003C3ED1"/>
    <w:rsid w:val="003C52C6"/>
    <w:rsid w:val="003C66C1"/>
    <w:rsid w:val="003C7413"/>
    <w:rsid w:val="003C742D"/>
    <w:rsid w:val="003D0198"/>
    <w:rsid w:val="003D027F"/>
    <w:rsid w:val="003D0760"/>
    <w:rsid w:val="003D07F9"/>
    <w:rsid w:val="003D0C80"/>
    <w:rsid w:val="003D119D"/>
    <w:rsid w:val="003D15B8"/>
    <w:rsid w:val="003D19D3"/>
    <w:rsid w:val="003D1FA9"/>
    <w:rsid w:val="003D2209"/>
    <w:rsid w:val="003D2C75"/>
    <w:rsid w:val="003D2D2D"/>
    <w:rsid w:val="003D30CE"/>
    <w:rsid w:val="003D34EC"/>
    <w:rsid w:val="003D3EA3"/>
    <w:rsid w:val="003D40E8"/>
    <w:rsid w:val="003D4BE9"/>
    <w:rsid w:val="003D4FE2"/>
    <w:rsid w:val="003D56D9"/>
    <w:rsid w:val="003D5B91"/>
    <w:rsid w:val="003E00CB"/>
    <w:rsid w:val="003E0FA8"/>
    <w:rsid w:val="003E154C"/>
    <w:rsid w:val="003E266C"/>
    <w:rsid w:val="003E2842"/>
    <w:rsid w:val="003E33C6"/>
    <w:rsid w:val="003E46F8"/>
    <w:rsid w:val="003E57B4"/>
    <w:rsid w:val="003E5864"/>
    <w:rsid w:val="003E5AFE"/>
    <w:rsid w:val="003E5E7D"/>
    <w:rsid w:val="003F0A00"/>
    <w:rsid w:val="003F0FB2"/>
    <w:rsid w:val="003F13D0"/>
    <w:rsid w:val="003F1875"/>
    <w:rsid w:val="003F22EF"/>
    <w:rsid w:val="003F296E"/>
    <w:rsid w:val="003F305B"/>
    <w:rsid w:val="003F5041"/>
    <w:rsid w:val="003F5ECC"/>
    <w:rsid w:val="003F75F3"/>
    <w:rsid w:val="003F7B59"/>
    <w:rsid w:val="004001A7"/>
    <w:rsid w:val="00400C38"/>
    <w:rsid w:val="00400DD3"/>
    <w:rsid w:val="00401195"/>
    <w:rsid w:val="00401A33"/>
    <w:rsid w:val="004028F2"/>
    <w:rsid w:val="00402AB6"/>
    <w:rsid w:val="00403517"/>
    <w:rsid w:val="00403EDA"/>
    <w:rsid w:val="00404294"/>
    <w:rsid w:val="004044A0"/>
    <w:rsid w:val="0040635A"/>
    <w:rsid w:val="00410846"/>
    <w:rsid w:val="0041088D"/>
    <w:rsid w:val="004109C1"/>
    <w:rsid w:val="00411EA9"/>
    <w:rsid w:val="00412E2F"/>
    <w:rsid w:val="004133CE"/>
    <w:rsid w:val="00414306"/>
    <w:rsid w:val="00414767"/>
    <w:rsid w:val="004149DD"/>
    <w:rsid w:val="00415C5B"/>
    <w:rsid w:val="00415CCD"/>
    <w:rsid w:val="004165B9"/>
    <w:rsid w:val="0041662E"/>
    <w:rsid w:val="004179F4"/>
    <w:rsid w:val="00417A6B"/>
    <w:rsid w:val="00417AC7"/>
    <w:rsid w:val="00417E27"/>
    <w:rsid w:val="00417FBD"/>
    <w:rsid w:val="00423B9A"/>
    <w:rsid w:val="00423E15"/>
    <w:rsid w:val="0042401F"/>
    <w:rsid w:val="0042496D"/>
    <w:rsid w:val="004264D3"/>
    <w:rsid w:val="004274C6"/>
    <w:rsid w:val="004302D1"/>
    <w:rsid w:val="0043058F"/>
    <w:rsid w:val="00430637"/>
    <w:rsid w:val="00430739"/>
    <w:rsid w:val="004307CD"/>
    <w:rsid w:val="00431FE4"/>
    <w:rsid w:val="0043233E"/>
    <w:rsid w:val="00432348"/>
    <w:rsid w:val="00432C17"/>
    <w:rsid w:val="004335D7"/>
    <w:rsid w:val="00434346"/>
    <w:rsid w:val="00434AFC"/>
    <w:rsid w:val="00434C17"/>
    <w:rsid w:val="00435223"/>
    <w:rsid w:val="004356D1"/>
    <w:rsid w:val="00435C02"/>
    <w:rsid w:val="00436937"/>
    <w:rsid w:val="00437906"/>
    <w:rsid w:val="004409B1"/>
    <w:rsid w:val="00441A47"/>
    <w:rsid w:val="00441B85"/>
    <w:rsid w:val="00443337"/>
    <w:rsid w:val="004464B1"/>
    <w:rsid w:val="0044723A"/>
    <w:rsid w:val="00447566"/>
    <w:rsid w:val="0044759C"/>
    <w:rsid w:val="0044787A"/>
    <w:rsid w:val="00447EC8"/>
    <w:rsid w:val="0045165D"/>
    <w:rsid w:val="004517A3"/>
    <w:rsid w:val="00452E73"/>
    <w:rsid w:val="00452E7A"/>
    <w:rsid w:val="00453216"/>
    <w:rsid w:val="00453732"/>
    <w:rsid w:val="0045415E"/>
    <w:rsid w:val="004541FF"/>
    <w:rsid w:val="004545D6"/>
    <w:rsid w:val="00455752"/>
    <w:rsid w:val="004561CE"/>
    <w:rsid w:val="00456874"/>
    <w:rsid w:val="0045791C"/>
    <w:rsid w:val="004603F9"/>
    <w:rsid w:val="00460584"/>
    <w:rsid w:val="00460ABA"/>
    <w:rsid w:val="00460E9B"/>
    <w:rsid w:val="0046106C"/>
    <w:rsid w:val="00461624"/>
    <w:rsid w:val="004623FC"/>
    <w:rsid w:val="00462DF7"/>
    <w:rsid w:val="00465AD3"/>
    <w:rsid w:val="0046684F"/>
    <w:rsid w:val="004671C8"/>
    <w:rsid w:val="00467E2D"/>
    <w:rsid w:val="00470518"/>
    <w:rsid w:val="00470CED"/>
    <w:rsid w:val="00471A3C"/>
    <w:rsid w:val="004724F9"/>
    <w:rsid w:val="00472725"/>
    <w:rsid w:val="00472E5A"/>
    <w:rsid w:val="00473115"/>
    <w:rsid w:val="0047448B"/>
    <w:rsid w:val="00474D3C"/>
    <w:rsid w:val="00475FCF"/>
    <w:rsid w:val="0047643B"/>
    <w:rsid w:val="00480320"/>
    <w:rsid w:val="004809E7"/>
    <w:rsid w:val="00481484"/>
    <w:rsid w:val="00481C0E"/>
    <w:rsid w:val="00481D3C"/>
    <w:rsid w:val="00481DFE"/>
    <w:rsid w:val="00482671"/>
    <w:rsid w:val="0048285C"/>
    <w:rsid w:val="00483015"/>
    <w:rsid w:val="00483429"/>
    <w:rsid w:val="004839CD"/>
    <w:rsid w:val="00483B73"/>
    <w:rsid w:val="004848F3"/>
    <w:rsid w:val="00484AF9"/>
    <w:rsid w:val="00485157"/>
    <w:rsid w:val="00485C11"/>
    <w:rsid w:val="00485C9F"/>
    <w:rsid w:val="004863E9"/>
    <w:rsid w:val="00486855"/>
    <w:rsid w:val="0048702A"/>
    <w:rsid w:val="00487E69"/>
    <w:rsid w:val="00487F86"/>
    <w:rsid w:val="00490569"/>
    <w:rsid w:val="00490FCC"/>
    <w:rsid w:val="00491084"/>
    <w:rsid w:val="00491334"/>
    <w:rsid w:val="004913EE"/>
    <w:rsid w:val="00491A3D"/>
    <w:rsid w:val="004934E0"/>
    <w:rsid w:val="00493F7E"/>
    <w:rsid w:val="0049443D"/>
    <w:rsid w:val="00494A4D"/>
    <w:rsid w:val="00495290"/>
    <w:rsid w:val="00495699"/>
    <w:rsid w:val="00495965"/>
    <w:rsid w:val="00496045"/>
    <w:rsid w:val="004960AF"/>
    <w:rsid w:val="004968DB"/>
    <w:rsid w:val="00497CFC"/>
    <w:rsid w:val="004A039F"/>
    <w:rsid w:val="004A0BC5"/>
    <w:rsid w:val="004A1026"/>
    <w:rsid w:val="004A1A54"/>
    <w:rsid w:val="004A2F6E"/>
    <w:rsid w:val="004A37C1"/>
    <w:rsid w:val="004A38E5"/>
    <w:rsid w:val="004A394C"/>
    <w:rsid w:val="004A3EE6"/>
    <w:rsid w:val="004A42D8"/>
    <w:rsid w:val="004A4DD6"/>
    <w:rsid w:val="004A5289"/>
    <w:rsid w:val="004A5379"/>
    <w:rsid w:val="004A59A5"/>
    <w:rsid w:val="004A6CA7"/>
    <w:rsid w:val="004A727D"/>
    <w:rsid w:val="004A76DC"/>
    <w:rsid w:val="004B0192"/>
    <w:rsid w:val="004B09AB"/>
    <w:rsid w:val="004B10AA"/>
    <w:rsid w:val="004B11E6"/>
    <w:rsid w:val="004B1BA3"/>
    <w:rsid w:val="004B2FE9"/>
    <w:rsid w:val="004B3398"/>
    <w:rsid w:val="004B4F2A"/>
    <w:rsid w:val="004B51FD"/>
    <w:rsid w:val="004B61C7"/>
    <w:rsid w:val="004B6474"/>
    <w:rsid w:val="004B694D"/>
    <w:rsid w:val="004B6E14"/>
    <w:rsid w:val="004B712E"/>
    <w:rsid w:val="004B7946"/>
    <w:rsid w:val="004C082D"/>
    <w:rsid w:val="004C1389"/>
    <w:rsid w:val="004C30AC"/>
    <w:rsid w:val="004C32DA"/>
    <w:rsid w:val="004C3373"/>
    <w:rsid w:val="004C39E6"/>
    <w:rsid w:val="004C3E5D"/>
    <w:rsid w:val="004C3F2D"/>
    <w:rsid w:val="004C4740"/>
    <w:rsid w:val="004C47DB"/>
    <w:rsid w:val="004C47F0"/>
    <w:rsid w:val="004C4AFA"/>
    <w:rsid w:val="004C5209"/>
    <w:rsid w:val="004C59D8"/>
    <w:rsid w:val="004C5E3A"/>
    <w:rsid w:val="004C61CB"/>
    <w:rsid w:val="004C64BD"/>
    <w:rsid w:val="004C6632"/>
    <w:rsid w:val="004C69AE"/>
    <w:rsid w:val="004C7520"/>
    <w:rsid w:val="004C78EB"/>
    <w:rsid w:val="004D00F9"/>
    <w:rsid w:val="004D06AC"/>
    <w:rsid w:val="004D09E6"/>
    <w:rsid w:val="004D1344"/>
    <w:rsid w:val="004D1BAB"/>
    <w:rsid w:val="004D2420"/>
    <w:rsid w:val="004D2B2F"/>
    <w:rsid w:val="004D2DEB"/>
    <w:rsid w:val="004D3335"/>
    <w:rsid w:val="004D40B5"/>
    <w:rsid w:val="004D497C"/>
    <w:rsid w:val="004D4D9C"/>
    <w:rsid w:val="004D4FA6"/>
    <w:rsid w:val="004D542A"/>
    <w:rsid w:val="004D68CC"/>
    <w:rsid w:val="004D7570"/>
    <w:rsid w:val="004E1178"/>
    <w:rsid w:val="004E280A"/>
    <w:rsid w:val="004E43B8"/>
    <w:rsid w:val="004E479D"/>
    <w:rsid w:val="004E4CDC"/>
    <w:rsid w:val="004E61C4"/>
    <w:rsid w:val="004E6684"/>
    <w:rsid w:val="004E6A0C"/>
    <w:rsid w:val="004E6C64"/>
    <w:rsid w:val="004E7332"/>
    <w:rsid w:val="004F0487"/>
    <w:rsid w:val="004F0666"/>
    <w:rsid w:val="004F0842"/>
    <w:rsid w:val="004F0B84"/>
    <w:rsid w:val="004F16E6"/>
    <w:rsid w:val="004F2104"/>
    <w:rsid w:val="004F2294"/>
    <w:rsid w:val="004F255E"/>
    <w:rsid w:val="004F2D90"/>
    <w:rsid w:val="004F423A"/>
    <w:rsid w:val="004F44FF"/>
    <w:rsid w:val="004F4504"/>
    <w:rsid w:val="004F4AE1"/>
    <w:rsid w:val="004F5010"/>
    <w:rsid w:val="004F5F14"/>
    <w:rsid w:val="004F663F"/>
    <w:rsid w:val="00501132"/>
    <w:rsid w:val="005017F0"/>
    <w:rsid w:val="005018F6"/>
    <w:rsid w:val="00501ECA"/>
    <w:rsid w:val="00502DF2"/>
    <w:rsid w:val="00503027"/>
    <w:rsid w:val="00503F30"/>
    <w:rsid w:val="0050444D"/>
    <w:rsid w:val="00504C5D"/>
    <w:rsid w:val="00504EE0"/>
    <w:rsid w:val="00505484"/>
    <w:rsid w:val="005054DF"/>
    <w:rsid w:val="005055AD"/>
    <w:rsid w:val="00505D42"/>
    <w:rsid w:val="005064C3"/>
    <w:rsid w:val="00507114"/>
    <w:rsid w:val="005079B3"/>
    <w:rsid w:val="00507AA0"/>
    <w:rsid w:val="00507B43"/>
    <w:rsid w:val="0051064F"/>
    <w:rsid w:val="00510745"/>
    <w:rsid w:val="00510B14"/>
    <w:rsid w:val="005122C5"/>
    <w:rsid w:val="005128B4"/>
    <w:rsid w:val="00512F92"/>
    <w:rsid w:val="00513080"/>
    <w:rsid w:val="005130E5"/>
    <w:rsid w:val="00515402"/>
    <w:rsid w:val="00515872"/>
    <w:rsid w:val="00515D1C"/>
    <w:rsid w:val="00515EF3"/>
    <w:rsid w:val="00516E3A"/>
    <w:rsid w:val="00517C1A"/>
    <w:rsid w:val="00521B4A"/>
    <w:rsid w:val="00521E05"/>
    <w:rsid w:val="0052234A"/>
    <w:rsid w:val="005223FE"/>
    <w:rsid w:val="00522548"/>
    <w:rsid w:val="00522F38"/>
    <w:rsid w:val="00523529"/>
    <w:rsid w:val="00523D1D"/>
    <w:rsid w:val="005241C0"/>
    <w:rsid w:val="00524E4E"/>
    <w:rsid w:val="00524FA1"/>
    <w:rsid w:val="00525BD5"/>
    <w:rsid w:val="00525D0A"/>
    <w:rsid w:val="00525F46"/>
    <w:rsid w:val="005268FD"/>
    <w:rsid w:val="00526C49"/>
    <w:rsid w:val="00526E82"/>
    <w:rsid w:val="0052750C"/>
    <w:rsid w:val="0052796A"/>
    <w:rsid w:val="00527A20"/>
    <w:rsid w:val="00530388"/>
    <w:rsid w:val="005309E0"/>
    <w:rsid w:val="00530C18"/>
    <w:rsid w:val="005319CA"/>
    <w:rsid w:val="0053214C"/>
    <w:rsid w:val="00532F71"/>
    <w:rsid w:val="00534B3B"/>
    <w:rsid w:val="00534EC1"/>
    <w:rsid w:val="005369FC"/>
    <w:rsid w:val="00536F0A"/>
    <w:rsid w:val="00537959"/>
    <w:rsid w:val="00537A48"/>
    <w:rsid w:val="00537AE3"/>
    <w:rsid w:val="005406C6"/>
    <w:rsid w:val="005421E2"/>
    <w:rsid w:val="0054229E"/>
    <w:rsid w:val="00543924"/>
    <w:rsid w:val="00543A17"/>
    <w:rsid w:val="00543B3C"/>
    <w:rsid w:val="005444FD"/>
    <w:rsid w:val="005447BF"/>
    <w:rsid w:val="00544D01"/>
    <w:rsid w:val="00545071"/>
    <w:rsid w:val="00545448"/>
    <w:rsid w:val="00545727"/>
    <w:rsid w:val="00546265"/>
    <w:rsid w:val="00546B36"/>
    <w:rsid w:val="00546B73"/>
    <w:rsid w:val="00546D8C"/>
    <w:rsid w:val="00547D54"/>
    <w:rsid w:val="00547DD9"/>
    <w:rsid w:val="00550305"/>
    <w:rsid w:val="005504C1"/>
    <w:rsid w:val="0055079A"/>
    <w:rsid w:val="00550FA3"/>
    <w:rsid w:val="0055110B"/>
    <w:rsid w:val="005511CB"/>
    <w:rsid w:val="00552135"/>
    <w:rsid w:val="0055235B"/>
    <w:rsid w:val="00552DEE"/>
    <w:rsid w:val="00552F64"/>
    <w:rsid w:val="005533F7"/>
    <w:rsid w:val="00553BC6"/>
    <w:rsid w:val="005545E1"/>
    <w:rsid w:val="00554827"/>
    <w:rsid w:val="00554A68"/>
    <w:rsid w:val="00555913"/>
    <w:rsid w:val="005559D7"/>
    <w:rsid w:val="00556C2D"/>
    <w:rsid w:val="005575AE"/>
    <w:rsid w:val="00557FA4"/>
    <w:rsid w:val="0056023B"/>
    <w:rsid w:val="00560353"/>
    <w:rsid w:val="005605C1"/>
    <w:rsid w:val="005607CC"/>
    <w:rsid w:val="00560A3D"/>
    <w:rsid w:val="005610B8"/>
    <w:rsid w:val="0056212D"/>
    <w:rsid w:val="00562187"/>
    <w:rsid w:val="005622F1"/>
    <w:rsid w:val="005625A1"/>
    <w:rsid w:val="005635B0"/>
    <w:rsid w:val="0056470F"/>
    <w:rsid w:val="00564B23"/>
    <w:rsid w:val="00564D83"/>
    <w:rsid w:val="00564F67"/>
    <w:rsid w:val="00565427"/>
    <w:rsid w:val="00565B46"/>
    <w:rsid w:val="00565BE7"/>
    <w:rsid w:val="00565E3A"/>
    <w:rsid w:val="005661B3"/>
    <w:rsid w:val="00566B91"/>
    <w:rsid w:val="005672C9"/>
    <w:rsid w:val="005675FF"/>
    <w:rsid w:val="00567D7F"/>
    <w:rsid w:val="005702AE"/>
    <w:rsid w:val="00571289"/>
    <w:rsid w:val="00571FDC"/>
    <w:rsid w:val="0057245F"/>
    <w:rsid w:val="005731BB"/>
    <w:rsid w:val="00574FCF"/>
    <w:rsid w:val="00575B41"/>
    <w:rsid w:val="00575CF2"/>
    <w:rsid w:val="00576108"/>
    <w:rsid w:val="00577310"/>
    <w:rsid w:val="00577A10"/>
    <w:rsid w:val="00577BAA"/>
    <w:rsid w:val="00577BBE"/>
    <w:rsid w:val="00577C51"/>
    <w:rsid w:val="005800C6"/>
    <w:rsid w:val="00580875"/>
    <w:rsid w:val="005811B6"/>
    <w:rsid w:val="00581E5F"/>
    <w:rsid w:val="00582120"/>
    <w:rsid w:val="00582313"/>
    <w:rsid w:val="00582C02"/>
    <w:rsid w:val="00582DCC"/>
    <w:rsid w:val="005834A1"/>
    <w:rsid w:val="0058493B"/>
    <w:rsid w:val="005869A3"/>
    <w:rsid w:val="00587AA2"/>
    <w:rsid w:val="005901DF"/>
    <w:rsid w:val="00590212"/>
    <w:rsid w:val="00590546"/>
    <w:rsid w:val="00590647"/>
    <w:rsid w:val="0059131E"/>
    <w:rsid w:val="00591687"/>
    <w:rsid w:val="005920C3"/>
    <w:rsid w:val="005923AD"/>
    <w:rsid w:val="00594167"/>
    <w:rsid w:val="00594EDA"/>
    <w:rsid w:val="00595828"/>
    <w:rsid w:val="00596179"/>
    <w:rsid w:val="005967AB"/>
    <w:rsid w:val="005968C1"/>
    <w:rsid w:val="00596953"/>
    <w:rsid w:val="00596A68"/>
    <w:rsid w:val="00596EC1"/>
    <w:rsid w:val="00597198"/>
    <w:rsid w:val="005972E7"/>
    <w:rsid w:val="0059730D"/>
    <w:rsid w:val="00597AC5"/>
    <w:rsid w:val="005A08AA"/>
    <w:rsid w:val="005A1DFB"/>
    <w:rsid w:val="005A321E"/>
    <w:rsid w:val="005A3259"/>
    <w:rsid w:val="005A3481"/>
    <w:rsid w:val="005A4135"/>
    <w:rsid w:val="005A4539"/>
    <w:rsid w:val="005A45D4"/>
    <w:rsid w:val="005A5086"/>
    <w:rsid w:val="005A67E3"/>
    <w:rsid w:val="005A7191"/>
    <w:rsid w:val="005A78AB"/>
    <w:rsid w:val="005B0E1D"/>
    <w:rsid w:val="005B1828"/>
    <w:rsid w:val="005B1B8E"/>
    <w:rsid w:val="005B1C17"/>
    <w:rsid w:val="005B1CC6"/>
    <w:rsid w:val="005B21F4"/>
    <w:rsid w:val="005B2E24"/>
    <w:rsid w:val="005B324B"/>
    <w:rsid w:val="005B3711"/>
    <w:rsid w:val="005B4577"/>
    <w:rsid w:val="005B4DDF"/>
    <w:rsid w:val="005B6C03"/>
    <w:rsid w:val="005B6C45"/>
    <w:rsid w:val="005B7C18"/>
    <w:rsid w:val="005B7C6D"/>
    <w:rsid w:val="005C29E8"/>
    <w:rsid w:val="005C29FE"/>
    <w:rsid w:val="005C2B60"/>
    <w:rsid w:val="005C2F03"/>
    <w:rsid w:val="005C311D"/>
    <w:rsid w:val="005C4914"/>
    <w:rsid w:val="005C4987"/>
    <w:rsid w:val="005C4A5C"/>
    <w:rsid w:val="005C57C7"/>
    <w:rsid w:val="005C6B1D"/>
    <w:rsid w:val="005C734D"/>
    <w:rsid w:val="005C73A1"/>
    <w:rsid w:val="005C750D"/>
    <w:rsid w:val="005C75F0"/>
    <w:rsid w:val="005D046B"/>
    <w:rsid w:val="005D1D14"/>
    <w:rsid w:val="005D22FF"/>
    <w:rsid w:val="005D304A"/>
    <w:rsid w:val="005D33E7"/>
    <w:rsid w:val="005D349E"/>
    <w:rsid w:val="005D358F"/>
    <w:rsid w:val="005D369E"/>
    <w:rsid w:val="005D3BE4"/>
    <w:rsid w:val="005D416B"/>
    <w:rsid w:val="005D58FB"/>
    <w:rsid w:val="005D5DD7"/>
    <w:rsid w:val="005D604E"/>
    <w:rsid w:val="005D60CF"/>
    <w:rsid w:val="005D6B84"/>
    <w:rsid w:val="005D6EAE"/>
    <w:rsid w:val="005D75B2"/>
    <w:rsid w:val="005D76D0"/>
    <w:rsid w:val="005E1434"/>
    <w:rsid w:val="005E2938"/>
    <w:rsid w:val="005E2A9F"/>
    <w:rsid w:val="005E38C3"/>
    <w:rsid w:val="005E408D"/>
    <w:rsid w:val="005E4143"/>
    <w:rsid w:val="005E434B"/>
    <w:rsid w:val="005E45C1"/>
    <w:rsid w:val="005E46D0"/>
    <w:rsid w:val="005E4CAF"/>
    <w:rsid w:val="005E4D42"/>
    <w:rsid w:val="005E5108"/>
    <w:rsid w:val="005E5464"/>
    <w:rsid w:val="005E5CA2"/>
    <w:rsid w:val="005E71D1"/>
    <w:rsid w:val="005E7549"/>
    <w:rsid w:val="005E7752"/>
    <w:rsid w:val="005F0529"/>
    <w:rsid w:val="005F06E2"/>
    <w:rsid w:val="005F0787"/>
    <w:rsid w:val="005F1074"/>
    <w:rsid w:val="005F16FB"/>
    <w:rsid w:val="005F1CF0"/>
    <w:rsid w:val="005F1F23"/>
    <w:rsid w:val="005F2C6D"/>
    <w:rsid w:val="005F3019"/>
    <w:rsid w:val="005F3090"/>
    <w:rsid w:val="005F3415"/>
    <w:rsid w:val="005F3643"/>
    <w:rsid w:val="005F41C0"/>
    <w:rsid w:val="005F44AD"/>
    <w:rsid w:val="005F4B8E"/>
    <w:rsid w:val="005F6B0C"/>
    <w:rsid w:val="005F78DC"/>
    <w:rsid w:val="006005F5"/>
    <w:rsid w:val="00600A44"/>
    <w:rsid w:val="00601453"/>
    <w:rsid w:val="006023A3"/>
    <w:rsid w:val="00602656"/>
    <w:rsid w:val="00603D0C"/>
    <w:rsid w:val="00605AD7"/>
    <w:rsid w:val="00605BF9"/>
    <w:rsid w:val="00606507"/>
    <w:rsid w:val="0060693A"/>
    <w:rsid w:val="0060711C"/>
    <w:rsid w:val="00610092"/>
    <w:rsid w:val="00610943"/>
    <w:rsid w:val="006109B0"/>
    <w:rsid w:val="00611371"/>
    <w:rsid w:val="006117CB"/>
    <w:rsid w:val="006119F7"/>
    <w:rsid w:val="00612916"/>
    <w:rsid w:val="00612AD4"/>
    <w:rsid w:val="00613FB0"/>
    <w:rsid w:val="00614793"/>
    <w:rsid w:val="00614BAF"/>
    <w:rsid w:val="00615339"/>
    <w:rsid w:val="00616119"/>
    <w:rsid w:val="00616339"/>
    <w:rsid w:val="0061639C"/>
    <w:rsid w:val="00617087"/>
    <w:rsid w:val="0061781A"/>
    <w:rsid w:val="006208BA"/>
    <w:rsid w:val="006213A4"/>
    <w:rsid w:val="00621C4B"/>
    <w:rsid w:val="006220B2"/>
    <w:rsid w:val="00623145"/>
    <w:rsid w:val="00624F53"/>
    <w:rsid w:val="00625333"/>
    <w:rsid w:val="00626056"/>
    <w:rsid w:val="00626342"/>
    <w:rsid w:val="0062648E"/>
    <w:rsid w:val="00626ED6"/>
    <w:rsid w:val="006274FB"/>
    <w:rsid w:val="006277CA"/>
    <w:rsid w:val="00627FEA"/>
    <w:rsid w:val="0063263F"/>
    <w:rsid w:val="00632653"/>
    <w:rsid w:val="00632DAA"/>
    <w:rsid w:val="006330C8"/>
    <w:rsid w:val="00633F69"/>
    <w:rsid w:val="00634432"/>
    <w:rsid w:val="006345C0"/>
    <w:rsid w:val="00634CBF"/>
    <w:rsid w:val="00634E59"/>
    <w:rsid w:val="00635CFC"/>
    <w:rsid w:val="00637D74"/>
    <w:rsid w:val="00637E2B"/>
    <w:rsid w:val="006404E9"/>
    <w:rsid w:val="006405A5"/>
    <w:rsid w:val="00641459"/>
    <w:rsid w:val="00641EAE"/>
    <w:rsid w:val="006428BF"/>
    <w:rsid w:val="00642B4D"/>
    <w:rsid w:val="006443FE"/>
    <w:rsid w:val="00644778"/>
    <w:rsid w:val="00645276"/>
    <w:rsid w:val="006455D1"/>
    <w:rsid w:val="006466A5"/>
    <w:rsid w:val="00646B01"/>
    <w:rsid w:val="00646C96"/>
    <w:rsid w:val="00647506"/>
    <w:rsid w:val="00647890"/>
    <w:rsid w:val="00651556"/>
    <w:rsid w:val="006515C3"/>
    <w:rsid w:val="006521DF"/>
    <w:rsid w:val="00652233"/>
    <w:rsid w:val="00652D29"/>
    <w:rsid w:val="00652F65"/>
    <w:rsid w:val="00653013"/>
    <w:rsid w:val="006530C0"/>
    <w:rsid w:val="00653748"/>
    <w:rsid w:val="006555A5"/>
    <w:rsid w:val="00655ECB"/>
    <w:rsid w:val="0065611E"/>
    <w:rsid w:val="006561BB"/>
    <w:rsid w:val="00656497"/>
    <w:rsid w:val="00656E74"/>
    <w:rsid w:val="00657233"/>
    <w:rsid w:val="0066177D"/>
    <w:rsid w:val="006618B2"/>
    <w:rsid w:val="00661B81"/>
    <w:rsid w:val="00662027"/>
    <w:rsid w:val="00663243"/>
    <w:rsid w:val="00663438"/>
    <w:rsid w:val="00664192"/>
    <w:rsid w:val="006644B7"/>
    <w:rsid w:val="00664993"/>
    <w:rsid w:val="006654C3"/>
    <w:rsid w:val="00665D92"/>
    <w:rsid w:val="00666676"/>
    <w:rsid w:val="00667663"/>
    <w:rsid w:val="00667AC5"/>
    <w:rsid w:val="006702D8"/>
    <w:rsid w:val="0067075C"/>
    <w:rsid w:val="00670F10"/>
    <w:rsid w:val="00672F55"/>
    <w:rsid w:val="00673E82"/>
    <w:rsid w:val="00674B50"/>
    <w:rsid w:val="00675E2E"/>
    <w:rsid w:val="00676D71"/>
    <w:rsid w:val="00676E01"/>
    <w:rsid w:val="00677494"/>
    <w:rsid w:val="00677F40"/>
    <w:rsid w:val="006801A2"/>
    <w:rsid w:val="00680478"/>
    <w:rsid w:val="00681111"/>
    <w:rsid w:val="00681123"/>
    <w:rsid w:val="006815D5"/>
    <w:rsid w:val="0068265A"/>
    <w:rsid w:val="0068272A"/>
    <w:rsid w:val="006849AB"/>
    <w:rsid w:val="00684FCD"/>
    <w:rsid w:val="00685B36"/>
    <w:rsid w:val="00685B4C"/>
    <w:rsid w:val="00685D2B"/>
    <w:rsid w:val="006866F7"/>
    <w:rsid w:val="00686BC1"/>
    <w:rsid w:val="00686BDB"/>
    <w:rsid w:val="006874CA"/>
    <w:rsid w:val="00687789"/>
    <w:rsid w:val="00687B54"/>
    <w:rsid w:val="00687DDF"/>
    <w:rsid w:val="00687E55"/>
    <w:rsid w:val="00691161"/>
    <w:rsid w:val="0069144C"/>
    <w:rsid w:val="00691A62"/>
    <w:rsid w:val="00691D53"/>
    <w:rsid w:val="0069239A"/>
    <w:rsid w:val="00692A9D"/>
    <w:rsid w:val="006930B9"/>
    <w:rsid w:val="006949A9"/>
    <w:rsid w:val="00694B9C"/>
    <w:rsid w:val="00695003"/>
    <w:rsid w:val="00695DBE"/>
    <w:rsid w:val="00696398"/>
    <w:rsid w:val="00697E6A"/>
    <w:rsid w:val="006A0725"/>
    <w:rsid w:val="006A0AE7"/>
    <w:rsid w:val="006A17CD"/>
    <w:rsid w:val="006A2303"/>
    <w:rsid w:val="006A27D0"/>
    <w:rsid w:val="006A3FE6"/>
    <w:rsid w:val="006A4610"/>
    <w:rsid w:val="006A4634"/>
    <w:rsid w:val="006A465C"/>
    <w:rsid w:val="006A4C07"/>
    <w:rsid w:val="006A6923"/>
    <w:rsid w:val="006A6F16"/>
    <w:rsid w:val="006A7380"/>
    <w:rsid w:val="006A73DE"/>
    <w:rsid w:val="006B033E"/>
    <w:rsid w:val="006B0D86"/>
    <w:rsid w:val="006B0EC1"/>
    <w:rsid w:val="006B1CBB"/>
    <w:rsid w:val="006B2BDE"/>
    <w:rsid w:val="006B4962"/>
    <w:rsid w:val="006B4AE2"/>
    <w:rsid w:val="006B5775"/>
    <w:rsid w:val="006B5F64"/>
    <w:rsid w:val="006B6312"/>
    <w:rsid w:val="006B67C3"/>
    <w:rsid w:val="006B6F5B"/>
    <w:rsid w:val="006B74DA"/>
    <w:rsid w:val="006C0B62"/>
    <w:rsid w:val="006C0CDE"/>
    <w:rsid w:val="006C0FFE"/>
    <w:rsid w:val="006C19A9"/>
    <w:rsid w:val="006C1EB1"/>
    <w:rsid w:val="006C2073"/>
    <w:rsid w:val="006C2381"/>
    <w:rsid w:val="006C23D5"/>
    <w:rsid w:val="006C3078"/>
    <w:rsid w:val="006C3C12"/>
    <w:rsid w:val="006C4F5E"/>
    <w:rsid w:val="006C6449"/>
    <w:rsid w:val="006C6669"/>
    <w:rsid w:val="006C75CA"/>
    <w:rsid w:val="006C786B"/>
    <w:rsid w:val="006D092C"/>
    <w:rsid w:val="006D1124"/>
    <w:rsid w:val="006D13BC"/>
    <w:rsid w:val="006D1C85"/>
    <w:rsid w:val="006D2D9B"/>
    <w:rsid w:val="006D35EA"/>
    <w:rsid w:val="006D481C"/>
    <w:rsid w:val="006D4BBD"/>
    <w:rsid w:val="006D5400"/>
    <w:rsid w:val="006D562C"/>
    <w:rsid w:val="006D7271"/>
    <w:rsid w:val="006D73EC"/>
    <w:rsid w:val="006D76D1"/>
    <w:rsid w:val="006E017C"/>
    <w:rsid w:val="006E0588"/>
    <w:rsid w:val="006E065C"/>
    <w:rsid w:val="006E10E1"/>
    <w:rsid w:val="006E1E02"/>
    <w:rsid w:val="006E2917"/>
    <w:rsid w:val="006E2BAA"/>
    <w:rsid w:val="006E4A81"/>
    <w:rsid w:val="006E6299"/>
    <w:rsid w:val="006E79A0"/>
    <w:rsid w:val="006F0609"/>
    <w:rsid w:val="006F1BDE"/>
    <w:rsid w:val="006F276C"/>
    <w:rsid w:val="006F2874"/>
    <w:rsid w:val="006F297A"/>
    <w:rsid w:val="006F331F"/>
    <w:rsid w:val="006F3854"/>
    <w:rsid w:val="006F42BE"/>
    <w:rsid w:val="006F4C7A"/>
    <w:rsid w:val="006F57F5"/>
    <w:rsid w:val="006F5B5B"/>
    <w:rsid w:val="006F5D39"/>
    <w:rsid w:val="006F5DC3"/>
    <w:rsid w:val="006F5EF0"/>
    <w:rsid w:val="006F6413"/>
    <w:rsid w:val="006F7898"/>
    <w:rsid w:val="006F7999"/>
    <w:rsid w:val="006F7A20"/>
    <w:rsid w:val="006F7ECF"/>
    <w:rsid w:val="0070006E"/>
    <w:rsid w:val="00700207"/>
    <w:rsid w:val="00701A84"/>
    <w:rsid w:val="00702075"/>
    <w:rsid w:val="007026B8"/>
    <w:rsid w:val="00702BE6"/>
    <w:rsid w:val="00703387"/>
    <w:rsid w:val="00703752"/>
    <w:rsid w:val="007040F6"/>
    <w:rsid w:val="00706113"/>
    <w:rsid w:val="00706155"/>
    <w:rsid w:val="007065B3"/>
    <w:rsid w:val="007065D7"/>
    <w:rsid w:val="0070735E"/>
    <w:rsid w:val="007073DF"/>
    <w:rsid w:val="00710F96"/>
    <w:rsid w:val="007114DB"/>
    <w:rsid w:val="00712859"/>
    <w:rsid w:val="00712D74"/>
    <w:rsid w:val="007142E5"/>
    <w:rsid w:val="00714DA5"/>
    <w:rsid w:val="0071500C"/>
    <w:rsid w:val="00715CA2"/>
    <w:rsid w:val="00716C03"/>
    <w:rsid w:val="00717C75"/>
    <w:rsid w:val="00717D68"/>
    <w:rsid w:val="00720978"/>
    <w:rsid w:val="00721403"/>
    <w:rsid w:val="00721B38"/>
    <w:rsid w:val="0072227F"/>
    <w:rsid w:val="00723F94"/>
    <w:rsid w:val="007245B8"/>
    <w:rsid w:val="00724691"/>
    <w:rsid w:val="00724E10"/>
    <w:rsid w:val="00724EF9"/>
    <w:rsid w:val="007250A6"/>
    <w:rsid w:val="007256B6"/>
    <w:rsid w:val="007263C5"/>
    <w:rsid w:val="007265D5"/>
    <w:rsid w:val="00727676"/>
    <w:rsid w:val="007317F0"/>
    <w:rsid w:val="00731942"/>
    <w:rsid w:val="00733616"/>
    <w:rsid w:val="0073366F"/>
    <w:rsid w:val="00733BC0"/>
    <w:rsid w:val="007341C0"/>
    <w:rsid w:val="00735283"/>
    <w:rsid w:val="00735BA2"/>
    <w:rsid w:val="00736A5D"/>
    <w:rsid w:val="007375C4"/>
    <w:rsid w:val="007376C5"/>
    <w:rsid w:val="00737842"/>
    <w:rsid w:val="007402A7"/>
    <w:rsid w:val="007405EE"/>
    <w:rsid w:val="0074130A"/>
    <w:rsid w:val="00741C7A"/>
    <w:rsid w:val="00741CA4"/>
    <w:rsid w:val="007423AF"/>
    <w:rsid w:val="00744013"/>
    <w:rsid w:val="00744B7F"/>
    <w:rsid w:val="00745134"/>
    <w:rsid w:val="00745713"/>
    <w:rsid w:val="00745DB9"/>
    <w:rsid w:val="007463C5"/>
    <w:rsid w:val="00746E12"/>
    <w:rsid w:val="0074726B"/>
    <w:rsid w:val="007474A0"/>
    <w:rsid w:val="007502A6"/>
    <w:rsid w:val="0075075E"/>
    <w:rsid w:val="00750AEA"/>
    <w:rsid w:val="007510A2"/>
    <w:rsid w:val="00751120"/>
    <w:rsid w:val="007513E0"/>
    <w:rsid w:val="007521BA"/>
    <w:rsid w:val="00752547"/>
    <w:rsid w:val="00752688"/>
    <w:rsid w:val="00752815"/>
    <w:rsid w:val="00753465"/>
    <w:rsid w:val="0075358F"/>
    <w:rsid w:val="00753892"/>
    <w:rsid w:val="0075464F"/>
    <w:rsid w:val="00754F32"/>
    <w:rsid w:val="00757528"/>
    <w:rsid w:val="00757627"/>
    <w:rsid w:val="007615EB"/>
    <w:rsid w:val="00761739"/>
    <w:rsid w:val="0076175C"/>
    <w:rsid w:val="00761A12"/>
    <w:rsid w:val="0076238F"/>
    <w:rsid w:val="00762719"/>
    <w:rsid w:val="00763480"/>
    <w:rsid w:val="007636A6"/>
    <w:rsid w:val="007636DC"/>
    <w:rsid w:val="007648E5"/>
    <w:rsid w:val="00764951"/>
    <w:rsid w:val="00765050"/>
    <w:rsid w:val="0076589A"/>
    <w:rsid w:val="00766905"/>
    <w:rsid w:val="0076718E"/>
    <w:rsid w:val="0076781D"/>
    <w:rsid w:val="00767AFF"/>
    <w:rsid w:val="007702BE"/>
    <w:rsid w:val="007703FA"/>
    <w:rsid w:val="007710BA"/>
    <w:rsid w:val="00772D24"/>
    <w:rsid w:val="00773F0B"/>
    <w:rsid w:val="00774D46"/>
    <w:rsid w:val="00774EB3"/>
    <w:rsid w:val="0077547A"/>
    <w:rsid w:val="007754A0"/>
    <w:rsid w:val="007760F4"/>
    <w:rsid w:val="00776270"/>
    <w:rsid w:val="007765F0"/>
    <w:rsid w:val="00776B8E"/>
    <w:rsid w:val="00776D75"/>
    <w:rsid w:val="0077738C"/>
    <w:rsid w:val="00777C97"/>
    <w:rsid w:val="007817A4"/>
    <w:rsid w:val="0078189D"/>
    <w:rsid w:val="007825A5"/>
    <w:rsid w:val="00782BE9"/>
    <w:rsid w:val="007861A2"/>
    <w:rsid w:val="007870E3"/>
    <w:rsid w:val="00787156"/>
    <w:rsid w:val="00787EE3"/>
    <w:rsid w:val="007912E7"/>
    <w:rsid w:val="0079187A"/>
    <w:rsid w:val="00791DDF"/>
    <w:rsid w:val="00792569"/>
    <w:rsid w:val="007929BA"/>
    <w:rsid w:val="00792F35"/>
    <w:rsid w:val="0079300E"/>
    <w:rsid w:val="00793DBB"/>
    <w:rsid w:val="0079432F"/>
    <w:rsid w:val="00795A81"/>
    <w:rsid w:val="00795A9C"/>
    <w:rsid w:val="007960F1"/>
    <w:rsid w:val="007966F4"/>
    <w:rsid w:val="00797F3E"/>
    <w:rsid w:val="007A0616"/>
    <w:rsid w:val="007A062A"/>
    <w:rsid w:val="007A1486"/>
    <w:rsid w:val="007A2EEB"/>
    <w:rsid w:val="007A4774"/>
    <w:rsid w:val="007A7744"/>
    <w:rsid w:val="007A7EB9"/>
    <w:rsid w:val="007A7ED4"/>
    <w:rsid w:val="007B0436"/>
    <w:rsid w:val="007B0749"/>
    <w:rsid w:val="007B078F"/>
    <w:rsid w:val="007B0CAF"/>
    <w:rsid w:val="007B0EC4"/>
    <w:rsid w:val="007B1977"/>
    <w:rsid w:val="007B1A5A"/>
    <w:rsid w:val="007B2F06"/>
    <w:rsid w:val="007B4CA7"/>
    <w:rsid w:val="007B4F38"/>
    <w:rsid w:val="007C0017"/>
    <w:rsid w:val="007C02CE"/>
    <w:rsid w:val="007C0307"/>
    <w:rsid w:val="007C0BF7"/>
    <w:rsid w:val="007C0E17"/>
    <w:rsid w:val="007C2DCE"/>
    <w:rsid w:val="007C2F07"/>
    <w:rsid w:val="007C4D13"/>
    <w:rsid w:val="007C654D"/>
    <w:rsid w:val="007C6987"/>
    <w:rsid w:val="007C6D6B"/>
    <w:rsid w:val="007C7A64"/>
    <w:rsid w:val="007C7F7F"/>
    <w:rsid w:val="007D0A61"/>
    <w:rsid w:val="007D1FED"/>
    <w:rsid w:val="007D215B"/>
    <w:rsid w:val="007D22A4"/>
    <w:rsid w:val="007D2F33"/>
    <w:rsid w:val="007D2F42"/>
    <w:rsid w:val="007D32D0"/>
    <w:rsid w:val="007D388E"/>
    <w:rsid w:val="007D46F8"/>
    <w:rsid w:val="007D4F73"/>
    <w:rsid w:val="007D4FFB"/>
    <w:rsid w:val="007D5D32"/>
    <w:rsid w:val="007D603F"/>
    <w:rsid w:val="007D6179"/>
    <w:rsid w:val="007D66B9"/>
    <w:rsid w:val="007D6832"/>
    <w:rsid w:val="007D6EA8"/>
    <w:rsid w:val="007D73E4"/>
    <w:rsid w:val="007D75CC"/>
    <w:rsid w:val="007D785A"/>
    <w:rsid w:val="007D7EC0"/>
    <w:rsid w:val="007E0409"/>
    <w:rsid w:val="007E0909"/>
    <w:rsid w:val="007E111F"/>
    <w:rsid w:val="007E1FB0"/>
    <w:rsid w:val="007E26DF"/>
    <w:rsid w:val="007E2E46"/>
    <w:rsid w:val="007E39AF"/>
    <w:rsid w:val="007E41C2"/>
    <w:rsid w:val="007E4996"/>
    <w:rsid w:val="007E62AA"/>
    <w:rsid w:val="007E7476"/>
    <w:rsid w:val="007E748D"/>
    <w:rsid w:val="007F061E"/>
    <w:rsid w:val="007F096F"/>
    <w:rsid w:val="007F0C32"/>
    <w:rsid w:val="007F0E6C"/>
    <w:rsid w:val="007F2463"/>
    <w:rsid w:val="007F26C8"/>
    <w:rsid w:val="007F2896"/>
    <w:rsid w:val="007F38D4"/>
    <w:rsid w:val="007F3CE2"/>
    <w:rsid w:val="007F400E"/>
    <w:rsid w:val="007F40CD"/>
    <w:rsid w:val="007F43F6"/>
    <w:rsid w:val="007F4AAD"/>
    <w:rsid w:val="007F518C"/>
    <w:rsid w:val="007F5463"/>
    <w:rsid w:val="007F59CE"/>
    <w:rsid w:val="007F6287"/>
    <w:rsid w:val="00800CC1"/>
    <w:rsid w:val="008034E1"/>
    <w:rsid w:val="00803A6C"/>
    <w:rsid w:val="00803D51"/>
    <w:rsid w:val="008045C0"/>
    <w:rsid w:val="0080467B"/>
    <w:rsid w:val="00805BC8"/>
    <w:rsid w:val="00806264"/>
    <w:rsid w:val="00806411"/>
    <w:rsid w:val="00806B83"/>
    <w:rsid w:val="00806F6A"/>
    <w:rsid w:val="00807913"/>
    <w:rsid w:val="00807A4D"/>
    <w:rsid w:val="00807ED4"/>
    <w:rsid w:val="00810868"/>
    <w:rsid w:val="00810BBD"/>
    <w:rsid w:val="008115F9"/>
    <w:rsid w:val="008118A7"/>
    <w:rsid w:val="00811A92"/>
    <w:rsid w:val="00812711"/>
    <w:rsid w:val="008127D1"/>
    <w:rsid w:val="00812AC8"/>
    <w:rsid w:val="00812E1D"/>
    <w:rsid w:val="0081341C"/>
    <w:rsid w:val="00813499"/>
    <w:rsid w:val="00814072"/>
    <w:rsid w:val="0081516D"/>
    <w:rsid w:val="008155A5"/>
    <w:rsid w:val="00815692"/>
    <w:rsid w:val="00816059"/>
    <w:rsid w:val="0081617A"/>
    <w:rsid w:val="00817773"/>
    <w:rsid w:val="00817BB4"/>
    <w:rsid w:val="00820C6A"/>
    <w:rsid w:val="008213E5"/>
    <w:rsid w:val="00821509"/>
    <w:rsid w:val="008221F2"/>
    <w:rsid w:val="00822AFA"/>
    <w:rsid w:val="008238E6"/>
    <w:rsid w:val="008239C1"/>
    <w:rsid w:val="0082512B"/>
    <w:rsid w:val="0082599E"/>
    <w:rsid w:val="00825F03"/>
    <w:rsid w:val="008263D1"/>
    <w:rsid w:val="00827183"/>
    <w:rsid w:val="00827463"/>
    <w:rsid w:val="00827B33"/>
    <w:rsid w:val="00827F11"/>
    <w:rsid w:val="00830BAF"/>
    <w:rsid w:val="00830DC9"/>
    <w:rsid w:val="00831A7D"/>
    <w:rsid w:val="00831C21"/>
    <w:rsid w:val="00833F59"/>
    <w:rsid w:val="00833FBE"/>
    <w:rsid w:val="0083486F"/>
    <w:rsid w:val="00834DC2"/>
    <w:rsid w:val="00835EAD"/>
    <w:rsid w:val="008366FA"/>
    <w:rsid w:val="00836BE5"/>
    <w:rsid w:val="00837676"/>
    <w:rsid w:val="0083783D"/>
    <w:rsid w:val="0084033C"/>
    <w:rsid w:val="008405CB"/>
    <w:rsid w:val="00840F0E"/>
    <w:rsid w:val="00841078"/>
    <w:rsid w:val="00842033"/>
    <w:rsid w:val="008433B5"/>
    <w:rsid w:val="0084394F"/>
    <w:rsid w:val="00843F6C"/>
    <w:rsid w:val="00844021"/>
    <w:rsid w:val="00846810"/>
    <w:rsid w:val="00847E89"/>
    <w:rsid w:val="00850662"/>
    <w:rsid w:val="00850C7A"/>
    <w:rsid w:val="00851356"/>
    <w:rsid w:val="00851900"/>
    <w:rsid w:val="0085190D"/>
    <w:rsid w:val="008519C3"/>
    <w:rsid w:val="00851ABE"/>
    <w:rsid w:val="008524D8"/>
    <w:rsid w:val="00852CE0"/>
    <w:rsid w:val="008535C2"/>
    <w:rsid w:val="008546A0"/>
    <w:rsid w:val="00854999"/>
    <w:rsid w:val="00856DC8"/>
    <w:rsid w:val="00856F71"/>
    <w:rsid w:val="00857329"/>
    <w:rsid w:val="0086013F"/>
    <w:rsid w:val="0086061D"/>
    <w:rsid w:val="0086064E"/>
    <w:rsid w:val="00860EB1"/>
    <w:rsid w:val="00861B3F"/>
    <w:rsid w:val="00861BAB"/>
    <w:rsid w:val="00862B44"/>
    <w:rsid w:val="00864167"/>
    <w:rsid w:val="00864A06"/>
    <w:rsid w:val="00864B1B"/>
    <w:rsid w:val="00864DAA"/>
    <w:rsid w:val="0086655A"/>
    <w:rsid w:val="00866B62"/>
    <w:rsid w:val="00866D86"/>
    <w:rsid w:val="0086787B"/>
    <w:rsid w:val="00867F60"/>
    <w:rsid w:val="008708DD"/>
    <w:rsid w:val="008709C2"/>
    <w:rsid w:val="00870F5D"/>
    <w:rsid w:val="0087115F"/>
    <w:rsid w:val="0087148E"/>
    <w:rsid w:val="00871EBC"/>
    <w:rsid w:val="00873011"/>
    <w:rsid w:val="00873795"/>
    <w:rsid w:val="0087422E"/>
    <w:rsid w:val="00874769"/>
    <w:rsid w:val="00876177"/>
    <w:rsid w:val="0087617B"/>
    <w:rsid w:val="00876D13"/>
    <w:rsid w:val="00876E30"/>
    <w:rsid w:val="0087714C"/>
    <w:rsid w:val="00877977"/>
    <w:rsid w:val="008808C7"/>
    <w:rsid w:val="00880923"/>
    <w:rsid w:val="00881C4F"/>
    <w:rsid w:val="00882063"/>
    <w:rsid w:val="008826A8"/>
    <w:rsid w:val="00883E5C"/>
    <w:rsid w:val="00883F88"/>
    <w:rsid w:val="00884019"/>
    <w:rsid w:val="008844AC"/>
    <w:rsid w:val="00885875"/>
    <w:rsid w:val="00885883"/>
    <w:rsid w:val="008869E7"/>
    <w:rsid w:val="00886FEA"/>
    <w:rsid w:val="00887455"/>
    <w:rsid w:val="0088772E"/>
    <w:rsid w:val="00890875"/>
    <w:rsid w:val="00890BB2"/>
    <w:rsid w:val="00891D83"/>
    <w:rsid w:val="008928A7"/>
    <w:rsid w:val="00892E66"/>
    <w:rsid w:val="00892F69"/>
    <w:rsid w:val="00893B82"/>
    <w:rsid w:val="008949AB"/>
    <w:rsid w:val="008951A2"/>
    <w:rsid w:val="008959CD"/>
    <w:rsid w:val="00895CAB"/>
    <w:rsid w:val="008A03E8"/>
    <w:rsid w:val="008A05C8"/>
    <w:rsid w:val="008A07CF"/>
    <w:rsid w:val="008A0C6D"/>
    <w:rsid w:val="008A14CF"/>
    <w:rsid w:val="008A2432"/>
    <w:rsid w:val="008A32CD"/>
    <w:rsid w:val="008A3396"/>
    <w:rsid w:val="008A496F"/>
    <w:rsid w:val="008A4E91"/>
    <w:rsid w:val="008A5838"/>
    <w:rsid w:val="008A6230"/>
    <w:rsid w:val="008A70DA"/>
    <w:rsid w:val="008A7322"/>
    <w:rsid w:val="008A74D5"/>
    <w:rsid w:val="008A7F6A"/>
    <w:rsid w:val="008B0E07"/>
    <w:rsid w:val="008B463A"/>
    <w:rsid w:val="008B4D49"/>
    <w:rsid w:val="008B5B6C"/>
    <w:rsid w:val="008B695B"/>
    <w:rsid w:val="008B74C0"/>
    <w:rsid w:val="008B7F40"/>
    <w:rsid w:val="008C05D8"/>
    <w:rsid w:val="008C09F5"/>
    <w:rsid w:val="008C0C07"/>
    <w:rsid w:val="008C1E21"/>
    <w:rsid w:val="008C1FF1"/>
    <w:rsid w:val="008C2103"/>
    <w:rsid w:val="008C23A9"/>
    <w:rsid w:val="008C25BE"/>
    <w:rsid w:val="008C2B02"/>
    <w:rsid w:val="008C2B68"/>
    <w:rsid w:val="008C34C3"/>
    <w:rsid w:val="008C35A5"/>
    <w:rsid w:val="008C404B"/>
    <w:rsid w:val="008C555C"/>
    <w:rsid w:val="008C6340"/>
    <w:rsid w:val="008C63AD"/>
    <w:rsid w:val="008C6B0D"/>
    <w:rsid w:val="008C74F9"/>
    <w:rsid w:val="008C7A29"/>
    <w:rsid w:val="008D0D07"/>
    <w:rsid w:val="008D17BB"/>
    <w:rsid w:val="008D1990"/>
    <w:rsid w:val="008D1AF0"/>
    <w:rsid w:val="008D23F4"/>
    <w:rsid w:val="008D29AD"/>
    <w:rsid w:val="008D3CDC"/>
    <w:rsid w:val="008D3EEA"/>
    <w:rsid w:val="008D4640"/>
    <w:rsid w:val="008D51F2"/>
    <w:rsid w:val="008D5572"/>
    <w:rsid w:val="008D5D06"/>
    <w:rsid w:val="008D5FEC"/>
    <w:rsid w:val="008D6278"/>
    <w:rsid w:val="008D6B93"/>
    <w:rsid w:val="008D743F"/>
    <w:rsid w:val="008D797F"/>
    <w:rsid w:val="008E0FAE"/>
    <w:rsid w:val="008E14CC"/>
    <w:rsid w:val="008E1549"/>
    <w:rsid w:val="008E182F"/>
    <w:rsid w:val="008E197B"/>
    <w:rsid w:val="008E3C3E"/>
    <w:rsid w:val="008E49ED"/>
    <w:rsid w:val="008E4CE6"/>
    <w:rsid w:val="008E55D3"/>
    <w:rsid w:val="008E5C8F"/>
    <w:rsid w:val="008E618A"/>
    <w:rsid w:val="008E7140"/>
    <w:rsid w:val="008E715C"/>
    <w:rsid w:val="008F030E"/>
    <w:rsid w:val="008F19A1"/>
    <w:rsid w:val="008F1C6E"/>
    <w:rsid w:val="008F1E0B"/>
    <w:rsid w:val="008F1FF3"/>
    <w:rsid w:val="008F20AB"/>
    <w:rsid w:val="008F213D"/>
    <w:rsid w:val="008F2374"/>
    <w:rsid w:val="008F2859"/>
    <w:rsid w:val="008F2ECD"/>
    <w:rsid w:val="008F3712"/>
    <w:rsid w:val="008F43FD"/>
    <w:rsid w:val="008F4DB9"/>
    <w:rsid w:val="008F4EAE"/>
    <w:rsid w:val="008F5B4F"/>
    <w:rsid w:val="008F64A6"/>
    <w:rsid w:val="008F6C59"/>
    <w:rsid w:val="008F6C63"/>
    <w:rsid w:val="008F6E54"/>
    <w:rsid w:val="00901A77"/>
    <w:rsid w:val="00902787"/>
    <w:rsid w:val="00902D4D"/>
    <w:rsid w:val="0090376D"/>
    <w:rsid w:val="00904481"/>
    <w:rsid w:val="009045A3"/>
    <w:rsid w:val="009049F5"/>
    <w:rsid w:val="00904E12"/>
    <w:rsid w:val="009051E7"/>
    <w:rsid w:val="009052FD"/>
    <w:rsid w:val="00905508"/>
    <w:rsid w:val="009059B3"/>
    <w:rsid w:val="00905A36"/>
    <w:rsid w:val="009060D4"/>
    <w:rsid w:val="009070E7"/>
    <w:rsid w:val="00907195"/>
    <w:rsid w:val="009076F2"/>
    <w:rsid w:val="009102D7"/>
    <w:rsid w:val="00910904"/>
    <w:rsid w:val="00911B3F"/>
    <w:rsid w:val="009121D3"/>
    <w:rsid w:val="00912FF2"/>
    <w:rsid w:val="0091393B"/>
    <w:rsid w:val="00913993"/>
    <w:rsid w:val="00913A11"/>
    <w:rsid w:val="00914FF2"/>
    <w:rsid w:val="009155F7"/>
    <w:rsid w:val="00915C5B"/>
    <w:rsid w:val="0091685C"/>
    <w:rsid w:val="009169B7"/>
    <w:rsid w:val="00916B43"/>
    <w:rsid w:val="009174D6"/>
    <w:rsid w:val="009202D8"/>
    <w:rsid w:val="00920B74"/>
    <w:rsid w:val="00920CD9"/>
    <w:rsid w:val="00921124"/>
    <w:rsid w:val="00921264"/>
    <w:rsid w:val="0092135A"/>
    <w:rsid w:val="0092143B"/>
    <w:rsid w:val="00921DC2"/>
    <w:rsid w:val="00921FF4"/>
    <w:rsid w:val="009223BC"/>
    <w:rsid w:val="00922DC6"/>
    <w:rsid w:val="009237A6"/>
    <w:rsid w:val="009237E2"/>
    <w:rsid w:val="009238A7"/>
    <w:rsid w:val="00923AAB"/>
    <w:rsid w:val="00923E04"/>
    <w:rsid w:val="00924826"/>
    <w:rsid w:val="0092540C"/>
    <w:rsid w:val="00925697"/>
    <w:rsid w:val="00925D02"/>
    <w:rsid w:val="00926055"/>
    <w:rsid w:val="00926A72"/>
    <w:rsid w:val="00927A1F"/>
    <w:rsid w:val="00930022"/>
    <w:rsid w:val="009311E7"/>
    <w:rsid w:val="00932457"/>
    <w:rsid w:val="00932DEE"/>
    <w:rsid w:val="00932E4B"/>
    <w:rsid w:val="00934A13"/>
    <w:rsid w:val="00935315"/>
    <w:rsid w:val="00935695"/>
    <w:rsid w:val="00936833"/>
    <w:rsid w:val="0093699F"/>
    <w:rsid w:val="0093735B"/>
    <w:rsid w:val="0093795D"/>
    <w:rsid w:val="00941653"/>
    <w:rsid w:val="00941867"/>
    <w:rsid w:val="009435DA"/>
    <w:rsid w:val="00943863"/>
    <w:rsid w:val="00943C31"/>
    <w:rsid w:val="0094443B"/>
    <w:rsid w:val="009454E9"/>
    <w:rsid w:val="00946B65"/>
    <w:rsid w:val="009475B6"/>
    <w:rsid w:val="0095076D"/>
    <w:rsid w:val="00952827"/>
    <w:rsid w:val="00952A49"/>
    <w:rsid w:val="0095351D"/>
    <w:rsid w:val="00953F98"/>
    <w:rsid w:val="009543DD"/>
    <w:rsid w:val="009545B0"/>
    <w:rsid w:val="00954855"/>
    <w:rsid w:val="0095600D"/>
    <w:rsid w:val="0095671F"/>
    <w:rsid w:val="00957273"/>
    <w:rsid w:val="0095739E"/>
    <w:rsid w:val="0095777C"/>
    <w:rsid w:val="00957E59"/>
    <w:rsid w:val="009603CC"/>
    <w:rsid w:val="009604F3"/>
    <w:rsid w:val="00960BDF"/>
    <w:rsid w:val="00961059"/>
    <w:rsid w:val="00961959"/>
    <w:rsid w:val="00961F17"/>
    <w:rsid w:val="00962566"/>
    <w:rsid w:val="00963286"/>
    <w:rsid w:val="009637A4"/>
    <w:rsid w:val="00963A1E"/>
    <w:rsid w:val="0096433D"/>
    <w:rsid w:val="0096544C"/>
    <w:rsid w:val="00965500"/>
    <w:rsid w:val="00965A63"/>
    <w:rsid w:val="00965C7E"/>
    <w:rsid w:val="00966580"/>
    <w:rsid w:val="009668B3"/>
    <w:rsid w:val="00966BF4"/>
    <w:rsid w:val="009702C8"/>
    <w:rsid w:val="00970996"/>
    <w:rsid w:val="00971033"/>
    <w:rsid w:val="00971265"/>
    <w:rsid w:val="00972A73"/>
    <w:rsid w:val="00973103"/>
    <w:rsid w:val="00973C6F"/>
    <w:rsid w:val="0097401B"/>
    <w:rsid w:val="00974564"/>
    <w:rsid w:val="00974A42"/>
    <w:rsid w:val="00976A7D"/>
    <w:rsid w:val="00976BB6"/>
    <w:rsid w:val="00976EF5"/>
    <w:rsid w:val="009804BA"/>
    <w:rsid w:val="00981DC7"/>
    <w:rsid w:val="00981FB1"/>
    <w:rsid w:val="00981FEF"/>
    <w:rsid w:val="00982A66"/>
    <w:rsid w:val="00982C0A"/>
    <w:rsid w:val="00982D0E"/>
    <w:rsid w:val="00982E56"/>
    <w:rsid w:val="00983F97"/>
    <w:rsid w:val="0098458A"/>
    <w:rsid w:val="009858CC"/>
    <w:rsid w:val="00985ED2"/>
    <w:rsid w:val="0098622C"/>
    <w:rsid w:val="00986605"/>
    <w:rsid w:val="00986D8A"/>
    <w:rsid w:val="00987B97"/>
    <w:rsid w:val="00990A36"/>
    <w:rsid w:val="00991A70"/>
    <w:rsid w:val="00991E11"/>
    <w:rsid w:val="00992982"/>
    <w:rsid w:val="00993CE8"/>
    <w:rsid w:val="00995068"/>
    <w:rsid w:val="00996B36"/>
    <w:rsid w:val="009974FD"/>
    <w:rsid w:val="009A0070"/>
    <w:rsid w:val="009A03BE"/>
    <w:rsid w:val="009A058F"/>
    <w:rsid w:val="009A0B99"/>
    <w:rsid w:val="009A1E20"/>
    <w:rsid w:val="009A219C"/>
    <w:rsid w:val="009A2260"/>
    <w:rsid w:val="009A2984"/>
    <w:rsid w:val="009A4DF4"/>
    <w:rsid w:val="009A67AF"/>
    <w:rsid w:val="009A6D51"/>
    <w:rsid w:val="009A6E59"/>
    <w:rsid w:val="009A6EFA"/>
    <w:rsid w:val="009A71A9"/>
    <w:rsid w:val="009A71B6"/>
    <w:rsid w:val="009A7629"/>
    <w:rsid w:val="009A7F1C"/>
    <w:rsid w:val="009B0038"/>
    <w:rsid w:val="009B02F9"/>
    <w:rsid w:val="009B08F1"/>
    <w:rsid w:val="009B0E79"/>
    <w:rsid w:val="009B1F98"/>
    <w:rsid w:val="009B1FD0"/>
    <w:rsid w:val="009B211F"/>
    <w:rsid w:val="009B3139"/>
    <w:rsid w:val="009B3542"/>
    <w:rsid w:val="009B3746"/>
    <w:rsid w:val="009B4DA4"/>
    <w:rsid w:val="009B5401"/>
    <w:rsid w:val="009B5801"/>
    <w:rsid w:val="009B5BA0"/>
    <w:rsid w:val="009B5D3D"/>
    <w:rsid w:val="009B6002"/>
    <w:rsid w:val="009B6685"/>
    <w:rsid w:val="009B6EB6"/>
    <w:rsid w:val="009B73E6"/>
    <w:rsid w:val="009B7951"/>
    <w:rsid w:val="009B7FE7"/>
    <w:rsid w:val="009C0579"/>
    <w:rsid w:val="009C05F4"/>
    <w:rsid w:val="009C0EFD"/>
    <w:rsid w:val="009C0FBB"/>
    <w:rsid w:val="009C0FD8"/>
    <w:rsid w:val="009C10A0"/>
    <w:rsid w:val="009C2C7A"/>
    <w:rsid w:val="009C36AB"/>
    <w:rsid w:val="009C37C0"/>
    <w:rsid w:val="009C4569"/>
    <w:rsid w:val="009C46D9"/>
    <w:rsid w:val="009C47DD"/>
    <w:rsid w:val="009C55D9"/>
    <w:rsid w:val="009C6563"/>
    <w:rsid w:val="009C741F"/>
    <w:rsid w:val="009C7431"/>
    <w:rsid w:val="009C7EC0"/>
    <w:rsid w:val="009D067B"/>
    <w:rsid w:val="009D083C"/>
    <w:rsid w:val="009D1286"/>
    <w:rsid w:val="009D1544"/>
    <w:rsid w:val="009D2804"/>
    <w:rsid w:val="009D2CA7"/>
    <w:rsid w:val="009D3A8A"/>
    <w:rsid w:val="009D43C1"/>
    <w:rsid w:val="009D49EC"/>
    <w:rsid w:val="009D4E1E"/>
    <w:rsid w:val="009D4EB6"/>
    <w:rsid w:val="009D4EEF"/>
    <w:rsid w:val="009D5ABC"/>
    <w:rsid w:val="009D6525"/>
    <w:rsid w:val="009D6668"/>
    <w:rsid w:val="009D716E"/>
    <w:rsid w:val="009E0182"/>
    <w:rsid w:val="009E088C"/>
    <w:rsid w:val="009E0899"/>
    <w:rsid w:val="009E0952"/>
    <w:rsid w:val="009E18A8"/>
    <w:rsid w:val="009E2036"/>
    <w:rsid w:val="009E2851"/>
    <w:rsid w:val="009E2F61"/>
    <w:rsid w:val="009E30F6"/>
    <w:rsid w:val="009E361A"/>
    <w:rsid w:val="009E3EBE"/>
    <w:rsid w:val="009E4BDD"/>
    <w:rsid w:val="009E51B8"/>
    <w:rsid w:val="009E53AE"/>
    <w:rsid w:val="009E603B"/>
    <w:rsid w:val="009E70E9"/>
    <w:rsid w:val="009F0BD6"/>
    <w:rsid w:val="009F166C"/>
    <w:rsid w:val="009F17FF"/>
    <w:rsid w:val="009F1825"/>
    <w:rsid w:val="009F1922"/>
    <w:rsid w:val="009F3153"/>
    <w:rsid w:val="009F3A29"/>
    <w:rsid w:val="009F4495"/>
    <w:rsid w:val="009F456B"/>
    <w:rsid w:val="009F471C"/>
    <w:rsid w:val="009F51D8"/>
    <w:rsid w:val="009F5484"/>
    <w:rsid w:val="009F6B8D"/>
    <w:rsid w:val="009F6E6B"/>
    <w:rsid w:val="009F73F2"/>
    <w:rsid w:val="00A0062F"/>
    <w:rsid w:val="00A00D0E"/>
    <w:rsid w:val="00A01435"/>
    <w:rsid w:val="00A014E6"/>
    <w:rsid w:val="00A021C5"/>
    <w:rsid w:val="00A0318A"/>
    <w:rsid w:val="00A03234"/>
    <w:rsid w:val="00A03792"/>
    <w:rsid w:val="00A037BC"/>
    <w:rsid w:val="00A039A3"/>
    <w:rsid w:val="00A04C9D"/>
    <w:rsid w:val="00A05504"/>
    <w:rsid w:val="00A06D14"/>
    <w:rsid w:val="00A07082"/>
    <w:rsid w:val="00A1012D"/>
    <w:rsid w:val="00A121BC"/>
    <w:rsid w:val="00A132C2"/>
    <w:rsid w:val="00A133CE"/>
    <w:rsid w:val="00A1398E"/>
    <w:rsid w:val="00A13F4A"/>
    <w:rsid w:val="00A14080"/>
    <w:rsid w:val="00A14A52"/>
    <w:rsid w:val="00A15623"/>
    <w:rsid w:val="00A15E26"/>
    <w:rsid w:val="00A1647A"/>
    <w:rsid w:val="00A20196"/>
    <w:rsid w:val="00A210C4"/>
    <w:rsid w:val="00A2199E"/>
    <w:rsid w:val="00A21ECC"/>
    <w:rsid w:val="00A22103"/>
    <w:rsid w:val="00A22266"/>
    <w:rsid w:val="00A22DAD"/>
    <w:rsid w:val="00A24A17"/>
    <w:rsid w:val="00A251C6"/>
    <w:rsid w:val="00A25675"/>
    <w:rsid w:val="00A25AC4"/>
    <w:rsid w:val="00A2753B"/>
    <w:rsid w:val="00A2765D"/>
    <w:rsid w:val="00A27EBF"/>
    <w:rsid w:val="00A305C7"/>
    <w:rsid w:val="00A30905"/>
    <w:rsid w:val="00A314A2"/>
    <w:rsid w:val="00A31888"/>
    <w:rsid w:val="00A31919"/>
    <w:rsid w:val="00A31A8C"/>
    <w:rsid w:val="00A31F8D"/>
    <w:rsid w:val="00A32443"/>
    <w:rsid w:val="00A329CD"/>
    <w:rsid w:val="00A329E6"/>
    <w:rsid w:val="00A32C7D"/>
    <w:rsid w:val="00A33878"/>
    <w:rsid w:val="00A33B62"/>
    <w:rsid w:val="00A33BF1"/>
    <w:rsid w:val="00A33F29"/>
    <w:rsid w:val="00A3419E"/>
    <w:rsid w:val="00A34CE6"/>
    <w:rsid w:val="00A34F7A"/>
    <w:rsid w:val="00A35A85"/>
    <w:rsid w:val="00A36753"/>
    <w:rsid w:val="00A36FAB"/>
    <w:rsid w:val="00A37214"/>
    <w:rsid w:val="00A375A2"/>
    <w:rsid w:val="00A4057B"/>
    <w:rsid w:val="00A409A4"/>
    <w:rsid w:val="00A40EE2"/>
    <w:rsid w:val="00A418B3"/>
    <w:rsid w:val="00A41B6F"/>
    <w:rsid w:val="00A436CB"/>
    <w:rsid w:val="00A4398B"/>
    <w:rsid w:val="00A439F6"/>
    <w:rsid w:val="00A45B3C"/>
    <w:rsid w:val="00A4612E"/>
    <w:rsid w:val="00A4637C"/>
    <w:rsid w:val="00A46E01"/>
    <w:rsid w:val="00A47128"/>
    <w:rsid w:val="00A47B4A"/>
    <w:rsid w:val="00A47E82"/>
    <w:rsid w:val="00A507AB"/>
    <w:rsid w:val="00A507EB"/>
    <w:rsid w:val="00A518B4"/>
    <w:rsid w:val="00A51E69"/>
    <w:rsid w:val="00A51FEB"/>
    <w:rsid w:val="00A535D2"/>
    <w:rsid w:val="00A53609"/>
    <w:rsid w:val="00A54A46"/>
    <w:rsid w:val="00A54EBD"/>
    <w:rsid w:val="00A550AF"/>
    <w:rsid w:val="00A56227"/>
    <w:rsid w:val="00A56971"/>
    <w:rsid w:val="00A56EFC"/>
    <w:rsid w:val="00A60166"/>
    <w:rsid w:val="00A60CBF"/>
    <w:rsid w:val="00A60F99"/>
    <w:rsid w:val="00A614DD"/>
    <w:rsid w:val="00A61F93"/>
    <w:rsid w:val="00A62214"/>
    <w:rsid w:val="00A63D5D"/>
    <w:rsid w:val="00A64526"/>
    <w:rsid w:val="00A6469F"/>
    <w:rsid w:val="00A64B8D"/>
    <w:rsid w:val="00A65CD7"/>
    <w:rsid w:val="00A66235"/>
    <w:rsid w:val="00A670CA"/>
    <w:rsid w:val="00A6759C"/>
    <w:rsid w:val="00A67BEB"/>
    <w:rsid w:val="00A70042"/>
    <w:rsid w:val="00A70C31"/>
    <w:rsid w:val="00A713F2"/>
    <w:rsid w:val="00A7192E"/>
    <w:rsid w:val="00A71941"/>
    <w:rsid w:val="00A71F01"/>
    <w:rsid w:val="00A71FB9"/>
    <w:rsid w:val="00A723F9"/>
    <w:rsid w:val="00A7256C"/>
    <w:rsid w:val="00A731C1"/>
    <w:rsid w:val="00A73368"/>
    <w:rsid w:val="00A733A2"/>
    <w:rsid w:val="00A737CD"/>
    <w:rsid w:val="00A74515"/>
    <w:rsid w:val="00A7536E"/>
    <w:rsid w:val="00A7567A"/>
    <w:rsid w:val="00A756FB"/>
    <w:rsid w:val="00A758AE"/>
    <w:rsid w:val="00A75A6B"/>
    <w:rsid w:val="00A7697D"/>
    <w:rsid w:val="00A77DF9"/>
    <w:rsid w:val="00A8123E"/>
    <w:rsid w:val="00A81D4B"/>
    <w:rsid w:val="00A8282D"/>
    <w:rsid w:val="00A8354B"/>
    <w:rsid w:val="00A83FBA"/>
    <w:rsid w:val="00A849D6"/>
    <w:rsid w:val="00A856F1"/>
    <w:rsid w:val="00A8587C"/>
    <w:rsid w:val="00A859ED"/>
    <w:rsid w:val="00A85B35"/>
    <w:rsid w:val="00A85DF5"/>
    <w:rsid w:val="00A85EDE"/>
    <w:rsid w:val="00A90752"/>
    <w:rsid w:val="00A90CF4"/>
    <w:rsid w:val="00A91E95"/>
    <w:rsid w:val="00A92781"/>
    <w:rsid w:val="00A92EB5"/>
    <w:rsid w:val="00A94546"/>
    <w:rsid w:val="00A949A7"/>
    <w:rsid w:val="00A9580E"/>
    <w:rsid w:val="00A95B9C"/>
    <w:rsid w:val="00A95CBB"/>
    <w:rsid w:val="00A96359"/>
    <w:rsid w:val="00A966FB"/>
    <w:rsid w:val="00A96C86"/>
    <w:rsid w:val="00A96EA3"/>
    <w:rsid w:val="00A97003"/>
    <w:rsid w:val="00A972AE"/>
    <w:rsid w:val="00A975E1"/>
    <w:rsid w:val="00A97A4E"/>
    <w:rsid w:val="00AA089B"/>
    <w:rsid w:val="00AA0E08"/>
    <w:rsid w:val="00AA0E5E"/>
    <w:rsid w:val="00AA2483"/>
    <w:rsid w:val="00AA24BD"/>
    <w:rsid w:val="00AA2FC0"/>
    <w:rsid w:val="00AA319F"/>
    <w:rsid w:val="00AA3872"/>
    <w:rsid w:val="00AA3EF6"/>
    <w:rsid w:val="00AA4DCE"/>
    <w:rsid w:val="00AB110C"/>
    <w:rsid w:val="00AB2332"/>
    <w:rsid w:val="00AB28B5"/>
    <w:rsid w:val="00AB2B6E"/>
    <w:rsid w:val="00AB3C59"/>
    <w:rsid w:val="00AB4EE6"/>
    <w:rsid w:val="00AB572A"/>
    <w:rsid w:val="00AB5868"/>
    <w:rsid w:val="00AB5949"/>
    <w:rsid w:val="00AB66A3"/>
    <w:rsid w:val="00AB6B87"/>
    <w:rsid w:val="00AB6E3B"/>
    <w:rsid w:val="00AB765A"/>
    <w:rsid w:val="00AB794B"/>
    <w:rsid w:val="00AC018C"/>
    <w:rsid w:val="00AC1315"/>
    <w:rsid w:val="00AC1DFC"/>
    <w:rsid w:val="00AC2767"/>
    <w:rsid w:val="00AC2985"/>
    <w:rsid w:val="00AC2C9F"/>
    <w:rsid w:val="00AC2F73"/>
    <w:rsid w:val="00AC320A"/>
    <w:rsid w:val="00AC43F7"/>
    <w:rsid w:val="00AC4BD8"/>
    <w:rsid w:val="00AC4E32"/>
    <w:rsid w:val="00AC4E9D"/>
    <w:rsid w:val="00AC51E1"/>
    <w:rsid w:val="00AC5637"/>
    <w:rsid w:val="00AC5B42"/>
    <w:rsid w:val="00AC605F"/>
    <w:rsid w:val="00AC65F9"/>
    <w:rsid w:val="00AC703A"/>
    <w:rsid w:val="00AC7169"/>
    <w:rsid w:val="00AC7630"/>
    <w:rsid w:val="00AC7AAE"/>
    <w:rsid w:val="00AC7BBE"/>
    <w:rsid w:val="00AD01CA"/>
    <w:rsid w:val="00AD026F"/>
    <w:rsid w:val="00AD091D"/>
    <w:rsid w:val="00AD0E50"/>
    <w:rsid w:val="00AD17C1"/>
    <w:rsid w:val="00AD17C9"/>
    <w:rsid w:val="00AD1F8B"/>
    <w:rsid w:val="00AD2214"/>
    <w:rsid w:val="00AD4437"/>
    <w:rsid w:val="00AD47BF"/>
    <w:rsid w:val="00AD5287"/>
    <w:rsid w:val="00AD6410"/>
    <w:rsid w:val="00AD6FFB"/>
    <w:rsid w:val="00AD77BF"/>
    <w:rsid w:val="00AE04DF"/>
    <w:rsid w:val="00AE1132"/>
    <w:rsid w:val="00AE156D"/>
    <w:rsid w:val="00AE163D"/>
    <w:rsid w:val="00AE277F"/>
    <w:rsid w:val="00AE32B6"/>
    <w:rsid w:val="00AE339E"/>
    <w:rsid w:val="00AE3A66"/>
    <w:rsid w:val="00AE3B98"/>
    <w:rsid w:val="00AE415E"/>
    <w:rsid w:val="00AE4A07"/>
    <w:rsid w:val="00AE5786"/>
    <w:rsid w:val="00AE595A"/>
    <w:rsid w:val="00AE5BE1"/>
    <w:rsid w:val="00AE7116"/>
    <w:rsid w:val="00AE77FD"/>
    <w:rsid w:val="00AE78B2"/>
    <w:rsid w:val="00AE7A6E"/>
    <w:rsid w:val="00AE7C0E"/>
    <w:rsid w:val="00AE7FFA"/>
    <w:rsid w:val="00AF11CD"/>
    <w:rsid w:val="00AF2215"/>
    <w:rsid w:val="00AF25EE"/>
    <w:rsid w:val="00AF2696"/>
    <w:rsid w:val="00AF2753"/>
    <w:rsid w:val="00AF3684"/>
    <w:rsid w:val="00AF3E55"/>
    <w:rsid w:val="00AF4255"/>
    <w:rsid w:val="00AF442F"/>
    <w:rsid w:val="00AF57C2"/>
    <w:rsid w:val="00AF5927"/>
    <w:rsid w:val="00AF5D03"/>
    <w:rsid w:val="00AF60DB"/>
    <w:rsid w:val="00AF671E"/>
    <w:rsid w:val="00B018A4"/>
    <w:rsid w:val="00B01935"/>
    <w:rsid w:val="00B03437"/>
    <w:rsid w:val="00B039E2"/>
    <w:rsid w:val="00B0409C"/>
    <w:rsid w:val="00B040C4"/>
    <w:rsid w:val="00B04ABE"/>
    <w:rsid w:val="00B050D5"/>
    <w:rsid w:val="00B06BEF"/>
    <w:rsid w:val="00B06C6B"/>
    <w:rsid w:val="00B07CF3"/>
    <w:rsid w:val="00B07D67"/>
    <w:rsid w:val="00B10E38"/>
    <w:rsid w:val="00B11B9F"/>
    <w:rsid w:val="00B122B1"/>
    <w:rsid w:val="00B12A74"/>
    <w:rsid w:val="00B13427"/>
    <w:rsid w:val="00B13762"/>
    <w:rsid w:val="00B1382E"/>
    <w:rsid w:val="00B13ACC"/>
    <w:rsid w:val="00B13EAE"/>
    <w:rsid w:val="00B14C8D"/>
    <w:rsid w:val="00B14F80"/>
    <w:rsid w:val="00B168D3"/>
    <w:rsid w:val="00B16E3B"/>
    <w:rsid w:val="00B16E66"/>
    <w:rsid w:val="00B175E1"/>
    <w:rsid w:val="00B177FD"/>
    <w:rsid w:val="00B1780B"/>
    <w:rsid w:val="00B208EE"/>
    <w:rsid w:val="00B209C9"/>
    <w:rsid w:val="00B22163"/>
    <w:rsid w:val="00B225B9"/>
    <w:rsid w:val="00B22FC2"/>
    <w:rsid w:val="00B231B8"/>
    <w:rsid w:val="00B232DA"/>
    <w:rsid w:val="00B24241"/>
    <w:rsid w:val="00B25307"/>
    <w:rsid w:val="00B2611A"/>
    <w:rsid w:val="00B26C11"/>
    <w:rsid w:val="00B26F92"/>
    <w:rsid w:val="00B2707A"/>
    <w:rsid w:val="00B300FD"/>
    <w:rsid w:val="00B30CF7"/>
    <w:rsid w:val="00B30E1E"/>
    <w:rsid w:val="00B30F23"/>
    <w:rsid w:val="00B316FD"/>
    <w:rsid w:val="00B31E77"/>
    <w:rsid w:val="00B326ED"/>
    <w:rsid w:val="00B32709"/>
    <w:rsid w:val="00B342DE"/>
    <w:rsid w:val="00B3561D"/>
    <w:rsid w:val="00B35C6F"/>
    <w:rsid w:val="00B35D44"/>
    <w:rsid w:val="00B35E6A"/>
    <w:rsid w:val="00B36912"/>
    <w:rsid w:val="00B36E6E"/>
    <w:rsid w:val="00B372BD"/>
    <w:rsid w:val="00B3758D"/>
    <w:rsid w:val="00B37EED"/>
    <w:rsid w:val="00B40547"/>
    <w:rsid w:val="00B4102C"/>
    <w:rsid w:val="00B4112E"/>
    <w:rsid w:val="00B4185A"/>
    <w:rsid w:val="00B42826"/>
    <w:rsid w:val="00B428A1"/>
    <w:rsid w:val="00B43789"/>
    <w:rsid w:val="00B43ADD"/>
    <w:rsid w:val="00B43F9C"/>
    <w:rsid w:val="00B4432D"/>
    <w:rsid w:val="00B44478"/>
    <w:rsid w:val="00B45DDA"/>
    <w:rsid w:val="00B46B2C"/>
    <w:rsid w:val="00B47591"/>
    <w:rsid w:val="00B50439"/>
    <w:rsid w:val="00B50C50"/>
    <w:rsid w:val="00B50D33"/>
    <w:rsid w:val="00B50F81"/>
    <w:rsid w:val="00B51D6E"/>
    <w:rsid w:val="00B52542"/>
    <w:rsid w:val="00B528D3"/>
    <w:rsid w:val="00B52C1C"/>
    <w:rsid w:val="00B52E92"/>
    <w:rsid w:val="00B535A8"/>
    <w:rsid w:val="00B535DB"/>
    <w:rsid w:val="00B536BC"/>
    <w:rsid w:val="00B53BD2"/>
    <w:rsid w:val="00B53BF0"/>
    <w:rsid w:val="00B53C27"/>
    <w:rsid w:val="00B53E69"/>
    <w:rsid w:val="00B54465"/>
    <w:rsid w:val="00B5561B"/>
    <w:rsid w:val="00B55C44"/>
    <w:rsid w:val="00B55FB0"/>
    <w:rsid w:val="00B56E73"/>
    <w:rsid w:val="00B60583"/>
    <w:rsid w:val="00B60BB1"/>
    <w:rsid w:val="00B615B8"/>
    <w:rsid w:val="00B61FC5"/>
    <w:rsid w:val="00B62263"/>
    <w:rsid w:val="00B62C21"/>
    <w:rsid w:val="00B62F4F"/>
    <w:rsid w:val="00B63E65"/>
    <w:rsid w:val="00B63FCE"/>
    <w:rsid w:val="00B6417D"/>
    <w:rsid w:val="00B648C6"/>
    <w:rsid w:val="00B64B15"/>
    <w:rsid w:val="00B659DB"/>
    <w:rsid w:val="00B65CF6"/>
    <w:rsid w:val="00B66B45"/>
    <w:rsid w:val="00B6795B"/>
    <w:rsid w:val="00B67FAB"/>
    <w:rsid w:val="00B70EB4"/>
    <w:rsid w:val="00B71EA3"/>
    <w:rsid w:val="00B72232"/>
    <w:rsid w:val="00B730D0"/>
    <w:rsid w:val="00B738AA"/>
    <w:rsid w:val="00B738CB"/>
    <w:rsid w:val="00B74103"/>
    <w:rsid w:val="00B74273"/>
    <w:rsid w:val="00B74D01"/>
    <w:rsid w:val="00B750B0"/>
    <w:rsid w:val="00B75E33"/>
    <w:rsid w:val="00B761C8"/>
    <w:rsid w:val="00B76AF7"/>
    <w:rsid w:val="00B76B13"/>
    <w:rsid w:val="00B76DAB"/>
    <w:rsid w:val="00B76EAA"/>
    <w:rsid w:val="00B76F85"/>
    <w:rsid w:val="00B77AA8"/>
    <w:rsid w:val="00B8044E"/>
    <w:rsid w:val="00B80778"/>
    <w:rsid w:val="00B80B3D"/>
    <w:rsid w:val="00B80FDF"/>
    <w:rsid w:val="00B81BF8"/>
    <w:rsid w:val="00B82506"/>
    <w:rsid w:val="00B82B24"/>
    <w:rsid w:val="00B82B32"/>
    <w:rsid w:val="00B83E72"/>
    <w:rsid w:val="00B844C8"/>
    <w:rsid w:val="00B85AD3"/>
    <w:rsid w:val="00B86466"/>
    <w:rsid w:val="00B86CD5"/>
    <w:rsid w:val="00B879E9"/>
    <w:rsid w:val="00B87C87"/>
    <w:rsid w:val="00B87D80"/>
    <w:rsid w:val="00B9090B"/>
    <w:rsid w:val="00B90F35"/>
    <w:rsid w:val="00B91231"/>
    <w:rsid w:val="00B9156D"/>
    <w:rsid w:val="00B93197"/>
    <w:rsid w:val="00B932DD"/>
    <w:rsid w:val="00B93BEA"/>
    <w:rsid w:val="00B94094"/>
    <w:rsid w:val="00B94736"/>
    <w:rsid w:val="00B94B29"/>
    <w:rsid w:val="00B9501C"/>
    <w:rsid w:val="00B957BB"/>
    <w:rsid w:val="00B95951"/>
    <w:rsid w:val="00B95D27"/>
    <w:rsid w:val="00B96590"/>
    <w:rsid w:val="00B96928"/>
    <w:rsid w:val="00B979D1"/>
    <w:rsid w:val="00B97C23"/>
    <w:rsid w:val="00BA15AD"/>
    <w:rsid w:val="00BA1B33"/>
    <w:rsid w:val="00BA2106"/>
    <w:rsid w:val="00BA2181"/>
    <w:rsid w:val="00BA2C81"/>
    <w:rsid w:val="00BA2E91"/>
    <w:rsid w:val="00BA2F92"/>
    <w:rsid w:val="00BA33FD"/>
    <w:rsid w:val="00BA37B7"/>
    <w:rsid w:val="00BA482C"/>
    <w:rsid w:val="00BA4C23"/>
    <w:rsid w:val="00BA5C9C"/>
    <w:rsid w:val="00BA6514"/>
    <w:rsid w:val="00BA69A5"/>
    <w:rsid w:val="00BA6ADC"/>
    <w:rsid w:val="00BA7404"/>
    <w:rsid w:val="00BA7EA3"/>
    <w:rsid w:val="00BB11A7"/>
    <w:rsid w:val="00BB23A2"/>
    <w:rsid w:val="00BB2D2C"/>
    <w:rsid w:val="00BB30B0"/>
    <w:rsid w:val="00BB310F"/>
    <w:rsid w:val="00BB4F01"/>
    <w:rsid w:val="00BB51E3"/>
    <w:rsid w:val="00BB5DE2"/>
    <w:rsid w:val="00BB6590"/>
    <w:rsid w:val="00BB6BC6"/>
    <w:rsid w:val="00BB7989"/>
    <w:rsid w:val="00BC0ADD"/>
    <w:rsid w:val="00BC0C3E"/>
    <w:rsid w:val="00BC0EB8"/>
    <w:rsid w:val="00BC132A"/>
    <w:rsid w:val="00BC30AD"/>
    <w:rsid w:val="00BC3114"/>
    <w:rsid w:val="00BC4BBA"/>
    <w:rsid w:val="00BC5525"/>
    <w:rsid w:val="00BC5F40"/>
    <w:rsid w:val="00BC5F6C"/>
    <w:rsid w:val="00BC6062"/>
    <w:rsid w:val="00BD0BD1"/>
    <w:rsid w:val="00BD1AEB"/>
    <w:rsid w:val="00BD1C7A"/>
    <w:rsid w:val="00BD20AF"/>
    <w:rsid w:val="00BD268E"/>
    <w:rsid w:val="00BD3AF7"/>
    <w:rsid w:val="00BD7871"/>
    <w:rsid w:val="00BD7C0D"/>
    <w:rsid w:val="00BD7DF5"/>
    <w:rsid w:val="00BE06F3"/>
    <w:rsid w:val="00BE0A52"/>
    <w:rsid w:val="00BE0B30"/>
    <w:rsid w:val="00BE152C"/>
    <w:rsid w:val="00BE258A"/>
    <w:rsid w:val="00BE2924"/>
    <w:rsid w:val="00BE35E7"/>
    <w:rsid w:val="00BE46CF"/>
    <w:rsid w:val="00BE4911"/>
    <w:rsid w:val="00BE5B02"/>
    <w:rsid w:val="00BE6027"/>
    <w:rsid w:val="00BE682F"/>
    <w:rsid w:val="00BF0F9A"/>
    <w:rsid w:val="00BF0FF0"/>
    <w:rsid w:val="00BF1460"/>
    <w:rsid w:val="00BF1730"/>
    <w:rsid w:val="00BF2FFF"/>
    <w:rsid w:val="00BF3295"/>
    <w:rsid w:val="00BF3467"/>
    <w:rsid w:val="00BF34BA"/>
    <w:rsid w:val="00BF4C04"/>
    <w:rsid w:val="00BF4DA6"/>
    <w:rsid w:val="00BF563C"/>
    <w:rsid w:val="00BF5748"/>
    <w:rsid w:val="00BF6A6E"/>
    <w:rsid w:val="00C00A7D"/>
    <w:rsid w:val="00C01640"/>
    <w:rsid w:val="00C02BAA"/>
    <w:rsid w:val="00C03867"/>
    <w:rsid w:val="00C06D45"/>
    <w:rsid w:val="00C06DF5"/>
    <w:rsid w:val="00C0741D"/>
    <w:rsid w:val="00C07699"/>
    <w:rsid w:val="00C07D26"/>
    <w:rsid w:val="00C1074E"/>
    <w:rsid w:val="00C10FC7"/>
    <w:rsid w:val="00C116CF"/>
    <w:rsid w:val="00C11EF8"/>
    <w:rsid w:val="00C11F80"/>
    <w:rsid w:val="00C12A70"/>
    <w:rsid w:val="00C12D73"/>
    <w:rsid w:val="00C13109"/>
    <w:rsid w:val="00C13A6D"/>
    <w:rsid w:val="00C13DDC"/>
    <w:rsid w:val="00C14D69"/>
    <w:rsid w:val="00C1656F"/>
    <w:rsid w:val="00C165E3"/>
    <w:rsid w:val="00C1666D"/>
    <w:rsid w:val="00C1712C"/>
    <w:rsid w:val="00C17290"/>
    <w:rsid w:val="00C172DF"/>
    <w:rsid w:val="00C175A5"/>
    <w:rsid w:val="00C17E2B"/>
    <w:rsid w:val="00C20B4F"/>
    <w:rsid w:val="00C20EA8"/>
    <w:rsid w:val="00C210A8"/>
    <w:rsid w:val="00C21348"/>
    <w:rsid w:val="00C22B54"/>
    <w:rsid w:val="00C22ED1"/>
    <w:rsid w:val="00C23055"/>
    <w:rsid w:val="00C23D3D"/>
    <w:rsid w:val="00C24664"/>
    <w:rsid w:val="00C2608C"/>
    <w:rsid w:val="00C26F9C"/>
    <w:rsid w:val="00C2797E"/>
    <w:rsid w:val="00C27C4B"/>
    <w:rsid w:val="00C3152B"/>
    <w:rsid w:val="00C31BF4"/>
    <w:rsid w:val="00C3275B"/>
    <w:rsid w:val="00C333D2"/>
    <w:rsid w:val="00C34339"/>
    <w:rsid w:val="00C361AD"/>
    <w:rsid w:val="00C36700"/>
    <w:rsid w:val="00C37051"/>
    <w:rsid w:val="00C37C6B"/>
    <w:rsid w:val="00C403A5"/>
    <w:rsid w:val="00C40DEB"/>
    <w:rsid w:val="00C415B1"/>
    <w:rsid w:val="00C41743"/>
    <w:rsid w:val="00C420FB"/>
    <w:rsid w:val="00C42D07"/>
    <w:rsid w:val="00C44812"/>
    <w:rsid w:val="00C448E1"/>
    <w:rsid w:val="00C44EEA"/>
    <w:rsid w:val="00C4597A"/>
    <w:rsid w:val="00C45C30"/>
    <w:rsid w:val="00C4652C"/>
    <w:rsid w:val="00C467CB"/>
    <w:rsid w:val="00C477B5"/>
    <w:rsid w:val="00C47A51"/>
    <w:rsid w:val="00C47E48"/>
    <w:rsid w:val="00C50866"/>
    <w:rsid w:val="00C50DD5"/>
    <w:rsid w:val="00C50DF9"/>
    <w:rsid w:val="00C510C2"/>
    <w:rsid w:val="00C5125E"/>
    <w:rsid w:val="00C5145C"/>
    <w:rsid w:val="00C51587"/>
    <w:rsid w:val="00C5211E"/>
    <w:rsid w:val="00C523E6"/>
    <w:rsid w:val="00C526CE"/>
    <w:rsid w:val="00C52968"/>
    <w:rsid w:val="00C52BE8"/>
    <w:rsid w:val="00C53155"/>
    <w:rsid w:val="00C53235"/>
    <w:rsid w:val="00C53A70"/>
    <w:rsid w:val="00C53F74"/>
    <w:rsid w:val="00C54218"/>
    <w:rsid w:val="00C54399"/>
    <w:rsid w:val="00C56CE2"/>
    <w:rsid w:val="00C56D70"/>
    <w:rsid w:val="00C5769C"/>
    <w:rsid w:val="00C608C9"/>
    <w:rsid w:val="00C61068"/>
    <w:rsid w:val="00C613DB"/>
    <w:rsid w:val="00C61A16"/>
    <w:rsid w:val="00C622FD"/>
    <w:rsid w:val="00C631B2"/>
    <w:rsid w:val="00C635F2"/>
    <w:rsid w:val="00C63E56"/>
    <w:rsid w:val="00C645D3"/>
    <w:rsid w:val="00C645E9"/>
    <w:rsid w:val="00C64BE6"/>
    <w:rsid w:val="00C65013"/>
    <w:rsid w:val="00C65201"/>
    <w:rsid w:val="00C6530A"/>
    <w:rsid w:val="00C66303"/>
    <w:rsid w:val="00C66479"/>
    <w:rsid w:val="00C666B6"/>
    <w:rsid w:val="00C66AFB"/>
    <w:rsid w:val="00C67133"/>
    <w:rsid w:val="00C678E7"/>
    <w:rsid w:val="00C700E2"/>
    <w:rsid w:val="00C70C21"/>
    <w:rsid w:val="00C71802"/>
    <w:rsid w:val="00C72341"/>
    <w:rsid w:val="00C723CD"/>
    <w:rsid w:val="00C734C1"/>
    <w:rsid w:val="00C736FA"/>
    <w:rsid w:val="00C73707"/>
    <w:rsid w:val="00C738EC"/>
    <w:rsid w:val="00C73FE6"/>
    <w:rsid w:val="00C740F6"/>
    <w:rsid w:val="00C74753"/>
    <w:rsid w:val="00C748B6"/>
    <w:rsid w:val="00C74B11"/>
    <w:rsid w:val="00C75497"/>
    <w:rsid w:val="00C75BBB"/>
    <w:rsid w:val="00C75E14"/>
    <w:rsid w:val="00C767AD"/>
    <w:rsid w:val="00C77AA3"/>
    <w:rsid w:val="00C77D2A"/>
    <w:rsid w:val="00C806EF"/>
    <w:rsid w:val="00C80B89"/>
    <w:rsid w:val="00C815F9"/>
    <w:rsid w:val="00C82274"/>
    <w:rsid w:val="00C82E66"/>
    <w:rsid w:val="00C8377B"/>
    <w:rsid w:val="00C837DF"/>
    <w:rsid w:val="00C8433D"/>
    <w:rsid w:val="00C84813"/>
    <w:rsid w:val="00C84D11"/>
    <w:rsid w:val="00C85641"/>
    <w:rsid w:val="00C85A23"/>
    <w:rsid w:val="00C86A20"/>
    <w:rsid w:val="00C86BFB"/>
    <w:rsid w:val="00C871CF"/>
    <w:rsid w:val="00C87A7E"/>
    <w:rsid w:val="00C909ED"/>
    <w:rsid w:val="00C90B9E"/>
    <w:rsid w:val="00C90CD5"/>
    <w:rsid w:val="00C917DB"/>
    <w:rsid w:val="00C91A2A"/>
    <w:rsid w:val="00C91E12"/>
    <w:rsid w:val="00C91E36"/>
    <w:rsid w:val="00C92383"/>
    <w:rsid w:val="00C92619"/>
    <w:rsid w:val="00C926E1"/>
    <w:rsid w:val="00C9301D"/>
    <w:rsid w:val="00C93856"/>
    <w:rsid w:val="00C93F98"/>
    <w:rsid w:val="00C95CFC"/>
    <w:rsid w:val="00C97B70"/>
    <w:rsid w:val="00CA0531"/>
    <w:rsid w:val="00CA0EA5"/>
    <w:rsid w:val="00CA1ACF"/>
    <w:rsid w:val="00CA1BB7"/>
    <w:rsid w:val="00CA2865"/>
    <w:rsid w:val="00CA2D8A"/>
    <w:rsid w:val="00CA38A9"/>
    <w:rsid w:val="00CA3C87"/>
    <w:rsid w:val="00CA3E80"/>
    <w:rsid w:val="00CA5014"/>
    <w:rsid w:val="00CA575E"/>
    <w:rsid w:val="00CA5B23"/>
    <w:rsid w:val="00CA5BC2"/>
    <w:rsid w:val="00CA660D"/>
    <w:rsid w:val="00CA74AF"/>
    <w:rsid w:val="00CA7910"/>
    <w:rsid w:val="00CB0F5B"/>
    <w:rsid w:val="00CB1B4E"/>
    <w:rsid w:val="00CB1C48"/>
    <w:rsid w:val="00CB2010"/>
    <w:rsid w:val="00CB24AA"/>
    <w:rsid w:val="00CB33C5"/>
    <w:rsid w:val="00CB33C6"/>
    <w:rsid w:val="00CB3429"/>
    <w:rsid w:val="00CB40E9"/>
    <w:rsid w:val="00CB4650"/>
    <w:rsid w:val="00CB4903"/>
    <w:rsid w:val="00CB5219"/>
    <w:rsid w:val="00CB5291"/>
    <w:rsid w:val="00CB6116"/>
    <w:rsid w:val="00CB6312"/>
    <w:rsid w:val="00CB676D"/>
    <w:rsid w:val="00CB6CE5"/>
    <w:rsid w:val="00CB7494"/>
    <w:rsid w:val="00CB7662"/>
    <w:rsid w:val="00CB7DE1"/>
    <w:rsid w:val="00CC0822"/>
    <w:rsid w:val="00CC0AC7"/>
    <w:rsid w:val="00CC1CA6"/>
    <w:rsid w:val="00CC20B3"/>
    <w:rsid w:val="00CC2273"/>
    <w:rsid w:val="00CC25AF"/>
    <w:rsid w:val="00CC2D52"/>
    <w:rsid w:val="00CC35F8"/>
    <w:rsid w:val="00CC3AC1"/>
    <w:rsid w:val="00CC40C2"/>
    <w:rsid w:val="00CC4AC6"/>
    <w:rsid w:val="00CC4C90"/>
    <w:rsid w:val="00CC4D72"/>
    <w:rsid w:val="00CC5DD9"/>
    <w:rsid w:val="00CC5E29"/>
    <w:rsid w:val="00CC5E40"/>
    <w:rsid w:val="00CC6EDA"/>
    <w:rsid w:val="00CC7468"/>
    <w:rsid w:val="00CC75EA"/>
    <w:rsid w:val="00CC7E54"/>
    <w:rsid w:val="00CC7F54"/>
    <w:rsid w:val="00CD0F03"/>
    <w:rsid w:val="00CD15E1"/>
    <w:rsid w:val="00CD2963"/>
    <w:rsid w:val="00CD2B10"/>
    <w:rsid w:val="00CD2B70"/>
    <w:rsid w:val="00CD3500"/>
    <w:rsid w:val="00CD3A65"/>
    <w:rsid w:val="00CD3EC6"/>
    <w:rsid w:val="00CD4D50"/>
    <w:rsid w:val="00CD4D77"/>
    <w:rsid w:val="00CD655B"/>
    <w:rsid w:val="00CD7770"/>
    <w:rsid w:val="00CE0340"/>
    <w:rsid w:val="00CE1086"/>
    <w:rsid w:val="00CE1CF1"/>
    <w:rsid w:val="00CE1F54"/>
    <w:rsid w:val="00CE283F"/>
    <w:rsid w:val="00CE2994"/>
    <w:rsid w:val="00CE29FB"/>
    <w:rsid w:val="00CE2D72"/>
    <w:rsid w:val="00CE3831"/>
    <w:rsid w:val="00CE3B37"/>
    <w:rsid w:val="00CE5280"/>
    <w:rsid w:val="00CE563C"/>
    <w:rsid w:val="00CE6CEB"/>
    <w:rsid w:val="00CE7802"/>
    <w:rsid w:val="00CE78DB"/>
    <w:rsid w:val="00CE7C01"/>
    <w:rsid w:val="00CF0248"/>
    <w:rsid w:val="00CF0275"/>
    <w:rsid w:val="00CF07F5"/>
    <w:rsid w:val="00CF3DFF"/>
    <w:rsid w:val="00CF4C2B"/>
    <w:rsid w:val="00CF6F67"/>
    <w:rsid w:val="00CF7892"/>
    <w:rsid w:val="00D00326"/>
    <w:rsid w:val="00D00446"/>
    <w:rsid w:val="00D00794"/>
    <w:rsid w:val="00D00B7D"/>
    <w:rsid w:val="00D0123A"/>
    <w:rsid w:val="00D012F9"/>
    <w:rsid w:val="00D0136A"/>
    <w:rsid w:val="00D01D0E"/>
    <w:rsid w:val="00D01D20"/>
    <w:rsid w:val="00D01F80"/>
    <w:rsid w:val="00D02A97"/>
    <w:rsid w:val="00D02C11"/>
    <w:rsid w:val="00D03B84"/>
    <w:rsid w:val="00D04593"/>
    <w:rsid w:val="00D04E5B"/>
    <w:rsid w:val="00D05657"/>
    <w:rsid w:val="00D05B65"/>
    <w:rsid w:val="00D0674F"/>
    <w:rsid w:val="00D07170"/>
    <w:rsid w:val="00D07185"/>
    <w:rsid w:val="00D077EB"/>
    <w:rsid w:val="00D07DE0"/>
    <w:rsid w:val="00D1018A"/>
    <w:rsid w:val="00D10CA2"/>
    <w:rsid w:val="00D120BC"/>
    <w:rsid w:val="00D12632"/>
    <w:rsid w:val="00D1283D"/>
    <w:rsid w:val="00D1403B"/>
    <w:rsid w:val="00D1476E"/>
    <w:rsid w:val="00D147D2"/>
    <w:rsid w:val="00D1555B"/>
    <w:rsid w:val="00D155B8"/>
    <w:rsid w:val="00D15C5E"/>
    <w:rsid w:val="00D17699"/>
    <w:rsid w:val="00D21B22"/>
    <w:rsid w:val="00D2256A"/>
    <w:rsid w:val="00D23F51"/>
    <w:rsid w:val="00D24981"/>
    <w:rsid w:val="00D25955"/>
    <w:rsid w:val="00D25BB3"/>
    <w:rsid w:val="00D2704C"/>
    <w:rsid w:val="00D27701"/>
    <w:rsid w:val="00D277D5"/>
    <w:rsid w:val="00D27B52"/>
    <w:rsid w:val="00D27C9F"/>
    <w:rsid w:val="00D3021B"/>
    <w:rsid w:val="00D30546"/>
    <w:rsid w:val="00D305BA"/>
    <w:rsid w:val="00D30621"/>
    <w:rsid w:val="00D30C85"/>
    <w:rsid w:val="00D314AD"/>
    <w:rsid w:val="00D31DCC"/>
    <w:rsid w:val="00D31F3C"/>
    <w:rsid w:val="00D3207F"/>
    <w:rsid w:val="00D320C9"/>
    <w:rsid w:val="00D322D9"/>
    <w:rsid w:val="00D324B0"/>
    <w:rsid w:val="00D32776"/>
    <w:rsid w:val="00D32C58"/>
    <w:rsid w:val="00D3331E"/>
    <w:rsid w:val="00D34D1B"/>
    <w:rsid w:val="00D35111"/>
    <w:rsid w:val="00D35260"/>
    <w:rsid w:val="00D35682"/>
    <w:rsid w:val="00D35CDE"/>
    <w:rsid w:val="00D36621"/>
    <w:rsid w:val="00D40993"/>
    <w:rsid w:val="00D4148B"/>
    <w:rsid w:val="00D4209E"/>
    <w:rsid w:val="00D4257B"/>
    <w:rsid w:val="00D42597"/>
    <w:rsid w:val="00D4295A"/>
    <w:rsid w:val="00D4309C"/>
    <w:rsid w:val="00D435EE"/>
    <w:rsid w:val="00D43B49"/>
    <w:rsid w:val="00D45426"/>
    <w:rsid w:val="00D46023"/>
    <w:rsid w:val="00D46C87"/>
    <w:rsid w:val="00D471F3"/>
    <w:rsid w:val="00D47B8C"/>
    <w:rsid w:val="00D50769"/>
    <w:rsid w:val="00D50A23"/>
    <w:rsid w:val="00D510C6"/>
    <w:rsid w:val="00D54926"/>
    <w:rsid w:val="00D54C84"/>
    <w:rsid w:val="00D54F68"/>
    <w:rsid w:val="00D55744"/>
    <w:rsid w:val="00D55CD5"/>
    <w:rsid w:val="00D56699"/>
    <w:rsid w:val="00D56A30"/>
    <w:rsid w:val="00D578B4"/>
    <w:rsid w:val="00D61306"/>
    <w:rsid w:val="00D6266B"/>
    <w:rsid w:val="00D62D74"/>
    <w:rsid w:val="00D63304"/>
    <w:rsid w:val="00D6331C"/>
    <w:rsid w:val="00D63EC1"/>
    <w:rsid w:val="00D64569"/>
    <w:rsid w:val="00D64A76"/>
    <w:rsid w:val="00D64BBF"/>
    <w:rsid w:val="00D64CF8"/>
    <w:rsid w:val="00D65CFE"/>
    <w:rsid w:val="00D65F7B"/>
    <w:rsid w:val="00D66944"/>
    <w:rsid w:val="00D66C4F"/>
    <w:rsid w:val="00D72096"/>
    <w:rsid w:val="00D729B4"/>
    <w:rsid w:val="00D72A89"/>
    <w:rsid w:val="00D73000"/>
    <w:rsid w:val="00D7342D"/>
    <w:rsid w:val="00D754B4"/>
    <w:rsid w:val="00D75A1B"/>
    <w:rsid w:val="00D77D27"/>
    <w:rsid w:val="00D805E7"/>
    <w:rsid w:val="00D80D86"/>
    <w:rsid w:val="00D8266E"/>
    <w:rsid w:val="00D8274A"/>
    <w:rsid w:val="00D82EEB"/>
    <w:rsid w:val="00D83BD4"/>
    <w:rsid w:val="00D84631"/>
    <w:rsid w:val="00D8479D"/>
    <w:rsid w:val="00D85968"/>
    <w:rsid w:val="00D867A3"/>
    <w:rsid w:val="00D86C58"/>
    <w:rsid w:val="00D8732F"/>
    <w:rsid w:val="00D904FC"/>
    <w:rsid w:val="00D91631"/>
    <w:rsid w:val="00D921D1"/>
    <w:rsid w:val="00D9308F"/>
    <w:rsid w:val="00D93F7C"/>
    <w:rsid w:val="00D9402A"/>
    <w:rsid w:val="00D943C9"/>
    <w:rsid w:val="00D94718"/>
    <w:rsid w:val="00D94F9E"/>
    <w:rsid w:val="00D95362"/>
    <w:rsid w:val="00D95A1C"/>
    <w:rsid w:val="00D9634A"/>
    <w:rsid w:val="00D968CF"/>
    <w:rsid w:val="00D9721D"/>
    <w:rsid w:val="00DA085F"/>
    <w:rsid w:val="00DA17D1"/>
    <w:rsid w:val="00DA1FF8"/>
    <w:rsid w:val="00DA20B2"/>
    <w:rsid w:val="00DA2219"/>
    <w:rsid w:val="00DA303E"/>
    <w:rsid w:val="00DA4A69"/>
    <w:rsid w:val="00DA4A8B"/>
    <w:rsid w:val="00DA4AA4"/>
    <w:rsid w:val="00DA4AB3"/>
    <w:rsid w:val="00DA56E0"/>
    <w:rsid w:val="00DA6434"/>
    <w:rsid w:val="00DA6776"/>
    <w:rsid w:val="00DA6D41"/>
    <w:rsid w:val="00DA6F88"/>
    <w:rsid w:val="00DA73A9"/>
    <w:rsid w:val="00DB00E1"/>
    <w:rsid w:val="00DB0410"/>
    <w:rsid w:val="00DB0D16"/>
    <w:rsid w:val="00DB122E"/>
    <w:rsid w:val="00DB208D"/>
    <w:rsid w:val="00DB3B76"/>
    <w:rsid w:val="00DB40F6"/>
    <w:rsid w:val="00DB4124"/>
    <w:rsid w:val="00DB477D"/>
    <w:rsid w:val="00DB565F"/>
    <w:rsid w:val="00DB59F2"/>
    <w:rsid w:val="00DB5D47"/>
    <w:rsid w:val="00DB5E1E"/>
    <w:rsid w:val="00DB617E"/>
    <w:rsid w:val="00DB6B8D"/>
    <w:rsid w:val="00DB7734"/>
    <w:rsid w:val="00DC054A"/>
    <w:rsid w:val="00DC0638"/>
    <w:rsid w:val="00DC0DB7"/>
    <w:rsid w:val="00DC175A"/>
    <w:rsid w:val="00DC394B"/>
    <w:rsid w:val="00DC43C4"/>
    <w:rsid w:val="00DC5D96"/>
    <w:rsid w:val="00DC64B9"/>
    <w:rsid w:val="00DC6AB5"/>
    <w:rsid w:val="00DC7268"/>
    <w:rsid w:val="00DC7B9C"/>
    <w:rsid w:val="00DD31E5"/>
    <w:rsid w:val="00DD3863"/>
    <w:rsid w:val="00DD3D69"/>
    <w:rsid w:val="00DD4377"/>
    <w:rsid w:val="00DD4630"/>
    <w:rsid w:val="00DD5BCC"/>
    <w:rsid w:val="00DD5EC6"/>
    <w:rsid w:val="00DD694F"/>
    <w:rsid w:val="00DD6B28"/>
    <w:rsid w:val="00DD721D"/>
    <w:rsid w:val="00DD7234"/>
    <w:rsid w:val="00DD740F"/>
    <w:rsid w:val="00DE0081"/>
    <w:rsid w:val="00DE19CE"/>
    <w:rsid w:val="00DE2068"/>
    <w:rsid w:val="00DE267F"/>
    <w:rsid w:val="00DE2775"/>
    <w:rsid w:val="00DE2880"/>
    <w:rsid w:val="00DE31CA"/>
    <w:rsid w:val="00DE449D"/>
    <w:rsid w:val="00DE4DEA"/>
    <w:rsid w:val="00DE4FB7"/>
    <w:rsid w:val="00DE5733"/>
    <w:rsid w:val="00DE610E"/>
    <w:rsid w:val="00DE6214"/>
    <w:rsid w:val="00DE6458"/>
    <w:rsid w:val="00DE70D8"/>
    <w:rsid w:val="00DE7563"/>
    <w:rsid w:val="00DF055B"/>
    <w:rsid w:val="00DF05FB"/>
    <w:rsid w:val="00DF074A"/>
    <w:rsid w:val="00DF124D"/>
    <w:rsid w:val="00DF1F02"/>
    <w:rsid w:val="00DF24DF"/>
    <w:rsid w:val="00DF38EE"/>
    <w:rsid w:val="00DF3937"/>
    <w:rsid w:val="00DF3F16"/>
    <w:rsid w:val="00DF458B"/>
    <w:rsid w:val="00DF5132"/>
    <w:rsid w:val="00DF5636"/>
    <w:rsid w:val="00DF5CE4"/>
    <w:rsid w:val="00DF6108"/>
    <w:rsid w:val="00DF6E1B"/>
    <w:rsid w:val="00DF7249"/>
    <w:rsid w:val="00DF7B02"/>
    <w:rsid w:val="00DF7D17"/>
    <w:rsid w:val="00E001B6"/>
    <w:rsid w:val="00E002EC"/>
    <w:rsid w:val="00E00D56"/>
    <w:rsid w:val="00E0296F"/>
    <w:rsid w:val="00E02E76"/>
    <w:rsid w:val="00E04ACD"/>
    <w:rsid w:val="00E052E5"/>
    <w:rsid w:val="00E0659E"/>
    <w:rsid w:val="00E074FB"/>
    <w:rsid w:val="00E07F9D"/>
    <w:rsid w:val="00E105A0"/>
    <w:rsid w:val="00E10A86"/>
    <w:rsid w:val="00E11D19"/>
    <w:rsid w:val="00E12FAE"/>
    <w:rsid w:val="00E13C1A"/>
    <w:rsid w:val="00E14F9A"/>
    <w:rsid w:val="00E150C8"/>
    <w:rsid w:val="00E1583D"/>
    <w:rsid w:val="00E16820"/>
    <w:rsid w:val="00E16F65"/>
    <w:rsid w:val="00E17247"/>
    <w:rsid w:val="00E174EC"/>
    <w:rsid w:val="00E17F75"/>
    <w:rsid w:val="00E20CD5"/>
    <w:rsid w:val="00E20E17"/>
    <w:rsid w:val="00E223BB"/>
    <w:rsid w:val="00E22665"/>
    <w:rsid w:val="00E22BEC"/>
    <w:rsid w:val="00E23B30"/>
    <w:rsid w:val="00E245DC"/>
    <w:rsid w:val="00E246DD"/>
    <w:rsid w:val="00E259AA"/>
    <w:rsid w:val="00E26904"/>
    <w:rsid w:val="00E27C82"/>
    <w:rsid w:val="00E3056F"/>
    <w:rsid w:val="00E32050"/>
    <w:rsid w:val="00E32A78"/>
    <w:rsid w:val="00E33006"/>
    <w:rsid w:val="00E335AF"/>
    <w:rsid w:val="00E340D4"/>
    <w:rsid w:val="00E34C4B"/>
    <w:rsid w:val="00E35059"/>
    <w:rsid w:val="00E35E29"/>
    <w:rsid w:val="00E35E6D"/>
    <w:rsid w:val="00E365FE"/>
    <w:rsid w:val="00E3682A"/>
    <w:rsid w:val="00E372F9"/>
    <w:rsid w:val="00E37545"/>
    <w:rsid w:val="00E375A7"/>
    <w:rsid w:val="00E37855"/>
    <w:rsid w:val="00E40260"/>
    <w:rsid w:val="00E40DB3"/>
    <w:rsid w:val="00E41523"/>
    <w:rsid w:val="00E418F5"/>
    <w:rsid w:val="00E42171"/>
    <w:rsid w:val="00E42D08"/>
    <w:rsid w:val="00E43D96"/>
    <w:rsid w:val="00E45345"/>
    <w:rsid w:val="00E4577A"/>
    <w:rsid w:val="00E45C80"/>
    <w:rsid w:val="00E46327"/>
    <w:rsid w:val="00E472BB"/>
    <w:rsid w:val="00E473B4"/>
    <w:rsid w:val="00E50495"/>
    <w:rsid w:val="00E516D0"/>
    <w:rsid w:val="00E52B80"/>
    <w:rsid w:val="00E53514"/>
    <w:rsid w:val="00E54352"/>
    <w:rsid w:val="00E54649"/>
    <w:rsid w:val="00E5510C"/>
    <w:rsid w:val="00E55200"/>
    <w:rsid w:val="00E55F9B"/>
    <w:rsid w:val="00E578B9"/>
    <w:rsid w:val="00E57A5C"/>
    <w:rsid w:val="00E57C64"/>
    <w:rsid w:val="00E57DED"/>
    <w:rsid w:val="00E60760"/>
    <w:rsid w:val="00E60816"/>
    <w:rsid w:val="00E609CF"/>
    <w:rsid w:val="00E60FCC"/>
    <w:rsid w:val="00E611AE"/>
    <w:rsid w:val="00E61C65"/>
    <w:rsid w:val="00E63148"/>
    <w:rsid w:val="00E63232"/>
    <w:rsid w:val="00E63476"/>
    <w:rsid w:val="00E6442C"/>
    <w:rsid w:val="00E64527"/>
    <w:rsid w:val="00E653DA"/>
    <w:rsid w:val="00E65ED1"/>
    <w:rsid w:val="00E6616B"/>
    <w:rsid w:val="00E66F41"/>
    <w:rsid w:val="00E67358"/>
    <w:rsid w:val="00E6735B"/>
    <w:rsid w:val="00E67791"/>
    <w:rsid w:val="00E67CA0"/>
    <w:rsid w:val="00E70876"/>
    <w:rsid w:val="00E70F11"/>
    <w:rsid w:val="00E70FF1"/>
    <w:rsid w:val="00E715FA"/>
    <w:rsid w:val="00E71750"/>
    <w:rsid w:val="00E71E39"/>
    <w:rsid w:val="00E7215D"/>
    <w:rsid w:val="00E721FD"/>
    <w:rsid w:val="00E726CD"/>
    <w:rsid w:val="00E73061"/>
    <w:rsid w:val="00E733C4"/>
    <w:rsid w:val="00E734F5"/>
    <w:rsid w:val="00E73722"/>
    <w:rsid w:val="00E73E92"/>
    <w:rsid w:val="00E7525C"/>
    <w:rsid w:val="00E75300"/>
    <w:rsid w:val="00E76E8D"/>
    <w:rsid w:val="00E77050"/>
    <w:rsid w:val="00E80028"/>
    <w:rsid w:val="00E80763"/>
    <w:rsid w:val="00E81847"/>
    <w:rsid w:val="00E818B3"/>
    <w:rsid w:val="00E818B8"/>
    <w:rsid w:val="00E82A54"/>
    <w:rsid w:val="00E82E37"/>
    <w:rsid w:val="00E8315A"/>
    <w:rsid w:val="00E832B0"/>
    <w:rsid w:val="00E8412F"/>
    <w:rsid w:val="00E841CC"/>
    <w:rsid w:val="00E85AC3"/>
    <w:rsid w:val="00E86FAC"/>
    <w:rsid w:val="00E87E67"/>
    <w:rsid w:val="00E9152E"/>
    <w:rsid w:val="00E9174D"/>
    <w:rsid w:val="00E9269D"/>
    <w:rsid w:val="00E92FBA"/>
    <w:rsid w:val="00E93371"/>
    <w:rsid w:val="00E94883"/>
    <w:rsid w:val="00E95FC8"/>
    <w:rsid w:val="00E96A73"/>
    <w:rsid w:val="00E96A92"/>
    <w:rsid w:val="00E96BA7"/>
    <w:rsid w:val="00E97171"/>
    <w:rsid w:val="00E97A51"/>
    <w:rsid w:val="00E97AC2"/>
    <w:rsid w:val="00E97E04"/>
    <w:rsid w:val="00EA09B9"/>
    <w:rsid w:val="00EA0EFF"/>
    <w:rsid w:val="00EA10D8"/>
    <w:rsid w:val="00EA12C7"/>
    <w:rsid w:val="00EA178A"/>
    <w:rsid w:val="00EA1BD2"/>
    <w:rsid w:val="00EA22B7"/>
    <w:rsid w:val="00EA253F"/>
    <w:rsid w:val="00EA2551"/>
    <w:rsid w:val="00EA2AC1"/>
    <w:rsid w:val="00EA3834"/>
    <w:rsid w:val="00EA3959"/>
    <w:rsid w:val="00EA46D3"/>
    <w:rsid w:val="00EA4DFE"/>
    <w:rsid w:val="00EA4FDA"/>
    <w:rsid w:val="00EA5B7C"/>
    <w:rsid w:val="00EA6251"/>
    <w:rsid w:val="00EA689F"/>
    <w:rsid w:val="00EA6FA5"/>
    <w:rsid w:val="00EA746A"/>
    <w:rsid w:val="00EA7E4B"/>
    <w:rsid w:val="00EB2C2D"/>
    <w:rsid w:val="00EB37E3"/>
    <w:rsid w:val="00EB38F6"/>
    <w:rsid w:val="00EB4409"/>
    <w:rsid w:val="00EB6BC7"/>
    <w:rsid w:val="00EB74B4"/>
    <w:rsid w:val="00EB7CF1"/>
    <w:rsid w:val="00EB7FAA"/>
    <w:rsid w:val="00EC0BBC"/>
    <w:rsid w:val="00EC116D"/>
    <w:rsid w:val="00EC1AE6"/>
    <w:rsid w:val="00EC1CFE"/>
    <w:rsid w:val="00EC23FD"/>
    <w:rsid w:val="00EC251F"/>
    <w:rsid w:val="00EC25FB"/>
    <w:rsid w:val="00EC4008"/>
    <w:rsid w:val="00EC4095"/>
    <w:rsid w:val="00EC4876"/>
    <w:rsid w:val="00EC4ED7"/>
    <w:rsid w:val="00EC50BF"/>
    <w:rsid w:val="00EC5412"/>
    <w:rsid w:val="00EC6AA7"/>
    <w:rsid w:val="00EC75B5"/>
    <w:rsid w:val="00EC75DE"/>
    <w:rsid w:val="00ED02FC"/>
    <w:rsid w:val="00ED0E21"/>
    <w:rsid w:val="00ED0EFA"/>
    <w:rsid w:val="00ED1CCC"/>
    <w:rsid w:val="00ED1D5D"/>
    <w:rsid w:val="00ED1EB2"/>
    <w:rsid w:val="00ED2B5D"/>
    <w:rsid w:val="00ED2C1D"/>
    <w:rsid w:val="00ED2C99"/>
    <w:rsid w:val="00ED2CF0"/>
    <w:rsid w:val="00ED4824"/>
    <w:rsid w:val="00ED49FE"/>
    <w:rsid w:val="00ED525F"/>
    <w:rsid w:val="00ED5365"/>
    <w:rsid w:val="00ED5491"/>
    <w:rsid w:val="00ED5F5D"/>
    <w:rsid w:val="00ED6088"/>
    <w:rsid w:val="00ED616A"/>
    <w:rsid w:val="00ED6D4A"/>
    <w:rsid w:val="00ED74F5"/>
    <w:rsid w:val="00ED7EC6"/>
    <w:rsid w:val="00EE0861"/>
    <w:rsid w:val="00EE1985"/>
    <w:rsid w:val="00EE1C6D"/>
    <w:rsid w:val="00EE1E13"/>
    <w:rsid w:val="00EE1FDA"/>
    <w:rsid w:val="00EE25F2"/>
    <w:rsid w:val="00EE2AE8"/>
    <w:rsid w:val="00EE3B75"/>
    <w:rsid w:val="00EE46DA"/>
    <w:rsid w:val="00EE485E"/>
    <w:rsid w:val="00EE5187"/>
    <w:rsid w:val="00EE51AD"/>
    <w:rsid w:val="00EE59B4"/>
    <w:rsid w:val="00EE5F33"/>
    <w:rsid w:val="00EF016F"/>
    <w:rsid w:val="00EF13ED"/>
    <w:rsid w:val="00EF1608"/>
    <w:rsid w:val="00EF16EB"/>
    <w:rsid w:val="00EF1C9A"/>
    <w:rsid w:val="00EF1D06"/>
    <w:rsid w:val="00EF245A"/>
    <w:rsid w:val="00EF3693"/>
    <w:rsid w:val="00EF3DD2"/>
    <w:rsid w:val="00EF4EAF"/>
    <w:rsid w:val="00EF5E4B"/>
    <w:rsid w:val="00EF5FFF"/>
    <w:rsid w:val="00EF6E4A"/>
    <w:rsid w:val="00EF7AFD"/>
    <w:rsid w:val="00F00D23"/>
    <w:rsid w:val="00F0159C"/>
    <w:rsid w:val="00F01824"/>
    <w:rsid w:val="00F019FC"/>
    <w:rsid w:val="00F02A74"/>
    <w:rsid w:val="00F03106"/>
    <w:rsid w:val="00F03F9D"/>
    <w:rsid w:val="00F04F4A"/>
    <w:rsid w:val="00F05797"/>
    <w:rsid w:val="00F05990"/>
    <w:rsid w:val="00F069BB"/>
    <w:rsid w:val="00F06E10"/>
    <w:rsid w:val="00F0703D"/>
    <w:rsid w:val="00F0746F"/>
    <w:rsid w:val="00F07886"/>
    <w:rsid w:val="00F079AC"/>
    <w:rsid w:val="00F10688"/>
    <w:rsid w:val="00F10BD4"/>
    <w:rsid w:val="00F10E7A"/>
    <w:rsid w:val="00F12991"/>
    <w:rsid w:val="00F12C9D"/>
    <w:rsid w:val="00F144DC"/>
    <w:rsid w:val="00F14B00"/>
    <w:rsid w:val="00F14DB9"/>
    <w:rsid w:val="00F157BB"/>
    <w:rsid w:val="00F1597D"/>
    <w:rsid w:val="00F15BE6"/>
    <w:rsid w:val="00F16182"/>
    <w:rsid w:val="00F162FA"/>
    <w:rsid w:val="00F16C06"/>
    <w:rsid w:val="00F200D9"/>
    <w:rsid w:val="00F207E7"/>
    <w:rsid w:val="00F20966"/>
    <w:rsid w:val="00F20D66"/>
    <w:rsid w:val="00F2127D"/>
    <w:rsid w:val="00F21E42"/>
    <w:rsid w:val="00F223EA"/>
    <w:rsid w:val="00F2256B"/>
    <w:rsid w:val="00F22DB4"/>
    <w:rsid w:val="00F22F3A"/>
    <w:rsid w:val="00F24678"/>
    <w:rsid w:val="00F26609"/>
    <w:rsid w:val="00F269EA"/>
    <w:rsid w:val="00F26F13"/>
    <w:rsid w:val="00F26FBA"/>
    <w:rsid w:val="00F26FD8"/>
    <w:rsid w:val="00F2745E"/>
    <w:rsid w:val="00F2758A"/>
    <w:rsid w:val="00F27BCA"/>
    <w:rsid w:val="00F27EB7"/>
    <w:rsid w:val="00F309A7"/>
    <w:rsid w:val="00F30AA1"/>
    <w:rsid w:val="00F31589"/>
    <w:rsid w:val="00F31CA7"/>
    <w:rsid w:val="00F3309E"/>
    <w:rsid w:val="00F332C2"/>
    <w:rsid w:val="00F33DF3"/>
    <w:rsid w:val="00F342C3"/>
    <w:rsid w:val="00F3518E"/>
    <w:rsid w:val="00F351F8"/>
    <w:rsid w:val="00F35A09"/>
    <w:rsid w:val="00F35C9B"/>
    <w:rsid w:val="00F371F0"/>
    <w:rsid w:val="00F37DED"/>
    <w:rsid w:val="00F37F28"/>
    <w:rsid w:val="00F40C92"/>
    <w:rsid w:val="00F42D02"/>
    <w:rsid w:val="00F4379A"/>
    <w:rsid w:val="00F43B8A"/>
    <w:rsid w:val="00F451EB"/>
    <w:rsid w:val="00F45CAA"/>
    <w:rsid w:val="00F46D40"/>
    <w:rsid w:val="00F47BF0"/>
    <w:rsid w:val="00F500D8"/>
    <w:rsid w:val="00F505F4"/>
    <w:rsid w:val="00F5061D"/>
    <w:rsid w:val="00F50ABE"/>
    <w:rsid w:val="00F510DA"/>
    <w:rsid w:val="00F5115C"/>
    <w:rsid w:val="00F51D09"/>
    <w:rsid w:val="00F52838"/>
    <w:rsid w:val="00F53049"/>
    <w:rsid w:val="00F533F9"/>
    <w:rsid w:val="00F53E6F"/>
    <w:rsid w:val="00F5425E"/>
    <w:rsid w:val="00F554A5"/>
    <w:rsid w:val="00F56600"/>
    <w:rsid w:val="00F566E1"/>
    <w:rsid w:val="00F56914"/>
    <w:rsid w:val="00F56F6E"/>
    <w:rsid w:val="00F60970"/>
    <w:rsid w:val="00F60D07"/>
    <w:rsid w:val="00F61302"/>
    <w:rsid w:val="00F61BDE"/>
    <w:rsid w:val="00F62412"/>
    <w:rsid w:val="00F62767"/>
    <w:rsid w:val="00F6337A"/>
    <w:rsid w:val="00F637C9"/>
    <w:rsid w:val="00F6394E"/>
    <w:rsid w:val="00F6422A"/>
    <w:rsid w:val="00F64269"/>
    <w:rsid w:val="00F64B88"/>
    <w:rsid w:val="00F64CC8"/>
    <w:rsid w:val="00F65288"/>
    <w:rsid w:val="00F65452"/>
    <w:rsid w:val="00F657BF"/>
    <w:rsid w:val="00F6613A"/>
    <w:rsid w:val="00F66E7D"/>
    <w:rsid w:val="00F6787E"/>
    <w:rsid w:val="00F704C4"/>
    <w:rsid w:val="00F709D3"/>
    <w:rsid w:val="00F7307A"/>
    <w:rsid w:val="00F7418D"/>
    <w:rsid w:val="00F7424F"/>
    <w:rsid w:val="00F7528C"/>
    <w:rsid w:val="00F7546E"/>
    <w:rsid w:val="00F758BC"/>
    <w:rsid w:val="00F75AE2"/>
    <w:rsid w:val="00F7657F"/>
    <w:rsid w:val="00F76765"/>
    <w:rsid w:val="00F8041F"/>
    <w:rsid w:val="00F809CB"/>
    <w:rsid w:val="00F81102"/>
    <w:rsid w:val="00F81A3D"/>
    <w:rsid w:val="00F8241D"/>
    <w:rsid w:val="00F82B8E"/>
    <w:rsid w:val="00F838C5"/>
    <w:rsid w:val="00F84300"/>
    <w:rsid w:val="00F84331"/>
    <w:rsid w:val="00F8602D"/>
    <w:rsid w:val="00F86681"/>
    <w:rsid w:val="00F86E9F"/>
    <w:rsid w:val="00F8768E"/>
    <w:rsid w:val="00F879BD"/>
    <w:rsid w:val="00F90DDB"/>
    <w:rsid w:val="00F9109B"/>
    <w:rsid w:val="00F9197B"/>
    <w:rsid w:val="00F91A28"/>
    <w:rsid w:val="00F91E11"/>
    <w:rsid w:val="00F926B2"/>
    <w:rsid w:val="00F932DC"/>
    <w:rsid w:val="00F933A0"/>
    <w:rsid w:val="00F93F95"/>
    <w:rsid w:val="00F9404C"/>
    <w:rsid w:val="00F952F0"/>
    <w:rsid w:val="00F962C1"/>
    <w:rsid w:val="00F96404"/>
    <w:rsid w:val="00F96C8E"/>
    <w:rsid w:val="00F979D1"/>
    <w:rsid w:val="00FA18F9"/>
    <w:rsid w:val="00FA30C7"/>
    <w:rsid w:val="00FA4F6F"/>
    <w:rsid w:val="00FA5BC0"/>
    <w:rsid w:val="00FA67C8"/>
    <w:rsid w:val="00FA704D"/>
    <w:rsid w:val="00FB04F2"/>
    <w:rsid w:val="00FB0854"/>
    <w:rsid w:val="00FB0869"/>
    <w:rsid w:val="00FB0F64"/>
    <w:rsid w:val="00FB1121"/>
    <w:rsid w:val="00FB11B8"/>
    <w:rsid w:val="00FB22BD"/>
    <w:rsid w:val="00FB2868"/>
    <w:rsid w:val="00FB2EC0"/>
    <w:rsid w:val="00FB3726"/>
    <w:rsid w:val="00FB3FC6"/>
    <w:rsid w:val="00FB400B"/>
    <w:rsid w:val="00FB43CB"/>
    <w:rsid w:val="00FB4FD9"/>
    <w:rsid w:val="00FB5D49"/>
    <w:rsid w:val="00FB665A"/>
    <w:rsid w:val="00FB6868"/>
    <w:rsid w:val="00FB6EAD"/>
    <w:rsid w:val="00FB716B"/>
    <w:rsid w:val="00FC001D"/>
    <w:rsid w:val="00FC13DD"/>
    <w:rsid w:val="00FC1459"/>
    <w:rsid w:val="00FC1532"/>
    <w:rsid w:val="00FC28E0"/>
    <w:rsid w:val="00FC3C91"/>
    <w:rsid w:val="00FC3E3E"/>
    <w:rsid w:val="00FC4585"/>
    <w:rsid w:val="00FC4A4E"/>
    <w:rsid w:val="00FC4B0F"/>
    <w:rsid w:val="00FC4B58"/>
    <w:rsid w:val="00FC4C82"/>
    <w:rsid w:val="00FC4CC3"/>
    <w:rsid w:val="00FC572A"/>
    <w:rsid w:val="00FC63A1"/>
    <w:rsid w:val="00FC63B7"/>
    <w:rsid w:val="00FC68FC"/>
    <w:rsid w:val="00FC7AD9"/>
    <w:rsid w:val="00FC7E89"/>
    <w:rsid w:val="00FD0431"/>
    <w:rsid w:val="00FD0566"/>
    <w:rsid w:val="00FD09D7"/>
    <w:rsid w:val="00FD0D37"/>
    <w:rsid w:val="00FD1A21"/>
    <w:rsid w:val="00FD1EF2"/>
    <w:rsid w:val="00FD224A"/>
    <w:rsid w:val="00FD2D8D"/>
    <w:rsid w:val="00FD2E67"/>
    <w:rsid w:val="00FD3D32"/>
    <w:rsid w:val="00FD4155"/>
    <w:rsid w:val="00FD4CDD"/>
    <w:rsid w:val="00FD515E"/>
    <w:rsid w:val="00FD7016"/>
    <w:rsid w:val="00FE0590"/>
    <w:rsid w:val="00FE0A44"/>
    <w:rsid w:val="00FE2029"/>
    <w:rsid w:val="00FE2857"/>
    <w:rsid w:val="00FE3470"/>
    <w:rsid w:val="00FE3770"/>
    <w:rsid w:val="00FE3D35"/>
    <w:rsid w:val="00FE40BA"/>
    <w:rsid w:val="00FE42D1"/>
    <w:rsid w:val="00FE4929"/>
    <w:rsid w:val="00FE4DDA"/>
    <w:rsid w:val="00FE5AC2"/>
    <w:rsid w:val="00FE7633"/>
    <w:rsid w:val="00FE7A8D"/>
    <w:rsid w:val="00FF0819"/>
    <w:rsid w:val="00FF1041"/>
    <w:rsid w:val="00FF1595"/>
    <w:rsid w:val="00FF195C"/>
    <w:rsid w:val="00FF215E"/>
    <w:rsid w:val="00FF25C2"/>
    <w:rsid w:val="00FF2FC0"/>
    <w:rsid w:val="00FF30B1"/>
    <w:rsid w:val="00FF3202"/>
    <w:rsid w:val="00FF3609"/>
    <w:rsid w:val="00FF38D8"/>
    <w:rsid w:val="00FF3CE4"/>
    <w:rsid w:val="00FF3F77"/>
    <w:rsid w:val="00FF4AAB"/>
    <w:rsid w:val="00FF52E4"/>
    <w:rsid w:val="00FF56F1"/>
    <w:rsid w:val="00FF6154"/>
    <w:rsid w:val="00FF65F6"/>
    <w:rsid w:val="00FF68D6"/>
    <w:rsid w:val="00FF6B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7" fill="f" fillcolor="white" stroke="f">
      <v:fill color="white" on="f"/>
      <v:stroke on="f"/>
    </o:shapedefaults>
    <o:shapelayout v:ext="edit">
      <o:idmap v:ext="edit" data="1"/>
    </o:shapelayout>
  </w:shapeDefaults>
  <w:decimalSymbol w:val=","/>
  <w:listSeparator w:val=";"/>
  <w14:docId w14:val="1AD0A8B1"/>
  <w15:chartTrackingRefBased/>
  <w15:docId w15:val="{54CE71BB-5BE6-43B2-9DCE-1EEC16DD0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uiPriority="10" w:qFormat="1"/>
    <w:lsdException w:name="Body Text" w:qFormat="1"/>
    <w:lsdException w:name="Subtitle" w:uiPriority="11" w:qFormat="1"/>
    <w:lsdException w:name="FollowedHyperlink" w:uiPriority="99"/>
    <w:lsdException w:name="Strong" w:qFormat="1"/>
    <w:lsdException w:name="Emphasis" w:qFormat="1"/>
    <w:lsdException w:name="Normal (Web)" w:uiPriority="99" w:qFormat="1"/>
    <w:lsdException w:name="HTML Preformatted"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0AAB"/>
    <w:rPr>
      <w:rFonts w:ascii="Arial" w:hAnsi="Arial"/>
      <w:sz w:val="28"/>
      <w:szCs w:val="24"/>
      <w:lang w:val="es-ES" w:eastAsia="es-ES"/>
    </w:rPr>
  </w:style>
  <w:style w:type="paragraph" w:styleId="Ttulo1">
    <w:name w:val="heading 1"/>
    <w:basedOn w:val="Normal"/>
    <w:next w:val="Normal"/>
    <w:link w:val="Ttulo1Car"/>
    <w:qFormat/>
    <w:pPr>
      <w:keepNext/>
      <w:tabs>
        <w:tab w:val="center" w:pos="1473"/>
        <w:tab w:val="center" w:pos="4534"/>
        <w:tab w:val="center" w:pos="6802"/>
      </w:tabs>
      <w:suppressAutoHyphens/>
      <w:spacing w:line="360" w:lineRule="auto"/>
      <w:jc w:val="both"/>
      <w:outlineLvl w:val="0"/>
    </w:pPr>
    <w:rPr>
      <w:szCs w:val="20"/>
      <w:lang w:val="es-ES_tradnl" w:eastAsia="es-CO"/>
    </w:rPr>
  </w:style>
  <w:style w:type="paragraph" w:styleId="Ttulo2">
    <w:name w:val="heading 2"/>
    <w:basedOn w:val="Normal"/>
    <w:next w:val="Normal"/>
    <w:link w:val="Ttulo2Car"/>
    <w:qFormat/>
    <w:pPr>
      <w:keepNext/>
      <w:tabs>
        <w:tab w:val="center" w:pos="1473"/>
        <w:tab w:val="center" w:pos="4534"/>
        <w:tab w:val="center" w:pos="6802"/>
      </w:tabs>
      <w:suppressAutoHyphens/>
      <w:spacing w:line="360" w:lineRule="auto"/>
      <w:jc w:val="both"/>
      <w:outlineLvl w:val="1"/>
    </w:pPr>
    <w:rPr>
      <w:rFonts w:cs="Arial"/>
      <w:b/>
      <w:bCs/>
    </w:rPr>
  </w:style>
  <w:style w:type="paragraph" w:styleId="Ttulo3">
    <w:name w:val="heading 3"/>
    <w:basedOn w:val="Normal"/>
    <w:next w:val="Normal"/>
    <w:link w:val="Ttulo3Car"/>
    <w:qFormat/>
    <w:pPr>
      <w:keepNext/>
      <w:spacing w:line="480" w:lineRule="exact"/>
      <w:jc w:val="center"/>
      <w:outlineLvl w:val="2"/>
    </w:pPr>
    <w:rPr>
      <w:b/>
      <w:bCs/>
      <w:sz w:val="24"/>
    </w:rPr>
  </w:style>
  <w:style w:type="paragraph" w:styleId="Ttulo4">
    <w:name w:val="heading 4"/>
    <w:basedOn w:val="Normal"/>
    <w:next w:val="Normal"/>
    <w:link w:val="Ttulo4Car"/>
    <w:qFormat/>
    <w:pPr>
      <w:keepNext/>
      <w:widowControl w:val="0"/>
      <w:tabs>
        <w:tab w:val="center" w:pos="1473"/>
        <w:tab w:val="center" w:pos="4534"/>
        <w:tab w:val="center" w:pos="6802"/>
      </w:tabs>
      <w:suppressAutoHyphens/>
      <w:spacing w:line="476" w:lineRule="exact"/>
      <w:jc w:val="both"/>
      <w:outlineLvl w:val="3"/>
    </w:pPr>
    <w:rPr>
      <w:snapToGrid w:val="0"/>
      <w:spacing w:val="-3"/>
      <w:szCs w:val="20"/>
      <w:lang w:val="es-ES_tradnl"/>
    </w:rPr>
  </w:style>
  <w:style w:type="paragraph" w:styleId="Ttulo5">
    <w:name w:val="heading 5"/>
    <w:basedOn w:val="Normal"/>
    <w:next w:val="Normal"/>
    <w:link w:val="Ttulo5Car"/>
    <w:qFormat/>
    <w:rsid w:val="005055AD"/>
    <w:pPr>
      <w:spacing w:before="240" w:after="60"/>
      <w:outlineLvl w:val="4"/>
    </w:pPr>
    <w:rPr>
      <w:b/>
      <w:bCs/>
      <w:i/>
      <w:iCs/>
      <w:sz w:val="26"/>
      <w:szCs w:val="26"/>
    </w:rPr>
  </w:style>
  <w:style w:type="paragraph" w:styleId="Ttulo6">
    <w:name w:val="heading 6"/>
    <w:basedOn w:val="Normal"/>
    <w:next w:val="Normal"/>
    <w:link w:val="Ttulo6Car"/>
    <w:qFormat/>
    <w:rsid w:val="00E75300"/>
    <w:pPr>
      <w:spacing w:before="240" w:after="60"/>
      <w:outlineLvl w:val="5"/>
    </w:pPr>
    <w:rPr>
      <w:rFonts w:ascii="Times New Roman" w:hAnsi="Times New Roman"/>
      <w:b/>
      <w:bCs/>
      <w:sz w:val="22"/>
      <w:szCs w:val="22"/>
    </w:rPr>
  </w:style>
  <w:style w:type="paragraph" w:styleId="Ttulo7">
    <w:name w:val="heading 7"/>
    <w:basedOn w:val="Normal"/>
    <w:next w:val="Normal"/>
    <w:link w:val="Ttulo7Car"/>
    <w:unhideWhenUsed/>
    <w:qFormat/>
    <w:rsid w:val="00E75300"/>
    <w:pPr>
      <w:spacing w:before="240" w:after="60"/>
      <w:outlineLvl w:val="6"/>
    </w:pPr>
    <w:rPr>
      <w:rFonts w:ascii="Calibri" w:hAnsi="Calibri"/>
      <w:sz w:val="24"/>
    </w:rPr>
  </w:style>
  <w:style w:type="paragraph" w:styleId="Ttulo8">
    <w:name w:val="heading 8"/>
    <w:basedOn w:val="Normal"/>
    <w:next w:val="Normal"/>
    <w:link w:val="Ttulo8Car"/>
    <w:qFormat/>
    <w:rsid w:val="00E75300"/>
    <w:pPr>
      <w:spacing w:before="240" w:after="60"/>
      <w:outlineLvl w:val="7"/>
    </w:pPr>
    <w:rPr>
      <w:rFonts w:ascii="Times New Roman" w:hAnsi="Times New Roman"/>
      <w:i/>
      <w:iCs/>
      <w:sz w:val="24"/>
    </w:rPr>
  </w:style>
  <w:style w:type="paragraph" w:styleId="Ttulo9">
    <w:name w:val="heading 9"/>
    <w:basedOn w:val="Normal"/>
    <w:next w:val="Normal"/>
    <w:link w:val="Ttulo9Car"/>
    <w:unhideWhenUsed/>
    <w:qFormat/>
    <w:rsid w:val="00E75300"/>
    <w:pPr>
      <w:spacing w:before="240" w:after="60"/>
      <w:outlineLvl w:val="8"/>
    </w:pPr>
    <w:rPr>
      <w:rFonts w:ascii="Cambria" w:hAnsi="Cambria"/>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both"/>
    </w:pPr>
    <w:rPr>
      <w:rFonts w:ascii="Times New Roman" w:hAnsi="Times New Roman"/>
      <w:sz w:val="24"/>
      <w:szCs w:val="20"/>
      <w:lang w:eastAsia="es-CO"/>
    </w:rPr>
  </w:style>
  <w:style w:type="paragraph" w:styleId="Textoindependiente3">
    <w:name w:val="Body Text 3"/>
    <w:basedOn w:val="Normal"/>
    <w:link w:val="Textoindependiente3Car"/>
    <w:pPr>
      <w:spacing w:after="120"/>
    </w:pPr>
    <w:rPr>
      <w:sz w:val="16"/>
      <w:szCs w:val="16"/>
      <w:lang w:eastAsia="es-CO"/>
    </w:rPr>
  </w:style>
  <w:style w:type="character" w:styleId="Nmerodepgina">
    <w:name w:val="page number"/>
    <w:basedOn w:val="Fuentedeprrafopredeter"/>
  </w:style>
  <w:style w:type="paragraph" w:styleId="Encabezado">
    <w:name w:val="header"/>
    <w:basedOn w:val="Normal"/>
    <w:link w:val="EncabezadoCar"/>
    <w:pPr>
      <w:tabs>
        <w:tab w:val="center" w:pos="4419"/>
        <w:tab w:val="right" w:pos="8838"/>
      </w:tabs>
    </w:pPr>
    <w:rPr>
      <w:szCs w:val="20"/>
      <w:lang w:eastAsia="es-CO"/>
    </w:rPr>
  </w:style>
  <w:style w:type="paragraph" w:styleId="Cierre">
    <w:name w:val="Closing"/>
    <w:basedOn w:val="Normal"/>
    <w:link w:val="CierreCar"/>
    <w:pPr>
      <w:ind w:left="4252"/>
    </w:pPr>
  </w:style>
  <w:style w:type="paragraph" w:customStyle="1" w:styleId="ListaCC">
    <w:name w:val="Lista CC."/>
    <w:basedOn w:val="Normal"/>
  </w:style>
  <w:style w:type="paragraph" w:styleId="Sangradetextonormal">
    <w:name w:val="Body Text Indent"/>
    <w:basedOn w:val="Normal"/>
    <w:link w:val="SangradetextonormalCar"/>
    <w:pPr>
      <w:spacing w:after="120"/>
      <w:ind w:left="283"/>
    </w:pPr>
  </w:style>
  <w:style w:type="paragraph" w:styleId="Firma">
    <w:name w:val="Signature"/>
    <w:basedOn w:val="Normal"/>
    <w:link w:val="FirmaCar"/>
    <w:pPr>
      <w:ind w:left="4252"/>
    </w:pPr>
  </w:style>
  <w:style w:type="paragraph" w:customStyle="1" w:styleId="Firmapuesto">
    <w:name w:val="Firma puesto"/>
    <w:basedOn w:val="Firma"/>
  </w:style>
  <w:style w:type="paragraph" w:styleId="Piedepgina">
    <w:name w:val="footer"/>
    <w:basedOn w:val="Normal"/>
    <w:link w:val="PiedepginaCar"/>
    <w:pPr>
      <w:tabs>
        <w:tab w:val="center" w:pos="4419"/>
        <w:tab w:val="right" w:pos="8838"/>
      </w:tabs>
    </w:pPr>
  </w:style>
  <w:style w:type="paragraph" w:styleId="Textoindependiente2">
    <w:name w:val="Body Text 2"/>
    <w:basedOn w:val="Normal"/>
    <w:link w:val="Textoindependiente2Car"/>
    <w:pPr>
      <w:widowControl w:val="0"/>
      <w:tabs>
        <w:tab w:val="center" w:pos="1473"/>
        <w:tab w:val="center" w:pos="4534"/>
        <w:tab w:val="center" w:pos="6802"/>
      </w:tabs>
      <w:suppressAutoHyphens/>
      <w:spacing w:line="476" w:lineRule="exact"/>
      <w:jc w:val="both"/>
    </w:pPr>
    <w:rPr>
      <w:b/>
      <w:snapToGrid w:val="0"/>
      <w:spacing w:val="-3"/>
      <w:szCs w:val="20"/>
      <w:lang w:val="es-ES_tradnl"/>
    </w:rPr>
  </w:style>
  <w:style w:type="paragraph" w:styleId="Ttulo">
    <w:name w:val="Title"/>
    <w:aliases w:val="Puesto,Título1"/>
    <w:basedOn w:val="Normal"/>
    <w:link w:val="TtuloCar"/>
    <w:uiPriority w:val="10"/>
    <w:qFormat/>
    <w:pPr>
      <w:spacing w:line="360" w:lineRule="auto"/>
      <w:jc w:val="center"/>
    </w:pPr>
    <w:rPr>
      <w:rFonts w:cs="Arial"/>
      <w:b/>
      <w:bCs/>
      <w:lang w:val="es-MX"/>
    </w:rPr>
  </w:style>
  <w:style w:type="paragraph" w:styleId="Textodeglobo">
    <w:name w:val="Balloon Text"/>
    <w:basedOn w:val="Normal"/>
    <w:link w:val="TextodegloboCar"/>
    <w:uiPriority w:val="99"/>
    <w:rsid w:val="00DF5636"/>
    <w:rPr>
      <w:rFonts w:ascii="Tahoma" w:hAnsi="Tahoma" w:cs="Tahoma"/>
      <w:sz w:val="16"/>
      <w:szCs w:val="16"/>
    </w:rPr>
  </w:style>
  <w:style w:type="character" w:customStyle="1" w:styleId="TextodegloboCar">
    <w:name w:val="Texto de globo Car"/>
    <w:link w:val="Textodeglobo"/>
    <w:rsid w:val="00DF5636"/>
    <w:rPr>
      <w:rFonts w:ascii="Tahoma" w:hAnsi="Tahoma" w:cs="Tahoma"/>
      <w:sz w:val="16"/>
      <w:szCs w:val="16"/>
    </w:rPr>
  </w:style>
  <w:style w:type="table" w:styleId="Tablaconcuadrcula">
    <w:name w:val="Table Grid"/>
    <w:basedOn w:val="Tablanormal"/>
    <w:rsid w:val="001535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ar Car Car, Car Car Car Car Car, Car Car Car Car Car Car,Car Car Car Car, Car Car Car Car,Car Car Car Car Car Car,Car Car Car Car Car Ca,Car Car Car Car Car Car Car,Car Car Car Car Car,Car Car Car Car Car Car Car Car Car,Car,Car Car Car"/>
    <w:basedOn w:val="Normal"/>
    <w:link w:val="NormalWebCar"/>
    <w:uiPriority w:val="99"/>
    <w:qFormat/>
    <w:rsid w:val="001345D8"/>
    <w:pPr>
      <w:spacing w:before="100" w:beforeAutospacing="1" w:after="100" w:afterAutospacing="1"/>
    </w:pPr>
    <w:rPr>
      <w:rFonts w:ascii="Times New Roman" w:hAnsi="Times New Roman"/>
      <w:sz w:val="24"/>
      <w:lang w:val="es-ES_tradnl" w:eastAsia="es-ES_tradnl"/>
    </w:rPr>
  </w:style>
  <w:style w:type="character" w:customStyle="1" w:styleId="Textoindependiente2Car">
    <w:name w:val="Texto independiente 2 Car"/>
    <w:link w:val="Textoindependiente2"/>
    <w:rsid w:val="00522F38"/>
    <w:rPr>
      <w:rFonts w:ascii="Arial" w:hAnsi="Arial"/>
      <w:b/>
      <w:snapToGrid w:val="0"/>
      <w:spacing w:val="-3"/>
      <w:sz w:val="28"/>
      <w:lang w:eastAsia="es-ES"/>
    </w:rPr>
  </w:style>
  <w:style w:type="paragraph" w:customStyle="1" w:styleId="Standard">
    <w:name w:val="Standard"/>
    <w:rsid w:val="0014047E"/>
    <w:pPr>
      <w:widowControl w:val="0"/>
      <w:suppressAutoHyphens/>
      <w:autoSpaceDN w:val="0"/>
      <w:textAlignment w:val="baseline"/>
    </w:pPr>
    <w:rPr>
      <w:rFonts w:eastAsia="Lucida Sans Unicode" w:cs="Tahoma"/>
      <w:kern w:val="3"/>
      <w:sz w:val="24"/>
      <w:szCs w:val="24"/>
      <w:lang w:val="es-ES"/>
    </w:rPr>
  </w:style>
  <w:style w:type="character" w:customStyle="1" w:styleId="TextoindependienteCar">
    <w:name w:val="Texto independiente Car"/>
    <w:link w:val="Textoindependiente"/>
    <w:locked/>
    <w:rsid w:val="001D7637"/>
    <w:rPr>
      <w:sz w:val="24"/>
      <w:lang w:val="es-ES"/>
    </w:rPr>
  </w:style>
  <w:style w:type="paragraph" w:styleId="Cita">
    <w:name w:val="Quote"/>
    <w:basedOn w:val="Normal"/>
    <w:next w:val="Normal"/>
    <w:link w:val="CitaCar"/>
    <w:uiPriority w:val="29"/>
    <w:qFormat/>
    <w:rsid w:val="001D7637"/>
    <w:pPr>
      <w:spacing w:before="200" w:after="160"/>
      <w:ind w:left="864" w:right="864"/>
      <w:jc w:val="center"/>
    </w:pPr>
    <w:rPr>
      <w:i/>
      <w:iCs/>
      <w:color w:val="404040"/>
    </w:rPr>
  </w:style>
  <w:style w:type="character" w:customStyle="1" w:styleId="CitaCar">
    <w:name w:val="Cita Car"/>
    <w:link w:val="Cita"/>
    <w:uiPriority w:val="29"/>
    <w:rsid w:val="001D7637"/>
    <w:rPr>
      <w:rFonts w:ascii="Arial" w:hAnsi="Arial"/>
      <w:i/>
      <w:iCs/>
      <w:color w:val="404040"/>
      <w:sz w:val="28"/>
      <w:szCs w:val="24"/>
      <w:lang w:val="es-ES" w:eastAsia="es-ES"/>
    </w:rPr>
  </w:style>
  <w:style w:type="character" w:styleId="nfasis">
    <w:name w:val="Emphasis"/>
    <w:qFormat/>
    <w:rsid w:val="00334D68"/>
    <w:rPr>
      <w:i/>
      <w:iCs/>
    </w:rPr>
  </w:style>
  <w:style w:type="paragraph" w:styleId="Lista">
    <w:name w:val="List"/>
    <w:basedOn w:val="Normal"/>
    <w:rsid w:val="009F3153"/>
    <w:pPr>
      <w:ind w:left="283" w:hanging="283"/>
      <w:contextualSpacing/>
    </w:pPr>
  </w:style>
  <w:style w:type="paragraph" w:customStyle="1" w:styleId="PreformattedText">
    <w:name w:val="Preformatted Text"/>
    <w:basedOn w:val="Standard"/>
    <w:rsid w:val="00E223BB"/>
    <w:pPr>
      <w:textAlignment w:val="auto"/>
    </w:pPr>
    <w:rPr>
      <w:rFonts w:ascii="Times, 'Times New Roman'" w:eastAsia="Times, 'Times New Roman'" w:hAnsi="Times, 'Times New Roman'" w:cs="Times, 'Times New Roman'"/>
      <w:sz w:val="20"/>
      <w:szCs w:val="20"/>
      <w:lang w:eastAsia="zh-CN" w:bidi="hi-IN"/>
    </w:rPr>
  </w:style>
  <w:style w:type="paragraph" w:customStyle="1" w:styleId="WW-Textoindependiente2">
    <w:name w:val="WW-Texto independiente 2"/>
    <w:basedOn w:val="Normal"/>
    <w:rsid w:val="00C50DF9"/>
    <w:pPr>
      <w:widowControl w:val="0"/>
      <w:suppressAutoHyphens/>
      <w:jc w:val="both"/>
    </w:pPr>
    <w:rPr>
      <w:rFonts w:ascii="Times New Roman" w:hAnsi="Times New Roman"/>
      <w:b/>
      <w:sz w:val="24"/>
      <w:szCs w:val="20"/>
      <w:lang w:val="es-ES_tradnl" w:eastAsia="es-MX"/>
    </w:rPr>
  </w:style>
  <w:style w:type="character" w:customStyle="1" w:styleId="Ttulo6Car">
    <w:name w:val="Título 6 Car"/>
    <w:link w:val="Ttulo6"/>
    <w:rsid w:val="00E75300"/>
    <w:rPr>
      <w:b/>
      <w:bCs/>
      <w:sz w:val="22"/>
      <w:szCs w:val="22"/>
    </w:rPr>
  </w:style>
  <w:style w:type="character" w:customStyle="1" w:styleId="Ttulo7Car">
    <w:name w:val="Título 7 Car"/>
    <w:link w:val="Ttulo7"/>
    <w:rsid w:val="00E75300"/>
    <w:rPr>
      <w:rFonts w:ascii="Calibri" w:hAnsi="Calibri"/>
      <w:sz w:val="24"/>
      <w:szCs w:val="24"/>
    </w:rPr>
  </w:style>
  <w:style w:type="character" w:customStyle="1" w:styleId="Ttulo8Car">
    <w:name w:val="Título 8 Car"/>
    <w:link w:val="Ttulo8"/>
    <w:qFormat/>
    <w:rsid w:val="00E75300"/>
    <w:rPr>
      <w:i/>
      <w:iCs/>
      <w:sz w:val="24"/>
      <w:szCs w:val="24"/>
    </w:rPr>
  </w:style>
  <w:style w:type="character" w:customStyle="1" w:styleId="Ttulo9Car">
    <w:name w:val="Título 9 Car"/>
    <w:link w:val="Ttulo9"/>
    <w:rsid w:val="00E75300"/>
    <w:rPr>
      <w:rFonts w:ascii="Cambria" w:hAnsi="Cambria"/>
      <w:sz w:val="22"/>
      <w:szCs w:val="22"/>
      <w:lang w:val="es-CO"/>
    </w:rPr>
  </w:style>
  <w:style w:type="paragraph" w:customStyle="1" w:styleId="Textoindependiente21">
    <w:name w:val="Texto independiente 21"/>
    <w:basedOn w:val="Normal"/>
    <w:rsid w:val="00E75300"/>
    <w:pPr>
      <w:suppressAutoHyphens/>
      <w:jc w:val="both"/>
    </w:pPr>
    <w:rPr>
      <w:rFonts w:cs="Arial"/>
      <w:sz w:val="24"/>
      <w:lang w:val="es-CO" w:eastAsia="ar-SA"/>
    </w:rPr>
  </w:style>
  <w:style w:type="character" w:styleId="Textoennegrita">
    <w:name w:val="Strong"/>
    <w:qFormat/>
    <w:rsid w:val="00E75300"/>
    <w:rPr>
      <w:b/>
      <w:bCs/>
    </w:rPr>
  </w:style>
  <w:style w:type="character" w:styleId="Hipervnculo">
    <w:name w:val="Hyperlink"/>
    <w:unhideWhenUsed/>
    <w:rsid w:val="00E75300"/>
    <w:rPr>
      <w:color w:val="0000FF"/>
      <w:u w:val="single"/>
    </w:rPr>
  </w:style>
  <w:style w:type="paragraph" w:customStyle="1" w:styleId="Notarial">
    <w:name w:val="Notarial"/>
    <w:basedOn w:val="Ttulo7"/>
    <w:rsid w:val="00E75300"/>
    <w:pPr>
      <w:widowControl w:val="0"/>
      <w:suppressLineNumbers/>
      <w:tabs>
        <w:tab w:val="center" w:pos="4819"/>
        <w:tab w:val="right" w:pos="9638"/>
      </w:tabs>
      <w:suppressAutoHyphens/>
      <w:spacing w:before="0" w:after="0" w:line="482" w:lineRule="exact"/>
      <w:jc w:val="both"/>
    </w:pPr>
    <w:rPr>
      <w:rFonts w:ascii="Times" w:eastAsia="SimSun" w:hAnsi="Times" w:cs="Times"/>
      <w:bCs/>
      <w:kern w:val="1"/>
      <w:sz w:val="27"/>
      <w:szCs w:val="21"/>
      <w:lang w:eastAsia="zh-CN" w:bidi="hi-IN"/>
    </w:rPr>
  </w:style>
  <w:style w:type="character" w:customStyle="1" w:styleId="TtuloCar">
    <w:name w:val="Título Car"/>
    <w:aliases w:val="Puesto Car3,Título1 Car"/>
    <w:link w:val="Ttulo"/>
    <w:uiPriority w:val="10"/>
    <w:rsid w:val="00E75300"/>
    <w:rPr>
      <w:rFonts w:ascii="Arial" w:hAnsi="Arial" w:cs="Arial"/>
      <w:b/>
      <w:bCs/>
      <w:sz w:val="28"/>
      <w:szCs w:val="24"/>
      <w:lang w:val="es-MX"/>
    </w:rPr>
  </w:style>
  <w:style w:type="character" w:customStyle="1" w:styleId="Ttulo1Car">
    <w:name w:val="Título 1 Car"/>
    <w:link w:val="Ttulo1"/>
    <w:qFormat/>
    <w:rsid w:val="00E75300"/>
    <w:rPr>
      <w:rFonts w:ascii="Arial" w:hAnsi="Arial"/>
      <w:sz w:val="28"/>
      <w:lang w:val="es-ES_tradnl" w:eastAsia="es-CO"/>
    </w:rPr>
  </w:style>
  <w:style w:type="character" w:customStyle="1" w:styleId="UnresolvedMention">
    <w:name w:val="Unresolved Mention"/>
    <w:uiPriority w:val="99"/>
    <w:semiHidden/>
    <w:unhideWhenUsed/>
    <w:rsid w:val="00E75300"/>
    <w:rPr>
      <w:color w:val="808080"/>
      <w:shd w:val="clear" w:color="auto" w:fill="E6E6E6"/>
    </w:rPr>
  </w:style>
  <w:style w:type="character" w:styleId="nfasissutil">
    <w:name w:val="Subtle Emphasis"/>
    <w:uiPriority w:val="19"/>
    <w:qFormat/>
    <w:rsid w:val="00E75300"/>
    <w:rPr>
      <w:i/>
      <w:iCs/>
      <w:color w:val="404040"/>
    </w:rPr>
  </w:style>
  <w:style w:type="character" w:customStyle="1" w:styleId="apple-converted-space">
    <w:name w:val="apple-converted-space"/>
    <w:rsid w:val="00E75300"/>
  </w:style>
  <w:style w:type="character" w:styleId="Refdecomentario">
    <w:name w:val="annotation reference"/>
    <w:uiPriority w:val="99"/>
    <w:rsid w:val="00E75300"/>
    <w:rPr>
      <w:sz w:val="16"/>
      <w:szCs w:val="16"/>
    </w:rPr>
  </w:style>
  <w:style w:type="paragraph" w:styleId="Textocomentario">
    <w:name w:val="annotation text"/>
    <w:basedOn w:val="Normal"/>
    <w:link w:val="TextocomentarioCar"/>
    <w:uiPriority w:val="99"/>
    <w:rsid w:val="00E75300"/>
    <w:rPr>
      <w:rFonts w:ascii="Roman 10cpi" w:hAnsi="Roman 10cpi"/>
      <w:sz w:val="20"/>
      <w:szCs w:val="20"/>
      <w:lang w:val="es-ES_tradnl"/>
    </w:rPr>
  </w:style>
  <w:style w:type="character" w:customStyle="1" w:styleId="TextocomentarioCar">
    <w:name w:val="Texto comentario Car"/>
    <w:link w:val="Textocomentario"/>
    <w:uiPriority w:val="99"/>
    <w:rsid w:val="00E75300"/>
    <w:rPr>
      <w:rFonts w:ascii="Roman 10cpi" w:hAnsi="Roman 10cpi"/>
      <w:lang w:val="es-ES_tradnl"/>
    </w:rPr>
  </w:style>
  <w:style w:type="character" w:customStyle="1" w:styleId="PiedepginaCar">
    <w:name w:val="Pie de página Car"/>
    <w:link w:val="Piedepgina"/>
    <w:rsid w:val="00E75300"/>
    <w:rPr>
      <w:rFonts w:ascii="Arial" w:hAnsi="Arial"/>
      <w:sz w:val="28"/>
      <w:szCs w:val="24"/>
    </w:rPr>
  </w:style>
  <w:style w:type="character" w:customStyle="1" w:styleId="EncabezadoCar">
    <w:name w:val="Encabezado Car"/>
    <w:link w:val="Encabezado"/>
    <w:rsid w:val="00E75300"/>
    <w:rPr>
      <w:rFonts w:ascii="Arial" w:hAnsi="Arial"/>
      <w:sz w:val="28"/>
      <w:lang w:eastAsia="es-CO"/>
    </w:rPr>
  </w:style>
  <w:style w:type="paragraph" w:styleId="Subttulo">
    <w:name w:val="Subtitle"/>
    <w:basedOn w:val="Normal"/>
    <w:next w:val="Normal"/>
    <w:link w:val="SubttuloCar"/>
    <w:uiPriority w:val="11"/>
    <w:qFormat/>
    <w:rsid w:val="00E75300"/>
    <w:pPr>
      <w:spacing w:after="60"/>
      <w:jc w:val="center"/>
      <w:outlineLvl w:val="1"/>
    </w:pPr>
    <w:rPr>
      <w:rFonts w:ascii="Calibri Light" w:hAnsi="Calibri Light"/>
      <w:sz w:val="24"/>
    </w:rPr>
  </w:style>
  <w:style w:type="character" w:customStyle="1" w:styleId="SubttuloCar">
    <w:name w:val="Subtítulo Car"/>
    <w:link w:val="Subttulo"/>
    <w:uiPriority w:val="11"/>
    <w:rsid w:val="00E75300"/>
    <w:rPr>
      <w:rFonts w:ascii="Calibri Light" w:hAnsi="Calibri Light"/>
      <w:sz w:val="24"/>
      <w:szCs w:val="24"/>
    </w:rPr>
  </w:style>
  <w:style w:type="character" w:customStyle="1" w:styleId="Ttulo2Car">
    <w:name w:val="Título 2 Car"/>
    <w:link w:val="Ttulo2"/>
    <w:rsid w:val="00E75300"/>
    <w:rPr>
      <w:rFonts w:ascii="Arial" w:hAnsi="Arial" w:cs="Arial"/>
      <w:b/>
      <w:bCs/>
      <w:sz w:val="28"/>
      <w:szCs w:val="24"/>
    </w:rPr>
  </w:style>
  <w:style w:type="character" w:customStyle="1" w:styleId="Ttulo3Car">
    <w:name w:val="Título 3 Car"/>
    <w:link w:val="Ttulo3"/>
    <w:rsid w:val="00E75300"/>
    <w:rPr>
      <w:rFonts w:ascii="Arial" w:hAnsi="Arial"/>
      <w:b/>
      <w:bCs/>
      <w:sz w:val="24"/>
      <w:szCs w:val="24"/>
    </w:rPr>
  </w:style>
  <w:style w:type="character" w:customStyle="1" w:styleId="Ttulo4Car">
    <w:name w:val="Título 4 Car"/>
    <w:link w:val="Ttulo4"/>
    <w:rsid w:val="00E75300"/>
    <w:rPr>
      <w:rFonts w:ascii="Arial" w:hAnsi="Arial"/>
      <w:snapToGrid w:val="0"/>
      <w:spacing w:val="-3"/>
      <w:sz w:val="28"/>
      <w:lang w:val="es-ES_tradnl"/>
    </w:rPr>
  </w:style>
  <w:style w:type="character" w:customStyle="1" w:styleId="Ttulo5Car">
    <w:name w:val="Título 5 Car"/>
    <w:link w:val="Ttulo5"/>
    <w:qFormat/>
    <w:rsid w:val="00E75300"/>
    <w:rPr>
      <w:rFonts w:ascii="Arial" w:hAnsi="Arial"/>
      <w:b/>
      <w:bCs/>
      <w:i/>
      <w:iCs/>
      <w:sz w:val="26"/>
      <w:szCs w:val="26"/>
    </w:rPr>
  </w:style>
  <w:style w:type="character" w:customStyle="1" w:styleId="Textoindependiente3Car">
    <w:name w:val="Texto independiente 3 Car"/>
    <w:link w:val="Textoindependiente3"/>
    <w:rsid w:val="00E75300"/>
    <w:rPr>
      <w:rFonts w:ascii="Arial" w:hAnsi="Arial"/>
      <w:sz w:val="16"/>
      <w:szCs w:val="16"/>
      <w:lang w:eastAsia="es-CO"/>
    </w:rPr>
  </w:style>
  <w:style w:type="character" w:customStyle="1" w:styleId="CierreCar">
    <w:name w:val="Cierre Car"/>
    <w:link w:val="Cierre"/>
    <w:rsid w:val="00E75300"/>
    <w:rPr>
      <w:rFonts w:ascii="Arial" w:hAnsi="Arial"/>
      <w:sz w:val="28"/>
      <w:szCs w:val="24"/>
    </w:rPr>
  </w:style>
  <w:style w:type="character" w:customStyle="1" w:styleId="SangradetextonormalCar">
    <w:name w:val="Sangría de texto normal Car"/>
    <w:link w:val="Sangradetextonormal"/>
    <w:rsid w:val="00E75300"/>
    <w:rPr>
      <w:rFonts w:ascii="Arial" w:hAnsi="Arial"/>
      <w:sz w:val="28"/>
      <w:szCs w:val="24"/>
    </w:rPr>
  </w:style>
  <w:style w:type="character" w:customStyle="1" w:styleId="FirmaCar">
    <w:name w:val="Firma Car"/>
    <w:link w:val="Firma"/>
    <w:rsid w:val="00E75300"/>
    <w:rPr>
      <w:rFonts w:ascii="Arial" w:hAnsi="Arial"/>
      <w:sz w:val="28"/>
      <w:szCs w:val="24"/>
    </w:rPr>
  </w:style>
  <w:style w:type="paragraph" w:customStyle="1" w:styleId="Contenidodelatabla">
    <w:name w:val="Contenido de la tabla"/>
    <w:basedOn w:val="Textoindependiente"/>
    <w:rsid w:val="00E75300"/>
    <w:pPr>
      <w:suppressLineNumbers/>
      <w:suppressAutoHyphens/>
      <w:spacing w:line="360" w:lineRule="auto"/>
      <w:jc w:val="left"/>
    </w:pPr>
    <w:rPr>
      <w:szCs w:val="24"/>
    </w:rPr>
  </w:style>
  <w:style w:type="paragraph" w:styleId="Prrafodelista">
    <w:name w:val="List Paragraph"/>
    <w:basedOn w:val="Normal"/>
    <w:qFormat/>
    <w:rsid w:val="00E75300"/>
    <w:pPr>
      <w:suppressAutoHyphens/>
      <w:ind w:left="720"/>
      <w:contextualSpacing/>
    </w:pPr>
    <w:rPr>
      <w:rFonts w:ascii="Times New Roman" w:hAnsi="Times New Roman"/>
      <w:sz w:val="20"/>
      <w:szCs w:val="20"/>
      <w:lang w:eastAsia="es-CO"/>
    </w:rPr>
  </w:style>
  <w:style w:type="paragraph" w:styleId="Lista2">
    <w:name w:val="List 2"/>
    <w:basedOn w:val="Normal"/>
    <w:rsid w:val="00E75300"/>
    <w:pPr>
      <w:overflowPunct w:val="0"/>
      <w:autoSpaceDE w:val="0"/>
      <w:autoSpaceDN w:val="0"/>
      <w:adjustRightInd w:val="0"/>
      <w:ind w:left="566" w:hanging="283"/>
      <w:textAlignment w:val="baseline"/>
    </w:pPr>
    <w:rPr>
      <w:rFonts w:ascii="Times New Roman" w:hAnsi="Times New Roman"/>
      <w:sz w:val="20"/>
      <w:szCs w:val="20"/>
      <w:lang w:val="es-ES_tradnl"/>
    </w:rPr>
  </w:style>
  <w:style w:type="paragraph" w:customStyle="1" w:styleId="ESCRITURA">
    <w:name w:val="ESCRITURA"/>
    <w:basedOn w:val="Normal"/>
    <w:autoRedefine/>
    <w:rsid w:val="00E75300"/>
    <w:pPr>
      <w:spacing w:line="480" w:lineRule="exact"/>
      <w:jc w:val="center"/>
    </w:pPr>
    <w:rPr>
      <w:rFonts w:cs="Arial"/>
      <w:b/>
      <w:sz w:val="24"/>
    </w:rPr>
  </w:style>
  <w:style w:type="character" w:customStyle="1" w:styleId="InitialStyle">
    <w:name w:val="InitialStyle"/>
    <w:rsid w:val="00E75300"/>
    <w:rPr>
      <w:rFonts w:ascii="Courier New" w:hAnsi="Courier New"/>
      <w:color w:val="auto"/>
      <w:spacing w:val="0"/>
      <w:sz w:val="24"/>
    </w:rPr>
  </w:style>
  <w:style w:type="character" w:customStyle="1" w:styleId="305">
    <w:name w:val="305"/>
    <w:rsid w:val="00E75300"/>
    <w:rPr>
      <w:rFonts w:ascii="Times New Roman" w:hAnsi="Times New Roman"/>
      <w:color w:val="auto"/>
      <w:spacing w:val="0"/>
      <w:sz w:val="24"/>
    </w:rPr>
  </w:style>
  <w:style w:type="paragraph" w:customStyle="1" w:styleId="Textoindependiente31">
    <w:name w:val="Texto independiente 31"/>
    <w:basedOn w:val="Normal"/>
    <w:rsid w:val="00E75300"/>
    <w:pPr>
      <w:numPr>
        <w:numId w:val="2"/>
      </w:numPr>
      <w:tabs>
        <w:tab w:val="clear" w:pos="360"/>
        <w:tab w:val="left" w:pos="142"/>
        <w:tab w:val="left" w:pos="7513"/>
        <w:tab w:val="left" w:pos="8222"/>
      </w:tabs>
      <w:spacing w:line="360" w:lineRule="auto"/>
      <w:ind w:left="0" w:right="362" w:firstLine="0"/>
      <w:jc w:val="both"/>
    </w:pPr>
    <w:rPr>
      <w:szCs w:val="20"/>
      <w:lang w:val="es-ES_tradnl"/>
    </w:rPr>
  </w:style>
  <w:style w:type="paragraph" w:styleId="Textosinformato">
    <w:name w:val="Plain Text"/>
    <w:aliases w:val=" Car"/>
    <w:basedOn w:val="Normal"/>
    <w:link w:val="TextosinformatoCar"/>
    <w:rsid w:val="00E75300"/>
    <w:rPr>
      <w:rFonts w:ascii="Courier New" w:hAnsi="Courier New"/>
      <w:sz w:val="20"/>
      <w:szCs w:val="20"/>
      <w:lang w:val="es-CO"/>
    </w:rPr>
  </w:style>
  <w:style w:type="character" w:customStyle="1" w:styleId="TextosinformatoCar">
    <w:name w:val="Texto sin formato Car"/>
    <w:aliases w:val=" Car Car"/>
    <w:link w:val="Textosinformato"/>
    <w:rsid w:val="00E75300"/>
    <w:rPr>
      <w:rFonts w:ascii="Courier New" w:hAnsi="Courier New"/>
      <w:lang w:val="es-CO"/>
    </w:rPr>
  </w:style>
  <w:style w:type="paragraph" w:styleId="Sinespaciado">
    <w:name w:val="No Spacing"/>
    <w:link w:val="SinespaciadoCar"/>
    <w:qFormat/>
    <w:rsid w:val="00E75300"/>
    <w:rPr>
      <w:rFonts w:ascii="Calibri" w:hAnsi="Calibri" w:cs="Calibri"/>
      <w:sz w:val="22"/>
      <w:szCs w:val="22"/>
    </w:rPr>
  </w:style>
  <w:style w:type="character" w:customStyle="1" w:styleId="SinespaciadoCar">
    <w:name w:val="Sin espaciado Car"/>
    <w:link w:val="Sinespaciado"/>
    <w:rsid w:val="00E75300"/>
    <w:rPr>
      <w:rFonts w:ascii="Calibri" w:hAnsi="Calibri" w:cs="Calibri"/>
      <w:sz w:val="22"/>
      <w:szCs w:val="22"/>
      <w:lang w:val="es-CO" w:eastAsia="es-CO"/>
    </w:rPr>
  </w:style>
  <w:style w:type="character" w:customStyle="1" w:styleId="CarCar8">
    <w:name w:val="Car Car8"/>
    <w:locked/>
    <w:rsid w:val="00E75300"/>
    <w:rPr>
      <w:rFonts w:ascii="Arial" w:hAnsi="Arial" w:cs="Arial"/>
      <w:sz w:val="28"/>
      <w:lang w:val="en-GB" w:eastAsia="es-ES"/>
    </w:rPr>
  </w:style>
  <w:style w:type="character" w:customStyle="1" w:styleId="CarCar7">
    <w:name w:val="Car Car7"/>
    <w:locked/>
    <w:rsid w:val="00E75300"/>
    <w:rPr>
      <w:sz w:val="28"/>
      <w:lang w:val="en-GB" w:eastAsia="es-ES"/>
    </w:rPr>
  </w:style>
  <w:style w:type="character" w:customStyle="1" w:styleId="CarCar6">
    <w:name w:val="Car Car6"/>
    <w:rsid w:val="00E75300"/>
    <w:rPr>
      <w:rFonts w:ascii="Tahoma" w:hAnsi="Tahoma"/>
      <w:b/>
      <w:noProof/>
      <w:sz w:val="24"/>
      <w:lang w:val="es-ES" w:eastAsia="es-ES"/>
    </w:rPr>
  </w:style>
  <w:style w:type="paragraph" w:customStyle="1" w:styleId="Sinespaciado1">
    <w:name w:val="Sin espaciado1"/>
    <w:rsid w:val="00E75300"/>
    <w:rPr>
      <w:sz w:val="24"/>
      <w:szCs w:val="24"/>
      <w:lang w:val="es-ES" w:eastAsia="es-ES"/>
    </w:rPr>
  </w:style>
  <w:style w:type="paragraph" w:styleId="Continuarlista">
    <w:name w:val="List Continue"/>
    <w:basedOn w:val="Normal"/>
    <w:rsid w:val="00E75300"/>
    <w:pPr>
      <w:spacing w:after="120"/>
      <w:ind w:left="283"/>
      <w:contextualSpacing/>
    </w:pPr>
    <w:rPr>
      <w:rFonts w:ascii="Times New Roman" w:hAnsi="Times New Roman"/>
      <w:sz w:val="24"/>
    </w:rPr>
  </w:style>
  <w:style w:type="paragraph" w:styleId="Continuarlista2">
    <w:name w:val="List Continue 2"/>
    <w:basedOn w:val="Normal"/>
    <w:rsid w:val="00E75300"/>
    <w:pPr>
      <w:spacing w:after="120"/>
      <w:ind w:left="566"/>
      <w:contextualSpacing/>
    </w:pPr>
    <w:rPr>
      <w:rFonts w:ascii="Times New Roman" w:hAnsi="Times New Roman"/>
      <w:sz w:val="24"/>
    </w:rPr>
  </w:style>
  <w:style w:type="paragraph" w:customStyle="1" w:styleId="Prrafodelista1">
    <w:name w:val="Párrafo de lista1"/>
    <w:basedOn w:val="Normal"/>
    <w:rsid w:val="00E75300"/>
    <w:pPr>
      <w:ind w:left="720"/>
      <w:contextualSpacing/>
    </w:pPr>
    <w:rPr>
      <w:rFonts w:ascii="Times New Roman" w:hAnsi="Times New Roman"/>
      <w:sz w:val="24"/>
    </w:rPr>
  </w:style>
  <w:style w:type="paragraph" w:customStyle="1" w:styleId="Contenidodelmarco">
    <w:name w:val="Contenido del marco"/>
    <w:basedOn w:val="Textoindependiente"/>
    <w:rsid w:val="00E75300"/>
    <w:pPr>
      <w:widowControl w:val="0"/>
      <w:suppressAutoHyphens/>
      <w:spacing w:after="120"/>
      <w:jc w:val="left"/>
    </w:pPr>
    <w:rPr>
      <w:lang w:val="es-ES_tradnl" w:eastAsia="es-MX"/>
    </w:rPr>
  </w:style>
  <w:style w:type="paragraph" w:styleId="Sangra2detindependiente">
    <w:name w:val="Body Text Indent 2"/>
    <w:basedOn w:val="Normal"/>
    <w:link w:val="Sangra2detindependienteCar"/>
    <w:rsid w:val="00E75300"/>
    <w:pPr>
      <w:widowControl w:val="0"/>
      <w:autoSpaceDE w:val="0"/>
      <w:autoSpaceDN w:val="0"/>
      <w:adjustRightInd w:val="0"/>
      <w:spacing w:line="476" w:lineRule="exact"/>
      <w:ind w:left="3600"/>
      <w:jc w:val="both"/>
    </w:pPr>
    <w:rPr>
      <w:rFonts w:cs="Arial"/>
      <w:b/>
      <w:bCs/>
      <w:sz w:val="24"/>
      <w:lang w:val="es-ES_tradnl"/>
    </w:rPr>
  </w:style>
  <w:style w:type="character" w:customStyle="1" w:styleId="Sangra2detindependienteCar">
    <w:name w:val="Sangría 2 de t. independiente Car"/>
    <w:link w:val="Sangra2detindependiente"/>
    <w:rsid w:val="00E75300"/>
    <w:rPr>
      <w:rFonts w:ascii="Arial" w:hAnsi="Arial" w:cs="Arial"/>
      <w:b/>
      <w:bCs/>
      <w:sz w:val="24"/>
      <w:szCs w:val="24"/>
      <w:lang w:val="es-ES_tradnl"/>
    </w:rPr>
  </w:style>
  <w:style w:type="paragraph" w:styleId="Mapadeldocumento">
    <w:name w:val="Document Map"/>
    <w:basedOn w:val="Normal"/>
    <w:link w:val="MapadeldocumentoCar"/>
    <w:rsid w:val="00E75300"/>
    <w:pPr>
      <w:shd w:val="clear" w:color="auto" w:fill="000080"/>
    </w:pPr>
    <w:rPr>
      <w:rFonts w:ascii="Tahoma" w:hAnsi="Tahoma" w:cs="Tahoma"/>
      <w:sz w:val="20"/>
      <w:szCs w:val="20"/>
    </w:rPr>
  </w:style>
  <w:style w:type="character" w:customStyle="1" w:styleId="MapadeldocumentoCar">
    <w:name w:val="Mapa del documento Car"/>
    <w:link w:val="Mapadeldocumento"/>
    <w:rsid w:val="00E75300"/>
    <w:rPr>
      <w:rFonts w:ascii="Tahoma" w:hAnsi="Tahoma" w:cs="Tahoma"/>
      <w:shd w:val="clear" w:color="auto" w:fill="000080"/>
    </w:rPr>
  </w:style>
  <w:style w:type="paragraph" w:customStyle="1" w:styleId="Estilo">
    <w:name w:val="Estilo"/>
    <w:rsid w:val="00E75300"/>
    <w:pPr>
      <w:widowControl w:val="0"/>
      <w:autoSpaceDE w:val="0"/>
      <w:autoSpaceDN w:val="0"/>
      <w:adjustRightInd w:val="0"/>
    </w:pPr>
    <w:rPr>
      <w:sz w:val="24"/>
      <w:szCs w:val="24"/>
    </w:rPr>
  </w:style>
  <w:style w:type="paragraph" w:customStyle="1" w:styleId="Textbody">
    <w:name w:val="Text body"/>
    <w:basedOn w:val="Normal"/>
    <w:rsid w:val="00E75300"/>
    <w:pPr>
      <w:widowControl w:val="0"/>
      <w:suppressAutoHyphens/>
      <w:autoSpaceDN w:val="0"/>
      <w:spacing w:after="120"/>
      <w:textAlignment w:val="baseline"/>
    </w:pPr>
    <w:rPr>
      <w:rFonts w:ascii="Times New Roman" w:eastAsia="SimSun, 宋体" w:hAnsi="Times New Roman" w:cs="Mangal"/>
      <w:kern w:val="3"/>
      <w:sz w:val="24"/>
      <w:lang w:val="es-CO" w:eastAsia="zh-CN" w:bidi="hi-IN"/>
    </w:rPr>
  </w:style>
  <w:style w:type="paragraph" w:styleId="Listaconvietas">
    <w:name w:val="List Bullet"/>
    <w:basedOn w:val="Normal"/>
    <w:rsid w:val="00E75300"/>
    <w:pPr>
      <w:numPr>
        <w:numId w:val="1"/>
      </w:numPr>
      <w:contextualSpacing/>
    </w:pPr>
  </w:style>
  <w:style w:type="character" w:styleId="Hipervnculovisitado">
    <w:name w:val="FollowedHyperlink"/>
    <w:uiPriority w:val="99"/>
    <w:unhideWhenUsed/>
    <w:rsid w:val="00E75300"/>
    <w:rPr>
      <w:color w:val="800080"/>
      <w:u w:val="single"/>
    </w:rPr>
  </w:style>
  <w:style w:type="paragraph" w:customStyle="1" w:styleId="msonormal0">
    <w:name w:val="msonormal"/>
    <w:basedOn w:val="Normal"/>
    <w:rsid w:val="00E75300"/>
    <w:pPr>
      <w:spacing w:before="100" w:beforeAutospacing="1" w:after="100" w:afterAutospacing="1"/>
    </w:pPr>
    <w:rPr>
      <w:rFonts w:ascii="Times New Roman" w:hAnsi="Times New Roman"/>
      <w:sz w:val="24"/>
      <w:lang w:val="es-CO" w:eastAsia="es-CO"/>
    </w:rPr>
  </w:style>
  <w:style w:type="paragraph" w:styleId="Textonotapie">
    <w:name w:val="footnote text"/>
    <w:basedOn w:val="Normal"/>
    <w:link w:val="TextonotapieCar"/>
    <w:unhideWhenUsed/>
    <w:rsid w:val="00E75300"/>
    <w:pPr>
      <w:widowControl w:val="0"/>
      <w:autoSpaceDE w:val="0"/>
      <w:autoSpaceDN w:val="0"/>
      <w:adjustRightInd w:val="0"/>
    </w:pPr>
    <w:rPr>
      <w:rFonts w:ascii="Courier New" w:hAnsi="Courier New"/>
      <w:sz w:val="20"/>
      <w:szCs w:val="20"/>
      <w:lang w:val="es-CO"/>
    </w:rPr>
  </w:style>
  <w:style w:type="character" w:customStyle="1" w:styleId="TextonotapieCar">
    <w:name w:val="Texto nota pie Car"/>
    <w:link w:val="Textonotapie"/>
    <w:rsid w:val="00E75300"/>
    <w:rPr>
      <w:rFonts w:ascii="Courier New" w:hAnsi="Courier New"/>
      <w:lang w:val="es-CO"/>
    </w:rPr>
  </w:style>
  <w:style w:type="paragraph" w:styleId="Saludo">
    <w:name w:val="Salutation"/>
    <w:basedOn w:val="Normal"/>
    <w:next w:val="Normal"/>
    <w:link w:val="SaludoCar"/>
    <w:unhideWhenUsed/>
    <w:rsid w:val="00E75300"/>
    <w:rPr>
      <w:rFonts w:ascii="Calibri" w:eastAsia="Calibri" w:hAnsi="Calibri"/>
      <w:sz w:val="24"/>
      <w:lang w:val="es-CO" w:eastAsia="en-US"/>
    </w:rPr>
  </w:style>
  <w:style w:type="character" w:customStyle="1" w:styleId="SaludoCar">
    <w:name w:val="Saludo Car"/>
    <w:link w:val="Saludo"/>
    <w:rsid w:val="00E75300"/>
    <w:rPr>
      <w:rFonts w:ascii="Calibri" w:eastAsia="Calibri" w:hAnsi="Calibri"/>
      <w:sz w:val="24"/>
      <w:szCs w:val="24"/>
      <w:lang w:val="es-CO" w:eastAsia="en-US"/>
    </w:rPr>
  </w:style>
  <w:style w:type="paragraph" w:styleId="Textoindependienteprimerasangra">
    <w:name w:val="Body Text First Indent"/>
    <w:basedOn w:val="Textoindependiente"/>
    <w:link w:val="TextoindependienteprimerasangraCar"/>
    <w:unhideWhenUsed/>
    <w:rsid w:val="00E75300"/>
    <w:pPr>
      <w:spacing w:after="120"/>
      <w:ind w:firstLine="210"/>
      <w:jc w:val="left"/>
    </w:pPr>
    <w:rPr>
      <w:rFonts w:ascii="Calibri" w:eastAsia="Calibri" w:hAnsi="Calibri"/>
      <w:szCs w:val="24"/>
      <w:lang w:val="es-CO"/>
    </w:rPr>
  </w:style>
  <w:style w:type="character" w:customStyle="1" w:styleId="TextoindependienteprimerasangraCar">
    <w:name w:val="Texto independiente primera sangría Car"/>
    <w:link w:val="Textoindependienteprimerasangra"/>
    <w:rsid w:val="00E75300"/>
    <w:rPr>
      <w:rFonts w:ascii="Calibri" w:eastAsia="Calibri" w:hAnsi="Calibri"/>
      <w:sz w:val="24"/>
      <w:szCs w:val="24"/>
      <w:lang w:val="es-CO" w:eastAsia="es-CO"/>
    </w:rPr>
  </w:style>
  <w:style w:type="paragraph" w:styleId="Sangra3detindependiente">
    <w:name w:val="Body Text Indent 3"/>
    <w:basedOn w:val="Normal"/>
    <w:link w:val="Sangra3detindependienteCar"/>
    <w:unhideWhenUsed/>
    <w:rsid w:val="00E75300"/>
    <w:pPr>
      <w:spacing w:after="120"/>
      <w:ind w:left="283"/>
    </w:pPr>
    <w:rPr>
      <w:sz w:val="16"/>
      <w:szCs w:val="16"/>
    </w:rPr>
  </w:style>
  <w:style w:type="character" w:customStyle="1" w:styleId="Sangra3detindependienteCar">
    <w:name w:val="Sangría 3 de t. independiente Car"/>
    <w:link w:val="Sangra3detindependiente"/>
    <w:rsid w:val="00E75300"/>
    <w:rPr>
      <w:rFonts w:ascii="Arial" w:hAnsi="Arial"/>
      <w:sz w:val="16"/>
      <w:szCs w:val="16"/>
    </w:rPr>
  </w:style>
  <w:style w:type="paragraph" w:styleId="Asuntodelcomentario">
    <w:name w:val="annotation subject"/>
    <w:basedOn w:val="Textocomentario"/>
    <w:next w:val="Textocomentario"/>
    <w:link w:val="AsuntodelcomentarioCar"/>
    <w:uiPriority w:val="99"/>
    <w:unhideWhenUsed/>
    <w:rsid w:val="00E75300"/>
    <w:rPr>
      <w:rFonts w:ascii="Arial" w:eastAsia="Arial" w:hAnsi="Arial" w:cs="Arial"/>
      <w:b/>
      <w:bCs/>
      <w:lang w:val="es-CO" w:eastAsia="es-CO"/>
    </w:rPr>
  </w:style>
  <w:style w:type="character" w:customStyle="1" w:styleId="AsuntodelcomentarioCar">
    <w:name w:val="Asunto del comentario Car"/>
    <w:link w:val="Asuntodelcomentario"/>
    <w:uiPriority w:val="99"/>
    <w:rsid w:val="00E75300"/>
    <w:rPr>
      <w:rFonts w:ascii="Arial" w:eastAsia="Arial" w:hAnsi="Arial" w:cs="Arial"/>
      <w:b/>
      <w:bCs/>
      <w:lang w:val="es-CO" w:eastAsia="es-CO"/>
    </w:rPr>
  </w:style>
  <w:style w:type="paragraph" w:customStyle="1" w:styleId="xl64">
    <w:name w:val="xl64"/>
    <w:basedOn w:val="Normal"/>
    <w:rsid w:val="00E75300"/>
    <w:pPr>
      <w:pBdr>
        <w:top w:val="single" w:sz="8" w:space="0" w:color="auto"/>
      </w:pBdr>
      <w:shd w:val="clear" w:color="auto" w:fill="FFFFFF"/>
      <w:spacing w:before="100" w:beforeAutospacing="1" w:after="100" w:afterAutospacing="1"/>
      <w:jc w:val="center"/>
    </w:pPr>
    <w:rPr>
      <w:rFonts w:cs="Arial"/>
      <w:i/>
      <w:iCs/>
      <w:sz w:val="12"/>
      <w:szCs w:val="12"/>
      <w:lang w:val="es-CO" w:eastAsia="es-CO"/>
    </w:rPr>
  </w:style>
  <w:style w:type="paragraph" w:customStyle="1" w:styleId="xl65">
    <w:name w:val="xl65"/>
    <w:basedOn w:val="Normal"/>
    <w:rsid w:val="00E75300"/>
    <w:pPr>
      <w:pBdr>
        <w:top w:val="single" w:sz="8" w:space="0" w:color="auto"/>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6">
    <w:name w:val="xl66"/>
    <w:basedOn w:val="Normal"/>
    <w:rsid w:val="00E75300"/>
    <w:pPr>
      <w:pBdr>
        <w:top w:val="single" w:sz="8" w:space="0" w:color="auto"/>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7">
    <w:name w:val="xl67"/>
    <w:basedOn w:val="Normal"/>
    <w:rsid w:val="00E75300"/>
    <w:pPr>
      <w:spacing w:before="100" w:beforeAutospacing="1" w:after="100" w:afterAutospacing="1"/>
    </w:pPr>
    <w:rPr>
      <w:rFonts w:ascii="Times New Roman" w:hAnsi="Times New Roman"/>
      <w:sz w:val="16"/>
      <w:szCs w:val="16"/>
      <w:lang w:val="es-CO" w:eastAsia="es-CO"/>
    </w:rPr>
  </w:style>
  <w:style w:type="paragraph" w:customStyle="1" w:styleId="xl68">
    <w:name w:val="xl68"/>
    <w:basedOn w:val="Normal"/>
    <w:rsid w:val="00E75300"/>
    <w:pPr>
      <w:pBdr>
        <w:top w:val="single" w:sz="8" w:space="0" w:color="000000"/>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9">
    <w:name w:val="xl69"/>
    <w:basedOn w:val="Normal"/>
    <w:rsid w:val="00E75300"/>
    <w:pPr>
      <w:shd w:val="clear" w:color="auto" w:fill="FFFFFF"/>
      <w:spacing w:before="100" w:beforeAutospacing="1" w:after="100" w:afterAutospacing="1"/>
      <w:jc w:val="center"/>
    </w:pPr>
    <w:rPr>
      <w:rFonts w:cs="Arial"/>
      <w:i/>
      <w:iCs/>
      <w:sz w:val="12"/>
      <w:szCs w:val="12"/>
      <w:lang w:val="es-CO" w:eastAsia="es-CO"/>
    </w:rPr>
  </w:style>
  <w:style w:type="paragraph" w:customStyle="1" w:styleId="xl70">
    <w:name w:val="xl70"/>
    <w:basedOn w:val="Normal"/>
    <w:rsid w:val="00E75300"/>
    <w:pPr>
      <w:pBdr>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1">
    <w:name w:val="xl71"/>
    <w:basedOn w:val="Normal"/>
    <w:rsid w:val="00E75300"/>
    <w:pPr>
      <w:pBdr>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2">
    <w:name w:val="xl72"/>
    <w:basedOn w:val="Normal"/>
    <w:rsid w:val="00E75300"/>
    <w:pPr>
      <w:pBdr>
        <w:top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3">
    <w:name w:val="xl73"/>
    <w:basedOn w:val="Normal"/>
    <w:rsid w:val="00E75300"/>
    <w:pPr>
      <w:pBdr>
        <w:top w:val="single" w:sz="8" w:space="0" w:color="000000"/>
      </w:pBdr>
      <w:shd w:val="clear" w:color="auto" w:fill="FFFF00"/>
      <w:spacing w:before="100" w:beforeAutospacing="1" w:after="100" w:afterAutospacing="1"/>
      <w:jc w:val="center"/>
    </w:pPr>
    <w:rPr>
      <w:rFonts w:cs="Arial"/>
      <w:i/>
      <w:iCs/>
      <w:sz w:val="12"/>
      <w:szCs w:val="12"/>
      <w:lang w:val="es-CO" w:eastAsia="es-CO"/>
    </w:rPr>
  </w:style>
  <w:style w:type="paragraph" w:customStyle="1" w:styleId="xl74">
    <w:name w:val="xl74"/>
    <w:basedOn w:val="Normal"/>
    <w:rsid w:val="00E75300"/>
    <w:pPr>
      <w:pBdr>
        <w:top w:val="single" w:sz="8" w:space="0" w:color="000000"/>
      </w:pBdr>
      <w:shd w:val="clear" w:color="auto" w:fill="00B050"/>
      <w:spacing w:before="100" w:beforeAutospacing="1" w:after="100" w:afterAutospacing="1"/>
    </w:pPr>
    <w:rPr>
      <w:rFonts w:cs="Arial"/>
      <w:i/>
      <w:iCs/>
      <w:sz w:val="12"/>
      <w:szCs w:val="12"/>
      <w:lang w:val="es-CO" w:eastAsia="es-CO"/>
    </w:rPr>
  </w:style>
  <w:style w:type="paragraph" w:customStyle="1" w:styleId="xl75">
    <w:name w:val="xl75"/>
    <w:basedOn w:val="Normal"/>
    <w:rsid w:val="00E75300"/>
    <w:pPr>
      <w:pBdr>
        <w:top w:val="single" w:sz="8" w:space="0" w:color="000000"/>
      </w:pBdr>
      <w:shd w:val="clear" w:color="auto" w:fill="00B050"/>
      <w:spacing w:before="100" w:beforeAutospacing="1" w:after="100" w:afterAutospacing="1"/>
      <w:jc w:val="right"/>
    </w:pPr>
    <w:rPr>
      <w:rFonts w:cs="Arial"/>
      <w:i/>
      <w:iCs/>
      <w:sz w:val="12"/>
      <w:szCs w:val="12"/>
      <w:lang w:val="es-CO" w:eastAsia="es-CO"/>
    </w:rPr>
  </w:style>
  <w:style w:type="paragraph" w:customStyle="1" w:styleId="xl76">
    <w:name w:val="xl76"/>
    <w:basedOn w:val="Normal"/>
    <w:rsid w:val="00E75300"/>
    <w:pPr>
      <w:spacing w:before="100" w:beforeAutospacing="1" w:after="100" w:afterAutospacing="1"/>
    </w:pPr>
    <w:rPr>
      <w:rFonts w:cs="Arial"/>
      <w:i/>
      <w:iCs/>
      <w:sz w:val="12"/>
      <w:szCs w:val="12"/>
      <w:lang w:val="es-CO" w:eastAsia="es-CO"/>
    </w:rPr>
  </w:style>
  <w:style w:type="paragraph" w:customStyle="1" w:styleId="xl77">
    <w:name w:val="xl77"/>
    <w:basedOn w:val="Normal"/>
    <w:rsid w:val="00E75300"/>
    <w:pPr>
      <w:pBdr>
        <w:top w:val="single" w:sz="8" w:space="0" w:color="000000"/>
        <w:left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8">
    <w:name w:val="xl78"/>
    <w:basedOn w:val="Normal"/>
    <w:rsid w:val="00E75300"/>
    <w:pPr>
      <w:pBdr>
        <w:top w:val="single" w:sz="8" w:space="0" w:color="000000"/>
        <w:right w:val="single" w:sz="8" w:space="0" w:color="auto"/>
      </w:pBdr>
      <w:shd w:val="clear" w:color="auto" w:fill="FFFF00"/>
      <w:spacing w:before="100" w:beforeAutospacing="1" w:after="100" w:afterAutospacing="1"/>
      <w:jc w:val="center"/>
    </w:pPr>
    <w:rPr>
      <w:rFonts w:cs="Arial"/>
      <w:i/>
      <w:iCs/>
      <w:sz w:val="12"/>
      <w:szCs w:val="12"/>
      <w:lang w:val="es-CO" w:eastAsia="es-CO"/>
    </w:rPr>
  </w:style>
  <w:style w:type="paragraph" w:customStyle="1" w:styleId="xl79">
    <w:name w:val="xl79"/>
    <w:basedOn w:val="Normal"/>
    <w:rsid w:val="00E75300"/>
    <w:pPr>
      <w:pBdr>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80">
    <w:name w:val="xl80"/>
    <w:basedOn w:val="Normal"/>
    <w:rsid w:val="00E75300"/>
    <w:pPr>
      <w:pBdr>
        <w:top w:val="single" w:sz="8" w:space="0" w:color="000000"/>
      </w:pBdr>
      <w:shd w:val="clear" w:color="auto" w:fill="C0C0C0"/>
      <w:spacing w:before="100" w:beforeAutospacing="1" w:after="100" w:afterAutospacing="1"/>
      <w:jc w:val="center"/>
    </w:pPr>
    <w:rPr>
      <w:rFonts w:cs="Arial"/>
      <w:i/>
      <w:iCs/>
      <w:sz w:val="12"/>
      <w:szCs w:val="12"/>
      <w:lang w:val="es-CO" w:eastAsia="es-CO"/>
    </w:rPr>
  </w:style>
  <w:style w:type="paragraph" w:customStyle="1" w:styleId="xl81">
    <w:name w:val="xl81"/>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2">
    <w:name w:val="xl82"/>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3">
    <w:name w:val="xl83"/>
    <w:basedOn w:val="Normal"/>
    <w:rsid w:val="00E75300"/>
    <w:pPr>
      <w:pBdr>
        <w:top w:val="single" w:sz="8" w:space="0" w:color="000000"/>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4">
    <w:name w:val="xl84"/>
    <w:basedOn w:val="Normal"/>
    <w:rsid w:val="00E75300"/>
    <w:pPr>
      <w:pBdr>
        <w:top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5">
    <w:name w:val="xl85"/>
    <w:basedOn w:val="Normal"/>
    <w:rsid w:val="00E75300"/>
    <w:pPr>
      <w:pBdr>
        <w:top w:val="single" w:sz="8" w:space="0" w:color="000000"/>
        <w:right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86">
    <w:name w:val="xl86"/>
    <w:basedOn w:val="Normal"/>
    <w:rsid w:val="00E75300"/>
    <w:pPr>
      <w:pBdr>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7">
    <w:name w:val="xl87"/>
    <w:basedOn w:val="Normal"/>
    <w:rsid w:val="00E75300"/>
    <w:pPr>
      <w:pBdr>
        <w:top w:val="single" w:sz="8" w:space="0" w:color="000000"/>
      </w:pBdr>
      <w:shd w:val="clear" w:color="auto" w:fill="FFFFCC"/>
      <w:spacing w:before="100" w:beforeAutospacing="1" w:after="100" w:afterAutospacing="1"/>
      <w:jc w:val="center"/>
    </w:pPr>
    <w:rPr>
      <w:rFonts w:cs="Arial"/>
      <w:i/>
      <w:iCs/>
      <w:sz w:val="12"/>
      <w:szCs w:val="12"/>
      <w:lang w:val="es-CO" w:eastAsia="es-CO"/>
    </w:rPr>
  </w:style>
  <w:style w:type="paragraph" w:customStyle="1" w:styleId="xl88">
    <w:name w:val="xl88"/>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89">
    <w:name w:val="xl89"/>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90">
    <w:name w:val="xl90"/>
    <w:basedOn w:val="Normal"/>
    <w:rsid w:val="00E75300"/>
    <w:pPr>
      <w:pBdr>
        <w:top w:val="single" w:sz="8"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1">
    <w:name w:val="xl91"/>
    <w:basedOn w:val="Normal"/>
    <w:rsid w:val="00E75300"/>
    <w:pPr>
      <w:pBdr>
        <w:top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2">
    <w:name w:val="xl92"/>
    <w:basedOn w:val="Normal"/>
    <w:rsid w:val="00E75300"/>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right"/>
    </w:pPr>
    <w:rPr>
      <w:rFonts w:cs="Arial"/>
      <w:i/>
      <w:iCs/>
      <w:sz w:val="12"/>
      <w:szCs w:val="12"/>
      <w:lang w:val="es-CO" w:eastAsia="es-CO"/>
    </w:rPr>
  </w:style>
  <w:style w:type="paragraph" w:customStyle="1" w:styleId="xl93">
    <w:name w:val="xl93"/>
    <w:basedOn w:val="Normal"/>
    <w:rsid w:val="00E75300"/>
    <w:pPr>
      <w:pBdr>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4">
    <w:name w:val="xl94"/>
    <w:basedOn w:val="Normal"/>
    <w:rsid w:val="00E75300"/>
    <w:pPr>
      <w:pBdr>
        <w:top w:val="single" w:sz="8"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5">
    <w:name w:val="xl95"/>
    <w:basedOn w:val="Normal"/>
    <w:rsid w:val="00E75300"/>
    <w:pPr>
      <w:pBdr>
        <w:top w:val="single" w:sz="8"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96">
    <w:name w:val="xl96"/>
    <w:basedOn w:val="Normal"/>
    <w:rsid w:val="00E75300"/>
    <w:pPr>
      <w:pBdr>
        <w:top w:val="dotted" w:sz="4"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97">
    <w:name w:val="xl97"/>
    <w:basedOn w:val="Normal"/>
    <w:rsid w:val="00E75300"/>
    <w:pPr>
      <w:pBdr>
        <w:top w:val="dotted" w:sz="4"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8">
    <w:name w:val="xl98"/>
    <w:basedOn w:val="Normal"/>
    <w:rsid w:val="00E75300"/>
    <w:pPr>
      <w:pBdr>
        <w:top w:val="dotted" w:sz="4" w:space="0" w:color="000000"/>
      </w:pBdr>
      <w:spacing w:before="100" w:beforeAutospacing="1" w:after="100" w:afterAutospacing="1"/>
      <w:jc w:val="center"/>
    </w:pPr>
    <w:rPr>
      <w:rFonts w:cs="Arial"/>
      <w:i/>
      <w:iCs/>
      <w:sz w:val="12"/>
      <w:szCs w:val="12"/>
      <w:lang w:val="es-CO" w:eastAsia="es-CO"/>
    </w:rPr>
  </w:style>
  <w:style w:type="paragraph" w:customStyle="1" w:styleId="xl99">
    <w:name w:val="xl99"/>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0">
    <w:name w:val="xl100"/>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1">
    <w:name w:val="xl101"/>
    <w:basedOn w:val="Normal"/>
    <w:rsid w:val="00E75300"/>
    <w:pPr>
      <w:pBdr>
        <w:top w:val="dotted" w:sz="4"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2">
    <w:name w:val="xl102"/>
    <w:basedOn w:val="Normal"/>
    <w:rsid w:val="00E75300"/>
    <w:pPr>
      <w:pBdr>
        <w:top w:val="dotted" w:sz="4"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3">
    <w:name w:val="xl103"/>
    <w:basedOn w:val="Normal"/>
    <w:rsid w:val="00E75300"/>
    <w:pPr>
      <w:pBdr>
        <w:top w:val="dotted" w:sz="4"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104">
    <w:name w:val="xl104"/>
    <w:basedOn w:val="Normal"/>
    <w:rsid w:val="00E75300"/>
    <w:pPr>
      <w:pBdr>
        <w:top w:val="single" w:sz="8" w:space="0" w:color="000000"/>
      </w:pBdr>
      <w:shd w:val="clear" w:color="auto" w:fill="CCFFCC"/>
      <w:spacing w:before="100" w:beforeAutospacing="1" w:after="100" w:afterAutospacing="1"/>
      <w:jc w:val="center"/>
    </w:pPr>
    <w:rPr>
      <w:rFonts w:cs="Arial"/>
      <w:i/>
      <w:iCs/>
      <w:sz w:val="12"/>
      <w:szCs w:val="12"/>
      <w:lang w:val="es-CO" w:eastAsia="es-CO"/>
    </w:rPr>
  </w:style>
  <w:style w:type="paragraph" w:customStyle="1" w:styleId="xl105">
    <w:name w:val="xl10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06">
    <w:name w:val="xl106"/>
    <w:basedOn w:val="Normal"/>
    <w:rsid w:val="00E75300"/>
    <w:pPr>
      <w:pBdr>
        <w:top w:val="single" w:sz="8" w:space="0" w:color="000000"/>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7">
    <w:name w:val="xl107"/>
    <w:basedOn w:val="Normal"/>
    <w:rsid w:val="00E75300"/>
    <w:pPr>
      <w:pBdr>
        <w:top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8">
    <w:name w:val="xl108"/>
    <w:basedOn w:val="Normal"/>
    <w:rsid w:val="00E75300"/>
    <w:pPr>
      <w:pBdr>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9">
    <w:name w:val="xl109"/>
    <w:basedOn w:val="Normal"/>
    <w:rsid w:val="00E75300"/>
    <w:pPr>
      <w:pBdr>
        <w:top w:val="single" w:sz="8"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0">
    <w:name w:val="xl110"/>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1">
    <w:name w:val="xl111"/>
    <w:basedOn w:val="Normal"/>
    <w:rsid w:val="00E75300"/>
    <w:pPr>
      <w:pBdr>
        <w:top w:val="single" w:sz="8"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112">
    <w:name w:val="xl112"/>
    <w:basedOn w:val="Normal"/>
    <w:rsid w:val="00E75300"/>
    <w:pPr>
      <w:pBdr>
        <w:top w:val="single" w:sz="8" w:space="0" w:color="000000"/>
      </w:pBdr>
      <w:spacing w:before="100" w:beforeAutospacing="1" w:after="100" w:afterAutospacing="1"/>
      <w:jc w:val="center"/>
    </w:pPr>
    <w:rPr>
      <w:rFonts w:cs="Arial"/>
      <w:i/>
      <w:iCs/>
      <w:sz w:val="12"/>
      <w:szCs w:val="12"/>
      <w:lang w:val="es-CO" w:eastAsia="es-CO"/>
    </w:rPr>
  </w:style>
  <w:style w:type="paragraph" w:customStyle="1" w:styleId="xl113">
    <w:name w:val="xl113"/>
    <w:basedOn w:val="Normal"/>
    <w:rsid w:val="00E75300"/>
    <w:pPr>
      <w:pBdr>
        <w:top w:val="dotted" w:sz="4"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4">
    <w:name w:val="xl114"/>
    <w:basedOn w:val="Normal"/>
    <w:rsid w:val="00E75300"/>
    <w:pPr>
      <w:pBdr>
        <w:top w:val="dotted" w:sz="4"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5">
    <w:name w:val="xl11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16">
    <w:name w:val="xl116"/>
    <w:basedOn w:val="Normal"/>
    <w:rsid w:val="00E75300"/>
    <w:pPr>
      <w:pBdr>
        <w:top w:val="single" w:sz="8"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17">
    <w:name w:val="xl117"/>
    <w:basedOn w:val="Normal"/>
    <w:rsid w:val="00E75300"/>
    <w:pPr>
      <w:pBdr>
        <w:top w:val="single" w:sz="8"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18">
    <w:name w:val="xl118"/>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9">
    <w:name w:val="xl119"/>
    <w:basedOn w:val="Normal"/>
    <w:rsid w:val="00E75300"/>
    <w:pPr>
      <w:pBdr>
        <w:top w:val="dotted" w:sz="4"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0">
    <w:name w:val="xl120"/>
    <w:basedOn w:val="Normal"/>
    <w:rsid w:val="00E75300"/>
    <w:pPr>
      <w:pBdr>
        <w:top w:val="dotted" w:sz="4"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21">
    <w:name w:val="xl121"/>
    <w:basedOn w:val="Normal"/>
    <w:rsid w:val="00E75300"/>
    <w:pPr>
      <w:pBdr>
        <w:top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2">
    <w:name w:val="xl122"/>
    <w:basedOn w:val="Normal"/>
    <w:rsid w:val="00E75300"/>
    <w:pPr>
      <w:pBdr>
        <w:left w:val="single" w:sz="8" w:space="0" w:color="auto"/>
        <w:bottom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23">
    <w:name w:val="xl123"/>
    <w:basedOn w:val="Normal"/>
    <w:rsid w:val="00E75300"/>
    <w:pPr>
      <w:pBdr>
        <w:left w:val="single" w:sz="8" w:space="0" w:color="000000"/>
        <w:bottom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124">
    <w:name w:val="xl124"/>
    <w:basedOn w:val="Normal"/>
    <w:rsid w:val="00E75300"/>
    <w:pPr>
      <w:pBdr>
        <w:left w:val="single" w:sz="8" w:space="0" w:color="000000"/>
        <w:bottom w:val="single" w:sz="8" w:space="0" w:color="auto"/>
      </w:pBdr>
      <w:shd w:val="clear" w:color="auto" w:fill="FFFFCC"/>
      <w:spacing w:before="100" w:beforeAutospacing="1" w:after="100" w:afterAutospacing="1"/>
    </w:pPr>
    <w:rPr>
      <w:rFonts w:cs="Arial"/>
      <w:i/>
      <w:iCs/>
      <w:sz w:val="12"/>
      <w:szCs w:val="12"/>
      <w:lang w:val="es-CO" w:eastAsia="es-CO"/>
    </w:rPr>
  </w:style>
  <w:style w:type="paragraph" w:customStyle="1" w:styleId="xl125">
    <w:name w:val="xl125"/>
    <w:basedOn w:val="Normal"/>
    <w:rsid w:val="00E75300"/>
    <w:pPr>
      <w:pBdr>
        <w:top w:val="dotted" w:sz="4" w:space="0" w:color="000000"/>
        <w:left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6">
    <w:name w:val="xl126"/>
    <w:basedOn w:val="Normal"/>
    <w:rsid w:val="00E75300"/>
    <w:pPr>
      <w:pBdr>
        <w:top w:val="dotted" w:sz="4" w:space="0" w:color="000000"/>
        <w:left w:val="dotted" w:sz="4" w:space="0" w:color="000000"/>
        <w:bottom w:val="single" w:sz="8" w:space="0" w:color="auto"/>
      </w:pBdr>
      <w:spacing w:before="100" w:beforeAutospacing="1" w:after="100" w:afterAutospacing="1"/>
      <w:jc w:val="right"/>
    </w:pPr>
    <w:rPr>
      <w:rFonts w:cs="Arial"/>
      <w:i/>
      <w:iCs/>
      <w:sz w:val="12"/>
      <w:szCs w:val="12"/>
      <w:lang w:val="es-CO" w:eastAsia="es-CO"/>
    </w:rPr>
  </w:style>
  <w:style w:type="paragraph" w:customStyle="1" w:styleId="xl127">
    <w:name w:val="xl127"/>
    <w:basedOn w:val="Normal"/>
    <w:rsid w:val="00E75300"/>
    <w:pPr>
      <w:pBdr>
        <w:bottom w:val="single" w:sz="8" w:space="0" w:color="auto"/>
      </w:pBdr>
      <w:spacing w:before="100" w:beforeAutospacing="1" w:after="100" w:afterAutospacing="1"/>
    </w:pPr>
    <w:rPr>
      <w:rFonts w:cs="Arial"/>
      <w:i/>
      <w:iCs/>
      <w:sz w:val="12"/>
      <w:szCs w:val="12"/>
      <w:lang w:val="es-CO" w:eastAsia="es-CO"/>
    </w:rPr>
  </w:style>
  <w:style w:type="paragraph" w:customStyle="1" w:styleId="xl128">
    <w:name w:val="xl128"/>
    <w:basedOn w:val="Normal"/>
    <w:rsid w:val="00E75300"/>
    <w:pPr>
      <w:pBdr>
        <w:top w:val="dotted" w:sz="4" w:space="0" w:color="000000"/>
        <w:left w:val="single" w:sz="8"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9">
    <w:name w:val="xl129"/>
    <w:basedOn w:val="Normal"/>
    <w:rsid w:val="00E75300"/>
    <w:pPr>
      <w:pBdr>
        <w:top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30">
    <w:name w:val="xl130"/>
    <w:basedOn w:val="Normal"/>
    <w:rsid w:val="00E7530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cs="Arial"/>
      <w:i/>
      <w:iCs/>
      <w:sz w:val="12"/>
      <w:szCs w:val="12"/>
      <w:lang w:val="es-CO" w:eastAsia="es-CO"/>
    </w:rPr>
  </w:style>
  <w:style w:type="paragraph" w:customStyle="1" w:styleId="xl131">
    <w:name w:val="xl131"/>
    <w:basedOn w:val="Normal"/>
    <w:rsid w:val="00E75300"/>
    <w:pPr>
      <w:pBdr>
        <w:top w:val="dotted" w:sz="4"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2">
    <w:name w:val="xl132"/>
    <w:basedOn w:val="Normal"/>
    <w:rsid w:val="00E75300"/>
    <w:pPr>
      <w:pBdr>
        <w:top w:val="dotted" w:sz="4"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3">
    <w:name w:val="xl133"/>
    <w:basedOn w:val="Normal"/>
    <w:rsid w:val="00E75300"/>
    <w:pPr>
      <w:pBdr>
        <w:top w:val="dotted" w:sz="4" w:space="0" w:color="000000"/>
        <w:left w:val="single" w:sz="8" w:space="0" w:color="000000"/>
        <w:bottom w:val="single" w:sz="8" w:space="0" w:color="000000"/>
      </w:pBdr>
      <w:spacing w:before="100" w:beforeAutospacing="1" w:after="100" w:afterAutospacing="1"/>
    </w:pPr>
    <w:rPr>
      <w:rFonts w:cs="Arial"/>
      <w:i/>
      <w:iCs/>
      <w:sz w:val="12"/>
      <w:szCs w:val="12"/>
      <w:lang w:val="es-CO" w:eastAsia="es-CO"/>
    </w:rPr>
  </w:style>
  <w:style w:type="paragraph" w:customStyle="1" w:styleId="xl134">
    <w:name w:val="xl134"/>
    <w:basedOn w:val="Normal"/>
    <w:rsid w:val="00E75300"/>
    <w:pPr>
      <w:pBdr>
        <w:top w:val="dotted" w:sz="4" w:space="0" w:color="000000"/>
        <w:bottom w:val="single" w:sz="8"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5">
    <w:name w:val="xl135"/>
    <w:basedOn w:val="Normal"/>
    <w:rsid w:val="00E75300"/>
    <w:pPr>
      <w:pBdr>
        <w:top w:val="single" w:sz="8"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6">
    <w:name w:val="xl136"/>
    <w:basedOn w:val="Normal"/>
    <w:rsid w:val="00E75300"/>
    <w:pPr>
      <w:pBdr>
        <w:top w:val="single" w:sz="8"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7">
    <w:name w:val="xl137"/>
    <w:basedOn w:val="Normal"/>
    <w:rsid w:val="00E75300"/>
    <w:pPr>
      <w:pBdr>
        <w:top w:val="single" w:sz="8" w:space="0" w:color="000000"/>
        <w:left w:val="single" w:sz="8" w:space="0" w:color="000000"/>
        <w:bottom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8">
    <w:name w:val="xl138"/>
    <w:basedOn w:val="Normal"/>
    <w:rsid w:val="00E75300"/>
    <w:pPr>
      <w:pBdr>
        <w:top w:val="single" w:sz="8" w:space="0" w:color="000000"/>
        <w:bottom w:val="dotted" w:sz="4" w:space="0" w:color="000000"/>
        <w:right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9">
    <w:name w:val="xl139"/>
    <w:basedOn w:val="Normal"/>
    <w:rsid w:val="00E75300"/>
    <w:pPr>
      <w:pBdr>
        <w:top w:val="single" w:sz="8" w:space="0" w:color="auto"/>
        <w:lef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0">
    <w:name w:val="xl140"/>
    <w:basedOn w:val="Normal"/>
    <w:rsid w:val="00E75300"/>
    <w:pPr>
      <w:pBdr>
        <w:top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1">
    <w:name w:val="xl141"/>
    <w:basedOn w:val="Normal"/>
    <w:rsid w:val="00E75300"/>
    <w:pPr>
      <w:pBdr>
        <w:top w:val="single" w:sz="8" w:space="0" w:color="auto"/>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2">
    <w:name w:val="xl142"/>
    <w:basedOn w:val="Normal"/>
    <w:rsid w:val="00E75300"/>
    <w:pPr>
      <w:pBdr>
        <w:left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3">
    <w:name w:val="xl143"/>
    <w:basedOn w:val="Normal"/>
    <w:rsid w:val="00E75300"/>
    <w:pPr>
      <w:pBdr>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4">
    <w:name w:val="xl144"/>
    <w:basedOn w:val="Normal"/>
    <w:rsid w:val="00E75300"/>
    <w:pPr>
      <w:pBdr>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5">
    <w:name w:val="xl145"/>
    <w:basedOn w:val="Normal"/>
    <w:rsid w:val="00E75300"/>
    <w:pPr>
      <w:pBdr>
        <w:top w:val="single" w:sz="8" w:space="0" w:color="auto"/>
        <w:left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6">
    <w:name w:val="xl146"/>
    <w:basedOn w:val="Normal"/>
    <w:rsid w:val="00E75300"/>
    <w:pPr>
      <w:pBdr>
        <w:left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7">
    <w:name w:val="xl147"/>
    <w:basedOn w:val="Normal"/>
    <w:rsid w:val="00E75300"/>
    <w:pPr>
      <w:pBdr>
        <w:top w:val="single" w:sz="8" w:space="0" w:color="auto"/>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8">
    <w:name w:val="xl148"/>
    <w:basedOn w:val="Normal"/>
    <w:rsid w:val="00E75300"/>
    <w:pPr>
      <w:pBdr>
        <w:top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9">
    <w:name w:val="xl149"/>
    <w:basedOn w:val="Normal"/>
    <w:rsid w:val="00E75300"/>
    <w:pPr>
      <w:pBdr>
        <w:top w:val="single" w:sz="8" w:space="0" w:color="auto"/>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0">
    <w:name w:val="xl150"/>
    <w:basedOn w:val="Normal"/>
    <w:rsid w:val="00E75300"/>
    <w:pPr>
      <w:pBdr>
        <w:top w:val="single" w:sz="8" w:space="0" w:color="000000"/>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1">
    <w:name w:val="xl151"/>
    <w:basedOn w:val="Normal"/>
    <w:rsid w:val="00E75300"/>
    <w:pPr>
      <w:pBdr>
        <w:top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2">
    <w:name w:val="xl152"/>
    <w:basedOn w:val="Normal"/>
    <w:rsid w:val="00E75300"/>
    <w:pPr>
      <w:pBdr>
        <w:top w:val="single" w:sz="8" w:space="0" w:color="000000"/>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53">
    <w:name w:val="xl153"/>
    <w:basedOn w:val="Normal"/>
    <w:rsid w:val="00E75300"/>
    <w:pPr>
      <w:pBdr>
        <w:top w:val="single" w:sz="8"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Style1">
    <w:name w:val="Style 1"/>
    <w:basedOn w:val="Normal"/>
    <w:rsid w:val="00E75300"/>
    <w:pPr>
      <w:widowControl w:val="0"/>
      <w:autoSpaceDE w:val="0"/>
      <w:autoSpaceDN w:val="0"/>
      <w:adjustRightInd w:val="0"/>
    </w:pPr>
    <w:rPr>
      <w:rFonts w:ascii="Times New Roman" w:hAnsi="Times New Roman"/>
      <w:sz w:val="20"/>
      <w:szCs w:val="20"/>
      <w:lang w:val="en-US"/>
    </w:rPr>
  </w:style>
  <w:style w:type="paragraph" w:customStyle="1" w:styleId="Textoindependiente310">
    <w:name w:val="Texto independiente 31"/>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1">
    <w:name w:val="Sangría 3 de t. independiente1"/>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BodyText31">
    <w:name w:val="Body Text 31"/>
    <w:basedOn w:val="Normal"/>
    <w:rsid w:val="00E75300"/>
    <w:pPr>
      <w:tabs>
        <w:tab w:val="left" w:pos="720"/>
      </w:tabs>
      <w:overflowPunct w:val="0"/>
      <w:autoSpaceDE w:val="0"/>
      <w:autoSpaceDN w:val="0"/>
      <w:adjustRightInd w:val="0"/>
      <w:jc w:val="both"/>
    </w:pPr>
    <w:rPr>
      <w:rFonts w:eastAsia="MS Mincho"/>
      <w:b/>
      <w:i/>
      <w:sz w:val="22"/>
      <w:szCs w:val="20"/>
      <w:lang w:val="es-CO"/>
    </w:rPr>
  </w:style>
  <w:style w:type="paragraph" w:customStyle="1" w:styleId="Textodenotaalpie">
    <w:name w:val="Texto de nota al pie"/>
    <w:basedOn w:val="Normal"/>
    <w:rsid w:val="00E75300"/>
    <w:pPr>
      <w:widowControl w:val="0"/>
      <w:autoSpaceDE w:val="0"/>
      <w:autoSpaceDN w:val="0"/>
      <w:adjustRightInd w:val="0"/>
    </w:pPr>
    <w:rPr>
      <w:rFonts w:ascii="Courier New" w:hAnsi="Courier New"/>
      <w:sz w:val="24"/>
      <w:lang w:val="es-CO"/>
    </w:rPr>
  </w:style>
  <w:style w:type="paragraph" w:customStyle="1" w:styleId="Sinespaciado10">
    <w:name w:val="Sin espaciado1"/>
    <w:uiPriority w:val="1"/>
    <w:qFormat/>
    <w:rsid w:val="00E75300"/>
    <w:rPr>
      <w:rFonts w:ascii="Calibri" w:eastAsia="Calibri" w:hAnsi="Calibri"/>
      <w:sz w:val="22"/>
      <w:szCs w:val="22"/>
      <w:lang w:val="en-US" w:eastAsia="en-US"/>
    </w:rPr>
  </w:style>
  <w:style w:type="paragraph" w:customStyle="1" w:styleId="Textoindependiente32">
    <w:name w:val="Texto independiente 3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2">
    <w:name w:val="Sangría 3 de t. independiente2"/>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296">
    <w:name w:val="296"/>
    <w:basedOn w:val="Normal"/>
    <w:rsid w:val="00E75300"/>
    <w:pPr>
      <w:widowControl w:val="0"/>
      <w:tabs>
        <w:tab w:val="left" w:pos="0"/>
      </w:tabs>
      <w:suppressAutoHyphens/>
      <w:overflowPunct w:val="0"/>
      <w:autoSpaceDE w:val="0"/>
    </w:pPr>
    <w:rPr>
      <w:rFonts w:ascii="Times New Roman" w:eastAsia="Bitstream Vera Sans" w:hAnsi="Times New Roman"/>
      <w:sz w:val="20"/>
      <w:szCs w:val="20"/>
      <w:lang w:val="en-US"/>
    </w:rPr>
  </w:style>
  <w:style w:type="paragraph" w:customStyle="1" w:styleId="308">
    <w:name w:val="308"/>
    <w:basedOn w:val="Normal"/>
    <w:rsid w:val="00E75300"/>
    <w:pPr>
      <w:widowControl w:val="0"/>
      <w:suppressAutoHyphens/>
      <w:overflowPunct w:val="0"/>
      <w:autoSpaceDE w:val="0"/>
      <w:ind w:left="566"/>
    </w:pPr>
    <w:rPr>
      <w:rFonts w:ascii="Tahoma" w:eastAsia="Bitstream Vera Sans" w:hAnsi="Tahoma"/>
      <w:sz w:val="20"/>
      <w:szCs w:val="20"/>
      <w:lang w:val="es-CO"/>
    </w:rPr>
  </w:style>
  <w:style w:type="paragraph" w:customStyle="1" w:styleId="Textopreformateado">
    <w:name w:val="Texto preformateado"/>
    <w:basedOn w:val="Normal"/>
    <w:rsid w:val="00E75300"/>
    <w:pPr>
      <w:widowControl w:val="0"/>
      <w:suppressAutoHyphens/>
    </w:pPr>
    <w:rPr>
      <w:rFonts w:ascii="Times" w:eastAsia="Bitstream Vera Sans Mono" w:hAnsi="Times" w:cs="Bitstream Vera Sans Mono"/>
      <w:sz w:val="20"/>
      <w:szCs w:val="20"/>
      <w:lang w:val="es-CO"/>
    </w:rPr>
  </w:style>
  <w:style w:type="character" w:styleId="Refdenotaalpie">
    <w:name w:val="footnote reference"/>
    <w:unhideWhenUsed/>
    <w:rsid w:val="00E75300"/>
    <w:rPr>
      <w:vertAlign w:val="superscript"/>
    </w:rPr>
  </w:style>
  <w:style w:type="character" w:customStyle="1" w:styleId="ARTICULO">
    <w:name w:val="ARTICULO"/>
    <w:rsid w:val="00E75300"/>
    <w:rPr>
      <w:b/>
      <w:bCs w:val="0"/>
    </w:rPr>
  </w:style>
  <w:style w:type="character" w:customStyle="1" w:styleId="CharacterStyle1">
    <w:name w:val="Character Style 1"/>
    <w:rsid w:val="00E75300"/>
    <w:rPr>
      <w:sz w:val="20"/>
    </w:rPr>
  </w:style>
  <w:style w:type="character" w:customStyle="1" w:styleId="EncabezadoCar1">
    <w:name w:val="Encabezado Car1"/>
    <w:rsid w:val="00E75300"/>
    <w:rPr>
      <w:rFonts w:ascii="Arial" w:hAnsi="Arial" w:cs="Arial" w:hint="default"/>
      <w:sz w:val="28"/>
      <w:lang w:eastAsia="es-CO"/>
    </w:rPr>
  </w:style>
  <w:style w:type="character" w:customStyle="1" w:styleId="PiedepginaCar1">
    <w:name w:val="Pie de página Car1"/>
    <w:rsid w:val="00E75300"/>
    <w:rPr>
      <w:rFonts w:ascii="Arial" w:hAnsi="Arial" w:cs="Arial" w:hint="default"/>
      <w:sz w:val="28"/>
      <w:szCs w:val="24"/>
    </w:rPr>
  </w:style>
  <w:style w:type="character" w:customStyle="1" w:styleId="WW-Fuentedeprrafopredeter">
    <w:name w:val="WW-Fuente de párrafo predeter."/>
    <w:rsid w:val="00E75300"/>
  </w:style>
  <w:style w:type="character" w:customStyle="1" w:styleId="EquationCaption">
    <w:name w:val="_Equation Caption"/>
    <w:rsid w:val="00E75300"/>
  </w:style>
  <w:style w:type="character" w:customStyle="1" w:styleId="Smbolodenotafinal">
    <w:name w:val="Símbolo de nota final"/>
    <w:rsid w:val="00E75300"/>
    <w:rPr>
      <w:vertAlign w:val="superscript"/>
    </w:rPr>
  </w:style>
  <w:style w:type="character" w:customStyle="1" w:styleId="Smbolodenotaalpie">
    <w:name w:val="Símbolo de nota al pie"/>
    <w:rsid w:val="00E75300"/>
    <w:rPr>
      <w:vertAlign w:val="superscript"/>
    </w:rPr>
  </w:style>
  <w:style w:type="character" w:customStyle="1" w:styleId="SaludoCar1">
    <w:name w:val="Saludo Car1"/>
    <w:rsid w:val="00E75300"/>
    <w:rPr>
      <w:rFonts w:ascii="Cambria" w:eastAsia="MS Mincho" w:hAnsi="Cambria" w:cs="Times New Roman" w:hint="default"/>
      <w:sz w:val="24"/>
      <w:szCs w:val="24"/>
      <w:lang w:eastAsia="es-ES"/>
    </w:rPr>
  </w:style>
  <w:style w:type="character" w:customStyle="1" w:styleId="TextoindependienteprimerasangraCar1">
    <w:name w:val="Texto independiente primera sangría Car1"/>
    <w:rsid w:val="00E75300"/>
    <w:rPr>
      <w:rFonts w:ascii="Cambria" w:eastAsia="MS Mincho" w:hAnsi="Cambria" w:cs="Times New Roman" w:hint="default"/>
      <w:sz w:val="24"/>
      <w:szCs w:val="24"/>
      <w:lang w:val="es-ES" w:eastAsia="es-ES" w:bidi="ar-SA"/>
    </w:rPr>
  </w:style>
  <w:style w:type="character" w:customStyle="1" w:styleId="AsuntodelcomentarioCar1">
    <w:name w:val="Asunto del comentario Car1"/>
    <w:rsid w:val="00E75300"/>
    <w:rPr>
      <w:rFonts w:ascii="Courier New" w:hAnsi="Courier New" w:cs="Courier New" w:hint="default"/>
      <w:b/>
      <w:bCs/>
    </w:rPr>
  </w:style>
  <w:style w:type="character" w:customStyle="1" w:styleId="CarCar19">
    <w:name w:val="Car Car19"/>
    <w:rsid w:val="00E75300"/>
    <w:rPr>
      <w:rFonts w:ascii="Arial" w:hAnsi="Arial" w:cs="Arial" w:hint="default"/>
      <w:b/>
      <w:bCs/>
      <w:kern w:val="32"/>
      <w:sz w:val="32"/>
      <w:szCs w:val="32"/>
    </w:rPr>
  </w:style>
  <w:style w:type="character" w:customStyle="1" w:styleId="CarCar18">
    <w:name w:val="Car Car18"/>
    <w:rsid w:val="00E75300"/>
    <w:rPr>
      <w:rFonts w:ascii="Arial" w:hAnsi="Arial" w:cs="Arial" w:hint="default"/>
      <w:b/>
      <w:bCs/>
      <w:i/>
      <w:iCs/>
      <w:sz w:val="28"/>
      <w:szCs w:val="28"/>
    </w:rPr>
  </w:style>
  <w:style w:type="character" w:customStyle="1" w:styleId="CarCar15">
    <w:name w:val="Car Car15"/>
    <w:rsid w:val="00E75300"/>
    <w:rPr>
      <w:rFonts w:ascii="Calibri" w:hAnsi="Calibri" w:cs="Calibri" w:hint="default"/>
      <w:i/>
      <w:iCs/>
      <w:sz w:val="24"/>
      <w:szCs w:val="24"/>
    </w:rPr>
  </w:style>
  <w:style w:type="character" w:customStyle="1" w:styleId="CarCar14">
    <w:name w:val="Car Car14"/>
    <w:rsid w:val="00E75300"/>
    <w:rPr>
      <w:rFonts w:ascii="Cambria" w:hAnsi="Cambria" w:hint="default"/>
      <w:sz w:val="22"/>
      <w:szCs w:val="22"/>
    </w:rPr>
  </w:style>
  <w:style w:type="character" w:customStyle="1" w:styleId="CarCar13">
    <w:name w:val="Car Car13"/>
    <w:rsid w:val="00E75300"/>
    <w:rPr>
      <w:sz w:val="24"/>
      <w:szCs w:val="24"/>
    </w:rPr>
  </w:style>
  <w:style w:type="character" w:customStyle="1" w:styleId="yiv7933662074apple-style-span">
    <w:name w:val="yiv7933662074apple-style-span"/>
    <w:rsid w:val="00E75300"/>
  </w:style>
  <w:style w:type="character" w:customStyle="1" w:styleId="CarCar191">
    <w:name w:val="Car Car191"/>
    <w:rsid w:val="00E75300"/>
    <w:rPr>
      <w:rFonts w:ascii="Arial" w:hAnsi="Arial" w:cs="Arial" w:hint="default"/>
      <w:b/>
      <w:bCs/>
      <w:kern w:val="32"/>
      <w:sz w:val="32"/>
      <w:szCs w:val="32"/>
    </w:rPr>
  </w:style>
  <w:style w:type="character" w:customStyle="1" w:styleId="CarCar181">
    <w:name w:val="Car Car181"/>
    <w:rsid w:val="00E75300"/>
    <w:rPr>
      <w:rFonts w:ascii="Arial" w:hAnsi="Arial" w:cs="Arial" w:hint="default"/>
      <w:b/>
      <w:bCs/>
      <w:i/>
      <w:iCs/>
      <w:sz w:val="28"/>
      <w:szCs w:val="28"/>
    </w:rPr>
  </w:style>
  <w:style w:type="character" w:customStyle="1" w:styleId="CarCar151">
    <w:name w:val="Car Car151"/>
    <w:rsid w:val="00E75300"/>
    <w:rPr>
      <w:rFonts w:ascii="Calibri" w:hAnsi="Calibri" w:cs="Calibri" w:hint="default"/>
      <w:i/>
      <w:iCs/>
      <w:sz w:val="24"/>
      <w:szCs w:val="24"/>
    </w:rPr>
  </w:style>
  <w:style w:type="character" w:customStyle="1" w:styleId="CarCar141">
    <w:name w:val="Car Car141"/>
    <w:rsid w:val="00E75300"/>
    <w:rPr>
      <w:rFonts w:ascii="Cambria" w:hAnsi="Cambria" w:hint="default"/>
      <w:sz w:val="22"/>
      <w:szCs w:val="22"/>
    </w:rPr>
  </w:style>
  <w:style w:type="character" w:customStyle="1" w:styleId="CarCar131">
    <w:name w:val="Car Car131"/>
    <w:rsid w:val="00E75300"/>
    <w:rPr>
      <w:sz w:val="24"/>
      <w:szCs w:val="24"/>
    </w:rPr>
  </w:style>
  <w:style w:type="character" w:customStyle="1" w:styleId="CaracterNotarial">
    <w:name w:val="Caracter Notarial"/>
    <w:rsid w:val="00681111"/>
    <w:rPr>
      <w:rFonts w:ascii="Courier" w:eastAsia="Mincho" w:hAnsi="Courier" w:cs="Courier"/>
      <w:sz w:val="18"/>
    </w:rPr>
  </w:style>
  <w:style w:type="paragraph" w:customStyle="1" w:styleId="Framecontents">
    <w:name w:val="Frame contents"/>
    <w:basedOn w:val="Normal"/>
    <w:rsid w:val="00681111"/>
    <w:pPr>
      <w:widowControl w:val="0"/>
      <w:suppressAutoHyphens/>
      <w:spacing w:after="120"/>
      <w:textAlignment w:val="baseline"/>
    </w:pPr>
    <w:rPr>
      <w:rFonts w:ascii="Times New Roman" w:eastAsia="SimSun" w:hAnsi="Times New Roman" w:cs="Mangal"/>
      <w:kern w:val="1"/>
      <w:sz w:val="24"/>
      <w:lang w:eastAsia="hi-IN" w:bidi="hi-IN"/>
    </w:rPr>
  </w:style>
  <w:style w:type="paragraph" w:customStyle="1" w:styleId="PLANTILAArial">
    <w:name w:val="PLANTILA + Arial"/>
    <w:basedOn w:val="Standard"/>
    <w:rsid w:val="00681111"/>
    <w:pPr>
      <w:suppressAutoHyphens w:val="0"/>
      <w:autoSpaceDN/>
      <w:spacing w:line="480" w:lineRule="exact"/>
    </w:pPr>
    <w:rPr>
      <w:rFonts w:ascii="Arial" w:eastAsia="Times New Roman" w:hAnsi="Arial" w:cs="Arial"/>
      <w:bCs/>
      <w:color w:val="000000"/>
      <w:kern w:val="1"/>
      <w:szCs w:val="20"/>
      <w:lang w:eastAsia="ar-SA"/>
    </w:rPr>
  </w:style>
  <w:style w:type="paragraph" w:customStyle="1" w:styleId="Textopredeterminado">
    <w:name w:val="Texto predeterminado"/>
    <w:basedOn w:val="Normal"/>
    <w:rsid w:val="00681111"/>
    <w:pPr>
      <w:widowControl w:val="0"/>
      <w:suppressAutoHyphens/>
    </w:pPr>
    <w:rPr>
      <w:rFonts w:ascii="Times New Roman" w:eastAsia="SimSun" w:hAnsi="Times New Roman" w:cs="Mangal"/>
      <w:kern w:val="1"/>
      <w:sz w:val="24"/>
      <w:lang w:eastAsia="zh-CN" w:bidi="hi-IN"/>
    </w:rPr>
  </w:style>
  <w:style w:type="paragraph" w:customStyle="1" w:styleId="Textodenotaalfinal">
    <w:name w:val="Texto de nota al final"/>
    <w:basedOn w:val="Normal"/>
    <w:rsid w:val="00C90CD5"/>
    <w:pPr>
      <w:widowControl w:val="0"/>
    </w:pPr>
    <w:rPr>
      <w:rFonts w:ascii="Courier New" w:hAnsi="Courier New"/>
      <w:snapToGrid w:val="0"/>
      <w:sz w:val="24"/>
      <w:szCs w:val="20"/>
    </w:rPr>
  </w:style>
  <w:style w:type="paragraph" w:customStyle="1" w:styleId="Fuentedeprrafopredet">
    <w:name w:val="Fuente de párrafo predet"/>
    <w:rsid w:val="005A67E3"/>
    <w:pPr>
      <w:suppressAutoHyphens/>
      <w:autoSpaceDN w:val="0"/>
      <w:textAlignment w:val="baseline"/>
    </w:pPr>
    <w:rPr>
      <w:rFonts w:ascii="Tms Rmn" w:eastAsia="Calibri" w:hAnsi="Tms Rmn"/>
      <w:kern w:val="3"/>
      <w:lang w:val="es-ES" w:eastAsia="es-ES"/>
    </w:rPr>
  </w:style>
  <w:style w:type="character" w:customStyle="1" w:styleId="Tcnico3">
    <w:name w:val="Técnico 3"/>
    <w:rsid w:val="005A67E3"/>
    <w:rPr>
      <w:rFonts w:ascii="Courier New" w:hAnsi="Courier New" w:cs="Courier New"/>
      <w:sz w:val="24"/>
      <w:szCs w:val="24"/>
      <w:lang w:val="en-US"/>
    </w:rPr>
  </w:style>
  <w:style w:type="numbering" w:customStyle="1" w:styleId="WWNum3">
    <w:name w:val="WWNum3"/>
    <w:basedOn w:val="Sinlista"/>
    <w:rsid w:val="00913993"/>
    <w:pPr>
      <w:numPr>
        <w:numId w:val="3"/>
      </w:numPr>
    </w:pPr>
  </w:style>
  <w:style w:type="paragraph" w:customStyle="1" w:styleId="ParrafoNotarial">
    <w:name w:val="Parrafo Notarial"/>
    <w:rsid w:val="00913993"/>
    <w:pPr>
      <w:widowControl w:val="0"/>
      <w:tabs>
        <w:tab w:val="center" w:pos="4986"/>
        <w:tab w:val="right" w:pos="9972"/>
      </w:tabs>
      <w:suppressAutoHyphens/>
      <w:spacing w:line="482" w:lineRule="exact"/>
      <w:jc w:val="both"/>
      <w:outlineLvl w:val="6"/>
    </w:pPr>
    <w:rPr>
      <w:rFonts w:eastAsia="ヒラギノ角ゴ Pro W3"/>
      <w:color w:val="000000"/>
      <w:kern w:val="3"/>
      <w:sz w:val="27"/>
      <w:lang w:val="es-ES_tradnl"/>
    </w:rPr>
  </w:style>
  <w:style w:type="paragraph" w:customStyle="1" w:styleId="Default">
    <w:name w:val="Default"/>
    <w:qFormat/>
    <w:rsid w:val="00A85EDE"/>
    <w:pPr>
      <w:autoSpaceDE w:val="0"/>
      <w:autoSpaceDN w:val="0"/>
      <w:adjustRightInd w:val="0"/>
    </w:pPr>
    <w:rPr>
      <w:rFonts w:ascii="Calibri" w:hAnsi="Calibri" w:cs="Calibri"/>
      <w:color w:val="000000"/>
      <w:sz w:val="24"/>
      <w:szCs w:val="24"/>
      <w:lang w:eastAsia="en-US"/>
    </w:rPr>
  </w:style>
  <w:style w:type="character" w:customStyle="1" w:styleId="Fuentedeprrafopredeter0">
    <w:name w:val="Fuente de párrafo predeter"/>
    <w:rsid w:val="00A85EDE"/>
  </w:style>
  <w:style w:type="character" w:customStyle="1" w:styleId="eop">
    <w:name w:val="eop"/>
    <w:rsid w:val="00A85EDE"/>
  </w:style>
  <w:style w:type="character" w:customStyle="1" w:styleId="CarCar4">
    <w:name w:val="Car Car4"/>
    <w:locked/>
    <w:rsid w:val="005F16FB"/>
    <w:rPr>
      <w:sz w:val="24"/>
      <w:lang w:val="es-ES" w:eastAsia="es-CO" w:bidi="ar-SA"/>
    </w:rPr>
  </w:style>
  <w:style w:type="paragraph" w:customStyle="1" w:styleId="Textosinformato1">
    <w:name w:val="Texto sin formato1"/>
    <w:basedOn w:val="Standard"/>
    <w:rsid w:val="003D119D"/>
    <w:pPr>
      <w:textAlignment w:val="auto"/>
    </w:pPr>
    <w:rPr>
      <w:rFonts w:ascii="Courier New" w:eastAsia="SimSun" w:hAnsi="Courier New" w:cs="Mangal"/>
      <w:sz w:val="20"/>
      <w:szCs w:val="20"/>
      <w:lang w:eastAsia="zh-CN" w:bidi="hi-IN"/>
    </w:rPr>
  </w:style>
  <w:style w:type="paragraph" w:customStyle="1" w:styleId="xstyle2">
    <w:name w:val="x_style2"/>
    <w:basedOn w:val="Normal"/>
    <w:rsid w:val="003D119D"/>
    <w:pPr>
      <w:suppressAutoHyphens/>
      <w:spacing w:before="100" w:after="100"/>
    </w:pPr>
    <w:rPr>
      <w:rFonts w:ascii="Times New Roman" w:hAnsi="Times New Roman"/>
      <w:sz w:val="24"/>
      <w:lang w:val="es-CO" w:eastAsia="ar-SA"/>
    </w:rPr>
  </w:style>
  <w:style w:type="character" w:customStyle="1" w:styleId="xcaracternotarial">
    <w:name w:val="x_caracternotarial"/>
    <w:rsid w:val="003D119D"/>
  </w:style>
  <w:style w:type="character" w:customStyle="1" w:styleId="Refdecomentario1">
    <w:name w:val="Ref. de comentario1"/>
    <w:rsid w:val="003D119D"/>
    <w:rPr>
      <w:sz w:val="16"/>
      <w:szCs w:val="16"/>
    </w:rPr>
  </w:style>
  <w:style w:type="character" w:customStyle="1" w:styleId="WW8Num1z0">
    <w:name w:val="WW8Num1z0"/>
    <w:rsid w:val="00552135"/>
    <w:rPr>
      <w:rFonts w:hint="default"/>
    </w:rPr>
  </w:style>
  <w:style w:type="character" w:customStyle="1" w:styleId="WW8Num1z1">
    <w:name w:val="WW8Num1z1"/>
    <w:rsid w:val="00552135"/>
  </w:style>
  <w:style w:type="character" w:customStyle="1" w:styleId="WW8Num1z2">
    <w:name w:val="WW8Num1z2"/>
    <w:rsid w:val="00552135"/>
  </w:style>
  <w:style w:type="character" w:customStyle="1" w:styleId="WW8Num1z3">
    <w:name w:val="WW8Num1z3"/>
    <w:rsid w:val="00552135"/>
  </w:style>
  <w:style w:type="character" w:customStyle="1" w:styleId="WW8Num1z4">
    <w:name w:val="WW8Num1z4"/>
    <w:rsid w:val="00552135"/>
  </w:style>
  <w:style w:type="character" w:customStyle="1" w:styleId="WW8Num1z5">
    <w:name w:val="WW8Num1z5"/>
    <w:rsid w:val="00552135"/>
  </w:style>
  <w:style w:type="character" w:customStyle="1" w:styleId="WW8Num1z6">
    <w:name w:val="WW8Num1z6"/>
    <w:rsid w:val="00552135"/>
  </w:style>
  <w:style w:type="character" w:customStyle="1" w:styleId="WW8Num1z7">
    <w:name w:val="WW8Num1z7"/>
    <w:rsid w:val="00552135"/>
  </w:style>
  <w:style w:type="character" w:customStyle="1" w:styleId="WW8Num1z8">
    <w:name w:val="WW8Num1z8"/>
    <w:rsid w:val="00552135"/>
  </w:style>
  <w:style w:type="character" w:customStyle="1" w:styleId="Fuentedeprrafopredeter4">
    <w:name w:val="Fuente de párrafo predeter.4"/>
    <w:rsid w:val="00552135"/>
  </w:style>
  <w:style w:type="character" w:customStyle="1" w:styleId="Fuentedeprrafopredeter3">
    <w:name w:val="Fuente de párrafo predeter.3"/>
    <w:rsid w:val="00552135"/>
  </w:style>
  <w:style w:type="character" w:customStyle="1" w:styleId="Fuentedeprrafopredeter2">
    <w:name w:val="Fuente de párrafo predeter.2"/>
    <w:rsid w:val="00552135"/>
  </w:style>
  <w:style w:type="character" w:customStyle="1" w:styleId="WW8Num2z0">
    <w:name w:val="WW8Num2z0"/>
    <w:rsid w:val="00552135"/>
    <w:rPr>
      <w:rFonts w:hint="default"/>
      <w:b/>
      <w:u w:val="single"/>
    </w:rPr>
  </w:style>
  <w:style w:type="character" w:customStyle="1" w:styleId="WW8Num2z1">
    <w:name w:val="WW8Num2z1"/>
    <w:rsid w:val="00552135"/>
  </w:style>
  <w:style w:type="character" w:customStyle="1" w:styleId="WW8Num2z2">
    <w:name w:val="WW8Num2z2"/>
    <w:rsid w:val="00552135"/>
  </w:style>
  <w:style w:type="character" w:customStyle="1" w:styleId="WW8Num2z3">
    <w:name w:val="WW8Num2z3"/>
    <w:rsid w:val="00552135"/>
  </w:style>
  <w:style w:type="character" w:customStyle="1" w:styleId="WW8Num2z4">
    <w:name w:val="WW8Num2z4"/>
    <w:rsid w:val="00552135"/>
  </w:style>
  <w:style w:type="character" w:customStyle="1" w:styleId="WW8Num2z5">
    <w:name w:val="WW8Num2z5"/>
    <w:rsid w:val="00552135"/>
  </w:style>
  <w:style w:type="character" w:customStyle="1" w:styleId="WW8Num2z6">
    <w:name w:val="WW8Num2z6"/>
    <w:rsid w:val="00552135"/>
  </w:style>
  <w:style w:type="character" w:customStyle="1" w:styleId="WW8Num2z7">
    <w:name w:val="WW8Num2z7"/>
    <w:rsid w:val="00552135"/>
  </w:style>
  <w:style w:type="character" w:customStyle="1" w:styleId="WW8Num2z8">
    <w:name w:val="WW8Num2z8"/>
    <w:rsid w:val="00552135"/>
  </w:style>
  <w:style w:type="character" w:customStyle="1" w:styleId="WW8Num3z0">
    <w:name w:val="WW8Num3z0"/>
    <w:rsid w:val="00552135"/>
    <w:rPr>
      <w:rFonts w:hint="default"/>
    </w:rPr>
  </w:style>
  <w:style w:type="character" w:customStyle="1" w:styleId="WW8Num4z0">
    <w:name w:val="WW8Num4z0"/>
    <w:rsid w:val="00552135"/>
    <w:rPr>
      <w:rFonts w:hint="default"/>
    </w:rPr>
  </w:style>
  <w:style w:type="character" w:customStyle="1" w:styleId="WW8Num5z0">
    <w:name w:val="WW8Num5z0"/>
    <w:rsid w:val="00552135"/>
    <w:rPr>
      <w:rFonts w:hint="default"/>
    </w:rPr>
  </w:style>
  <w:style w:type="character" w:customStyle="1" w:styleId="WW8Num6z0">
    <w:name w:val="WW8Num6z0"/>
    <w:rsid w:val="00552135"/>
    <w:rPr>
      <w:rFonts w:hint="default"/>
    </w:rPr>
  </w:style>
  <w:style w:type="character" w:customStyle="1" w:styleId="WW8Num6z1">
    <w:name w:val="WW8Num6z1"/>
    <w:rsid w:val="00552135"/>
  </w:style>
  <w:style w:type="character" w:customStyle="1" w:styleId="WW8Num6z2">
    <w:name w:val="WW8Num6z2"/>
    <w:rsid w:val="00552135"/>
  </w:style>
  <w:style w:type="character" w:customStyle="1" w:styleId="WW8Num6z3">
    <w:name w:val="WW8Num6z3"/>
    <w:rsid w:val="00552135"/>
  </w:style>
  <w:style w:type="character" w:customStyle="1" w:styleId="WW8Num6z4">
    <w:name w:val="WW8Num6z4"/>
    <w:rsid w:val="00552135"/>
  </w:style>
  <w:style w:type="character" w:customStyle="1" w:styleId="WW8Num6z5">
    <w:name w:val="WW8Num6z5"/>
    <w:rsid w:val="00552135"/>
  </w:style>
  <w:style w:type="character" w:customStyle="1" w:styleId="WW8Num6z6">
    <w:name w:val="WW8Num6z6"/>
    <w:rsid w:val="00552135"/>
  </w:style>
  <w:style w:type="character" w:customStyle="1" w:styleId="WW8Num6z7">
    <w:name w:val="WW8Num6z7"/>
    <w:rsid w:val="00552135"/>
  </w:style>
  <w:style w:type="character" w:customStyle="1" w:styleId="WW8Num6z8">
    <w:name w:val="WW8Num6z8"/>
    <w:rsid w:val="00552135"/>
  </w:style>
  <w:style w:type="character" w:customStyle="1" w:styleId="WW8Num7z0">
    <w:name w:val="WW8Num7z0"/>
    <w:rsid w:val="00552135"/>
    <w:rPr>
      <w:rFonts w:hint="default"/>
    </w:rPr>
  </w:style>
  <w:style w:type="character" w:customStyle="1" w:styleId="Fuentedeprrafopredeter1">
    <w:name w:val="Fuente de párrafo predeter.1"/>
    <w:rsid w:val="00552135"/>
  </w:style>
  <w:style w:type="paragraph" w:customStyle="1" w:styleId="Encabezado4">
    <w:name w:val="Encabezado4"/>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tiqueta">
    <w:name w:val="Etiqueta"/>
    <w:basedOn w:val="Normal"/>
    <w:rsid w:val="00552135"/>
    <w:pPr>
      <w:suppressLineNumbers/>
      <w:suppressAutoHyphens/>
      <w:autoSpaceDE w:val="0"/>
      <w:spacing w:before="120" w:after="120"/>
    </w:pPr>
    <w:rPr>
      <w:rFonts w:ascii="Times New Roman" w:hAnsi="Times New Roman" w:cs="Arial"/>
      <w:i/>
      <w:iCs/>
      <w:sz w:val="24"/>
      <w:lang w:val="es-ES_tradnl" w:eastAsia="ar-SA"/>
    </w:rPr>
  </w:style>
  <w:style w:type="paragraph" w:customStyle="1" w:styleId="ndice">
    <w:name w:val="Índice"/>
    <w:basedOn w:val="Normal"/>
    <w:rsid w:val="00552135"/>
    <w:pPr>
      <w:suppressLineNumbers/>
      <w:suppressAutoHyphens/>
      <w:autoSpaceDE w:val="0"/>
    </w:pPr>
    <w:rPr>
      <w:rFonts w:ascii="Times New Roman" w:hAnsi="Times New Roman" w:cs="Arial"/>
      <w:sz w:val="20"/>
      <w:szCs w:val="20"/>
      <w:lang w:val="es-ES_tradnl" w:eastAsia="ar-SA"/>
    </w:rPr>
  </w:style>
  <w:style w:type="paragraph" w:customStyle="1" w:styleId="Encabezado3">
    <w:name w:val="Encabezado3"/>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2">
    <w:name w:val="Encabezado2"/>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1">
    <w:name w:val="Encabezado1"/>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delatabla">
    <w:name w:val="Encabezado de la tabla"/>
    <w:basedOn w:val="Contenidodelatabla"/>
    <w:rsid w:val="00552135"/>
    <w:pPr>
      <w:autoSpaceDE w:val="0"/>
      <w:spacing w:line="240" w:lineRule="auto"/>
      <w:jc w:val="center"/>
    </w:pPr>
    <w:rPr>
      <w:b/>
      <w:bCs/>
      <w:sz w:val="20"/>
      <w:szCs w:val="20"/>
      <w:lang w:val="es-ES_tradnl" w:eastAsia="ar-SA"/>
    </w:rPr>
  </w:style>
  <w:style w:type="character" w:customStyle="1" w:styleId="style181">
    <w:name w:val="style181"/>
    <w:rsid w:val="00417E27"/>
    <w:rPr>
      <w:rFonts w:ascii="Arial" w:hAnsi="Arial" w:cs="Arial" w:hint="default"/>
      <w:sz w:val="21"/>
      <w:szCs w:val="21"/>
    </w:rPr>
  </w:style>
  <w:style w:type="paragraph" w:customStyle="1" w:styleId="style18">
    <w:name w:val="style18"/>
    <w:basedOn w:val="Normal"/>
    <w:rsid w:val="00417E27"/>
    <w:pPr>
      <w:spacing w:before="100" w:beforeAutospacing="1" w:after="100" w:afterAutospacing="1"/>
    </w:pPr>
    <w:rPr>
      <w:rFonts w:cs="Arial"/>
      <w:sz w:val="21"/>
      <w:szCs w:val="21"/>
    </w:rPr>
  </w:style>
  <w:style w:type="paragraph" w:customStyle="1" w:styleId="style14">
    <w:name w:val="style14"/>
    <w:basedOn w:val="Normal"/>
    <w:rsid w:val="00417E27"/>
    <w:pPr>
      <w:spacing w:before="100" w:beforeAutospacing="1" w:after="100" w:afterAutospacing="1"/>
    </w:pPr>
    <w:rPr>
      <w:rFonts w:cs="Arial"/>
      <w:sz w:val="24"/>
    </w:rPr>
  </w:style>
  <w:style w:type="character" w:customStyle="1" w:styleId="style171">
    <w:name w:val="style171"/>
    <w:rsid w:val="00417E27"/>
    <w:rPr>
      <w:b/>
      <w:bCs/>
      <w:sz w:val="27"/>
      <w:szCs w:val="27"/>
    </w:rPr>
  </w:style>
  <w:style w:type="character" w:customStyle="1" w:styleId="estilo121">
    <w:name w:val="estilo121"/>
    <w:rsid w:val="00417E27"/>
    <w:rPr>
      <w:rFonts w:ascii="Arial" w:hAnsi="Arial" w:cs="Arial" w:hint="default"/>
      <w:color w:val="666666"/>
      <w:sz w:val="18"/>
      <w:szCs w:val="18"/>
    </w:rPr>
  </w:style>
  <w:style w:type="character" w:styleId="Refdenotaalfinal">
    <w:name w:val="endnote reference"/>
    <w:unhideWhenUsed/>
    <w:rsid w:val="00417E27"/>
    <w:rPr>
      <w:rFonts w:cs="Times New Roman"/>
      <w:vertAlign w:val="superscript"/>
    </w:rPr>
  </w:style>
  <w:style w:type="paragraph" w:styleId="Descripcin">
    <w:name w:val="caption"/>
    <w:basedOn w:val="Normal"/>
    <w:next w:val="Normal"/>
    <w:unhideWhenUsed/>
    <w:qFormat/>
    <w:rsid w:val="001927E6"/>
    <w:pPr>
      <w:spacing w:after="160"/>
    </w:pPr>
    <w:rPr>
      <w:rFonts w:ascii="Calibri" w:hAnsi="Calibri"/>
      <w:b/>
      <w:bCs/>
      <w:color w:val="404040"/>
      <w:sz w:val="16"/>
      <w:szCs w:val="16"/>
      <w:lang w:val="es-CO" w:eastAsia="en-US"/>
    </w:rPr>
  </w:style>
  <w:style w:type="paragraph" w:styleId="Citadestacada">
    <w:name w:val="Intense Quote"/>
    <w:basedOn w:val="Normal"/>
    <w:next w:val="Normal"/>
    <w:link w:val="CitadestacadaCar"/>
    <w:uiPriority w:val="30"/>
    <w:qFormat/>
    <w:rsid w:val="001927E6"/>
    <w:pPr>
      <w:spacing w:before="160" w:after="160" w:line="276" w:lineRule="auto"/>
      <w:ind w:left="936" w:right="936"/>
      <w:jc w:val="center"/>
    </w:pPr>
    <w:rPr>
      <w:rFonts w:ascii="Cambria" w:hAnsi="Cambria"/>
      <w:caps/>
      <w:color w:val="365F91"/>
      <w:szCs w:val="28"/>
      <w:lang w:val="es-CO" w:eastAsia="en-US"/>
    </w:rPr>
  </w:style>
  <w:style w:type="character" w:customStyle="1" w:styleId="CitadestacadaCar">
    <w:name w:val="Cita destacada Car"/>
    <w:link w:val="Citadestacada"/>
    <w:uiPriority w:val="30"/>
    <w:rsid w:val="001927E6"/>
    <w:rPr>
      <w:rFonts w:ascii="Cambria" w:hAnsi="Cambria"/>
      <w:caps/>
      <w:color w:val="365F91"/>
      <w:sz w:val="28"/>
      <w:szCs w:val="28"/>
      <w:lang w:val="es-CO" w:eastAsia="en-US"/>
    </w:rPr>
  </w:style>
  <w:style w:type="character" w:styleId="nfasisintenso">
    <w:name w:val="Intense Emphasis"/>
    <w:uiPriority w:val="21"/>
    <w:qFormat/>
    <w:rsid w:val="001927E6"/>
    <w:rPr>
      <w:b/>
      <w:bCs/>
      <w:i/>
      <w:iCs/>
      <w:color w:val="auto"/>
    </w:rPr>
  </w:style>
  <w:style w:type="character" w:styleId="Referenciasutil">
    <w:name w:val="Subtle Reference"/>
    <w:uiPriority w:val="31"/>
    <w:qFormat/>
    <w:rsid w:val="001927E6"/>
    <w:rPr>
      <w:caps w:val="0"/>
      <w:smallCaps/>
      <w:color w:val="404040"/>
      <w:spacing w:val="0"/>
      <w:u w:val="single" w:color="7F7F7F"/>
    </w:rPr>
  </w:style>
  <w:style w:type="character" w:styleId="Referenciaintensa">
    <w:name w:val="Intense Reference"/>
    <w:uiPriority w:val="32"/>
    <w:qFormat/>
    <w:rsid w:val="001927E6"/>
    <w:rPr>
      <w:b/>
      <w:bCs/>
      <w:caps w:val="0"/>
      <w:smallCaps/>
      <w:color w:val="auto"/>
      <w:spacing w:val="0"/>
      <w:u w:val="single"/>
    </w:rPr>
  </w:style>
  <w:style w:type="character" w:styleId="Ttulodellibro">
    <w:name w:val="Book Title"/>
    <w:uiPriority w:val="33"/>
    <w:qFormat/>
    <w:rsid w:val="001927E6"/>
    <w:rPr>
      <w:b/>
      <w:bCs/>
      <w:caps w:val="0"/>
      <w:smallCaps/>
      <w:spacing w:val="0"/>
    </w:rPr>
  </w:style>
  <w:style w:type="paragraph" w:styleId="TtuloTDC">
    <w:name w:val="TOC Heading"/>
    <w:basedOn w:val="Ttulo1"/>
    <w:next w:val="Normal"/>
    <w:uiPriority w:val="39"/>
    <w:semiHidden/>
    <w:unhideWhenUsed/>
    <w:qFormat/>
    <w:rsid w:val="001927E6"/>
    <w:pPr>
      <w:keepLines/>
      <w:tabs>
        <w:tab w:val="clear" w:pos="1473"/>
        <w:tab w:val="clear" w:pos="4534"/>
        <w:tab w:val="clear" w:pos="6802"/>
      </w:tabs>
      <w:suppressAutoHyphens w:val="0"/>
      <w:spacing w:before="320" w:after="80" w:line="240" w:lineRule="auto"/>
      <w:jc w:val="center"/>
      <w:outlineLvl w:val="9"/>
    </w:pPr>
    <w:rPr>
      <w:rFonts w:ascii="Cambria" w:hAnsi="Cambria"/>
      <w:color w:val="365F91"/>
      <w:sz w:val="40"/>
      <w:szCs w:val="40"/>
      <w:lang w:val="es-CO" w:eastAsia="en-US"/>
    </w:rPr>
  </w:style>
  <w:style w:type="character" w:customStyle="1" w:styleId="Documento8">
    <w:name w:val="Documento 8"/>
    <w:rsid w:val="001927E6"/>
  </w:style>
  <w:style w:type="table" w:customStyle="1" w:styleId="TableGrid">
    <w:name w:val="TableGrid"/>
    <w:rsid w:val="001927E6"/>
    <w:rPr>
      <w:rFonts w:ascii="Calibri" w:hAnsi="Calibri"/>
      <w:sz w:val="22"/>
      <w:szCs w:val="22"/>
      <w:lang w:val="es-ES" w:eastAsia="es-ES"/>
    </w:rPr>
    <w:tblPr>
      <w:tblCellMar>
        <w:top w:w="0" w:type="dxa"/>
        <w:left w:w="0" w:type="dxa"/>
        <w:bottom w:w="0" w:type="dxa"/>
        <w:right w:w="0" w:type="dxa"/>
      </w:tblCellMar>
    </w:tblPr>
  </w:style>
  <w:style w:type="character" w:customStyle="1" w:styleId="WW8Num8z0">
    <w:name w:val="WW8Num8z0"/>
    <w:rsid w:val="00B74103"/>
    <w:rPr>
      <w:rFonts w:ascii="Calibri" w:eastAsia="Times New Roman" w:hAnsi="Calibri" w:cs="Arial"/>
    </w:rPr>
  </w:style>
  <w:style w:type="character" w:customStyle="1" w:styleId="WW8Num49z0">
    <w:name w:val="WW8Num49z0"/>
    <w:rsid w:val="00B74103"/>
    <w:rPr>
      <w:rFonts w:ascii="Trebuchet MS" w:hAnsi="Trebuchet MS" w:cs="Trebuchet MS"/>
      <w:sz w:val="22"/>
      <w:szCs w:val="22"/>
    </w:rPr>
  </w:style>
  <w:style w:type="character" w:customStyle="1" w:styleId="Carcterdenumeracin">
    <w:name w:val="Carácter de numeración"/>
    <w:rsid w:val="00B74103"/>
  </w:style>
  <w:style w:type="character" w:customStyle="1" w:styleId="Estilo1Car">
    <w:name w:val="Estilo1 Car"/>
    <w:rsid w:val="00B74103"/>
    <w:rPr>
      <w:rFonts w:ascii="Calibri" w:hAnsi="Calibri" w:cs="Calibri"/>
      <w:sz w:val="24"/>
      <w:szCs w:val="24"/>
      <w:lang w:val="es-ES"/>
    </w:rPr>
  </w:style>
  <w:style w:type="paragraph" w:customStyle="1" w:styleId="WW-Textodebloque">
    <w:name w:val="WW-Texto de bloque"/>
    <w:basedOn w:val="Normal"/>
    <w:rsid w:val="00B74103"/>
    <w:pPr>
      <w:suppressAutoHyphens/>
      <w:spacing w:line="360" w:lineRule="auto"/>
      <w:ind w:left="2124" w:right="18" w:hanging="2124"/>
      <w:jc w:val="both"/>
    </w:pPr>
    <w:rPr>
      <w:rFonts w:cs="Arial"/>
      <w:b/>
      <w:color w:val="000000"/>
      <w:sz w:val="24"/>
      <w:szCs w:val="20"/>
      <w:lang w:val="es-CO" w:eastAsia="zh-CN"/>
    </w:rPr>
  </w:style>
  <w:style w:type="paragraph" w:customStyle="1" w:styleId="WW-Textoindependiente3">
    <w:name w:val="WW-Texto independiente 3"/>
    <w:basedOn w:val="Normal"/>
    <w:rsid w:val="00B74103"/>
    <w:pPr>
      <w:suppressAutoHyphens/>
      <w:spacing w:line="360" w:lineRule="auto"/>
      <w:ind w:right="18"/>
      <w:jc w:val="both"/>
    </w:pPr>
    <w:rPr>
      <w:rFonts w:cs="Arial"/>
      <w:color w:val="000000"/>
      <w:sz w:val="24"/>
      <w:szCs w:val="20"/>
      <w:lang w:eastAsia="zh-CN"/>
    </w:rPr>
  </w:style>
  <w:style w:type="paragraph" w:customStyle="1" w:styleId="Estilo1">
    <w:name w:val="Estilo1"/>
    <w:basedOn w:val="Normal"/>
    <w:rsid w:val="00B74103"/>
    <w:pPr>
      <w:suppressAutoHyphens/>
      <w:ind w:left="566"/>
      <w:jc w:val="both"/>
    </w:pPr>
    <w:rPr>
      <w:rFonts w:ascii="Calibri" w:hAnsi="Calibri" w:cs="Calibri"/>
      <w:color w:val="000000"/>
      <w:sz w:val="24"/>
      <w:lang w:eastAsia="zh-CN"/>
    </w:rPr>
  </w:style>
  <w:style w:type="paragraph" w:customStyle="1" w:styleId="Mapadeldocumento1">
    <w:name w:val="Mapa del documento1"/>
    <w:basedOn w:val="Normal"/>
    <w:rsid w:val="00B74103"/>
    <w:pPr>
      <w:shd w:val="clear" w:color="auto" w:fill="000080"/>
      <w:suppressAutoHyphens/>
    </w:pPr>
    <w:rPr>
      <w:rFonts w:ascii="Tahoma" w:hAnsi="Tahoma" w:cs="Tahoma"/>
      <w:color w:val="000000"/>
      <w:sz w:val="20"/>
      <w:szCs w:val="20"/>
      <w:lang w:val="es-CO" w:eastAsia="zh-CN"/>
    </w:rPr>
  </w:style>
  <w:style w:type="paragraph" w:customStyle="1" w:styleId="WW-Textopreformateado">
    <w:name w:val="WW-Texto preformateado"/>
    <w:basedOn w:val="Normal"/>
    <w:rsid w:val="00B74103"/>
    <w:pPr>
      <w:suppressAutoHyphens/>
    </w:pPr>
    <w:rPr>
      <w:rFonts w:ascii="Times" w:eastAsia="Bitstream Vera Sans Mono" w:hAnsi="Times" w:cs="Bitstream Vera Sans Mono"/>
      <w:color w:val="000000"/>
      <w:sz w:val="20"/>
      <w:szCs w:val="20"/>
      <w:lang w:val="es-CO" w:eastAsia="zh-CN"/>
    </w:rPr>
  </w:style>
  <w:style w:type="paragraph" w:customStyle="1" w:styleId="xl63">
    <w:name w:val="xl63"/>
    <w:basedOn w:val="Normal"/>
    <w:rsid w:val="00B74103"/>
    <w:pPr>
      <w:spacing w:before="100" w:beforeAutospacing="1" w:after="100" w:afterAutospacing="1"/>
    </w:pPr>
    <w:rPr>
      <w:rFonts w:ascii="Times" w:hAnsi="Times"/>
      <w:sz w:val="16"/>
      <w:szCs w:val="16"/>
      <w:lang w:val="es-CO"/>
    </w:rPr>
  </w:style>
  <w:style w:type="numbering" w:customStyle="1" w:styleId="Sinlista1">
    <w:name w:val="Sin lista1"/>
    <w:next w:val="Sinlista"/>
    <w:uiPriority w:val="99"/>
    <w:semiHidden/>
    <w:unhideWhenUsed/>
    <w:rsid w:val="00B74103"/>
  </w:style>
  <w:style w:type="character" w:customStyle="1" w:styleId="SubttuloCar1">
    <w:name w:val="Subtítulo Car1"/>
    <w:rsid w:val="00B74103"/>
    <w:rPr>
      <w:b/>
      <w:i/>
      <w:color w:val="000000"/>
      <w:lang w:val="es-ES" w:eastAsia="zh-CN"/>
    </w:rPr>
  </w:style>
  <w:style w:type="paragraph" w:customStyle="1" w:styleId="font5">
    <w:name w:val="font5"/>
    <w:basedOn w:val="Normal"/>
    <w:rsid w:val="00B74103"/>
    <w:pPr>
      <w:spacing w:before="100" w:beforeAutospacing="1" w:after="100" w:afterAutospacing="1"/>
    </w:pPr>
    <w:rPr>
      <w:rFonts w:ascii="Calibri" w:hAnsi="Calibri"/>
      <w:b/>
      <w:bCs/>
      <w:color w:val="000000"/>
      <w:sz w:val="18"/>
      <w:szCs w:val="18"/>
      <w:lang w:val="es-CO"/>
    </w:rPr>
  </w:style>
  <w:style w:type="paragraph" w:customStyle="1" w:styleId="font6">
    <w:name w:val="font6"/>
    <w:basedOn w:val="Normal"/>
    <w:rsid w:val="00B74103"/>
    <w:pPr>
      <w:spacing w:before="100" w:beforeAutospacing="1" w:after="100" w:afterAutospacing="1"/>
    </w:pPr>
    <w:rPr>
      <w:rFonts w:ascii="Calibri" w:hAnsi="Calibri"/>
      <w:b/>
      <w:bCs/>
      <w:color w:val="000000"/>
      <w:sz w:val="18"/>
      <w:szCs w:val="18"/>
      <w:lang w:val="es-CO"/>
    </w:rPr>
  </w:style>
  <w:style w:type="character" w:customStyle="1" w:styleId="TtuloCar1">
    <w:name w:val="Título Car1"/>
    <w:uiPriority w:val="10"/>
    <w:rsid w:val="00B74103"/>
    <w:rPr>
      <w:rFonts w:ascii="Calibri" w:eastAsia="MS Gothic" w:hAnsi="Calibri" w:cs="Times New Roman"/>
      <w:b/>
      <w:bCs/>
      <w:color w:val="000000"/>
      <w:kern w:val="28"/>
      <w:sz w:val="32"/>
      <w:szCs w:val="32"/>
      <w:lang w:eastAsia="zh-CN"/>
    </w:rPr>
  </w:style>
  <w:style w:type="character" w:customStyle="1" w:styleId="Cuadrculavistosa-nfasis1Car">
    <w:name w:val="Cuadrícula vistosa - Énfasis 1 Car"/>
    <w:link w:val="Cuadrculavistosa-nfasis1"/>
    <w:uiPriority w:val="29"/>
    <w:rsid w:val="00B74103"/>
    <w:rPr>
      <w:i/>
      <w:iCs/>
      <w:color w:val="000000"/>
      <w:sz w:val="24"/>
      <w:szCs w:val="24"/>
      <w:lang w:val="es-ES"/>
    </w:rPr>
  </w:style>
  <w:style w:type="table" w:styleId="Cuadrculavistosa-nfasis1">
    <w:name w:val="Colorful Grid Accent 1"/>
    <w:basedOn w:val="Tablanormal"/>
    <w:link w:val="Cuadrculavistosa-nfasis1Car"/>
    <w:uiPriority w:val="29"/>
    <w:rsid w:val="00B74103"/>
    <w:rPr>
      <w:i/>
      <w:iCs/>
      <w:color w:val="000000"/>
      <w:sz w:val="24"/>
      <w:szCs w:val="24"/>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customStyle="1" w:styleId="BodyText21">
    <w:name w:val="Body Text 21"/>
    <w:basedOn w:val="Normal"/>
    <w:rsid w:val="00B74103"/>
    <w:pPr>
      <w:suppressAutoHyphens/>
      <w:overflowPunct w:val="0"/>
      <w:autoSpaceDE w:val="0"/>
      <w:jc w:val="both"/>
      <w:textAlignment w:val="baseline"/>
    </w:pPr>
    <w:rPr>
      <w:rFonts w:ascii="Courier New" w:hAnsi="Courier New"/>
      <w:b/>
      <w:sz w:val="24"/>
      <w:szCs w:val="20"/>
      <w:lang w:val="es-MX" w:eastAsia="ar-SA"/>
    </w:rPr>
  </w:style>
  <w:style w:type="paragraph" w:customStyle="1" w:styleId="3">
    <w:name w:val="3"/>
    <w:basedOn w:val="Normal"/>
    <w:next w:val="Normal"/>
    <w:unhideWhenUsed/>
    <w:qFormat/>
    <w:rsid w:val="00B74103"/>
    <w:pPr>
      <w:autoSpaceDE w:val="0"/>
      <w:autoSpaceDN w:val="0"/>
      <w:adjustRightInd w:val="0"/>
    </w:pPr>
    <w:rPr>
      <w:rFonts w:ascii="Times New Roman" w:hAnsi="Times New Roman"/>
      <w:b/>
      <w:bCs/>
      <w:sz w:val="20"/>
      <w:szCs w:val="20"/>
      <w:lang w:val="es-ES_tradnl"/>
    </w:rPr>
  </w:style>
  <w:style w:type="character" w:customStyle="1" w:styleId="TextoindependienteCar1">
    <w:name w:val="Texto independiente Car1"/>
    <w:rsid w:val="00B74103"/>
    <w:rPr>
      <w:sz w:val="24"/>
      <w:lang w:val="es-ES"/>
    </w:rPr>
  </w:style>
  <w:style w:type="paragraph" w:customStyle="1" w:styleId="2">
    <w:name w:val="2"/>
    <w:basedOn w:val="Normal"/>
    <w:next w:val="Ttulo"/>
    <w:uiPriority w:val="10"/>
    <w:qFormat/>
    <w:rsid w:val="00B74103"/>
    <w:pPr>
      <w:spacing w:line="360" w:lineRule="auto"/>
      <w:jc w:val="center"/>
    </w:pPr>
    <w:rPr>
      <w:rFonts w:cs="Arial"/>
      <w:b/>
      <w:bCs/>
      <w:lang w:val="es-MX" w:eastAsia="es-CO"/>
    </w:rPr>
  </w:style>
  <w:style w:type="character" w:customStyle="1" w:styleId="Vietas">
    <w:name w:val="Viñetas"/>
    <w:rsid w:val="00B74103"/>
    <w:rPr>
      <w:rFonts w:ascii="StarBats" w:hAnsi="StarBats"/>
      <w:sz w:val="18"/>
    </w:rPr>
  </w:style>
  <w:style w:type="character" w:customStyle="1" w:styleId="WW8Num4z5">
    <w:name w:val="WW8Num4z5"/>
    <w:rsid w:val="00B74103"/>
  </w:style>
  <w:style w:type="character" w:customStyle="1" w:styleId="WW8Num3z1">
    <w:name w:val="WW8Num3z1"/>
    <w:rsid w:val="00B74103"/>
  </w:style>
  <w:style w:type="paragraph" w:customStyle="1" w:styleId="Sangra3detindependiente3">
    <w:name w:val="Sangría 3 de t. independiente3"/>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Revisin">
    <w:name w:val="Revision"/>
    <w:hidden/>
    <w:uiPriority w:val="99"/>
    <w:rsid w:val="00B74103"/>
    <w:rPr>
      <w:rFonts w:ascii="Arial" w:hAnsi="Arial"/>
      <w:sz w:val="28"/>
      <w:szCs w:val="24"/>
      <w:lang w:val="es-ES" w:eastAsia="es-ES"/>
    </w:rPr>
  </w:style>
  <w:style w:type="character" w:customStyle="1" w:styleId="WW8Num3z2">
    <w:name w:val="WW8Num3z2"/>
    <w:rsid w:val="00B74103"/>
  </w:style>
  <w:style w:type="character" w:customStyle="1" w:styleId="WW8Num3z3">
    <w:name w:val="WW8Num3z3"/>
    <w:rsid w:val="00B74103"/>
  </w:style>
  <w:style w:type="character" w:customStyle="1" w:styleId="WW8Num3z4">
    <w:name w:val="WW8Num3z4"/>
    <w:rsid w:val="00B74103"/>
  </w:style>
  <w:style w:type="character" w:customStyle="1" w:styleId="WW8Num3z5">
    <w:name w:val="WW8Num3z5"/>
    <w:rsid w:val="00B74103"/>
  </w:style>
  <w:style w:type="character" w:customStyle="1" w:styleId="WW8Num3z6">
    <w:name w:val="WW8Num3z6"/>
    <w:rsid w:val="00B74103"/>
  </w:style>
  <w:style w:type="character" w:customStyle="1" w:styleId="WW8Num3z7">
    <w:name w:val="WW8Num3z7"/>
    <w:rsid w:val="00B74103"/>
  </w:style>
  <w:style w:type="character" w:customStyle="1" w:styleId="WW8Num3z8">
    <w:name w:val="WW8Num3z8"/>
    <w:rsid w:val="00B74103"/>
  </w:style>
  <w:style w:type="character" w:customStyle="1" w:styleId="WW8Num4z1">
    <w:name w:val="WW8Num4z1"/>
    <w:rsid w:val="00B74103"/>
  </w:style>
  <w:style w:type="character" w:customStyle="1" w:styleId="WW8Num4z2">
    <w:name w:val="WW8Num4z2"/>
    <w:rsid w:val="00B74103"/>
  </w:style>
  <w:style w:type="character" w:customStyle="1" w:styleId="WW8Num4z3">
    <w:name w:val="WW8Num4z3"/>
    <w:rsid w:val="00B74103"/>
  </w:style>
  <w:style w:type="character" w:customStyle="1" w:styleId="WW8Num4z4">
    <w:name w:val="WW8Num4z4"/>
    <w:rsid w:val="00B74103"/>
  </w:style>
  <w:style w:type="character" w:customStyle="1" w:styleId="WW8Num4z6">
    <w:name w:val="WW8Num4z6"/>
    <w:rsid w:val="00B74103"/>
  </w:style>
  <w:style w:type="character" w:customStyle="1" w:styleId="WW8Num4z7">
    <w:name w:val="WW8Num4z7"/>
    <w:rsid w:val="00B74103"/>
  </w:style>
  <w:style w:type="character" w:customStyle="1" w:styleId="WW8Num4z8">
    <w:name w:val="WW8Num4z8"/>
    <w:rsid w:val="00B74103"/>
  </w:style>
  <w:style w:type="character" w:customStyle="1" w:styleId="WW8Num5z1">
    <w:name w:val="WW8Num5z1"/>
    <w:rsid w:val="00B74103"/>
  </w:style>
  <w:style w:type="character" w:customStyle="1" w:styleId="WW8Num5z2">
    <w:name w:val="WW8Num5z2"/>
    <w:rsid w:val="00B74103"/>
  </w:style>
  <w:style w:type="character" w:customStyle="1" w:styleId="WW8Num5z3">
    <w:name w:val="WW8Num5z3"/>
    <w:rsid w:val="00B74103"/>
  </w:style>
  <w:style w:type="character" w:customStyle="1" w:styleId="WW8Num5z4">
    <w:name w:val="WW8Num5z4"/>
    <w:rsid w:val="00B74103"/>
  </w:style>
  <w:style w:type="character" w:customStyle="1" w:styleId="WW8Num5z5">
    <w:name w:val="WW8Num5z5"/>
    <w:rsid w:val="00B74103"/>
  </w:style>
  <w:style w:type="character" w:customStyle="1" w:styleId="WW8Num5z6">
    <w:name w:val="WW8Num5z6"/>
    <w:rsid w:val="00B74103"/>
  </w:style>
  <w:style w:type="character" w:customStyle="1" w:styleId="WW8Num5z7">
    <w:name w:val="WW8Num5z7"/>
    <w:rsid w:val="00B74103"/>
  </w:style>
  <w:style w:type="character" w:customStyle="1" w:styleId="WW8Num5z8">
    <w:name w:val="WW8Num5z8"/>
    <w:rsid w:val="00B74103"/>
  </w:style>
  <w:style w:type="character" w:customStyle="1" w:styleId="apple-style-span">
    <w:name w:val="apple-style-span"/>
    <w:rsid w:val="00B74103"/>
  </w:style>
  <w:style w:type="character" w:customStyle="1" w:styleId="Refdecomentario2">
    <w:name w:val="Ref. de comentario2"/>
    <w:rsid w:val="00B74103"/>
    <w:rPr>
      <w:sz w:val="16"/>
      <w:szCs w:val="16"/>
    </w:rPr>
  </w:style>
  <w:style w:type="character" w:customStyle="1" w:styleId="Refdecomentario3">
    <w:name w:val="Ref. de comentario3"/>
    <w:rsid w:val="00B74103"/>
    <w:rPr>
      <w:sz w:val="16"/>
      <w:szCs w:val="16"/>
    </w:rPr>
  </w:style>
  <w:style w:type="character" w:customStyle="1" w:styleId="TextocomentarioCar1">
    <w:name w:val="Texto comentario Car1"/>
    <w:uiPriority w:val="99"/>
    <w:rsid w:val="00B74103"/>
  </w:style>
  <w:style w:type="paragraph" w:customStyle="1" w:styleId="Textoindependiente22">
    <w:name w:val="Texto independiente 22"/>
    <w:basedOn w:val="Normal"/>
    <w:rsid w:val="00B74103"/>
    <w:pPr>
      <w:suppressAutoHyphens/>
    </w:pPr>
    <w:rPr>
      <w:rFonts w:ascii="Times New Roman" w:hAnsi="Times New Roman"/>
      <w:sz w:val="24"/>
      <w:szCs w:val="20"/>
      <w:lang w:eastAsia="ar-SA"/>
    </w:rPr>
  </w:style>
  <w:style w:type="paragraph" w:customStyle="1" w:styleId="Textocomentario1">
    <w:name w:val="Texto comentario1"/>
    <w:basedOn w:val="Normal"/>
    <w:rsid w:val="00B74103"/>
    <w:pPr>
      <w:suppressAutoHyphens/>
    </w:pPr>
    <w:rPr>
      <w:rFonts w:ascii="Times New Roman" w:hAnsi="Times New Roman"/>
      <w:sz w:val="20"/>
      <w:szCs w:val="20"/>
      <w:lang w:eastAsia="ar-SA"/>
    </w:rPr>
  </w:style>
  <w:style w:type="paragraph" w:customStyle="1" w:styleId="Textocomentario2">
    <w:name w:val="Texto comentario2"/>
    <w:basedOn w:val="Normal"/>
    <w:rsid w:val="00B74103"/>
    <w:pPr>
      <w:suppressAutoHyphens/>
    </w:pPr>
    <w:rPr>
      <w:rFonts w:ascii="Times New Roman" w:hAnsi="Times New Roman"/>
      <w:sz w:val="20"/>
      <w:szCs w:val="20"/>
      <w:lang w:eastAsia="ar-SA"/>
    </w:rPr>
  </w:style>
  <w:style w:type="character" w:customStyle="1" w:styleId="TextocomentarioCar2">
    <w:name w:val="Texto comentario Car2"/>
    <w:rsid w:val="00B74103"/>
    <w:rPr>
      <w:lang w:val="es-ES" w:eastAsia="ar-SA"/>
    </w:rPr>
  </w:style>
  <w:style w:type="paragraph" w:styleId="Remitedesobre">
    <w:name w:val="envelope return"/>
    <w:basedOn w:val="Normal"/>
    <w:rsid w:val="00B74103"/>
    <w:rPr>
      <w:rFonts w:ascii="Book Antiqua" w:hAnsi="Book Antiqua"/>
      <w:b/>
      <w:i/>
      <w:sz w:val="20"/>
      <w:szCs w:val="20"/>
      <w:lang w:val="es-ES_tradnl"/>
    </w:rPr>
  </w:style>
  <w:style w:type="paragraph" w:styleId="Direccinsobre">
    <w:name w:val="envelope address"/>
    <w:basedOn w:val="Normal"/>
    <w:rsid w:val="00B74103"/>
    <w:pPr>
      <w:framePr w:w="7938" w:h="1985" w:hRule="exact" w:hSpace="141" w:wrap="auto" w:hAnchor="page" w:xAlign="center" w:yAlign="bottom"/>
      <w:ind w:left="2835"/>
    </w:pPr>
    <w:rPr>
      <w:b/>
      <w:i/>
      <w:sz w:val="24"/>
      <w:szCs w:val="20"/>
      <w:lang w:val="es-ES_tradnl"/>
    </w:rPr>
  </w:style>
  <w:style w:type="paragraph" w:customStyle="1" w:styleId="ecxmsonormal">
    <w:name w:val="ecxmsonormal"/>
    <w:basedOn w:val="Normal"/>
    <w:rsid w:val="00B74103"/>
    <w:pPr>
      <w:spacing w:after="324"/>
    </w:pPr>
    <w:rPr>
      <w:rFonts w:ascii="Times New Roman" w:hAnsi="Times New Roman"/>
      <w:sz w:val="24"/>
      <w:lang w:val="es-CO" w:eastAsia="es-CO"/>
    </w:rPr>
  </w:style>
  <w:style w:type="character" w:customStyle="1" w:styleId="PuestoCar">
    <w:name w:val="Puesto Car"/>
    <w:uiPriority w:val="10"/>
    <w:rsid w:val="00B74103"/>
    <w:rPr>
      <w:rFonts w:ascii="Calibri Light" w:eastAsia="Times New Roman" w:hAnsi="Calibri Light" w:cs="Times New Roman"/>
      <w:spacing w:val="-10"/>
      <w:kern w:val="28"/>
      <w:sz w:val="56"/>
      <w:szCs w:val="56"/>
      <w:lang w:val="es-ES" w:eastAsia="es-ES"/>
    </w:rPr>
  </w:style>
  <w:style w:type="paragraph" w:customStyle="1" w:styleId="Cuerpodetexto">
    <w:name w:val="Cuerpo de texto"/>
    <w:basedOn w:val="Normal"/>
    <w:rsid w:val="00B74103"/>
    <w:pPr>
      <w:autoSpaceDE w:val="0"/>
      <w:autoSpaceDN w:val="0"/>
      <w:adjustRightInd w:val="0"/>
      <w:spacing w:after="120"/>
    </w:pPr>
    <w:rPr>
      <w:rFonts w:ascii="Times New Roman" w:hAnsi="Times New Roman"/>
      <w:sz w:val="24"/>
    </w:rPr>
  </w:style>
  <w:style w:type="character" w:customStyle="1" w:styleId="WW8Num7z1">
    <w:name w:val="WW8Num7z1"/>
    <w:rsid w:val="00B74103"/>
    <w:rPr>
      <w:rFonts w:cs="Times New Roman"/>
    </w:rPr>
  </w:style>
  <w:style w:type="character" w:customStyle="1" w:styleId="WW8Num8z1">
    <w:name w:val="WW8Num8z1"/>
    <w:rsid w:val="00B74103"/>
  </w:style>
  <w:style w:type="character" w:customStyle="1" w:styleId="WW8Num8z2">
    <w:name w:val="WW8Num8z2"/>
    <w:rsid w:val="00B74103"/>
  </w:style>
  <w:style w:type="character" w:customStyle="1" w:styleId="WW8Num8z3">
    <w:name w:val="WW8Num8z3"/>
    <w:rsid w:val="00B74103"/>
  </w:style>
  <w:style w:type="character" w:customStyle="1" w:styleId="WW8Num8z4">
    <w:name w:val="WW8Num8z4"/>
    <w:rsid w:val="00B74103"/>
  </w:style>
  <w:style w:type="character" w:customStyle="1" w:styleId="WW8Num8z5">
    <w:name w:val="WW8Num8z5"/>
    <w:rsid w:val="00B74103"/>
  </w:style>
  <w:style w:type="character" w:customStyle="1" w:styleId="WW8Num8z6">
    <w:name w:val="WW8Num8z6"/>
    <w:rsid w:val="00B74103"/>
  </w:style>
  <w:style w:type="character" w:customStyle="1" w:styleId="WW8Num8z7">
    <w:name w:val="WW8Num8z7"/>
    <w:rsid w:val="00B74103"/>
  </w:style>
  <w:style w:type="character" w:customStyle="1" w:styleId="WW8Num8z8">
    <w:name w:val="WW8Num8z8"/>
    <w:rsid w:val="00B74103"/>
  </w:style>
  <w:style w:type="character" w:customStyle="1" w:styleId="WW8Num9z0">
    <w:name w:val="WW8Num9z0"/>
    <w:rsid w:val="00B74103"/>
    <w:rPr>
      <w:rFonts w:ascii="Arial" w:hAnsi="Arial" w:cs="Arial"/>
      <w:b w:val="0"/>
      <w:i w:val="0"/>
      <w:sz w:val="24"/>
    </w:rPr>
  </w:style>
  <w:style w:type="character" w:customStyle="1" w:styleId="WW8Num10z0">
    <w:name w:val="WW8Num10z0"/>
    <w:rsid w:val="00B74103"/>
    <w:rPr>
      <w:rFonts w:eastAsia="Arial" w:cs="Arial"/>
      <w:b/>
      <w:sz w:val="24"/>
    </w:rPr>
  </w:style>
  <w:style w:type="character" w:customStyle="1" w:styleId="WW8Num10z1">
    <w:name w:val="WW8Num10z1"/>
    <w:rsid w:val="00B74103"/>
    <w:rPr>
      <w:rFonts w:ascii="Symbol" w:hAnsi="Symbol" w:cs="Symbol"/>
      <w:b/>
    </w:rPr>
  </w:style>
  <w:style w:type="character" w:customStyle="1" w:styleId="WW8Num10z2">
    <w:name w:val="WW8Num10z2"/>
    <w:rsid w:val="00B74103"/>
  </w:style>
  <w:style w:type="character" w:customStyle="1" w:styleId="WW8Num10z3">
    <w:name w:val="WW8Num10z3"/>
    <w:rsid w:val="00B74103"/>
  </w:style>
  <w:style w:type="character" w:customStyle="1" w:styleId="WW8Num10z4">
    <w:name w:val="WW8Num10z4"/>
    <w:rsid w:val="00B74103"/>
  </w:style>
  <w:style w:type="character" w:customStyle="1" w:styleId="WW8Num10z5">
    <w:name w:val="WW8Num10z5"/>
    <w:rsid w:val="00B74103"/>
  </w:style>
  <w:style w:type="character" w:customStyle="1" w:styleId="WW8Num10z6">
    <w:name w:val="WW8Num10z6"/>
    <w:rsid w:val="00B74103"/>
  </w:style>
  <w:style w:type="character" w:customStyle="1" w:styleId="WW8Num10z7">
    <w:name w:val="WW8Num10z7"/>
    <w:rsid w:val="00B74103"/>
  </w:style>
  <w:style w:type="character" w:customStyle="1" w:styleId="WW8Num10z8">
    <w:name w:val="WW8Num10z8"/>
    <w:rsid w:val="00B74103"/>
  </w:style>
  <w:style w:type="character" w:customStyle="1" w:styleId="WW8Num11z0">
    <w:name w:val="WW8Num11z0"/>
    <w:rsid w:val="00B74103"/>
    <w:rPr>
      <w:rFonts w:ascii="Arial" w:hAnsi="Arial" w:cs="Arial"/>
      <w:b w:val="0"/>
      <w:i w:val="0"/>
      <w:sz w:val="24"/>
    </w:rPr>
  </w:style>
  <w:style w:type="character" w:customStyle="1" w:styleId="WW8Num11z1">
    <w:name w:val="WW8Num11z1"/>
    <w:rsid w:val="00B74103"/>
  </w:style>
  <w:style w:type="character" w:customStyle="1" w:styleId="WW8Num11z2">
    <w:name w:val="WW8Num11z2"/>
    <w:rsid w:val="00B74103"/>
  </w:style>
  <w:style w:type="character" w:customStyle="1" w:styleId="WW8Num11z3">
    <w:name w:val="WW8Num11z3"/>
    <w:rsid w:val="00B74103"/>
  </w:style>
  <w:style w:type="character" w:customStyle="1" w:styleId="WW8Num11z4">
    <w:name w:val="WW8Num11z4"/>
    <w:rsid w:val="00B74103"/>
  </w:style>
  <w:style w:type="character" w:customStyle="1" w:styleId="WW8Num11z5">
    <w:name w:val="WW8Num11z5"/>
    <w:rsid w:val="00B74103"/>
  </w:style>
  <w:style w:type="character" w:customStyle="1" w:styleId="WW8Num11z6">
    <w:name w:val="WW8Num11z6"/>
    <w:rsid w:val="00B74103"/>
  </w:style>
  <w:style w:type="character" w:customStyle="1" w:styleId="WW8Num11z7">
    <w:name w:val="WW8Num11z7"/>
    <w:rsid w:val="00B74103"/>
  </w:style>
  <w:style w:type="character" w:customStyle="1" w:styleId="WW8Num11z8">
    <w:name w:val="WW8Num11z8"/>
    <w:rsid w:val="00B74103"/>
  </w:style>
  <w:style w:type="character" w:customStyle="1" w:styleId="WW8Num12z0">
    <w:name w:val="WW8Num12z0"/>
    <w:rsid w:val="00B74103"/>
    <w:rPr>
      <w:rFonts w:ascii="Arial" w:eastAsia="Arial" w:hAnsi="Arial" w:cs="Arial"/>
      <w:b w:val="0"/>
      <w:i w:val="0"/>
      <w:sz w:val="24"/>
    </w:rPr>
  </w:style>
  <w:style w:type="character" w:customStyle="1" w:styleId="WW8Num12z1">
    <w:name w:val="WW8Num12z1"/>
    <w:rsid w:val="00B74103"/>
  </w:style>
  <w:style w:type="character" w:customStyle="1" w:styleId="WW8Num12z2">
    <w:name w:val="WW8Num12z2"/>
    <w:rsid w:val="00B74103"/>
  </w:style>
  <w:style w:type="character" w:customStyle="1" w:styleId="WW8Num12z3">
    <w:name w:val="WW8Num12z3"/>
    <w:rsid w:val="00B74103"/>
  </w:style>
  <w:style w:type="character" w:customStyle="1" w:styleId="WW8Num12z4">
    <w:name w:val="WW8Num12z4"/>
    <w:rsid w:val="00B74103"/>
  </w:style>
  <w:style w:type="character" w:customStyle="1" w:styleId="WW8Num12z5">
    <w:name w:val="WW8Num12z5"/>
    <w:rsid w:val="00B74103"/>
  </w:style>
  <w:style w:type="character" w:customStyle="1" w:styleId="WW8Num12z6">
    <w:name w:val="WW8Num12z6"/>
    <w:rsid w:val="00B74103"/>
  </w:style>
  <w:style w:type="character" w:customStyle="1" w:styleId="WW8Num12z7">
    <w:name w:val="WW8Num12z7"/>
    <w:rsid w:val="00B74103"/>
  </w:style>
  <w:style w:type="character" w:customStyle="1" w:styleId="WW8Num12z8">
    <w:name w:val="WW8Num12z8"/>
    <w:rsid w:val="00B74103"/>
  </w:style>
  <w:style w:type="character" w:customStyle="1" w:styleId="WW8Num13z0">
    <w:name w:val="WW8Num13z0"/>
    <w:rsid w:val="00B74103"/>
    <w:rPr>
      <w:rFonts w:ascii="Arial" w:hAnsi="Arial" w:cs="Arial"/>
      <w:b w:val="0"/>
      <w:i w:val="0"/>
      <w:sz w:val="24"/>
    </w:rPr>
  </w:style>
  <w:style w:type="character" w:customStyle="1" w:styleId="WW8Num13z1">
    <w:name w:val="WW8Num13z1"/>
    <w:rsid w:val="00B74103"/>
  </w:style>
  <w:style w:type="character" w:customStyle="1" w:styleId="WW8Num13z2">
    <w:name w:val="WW8Num13z2"/>
    <w:rsid w:val="00B74103"/>
  </w:style>
  <w:style w:type="character" w:customStyle="1" w:styleId="WW8Num13z3">
    <w:name w:val="WW8Num13z3"/>
    <w:rsid w:val="00B74103"/>
  </w:style>
  <w:style w:type="character" w:customStyle="1" w:styleId="WW8Num13z4">
    <w:name w:val="WW8Num13z4"/>
    <w:rsid w:val="00B74103"/>
  </w:style>
  <w:style w:type="character" w:customStyle="1" w:styleId="WW8Num13z5">
    <w:name w:val="WW8Num13z5"/>
    <w:rsid w:val="00B74103"/>
  </w:style>
  <w:style w:type="character" w:customStyle="1" w:styleId="WW8Num13z6">
    <w:name w:val="WW8Num13z6"/>
    <w:rsid w:val="00B74103"/>
  </w:style>
  <w:style w:type="character" w:customStyle="1" w:styleId="WW8Num13z7">
    <w:name w:val="WW8Num13z7"/>
    <w:rsid w:val="00B74103"/>
  </w:style>
  <w:style w:type="character" w:customStyle="1" w:styleId="WW8Num13z8">
    <w:name w:val="WW8Num13z8"/>
    <w:rsid w:val="00B74103"/>
  </w:style>
  <w:style w:type="character" w:customStyle="1" w:styleId="WW8Num14z0">
    <w:name w:val="WW8Num14z0"/>
    <w:rsid w:val="00B74103"/>
    <w:rPr>
      <w:rFonts w:ascii="Arial" w:hAnsi="Arial" w:cs="Arial"/>
      <w:b w:val="0"/>
      <w:i w:val="0"/>
      <w:sz w:val="24"/>
    </w:rPr>
  </w:style>
  <w:style w:type="character" w:customStyle="1" w:styleId="WW8Num14z1">
    <w:name w:val="WW8Num14z1"/>
    <w:rsid w:val="00B74103"/>
  </w:style>
  <w:style w:type="character" w:customStyle="1" w:styleId="WW8Num14z2">
    <w:name w:val="WW8Num14z2"/>
    <w:rsid w:val="00B74103"/>
  </w:style>
  <w:style w:type="character" w:customStyle="1" w:styleId="WW8Num14z3">
    <w:name w:val="WW8Num14z3"/>
    <w:rsid w:val="00B74103"/>
  </w:style>
  <w:style w:type="character" w:customStyle="1" w:styleId="WW8Num14z4">
    <w:name w:val="WW8Num14z4"/>
    <w:rsid w:val="00B74103"/>
  </w:style>
  <w:style w:type="character" w:customStyle="1" w:styleId="WW8Num14z5">
    <w:name w:val="WW8Num14z5"/>
    <w:rsid w:val="00B74103"/>
  </w:style>
  <w:style w:type="character" w:customStyle="1" w:styleId="WW8Num14z6">
    <w:name w:val="WW8Num14z6"/>
    <w:rsid w:val="00B74103"/>
  </w:style>
  <w:style w:type="character" w:customStyle="1" w:styleId="WW8Num14z7">
    <w:name w:val="WW8Num14z7"/>
    <w:rsid w:val="00B74103"/>
  </w:style>
  <w:style w:type="character" w:customStyle="1" w:styleId="WW8Num14z8">
    <w:name w:val="WW8Num14z8"/>
    <w:rsid w:val="00B74103"/>
  </w:style>
  <w:style w:type="character" w:customStyle="1" w:styleId="WW8Num15z0">
    <w:name w:val="WW8Num15z0"/>
    <w:rsid w:val="00B74103"/>
    <w:rPr>
      <w:rFonts w:ascii="Arial" w:hAnsi="Arial" w:cs="Arial"/>
      <w:b w:val="0"/>
      <w:i w:val="0"/>
      <w:sz w:val="24"/>
    </w:rPr>
  </w:style>
  <w:style w:type="character" w:customStyle="1" w:styleId="WW8Num15z1">
    <w:name w:val="WW8Num15z1"/>
    <w:rsid w:val="00B74103"/>
  </w:style>
  <w:style w:type="character" w:customStyle="1" w:styleId="WW8Num15z2">
    <w:name w:val="WW8Num15z2"/>
    <w:rsid w:val="00B74103"/>
  </w:style>
  <w:style w:type="character" w:customStyle="1" w:styleId="WW8Num15z3">
    <w:name w:val="WW8Num15z3"/>
    <w:rsid w:val="00B74103"/>
  </w:style>
  <w:style w:type="character" w:customStyle="1" w:styleId="WW8Num15z4">
    <w:name w:val="WW8Num15z4"/>
    <w:rsid w:val="00B74103"/>
  </w:style>
  <w:style w:type="character" w:customStyle="1" w:styleId="WW8Num15z5">
    <w:name w:val="WW8Num15z5"/>
    <w:rsid w:val="00B74103"/>
  </w:style>
  <w:style w:type="character" w:customStyle="1" w:styleId="WW8Num15z6">
    <w:name w:val="WW8Num15z6"/>
    <w:rsid w:val="00B74103"/>
  </w:style>
  <w:style w:type="character" w:customStyle="1" w:styleId="WW8Num15z7">
    <w:name w:val="WW8Num15z7"/>
    <w:rsid w:val="00B74103"/>
  </w:style>
  <w:style w:type="character" w:customStyle="1" w:styleId="WW8Num15z8">
    <w:name w:val="WW8Num15z8"/>
    <w:rsid w:val="00B74103"/>
  </w:style>
  <w:style w:type="character" w:customStyle="1" w:styleId="WW8Num16z0">
    <w:name w:val="WW8Num16z0"/>
    <w:rsid w:val="00B74103"/>
    <w:rPr>
      <w:rFonts w:ascii="Arial" w:hAnsi="Arial" w:cs="Arial"/>
      <w:b w:val="0"/>
      <w:i w:val="0"/>
      <w:sz w:val="24"/>
    </w:rPr>
  </w:style>
  <w:style w:type="character" w:customStyle="1" w:styleId="WW8Num16z1">
    <w:name w:val="WW8Num16z1"/>
    <w:rsid w:val="00B74103"/>
  </w:style>
  <w:style w:type="character" w:customStyle="1" w:styleId="WW8Num16z2">
    <w:name w:val="WW8Num16z2"/>
    <w:rsid w:val="00B74103"/>
  </w:style>
  <w:style w:type="character" w:customStyle="1" w:styleId="WW8Num16z3">
    <w:name w:val="WW8Num16z3"/>
    <w:rsid w:val="00B74103"/>
  </w:style>
  <w:style w:type="character" w:customStyle="1" w:styleId="WW8Num16z4">
    <w:name w:val="WW8Num16z4"/>
    <w:rsid w:val="00B74103"/>
  </w:style>
  <w:style w:type="character" w:customStyle="1" w:styleId="WW8Num16z5">
    <w:name w:val="WW8Num16z5"/>
    <w:rsid w:val="00B74103"/>
  </w:style>
  <w:style w:type="character" w:customStyle="1" w:styleId="WW8Num16z6">
    <w:name w:val="WW8Num16z6"/>
    <w:rsid w:val="00B74103"/>
  </w:style>
  <w:style w:type="character" w:customStyle="1" w:styleId="WW8Num16z7">
    <w:name w:val="WW8Num16z7"/>
    <w:rsid w:val="00B74103"/>
  </w:style>
  <w:style w:type="character" w:customStyle="1" w:styleId="WW8Num16z8">
    <w:name w:val="WW8Num16z8"/>
    <w:rsid w:val="00B74103"/>
  </w:style>
  <w:style w:type="character" w:customStyle="1" w:styleId="WW8Num17z0">
    <w:name w:val="WW8Num17z0"/>
    <w:rsid w:val="00B74103"/>
    <w:rPr>
      <w:rFonts w:ascii="Arial" w:hAnsi="Arial" w:cs="Arial"/>
      <w:b w:val="0"/>
      <w:i w:val="0"/>
      <w:sz w:val="24"/>
    </w:rPr>
  </w:style>
  <w:style w:type="character" w:customStyle="1" w:styleId="WW8Num17z1">
    <w:name w:val="WW8Num17z1"/>
    <w:rsid w:val="00B74103"/>
  </w:style>
  <w:style w:type="character" w:customStyle="1" w:styleId="WW8Num17z2">
    <w:name w:val="WW8Num17z2"/>
    <w:rsid w:val="00B74103"/>
  </w:style>
  <w:style w:type="character" w:customStyle="1" w:styleId="WW8Num17z3">
    <w:name w:val="WW8Num17z3"/>
    <w:rsid w:val="00B74103"/>
  </w:style>
  <w:style w:type="character" w:customStyle="1" w:styleId="WW8Num17z4">
    <w:name w:val="WW8Num17z4"/>
    <w:rsid w:val="00B74103"/>
  </w:style>
  <w:style w:type="character" w:customStyle="1" w:styleId="WW8Num17z5">
    <w:name w:val="WW8Num17z5"/>
    <w:rsid w:val="00B74103"/>
  </w:style>
  <w:style w:type="character" w:customStyle="1" w:styleId="WW8Num17z6">
    <w:name w:val="WW8Num17z6"/>
    <w:rsid w:val="00B74103"/>
  </w:style>
  <w:style w:type="character" w:customStyle="1" w:styleId="WW8Num17z7">
    <w:name w:val="WW8Num17z7"/>
    <w:rsid w:val="00B74103"/>
  </w:style>
  <w:style w:type="character" w:customStyle="1" w:styleId="WW8Num17z8">
    <w:name w:val="WW8Num17z8"/>
    <w:rsid w:val="00B74103"/>
  </w:style>
  <w:style w:type="character" w:customStyle="1" w:styleId="WW8Num18z0">
    <w:name w:val="WW8Num18z0"/>
    <w:rsid w:val="00B74103"/>
    <w:rPr>
      <w:rFonts w:cs="Times New Roman"/>
    </w:rPr>
  </w:style>
  <w:style w:type="character" w:customStyle="1" w:styleId="WW8Num18z1">
    <w:name w:val="WW8Num18z1"/>
    <w:rsid w:val="00B74103"/>
    <w:rPr>
      <w:b w:val="0"/>
    </w:rPr>
  </w:style>
  <w:style w:type="character" w:customStyle="1" w:styleId="WW8Num18z2">
    <w:name w:val="WW8Num18z2"/>
    <w:rsid w:val="00B74103"/>
    <w:rPr>
      <w:rFonts w:cs="Times New Roman"/>
    </w:rPr>
  </w:style>
  <w:style w:type="character" w:customStyle="1" w:styleId="WW8Num18z3">
    <w:name w:val="WW8Num18z3"/>
    <w:rsid w:val="00B74103"/>
    <w:rPr>
      <w:rFonts w:cs="Times New Roman"/>
    </w:rPr>
  </w:style>
  <w:style w:type="character" w:customStyle="1" w:styleId="WW8Num18z4">
    <w:name w:val="WW8Num18z4"/>
    <w:rsid w:val="00B74103"/>
  </w:style>
  <w:style w:type="character" w:customStyle="1" w:styleId="WW8Num18z5">
    <w:name w:val="WW8Num18z5"/>
    <w:rsid w:val="00B74103"/>
  </w:style>
  <w:style w:type="character" w:customStyle="1" w:styleId="WW8Num18z6">
    <w:name w:val="WW8Num18z6"/>
    <w:rsid w:val="00B74103"/>
  </w:style>
  <w:style w:type="character" w:customStyle="1" w:styleId="WW8Num18z7">
    <w:name w:val="WW8Num18z7"/>
    <w:rsid w:val="00B74103"/>
  </w:style>
  <w:style w:type="character" w:customStyle="1" w:styleId="WW8Num18z8">
    <w:name w:val="WW8Num18z8"/>
    <w:rsid w:val="00B74103"/>
  </w:style>
  <w:style w:type="character" w:customStyle="1" w:styleId="WW8Num19z0">
    <w:name w:val="WW8Num19z0"/>
    <w:rsid w:val="00B74103"/>
    <w:rPr>
      <w:rFonts w:ascii="Arial" w:hAnsi="Arial" w:cs="Arial"/>
      <w:b w:val="0"/>
      <w:i w:val="0"/>
      <w:sz w:val="24"/>
    </w:rPr>
  </w:style>
  <w:style w:type="character" w:customStyle="1" w:styleId="WW8Num19z1">
    <w:name w:val="WW8Num19z1"/>
    <w:rsid w:val="00B74103"/>
  </w:style>
  <w:style w:type="character" w:customStyle="1" w:styleId="WW8Num19z2">
    <w:name w:val="WW8Num19z2"/>
    <w:rsid w:val="00B74103"/>
  </w:style>
  <w:style w:type="character" w:customStyle="1" w:styleId="WW8Num19z3">
    <w:name w:val="WW8Num19z3"/>
    <w:rsid w:val="00B74103"/>
  </w:style>
  <w:style w:type="character" w:customStyle="1" w:styleId="WW8Num19z4">
    <w:name w:val="WW8Num19z4"/>
    <w:rsid w:val="00B74103"/>
  </w:style>
  <w:style w:type="character" w:customStyle="1" w:styleId="WW8Num19z5">
    <w:name w:val="WW8Num19z5"/>
    <w:rsid w:val="00B74103"/>
  </w:style>
  <w:style w:type="character" w:customStyle="1" w:styleId="WW8Num19z6">
    <w:name w:val="WW8Num19z6"/>
    <w:rsid w:val="00B74103"/>
  </w:style>
  <w:style w:type="character" w:customStyle="1" w:styleId="WW8Num19z7">
    <w:name w:val="WW8Num19z7"/>
    <w:rsid w:val="00B74103"/>
  </w:style>
  <w:style w:type="character" w:customStyle="1" w:styleId="WW8Num19z8">
    <w:name w:val="WW8Num19z8"/>
    <w:rsid w:val="00B74103"/>
  </w:style>
  <w:style w:type="character" w:customStyle="1" w:styleId="WW8Num20z0">
    <w:name w:val="WW8Num20z0"/>
    <w:rsid w:val="00B74103"/>
  </w:style>
  <w:style w:type="character" w:customStyle="1" w:styleId="WW8Num20z1">
    <w:name w:val="WW8Num20z1"/>
    <w:rsid w:val="00B74103"/>
  </w:style>
  <w:style w:type="character" w:customStyle="1" w:styleId="WW8Num20z2">
    <w:name w:val="WW8Num20z2"/>
    <w:rsid w:val="00B74103"/>
  </w:style>
  <w:style w:type="character" w:customStyle="1" w:styleId="WW8Num20z3">
    <w:name w:val="WW8Num20z3"/>
    <w:rsid w:val="00B74103"/>
  </w:style>
  <w:style w:type="character" w:customStyle="1" w:styleId="WW8Num20z4">
    <w:name w:val="WW8Num20z4"/>
    <w:rsid w:val="00B74103"/>
  </w:style>
  <w:style w:type="character" w:customStyle="1" w:styleId="WW8Num20z5">
    <w:name w:val="WW8Num20z5"/>
    <w:rsid w:val="00B74103"/>
  </w:style>
  <w:style w:type="character" w:customStyle="1" w:styleId="WW8Num20z6">
    <w:name w:val="WW8Num20z6"/>
    <w:rsid w:val="00B74103"/>
  </w:style>
  <w:style w:type="character" w:customStyle="1" w:styleId="WW8Num20z7">
    <w:name w:val="WW8Num20z7"/>
    <w:rsid w:val="00B74103"/>
  </w:style>
  <w:style w:type="character" w:customStyle="1" w:styleId="WW8Num20z8">
    <w:name w:val="WW8Num20z8"/>
    <w:rsid w:val="00B74103"/>
  </w:style>
  <w:style w:type="character" w:customStyle="1" w:styleId="WW8Num21z0">
    <w:name w:val="WW8Num21z0"/>
    <w:rsid w:val="00B74103"/>
    <w:rPr>
      <w:rFonts w:ascii="Arial" w:hAnsi="Arial" w:cs="Arial"/>
      <w:b w:val="0"/>
      <w:i w:val="0"/>
      <w:sz w:val="24"/>
    </w:rPr>
  </w:style>
  <w:style w:type="character" w:customStyle="1" w:styleId="WW8Num21z1">
    <w:name w:val="WW8Num21z1"/>
    <w:rsid w:val="00B74103"/>
  </w:style>
  <w:style w:type="character" w:customStyle="1" w:styleId="WW8Num21z2">
    <w:name w:val="WW8Num21z2"/>
    <w:rsid w:val="00B74103"/>
  </w:style>
  <w:style w:type="character" w:customStyle="1" w:styleId="WW8Num21z3">
    <w:name w:val="WW8Num21z3"/>
    <w:rsid w:val="00B74103"/>
  </w:style>
  <w:style w:type="character" w:customStyle="1" w:styleId="WW8Num21z4">
    <w:name w:val="WW8Num21z4"/>
    <w:rsid w:val="00B74103"/>
  </w:style>
  <w:style w:type="character" w:customStyle="1" w:styleId="WW8Num21z5">
    <w:name w:val="WW8Num21z5"/>
    <w:rsid w:val="00B74103"/>
  </w:style>
  <w:style w:type="character" w:customStyle="1" w:styleId="WW8Num21z6">
    <w:name w:val="WW8Num21z6"/>
    <w:rsid w:val="00B74103"/>
  </w:style>
  <w:style w:type="character" w:customStyle="1" w:styleId="WW8Num21z7">
    <w:name w:val="WW8Num21z7"/>
    <w:rsid w:val="00B74103"/>
  </w:style>
  <w:style w:type="character" w:customStyle="1" w:styleId="WW8Num21z8">
    <w:name w:val="WW8Num21z8"/>
    <w:rsid w:val="00B74103"/>
  </w:style>
  <w:style w:type="character" w:customStyle="1" w:styleId="WW8Num22z0">
    <w:name w:val="WW8Num22z0"/>
    <w:rsid w:val="00B74103"/>
    <w:rPr>
      <w:rFonts w:ascii="Arial" w:hAnsi="Arial" w:cs="Arial"/>
      <w:b w:val="0"/>
      <w:i w:val="0"/>
      <w:sz w:val="24"/>
    </w:rPr>
  </w:style>
  <w:style w:type="character" w:customStyle="1" w:styleId="WW8Num22z1">
    <w:name w:val="WW8Num22z1"/>
    <w:rsid w:val="00B74103"/>
  </w:style>
  <w:style w:type="character" w:customStyle="1" w:styleId="WW8Num22z2">
    <w:name w:val="WW8Num22z2"/>
    <w:rsid w:val="00B74103"/>
  </w:style>
  <w:style w:type="character" w:customStyle="1" w:styleId="WW8Num22z3">
    <w:name w:val="WW8Num22z3"/>
    <w:rsid w:val="00B74103"/>
  </w:style>
  <w:style w:type="character" w:customStyle="1" w:styleId="WW8Num22z4">
    <w:name w:val="WW8Num22z4"/>
    <w:rsid w:val="00B74103"/>
  </w:style>
  <w:style w:type="character" w:customStyle="1" w:styleId="WW8Num22z5">
    <w:name w:val="WW8Num22z5"/>
    <w:rsid w:val="00B74103"/>
  </w:style>
  <w:style w:type="character" w:customStyle="1" w:styleId="WW8Num22z6">
    <w:name w:val="WW8Num22z6"/>
    <w:rsid w:val="00B74103"/>
  </w:style>
  <w:style w:type="character" w:customStyle="1" w:styleId="WW8Num22z7">
    <w:name w:val="WW8Num22z7"/>
    <w:rsid w:val="00B74103"/>
  </w:style>
  <w:style w:type="character" w:customStyle="1" w:styleId="WW8Num22z8">
    <w:name w:val="WW8Num22z8"/>
    <w:rsid w:val="00B74103"/>
  </w:style>
  <w:style w:type="character" w:customStyle="1" w:styleId="WW8Num23z0">
    <w:name w:val="WW8Num23z0"/>
    <w:rsid w:val="00B74103"/>
    <w:rPr>
      <w:rFonts w:ascii="Arial" w:hAnsi="Arial" w:cs="Arial"/>
      <w:b w:val="0"/>
      <w:i w:val="0"/>
      <w:sz w:val="24"/>
    </w:rPr>
  </w:style>
  <w:style w:type="character" w:customStyle="1" w:styleId="WW8Num23z1">
    <w:name w:val="WW8Num23z1"/>
    <w:rsid w:val="00B74103"/>
  </w:style>
  <w:style w:type="character" w:customStyle="1" w:styleId="WW8Num23z2">
    <w:name w:val="WW8Num23z2"/>
    <w:rsid w:val="00B74103"/>
  </w:style>
  <w:style w:type="character" w:customStyle="1" w:styleId="WW8Num23z3">
    <w:name w:val="WW8Num23z3"/>
    <w:rsid w:val="00B74103"/>
  </w:style>
  <w:style w:type="character" w:customStyle="1" w:styleId="WW8Num23z4">
    <w:name w:val="WW8Num23z4"/>
    <w:rsid w:val="00B74103"/>
  </w:style>
  <w:style w:type="character" w:customStyle="1" w:styleId="WW8Num23z5">
    <w:name w:val="WW8Num23z5"/>
    <w:rsid w:val="00B74103"/>
  </w:style>
  <w:style w:type="character" w:customStyle="1" w:styleId="WW8Num23z6">
    <w:name w:val="WW8Num23z6"/>
    <w:rsid w:val="00B74103"/>
  </w:style>
  <w:style w:type="character" w:customStyle="1" w:styleId="WW8Num23z7">
    <w:name w:val="WW8Num23z7"/>
    <w:rsid w:val="00B74103"/>
  </w:style>
  <w:style w:type="character" w:customStyle="1" w:styleId="WW8Num23z8">
    <w:name w:val="WW8Num23z8"/>
    <w:rsid w:val="00B74103"/>
  </w:style>
  <w:style w:type="character" w:customStyle="1" w:styleId="WW8Num24z0">
    <w:name w:val="WW8Num24z0"/>
    <w:rsid w:val="00B74103"/>
    <w:rPr>
      <w:rFonts w:ascii="Arial" w:hAnsi="Arial" w:cs="Arial"/>
      <w:b w:val="0"/>
      <w:i w:val="0"/>
      <w:sz w:val="24"/>
    </w:rPr>
  </w:style>
  <w:style w:type="character" w:customStyle="1" w:styleId="WW8Num24z1">
    <w:name w:val="WW8Num24z1"/>
    <w:rsid w:val="00B74103"/>
  </w:style>
  <w:style w:type="character" w:customStyle="1" w:styleId="WW8Num24z2">
    <w:name w:val="WW8Num24z2"/>
    <w:rsid w:val="00B74103"/>
  </w:style>
  <w:style w:type="character" w:customStyle="1" w:styleId="WW8Num24z3">
    <w:name w:val="WW8Num24z3"/>
    <w:rsid w:val="00B74103"/>
  </w:style>
  <w:style w:type="character" w:customStyle="1" w:styleId="WW8Num24z4">
    <w:name w:val="WW8Num24z4"/>
    <w:rsid w:val="00B74103"/>
  </w:style>
  <w:style w:type="character" w:customStyle="1" w:styleId="WW8Num24z5">
    <w:name w:val="WW8Num24z5"/>
    <w:rsid w:val="00B74103"/>
  </w:style>
  <w:style w:type="character" w:customStyle="1" w:styleId="WW8Num24z6">
    <w:name w:val="WW8Num24z6"/>
    <w:rsid w:val="00B74103"/>
  </w:style>
  <w:style w:type="character" w:customStyle="1" w:styleId="WW8Num24z7">
    <w:name w:val="WW8Num24z7"/>
    <w:rsid w:val="00B74103"/>
  </w:style>
  <w:style w:type="character" w:customStyle="1" w:styleId="WW8Num24z8">
    <w:name w:val="WW8Num24z8"/>
    <w:rsid w:val="00B74103"/>
  </w:style>
  <w:style w:type="character" w:customStyle="1" w:styleId="WW8Num25z0">
    <w:name w:val="WW8Num25z0"/>
    <w:rsid w:val="00B74103"/>
    <w:rPr>
      <w:rFonts w:ascii="Arial" w:hAnsi="Arial" w:cs="Arial"/>
      <w:b w:val="0"/>
      <w:i w:val="0"/>
      <w:sz w:val="24"/>
    </w:rPr>
  </w:style>
  <w:style w:type="character" w:customStyle="1" w:styleId="WW8Num25z1">
    <w:name w:val="WW8Num25z1"/>
    <w:rsid w:val="00B74103"/>
  </w:style>
  <w:style w:type="character" w:customStyle="1" w:styleId="WW8Num25z2">
    <w:name w:val="WW8Num25z2"/>
    <w:rsid w:val="00B74103"/>
  </w:style>
  <w:style w:type="character" w:customStyle="1" w:styleId="WW8Num25z3">
    <w:name w:val="WW8Num25z3"/>
    <w:rsid w:val="00B74103"/>
  </w:style>
  <w:style w:type="character" w:customStyle="1" w:styleId="WW8Num25z4">
    <w:name w:val="WW8Num25z4"/>
    <w:rsid w:val="00B74103"/>
  </w:style>
  <w:style w:type="character" w:customStyle="1" w:styleId="WW8Num25z5">
    <w:name w:val="WW8Num25z5"/>
    <w:rsid w:val="00B74103"/>
  </w:style>
  <w:style w:type="character" w:customStyle="1" w:styleId="WW8Num25z6">
    <w:name w:val="WW8Num25z6"/>
    <w:rsid w:val="00B74103"/>
  </w:style>
  <w:style w:type="character" w:customStyle="1" w:styleId="WW8Num25z7">
    <w:name w:val="WW8Num25z7"/>
    <w:rsid w:val="00B74103"/>
  </w:style>
  <w:style w:type="character" w:customStyle="1" w:styleId="WW8Num25z8">
    <w:name w:val="WW8Num25z8"/>
    <w:rsid w:val="00B74103"/>
  </w:style>
  <w:style w:type="character" w:customStyle="1" w:styleId="WW8Num26z0">
    <w:name w:val="WW8Num26z0"/>
    <w:rsid w:val="00B74103"/>
    <w:rPr>
      <w:rFonts w:ascii="Arial" w:hAnsi="Arial" w:cs="Arial"/>
      <w:b/>
      <w:i w:val="0"/>
      <w:sz w:val="24"/>
    </w:rPr>
  </w:style>
  <w:style w:type="character" w:customStyle="1" w:styleId="WW8Num26z1">
    <w:name w:val="WW8Num26z1"/>
    <w:rsid w:val="00B74103"/>
  </w:style>
  <w:style w:type="character" w:customStyle="1" w:styleId="WW8Num26z2">
    <w:name w:val="WW8Num26z2"/>
    <w:rsid w:val="00B74103"/>
  </w:style>
  <w:style w:type="character" w:customStyle="1" w:styleId="WW8Num26z3">
    <w:name w:val="WW8Num26z3"/>
    <w:rsid w:val="00B74103"/>
  </w:style>
  <w:style w:type="character" w:customStyle="1" w:styleId="WW8Num26z4">
    <w:name w:val="WW8Num26z4"/>
    <w:rsid w:val="00B74103"/>
  </w:style>
  <w:style w:type="character" w:customStyle="1" w:styleId="WW8Num26z5">
    <w:name w:val="WW8Num26z5"/>
    <w:rsid w:val="00B74103"/>
  </w:style>
  <w:style w:type="character" w:customStyle="1" w:styleId="WW8Num26z6">
    <w:name w:val="WW8Num26z6"/>
    <w:rsid w:val="00B74103"/>
  </w:style>
  <w:style w:type="character" w:customStyle="1" w:styleId="WW8Num26z7">
    <w:name w:val="WW8Num26z7"/>
    <w:rsid w:val="00B74103"/>
  </w:style>
  <w:style w:type="character" w:customStyle="1" w:styleId="WW8Num26z8">
    <w:name w:val="WW8Num26z8"/>
    <w:rsid w:val="00B74103"/>
  </w:style>
  <w:style w:type="character" w:customStyle="1" w:styleId="WW8Num27z0">
    <w:name w:val="WW8Num27z0"/>
    <w:rsid w:val="00B74103"/>
    <w:rPr>
      <w:rFonts w:ascii="Arial" w:hAnsi="Arial" w:cs="Arial"/>
      <w:b w:val="0"/>
      <w:i w:val="0"/>
      <w:sz w:val="24"/>
    </w:rPr>
  </w:style>
  <w:style w:type="character" w:customStyle="1" w:styleId="WW8Num27z1">
    <w:name w:val="WW8Num27z1"/>
    <w:rsid w:val="00B74103"/>
  </w:style>
  <w:style w:type="character" w:customStyle="1" w:styleId="WW8Num27z2">
    <w:name w:val="WW8Num27z2"/>
    <w:rsid w:val="00B74103"/>
  </w:style>
  <w:style w:type="character" w:customStyle="1" w:styleId="WW8Num27z3">
    <w:name w:val="WW8Num27z3"/>
    <w:rsid w:val="00B74103"/>
  </w:style>
  <w:style w:type="character" w:customStyle="1" w:styleId="WW8Num27z4">
    <w:name w:val="WW8Num27z4"/>
    <w:rsid w:val="00B74103"/>
  </w:style>
  <w:style w:type="character" w:customStyle="1" w:styleId="WW8Num27z5">
    <w:name w:val="WW8Num27z5"/>
    <w:rsid w:val="00B74103"/>
  </w:style>
  <w:style w:type="character" w:customStyle="1" w:styleId="WW8Num27z6">
    <w:name w:val="WW8Num27z6"/>
    <w:rsid w:val="00B74103"/>
  </w:style>
  <w:style w:type="character" w:customStyle="1" w:styleId="WW8Num27z7">
    <w:name w:val="WW8Num27z7"/>
    <w:rsid w:val="00B74103"/>
  </w:style>
  <w:style w:type="character" w:customStyle="1" w:styleId="WW8Num27z8">
    <w:name w:val="WW8Num27z8"/>
    <w:rsid w:val="00B74103"/>
  </w:style>
  <w:style w:type="character" w:customStyle="1" w:styleId="WW8Num28z0">
    <w:name w:val="WW8Num28z0"/>
    <w:rsid w:val="00B74103"/>
    <w:rPr>
      <w:rFonts w:ascii="Symbol" w:hAnsi="Symbol" w:cs="Symbol"/>
    </w:rPr>
  </w:style>
  <w:style w:type="character" w:customStyle="1" w:styleId="WW8Num28z1">
    <w:name w:val="WW8Num28z1"/>
    <w:rsid w:val="00B74103"/>
    <w:rPr>
      <w:rFonts w:ascii="Courier New" w:hAnsi="Courier New" w:cs="Courier New"/>
    </w:rPr>
  </w:style>
  <w:style w:type="character" w:customStyle="1" w:styleId="WW8Num28z2">
    <w:name w:val="WW8Num28z2"/>
    <w:rsid w:val="00B74103"/>
    <w:rPr>
      <w:rFonts w:ascii="Wingdings" w:hAnsi="Wingdings" w:cs="Wingdings"/>
    </w:rPr>
  </w:style>
  <w:style w:type="character" w:customStyle="1" w:styleId="WW8Num28z3">
    <w:name w:val="WW8Num28z3"/>
    <w:rsid w:val="00B74103"/>
  </w:style>
  <w:style w:type="character" w:customStyle="1" w:styleId="WW8Num28z4">
    <w:name w:val="WW8Num28z4"/>
    <w:rsid w:val="00B74103"/>
  </w:style>
  <w:style w:type="character" w:customStyle="1" w:styleId="WW8Num28z5">
    <w:name w:val="WW8Num28z5"/>
    <w:rsid w:val="00B74103"/>
  </w:style>
  <w:style w:type="character" w:customStyle="1" w:styleId="WW8Num28z6">
    <w:name w:val="WW8Num28z6"/>
    <w:rsid w:val="00B74103"/>
  </w:style>
  <w:style w:type="character" w:customStyle="1" w:styleId="WW8Num28z7">
    <w:name w:val="WW8Num28z7"/>
    <w:rsid w:val="00B74103"/>
  </w:style>
  <w:style w:type="character" w:customStyle="1" w:styleId="WW8Num28z8">
    <w:name w:val="WW8Num28z8"/>
    <w:rsid w:val="00B74103"/>
  </w:style>
  <w:style w:type="character" w:customStyle="1" w:styleId="WW8Num29z0">
    <w:name w:val="WW8Num29z0"/>
    <w:rsid w:val="00B74103"/>
    <w:rPr>
      <w:rFonts w:ascii="Arial" w:hAnsi="Arial" w:cs="Arial"/>
      <w:b w:val="0"/>
      <w:i w:val="0"/>
      <w:sz w:val="24"/>
    </w:rPr>
  </w:style>
  <w:style w:type="character" w:customStyle="1" w:styleId="WW8Num29z1">
    <w:name w:val="WW8Num29z1"/>
    <w:rsid w:val="00B74103"/>
  </w:style>
  <w:style w:type="character" w:customStyle="1" w:styleId="WW8Num29z2">
    <w:name w:val="WW8Num29z2"/>
    <w:rsid w:val="00B74103"/>
  </w:style>
  <w:style w:type="character" w:customStyle="1" w:styleId="WW8Num29z3">
    <w:name w:val="WW8Num29z3"/>
    <w:rsid w:val="00B74103"/>
  </w:style>
  <w:style w:type="character" w:customStyle="1" w:styleId="WW8Num29z4">
    <w:name w:val="WW8Num29z4"/>
    <w:rsid w:val="00B74103"/>
  </w:style>
  <w:style w:type="character" w:customStyle="1" w:styleId="WW8Num29z5">
    <w:name w:val="WW8Num29z5"/>
    <w:rsid w:val="00B74103"/>
  </w:style>
  <w:style w:type="character" w:customStyle="1" w:styleId="WW8Num29z6">
    <w:name w:val="WW8Num29z6"/>
    <w:rsid w:val="00B74103"/>
  </w:style>
  <w:style w:type="character" w:customStyle="1" w:styleId="WW8Num29z7">
    <w:name w:val="WW8Num29z7"/>
    <w:rsid w:val="00B74103"/>
  </w:style>
  <w:style w:type="character" w:customStyle="1" w:styleId="WW8Num29z8">
    <w:name w:val="WW8Num29z8"/>
    <w:rsid w:val="00B74103"/>
  </w:style>
  <w:style w:type="character" w:customStyle="1" w:styleId="WW8Num30z0">
    <w:name w:val="WW8Num30z0"/>
    <w:rsid w:val="00B74103"/>
  </w:style>
  <w:style w:type="character" w:customStyle="1" w:styleId="WW8Num30z1">
    <w:name w:val="WW8Num30z1"/>
    <w:rsid w:val="00B74103"/>
  </w:style>
  <w:style w:type="character" w:customStyle="1" w:styleId="WW8Num30z2">
    <w:name w:val="WW8Num30z2"/>
    <w:rsid w:val="00B74103"/>
  </w:style>
  <w:style w:type="character" w:customStyle="1" w:styleId="WW8Num30z3">
    <w:name w:val="WW8Num30z3"/>
    <w:rsid w:val="00B74103"/>
  </w:style>
  <w:style w:type="character" w:customStyle="1" w:styleId="WW8Num30z4">
    <w:name w:val="WW8Num30z4"/>
    <w:rsid w:val="00B74103"/>
  </w:style>
  <w:style w:type="character" w:customStyle="1" w:styleId="WW8Num30z5">
    <w:name w:val="WW8Num30z5"/>
    <w:rsid w:val="00B74103"/>
  </w:style>
  <w:style w:type="character" w:customStyle="1" w:styleId="WW8Num30z6">
    <w:name w:val="WW8Num30z6"/>
    <w:rsid w:val="00B74103"/>
  </w:style>
  <w:style w:type="character" w:customStyle="1" w:styleId="WW8Num30z7">
    <w:name w:val="WW8Num30z7"/>
    <w:rsid w:val="00B74103"/>
  </w:style>
  <w:style w:type="character" w:customStyle="1" w:styleId="WW8Num30z8">
    <w:name w:val="WW8Num30z8"/>
    <w:rsid w:val="00B74103"/>
  </w:style>
  <w:style w:type="character" w:customStyle="1" w:styleId="WW8Num31z0">
    <w:name w:val="WW8Num31z0"/>
    <w:rsid w:val="00B74103"/>
  </w:style>
  <w:style w:type="character" w:customStyle="1" w:styleId="WW8Num31z1">
    <w:name w:val="WW8Num31z1"/>
    <w:rsid w:val="00B74103"/>
  </w:style>
  <w:style w:type="character" w:customStyle="1" w:styleId="WW8Num31z2">
    <w:name w:val="WW8Num31z2"/>
    <w:rsid w:val="00B74103"/>
  </w:style>
  <w:style w:type="character" w:customStyle="1" w:styleId="WW8Num31z3">
    <w:name w:val="WW8Num31z3"/>
    <w:rsid w:val="00B74103"/>
  </w:style>
  <w:style w:type="character" w:customStyle="1" w:styleId="WW8Num31z4">
    <w:name w:val="WW8Num31z4"/>
    <w:rsid w:val="00B74103"/>
  </w:style>
  <w:style w:type="character" w:customStyle="1" w:styleId="WW8Num31z5">
    <w:name w:val="WW8Num31z5"/>
    <w:rsid w:val="00B74103"/>
  </w:style>
  <w:style w:type="character" w:customStyle="1" w:styleId="WW8Num31z6">
    <w:name w:val="WW8Num31z6"/>
    <w:rsid w:val="00B74103"/>
  </w:style>
  <w:style w:type="character" w:customStyle="1" w:styleId="WW8Num31z7">
    <w:name w:val="WW8Num31z7"/>
    <w:rsid w:val="00B74103"/>
  </w:style>
  <w:style w:type="character" w:customStyle="1" w:styleId="WW8Num31z8">
    <w:name w:val="WW8Num31z8"/>
    <w:rsid w:val="00B74103"/>
  </w:style>
  <w:style w:type="character" w:customStyle="1" w:styleId="WW8Num32z0">
    <w:name w:val="WW8Num32z0"/>
    <w:rsid w:val="00B74103"/>
  </w:style>
  <w:style w:type="character" w:customStyle="1" w:styleId="WW8Num32z1">
    <w:name w:val="WW8Num32z1"/>
    <w:rsid w:val="00B74103"/>
  </w:style>
  <w:style w:type="character" w:customStyle="1" w:styleId="WW8Num32z2">
    <w:name w:val="WW8Num32z2"/>
    <w:rsid w:val="00B74103"/>
  </w:style>
  <w:style w:type="character" w:customStyle="1" w:styleId="WW8Num32z3">
    <w:name w:val="WW8Num32z3"/>
    <w:rsid w:val="00B74103"/>
  </w:style>
  <w:style w:type="character" w:customStyle="1" w:styleId="WW8Num32z4">
    <w:name w:val="WW8Num32z4"/>
    <w:rsid w:val="00B74103"/>
  </w:style>
  <w:style w:type="character" w:customStyle="1" w:styleId="WW8Num32z5">
    <w:name w:val="WW8Num32z5"/>
    <w:rsid w:val="00B74103"/>
  </w:style>
  <w:style w:type="character" w:customStyle="1" w:styleId="WW8Num32z6">
    <w:name w:val="WW8Num32z6"/>
    <w:rsid w:val="00B74103"/>
  </w:style>
  <w:style w:type="character" w:customStyle="1" w:styleId="WW8Num32z7">
    <w:name w:val="WW8Num32z7"/>
    <w:rsid w:val="00B74103"/>
  </w:style>
  <w:style w:type="character" w:customStyle="1" w:styleId="WW8Num32z8">
    <w:name w:val="WW8Num32z8"/>
    <w:rsid w:val="00B74103"/>
  </w:style>
  <w:style w:type="character" w:customStyle="1" w:styleId="WW8Num33z0">
    <w:name w:val="WW8Num33z0"/>
    <w:rsid w:val="00B74103"/>
  </w:style>
  <w:style w:type="character" w:customStyle="1" w:styleId="WW8Num33z1">
    <w:name w:val="WW8Num33z1"/>
    <w:rsid w:val="00B74103"/>
  </w:style>
  <w:style w:type="character" w:customStyle="1" w:styleId="WW8Num33z2">
    <w:name w:val="WW8Num33z2"/>
    <w:rsid w:val="00B74103"/>
  </w:style>
  <w:style w:type="character" w:customStyle="1" w:styleId="WW8Num33z3">
    <w:name w:val="WW8Num33z3"/>
    <w:rsid w:val="00B74103"/>
  </w:style>
  <w:style w:type="character" w:customStyle="1" w:styleId="WW8Num33z4">
    <w:name w:val="WW8Num33z4"/>
    <w:rsid w:val="00B74103"/>
  </w:style>
  <w:style w:type="character" w:customStyle="1" w:styleId="WW8Num33z5">
    <w:name w:val="WW8Num33z5"/>
    <w:rsid w:val="00B74103"/>
  </w:style>
  <w:style w:type="character" w:customStyle="1" w:styleId="WW8Num33z6">
    <w:name w:val="WW8Num33z6"/>
    <w:rsid w:val="00B74103"/>
  </w:style>
  <w:style w:type="character" w:customStyle="1" w:styleId="WW8Num33z7">
    <w:name w:val="WW8Num33z7"/>
    <w:rsid w:val="00B74103"/>
  </w:style>
  <w:style w:type="character" w:customStyle="1" w:styleId="WW8Num33z8">
    <w:name w:val="WW8Num33z8"/>
    <w:rsid w:val="00B74103"/>
  </w:style>
  <w:style w:type="character" w:customStyle="1" w:styleId="WW8Num34z0">
    <w:name w:val="WW8Num34z0"/>
    <w:rsid w:val="00B74103"/>
  </w:style>
  <w:style w:type="character" w:customStyle="1" w:styleId="WW8Num34z1">
    <w:name w:val="WW8Num34z1"/>
    <w:rsid w:val="00B74103"/>
  </w:style>
  <w:style w:type="character" w:customStyle="1" w:styleId="WW8Num34z2">
    <w:name w:val="WW8Num34z2"/>
    <w:rsid w:val="00B74103"/>
  </w:style>
  <w:style w:type="character" w:customStyle="1" w:styleId="WW8Num34z3">
    <w:name w:val="WW8Num34z3"/>
    <w:rsid w:val="00B74103"/>
  </w:style>
  <w:style w:type="character" w:customStyle="1" w:styleId="WW8Num34z4">
    <w:name w:val="WW8Num34z4"/>
    <w:rsid w:val="00B74103"/>
  </w:style>
  <w:style w:type="character" w:customStyle="1" w:styleId="WW8Num34z5">
    <w:name w:val="WW8Num34z5"/>
    <w:rsid w:val="00B74103"/>
  </w:style>
  <w:style w:type="character" w:customStyle="1" w:styleId="WW8Num34z6">
    <w:name w:val="WW8Num34z6"/>
    <w:rsid w:val="00B74103"/>
  </w:style>
  <w:style w:type="character" w:customStyle="1" w:styleId="WW8Num34z7">
    <w:name w:val="WW8Num34z7"/>
    <w:rsid w:val="00B74103"/>
  </w:style>
  <w:style w:type="character" w:customStyle="1" w:styleId="WW8Num34z8">
    <w:name w:val="WW8Num34z8"/>
    <w:rsid w:val="00B74103"/>
  </w:style>
  <w:style w:type="character" w:customStyle="1" w:styleId="WW8Num35z0">
    <w:name w:val="WW8Num35z0"/>
    <w:rsid w:val="00B74103"/>
  </w:style>
  <w:style w:type="character" w:customStyle="1" w:styleId="WW8Num35z1">
    <w:name w:val="WW8Num35z1"/>
    <w:rsid w:val="00B74103"/>
  </w:style>
  <w:style w:type="character" w:customStyle="1" w:styleId="WW8Num35z2">
    <w:name w:val="WW8Num35z2"/>
    <w:rsid w:val="00B74103"/>
  </w:style>
  <w:style w:type="character" w:customStyle="1" w:styleId="WW8Num35z3">
    <w:name w:val="WW8Num35z3"/>
    <w:rsid w:val="00B74103"/>
  </w:style>
  <w:style w:type="character" w:customStyle="1" w:styleId="WW8Num35z4">
    <w:name w:val="WW8Num35z4"/>
    <w:rsid w:val="00B74103"/>
  </w:style>
  <w:style w:type="character" w:customStyle="1" w:styleId="WW8Num35z5">
    <w:name w:val="WW8Num35z5"/>
    <w:rsid w:val="00B74103"/>
  </w:style>
  <w:style w:type="character" w:customStyle="1" w:styleId="WW8Num35z6">
    <w:name w:val="WW8Num35z6"/>
    <w:rsid w:val="00B74103"/>
  </w:style>
  <w:style w:type="character" w:customStyle="1" w:styleId="WW8Num35z7">
    <w:name w:val="WW8Num35z7"/>
    <w:rsid w:val="00B74103"/>
  </w:style>
  <w:style w:type="character" w:customStyle="1" w:styleId="WW8Num35z8">
    <w:name w:val="WW8Num35z8"/>
    <w:rsid w:val="00B74103"/>
  </w:style>
  <w:style w:type="character" w:customStyle="1" w:styleId="WW8Num36z0">
    <w:name w:val="WW8Num36z0"/>
    <w:rsid w:val="00B74103"/>
  </w:style>
  <w:style w:type="character" w:customStyle="1" w:styleId="WW8Num36z1">
    <w:name w:val="WW8Num36z1"/>
    <w:rsid w:val="00B74103"/>
  </w:style>
  <w:style w:type="character" w:customStyle="1" w:styleId="WW8Num36z2">
    <w:name w:val="WW8Num36z2"/>
    <w:rsid w:val="00B74103"/>
  </w:style>
  <w:style w:type="character" w:customStyle="1" w:styleId="WW8Num36z3">
    <w:name w:val="WW8Num36z3"/>
    <w:rsid w:val="00B74103"/>
  </w:style>
  <w:style w:type="character" w:customStyle="1" w:styleId="WW8Num36z4">
    <w:name w:val="WW8Num36z4"/>
    <w:rsid w:val="00B74103"/>
  </w:style>
  <w:style w:type="character" w:customStyle="1" w:styleId="WW8Num36z5">
    <w:name w:val="WW8Num36z5"/>
    <w:rsid w:val="00B74103"/>
  </w:style>
  <w:style w:type="character" w:customStyle="1" w:styleId="WW8Num36z6">
    <w:name w:val="WW8Num36z6"/>
    <w:rsid w:val="00B74103"/>
  </w:style>
  <w:style w:type="character" w:customStyle="1" w:styleId="WW8Num36z7">
    <w:name w:val="WW8Num36z7"/>
    <w:rsid w:val="00B74103"/>
  </w:style>
  <w:style w:type="character" w:customStyle="1" w:styleId="WW8Num36z8">
    <w:name w:val="WW8Num36z8"/>
    <w:rsid w:val="00B74103"/>
  </w:style>
  <w:style w:type="character" w:customStyle="1" w:styleId="WW8Num37z0">
    <w:name w:val="WW8Num37z0"/>
    <w:rsid w:val="00B74103"/>
  </w:style>
  <w:style w:type="character" w:customStyle="1" w:styleId="WW8Num37z1">
    <w:name w:val="WW8Num37z1"/>
    <w:rsid w:val="00B74103"/>
  </w:style>
  <w:style w:type="character" w:customStyle="1" w:styleId="WW8Num37z2">
    <w:name w:val="WW8Num37z2"/>
    <w:rsid w:val="00B74103"/>
  </w:style>
  <w:style w:type="character" w:customStyle="1" w:styleId="WW8Num37z3">
    <w:name w:val="WW8Num37z3"/>
    <w:rsid w:val="00B74103"/>
  </w:style>
  <w:style w:type="character" w:customStyle="1" w:styleId="WW8Num37z4">
    <w:name w:val="WW8Num37z4"/>
    <w:rsid w:val="00B74103"/>
  </w:style>
  <w:style w:type="character" w:customStyle="1" w:styleId="WW8Num37z5">
    <w:name w:val="WW8Num37z5"/>
    <w:rsid w:val="00B74103"/>
  </w:style>
  <w:style w:type="character" w:customStyle="1" w:styleId="WW8Num37z6">
    <w:name w:val="WW8Num37z6"/>
    <w:rsid w:val="00B74103"/>
  </w:style>
  <w:style w:type="character" w:customStyle="1" w:styleId="WW8Num37z7">
    <w:name w:val="WW8Num37z7"/>
    <w:rsid w:val="00B74103"/>
  </w:style>
  <w:style w:type="character" w:customStyle="1" w:styleId="WW8Num37z8">
    <w:name w:val="WW8Num37z8"/>
    <w:rsid w:val="00B74103"/>
  </w:style>
  <w:style w:type="character" w:customStyle="1" w:styleId="WW8Num38z0">
    <w:name w:val="WW8Num38z0"/>
    <w:rsid w:val="00B74103"/>
  </w:style>
  <w:style w:type="character" w:customStyle="1" w:styleId="WW8Num38z1">
    <w:name w:val="WW8Num38z1"/>
    <w:rsid w:val="00B74103"/>
  </w:style>
  <w:style w:type="character" w:customStyle="1" w:styleId="WW8Num38z2">
    <w:name w:val="WW8Num38z2"/>
    <w:rsid w:val="00B74103"/>
  </w:style>
  <w:style w:type="character" w:customStyle="1" w:styleId="WW8Num38z3">
    <w:name w:val="WW8Num38z3"/>
    <w:rsid w:val="00B74103"/>
  </w:style>
  <w:style w:type="character" w:customStyle="1" w:styleId="WW8Num38z4">
    <w:name w:val="WW8Num38z4"/>
    <w:rsid w:val="00B74103"/>
  </w:style>
  <w:style w:type="character" w:customStyle="1" w:styleId="WW8Num38z5">
    <w:name w:val="WW8Num38z5"/>
    <w:rsid w:val="00B74103"/>
  </w:style>
  <w:style w:type="character" w:customStyle="1" w:styleId="WW8Num38z6">
    <w:name w:val="WW8Num38z6"/>
    <w:rsid w:val="00B74103"/>
  </w:style>
  <w:style w:type="character" w:customStyle="1" w:styleId="WW8Num38z7">
    <w:name w:val="WW8Num38z7"/>
    <w:rsid w:val="00B74103"/>
  </w:style>
  <w:style w:type="character" w:customStyle="1" w:styleId="WW8Num38z8">
    <w:name w:val="WW8Num38z8"/>
    <w:rsid w:val="00B74103"/>
  </w:style>
  <w:style w:type="character" w:customStyle="1" w:styleId="WW8Num39z0">
    <w:name w:val="WW8Num39z0"/>
    <w:rsid w:val="00B74103"/>
  </w:style>
  <w:style w:type="character" w:customStyle="1" w:styleId="WW8Num39z1">
    <w:name w:val="WW8Num39z1"/>
    <w:rsid w:val="00B74103"/>
  </w:style>
  <w:style w:type="character" w:customStyle="1" w:styleId="WW8Num39z2">
    <w:name w:val="WW8Num39z2"/>
    <w:rsid w:val="00B74103"/>
  </w:style>
  <w:style w:type="character" w:customStyle="1" w:styleId="WW8Num39z3">
    <w:name w:val="WW8Num39z3"/>
    <w:rsid w:val="00B74103"/>
  </w:style>
  <w:style w:type="character" w:customStyle="1" w:styleId="WW8Num39z4">
    <w:name w:val="WW8Num39z4"/>
    <w:rsid w:val="00B74103"/>
  </w:style>
  <w:style w:type="character" w:customStyle="1" w:styleId="WW8Num39z5">
    <w:name w:val="WW8Num39z5"/>
    <w:rsid w:val="00B74103"/>
  </w:style>
  <w:style w:type="character" w:customStyle="1" w:styleId="WW8Num39z6">
    <w:name w:val="WW8Num39z6"/>
    <w:rsid w:val="00B74103"/>
  </w:style>
  <w:style w:type="character" w:customStyle="1" w:styleId="WW8Num39z7">
    <w:name w:val="WW8Num39z7"/>
    <w:rsid w:val="00B74103"/>
  </w:style>
  <w:style w:type="character" w:customStyle="1" w:styleId="WW8Num39z8">
    <w:name w:val="WW8Num39z8"/>
    <w:rsid w:val="00B74103"/>
  </w:style>
  <w:style w:type="character" w:customStyle="1" w:styleId="WW8Num40z0">
    <w:name w:val="WW8Num40z0"/>
    <w:rsid w:val="00B74103"/>
  </w:style>
  <w:style w:type="character" w:customStyle="1" w:styleId="WW8Num40z1">
    <w:name w:val="WW8Num40z1"/>
    <w:rsid w:val="00B74103"/>
  </w:style>
  <w:style w:type="character" w:customStyle="1" w:styleId="WW8Num40z2">
    <w:name w:val="WW8Num40z2"/>
    <w:rsid w:val="00B74103"/>
  </w:style>
  <w:style w:type="character" w:customStyle="1" w:styleId="WW8Num40z3">
    <w:name w:val="WW8Num40z3"/>
    <w:rsid w:val="00B74103"/>
  </w:style>
  <w:style w:type="character" w:customStyle="1" w:styleId="WW8Num40z4">
    <w:name w:val="WW8Num40z4"/>
    <w:rsid w:val="00B74103"/>
  </w:style>
  <w:style w:type="character" w:customStyle="1" w:styleId="WW8Num40z5">
    <w:name w:val="WW8Num40z5"/>
    <w:rsid w:val="00B74103"/>
  </w:style>
  <w:style w:type="character" w:customStyle="1" w:styleId="WW8Num40z6">
    <w:name w:val="WW8Num40z6"/>
    <w:rsid w:val="00B74103"/>
  </w:style>
  <w:style w:type="character" w:customStyle="1" w:styleId="WW8Num40z7">
    <w:name w:val="WW8Num40z7"/>
    <w:rsid w:val="00B74103"/>
  </w:style>
  <w:style w:type="character" w:customStyle="1" w:styleId="WW8Num40z8">
    <w:name w:val="WW8Num40z8"/>
    <w:rsid w:val="00B74103"/>
  </w:style>
  <w:style w:type="character" w:customStyle="1" w:styleId="WW8Num41z0">
    <w:name w:val="WW8Num41z0"/>
    <w:rsid w:val="00B74103"/>
  </w:style>
  <w:style w:type="character" w:customStyle="1" w:styleId="WW8Num41z1">
    <w:name w:val="WW8Num41z1"/>
    <w:rsid w:val="00B74103"/>
  </w:style>
  <w:style w:type="character" w:customStyle="1" w:styleId="WW8Num41z2">
    <w:name w:val="WW8Num41z2"/>
    <w:rsid w:val="00B74103"/>
  </w:style>
  <w:style w:type="character" w:customStyle="1" w:styleId="WW8Num41z3">
    <w:name w:val="WW8Num41z3"/>
    <w:rsid w:val="00B74103"/>
  </w:style>
  <w:style w:type="character" w:customStyle="1" w:styleId="WW8Num41z4">
    <w:name w:val="WW8Num41z4"/>
    <w:rsid w:val="00B74103"/>
  </w:style>
  <w:style w:type="character" w:customStyle="1" w:styleId="WW8Num41z5">
    <w:name w:val="WW8Num41z5"/>
    <w:rsid w:val="00B74103"/>
  </w:style>
  <w:style w:type="character" w:customStyle="1" w:styleId="WW8Num41z6">
    <w:name w:val="WW8Num41z6"/>
    <w:rsid w:val="00B74103"/>
  </w:style>
  <w:style w:type="character" w:customStyle="1" w:styleId="WW8Num41z7">
    <w:name w:val="WW8Num41z7"/>
    <w:rsid w:val="00B74103"/>
  </w:style>
  <w:style w:type="character" w:customStyle="1" w:styleId="WW8Num41z8">
    <w:name w:val="WW8Num41z8"/>
    <w:rsid w:val="00B74103"/>
  </w:style>
  <w:style w:type="character" w:customStyle="1" w:styleId="WW8Num42z0">
    <w:name w:val="WW8Num42z0"/>
    <w:rsid w:val="00B74103"/>
  </w:style>
  <w:style w:type="character" w:customStyle="1" w:styleId="WW8Num42z1">
    <w:name w:val="WW8Num42z1"/>
    <w:rsid w:val="00B74103"/>
  </w:style>
  <w:style w:type="character" w:customStyle="1" w:styleId="WW8Num42z2">
    <w:name w:val="WW8Num42z2"/>
    <w:rsid w:val="00B74103"/>
  </w:style>
  <w:style w:type="character" w:customStyle="1" w:styleId="WW8Num42z3">
    <w:name w:val="WW8Num42z3"/>
    <w:rsid w:val="00B74103"/>
  </w:style>
  <w:style w:type="character" w:customStyle="1" w:styleId="WW8Num42z4">
    <w:name w:val="WW8Num42z4"/>
    <w:rsid w:val="00B74103"/>
  </w:style>
  <w:style w:type="character" w:customStyle="1" w:styleId="WW8Num42z5">
    <w:name w:val="WW8Num42z5"/>
    <w:rsid w:val="00B74103"/>
  </w:style>
  <w:style w:type="character" w:customStyle="1" w:styleId="WW8Num42z6">
    <w:name w:val="WW8Num42z6"/>
    <w:rsid w:val="00B74103"/>
  </w:style>
  <w:style w:type="character" w:customStyle="1" w:styleId="WW8Num42z7">
    <w:name w:val="WW8Num42z7"/>
    <w:rsid w:val="00B74103"/>
  </w:style>
  <w:style w:type="character" w:customStyle="1" w:styleId="WW8Num42z8">
    <w:name w:val="WW8Num42z8"/>
    <w:rsid w:val="00B74103"/>
  </w:style>
  <w:style w:type="character" w:customStyle="1" w:styleId="WW8Num43z0">
    <w:name w:val="WW8Num43z0"/>
    <w:rsid w:val="00B74103"/>
  </w:style>
  <w:style w:type="character" w:customStyle="1" w:styleId="WW8Num43z1">
    <w:name w:val="WW8Num43z1"/>
    <w:rsid w:val="00B74103"/>
  </w:style>
  <w:style w:type="character" w:customStyle="1" w:styleId="WW8Num43z2">
    <w:name w:val="WW8Num43z2"/>
    <w:rsid w:val="00B74103"/>
  </w:style>
  <w:style w:type="character" w:customStyle="1" w:styleId="WW8Num43z3">
    <w:name w:val="WW8Num43z3"/>
    <w:rsid w:val="00B74103"/>
  </w:style>
  <w:style w:type="character" w:customStyle="1" w:styleId="WW8Num43z4">
    <w:name w:val="WW8Num43z4"/>
    <w:rsid w:val="00B74103"/>
  </w:style>
  <w:style w:type="character" w:customStyle="1" w:styleId="WW8Num43z5">
    <w:name w:val="WW8Num43z5"/>
    <w:rsid w:val="00B74103"/>
  </w:style>
  <w:style w:type="character" w:customStyle="1" w:styleId="WW8Num43z6">
    <w:name w:val="WW8Num43z6"/>
    <w:rsid w:val="00B74103"/>
  </w:style>
  <w:style w:type="character" w:customStyle="1" w:styleId="WW8Num43z7">
    <w:name w:val="WW8Num43z7"/>
    <w:rsid w:val="00B74103"/>
  </w:style>
  <w:style w:type="character" w:customStyle="1" w:styleId="WW8Num43z8">
    <w:name w:val="WW8Num43z8"/>
    <w:rsid w:val="00B74103"/>
  </w:style>
  <w:style w:type="character" w:customStyle="1" w:styleId="WW8Num44z0">
    <w:name w:val="WW8Num44z0"/>
    <w:rsid w:val="00B74103"/>
  </w:style>
  <w:style w:type="character" w:customStyle="1" w:styleId="WW8Num44z1">
    <w:name w:val="WW8Num44z1"/>
    <w:rsid w:val="00B74103"/>
  </w:style>
  <w:style w:type="character" w:customStyle="1" w:styleId="WW8Num44z2">
    <w:name w:val="WW8Num44z2"/>
    <w:rsid w:val="00B74103"/>
  </w:style>
  <w:style w:type="character" w:customStyle="1" w:styleId="WW8Num44z3">
    <w:name w:val="WW8Num44z3"/>
    <w:rsid w:val="00B74103"/>
  </w:style>
  <w:style w:type="character" w:customStyle="1" w:styleId="WW8Num44z4">
    <w:name w:val="WW8Num44z4"/>
    <w:rsid w:val="00B74103"/>
  </w:style>
  <w:style w:type="character" w:customStyle="1" w:styleId="WW8Num44z5">
    <w:name w:val="WW8Num44z5"/>
    <w:rsid w:val="00B74103"/>
  </w:style>
  <w:style w:type="character" w:customStyle="1" w:styleId="WW8Num44z6">
    <w:name w:val="WW8Num44z6"/>
    <w:rsid w:val="00B74103"/>
  </w:style>
  <w:style w:type="character" w:customStyle="1" w:styleId="WW8Num44z7">
    <w:name w:val="WW8Num44z7"/>
    <w:rsid w:val="00B74103"/>
  </w:style>
  <w:style w:type="character" w:customStyle="1" w:styleId="WW8Num44z8">
    <w:name w:val="WW8Num44z8"/>
    <w:rsid w:val="00B74103"/>
  </w:style>
  <w:style w:type="character" w:customStyle="1" w:styleId="WW8Num45z0">
    <w:name w:val="WW8Num45z0"/>
    <w:rsid w:val="00B74103"/>
  </w:style>
  <w:style w:type="character" w:customStyle="1" w:styleId="WW8Num45z1">
    <w:name w:val="WW8Num45z1"/>
    <w:rsid w:val="00B74103"/>
  </w:style>
  <w:style w:type="character" w:customStyle="1" w:styleId="WW8Num45z2">
    <w:name w:val="WW8Num45z2"/>
    <w:rsid w:val="00B74103"/>
  </w:style>
  <w:style w:type="character" w:customStyle="1" w:styleId="WW8Num45z3">
    <w:name w:val="WW8Num45z3"/>
    <w:rsid w:val="00B74103"/>
  </w:style>
  <w:style w:type="character" w:customStyle="1" w:styleId="WW8Num45z4">
    <w:name w:val="WW8Num45z4"/>
    <w:rsid w:val="00B74103"/>
  </w:style>
  <w:style w:type="character" w:customStyle="1" w:styleId="WW8Num45z5">
    <w:name w:val="WW8Num45z5"/>
    <w:rsid w:val="00B74103"/>
  </w:style>
  <w:style w:type="character" w:customStyle="1" w:styleId="WW8Num45z6">
    <w:name w:val="WW8Num45z6"/>
    <w:rsid w:val="00B74103"/>
  </w:style>
  <w:style w:type="character" w:customStyle="1" w:styleId="WW8Num45z7">
    <w:name w:val="WW8Num45z7"/>
    <w:rsid w:val="00B74103"/>
  </w:style>
  <w:style w:type="character" w:customStyle="1" w:styleId="WW8Num45z8">
    <w:name w:val="WW8Num45z8"/>
    <w:rsid w:val="00B74103"/>
  </w:style>
  <w:style w:type="character" w:customStyle="1" w:styleId="WW8Num46z0">
    <w:name w:val="WW8Num46z0"/>
    <w:rsid w:val="00B74103"/>
  </w:style>
  <w:style w:type="character" w:customStyle="1" w:styleId="WW8Num46z1">
    <w:name w:val="WW8Num46z1"/>
    <w:rsid w:val="00B74103"/>
  </w:style>
  <w:style w:type="character" w:customStyle="1" w:styleId="WW8Num46z2">
    <w:name w:val="WW8Num46z2"/>
    <w:rsid w:val="00B74103"/>
  </w:style>
  <w:style w:type="character" w:customStyle="1" w:styleId="WW8Num46z3">
    <w:name w:val="WW8Num46z3"/>
    <w:rsid w:val="00B74103"/>
  </w:style>
  <w:style w:type="character" w:customStyle="1" w:styleId="WW8Num46z4">
    <w:name w:val="WW8Num46z4"/>
    <w:rsid w:val="00B74103"/>
  </w:style>
  <w:style w:type="character" w:customStyle="1" w:styleId="WW8Num46z5">
    <w:name w:val="WW8Num46z5"/>
    <w:rsid w:val="00B74103"/>
  </w:style>
  <w:style w:type="character" w:customStyle="1" w:styleId="WW8Num46z6">
    <w:name w:val="WW8Num46z6"/>
    <w:rsid w:val="00B74103"/>
  </w:style>
  <w:style w:type="character" w:customStyle="1" w:styleId="WW8Num46z7">
    <w:name w:val="WW8Num46z7"/>
    <w:rsid w:val="00B74103"/>
  </w:style>
  <w:style w:type="character" w:customStyle="1" w:styleId="WW8Num46z8">
    <w:name w:val="WW8Num46z8"/>
    <w:rsid w:val="00B74103"/>
  </w:style>
  <w:style w:type="character" w:customStyle="1" w:styleId="WW8Num47z0">
    <w:name w:val="WW8Num47z0"/>
    <w:rsid w:val="00B74103"/>
  </w:style>
  <w:style w:type="character" w:customStyle="1" w:styleId="WW8Num47z1">
    <w:name w:val="WW8Num47z1"/>
    <w:rsid w:val="00B74103"/>
  </w:style>
  <w:style w:type="character" w:customStyle="1" w:styleId="WW8Num47z2">
    <w:name w:val="WW8Num47z2"/>
    <w:rsid w:val="00B74103"/>
  </w:style>
  <w:style w:type="character" w:customStyle="1" w:styleId="WW8Num47z3">
    <w:name w:val="WW8Num47z3"/>
    <w:rsid w:val="00B74103"/>
  </w:style>
  <w:style w:type="character" w:customStyle="1" w:styleId="WW8Num47z4">
    <w:name w:val="WW8Num47z4"/>
    <w:rsid w:val="00B74103"/>
  </w:style>
  <w:style w:type="character" w:customStyle="1" w:styleId="WW8Num47z5">
    <w:name w:val="WW8Num47z5"/>
    <w:rsid w:val="00B74103"/>
  </w:style>
  <w:style w:type="character" w:customStyle="1" w:styleId="WW8Num47z6">
    <w:name w:val="WW8Num47z6"/>
    <w:rsid w:val="00B74103"/>
  </w:style>
  <w:style w:type="character" w:customStyle="1" w:styleId="WW8Num47z7">
    <w:name w:val="WW8Num47z7"/>
    <w:rsid w:val="00B74103"/>
  </w:style>
  <w:style w:type="character" w:customStyle="1" w:styleId="WW8Num47z8">
    <w:name w:val="WW8Num47z8"/>
    <w:rsid w:val="00B74103"/>
  </w:style>
  <w:style w:type="character" w:customStyle="1" w:styleId="WW8Num48z0">
    <w:name w:val="WW8Num48z0"/>
    <w:rsid w:val="00B74103"/>
    <w:rPr>
      <w:rFonts w:ascii="Symbol" w:hAnsi="Symbol" w:cs="Symbol"/>
    </w:rPr>
  </w:style>
  <w:style w:type="character" w:customStyle="1" w:styleId="WW8Num48z1">
    <w:name w:val="WW8Num48z1"/>
    <w:rsid w:val="00B74103"/>
    <w:rPr>
      <w:rFonts w:ascii="Courier New" w:hAnsi="Courier New" w:cs="Courier New"/>
    </w:rPr>
  </w:style>
  <w:style w:type="character" w:customStyle="1" w:styleId="WW8Num48z2">
    <w:name w:val="WW8Num48z2"/>
    <w:rsid w:val="00B74103"/>
    <w:rPr>
      <w:rFonts w:ascii="Wingdings" w:hAnsi="Wingdings" w:cs="Wingdings"/>
    </w:rPr>
  </w:style>
  <w:style w:type="character" w:customStyle="1" w:styleId="WW8Num49z1">
    <w:name w:val="WW8Num49z1"/>
    <w:rsid w:val="00B74103"/>
  </w:style>
  <w:style w:type="character" w:customStyle="1" w:styleId="WW8Num49z2">
    <w:name w:val="WW8Num49z2"/>
    <w:rsid w:val="00B74103"/>
  </w:style>
  <w:style w:type="character" w:customStyle="1" w:styleId="WW8Num49z3">
    <w:name w:val="WW8Num49z3"/>
    <w:rsid w:val="00B74103"/>
  </w:style>
  <w:style w:type="character" w:customStyle="1" w:styleId="WW8Num49z4">
    <w:name w:val="WW8Num49z4"/>
    <w:rsid w:val="00B74103"/>
  </w:style>
  <w:style w:type="character" w:customStyle="1" w:styleId="WW8Num49z5">
    <w:name w:val="WW8Num49z5"/>
    <w:rsid w:val="00B74103"/>
  </w:style>
  <w:style w:type="character" w:customStyle="1" w:styleId="WW8Num49z6">
    <w:name w:val="WW8Num49z6"/>
    <w:rsid w:val="00B74103"/>
  </w:style>
  <w:style w:type="character" w:customStyle="1" w:styleId="WW8Num49z7">
    <w:name w:val="WW8Num49z7"/>
    <w:rsid w:val="00B74103"/>
  </w:style>
  <w:style w:type="character" w:customStyle="1" w:styleId="WW8Num49z8">
    <w:name w:val="WW8Num49z8"/>
    <w:rsid w:val="00B74103"/>
  </w:style>
  <w:style w:type="character" w:customStyle="1" w:styleId="WW8Num50z0">
    <w:name w:val="WW8Num50z0"/>
    <w:rsid w:val="00B74103"/>
  </w:style>
  <w:style w:type="character" w:customStyle="1" w:styleId="WW8Num50z1">
    <w:name w:val="WW8Num50z1"/>
    <w:rsid w:val="00B74103"/>
  </w:style>
  <w:style w:type="character" w:customStyle="1" w:styleId="WW8Num50z2">
    <w:name w:val="WW8Num50z2"/>
    <w:rsid w:val="00B74103"/>
  </w:style>
  <w:style w:type="character" w:customStyle="1" w:styleId="WW8Num50z3">
    <w:name w:val="WW8Num50z3"/>
    <w:rsid w:val="00B74103"/>
  </w:style>
  <w:style w:type="character" w:customStyle="1" w:styleId="WW8Num50z4">
    <w:name w:val="WW8Num50z4"/>
    <w:rsid w:val="00B74103"/>
  </w:style>
  <w:style w:type="character" w:customStyle="1" w:styleId="WW8Num50z5">
    <w:name w:val="WW8Num50z5"/>
    <w:rsid w:val="00B74103"/>
  </w:style>
  <w:style w:type="character" w:customStyle="1" w:styleId="WW8Num50z6">
    <w:name w:val="WW8Num50z6"/>
    <w:rsid w:val="00B74103"/>
  </w:style>
  <w:style w:type="character" w:customStyle="1" w:styleId="WW8Num50z7">
    <w:name w:val="WW8Num50z7"/>
    <w:rsid w:val="00B74103"/>
  </w:style>
  <w:style w:type="character" w:customStyle="1" w:styleId="WW8Num50z8">
    <w:name w:val="WW8Num50z8"/>
    <w:rsid w:val="00B74103"/>
  </w:style>
  <w:style w:type="character" w:customStyle="1" w:styleId="WW8Num51z0">
    <w:name w:val="WW8Num51z0"/>
    <w:rsid w:val="00B74103"/>
    <w:rPr>
      <w:rFonts w:ascii="Century Gothic" w:hAnsi="Century Gothic" w:cs="Century Gothic" w:hint="default"/>
      <w:b/>
      <w:i w:val="0"/>
      <w:sz w:val="22"/>
      <w:szCs w:val="22"/>
    </w:rPr>
  </w:style>
  <w:style w:type="character" w:customStyle="1" w:styleId="WW8Num51z1">
    <w:name w:val="WW8Num51z1"/>
    <w:rsid w:val="00B74103"/>
  </w:style>
  <w:style w:type="character" w:customStyle="1" w:styleId="WW8Num51z2">
    <w:name w:val="WW8Num51z2"/>
    <w:rsid w:val="00B74103"/>
  </w:style>
  <w:style w:type="character" w:customStyle="1" w:styleId="WW8Num51z3">
    <w:name w:val="WW8Num51z3"/>
    <w:rsid w:val="00B74103"/>
  </w:style>
  <w:style w:type="character" w:customStyle="1" w:styleId="WW8Num51z4">
    <w:name w:val="WW8Num51z4"/>
    <w:rsid w:val="00B74103"/>
  </w:style>
  <w:style w:type="character" w:customStyle="1" w:styleId="WW8Num51z5">
    <w:name w:val="WW8Num51z5"/>
    <w:rsid w:val="00B74103"/>
  </w:style>
  <w:style w:type="character" w:customStyle="1" w:styleId="WW8Num51z6">
    <w:name w:val="WW8Num51z6"/>
    <w:rsid w:val="00B74103"/>
  </w:style>
  <w:style w:type="character" w:customStyle="1" w:styleId="WW8Num51z7">
    <w:name w:val="WW8Num51z7"/>
    <w:rsid w:val="00B74103"/>
  </w:style>
  <w:style w:type="character" w:customStyle="1" w:styleId="WW8Num51z8">
    <w:name w:val="WW8Num51z8"/>
    <w:rsid w:val="00B74103"/>
  </w:style>
  <w:style w:type="character" w:customStyle="1" w:styleId="WW8Num52z0">
    <w:name w:val="WW8Num52z0"/>
    <w:rsid w:val="00B74103"/>
    <w:rPr>
      <w:rFonts w:ascii="Symbol" w:hAnsi="Symbol" w:cs="Symbol"/>
    </w:rPr>
  </w:style>
  <w:style w:type="character" w:customStyle="1" w:styleId="WW8Num52z1">
    <w:name w:val="WW8Num52z1"/>
    <w:rsid w:val="00B74103"/>
    <w:rPr>
      <w:rFonts w:ascii="Courier New" w:hAnsi="Courier New" w:cs="Courier New"/>
    </w:rPr>
  </w:style>
  <w:style w:type="character" w:customStyle="1" w:styleId="WW8Num52z2">
    <w:name w:val="WW8Num52z2"/>
    <w:rsid w:val="00B74103"/>
    <w:rPr>
      <w:rFonts w:ascii="Wingdings" w:hAnsi="Wingdings" w:cs="Wingdings"/>
    </w:rPr>
  </w:style>
  <w:style w:type="character" w:customStyle="1" w:styleId="WW8Num52z3">
    <w:name w:val="WW8Num52z3"/>
    <w:rsid w:val="00B74103"/>
  </w:style>
  <w:style w:type="character" w:customStyle="1" w:styleId="WW8Num52z4">
    <w:name w:val="WW8Num52z4"/>
    <w:rsid w:val="00B74103"/>
  </w:style>
  <w:style w:type="character" w:customStyle="1" w:styleId="WW8Num52z5">
    <w:name w:val="WW8Num52z5"/>
    <w:rsid w:val="00B74103"/>
  </w:style>
  <w:style w:type="character" w:customStyle="1" w:styleId="WW8Num52z6">
    <w:name w:val="WW8Num52z6"/>
    <w:rsid w:val="00B74103"/>
  </w:style>
  <w:style w:type="character" w:customStyle="1" w:styleId="WW8Num52z7">
    <w:name w:val="WW8Num52z7"/>
    <w:rsid w:val="00B74103"/>
  </w:style>
  <w:style w:type="character" w:customStyle="1" w:styleId="WW8Num52z8">
    <w:name w:val="WW8Num52z8"/>
    <w:rsid w:val="00B74103"/>
  </w:style>
  <w:style w:type="character" w:customStyle="1" w:styleId="WW8Num53z0">
    <w:name w:val="WW8Num53z0"/>
    <w:rsid w:val="00B74103"/>
    <w:rPr>
      <w:rFonts w:ascii="Symbol" w:hAnsi="Symbol" w:cs="Symbol"/>
    </w:rPr>
  </w:style>
  <w:style w:type="character" w:customStyle="1" w:styleId="WW8Num53z1">
    <w:name w:val="WW8Num53z1"/>
    <w:rsid w:val="00B74103"/>
    <w:rPr>
      <w:rFonts w:ascii="Courier New" w:hAnsi="Courier New" w:cs="Courier New"/>
    </w:rPr>
  </w:style>
  <w:style w:type="character" w:customStyle="1" w:styleId="WW8Num53z2">
    <w:name w:val="WW8Num53z2"/>
    <w:rsid w:val="00B74103"/>
    <w:rPr>
      <w:rFonts w:ascii="Wingdings" w:hAnsi="Wingdings" w:cs="Wingdings"/>
    </w:rPr>
  </w:style>
  <w:style w:type="character" w:customStyle="1" w:styleId="WW8Num54z0">
    <w:name w:val="WW8Num54z0"/>
    <w:rsid w:val="00B74103"/>
    <w:rPr>
      <w:rFonts w:ascii="Symbol" w:hAnsi="Symbol" w:cs="Symbol"/>
    </w:rPr>
  </w:style>
  <w:style w:type="character" w:customStyle="1" w:styleId="WW8Num54z1">
    <w:name w:val="WW8Num54z1"/>
    <w:rsid w:val="00B74103"/>
    <w:rPr>
      <w:rFonts w:ascii="Courier New" w:hAnsi="Courier New" w:cs="Courier New"/>
    </w:rPr>
  </w:style>
  <w:style w:type="character" w:customStyle="1" w:styleId="WW8Num55z0">
    <w:name w:val="WW8Num55z0"/>
    <w:rsid w:val="00B74103"/>
    <w:rPr>
      <w:rFonts w:ascii="Symbol" w:hAnsi="Symbol" w:cs="Symbol"/>
    </w:rPr>
  </w:style>
  <w:style w:type="character" w:customStyle="1" w:styleId="WW8Num55z1">
    <w:name w:val="WW8Num55z1"/>
    <w:rsid w:val="00B74103"/>
    <w:rPr>
      <w:rFonts w:ascii="Courier New" w:hAnsi="Courier New" w:cs="Courier New"/>
    </w:rPr>
  </w:style>
  <w:style w:type="character" w:customStyle="1" w:styleId="WW8Num55z2">
    <w:name w:val="WW8Num55z2"/>
    <w:rsid w:val="00B74103"/>
    <w:rPr>
      <w:rFonts w:ascii="Wingdings" w:hAnsi="Wingdings" w:cs="Wingdings"/>
    </w:rPr>
  </w:style>
  <w:style w:type="character" w:customStyle="1" w:styleId="WW8Num55z3">
    <w:name w:val="WW8Num55z3"/>
    <w:rsid w:val="00B74103"/>
  </w:style>
  <w:style w:type="character" w:customStyle="1" w:styleId="WW8Num55z4">
    <w:name w:val="WW8Num55z4"/>
    <w:rsid w:val="00B74103"/>
  </w:style>
  <w:style w:type="character" w:customStyle="1" w:styleId="WW8Num55z5">
    <w:name w:val="WW8Num55z5"/>
    <w:rsid w:val="00B74103"/>
  </w:style>
  <w:style w:type="character" w:customStyle="1" w:styleId="WW8Num55z6">
    <w:name w:val="WW8Num55z6"/>
    <w:rsid w:val="00B74103"/>
  </w:style>
  <w:style w:type="character" w:customStyle="1" w:styleId="WW8Num55z7">
    <w:name w:val="WW8Num55z7"/>
    <w:rsid w:val="00B74103"/>
  </w:style>
  <w:style w:type="character" w:customStyle="1" w:styleId="WW8Num55z8">
    <w:name w:val="WW8Num55z8"/>
    <w:rsid w:val="00B74103"/>
  </w:style>
  <w:style w:type="character" w:customStyle="1" w:styleId="WW8Num56z0">
    <w:name w:val="WW8Num56z0"/>
    <w:rsid w:val="00B74103"/>
    <w:rPr>
      <w:rFonts w:ascii="Symbol" w:hAnsi="Symbol" w:cs="Symbol" w:hint="default"/>
    </w:rPr>
  </w:style>
  <w:style w:type="character" w:customStyle="1" w:styleId="WW8Num56z1">
    <w:name w:val="WW8Num56z1"/>
    <w:rsid w:val="00B74103"/>
    <w:rPr>
      <w:rFonts w:ascii="Courier New" w:hAnsi="Courier New" w:cs="Courier New" w:hint="default"/>
    </w:rPr>
  </w:style>
  <w:style w:type="character" w:customStyle="1" w:styleId="WW8Num56z2">
    <w:name w:val="WW8Num56z2"/>
    <w:rsid w:val="00B74103"/>
    <w:rPr>
      <w:rFonts w:ascii="Wingdings" w:hAnsi="Wingdings" w:cs="Wingdings" w:hint="default"/>
    </w:rPr>
  </w:style>
  <w:style w:type="character" w:customStyle="1" w:styleId="WW8Num57z0">
    <w:name w:val="WW8Num57z0"/>
    <w:rsid w:val="00B74103"/>
  </w:style>
  <w:style w:type="character" w:customStyle="1" w:styleId="WW8Num57z1">
    <w:name w:val="WW8Num57z1"/>
    <w:rsid w:val="00B74103"/>
  </w:style>
  <w:style w:type="character" w:customStyle="1" w:styleId="WW8Num57z2">
    <w:name w:val="WW8Num57z2"/>
    <w:rsid w:val="00B74103"/>
  </w:style>
  <w:style w:type="character" w:customStyle="1" w:styleId="WW8Num57z3">
    <w:name w:val="WW8Num57z3"/>
    <w:rsid w:val="00B74103"/>
  </w:style>
  <w:style w:type="character" w:customStyle="1" w:styleId="WW8Num57z4">
    <w:name w:val="WW8Num57z4"/>
    <w:rsid w:val="00B74103"/>
  </w:style>
  <w:style w:type="character" w:customStyle="1" w:styleId="WW8Num57z5">
    <w:name w:val="WW8Num57z5"/>
    <w:rsid w:val="00B74103"/>
  </w:style>
  <w:style w:type="character" w:customStyle="1" w:styleId="WW8Num57z6">
    <w:name w:val="WW8Num57z6"/>
    <w:rsid w:val="00B74103"/>
  </w:style>
  <w:style w:type="character" w:customStyle="1" w:styleId="WW8Num57z7">
    <w:name w:val="WW8Num57z7"/>
    <w:rsid w:val="00B74103"/>
  </w:style>
  <w:style w:type="character" w:customStyle="1" w:styleId="WW8Num57z8">
    <w:name w:val="WW8Num57z8"/>
    <w:rsid w:val="00B74103"/>
  </w:style>
  <w:style w:type="character" w:customStyle="1" w:styleId="WW8Num58z0">
    <w:name w:val="WW8Num58z0"/>
    <w:rsid w:val="00B74103"/>
  </w:style>
  <w:style w:type="character" w:customStyle="1" w:styleId="WW8Num58z1">
    <w:name w:val="WW8Num58z1"/>
    <w:rsid w:val="00B74103"/>
    <w:rPr>
      <w:rFonts w:ascii="Calibri" w:eastAsia="Times New Roman" w:hAnsi="Calibri" w:cs="Calibri"/>
    </w:rPr>
  </w:style>
  <w:style w:type="character" w:customStyle="1" w:styleId="WW8Num58z2">
    <w:name w:val="WW8Num58z2"/>
    <w:rsid w:val="00B74103"/>
  </w:style>
  <w:style w:type="character" w:customStyle="1" w:styleId="WW8Num58z3">
    <w:name w:val="WW8Num58z3"/>
    <w:rsid w:val="00B74103"/>
  </w:style>
  <w:style w:type="character" w:customStyle="1" w:styleId="WW8Num58z4">
    <w:name w:val="WW8Num58z4"/>
    <w:rsid w:val="00B74103"/>
  </w:style>
  <w:style w:type="character" w:customStyle="1" w:styleId="WW8Num58z5">
    <w:name w:val="WW8Num58z5"/>
    <w:rsid w:val="00B74103"/>
  </w:style>
  <w:style w:type="character" w:customStyle="1" w:styleId="WW8Num58z6">
    <w:name w:val="WW8Num58z6"/>
    <w:rsid w:val="00B74103"/>
  </w:style>
  <w:style w:type="character" w:customStyle="1" w:styleId="WW8Num58z7">
    <w:name w:val="WW8Num58z7"/>
    <w:rsid w:val="00B74103"/>
  </w:style>
  <w:style w:type="character" w:customStyle="1" w:styleId="WW8Num58z8">
    <w:name w:val="WW8Num58z8"/>
    <w:rsid w:val="00B74103"/>
  </w:style>
  <w:style w:type="character" w:customStyle="1" w:styleId="WW8Num59z0">
    <w:name w:val="WW8Num59z0"/>
    <w:rsid w:val="00B74103"/>
    <w:rPr>
      <w:rFonts w:ascii="Symbol" w:hAnsi="Symbol" w:cs="Symbol"/>
    </w:rPr>
  </w:style>
  <w:style w:type="character" w:customStyle="1" w:styleId="WW8Num59z1">
    <w:name w:val="WW8Num59z1"/>
    <w:rsid w:val="00B74103"/>
    <w:rPr>
      <w:rFonts w:ascii="Courier New" w:hAnsi="Courier New" w:cs="Courier New"/>
    </w:rPr>
  </w:style>
  <w:style w:type="character" w:customStyle="1" w:styleId="WW8Num59z2">
    <w:name w:val="WW8Num59z2"/>
    <w:rsid w:val="00B74103"/>
    <w:rPr>
      <w:rFonts w:ascii="Wingdings" w:hAnsi="Wingdings" w:cs="Wingdings"/>
    </w:rPr>
  </w:style>
  <w:style w:type="character" w:customStyle="1" w:styleId="WW8Num59z3">
    <w:name w:val="WW8Num59z3"/>
    <w:rsid w:val="00B74103"/>
  </w:style>
  <w:style w:type="character" w:customStyle="1" w:styleId="WW8Num59z4">
    <w:name w:val="WW8Num59z4"/>
    <w:rsid w:val="00B74103"/>
  </w:style>
  <w:style w:type="character" w:customStyle="1" w:styleId="WW8Num59z5">
    <w:name w:val="WW8Num59z5"/>
    <w:rsid w:val="00B74103"/>
  </w:style>
  <w:style w:type="character" w:customStyle="1" w:styleId="WW8Num59z6">
    <w:name w:val="WW8Num59z6"/>
    <w:rsid w:val="00B74103"/>
  </w:style>
  <w:style w:type="character" w:customStyle="1" w:styleId="WW8Num59z7">
    <w:name w:val="WW8Num59z7"/>
    <w:rsid w:val="00B74103"/>
  </w:style>
  <w:style w:type="character" w:customStyle="1" w:styleId="WW8Num59z8">
    <w:name w:val="WW8Num59z8"/>
    <w:rsid w:val="00B74103"/>
  </w:style>
  <w:style w:type="character" w:customStyle="1" w:styleId="WW8Num60z0">
    <w:name w:val="WW8Num60z0"/>
    <w:rsid w:val="00B74103"/>
    <w:rPr>
      <w:rFonts w:ascii="Symbol" w:hAnsi="Symbol" w:cs="Symbol"/>
    </w:rPr>
  </w:style>
  <w:style w:type="character" w:customStyle="1" w:styleId="WW8Num60z1">
    <w:name w:val="WW8Num60z1"/>
    <w:rsid w:val="00B74103"/>
    <w:rPr>
      <w:rFonts w:ascii="Courier New" w:hAnsi="Courier New" w:cs="Courier New"/>
    </w:rPr>
  </w:style>
  <w:style w:type="character" w:customStyle="1" w:styleId="WW8Num60z2">
    <w:name w:val="WW8Num60z2"/>
    <w:rsid w:val="00B74103"/>
    <w:rPr>
      <w:rFonts w:ascii="Wingdings" w:hAnsi="Wingdings" w:cs="Wingdings"/>
    </w:rPr>
  </w:style>
  <w:style w:type="character" w:customStyle="1" w:styleId="WW8Num60z3">
    <w:name w:val="WW8Num60z3"/>
    <w:rsid w:val="00B74103"/>
  </w:style>
  <w:style w:type="character" w:customStyle="1" w:styleId="WW8Num60z4">
    <w:name w:val="WW8Num60z4"/>
    <w:rsid w:val="00B74103"/>
  </w:style>
  <w:style w:type="character" w:customStyle="1" w:styleId="WW8Num60z5">
    <w:name w:val="WW8Num60z5"/>
    <w:rsid w:val="00B74103"/>
  </w:style>
  <w:style w:type="character" w:customStyle="1" w:styleId="WW8Num60z6">
    <w:name w:val="WW8Num60z6"/>
    <w:rsid w:val="00B74103"/>
  </w:style>
  <w:style w:type="character" w:customStyle="1" w:styleId="WW8Num60z7">
    <w:name w:val="WW8Num60z7"/>
    <w:rsid w:val="00B74103"/>
  </w:style>
  <w:style w:type="character" w:customStyle="1" w:styleId="WW8Num60z8">
    <w:name w:val="WW8Num60z8"/>
    <w:rsid w:val="00B74103"/>
  </w:style>
  <w:style w:type="character" w:customStyle="1" w:styleId="WW8Num61z0">
    <w:name w:val="WW8Num61z0"/>
    <w:rsid w:val="00B74103"/>
    <w:rPr>
      <w:rFonts w:hint="default"/>
    </w:rPr>
  </w:style>
  <w:style w:type="character" w:customStyle="1" w:styleId="WW8Num61z1">
    <w:name w:val="WW8Num61z1"/>
    <w:rsid w:val="00B74103"/>
  </w:style>
  <w:style w:type="character" w:customStyle="1" w:styleId="WW8Num61z2">
    <w:name w:val="WW8Num61z2"/>
    <w:rsid w:val="00B74103"/>
  </w:style>
  <w:style w:type="character" w:customStyle="1" w:styleId="WW8Num61z3">
    <w:name w:val="WW8Num61z3"/>
    <w:rsid w:val="00B74103"/>
  </w:style>
  <w:style w:type="character" w:customStyle="1" w:styleId="WW8Num61z4">
    <w:name w:val="WW8Num61z4"/>
    <w:rsid w:val="00B74103"/>
  </w:style>
  <w:style w:type="character" w:customStyle="1" w:styleId="WW8Num61z5">
    <w:name w:val="WW8Num61z5"/>
    <w:rsid w:val="00B74103"/>
  </w:style>
  <w:style w:type="character" w:customStyle="1" w:styleId="WW8Num61z6">
    <w:name w:val="WW8Num61z6"/>
    <w:rsid w:val="00B74103"/>
  </w:style>
  <w:style w:type="character" w:customStyle="1" w:styleId="WW8Num61z7">
    <w:name w:val="WW8Num61z7"/>
    <w:rsid w:val="00B74103"/>
  </w:style>
  <w:style w:type="character" w:customStyle="1" w:styleId="WW8Num61z8">
    <w:name w:val="WW8Num61z8"/>
    <w:rsid w:val="00B74103"/>
  </w:style>
  <w:style w:type="character" w:customStyle="1" w:styleId="WW8Num62z0">
    <w:name w:val="WW8Num62z0"/>
    <w:rsid w:val="00B74103"/>
  </w:style>
  <w:style w:type="character" w:customStyle="1" w:styleId="WW8Num62z1">
    <w:name w:val="WW8Num62z1"/>
    <w:rsid w:val="00B74103"/>
  </w:style>
  <w:style w:type="character" w:customStyle="1" w:styleId="WW8Num62z2">
    <w:name w:val="WW8Num62z2"/>
    <w:rsid w:val="00B74103"/>
  </w:style>
  <w:style w:type="character" w:customStyle="1" w:styleId="WW8Num62z3">
    <w:name w:val="WW8Num62z3"/>
    <w:rsid w:val="00B74103"/>
  </w:style>
  <w:style w:type="character" w:customStyle="1" w:styleId="WW8Num62z4">
    <w:name w:val="WW8Num62z4"/>
    <w:rsid w:val="00B74103"/>
  </w:style>
  <w:style w:type="character" w:customStyle="1" w:styleId="WW8Num62z5">
    <w:name w:val="WW8Num62z5"/>
    <w:rsid w:val="00B74103"/>
  </w:style>
  <w:style w:type="character" w:customStyle="1" w:styleId="WW8Num62z6">
    <w:name w:val="WW8Num62z6"/>
    <w:rsid w:val="00B74103"/>
  </w:style>
  <w:style w:type="character" w:customStyle="1" w:styleId="WW8Num62z7">
    <w:name w:val="WW8Num62z7"/>
    <w:rsid w:val="00B74103"/>
  </w:style>
  <w:style w:type="character" w:customStyle="1" w:styleId="WW8Num62z8">
    <w:name w:val="WW8Num62z8"/>
    <w:rsid w:val="00B74103"/>
  </w:style>
  <w:style w:type="character" w:customStyle="1" w:styleId="WW8Num63z0">
    <w:name w:val="WW8Num63z0"/>
    <w:rsid w:val="00B74103"/>
    <w:rPr>
      <w:rFonts w:ascii="Symbol" w:hAnsi="Symbol" w:cs="Symbol"/>
    </w:rPr>
  </w:style>
  <w:style w:type="character" w:customStyle="1" w:styleId="WW8Num63z1">
    <w:name w:val="WW8Num63z1"/>
    <w:rsid w:val="00B74103"/>
    <w:rPr>
      <w:rFonts w:ascii="Courier New" w:hAnsi="Courier New" w:cs="Courier New"/>
    </w:rPr>
  </w:style>
  <w:style w:type="character" w:customStyle="1" w:styleId="WW8Num63z2">
    <w:name w:val="WW8Num63z2"/>
    <w:rsid w:val="00B74103"/>
    <w:rPr>
      <w:rFonts w:ascii="Wingdings" w:hAnsi="Wingdings" w:cs="Wingdings"/>
    </w:rPr>
  </w:style>
  <w:style w:type="character" w:customStyle="1" w:styleId="WW8Num63z3">
    <w:name w:val="WW8Num63z3"/>
    <w:rsid w:val="00B74103"/>
  </w:style>
  <w:style w:type="character" w:customStyle="1" w:styleId="WW8Num63z4">
    <w:name w:val="WW8Num63z4"/>
    <w:rsid w:val="00B74103"/>
  </w:style>
  <w:style w:type="character" w:customStyle="1" w:styleId="WW8Num63z5">
    <w:name w:val="WW8Num63z5"/>
    <w:rsid w:val="00B74103"/>
  </w:style>
  <w:style w:type="character" w:customStyle="1" w:styleId="WW8Num63z6">
    <w:name w:val="WW8Num63z6"/>
    <w:rsid w:val="00B74103"/>
  </w:style>
  <w:style w:type="character" w:customStyle="1" w:styleId="WW8Num63z7">
    <w:name w:val="WW8Num63z7"/>
    <w:rsid w:val="00B74103"/>
  </w:style>
  <w:style w:type="character" w:customStyle="1" w:styleId="WW8Num63z8">
    <w:name w:val="WW8Num63z8"/>
    <w:rsid w:val="00B74103"/>
  </w:style>
  <w:style w:type="character" w:customStyle="1" w:styleId="WW8Num64z0">
    <w:name w:val="WW8Num64z0"/>
    <w:rsid w:val="00B74103"/>
    <w:rPr>
      <w:rFonts w:ascii="Symbol" w:hAnsi="Symbol" w:cs="Symbol"/>
    </w:rPr>
  </w:style>
  <w:style w:type="character" w:customStyle="1" w:styleId="WW8Num64z1">
    <w:name w:val="WW8Num64z1"/>
    <w:rsid w:val="00B74103"/>
    <w:rPr>
      <w:rFonts w:ascii="Courier New" w:hAnsi="Courier New" w:cs="Courier New"/>
    </w:rPr>
  </w:style>
  <w:style w:type="character" w:customStyle="1" w:styleId="WW8Num64z2">
    <w:name w:val="WW8Num64z2"/>
    <w:rsid w:val="00B74103"/>
    <w:rPr>
      <w:rFonts w:ascii="Wingdings" w:hAnsi="Wingdings" w:cs="Wingdings"/>
    </w:rPr>
  </w:style>
  <w:style w:type="character" w:customStyle="1" w:styleId="WW8Num64z3">
    <w:name w:val="WW8Num64z3"/>
    <w:rsid w:val="00B74103"/>
  </w:style>
  <w:style w:type="character" w:customStyle="1" w:styleId="WW8Num64z4">
    <w:name w:val="WW8Num64z4"/>
    <w:rsid w:val="00B74103"/>
  </w:style>
  <w:style w:type="character" w:customStyle="1" w:styleId="WW8Num64z5">
    <w:name w:val="WW8Num64z5"/>
    <w:rsid w:val="00B74103"/>
  </w:style>
  <w:style w:type="character" w:customStyle="1" w:styleId="WW8Num64z6">
    <w:name w:val="WW8Num64z6"/>
    <w:rsid w:val="00B74103"/>
  </w:style>
  <w:style w:type="character" w:customStyle="1" w:styleId="WW8Num64z7">
    <w:name w:val="WW8Num64z7"/>
    <w:rsid w:val="00B74103"/>
  </w:style>
  <w:style w:type="character" w:customStyle="1" w:styleId="WW8Num64z8">
    <w:name w:val="WW8Num64z8"/>
    <w:rsid w:val="00B74103"/>
  </w:style>
  <w:style w:type="character" w:customStyle="1" w:styleId="WW8Num65z0">
    <w:name w:val="WW8Num65z0"/>
    <w:rsid w:val="00B74103"/>
  </w:style>
  <w:style w:type="character" w:customStyle="1" w:styleId="WW8Num65z1">
    <w:name w:val="WW8Num65z1"/>
    <w:rsid w:val="00B74103"/>
  </w:style>
  <w:style w:type="character" w:customStyle="1" w:styleId="WW8Num65z2">
    <w:name w:val="WW8Num65z2"/>
    <w:rsid w:val="00B74103"/>
  </w:style>
  <w:style w:type="character" w:customStyle="1" w:styleId="WW8Num65z3">
    <w:name w:val="WW8Num65z3"/>
    <w:rsid w:val="00B74103"/>
  </w:style>
  <w:style w:type="character" w:customStyle="1" w:styleId="WW8Num65z4">
    <w:name w:val="WW8Num65z4"/>
    <w:rsid w:val="00B74103"/>
  </w:style>
  <w:style w:type="character" w:customStyle="1" w:styleId="WW8Num65z5">
    <w:name w:val="WW8Num65z5"/>
    <w:rsid w:val="00B74103"/>
  </w:style>
  <w:style w:type="character" w:customStyle="1" w:styleId="WW8Num65z6">
    <w:name w:val="WW8Num65z6"/>
    <w:rsid w:val="00B74103"/>
  </w:style>
  <w:style w:type="character" w:customStyle="1" w:styleId="WW8Num65z7">
    <w:name w:val="WW8Num65z7"/>
    <w:rsid w:val="00B74103"/>
  </w:style>
  <w:style w:type="character" w:customStyle="1" w:styleId="WW8Num65z8">
    <w:name w:val="WW8Num65z8"/>
    <w:rsid w:val="00B74103"/>
  </w:style>
  <w:style w:type="character" w:customStyle="1" w:styleId="WW8Num66z0">
    <w:name w:val="WW8Num66z0"/>
    <w:rsid w:val="00B74103"/>
  </w:style>
  <w:style w:type="character" w:customStyle="1" w:styleId="WW8Num66z1">
    <w:name w:val="WW8Num66z1"/>
    <w:rsid w:val="00B74103"/>
  </w:style>
  <w:style w:type="character" w:customStyle="1" w:styleId="WW8Num66z2">
    <w:name w:val="WW8Num66z2"/>
    <w:rsid w:val="00B74103"/>
  </w:style>
  <w:style w:type="character" w:customStyle="1" w:styleId="WW8Num66z3">
    <w:name w:val="WW8Num66z3"/>
    <w:rsid w:val="00B74103"/>
  </w:style>
  <w:style w:type="character" w:customStyle="1" w:styleId="WW8Num66z4">
    <w:name w:val="WW8Num66z4"/>
    <w:rsid w:val="00B74103"/>
  </w:style>
  <w:style w:type="character" w:customStyle="1" w:styleId="WW8Num66z5">
    <w:name w:val="WW8Num66z5"/>
    <w:rsid w:val="00B74103"/>
  </w:style>
  <w:style w:type="character" w:customStyle="1" w:styleId="WW8Num66z6">
    <w:name w:val="WW8Num66z6"/>
    <w:rsid w:val="00B74103"/>
  </w:style>
  <w:style w:type="character" w:customStyle="1" w:styleId="WW8Num66z7">
    <w:name w:val="WW8Num66z7"/>
    <w:rsid w:val="00B74103"/>
  </w:style>
  <w:style w:type="character" w:customStyle="1" w:styleId="WW8Num66z8">
    <w:name w:val="WW8Num66z8"/>
    <w:rsid w:val="00B74103"/>
  </w:style>
  <w:style w:type="character" w:customStyle="1" w:styleId="Documento2">
    <w:name w:val="Documento 2"/>
    <w:rsid w:val="00B74103"/>
    <w:rPr>
      <w:rFonts w:ascii="Courier" w:hAnsi="Courier" w:cs="Courier"/>
      <w:sz w:val="24"/>
      <w:szCs w:val="24"/>
      <w:lang w:val="en-US"/>
    </w:rPr>
  </w:style>
  <w:style w:type="character" w:customStyle="1" w:styleId="WW8NumSt2z0">
    <w:name w:val="WW8NumSt2z0"/>
    <w:rsid w:val="00B74103"/>
    <w:rPr>
      <w:rFonts w:ascii="Symbol" w:hAnsi="Symbol" w:cs="Symbol"/>
    </w:rPr>
  </w:style>
  <w:style w:type="character" w:customStyle="1" w:styleId="WW8NumSt13z0">
    <w:name w:val="WW8NumSt13z0"/>
    <w:rsid w:val="00B74103"/>
    <w:rPr>
      <w:rFonts w:ascii="Arial" w:hAnsi="Arial" w:cs="Arial"/>
      <w:b w:val="0"/>
      <w:i w:val="0"/>
      <w:sz w:val="24"/>
    </w:rPr>
  </w:style>
  <w:style w:type="character" w:customStyle="1" w:styleId="NotarialCar">
    <w:name w:val="Notarial Car"/>
    <w:rsid w:val="00B74103"/>
    <w:rPr>
      <w:rFonts w:ascii="Arial" w:hAnsi="Arial" w:cs="Arial"/>
      <w:sz w:val="24"/>
    </w:rPr>
  </w:style>
  <w:style w:type="character" w:customStyle="1" w:styleId="medwhitelightbold1">
    <w:name w:val="medwhitelightbold1"/>
    <w:rsid w:val="00B74103"/>
    <w:rPr>
      <w:rFonts w:ascii="Verdana" w:hAnsi="Verdana" w:cs="Verdana" w:hint="default"/>
      <w:b/>
      <w:bCs/>
      <w:color w:val="CCCCCC"/>
      <w:sz w:val="18"/>
      <w:szCs w:val="18"/>
    </w:rPr>
  </w:style>
  <w:style w:type="character" w:customStyle="1" w:styleId="CommentTextChar">
    <w:name w:val="Comment Text Char"/>
    <w:rsid w:val="00B74103"/>
    <w:rPr>
      <w:rFonts w:ascii="Lucida Sans Typewriter" w:hAnsi="Lucida Sans Typewriter" w:cs="Lucida Sans Typewriter"/>
      <w:sz w:val="20"/>
      <w:lang w:val="es-ES"/>
    </w:rPr>
  </w:style>
  <w:style w:type="character" w:customStyle="1" w:styleId="BalloonTextChar">
    <w:name w:val="Balloon Text Char"/>
    <w:rsid w:val="00B74103"/>
    <w:rPr>
      <w:rFonts w:ascii="Tahoma" w:hAnsi="Tahoma" w:cs="Tahoma"/>
      <w:sz w:val="16"/>
      <w:lang w:val="es-ES"/>
    </w:rPr>
  </w:style>
  <w:style w:type="character" w:customStyle="1" w:styleId="ecmsocommentreference">
    <w:name w:val="ec_msocommentreference"/>
    <w:rsid w:val="00B74103"/>
    <w:rPr>
      <w:rFonts w:ascii="Verdana" w:hAnsi="Verdana" w:cs="Verdana"/>
      <w:sz w:val="20"/>
      <w:szCs w:val="20"/>
      <w:shd w:val="clear" w:color="auto" w:fill="FFFFFF"/>
    </w:rPr>
  </w:style>
  <w:style w:type="character" w:customStyle="1" w:styleId="EncabezadodemensajeCar">
    <w:name w:val="Encabezado de mensaje Car"/>
    <w:link w:val="Encabezadodemensaje"/>
    <w:rsid w:val="00B74103"/>
    <w:rPr>
      <w:rFonts w:ascii="Arial" w:eastAsia="Calibri" w:hAnsi="Arial" w:cs="Arial"/>
      <w:sz w:val="24"/>
      <w:szCs w:val="24"/>
      <w:shd w:val="pct20" w:color="auto" w:fill="auto"/>
      <w:lang w:val="es-MX"/>
    </w:rPr>
  </w:style>
  <w:style w:type="character" w:customStyle="1" w:styleId="Documento4">
    <w:name w:val="Documento 4"/>
    <w:rsid w:val="00B74103"/>
    <w:rPr>
      <w:rFonts w:cs="Times New Roman"/>
      <w:b/>
      <w:bCs/>
      <w:i/>
      <w:iCs/>
      <w:sz w:val="24"/>
      <w:szCs w:val="24"/>
    </w:rPr>
  </w:style>
  <w:style w:type="character" w:customStyle="1" w:styleId="Bibliogr">
    <w:name w:val="Bibliogr."/>
    <w:rsid w:val="00B74103"/>
    <w:rPr>
      <w:rFonts w:cs="Times New Roman"/>
    </w:rPr>
  </w:style>
  <w:style w:type="character" w:customStyle="1" w:styleId="Documento5">
    <w:name w:val="Documento 5"/>
    <w:rsid w:val="00B74103"/>
    <w:rPr>
      <w:rFonts w:cs="Times New Roman"/>
    </w:rPr>
  </w:style>
  <w:style w:type="character" w:customStyle="1" w:styleId="Documento6">
    <w:name w:val="Documento 6"/>
    <w:rsid w:val="00B74103"/>
    <w:rPr>
      <w:rFonts w:cs="Times New Roman"/>
    </w:rPr>
  </w:style>
  <w:style w:type="character" w:customStyle="1" w:styleId="Documento7">
    <w:name w:val="Documento 7"/>
    <w:rsid w:val="00B74103"/>
    <w:rPr>
      <w:rFonts w:cs="Times New Roman"/>
    </w:rPr>
  </w:style>
  <w:style w:type="character" w:customStyle="1" w:styleId="Documento3">
    <w:name w:val="Documento 3"/>
    <w:rsid w:val="00B74103"/>
    <w:rPr>
      <w:rFonts w:ascii="Courier" w:hAnsi="Courier" w:cs="Courier"/>
      <w:sz w:val="24"/>
      <w:szCs w:val="24"/>
      <w:lang w:val="en-US"/>
    </w:rPr>
  </w:style>
  <w:style w:type="character" w:customStyle="1" w:styleId="Prder1">
    <w:name w:val="Pár. der. 1"/>
    <w:rsid w:val="00B74103"/>
    <w:rPr>
      <w:rFonts w:cs="Times New Roman"/>
    </w:rPr>
  </w:style>
  <w:style w:type="character" w:customStyle="1" w:styleId="Prder2">
    <w:name w:val="Pár. der. 2"/>
    <w:rsid w:val="00B74103"/>
    <w:rPr>
      <w:rFonts w:cs="Times New Roman"/>
    </w:rPr>
  </w:style>
  <w:style w:type="character" w:customStyle="1" w:styleId="Prder3">
    <w:name w:val="Pár. der. 3"/>
    <w:rsid w:val="00B74103"/>
    <w:rPr>
      <w:rFonts w:cs="Times New Roman"/>
    </w:rPr>
  </w:style>
  <w:style w:type="character" w:customStyle="1" w:styleId="Prder4">
    <w:name w:val="Pár. der. 4"/>
    <w:rsid w:val="00B74103"/>
    <w:rPr>
      <w:rFonts w:cs="Times New Roman"/>
    </w:rPr>
  </w:style>
  <w:style w:type="character" w:customStyle="1" w:styleId="Prder5">
    <w:name w:val="Pár. der. 5"/>
    <w:rsid w:val="00B74103"/>
    <w:rPr>
      <w:rFonts w:cs="Times New Roman"/>
    </w:rPr>
  </w:style>
  <w:style w:type="character" w:customStyle="1" w:styleId="Prder6">
    <w:name w:val="Pár. der. 6"/>
    <w:rsid w:val="00B74103"/>
    <w:rPr>
      <w:rFonts w:cs="Times New Roman"/>
    </w:rPr>
  </w:style>
  <w:style w:type="character" w:customStyle="1" w:styleId="Prder7">
    <w:name w:val="Pár. der. 7"/>
    <w:rsid w:val="00B74103"/>
    <w:rPr>
      <w:rFonts w:cs="Times New Roman"/>
    </w:rPr>
  </w:style>
  <w:style w:type="character" w:customStyle="1" w:styleId="Prder8">
    <w:name w:val="Pár. der. 8"/>
    <w:rsid w:val="00B74103"/>
    <w:rPr>
      <w:rFonts w:cs="Times New Roman"/>
    </w:rPr>
  </w:style>
  <w:style w:type="character" w:customStyle="1" w:styleId="Tcnico2">
    <w:name w:val="Técnico 2"/>
    <w:rsid w:val="00B74103"/>
    <w:rPr>
      <w:rFonts w:ascii="Courier" w:hAnsi="Courier" w:cs="Courier"/>
      <w:sz w:val="24"/>
      <w:szCs w:val="24"/>
      <w:lang w:val="en-US"/>
    </w:rPr>
  </w:style>
  <w:style w:type="character" w:customStyle="1" w:styleId="Tcnico4">
    <w:name w:val="Técnico 4"/>
    <w:rsid w:val="00B74103"/>
    <w:rPr>
      <w:rFonts w:cs="Times New Roman"/>
    </w:rPr>
  </w:style>
  <w:style w:type="character" w:customStyle="1" w:styleId="Tcnico1">
    <w:name w:val="Técnico 1"/>
    <w:rsid w:val="00B74103"/>
    <w:rPr>
      <w:rFonts w:ascii="Courier" w:hAnsi="Courier" w:cs="Courier"/>
      <w:sz w:val="24"/>
      <w:szCs w:val="24"/>
      <w:lang w:val="en-US"/>
    </w:rPr>
  </w:style>
  <w:style w:type="character" w:customStyle="1" w:styleId="Inicdoc">
    <w:name w:val="Inic. doc."/>
    <w:rsid w:val="00B74103"/>
    <w:rPr>
      <w:rFonts w:cs="Times New Roman"/>
    </w:rPr>
  </w:style>
  <w:style w:type="character" w:customStyle="1" w:styleId="Tcnico5">
    <w:name w:val="Técnico 5"/>
    <w:rsid w:val="00B74103"/>
    <w:rPr>
      <w:rFonts w:cs="Times New Roman"/>
    </w:rPr>
  </w:style>
  <w:style w:type="character" w:customStyle="1" w:styleId="Tcnico6">
    <w:name w:val="Técnico 6"/>
    <w:rsid w:val="00B74103"/>
    <w:rPr>
      <w:rFonts w:cs="Times New Roman"/>
    </w:rPr>
  </w:style>
  <w:style w:type="character" w:customStyle="1" w:styleId="Tcnico7">
    <w:name w:val="Técnico 7"/>
    <w:rsid w:val="00B74103"/>
    <w:rPr>
      <w:rFonts w:cs="Times New Roman"/>
    </w:rPr>
  </w:style>
  <w:style w:type="character" w:customStyle="1" w:styleId="Tcnico8">
    <w:name w:val="Técnico 8"/>
    <w:rsid w:val="00B74103"/>
    <w:rPr>
      <w:rFonts w:cs="Times New Roman"/>
    </w:rPr>
  </w:style>
  <w:style w:type="character" w:customStyle="1" w:styleId="Inicestt">
    <w:name w:val="Inic. est. t"/>
    <w:rsid w:val="00B74103"/>
    <w:rPr>
      <w:rFonts w:ascii="Courier" w:hAnsi="Courier" w:cs="Courier"/>
      <w:sz w:val="24"/>
      <w:szCs w:val="24"/>
      <w:lang w:val="en-US"/>
    </w:rPr>
  </w:style>
  <w:style w:type="character" w:customStyle="1" w:styleId="Documento40">
    <w:name w:val="Documento[4]"/>
    <w:rsid w:val="00B74103"/>
    <w:rPr>
      <w:rFonts w:cs="Times New Roman"/>
      <w:b/>
      <w:bCs/>
      <w:i/>
      <w:iCs/>
      <w:sz w:val="24"/>
      <w:szCs w:val="24"/>
    </w:rPr>
  </w:style>
  <w:style w:type="character" w:customStyle="1" w:styleId="Documento50">
    <w:name w:val="Documento[5]"/>
    <w:rsid w:val="00B74103"/>
    <w:rPr>
      <w:rFonts w:cs="Times New Roman"/>
    </w:rPr>
  </w:style>
  <w:style w:type="character" w:customStyle="1" w:styleId="Documento20">
    <w:name w:val="Documento[2]"/>
    <w:rsid w:val="00B74103"/>
    <w:rPr>
      <w:rFonts w:ascii="Courier" w:hAnsi="Courier" w:cs="Courier"/>
      <w:sz w:val="24"/>
      <w:szCs w:val="24"/>
      <w:lang w:val="en-US"/>
    </w:rPr>
  </w:style>
  <w:style w:type="character" w:customStyle="1" w:styleId="Documento60">
    <w:name w:val="Documento[6]"/>
    <w:rsid w:val="00B74103"/>
    <w:rPr>
      <w:rFonts w:cs="Times New Roman"/>
    </w:rPr>
  </w:style>
  <w:style w:type="character" w:customStyle="1" w:styleId="Documento70">
    <w:name w:val="Documento[7]"/>
    <w:rsid w:val="00B74103"/>
    <w:rPr>
      <w:rFonts w:cs="Times New Roman"/>
    </w:rPr>
  </w:style>
  <w:style w:type="character" w:customStyle="1" w:styleId="Documento80">
    <w:name w:val="Documento[8]"/>
    <w:rsid w:val="00B74103"/>
    <w:rPr>
      <w:rFonts w:cs="Times New Roman"/>
    </w:rPr>
  </w:style>
  <w:style w:type="character" w:customStyle="1" w:styleId="Documento30">
    <w:name w:val="Documento[3]"/>
    <w:rsid w:val="00B74103"/>
    <w:rPr>
      <w:rFonts w:ascii="Courier" w:hAnsi="Courier" w:cs="Courier"/>
      <w:sz w:val="24"/>
      <w:szCs w:val="24"/>
      <w:lang w:val="en-US"/>
    </w:rPr>
  </w:style>
  <w:style w:type="character" w:customStyle="1" w:styleId="Prder10">
    <w:name w:val="Pár. der.[1]"/>
    <w:rsid w:val="00B74103"/>
    <w:rPr>
      <w:rFonts w:cs="Times New Roman"/>
    </w:rPr>
  </w:style>
  <w:style w:type="character" w:customStyle="1" w:styleId="Prder20">
    <w:name w:val="Pár. der.[2]"/>
    <w:rsid w:val="00B74103"/>
    <w:rPr>
      <w:rFonts w:cs="Times New Roman"/>
    </w:rPr>
  </w:style>
  <w:style w:type="character" w:customStyle="1" w:styleId="Prder30">
    <w:name w:val="Pár. der.[3]"/>
    <w:rsid w:val="00B74103"/>
    <w:rPr>
      <w:rFonts w:cs="Times New Roman"/>
    </w:rPr>
  </w:style>
  <w:style w:type="character" w:customStyle="1" w:styleId="Prder40">
    <w:name w:val="Pár. der.[4]"/>
    <w:rsid w:val="00B74103"/>
    <w:rPr>
      <w:rFonts w:cs="Times New Roman"/>
    </w:rPr>
  </w:style>
  <w:style w:type="character" w:customStyle="1" w:styleId="Prder50">
    <w:name w:val="Pár. der.[5]"/>
    <w:rsid w:val="00B74103"/>
    <w:rPr>
      <w:rFonts w:cs="Times New Roman"/>
    </w:rPr>
  </w:style>
  <w:style w:type="character" w:customStyle="1" w:styleId="Prder60">
    <w:name w:val="Pár. der.[6]"/>
    <w:rsid w:val="00B74103"/>
    <w:rPr>
      <w:rFonts w:cs="Times New Roman"/>
    </w:rPr>
  </w:style>
  <w:style w:type="character" w:customStyle="1" w:styleId="Prder70">
    <w:name w:val="Pár. der.[7]"/>
    <w:rsid w:val="00B74103"/>
    <w:rPr>
      <w:rFonts w:cs="Times New Roman"/>
    </w:rPr>
  </w:style>
  <w:style w:type="character" w:customStyle="1" w:styleId="Prder80">
    <w:name w:val="Pár. der.[8]"/>
    <w:rsid w:val="00B74103"/>
    <w:rPr>
      <w:rFonts w:cs="Times New Roman"/>
    </w:rPr>
  </w:style>
  <w:style w:type="character" w:customStyle="1" w:styleId="Tcnico20">
    <w:name w:val="Técnico[2]"/>
    <w:rsid w:val="00B74103"/>
    <w:rPr>
      <w:rFonts w:ascii="Courier" w:hAnsi="Courier" w:cs="Courier"/>
      <w:sz w:val="24"/>
      <w:szCs w:val="24"/>
      <w:lang w:val="en-US"/>
    </w:rPr>
  </w:style>
  <w:style w:type="character" w:customStyle="1" w:styleId="Tcnico30">
    <w:name w:val="Técnico[3]"/>
    <w:rsid w:val="00B74103"/>
    <w:rPr>
      <w:rFonts w:ascii="Courier" w:hAnsi="Courier" w:cs="Courier"/>
      <w:sz w:val="24"/>
      <w:szCs w:val="24"/>
      <w:lang w:val="en-US"/>
    </w:rPr>
  </w:style>
  <w:style w:type="character" w:customStyle="1" w:styleId="Tcnico40">
    <w:name w:val="Técnico[4]"/>
    <w:rsid w:val="00B74103"/>
    <w:rPr>
      <w:rFonts w:cs="Times New Roman"/>
    </w:rPr>
  </w:style>
  <w:style w:type="character" w:customStyle="1" w:styleId="Tcnico10">
    <w:name w:val="Técnico[1]"/>
    <w:rsid w:val="00B74103"/>
    <w:rPr>
      <w:rFonts w:ascii="Courier" w:hAnsi="Courier" w:cs="Courier"/>
      <w:sz w:val="24"/>
      <w:szCs w:val="24"/>
      <w:lang w:val="en-US"/>
    </w:rPr>
  </w:style>
  <w:style w:type="character" w:customStyle="1" w:styleId="Document1">
    <w:name w:val="Document 1"/>
    <w:rsid w:val="00B74103"/>
    <w:rPr>
      <w:rFonts w:cs="Times New Roman"/>
    </w:rPr>
  </w:style>
  <w:style w:type="character" w:customStyle="1" w:styleId="Document2">
    <w:name w:val="Document 2"/>
    <w:rsid w:val="00B74103"/>
    <w:rPr>
      <w:rFonts w:cs="Times New Roman"/>
    </w:rPr>
  </w:style>
  <w:style w:type="character" w:customStyle="1" w:styleId="Document3">
    <w:name w:val="Document 3"/>
    <w:rsid w:val="00B74103"/>
    <w:rPr>
      <w:rFonts w:cs="Times New Roman"/>
    </w:rPr>
  </w:style>
  <w:style w:type="character" w:customStyle="1" w:styleId="Document4">
    <w:name w:val="Document 4"/>
    <w:rsid w:val="00B74103"/>
    <w:rPr>
      <w:rFonts w:cs="Times New Roman"/>
    </w:rPr>
  </w:style>
  <w:style w:type="character" w:customStyle="1" w:styleId="Document5">
    <w:name w:val="Document 5"/>
    <w:rsid w:val="00B74103"/>
    <w:rPr>
      <w:rFonts w:cs="Times New Roman"/>
    </w:rPr>
  </w:style>
  <w:style w:type="character" w:customStyle="1" w:styleId="Document6">
    <w:name w:val="Document 6"/>
    <w:rsid w:val="00B74103"/>
    <w:rPr>
      <w:rFonts w:cs="Times New Roman"/>
    </w:rPr>
  </w:style>
  <w:style w:type="character" w:customStyle="1" w:styleId="Document7">
    <w:name w:val="Document 7"/>
    <w:rsid w:val="00B74103"/>
    <w:rPr>
      <w:rFonts w:cs="Times New Roman"/>
    </w:rPr>
  </w:style>
  <w:style w:type="character" w:customStyle="1" w:styleId="Document8">
    <w:name w:val="Document 8"/>
    <w:rsid w:val="00B74103"/>
    <w:rPr>
      <w:rFonts w:cs="Times New Roman"/>
    </w:rPr>
  </w:style>
  <w:style w:type="character" w:customStyle="1" w:styleId="Tcnico50">
    <w:name w:val="Técnico[5]"/>
    <w:rsid w:val="00B74103"/>
    <w:rPr>
      <w:rFonts w:cs="Times New Roman"/>
    </w:rPr>
  </w:style>
  <w:style w:type="character" w:customStyle="1" w:styleId="Tcnico60">
    <w:name w:val="Técnico[6]"/>
    <w:rsid w:val="00B74103"/>
    <w:rPr>
      <w:rFonts w:cs="Times New Roman"/>
    </w:rPr>
  </w:style>
  <w:style w:type="character" w:customStyle="1" w:styleId="Tcnico70">
    <w:name w:val="Técnico[7]"/>
    <w:rsid w:val="00B74103"/>
    <w:rPr>
      <w:rFonts w:cs="Times New Roman"/>
    </w:rPr>
  </w:style>
  <w:style w:type="character" w:customStyle="1" w:styleId="Tcnico80">
    <w:name w:val="Técnico[8]"/>
    <w:rsid w:val="00B74103"/>
    <w:rPr>
      <w:rFonts w:cs="Times New Roman"/>
    </w:rPr>
  </w:style>
  <w:style w:type="character" w:customStyle="1" w:styleId="Technical1">
    <w:name w:val="Technical 1"/>
    <w:rsid w:val="00B74103"/>
    <w:rPr>
      <w:rFonts w:cs="Times New Roman"/>
    </w:rPr>
  </w:style>
  <w:style w:type="character" w:customStyle="1" w:styleId="Technical2">
    <w:name w:val="Technical 2"/>
    <w:rsid w:val="00B74103"/>
    <w:rPr>
      <w:rFonts w:cs="Times New Roman"/>
    </w:rPr>
  </w:style>
  <w:style w:type="character" w:customStyle="1" w:styleId="Technical3">
    <w:name w:val="Technical 3"/>
    <w:rsid w:val="00B74103"/>
    <w:rPr>
      <w:rFonts w:cs="Times New Roman"/>
    </w:rPr>
  </w:style>
  <w:style w:type="character" w:customStyle="1" w:styleId="Technical4">
    <w:name w:val="Technical 4"/>
    <w:rsid w:val="00B74103"/>
    <w:rPr>
      <w:rFonts w:cs="Times New Roman"/>
    </w:rPr>
  </w:style>
  <w:style w:type="character" w:customStyle="1" w:styleId="Technical5">
    <w:name w:val="Technical 5"/>
    <w:rsid w:val="00B74103"/>
    <w:rPr>
      <w:rFonts w:cs="Times New Roman"/>
    </w:rPr>
  </w:style>
  <w:style w:type="character" w:customStyle="1" w:styleId="Technical6">
    <w:name w:val="Technical 6"/>
    <w:rsid w:val="00B74103"/>
    <w:rPr>
      <w:rFonts w:cs="Times New Roman"/>
    </w:rPr>
  </w:style>
  <w:style w:type="character" w:customStyle="1" w:styleId="Technical7">
    <w:name w:val="Technical 7"/>
    <w:rsid w:val="00B74103"/>
    <w:rPr>
      <w:rFonts w:cs="Times New Roman"/>
    </w:rPr>
  </w:style>
  <w:style w:type="character" w:customStyle="1" w:styleId="Technical8">
    <w:name w:val="Technical 8"/>
    <w:rsid w:val="00B74103"/>
    <w:rPr>
      <w:rFonts w:cs="Times New Roman"/>
    </w:rPr>
  </w:style>
  <w:style w:type="character" w:customStyle="1" w:styleId="Document10">
    <w:name w:val="Document[1]"/>
    <w:rsid w:val="00B74103"/>
    <w:rPr>
      <w:rFonts w:cs="Times New Roman"/>
    </w:rPr>
  </w:style>
  <w:style w:type="character" w:customStyle="1" w:styleId="Document20">
    <w:name w:val="Document[2]"/>
    <w:rsid w:val="00B74103"/>
    <w:rPr>
      <w:rFonts w:cs="Times New Roman"/>
    </w:rPr>
  </w:style>
  <w:style w:type="character" w:customStyle="1" w:styleId="Document30">
    <w:name w:val="Document[3]"/>
    <w:rsid w:val="00B74103"/>
    <w:rPr>
      <w:rFonts w:cs="Times New Roman"/>
    </w:rPr>
  </w:style>
  <w:style w:type="character" w:customStyle="1" w:styleId="Document40">
    <w:name w:val="Document[4]"/>
    <w:rsid w:val="00B74103"/>
    <w:rPr>
      <w:rFonts w:cs="Times New Roman"/>
    </w:rPr>
  </w:style>
  <w:style w:type="character" w:customStyle="1" w:styleId="Document50">
    <w:name w:val="Document[5]"/>
    <w:rsid w:val="00B74103"/>
    <w:rPr>
      <w:rFonts w:cs="Times New Roman"/>
    </w:rPr>
  </w:style>
  <w:style w:type="character" w:customStyle="1" w:styleId="Document60">
    <w:name w:val="Document[6]"/>
    <w:rsid w:val="00B74103"/>
    <w:rPr>
      <w:rFonts w:cs="Times New Roman"/>
    </w:rPr>
  </w:style>
  <w:style w:type="character" w:customStyle="1" w:styleId="Document70">
    <w:name w:val="Document[7]"/>
    <w:rsid w:val="00B74103"/>
    <w:rPr>
      <w:rFonts w:cs="Times New Roman"/>
    </w:rPr>
  </w:style>
  <w:style w:type="character" w:customStyle="1" w:styleId="Document80">
    <w:name w:val="Document[8]"/>
    <w:rsid w:val="00B74103"/>
    <w:rPr>
      <w:rFonts w:cs="Times New Roman"/>
    </w:rPr>
  </w:style>
  <w:style w:type="character" w:customStyle="1" w:styleId="Technical10">
    <w:name w:val="Technical[1]"/>
    <w:rsid w:val="00B74103"/>
    <w:rPr>
      <w:rFonts w:cs="Times New Roman"/>
    </w:rPr>
  </w:style>
  <w:style w:type="character" w:customStyle="1" w:styleId="Technical20">
    <w:name w:val="Technical[2]"/>
    <w:rsid w:val="00B74103"/>
    <w:rPr>
      <w:rFonts w:cs="Times New Roman"/>
    </w:rPr>
  </w:style>
  <w:style w:type="character" w:customStyle="1" w:styleId="Technical30">
    <w:name w:val="Technical[3]"/>
    <w:rsid w:val="00B74103"/>
    <w:rPr>
      <w:rFonts w:cs="Times New Roman"/>
    </w:rPr>
  </w:style>
  <w:style w:type="character" w:customStyle="1" w:styleId="Technical40">
    <w:name w:val="Technical[4]"/>
    <w:rsid w:val="00B74103"/>
    <w:rPr>
      <w:rFonts w:cs="Times New Roman"/>
    </w:rPr>
  </w:style>
  <w:style w:type="character" w:customStyle="1" w:styleId="Technical50">
    <w:name w:val="Technical[5]"/>
    <w:rsid w:val="00B74103"/>
    <w:rPr>
      <w:rFonts w:cs="Times New Roman"/>
    </w:rPr>
  </w:style>
  <w:style w:type="character" w:customStyle="1" w:styleId="Technical60">
    <w:name w:val="Technical[6]"/>
    <w:rsid w:val="00B74103"/>
    <w:rPr>
      <w:rFonts w:cs="Times New Roman"/>
    </w:rPr>
  </w:style>
  <w:style w:type="character" w:customStyle="1" w:styleId="Technical70">
    <w:name w:val="Technical[7]"/>
    <w:rsid w:val="00B74103"/>
    <w:rPr>
      <w:rFonts w:cs="Times New Roman"/>
    </w:rPr>
  </w:style>
  <w:style w:type="character" w:customStyle="1" w:styleId="Technical80">
    <w:name w:val="Technical[8]"/>
    <w:rsid w:val="00B74103"/>
    <w:rPr>
      <w:rFonts w:cs="Times New Roman"/>
    </w:rPr>
  </w:style>
  <w:style w:type="character" w:customStyle="1" w:styleId="DefaultParagraphFo">
    <w:name w:val="Default Paragraph Fo"/>
    <w:rsid w:val="00B74103"/>
    <w:rPr>
      <w:rFonts w:cs="Times New Roman"/>
    </w:rPr>
  </w:style>
  <w:style w:type="character" w:customStyle="1" w:styleId="Fuentedeprrafopr">
    <w:name w:val="Fuente de párrafo pr"/>
    <w:rsid w:val="00B74103"/>
    <w:rPr>
      <w:rFonts w:cs="Times New Roman"/>
    </w:rPr>
  </w:style>
  <w:style w:type="character" w:customStyle="1" w:styleId="Fuentedeencabezado">
    <w:name w:val="Fuente de encabezado"/>
    <w:rsid w:val="00B74103"/>
    <w:rPr>
      <w:rFonts w:cs="Times New Roman"/>
    </w:rPr>
  </w:style>
  <w:style w:type="character" w:customStyle="1" w:styleId="Lead-inEmphasis">
    <w:name w:val="Lead-in Emphasis"/>
    <w:rsid w:val="00B74103"/>
    <w:rPr>
      <w:rFonts w:cs="Times New Roman"/>
      <w:smallCaps/>
      <w:sz w:val="19"/>
      <w:szCs w:val="19"/>
    </w:rPr>
  </w:style>
  <w:style w:type="character" w:styleId="Nmerodelnea">
    <w:name w:val="line number"/>
    <w:rsid w:val="00B74103"/>
    <w:rPr>
      <w:rFonts w:cs="Times New Roman"/>
    </w:rPr>
  </w:style>
  <w:style w:type="character" w:customStyle="1" w:styleId="Superscript">
    <w:name w:val="Superscript"/>
    <w:rsid w:val="00B74103"/>
    <w:rPr>
      <w:rFonts w:ascii="Times New Roman" w:hAnsi="Times New Roman" w:cs="Times New Roman"/>
      <w:sz w:val="24"/>
      <w:szCs w:val="24"/>
      <w:vertAlign w:val="superscript"/>
      <w:lang w:val="en-US"/>
    </w:rPr>
  </w:style>
  <w:style w:type="character" w:customStyle="1" w:styleId="MessageHeaderLabe">
    <w:name w:val="Message Header Labe"/>
    <w:rsid w:val="00B74103"/>
    <w:rPr>
      <w:rFonts w:cs="Times New Roman"/>
      <w:b/>
      <w:bCs/>
      <w:sz w:val="18"/>
      <w:szCs w:val="18"/>
    </w:rPr>
  </w:style>
  <w:style w:type="character" w:customStyle="1" w:styleId="FechaCar">
    <w:name w:val="Fecha Car"/>
    <w:link w:val="Fecha"/>
    <w:rsid w:val="00B74103"/>
    <w:rPr>
      <w:rFonts w:ascii="Courier" w:eastAsia="Calibri" w:hAnsi="Courier" w:cs="Courier"/>
      <w:sz w:val="24"/>
      <w:szCs w:val="24"/>
      <w:lang w:val="es-ES_tradnl"/>
    </w:rPr>
  </w:style>
  <w:style w:type="character" w:customStyle="1" w:styleId="Slogan">
    <w:name w:val="Slogan"/>
    <w:rsid w:val="00B74103"/>
    <w:rPr>
      <w:rFonts w:cs="Times New Roman"/>
      <w:i/>
      <w:iCs/>
      <w:sz w:val="21"/>
      <w:szCs w:val="21"/>
    </w:rPr>
  </w:style>
  <w:style w:type="character" w:customStyle="1" w:styleId="WW-Fuentedeprrafo">
    <w:name w:val="WW-Fuente de párrafo"/>
    <w:rsid w:val="00B74103"/>
    <w:rPr>
      <w:rFonts w:cs="Times New Roman"/>
    </w:rPr>
  </w:style>
  <w:style w:type="character" w:customStyle="1" w:styleId="WW-Absatz-Standardsc">
    <w:name w:val="WW-Absatz-Standardsc"/>
    <w:rsid w:val="00B74103"/>
    <w:rPr>
      <w:rFonts w:cs="Times New Roman"/>
    </w:rPr>
  </w:style>
  <w:style w:type="character" w:customStyle="1" w:styleId="WW-WW8Num1z0">
    <w:name w:val="WW-WW8Num1z0"/>
    <w:rsid w:val="00B74103"/>
    <w:rPr>
      <w:rFonts w:cs="Times New Roman"/>
    </w:rPr>
  </w:style>
  <w:style w:type="character" w:customStyle="1" w:styleId="WW-WW8Num1z1">
    <w:name w:val="WW-WW8Num1z1"/>
    <w:rsid w:val="00B74103"/>
    <w:rPr>
      <w:rFonts w:cs="Times New Roman"/>
    </w:rPr>
  </w:style>
  <w:style w:type="character" w:customStyle="1" w:styleId="WW-WW8Num1z2">
    <w:name w:val="WW-WW8Num1z2"/>
    <w:rsid w:val="00B74103"/>
    <w:rPr>
      <w:rFonts w:cs="Times New Roman"/>
    </w:rPr>
  </w:style>
  <w:style w:type="character" w:customStyle="1" w:styleId="WW-WW8Num1z3">
    <w:name w:val="WW-WW8Num1z3"/>
    <w:rsid w:val="00B74103"/>
    <w:rPr>
      <w:rFonts w:cs="Times New Roman"/>
    </w:rPr>
  </w:style>
  <w:style w:type="character" w:customStyle="1" w:styleId="Carcterdenumeraci">
    <w:name w:val="Carácter de numeraci"/>
    <w:rsid w:val="00B74103"/>
    <w:rPr>
      <w:rFonts w:cs="Times New Roman"/>
    </w:rPr>
  </w:style>
  <w:style w:type="character" w:customStyle="1" w:styleId="WW-Carcterdenumer">
    <w:name w:val="WW-Carácter de numer"/>
    <w:rsid w:val="00B74103"/>
    <w:rPr>
      <w:rFonts w:cs="Times New Roman"/>
    </w:rPr>
  </w:style>
  <w:style w:type="character" w:customStyle="1" w:styleId="WW-WW8Num1z01">
    <w:name w:val="WW-WW8Num1z01"/>
    <w:rsid w:val="00B74103"/>
    <w:rPr>
      <w:rFonts w:cs="Times New Roman"/>
    </w:rPr>
  </w:style>
  <w:style w:type="character" w:customStyle="1" w:styleId="WW-WW8Num1z11">
    <w:name w:val="WW-WW8Num1z11"/>
    <w:rsid w:val="00B74103"/>
    <w:rPr>
      <w:rFonts w:cs="Times New Roman"/>
    </w:rPr>
  </w:style>
  <w:style w:type="character" w:customStyle="1" w:styleId="WW-WW8Num1z21">
    <w:name w:val="WW-WW8Num1z21"/>
    <w:rsid w:val="00B74103"/>
    <w:rPr>
      <w:rFonts w:cs="Times New Roman"/>
    </w:rPr>
  </w:style>
  <w:style w:type="character" w:customStyle="1" w:styleId="WW-WW8Num1z31">
    <w:name w:val="WW-WW8Num1z31"/>
    <w:rsid w:val="00B74103"/>
    <w:rPr>
      <w:rFonts w:cs="Times New Roman"/>
    </w:rPr>
  </w:style>
  <w:style w:type="character" w:customStyle="1" w:styleId="DefaultPara">
    <w:name w:val="Default Para"/>
    <w:rsid w:val="00B74103"/>
    <w:rPr>
      <w:rFonts w:cs="Times New Roman"/>
    </w:rPr>
  </w:style>
  <w:style w:type="character" w:customStyle="1" w:styleId="Fuentedeen">
    <w:name w:val="Fuente de en"/>
    <w:rsid w:val="00B74103"/>
    <w:rPr>
      <w:rFonts w:cs="Times New Roman"/>
    </w:rPr>
  </w:style>
  <w:style w:type="character" w:customStyle="1" w:styleId="EquationCa">
    <w:name w:val="_Equation Ca"/>
    <w:rsid w:val="00B74103"/>
    <w:rPr>
      <w:rFonts w:cs="Times New Roman"/>
    </w:rPr>
  </w:style>
  <w:style w:type="character" w:customStyle="1" w:styleId="Fuentedep">
    <w:name w:val="Fuente de pá"/>
    <w:rsid w:val="00B74103"/>
    <w:rPr>
      <w:rFonts w:cs="Times New Roman"/>
    </w:rPr>
  </w:style>
  <w:style w:type="character" w:customStyle="1" w:styleId="Documento4a">
    <w:name w:val="Documento 4a"/>
    <w:rsid w:val="00B74103"/>
    <w:rPr>
      <w:rFonts w:cs="Times New Roman"/>
      <w:b/>
      <w:bCs/>
      <w:i/>
      <w:iCs/>
      <w:sz w:val="24"/>
      <w:szCs w:val="24"/>
    </w:rPr>
  </w:style>
  <w:style w:type="character" w:customStyle="1" w:styleId="Documento5a">
    <w:name w:val="Documento 5a"/>
    <w:rsid w:val="00B74103"/>
    <w:rPr>
      <w:rFonts w:cs="Times New Roman"/>
    </w:rPr>
  </w:style>
  <w:style w:type="character" w:customStyle="1" w:styleId="Documento2a">
    <w:name w:val="Documento 2a"/>
    <w:rsid w:val="00B74103"/>
    <w:rPr>
      <w:rFonts w:cs="Times New Roman"/>
    </w:rPr>
  </w:style>
  <w:style w:type="character" w:customStyle="1" w:styleId="Documento6a">
    <w:name w:val="Documento 6a"/>
    <w:rsid w:val="00B74103"/>
    <w:rPr>
      <w:rFonts w:cs="Times New Roman"/>
    </w:rPr>
  </w:style>
  <w:style w:type="character" w:customStyle="1" w:styleId="Documento7a">
    <w:name w:val="Documento 7a"/>
    <w:rsid w:val="00B74103"/>
    <w:rPr>
      <w:rFonts w:cs="Times New Roman"/>
    </w:rPr>
  </w:style>
  <w:style w:type="character" w:customStyle="1" w:styleId="Documento8a">
    <w:name w:val="Documento 8a"/>
    <w:rsid w:val="00B74103"/>
    <w:rPr>
      <w:rFonts w:cs="Times New Roman"/>
    </w:rPr>
  </w:style>
  <w:style w:type="character" w:customStyle="1" w:styleId="Documento3a">
    <w:name w:val="Documento 3a"/>
    <w:rsid w:val="00B74103"/>
    <w:rPr>
      <w:rFonts w:cs="Times New Roman"/>
    </w:rPr>
  </w:style>
  <w:style w:type="character" w:customStyle="1" w:styleId="Tcnico2a">
    <w:name w:val="Técnico 2a"/>
    <w:rsid w:val="00B74103"/>
    <w:rPr>
      <w:rFonts w:cs="Times New Roman"/>
    </w:rPr>
  </w:style>
  <w:style w:type="character" w:customStyle="1" w:styleId="Tcnico3a">
    <w:name w:val="Técnico 3a"/>
    <w:rsid w:val="00B74103"/>
    <w:rPr>
      <w:rFonts w:cs="Times New Roman"/>
    </w:rPr>
  </w:style>
  <w:style w:type="character" w:customStyle="1" w:styleId="Tcnico1b">
    <w:name w:val="Técnico 1b"/>
    <w:rsid w:val="00B74103"/>
    <w:rPr>
      <w:rFonts w:cs="Times New Roman"/>
    </w:rPr>
  </w:style>
  <w:style w:type="character" w:customStyle="1" w:styleId="EquationCaption1">
    <w:name w:val="_Equation Caption1"/>
    <w:rsid w:val="00B74103"/>
    <w:rPr>
      <w:rFonts w:cs="Times New Roman"/>
    </w:rPr>
  </w:style>
  <w:style w:type="character" w:customStyle="1" w:styleId="EquationCaption2">
    <w:name w:val="_Equation Caption2"/>
    <w:rsid w:val="00B74103"/>
    <w:rPr>
      <w:rFonts w:cs="Times New Roman"/>
    </w:rPr>
  </w:style>
  <w:style w:type="character" w:customStyle="1" w:styleId="1">
    <w:name w:val="1"/>
    <w:rsid w:val="00B74103"/>
    <w:rPr>
      <w:rFonts w:ascii="Courier" w:hAnsi="Courier" w:cs="Courier"/>
      <w:sz w:val="24"/>
      <w:szCs w:val="24"/>
      <w:lang w:val="en-US"/>
    </w:rPr>
  </w:style>
  <w:style w:type="character" w:customStyle="1" w:styleId="Sinnombre1">
    <w:name w:val="Sin nombre 1"/>
    <w:rsid w:val="00B74103"/>
    <w:rPr>
      <w:rFonts w:ascii="Courier" w:hAnsi="Courier" w:cs="Courier"/>
      <w:sz w:val="24"/>
      <w:szCs w:val="24"/>
      <w:lang w:val="en-US"/>
    </w:rPr>
  </w:style>
  <w:style w:type="character" w:customStyle="1" w:styleId="Prder11">
    <w:name w:val="Pár. der. 11"/>
    <w:rsid w:val="00B74103"/>
    <w:rPr>
      <w:rFonts w:cs="Times New Roman"/>
    </w:rPr>
  </w:style>
  <w:style w:type="character" w:customStyle="1" w:styleId="Prder21">
    <w:name w:val="Pár. der. 21"/>
    <w:rsid w:val="00B74103"/>
    <w:rPr>
      <w:rFonts w:cs="Times New Roman"/>
    </w:rPr>
  </w:style>
  <w:style w:type="character" w:customStyle="1" w:styleId="Prder31">
    <w:name w:val="Pár. der. 31"/>
    <w:rsid w:val="00B74103"/>
    <w:rPr>
      <w:rFonts w:cs="Times New Roman"/>
    </w:rPr>
  </w:style>
  <w:style w:type="character" w:customStyle="1" w:styleId="Prder41">
    <w:name w:val="Pár. der. 41"/>
    <w:rsid w:val="00B74103"/>
    <w:rPr>
      <w:rFonts w:cs="Times New Roman"/>
    </w:rPr>
  </w:style>
  <w:style w:type="character" w:customStyle="1" w:styleId="EquationCaption3">
    <w:name w:val="_Equation Caption3"/>
    <w:rsid w:val="00B74103"/>
  </w:style>
  <w:style w:type="character" w:customStyle="1" w:styleId="SangradetextonormalCar1">
    <w:name w:val="Sangría de texto normal Car1"/>
    <w:uiPriority w:val="99"/>
    <w:rsid w:val="00B74103"/>
    <w:rPr>
      <w:rFonts w:ascii="Arial" w:hAnsi="Arial" w:cs="Arial"/>
      <w:sz w:val="28"/>
      <w:szCs w:val="24"/>
    </w:rPr>
  </w:style>
  <w:style w:type="character" w:customStyle="1" w:styleId="Textoindependienteprimerasangra2Car">
    <w:name w:val="Texto independiente primera sangría 2 Car"/>
    <w:link w:val="Textoindependienteprimerasangra2"/>
    <w:rsid w:val="00B74103"/>
    <w:rPr>
      <w:rFonts w:ascii="Courier" w:eastAsia="Calibri" w:hAnsi="Courier" w:cs="Courier"/>
      <w:sz w:val="24"/>
      <w:szCs w:val="24"/>
    </w:rPr>
  </w:style>
  <w:style w:type="character" w:customStyle="1" w:styleId="Fuentedeencabezadopredeter">
    <w:name w:val="Fuente de encabezado predeter."/>
    <w:uiPriority w:val="99"/>
    <w:rsid w:val="00B74103"/>
  </w:style>
  <w:style w:type="character" w:customStyle="1" w:styleId="BalloonTextChar1">
    <w:name w:val="Balloon Text Char1"/>
    <w:uiPriority w:val="99"/>
    <w:rsid w:val="00B74103"/>
    <w:rPr>
      <w:rFonts w:ascii="Times New Roman" w:hAnsi="Times New Roman" w:cs="Courier New"/>
      <w:sz w:val="2"/>
      <w:lang w:val="es-ES"/>
    </w:rPr>
  </w:style>
  <w:style w:type="character" w:customStyle="1" w:styleId="CommentSubjectChar1">
    <w:name w:val="Comment Subject Char1"/>
    <w:uiPriority w:val="99"/>
    <w:rsid w:val="00B74103"/>
    <w:rPr>
      <w:rFonts w:ascii="Courier New" w:hAnsi="Courier New" w:cs="Courier New"/>
      <w:b/>
      <w:bCs/>
      <w:sz w:val="20"/>
      <w:szCs w:val="20"/>
      <w:lang w:val="es-ES"/>
    </w:rPr>
  </w:style>
  <w:style w:type="character" w:customStyle="1" w:styleId="HeaderChar1">
    <w:name w:val="Header Char1"/>
    <w:uiPriority w:val="99"/>
    <w:rsid w:val="00B74103"/>
    <w:rPr>
      <w:rFonts w:ascii="Courier New" w:hAnsi="Courier New" w:cs="Courier New"/>
      <w:sz w:val="24"/>
      <w:szCs w:val="24"/>
      <w:lang w:val="es-ES"/>
    </w:rPr>
  </w:style>
  <w:style w:type="character" w:customStyle="1" w:styleId="DocumentMapChar1">
    <w:name w:val="Document Map Char1"/>
    <w:uiPriority w:val="99"/>
    <w:rsid w:val="00B74103"/>
    <w:rPr>
      <w:rFonts w:ascii="Times New Roman" w:hAnsi="Times New Roman" w:cs="Courier New"/>
      <w:sz w:val="2"/>
      <w:lang w:val="es-ES"/>
    </w:rPr>
  </w:style>
  <w:style w:type="character" w:customStyle="1" w:styleId="EstiloNotarialCenturyGothicCar">
    <w:name w:val="Estilo Notarial + Century Gothic Car"/>
    <w:rsid w:val="00B74103"/>
    <w:rPr>
      <w:rFonts w:ascii="Trebuchet MS" w:hAnsi="Trebuchet MS" w:cs="Trebuchet MS"/>
      <w:sz w:val="24"/>
      <w:lang w:val="es-CO" w:eastAsia="ar-SA" w:bidi="ar-SA"/>
    </w:rPr>
  </w:style>
  <w:style w:type="character" w:customStyle="1" w:styleId="WW-Fuentedeprrafopredeter1">
    <w:name w:val="WW-Fuente de párrafo predeter.1"/>
    <w:rsid w:val="00B74103"/>
  </w:style>
  <w:style w:type="character" w:customStyle="1" w:styleId="WW-Carcterdenumeracin">
    <w:name w:val="WW-Carácter de numeración"/>
    <w:rsid w:val="00B74103"/>
  </w:style>
  <w:style w:type="character" w:customStyle="1" w:styleId="WW-Carcterdenumeracin1">
    <w:name w:val="WW-Carácter de numeración1"/>
    <w:rsid w:val="00B74103"/>
  </w:style>
  <w:style w:type="character" w:customStyle="1" w:styleId="WW8Num54z2">
    <w:name w:val="WW8Num54z2"/>
    <w:rsid w:val="00B74103"/>
    <w:rPr>
      <w:rFonts w:ascii="Wingdings" w:hAnsi="Wingdings" w:cs="Wingdings"/>
    </w:rPr>
  </w:style>
  <w:style w:type="character" w:customStyle="1" w:styleId="Absatz-Standardschriftart">
    <w:name w:val="Absatz-Standardschriftart"/>
    <w:rsid w:val="00B74103"/>
  </w:style>
  <w:style w:type="character" w:customStyle="1" w:styleId="WW-Absatz-Standardschriftart">
    <w:name w:val="WW-Absatz-Standardschriftart"/>
    <w:rsid w:val="00B74103"/>
  </w:style>
  <w:style w:type="character" w:customStyle="1" w:styleId="WW-Absatz-Standardschriftart1">
    <w:name w:val="WW-Absatz-Standardschriftart1"/>
    <w:rsid w:val="00B74103"/>
  </w:style>
  <w:style w:type="character" w:customStyle="1" w:styleId="WW-Absatz-Standardschriftart11">
    <w:name w:val="WW-Absatz-Standardschriftart11"/>
    <w:rsid w:val="00B74103"/>
  </w:style>
  <w:style w:type="character" w:customStyle="1" w:styleId="WW-Absatz-Standardschriftart111">
    <w:name w:val="WW-Absatz-Standardschriftart111"/>
    <w:rsid w:val="00B74103"/>
  </w:style>
  <w:style w:type="character" w:customStyle="1" w:styleId="Fuentedeprrafopredeter5">
    <w:name w:val="Fuente de párrafo predeter.5"/>
    <w:rsid w:val="00B74103"/>
  </w:style>
  <w:style w:type="character" w:customStyle="1" w:styleId="textonavy">
    <w:name w:val="texto_navy"/>
    <w:rsid w:val="00B74103"/>
  </w:style>
  <w:style w:type="character" w:customStyle="1" w:styleId="TextonotaalfinalCar">
    <w:name w:val="Texto nota al final Car"/>
    <w:rsid w:val="00B74103"/>
    <w:rPr>
      <w:rFonts w:ascii="Arial" w:hAnsi="Arial" w:cs="Arial"/>
    </w:rPr>
  </w:style>
  <w:style w:type="character" w:customStyle="1" w:styleId="Caracteresdenotafinal">
    <w:name w:val="Caracteres de nota final"/>
    <w:rsid w:val="00B74103"/>
    <w:rPr>
      <w:vertAlign w:val="superscript"/>
    </w:rPr>
  </w:style>
  <w:style w:type="character" w:customStyle="1" w:styleId="Heading1Char">
    <w:name w:val="Heading 1 Char"/>
    <w:rsid w:val="00B74103"/>
    <w:rPr>
      <w:rFonts w:ascii="Arial" w:eastAsia="Calibri" w:hAnsi="Arial" w:cs="Arial" w:hint="default"/>
      <w:sz w:val="28"/>
      <w:szCs w:val="28"/>
      <w:lang w:val="en-GB" w:eastAsia="ar-SA" w:bidi="ar-SA"/>
    </w:rPr>
  </w:style>
  <w:style w:type="character" w:customStyle="1" w:styleId="Heading2Char">
    <w:name w:val="Heading 2 Char"/>
    <w:rsid w:val="00B74103"/>
    <w:rPr>
      <w:rFonts w:ascii="Calibri" w:eastAsia="Calibri" w:hAnsi="Calibri" w:cs="Calibri" w:hint="default"/>
      <w:sz w:val="28"/>
      <w:szCs w:val="28"/>
      <w:lang w:val="en-GB" w:eastAsia="ar-SA" w:bidi="ar-SA"/>
    </w:rPr>
  </w:style>
  <w:style w:type="character" w:customStyle="1" w:styleId="Heading4Char">
    <w:name w:val="Heading 4 Char"/>
    <w:rsid w:val="00B74103"/>
    <w:rPr>
      <w:rFonts w:ascii="Calibri" w:eastAsia="Calibri" w:hAnsi="Calibri" w:cs="Calibri" w:hint="default"/>
      <w:b/>
      <w:bCs/>
      <w:sz w:val="28"/>
      <w:szCs w:val="28"/>
      <w:lang w:val="es-CO" w:eastAsia="ar-SA" w:bidi="ar-SA"/>
    </w:rPr>
  </w:style>
  <w:style w:type="character" w:customStyle="1" w:styleId="BodyTextChar">
    <w:name w:val="Body Text Char"/>
    <w:rsid w:val="00B74103"/>
    <w:rPr>
      <w:rFonts w:ascii="Calibri" w:eastAsia="Calibri" w:hAnsi="Calibri" w:cs="Calibri" w:hint="default"/>
      <w:sz w:val="24"/>
      <w:szCs w:val="24"/>
      <w:lang w:val="es-ES" w:eastAsia="ar-SA" w:bidi="ar-SA"/>
    </w:rPr>
  </w:style>
  <w:style w:type="character" w:customStyle="1" w:styleId="TitleChar">
    <w:name w:val="Title Char"/>
    <w:rsid w:val="00B74103"/>
    <w:rPr>
      <w:rFonts w:ascii="Courier New" w:eastAsia="Calibri" w:hAnsi="Courier New" w:cs="Courier New" w:hint="default"/>
      <w:sz w:val="24"/>
      <w:szCs w:val="24"/>
      <w:lang w:val="es-CO" w:eastAsia="ar-SA" w:bidi="ar-SA"/>
    </w:rPr>
  </w:style>
  <w:style w:type="character" w:customStyle="1" w:styleId="BodyText2Char">
    <w:name w:val="Body Text 2 Char"/>
    <w:rsid w:val="00B74103"/>
    <w:rPr>
      <w:rFonts w:ascii="Courier New" w:eastAsia="Calibri" w:hAnsi="Courier New" w:cs="Courier New" w:hint="default"/>
      <w:sz w:val="24"/>
      <w:szCs w:val="24"/>
      <w:lang w:val="es-CO" w:eastAsia="ar-SA" w:bidi="ar-SA"/>
    </w:rPr>
  </w:style>
  <w:style w:type="character" w:customStyle="1" w:styleId="MapadeldocumentoCar1">
    <w:name w:val="Mapa del documento Car1"/>
    <w:uiPriority w:val="99"/>
    <w:rsid w:val="00B74103"/>
    <w:rPr>
      <w:rFonts w:ascii="Tahoma" w:eastAsia="Times New Roman" w:hAnsi="Tahoma" w:cs="Tahoma"/>
      <w:sz w:val="16"/>
      <w:szCs w:val="16"/>
      <w:lang w:val="es-ES"/>
    </w:rPr>
  </w:style>
  <w:style w:type="character" w:customStyle="1" w:styleId="TextodegloboCar1">
    <w:name w:val="Texto de globo Car1"/>
    <w:uiPriority w:val="99"/>
    <w:rsid w:val="00B74103"/>
    <w:rPr>
      <w:rFonts w:ascii="Tahoma" w:eastAsia="Times New Roman" w:hAnsi="Tahoma" w:cs="Tahoma"/>
      <w:sz w:val="16"/>
      <w:szCs w:val="16"/>
      <w:lang w:val="es-ES"/>
    </w:rPr>
  </w:style>
  <w:style w:type="character" w:customStyle="1" w:styleId="Smbolosdenumeracin">
    <w:name w:val="Símbolos de numeración"/>
    <w:rsid w:val="00B74103"/>
  </w:style>
  <w:style w:type="character" w:customStyle="1" w:styleId="AsuntodelcomentarioCar2">
    <w:name w:val="Asunto del comentario Car2"/>
    <w:rsid w:val="00B74103"/>
    <w:rPr>
      <w:rFonts w:ascii="Verdana" w:hAnsi="Verdana" w:cs="Verdana"/>
      <w:b/>
      <w:bCs/>
      <w:lang w:val="x-none"/>
    </w:rPr>
  </w:style>
  <w:style w:type="character" w:customStyle="1" w:styleId="TextonotaalfinalCar1">
    <w:name w:val="Texto nota al final Car1"/>
    <w:rsid w:val="00B74103"/>
    <w:rPr>
      <w:rFonts w:ascii="Arial" w:hAnsi="Arial" w:cs="Arial"/>
      <w:lang w:val="x-none"/>
    </w:rPr>
  </w:style>
  <w:style w:type="character" w:customStyle="1" w:styleId="TextosinformatoCar1">
    <w:name w:val="Texto sin formato Car1"/>
    <w:rsid w:val="00B74103"/>
    <w:rPr>
      <w:rFonts w:ascii="Courier New" w:hAnsi="Courier New" w:cs="Courier New"/>
      <w:lang w:val="es-ES"/>
    </w:rPr>
  </w:style>
  <w:style w:type="paragraph" w:customStyle="1" w:styleId="Textoindependiente33">
    <w:name w:val="Texto independiente 33"/>
    <w:basedOn w:val="Normal"/>
    <w:rsid w:val="00B74103"/>
    <w:pPr>
      <w:suppressAutoHyphens/>
      <w:spacing w:after="120"/>
    </w:pPr>
    <w:rPr>
      <w:rFonts w:cs="Arial"/>
      <w:sz w:val="16"/>
      <w:szCs w:val="16"/>
      <w:lang w:eastAsia="ar-SA"/>
    </w:rPr>
  </w:style>
  <w:style w:type="paragraph" w:customStyle="1" w:styleId="Cierre2">
    <w:name w:val="Cierre2"/>
    <w:basedOn w:val="Normal"/>
    <w:rsid w:val="00B74103"/>
    <w:pPr>
      <w:suppressAutoHyphens/>
      <w:ind w:left="4252"/>
    </w:pPr>
    <w:rPr>
      <w:rFonts w:cs="Arial"/>
      <w:lang w:eastAsia="ar-SA"/>
    </w:rPr>
  </w:style>
  <w:style w:type="paragraph" w:customStyle="1" w:styleId="Textoindependiente23">
    <w:name w:val="Texto independiente 23"/>
    <w:basedOn w:val="Normal"/>
    <w:rsid w:val="00B74103"/>
    <w:pPr>
      <w:widowControl w:val="0"/>
      <w:tabs>
        <w:tab w:val="center" w:pos="1473"/>
        <w:tab w:val="center" w:pos="4534"/>
        <w:tab w:val="center" w:pos="6802"/>
      </w:tabs>
      <w:suppressAutoHyphens/>
      <w:spacing w:line="476" w:lineRule="exact"/>
      <w:jc w:val="both"/>
    </w:pPr>
    <w:rPr>
      <w:rFonts w:cs="Arial"/>
      <w:b/>
      <w:spacing w:val="-3"/>
      <w:szCs w:val="20"/>
      <w:lang w:val="es-ES_tradnl" w:eastAsia="ar-SA"/>
    </w:rPr>
  </w:style>
  <w:style w:type="character" w:customStyle="1" w:styleId="SubttuloCar2">
    <w:name w:val="Subtítulo Car2"/>
    <w:rsid w:val="00B74103"/>
    <w:rPr>
      <w:rFonts w:ascii="Arial" w:eastAsia="Lucida Sans Unicode" w:hAnsi="Arial"/>
      <w:i/>
      <w:iCs/>
      <w:sz w:val="28"/>
      <w:szCs w:val="28"/>
      <w:lang w:val="x-none" w:eastAsia="ar-SA"/>
    </w:rPr>
  </w:style>
  <w:style w:type="paragraph" w:customStyle="1" w:styleId="ecxtextopreformateado">
    <w:name w:val="ecxtextopreformateado"/>
    <w:basedOn w:val="Normal"/>
    <w:rsid w:val="00B74103"/>
    <w:pPr>
      <w:suppressAutoHyphens/>
      <w:spacing w:before="100" w:after="100"/>
    </w:pPr>
    <w:rPr>
      <w:rFonts w:ascii="Times New Roman" w:hAnsi="Times New Roman"/>
      <w:sz w:val="24"/>
      <w:lang w:eastAsia="ar-SA"/>
    </w:rPr>
  </w:style>
  <w:style w:type="paragraph" w:customStyle="1" w:styleId="Cierre1">
    <w:name w:val="Cierre1"/>
    <w:basedOn w:val="Normal"/>
    <w:rsid w:val="00B74103"/>
    <w:pPr>
      <w:suppressAutoHyphens/>
      <w:ind w:left="4252"/>
    </w:pPr>
    <w:rPr>
      <w:rFonts w:cs="Arial"/>
      <w:lang w:val="x-none" w:eastAsia="ar-SA"/>
    </w:rPr>
  </w:style>
  <w:style w:type="paragraph" w:customStyle="1" w:styleId="Textosinformato2">
    <w:name w:val="Texto sin formato2"/>
    <w:basedOn w:val="Normal"/>
    <w:rsid w:val="00B74103"/>
    <w:pPr>
      <w:suppressAutoHyphens/>
    </w:pPr>
    <w:rPr>
      <w:rFonts w:ascii="Courier New" w:hAnsi="Courier New" w:cs="Courier New"/>
      <w:sz w:val="20"/>
      <w:szCs w:val="20"/>
      <w:lang w:val="x-none" w:eastAsia="ar-SA"/>
    </w:rPr>
  </w:style>
  <w:style w:type="paragraph" w:customStyle="1" w:styleId="Tdc6">
    <w:name w:val="Tdc 6"/>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xl22">
    <w:name w:val="xl22"/>
    <w:basedOn w:val="Normal"/>
    <w:rsid w:val="00B74103"/>
    <w:pPr>
      <w:suppressAutoHyphens/>
      <w:spacing w:before="100" w:after="100"/>
      <w:jc w:val="center"/>
    </w:pPr>
    <w:rPr>
      <w:rFonts w:ascii="Arial Unicode MS" w:eastAsia="Arial Unicode MS" w:hAnsi="Arial Unicode MS" w:cs="Arial Unicode MS"/>
      <w:sz w:val="24"/>
      <w:lang w:eastAsia="ar-SA"/>
    </w:rPr>
  </w:style>
  <w:style w:type="paragraph" w:customStyle="1" w:styleId="Listaconvietas1">
    <w:name w:val="Lista con viñetas1"/>
    <w:basedOn w:val="Normal"/>
    <w:rsid w:val="00B74103"/>
    <w:pPr>
      <w:suppressAutoHyphens/>
      <w:overflowPunct w:val="0"/>
      <w:autoSpaceDE w:val="0"/>
      <w:jc w:val="both"/>
      <w:textAlignment w:val="baseline"/>
    </w:pPr>
    <w:rPr>
      <w:rFonts w:ascii="Tahoma" w:hAnsi="Tahoma" w:cs="Tahoma"/>
      <w:sz w:val="24"/>
      <w:szCs w:val="20"/>
      <w:lang w:eastAsia="ar-SA"/>
    </w:rPr>
  </w:style>
  <w:style w:type="paragraph" w:customStyle="1" w:styleId="BodyTextIndent31">
    <w:name w:val="Body Text Indent 3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WW-Textoindependiente31">
    <w:name w:val="WW-Texto independiente 31"/>
    <w:basedOn w:val="Normal"/>
    <w:rsid w:val="00B74103"/>
    <w:pPr>
      <w:suppressAutoHyphens/>
      <w:jc w:val="both"/>
    </w:pPr>
    <w:rPr>
      <w:rFonts w:ascii="Century" w:hAnsi="Century" w:cs="Century"/>
      <w:sz w:val="20"/>
      <w:szCs w:val="20"/>
      <w:lang w:eastAsia="ar-SA"/>
    </w:rPr>
  </w:style>
  <w:style w:type="paragraph" w:customStyle="1" w:styleId="xl37">
    <w:name w:val="xl37"/>
    <w:basedOn w:val="Normal"/>
    <w:rsid w:val="00B74103"/>
    <w:pPr>
      <w:suppressAutoHyphens/>
      <w:spacing w:before="100" w:after="100"/>
      <w:jc w:val="center"/>
    </w:pPr>
    <w:rPr>
      <w:rFonts w:ascii="Arial Narrow" w:hAnsi="Arial Narrow" w:cs="Arial Narrow"/>
      <w:b/>
      <w:bCs/>
      <w:sz w:val="24"/>
      <w:lang w:eastAsia="ar-SA"/>
    </w:rPr>
  </w:style>
  <w:style w:type="paragraph" w:customStyle="1" w:styleId="Textocomentario3">
    <w:name w:val="Texto comentario3"/>
    <w:basedOn w:val="Normal"/>
    <w:rsid w:val="00B74103"/>
    <w:pPr>
      <w:suppressAutoHyphens/>
    </w:pPr>
    <w:rPr>
      <w:rFonts w:cs="Arial"/>
      <w:sz w:val="20"/>
      <w:szCs w:val="20"/>
      <w:lang w:eastAsia="ar-SA"/>
    </w:rPr>
  </w:style>
  <w:style w:type="paragraph" w:customStyle="1" w:styleId="xl23">
    <w:name w:val="xl23"/>
    <w:basedOn w:val="Normal"/>
    <w:rsid w:val="00B74103"/>
    <w:pPr>
      <w:suppressAutoHyphens/>
      <w:spacing w:before="100" w:after="100"/>
    </w:pPr>
    <w:rPr>
      <w:rFonts w:ascii="Times New Roman" w:hAnsi="Times New Roman"/>
      <w:sz w:val="18"/>
      <w:szCs w:val="18"/>
      <w:lang w:eastAsia="ar-SA"/>
    </w:rPr>
  </w:style>
  <w:style w:type="paragraph" w:customStyle="1" w:styleId="xl24">
    <w:name w:val="xl24"/>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5">
    <w:name w:val="xl2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6">
    <w:name w:val="xl2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7">
    <w:name w:val="xl27"/>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8">
    <w:name w:val="xl28"/>
    <w:basedOn w:val="Normal"/>
    <w:rsid w:val="00B74103"/>
    <w:pPr>
      <w:suppressAutoHyphens/>
      <w:spacing w:before="100" w:after="100"/>
    </w:pPr>
    <w:rPr>
      <w:rFonts w:ascii="Times New Roman" w:hAnsi="Times New Roman"/>
      <w:b/>
      <w:bCs/>
      <w:sz w:val="18"/>
      <w:szCs w:val="18"/>
      <w:lang w:eastAsia="ar-SA"/>
    </w:rPr>
  </w:style>
  <w:style w:type="paragraph" w:customStyle="1" w:styleId="xl29">
    <w:name w:val="xl29"/>
    <w:basedOn w:val="Normal"/>
    <w:rsid w:val="00B74103"/>
    <w:pPr>
      <w:suppressAutoHyphens/>
      <w:spacing w:before="100" w:after="100"/>
    </w:pPr>
    <w:rPr>
      <w:rFonts w:cs="Arial"/>
      <w:sz w:val="24"/>
      <w:lang w:eastAsia="ar-SA"/>
    </w:rPr>
  </w:style>
  <w:style w:type="paragraph" w:customStyle="1" w:styleId="xl31">
    <w:name w:val="xl31"/>
    <w:basedOn w:val="Normal"/>
    <w:rsid w:val="00B74103"/>
    <w:pPr>
      <w:suppressAutoHyphens/>
      <w:spacing w:before="100" w:after="100"/>
    </w:pPr>
    <w:rPr>
      <w:rFonts w:ascii="Times New Roman" w:hAnsi="Times New Roman"/>
      <w:b/>
      <w:bCs/>
      <w:sz w:val="18"/>
      <w:szCs w:val="18"/>
      <w:lang w:eastAsia="ar-SA"/>
    </w:rPr>
  </w:style>
  <w:style w:type="paragraph" w:customStyle="1" w:styleId="xl32">
    <w:name w:val="xl32"/>
    <w:basedOn w:val="Normal"/>
    <w:rsid w:val="00B74103"/>
    <w:pPr>
      <w:suppressAutoHyphens/>
      <w:spacing w:before="100" w:after="100"/>
    </w:pPr>
    <w:rPr>
      <w:rFonts w:ascii="Times New Roman" w:hAnsi="Times New Roman"/>
      <w:sz w:val="18"/>
      <w:szCs w:val="18"/>
      <w:lang w:eastAsia="ar-SA"/>
    </w:rPr>
  </w:style>
  <w:style w:type="paragraph" w:customStyle="1" w:styleId="xl33">
    <w:name w:val="xl33"/>
    <w:basedOn w:val="Normal"/>
    <w:rsid w:val="00B74103"/>
    <w:pPr>
      <w:suppressAutoHyphens/>
      <w:spacing w:before="100" w:after="100"/>
    </w:pPr>
    <w:rPr>
      <w:rFonts w:ascii="Times New Roman" w:hAnsi="Times New Roman"/>
      <w:sz w:val="18"/>
      <w:szCs w:val="18"/>
      <w:lang w:eastAsia="ar-SA"/>
    </w:rPr>
  </w:style>
  <w:style w:type="paragraph" w:customStyle="1" w:styleId="xl34">
    <w:name w:val="xl34"/>
    <w:basedOn w:val="Normal"/>
    <w:rsid w:val="00B74103"/>
    <w:pPr>
      <w:suppressAutoHyphens/>
      <w:spacing w:before="100" w:after="100"/>
    </w:pPr>
    <w:rPr>
      <w:rFonts w:ascii="Times New Roman" w:hAnsi="Times New Roman"/>
      <w:sz w:val="18"/>
      <w:szCs w:val="18"/>
      <w:lang w:eastAsia="ar-SA"/>
    </w:rPr>
  </w:style>
  <w:style w:type="paragraph" w:customStyle="1" w:styleId="xl35">
    <w:name w:val="xl3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6">
    <w:name w:val="xl3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8">
    <w:name w:val="xl38"/>
    <w:basedOn w:val="Normal"/>
    <w:rsid w:val="00B74103"/>
    <w:pPr>
      <w:suppressAutoHyphens/>
      <w:spacing w:before="100" w:after="100"/>
    </w:pPr>
    <w:rPr>
      <w:rFonts w:ascii="Times New Roman" w:hAnsi="Times New Roman"/>
      <w:sz w:val="24"/>
      <w:lang w:eastAsia="ar-SA"/>
    </w:rPr>
  </w:style>
  <w:style w:type="paragraph" w:customStyle="1" w:styleId="xl39">
    <w:name w:val="xl39"/>
    <w:basedOn w:val="Normal"/>
    <w:rsid w:val="00B74103"/>
    <w:pPr>
      <w:suppressAutoHyphens/>
      <w:spacing w:before="100" w:after="100"/>
    </w:pPr>
    <w:rPr>
      <w:rFonts w:ascii="Times New Roman" w:hAnsi="Times New Roman"/>
      <w:sz w:val="24"/>
      <w:lang w:eastAsia="ar-SA"/>
    </w:rPr>
  </w:style>
  <w:style w:type="paragraph" w:customStyle="1" w:styleId="xl40">
    <w:name w:val="xl40"/>
    <w:basedOn w:val="Normal"/>
    <w:rsid w:val="00B74103"/>
    <w:pPr>
      <w:suppressAutoHyphens/>
      <w:spacing w:before="100" w:after="100"/>
    </w:pPr>
    <w:rPr>
      <w:rFonts w:ascii="Times New Roman" w:hAnsi="Times New Roman"/>
      <w:sz w:val="24"/>
      <w:lang w:eastAsia="ar-SA"/>
    </w:rPr>
  </w:style>
  <w:style w:type="paragraph" w:customStyle="1" w:styleId="xl41">
    <w:name w:val="xl41"/>
    <w:basedOn w:val="Normal"/>
    <w:rsid w:val="00B74103"/>
    <w:pPr>
      <w:suppressAutoHyphens/>
      <w:spacing w:before="100" w:after="100"/>
    </w:pPr>
    <w:rPr>
      <w:rFonts w:cs="Arial"/>
      <w:b/>
      <w:bCs/>
      <w:sz w:val="24"/>
      <w:lang w:eastAsia="ar-SA"/>
    </w:rPr>
  </w:style>
  <w:style w:type="paragraph" w:customStyle="1" w:styleId="xl42">
    <w:name w:val="xl42"/>
    <w:basedOn w:val="Normal"/>
    <w:rsid w:val="00B74103"/>
    <w:pPr>
      <w:suppressAutoHyphens/>
      <w:spacing w:before="100" w:after="100"/>
    </w:pPr>
    <w:rPr>
      <w:rFonts w:cs="Arial"/>
      <w:b/>
      <w:bCs/>
      <w:sz w:val="18"/>
      <w:szCs w:val="18"/>
      <w:lang w:eastAsia="ar-SA"/>
    </w:rPr>
  </w:style>
  <w:style w:type="paragraph" w:customStyle="1" w:styleId="xl43">
    <w:name w:val="xl43"/>
    <w:basedOn w:val="Normal"/>
    <w:rsid w:val="00B74103"/>
    <w:pPr>
      <w:suppressAutoHyphens/>
      <w:spacing w:before="100" w:after="100"/>
    </w:pPr>
    <w:rPr>
      <w:rFonts w:cs="Arial"/>
      <w:b/>
      <w:bCs/>
      <w:sz w:val="24"/>
      <w:lang w:eastAsia="ar-SA"/>
    </w:rPr>
  </w:style>
  <w:style w:type="paragraph" w:customStyle="1" w:styleId="xl44">
    <w:name w:val="xl44"/>
    <w:basedOn w:val="Normal"/>
    <w:rsid w:val="00B74103"/>
    <w:pPr>
      <w:suppressAutoHyphens/>
      <w:spacing w:before="100" w:after="100"/>
    </w:pPr>
    <w:rPr>
      <w:rFonts w:cs="Arial"/>
      <w:b/>
      <w:bCs/>
      <w:sz w:val="24"/>
      <w:lang w:eastAsia="ar-SA"/>
    </w:rPr>
  </w:style>
  <w:style w:type="paragraph" w:customStyle="1" w:styleId="xl45">
    <w:name w:val="xl45"/>
    <w:basedOn w:val="Normal"/>
    <w:rsid w:val="00B74103"/>
    <w:pPr>
      <w:suppressAutoHyphens/>
      <w:spacing w:before="100" w:after="100"/>
    </w:pPr>
    <w:rPr>
      <w:rFonts w:cs="Arial"/>
      <w:b/>
      <w:bCs/>
      <w:sz w:val="18"/>
      <w:szCs w:val="18"/>
      <w:lang w:eastAsia="ar-SA"/>
    </w:rPr>
  </w:style>
  <w:style w:type="paragraph" w:customStyle="1" w:styleId="xl46">
    <w:name w:val="xl46"/>
    <w:basedOn w:val="Normal"/>
    <w:rsid w:val="00B74103"/>
    <w:pPr>
      <w:suppressAutoHyphens/>
      <w:spacing w:before="100" w:after="100"/>
    </w:pPr>
    <w:rPr>
      <w:rFonts w:ascii="Times New Roman" w:hAnsi="Times New Roman"/>
      <w:sz w:val="24"/>
      <w:lang w:eastAsia="ar-SA"/>
    </w:rPr>
  </w:style>
  <w:style w:type="paragraph" w:customStyle="1" w:styleId="xl47">
    <w:name w:val="xl47"/>
    <w:basedOn w:val="Normal"/>
    <w:rsid w:val="00B74103"/>
    <w:pPr>
      <w:suppressAutoHyphens/>
      <w:spacing w:before="100" w:after="100"/>
    </w:pPr>
    <w:rPr>
      <w:rFonts w:ascii="Times New Roman" w:hAnsi="Times New Roman"/>
      <w:sz w:val="24"/>
      <w:lang w:eastAsia="ar-SA"/>
    </w:rPr>
  </w:style>
  <w:style w:type="paragraph" w:customStyle="1" w:styleId="xl48">
    <w:name w:val="xl48"/>
    <w:basedOn w:val="Normal"/>
    <w:rsid w:val="00B74103"/>
    <w:pPr>
      <w:suppressAutoHyphens/>
      <w:spacing w:before="100" w:after="100"/>
    </w:pPr>
    <w:rPr>
      <w:rFonts w:ascii="Times New Roman" w:hAnsi="Times New Roman"/>
      <w:sz w:val="24"/>
      <w:lang w:eastAsia="ar-SA"/>
    </w:rPr>
  </w:style>
  <w:style w:type="paragraph" w:customStyle="1" w:styleId="xl49">
    <w:name w:val="xl49"/>
    <w:basedOn w:val="Normal"/>
    <w:rsid w:val="00B74103"/>
    <w:pPr>
      <w:suppressAutoHyphens/>
      <w:spacing w:before="100" w:after="100"/>
    </w:pPr>
    <w:rPr>
      <w:rFonts w:ascii="Times New Roman" w:hAnsi="Times New Roman"/>
      <w:sz w:val="24"/>
      <w:lang w:eastAsia="ar-SA"/>
    </w:rPr>
  </w:style>
  <w:style w:type="paragraph" w:customStyle="1" w:styleId="xl50">
    <w:name w:val="xl50"/>
    <w:basedOn w:val="Normal"/>
    <w:rsid w:val="00B74103"/>
    <w:pPr>
      <w:suppressAutoHyphens/>
      <w:spacing w:before="100" w:after="100"/>
    </w:pPr>
    <w:rPr>
      <w:rFonts w:cs="Arial"/>
      <w:b/>
      <w:bCs/>
      <w:sz w:val="18"/>
      <w:szCs w:val="18"/>
      <w:lang w:eastAsia="ar-SA"/>
    </w:rPr>
  </w:style>
  <w:style w:type="paragraph" w:customStyle="1" w:styleId="xl51">
    <w:name w:val="xl51"/>
    <w:basedOn w:val="Normal"/>
    <w:rsid w:val="00B74103"/>
    <w:pPr>
      <w:suppressAutoHyphens/>
      <w:spacing w:before="100" w:after="100"/>
    </w:pPr>
    <w:rPr>
      <w:rFonts w:cs="Arial"/>
      <w:b/>
      <w:bCs/>
      <w:sz w:val="24"/>
      <w:lang w:eastAsia="ar-SA"/>
    </w:rPr>
  </w:style>
  <w:style w:type="paragraph" w:customStyle="1" w:styleId="xl52">
    <w:name w:val="xl52"/>
    <w:basedOn w:val="Normal"/>
    <w:rsid w:val="00B74103"/>
    <w:pPr>
      <w:suppressAutoHyphens/>
      <w:spacing w:before="100" w:after="100"/>
    </w:pPr>
    <w:rPr>
      <w:rFonts w:ascii="Times New Roman" w:hAnsi="Times New Roman"/>
      <w:b/>
      <w:bCs/>
      <w:sz w:val="18"/>
      <w:szCs w:val="18"/>
      <w:lang w:eastAsia="ar-SA"/>
    </w:rPr>
  </w:style>
  <w:style w:type="paragraph" w:customStyle="1" w:styleId="xl53">
    <w:name w:val="xl53"/>
    <w:basedOn w:val="Normal"/>
    <w:rsid w:val="00B74103"/>
    <w:pPr>
      <w:suppressAutoHyphens/>
      <w:spacing w:before="100" w:after="100"/>
    </w:pPr>
    <w:rPr>
      <w:rFonts w:ascii="Times New Roman" w:hAnsi="Times New Roman"/>
      <w:sz w:val="18"/>
      <w:szCs w:val="18"/>
      <w:lang w:eastAsia="ar-SA"/>
    </w:rPr>
  </w:style>
  <w:style w:type="paragraph" w:customStyle="1" w:styleId="xl54">
    <w:name w:val="xl54"/>
    <w:basedOn w:val="Normal"/>
    <w:rsid w:val="00B74103"/>
    <w:pPr>
      <w:suppressAutoHyphens/>
      <w:spacing w:before="100" w:after="100"/>
    </w:pPr>
    <w:rPr>
      <w:rFonts w:ascii="Times New Roman" w:hAnsi="Times New Roman"/>
      <w:sz w:val="18"/>
      <w:szCs w:val="18"/>
      <w:lang w:eastAsia="ar-SA"/>
    </w:rPr>
  </w:style>
  <w:style w:type="paragraph" w:customStyle="1" w:styleId="xl55">
    <w:name w:val="xl55"/>
    <w:basedOn w:val="Normal"/>
    <w:rsid w:val="00B74103"/>
    <w:pPr>
      <w:suppressAutoHyphens/>
      <w:spacing w:before="100" w:after="100"/>
    </w:pPr>
    <w:rPr>
      <w:rFonts w:cs="Arial"/>
      <w:b/>
      <w:bCs/>
      <w:sz w:val="18"/>
      <w:szCs w:val="18"/>
      <w:lang w:eastAsia="ar-SA"/>
    </w:rPr>
  </w:style>
  <w:style w:type="paragraph" w:customStyle="1" w:styleId="xl56">
    <w:name w:val="xl56"/>
    <w:basedOn w:val="Normal"/>
    <w:rsid w:val="00B74103"/>
    <w:pPr>
      <w:suppressAutoHyphens/>
      <w:spacing w:before="100" w:after="100"/>
    </w:pPr>
    <w:rPr>
      <w:rFonts w:ascii="Times New Roman" w:hAnsi="Times New Roman"/>
      <w:sz w:val="18"/>
      <w:szCs w:val="18"/>
      <w:lang w:eastAsia="ar-SA"/>
    </w:rPr>
  </w:style>
  <w:style w:type="paragraph" w:customStyle="1" w:styleId="xl57">
    <w:name w:val="xl57"/>
    <w:basedOn w:val="Normal"/>
    <w:rsid w:val="00B74103"/>
    <w:pPr>
      <w:suppressAutoHyphens/>
      <w:spacing w:before="100" w:after="100"/>
      <w:jc w:val="right"/>
    </w:pPr>
    <w:rPr>
      <w:rFonts w:ascii="Times New Roman" w:hAnsi="Times New Roman"/>
      <w:sz w:val="18"/>
      <w:szCs w:val="18"/>
      <w:lang w:eastAsia="ar-SA"/>
    </w:rPr>
  </w:style>
  <w:style w:type="paragraph" w:customStyle="1" w:styleId="xl58">
    <w:name w:val="xl58"/>
    <w:basedOn w:val="Normal"/>
    <w:rsid w:val="00B74103"/>
    <w:pPr>
      <w:suppressAutoHyphens/>
      <w:spacing w:before="100" w:after="100"/>
    </w:pPr>
    <w:rPr>
      <w:rFonts w:ascii="Times New Roman" w:hAnsi="Times New Roman"/>
      <w:sz w:val="24"/>
      <w:lang w:eastAsia="ar-SA"/>
    </w:rPr>
  </w:style>
  <w:style w:type="paragraph" w:customStyle="1" w:styleId="xl59">
    <w:name w:val="xl59"/>
    <w:basedOn w:val="Normal"/>
    <w:rsid w:val="00B74103"/>
    <w:pPr>
      <w:suppressAutoHyphens/>
      <w:spacing w:before="100" w:after="100"/>
    </w:pPr>
    <w:rPr>
      <w:rFonts w:ascii="Times New Roman" w:hAnsi="Times New Roman"/>
      <w:sz w:val="18"/>
      <w:szCs w:val="18"/>
      <w:lang w:eastAsia="ar-SA"/>
    </w:rPr>
  </w:style>
  <w:style w:type="paragraph" w:customStyle="1" w:styleId="xl60">
    <w:name w:val="xl60"/>
    <w:basedOn w:val="Normal"/>
    <w:rsid w:val="00B74103"/>
    <w:pPr>
      <w:suppressAutoHyphens/>
      <w:spacing w:before="100" w:after="100"/>
    </w:pPr>
    <w:rPr>
      <w:rFonts w:ascii="Times New Roman" w:hAnsi="Times New Roman"/>
      <w:sz w:val="24"/>
      <w:lang w:eastAsia="ar-SA"/>
    </w:rPr>
  </w:style>
  <w:style w:type="paragraph" w:customStyle="1" w:styleId="xl61">
    <w:name w:val="xl61"/>
    <w:basedOn w:val="Normal"/>
    <w:rsid w:val="00B74103"/>
    <w:pPr>
      <w:suppressAutoHyphens/>
      <w:spacing w:before="100" w:after="100"/>
    </w:pPr>
    <w:rPr>
      <w:rFonts w:ascii="Times New Roman" w:hAnsi="Times New Roman"/>
      <w:sz w:val="24"/>
      <w:lang w:eastAsia="ar-SA"/>
    </w:rPr>
  </w:style>
  <w:style w:type="paragraph" w:customStyle="1" w:styleId="xl62">
    <w:name w:val="xl62"/>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1Paragraph">
    <w:name w:val="1Paragraph"/>
    <w:rsid w:val="00B74103"/>
    <w:pPr>
      <w:widowControl w:val="0"/>
      <w:tabs>
        <w:tab w:val="left" w:pos="720"/>
      </w:tabs>
      <w:suppressAutoHyphens/>
      <w:autoSpaceDE w:val="0"/>
      <w:ind w:left="720" w:hanging="720"/>
      <w:jc w:val="both"/>
    </w:pPr>
    <w:rPr>
      <w:sz w:val="24"/>
      <w:szCs w:val="24"/>
      <w:lang w:val="es-ES_tradnl" w:eastAsia="ar-SA"/>
    </w:rPr>
  </w:style>
  <w:style w:type="paragraph" w:customStyle="1" w:styleId="2Paragraph">
    <w:name w:val="2Paragraph"/>
    <w:rsid w:val="00B74103"/>
    <w:pPr>
      <w:widowControl w:val="0"/>
      <w:tabs>
        <w:tab w:val="left" w:pos="720"/>
        <w:tab w:val="left" w:pos="1440"/>
      </w:tabs>
      <w:suppressAutoHyphens/>
      <w:autoSpaceDE w:val="0"/>
      <w:ind w:left="1440" w:hanging="720"/>
      <w:jc w:val="both"/>
    </w:pPr>
    <w:rPr>
      <w:sz w:val="24"/>
      <w:szCs w:val="24"/>
      <w:lang w:val="es-ES_tradnl" w:eastAsia="ar-SA"/>
    </w:rPr>
  </w:style>
  <w:style w:type="paragraph" w:customStyle="1" w:styleId="BodyText32">
    <w:name w:val="Body Text 32"/>
    <w:basedOn w:val="Normal"/>
    <w:rsid w:val="00B74103"/>
    <w:pPr>
      <w:suppressAutoHyphens/>
      <w:overflowPunct w:val="0"/>
      <w:autoSpaceDE w:val="0"/>
      <w:jc w:val="both"/>
      <w:textAlignment w:val="baseline"/>
    </w:pPr>
    <w:rPr>
      <w:rFonts w:cs="Arial"/>
      <w:b/>
      <w:i/>
      <w:sz w:val="22"/>
      <w:szCs w:val="20"/>
      <w:lang w:eastAsia="ar-SA"/>
    </w:rPr>
  </w:style>
  <w:style w:type="paragraph" w:customStyle="1" w:styleId="BlockQuotation">
    <w:name w:val="Block Quotation"/>
    <w:rsid w:val="00B74103"/>
    <w:pPr>
      <w:keepNext/>
      <w:keepLines/>
      <w:widowControl w:val="0"/>
      <w:tabs>
        <w:tab w:val="left" w:pos="-720"/>
      </w:tabs>
      <w:suppressAutoHyphens/>
      <w:autoSpaceDE w:val="0"/>
      <w:spacing w:line="240" w:lineRule="atLeast"/>
      <w:jc w:val="both"/>
    </w:pPr>
    <w:rPr>
      <w:rFonts w:ascii="Lucida Sans Typewriter" w:hAnsi="Lucida Sans Typewriter" w:cs="Lucida Sans Typewriter"/>
      <w:spacing w:val="-3"/>
      <w:sz w:val="24"/>
      <w:szCs w:val="24"/>
      <w:lang w:val="es-ES_tradnl" w:eastAsia="ar-SA"/>
    </w:rPr>
  </w:style>
  <w:style w:type="paragraph" w:customStyle="1" w:styleId="Tdc1">
    <w:name w:val="Tdc 1"/>
    <w:basedOn w:val="Normal"/>
    <w:rsid w:val="00B74103"/>
    <w:pPr>
      <w:widowControl w:val="0"/>
      <w:suppressAutoHyphens/>
      <w:autoSpaceDE w:val="0"/>
      <w:spacing w:before="480" w:line="240" w:lineRule="atLeast"/>
      <w:ind w:left="720" w:right="720" w:hanging="720"/>
    </w:pPr>
    <w:rPr>
      <w:rFonts w:ascii="Lucida Sans Typewriter" w:hAnsi="Lucida Sans Typewriter" w:cs="Lucida Sans Typewriter"/>
      <w:sz w:val="24"/>
      <w:lang w:val="en-US" w:eastAsia="ar-SA"/>
    </w:rPr>
  </w:style>
  <w:style w:type="paragraph" w:customStyle="1" w:styleId="Tdc2">
    <w:name w:val="Tdc 2"/>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3">
    <w:name w:val="Tdc 3"/>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4">
    <w:name w:val="Tdc 4"/>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5">
    <w:name w:val="Tdc 5"/>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7">
    <w:name w:val="Tdc 7"/>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8">
    <w:name w:val="Tdc 8"/>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9">
    <w:name w:val="Tdc 9"/>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Encabezadodetda">
    <w:name w:val="Encabezado de tda"/>
    <w:basedOn w:val="Normal"/>
    <w:rsid w:val="00B74103"/>
    <w:pPr>
      <w:widowControl w:val="0"/>
      <w:suppressAutoHyphens/>
      <w:autoSpaceDE w:val="0"/>
      <w:spacing w:line="240" w:lineRule="atLeast"/>
    </w:pPr>
    <w:rPr>
      <w:rFonts w:ascii="Lucida Sans Typewriter" w:hAnsi="Lucida Sans Typewriter" w:cs="Lucida Sans Typewriter"/>
      <w:sz w:val="24"/>
      <w:lang w:val="en-US" w:eastAsia="ar-SA"/>
    </w:rPr>
  </w:style>
  <w:style w:type="paragraph" w:customStyle="1" w:styleId="WW-Sangra3detindependiente1">
    <w:name w:val="WW-Sangría 3 de t. independiente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ecmsonormal">
    <w:name w:val="ec_msonormal"/>
    <w:basedOn w:val="Normal"/>
    <w:rsid w:val="00B74103"/>
    <w:pPr>
      <w:shd w:val="clear" w:color="auto" w:fill="FFFFFF"/>
      <w:suppressAutoHyphens/>
      <w:spacing w:before="280" w:after="280"/>
      <w:textAlignment w:val="top"/>
    </w:pPr>
    <w:rPr>
      <w:rFonts w:ascii="Verdana" w:eastAsia="Calibri" w:hAnsi="Verdana" w:cs="Verdana"/>
      <w:sz w:val="20"/>
      <w:szCs w:val="20"/>
      <w:lang w:eastAsia="ar-SA"/>
    </w:rPr>
  </w:style>
  <w:style w:type="paragraph" w:customStyle="1" w:styleId="Lista21">
    <w:name w:val="Lista 21"/>
    <w:basedOn w:val="Normal"/>
    <w:rsid w:val="00B74103"/>
    <w:pPr>
      <w:suppressAutoHyphens/>
      <w:ind w:left="566" w:hanging="283"/>
    </w:pPr>
    <w:rPr>
      <w:rFonts w:ascii="Times New Roman" w:eastAsia="Calibri" w:hAnsi="Times New Roman"/>
      <w:sz w:val="20"/>
      <w:szCs w:val="20"/>
      <w:lang w:val="es-MX" w:eastAsia="ar-SA"/>
    </w:rPr>
  </w:style>
  <w:style w:type="paragraph" w:customStyle="1" w:styleId="Encabezadodemensaje1">
    <w:name w:val="Encabezado de mensaje1"/>
    <w:basedOn w:val="Normal"/>
    <w:rsid w:val="00B74103"/>
    <w:pPr>
      <w:shd w:val="clear" w:color="auto" w:fill="CCCCCC"/>
      <w:suppressAutoHyphens/>
      <w:ind w:left="1134" w:hanging="1134"/>
    </w:pPr>
    <w:rPr>
      <w:rFonts w:eastAsia="Calibri" w:cs="Arial"/>
      <w:sz w:val="24"/>
      <w:lang w:val="es-MX" w:eastAsia="ar-SA"/>
    </w:rPr>
  </w:style>
  <w:style w:type="paragraph" w:customStyle="1" w:styleId="Estilo2">
    <w:name w:val="Estilo2"/>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3">
    <w:name w:val="Estilo3"/>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4">
    <w:name w:val="Estilo4"/>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5">
    <w:name w:val="Estilo5"/>
    <w:basedOn w:val="Normal"/>
    <w:rsid w:val="00B74103"/>
    <w:pPr>
      <w:widowControl w:val="0"/>
      <w:suppressAutoHyphens/>
    </w:pPr>
    <w:rPr>
      <w:rFonts w:eastAsia="Calibri" w:cs="Arial"/>
      <w:szCs w:val="28"/>
      <w:lang w:eastAsia="ar-SA"/>
    </w:rPr>
  </w:style>
  <w:style w:type="paragraph" w:customStyle="1" w:styleId="WW-Textopreformateado1">
    <w:name w:val="WW-Texto preformateado1"/>
    <w:basedOn w:val="Normal"/>
    <w:rsid w:val="00B74103"/>
    <w:pPr>
      <w:widowControl w:val="0"/>
      <w:suppressAutoHyphens/>
    </w:pPr>
    <w:rPr>
      <w:rFonts w:ascii="Times" w:hAnsi="Times" w:cs="Times"/>
      <w:sz w:val="20"/>
      <w:szCs w:val="20"/>
      <w:lang w:val="es-ES_tradnl" w:eastAsia="ar-SA"/>
    </w:rPr>
  </w:style>
  <w:style w:type="paragraph" w:customStyle="1" w:styleId="Sangra2detindependiente1">
    <w:name w:val="Sangría 2 de t. independiente1"/>
    <w:basedOn w:val="Normal"/>
    <w:rsid w:val="00B74103"/>
    <w:pPr>
      <w:suppressAutoHyphens/>
      <w:spacing w:line="480" w:lineRule="atLeast"/>
      <w:ind w:left="-720"/>
      <w:jc w:val="both"/>
    </w:pPr>
    <w:rPr>
      <w:rFonts w:cs="Arial"/>
      <w:b/>
      <w:spacing w:val="-3"/>
      <w:sz w:val="24"/>
      <w:lang w:val="es-ES_tradnl" w:eastAsia="ar-SA"/>
    </w:rPr>
  </w:style>
  <w:style w:type="paragraph" w:customStyle="1" w:styleId="Textodebloque1">
    <w:name w:val="Texto de bloque1"/>
    <w:basedOn w:val="Normal"/>
    <w:rsid w:val="00B74103"/>
    <w:pPr>
      <w:suppressAutoHyphens/>
      <w:spacing w:line="480" w:lineRule="atLeast"/>
      <w:ind w:left="-720" w:right="1247"/>
      <w:jc w:val="both"/>
    </w:pPr>
    <w:rPr>
      <w:rFonts w:cs="Arial"/>
      <w:b/>
      <w:spacing w:val="-3"/>
      <w:sz w:val="24"/>
      <w:lang w:val="es-ES_tradnl" w:eastAsia="ar-SA"/>
    </w:rPr>
  </w:style>
  <w:style w:type="paragraph" w:customStyle="1" w:styleId="Documento1">
    <w:name w:val="Documento 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Documento10">
    <w:name w:val="Documento[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extodenotaalfin">
    <w:name w:val="Texto de nota al fin"/>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dc10">
    <w:name w:val="tdc 1"/>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20">
    <w:name w:val="tdc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tdc30">
    <w:name w:val="tdc 3"/>
    <w:rsid w:val="00B74103"/>
    <w:pPr>
      <w:widowControl w:val="0"/>
      <w:tabs>
        <w:tab w:val="left" w:pos="0"/>
        <w:tab w:val="left" w:pos="720"/>
        <w:tab w:val="left" w:pos="1440"/>
        <w:tab w:val="left" w:pos="2160"/>
      </w:tabs>
      <w:suppressAutoHyphens/>
      <w:autoSpaceDE w:val="0"/>
      <w:spacing w:line="240" w:lineRule="atLeast"/>
    </w:pPr>
    <w:rPr>
      <w:rFonts w:ascii="Courier" w:eastAsia="Calibri" w:hAnsi="Courier" w:cs="Courier"/>
      <w:sz w:val="24"/>
      <w:szCs w:val="24"/>
      <w:lang w:val="en-US" w:eastAsia="ar-SA"/>
    </w:rPr>
  </w:style>
  <w:style w:type="paragraph" w:customStyle="1" w:styleId="tdc40">
    <w:name w:val="tdc 4"/>
    <w:rsid w:val="00B74103"/>
    <w:pPr>
      <w:widowControl w:val="0"/>
      <w:tabs>
        <w:tab w:val="left" w:pos="0"/>
        <w:tab w:val="left" w:pos="720"/>
        <w:tab w:val="left" w:pos="2160"/>
        <w:tab w:val="left" w:pos="2880"/>
      </w:tabs>
      <w:suppressAutoHyphens/>
      <w:autoSpaceDE w:val="0"/>
      <w:spacing w:line="240" w:lineRule="atLeast"/>
    </w:pPr>
    <w:rPr>
      <w:rFonts w:ascii="Courier" w:eastAsia="Calibri" w:hAnsi="Courier" w:cs="Courier"/>
      <w:sz w:val="24"/>
      <w:szCs w:val="24"/>
      <w:lang w:val="en-US" w:eastAsia="ar-SA"/>
    </w:rPr>
  </w:style>
  <w:style w:type="paragraph" w:customStyle="1" w:styleId="tdc50">
    <w:name w:val="tdc 5"/>
    <w:rsid w:val="00B74103"/>
    <w:pPr>
      <w:widowControl w:val="0"/>
      <w:tabs>
        <w:tab w:val="left" w:pos="0"/>
        <w:tab w:val="left" w:pos="720"/>
        <w:tab w:val="left" w:pos="2880"/>
        <w:tab w:val="left" w:pos="3600"/>
      </w:tabs>
      <w:suppressAutoHyphens/>
      <w:autoSpaceDE w:val="0"/>
      <w:spacing w:line="240" w:lineRule="atLeast"/>
    </w:pPr>
    <w:rPr>
      <w:rFonts w:ascii="Courier" w:eastAsia="Calibri" w:hAnsi="Courier" w:cs="Courier"/>
      <w:sz w:val="24"/>
      <w:szCs w:val="24"/>
      <w:lang w:val="en-US" w:eastAsia="ar-SA"/>
    </w:rPr>
  </w:style>
  <w:style w:type="paragraph" w:customStyle="1" w:styleId="tdc60">
    <w:name w:val="tdc 6"/>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70">
    <w:name w:val="tdc 7"/>
    <w:rsid w:val="00B74103"/>
    <w:pPr>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80">
    <w:name w:val="tdc 8"/>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90">
    <w:name w:val="tdc 9"/>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ndice1">
    <w:name w:val="índice 1"/>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ndice2">
    <w:name w:val="índice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encabezadodetoa">
    <w:name w:val="encabezado de toa"/>
    <w:rsid w:val="00B74103"/>
    <w:pPr>
      <w:widowControl w:val="0"/>
      <w:tabs>
        <w:tab w:val="left" w:pos="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ttulo0">
    <w:name w:val="título"/>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oa">
    <w:name w:val="toa"/>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
    <w:name w:val="epígrafe"/>
    <w:rsid w:val="00B74103"/>
    <w:pPr>
      <w:widowControl w:val="0"/>
      <w:tabs>
        <w:tab w:val="left" w:pos="-720"/>
      </w:tabs>
      <w:suppressAutoHyphens/>
      <w:autoSpaceDE w:val="0"/>
      <w:spacing w:line="240" w:lineRule="atLeast"/>
    </w:pPr>
    <w:rPr>
      <w:rFonts w:ascii="Courier New" w:eastAsia="Calibri" w:hAnsi="Courier New" w:cs="Courier New"/>
      <w:sz w:val="24"/>
      <w:szCs w:val="24"/>
      <w:lang w:val="es-ES_tradnl" w:eastAsia="ar-SA"/>
    </w:rPr>
  </w:style>
  <w:style w:type="paragraph" w:customStyle="1" w:styleId="HeadingBase">
    <w:name w:val="Heading Bas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FootnoteBase">
    <w:name w:val="Footnote Base"/>
    <w:rsid w:val="00B74103"/>
    <w:pPr>
      <w:keepNext/>
      <w:keepLines/>
      <w:widowControl w:val="0"/>
      <w:tabs>
        <w:tab w:val="left" w:pos="-720"/>
      </w:tabs>
      <w:suppressAutoHyphens/>
      <w:autoSpaceDE w:val="0"/>
      <w:spacing w:line="240" w:lineRule="atLeast"/>
      <w:jc w:val="both"/>
    </w:pPr>
    <w:rPr>
      <w:rFonts w:eastAsia="Calibri"/>
      <w:spacing w:val="-2"/>
      <w:sz w:val="16"/>
      <w:szCs w:val="16"/>
      <w:lang w:val="es-ES_tradnl" w:eastAsia="ar-SA"/>
    </w:rPr>
  </w:style>
  <w:style w:type="paragraph" w:customStyle="1" w:styleId="BodyTextKeep">
    <w:name w:val="Body Text Keep"/>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Picture">
    <w:name w:val="Pictur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DocumentLabel">
    <w:name w:val="Document Label"/>
    <w:rsid w:val="00B74103"/>
    <w:pPr>
      <w:widowControl w:val="0"/>
      <w:tabs>
        <w:tab w:val="left" w:pos="-720"/>
      </w:tabs>
      <w:suppressAutoHyphens/>
      <w:autoSpaceDE w:val="0"/>
      <w:spacing w:line="240" w:lineRule="atLeast"/>
      <w:jc w:val="center"/>
    </w:pPr>
    <w:rPr>
      <w:rFonts w:ascii="Garamond" w:eastAsia="Calibri" w:hAnsi="Garamond" w:cs="Garamond"/>
      <w:b/>
      <w:bCs/>
      <w:smallCaps/>
      <w:sz w:val="18"/>
      <w:szCs w:val="18"/>
      <w:lang w:val="en-US" w:eastAsia="ar-SA"/>
    </w:rPr>
  </w:style>
  <w:style w:type="paragraph" w:customStyle="1" w:styleId="MessageHeaderFirst">
    <w:name w:val="Message Header Fir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HeaderBase">
    <w:name w:val="Header Base"/>
    <w:rsid w:val="00B74103"/>
    <w:pPr>
      <w:keepNext/>
      <w:keepLines/>
      <w:widowControl w:val="0"/>
      <w:tabs>
        <w:tab w:val="left" w:pos="0"/>
        <w:tab w:val="center" w:pos="4320"/>
        <w:tab w:val="right" w:pos="864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Fecha1">
    <w:name w:val="Fecha1"/>
    <w:basedOn w:val="Normal"/>
    <w:next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Lista51">
    <w:name w:val="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41">
    <w:name w:val="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31">
    <w:name w:val="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SignatureName">
    <w:name w:val="Signature Nam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ignatureJobTitle">
    <w:name w:val="Signature Job Titl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ReferenceInitials">
    <w:name w:val="Reference Initials"/>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Enclosure">
    <w:name w:val="Enclosur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angranormal1">
    <w:name w:val="Sangría normal1"/>
    <w:basedOn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Continuarlista1">
    <w:name w:val="Continuar lista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21">
    <w:name w:val="Continuar lista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31">
    <w:name w:val="Continuar 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41">
    <w:name w:val="Continuar 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51">
    <w:name w:val="Continuar 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mpanyName">
    <w:name w:val="Company Name"/>
    <w:rsid w:val="00B74103"/>
    <w:pPr>
      <w:keepNext/>
      <w:keepLines/>
      <w:widowControl w:val="0"/>
      <w:tabs>
        <w:tab w:val="left" w:pos="-720"/>
      </w:tabs>
      <w:suppressAutoHyphens/>
      <w:autoSpaceDE w:val="0"/>
      <w:spacing w:line="240" w:lineRule="atLeast"/>
      <w:jc w:val="center"/>
    </w:pPr>
    <w:rPr>
      <w:rFonts w:ascii="Courier" w:eastAsia="Calibri" w:hAnsi="Courier" w:cs="Courier"/>
      <w:smallCaps/>
      <w:sz w:val="24"/>
      <w:szCs w:val="24"/>
      <w:lang w:val="es-ES_tradnl" w:eastAsia="ar-SA"/>
    </w:rPr>
  </w:style>
  <w:style w:type="paragraph" w:customStyle="1" w:styleId="ReturnAddress">
    <w:name w:val="Return Address"/>
    <w:rsid w:val="00B74103"/>
    <w:pPr>
      <w:widowControl w:val="0"/>
      <w:tabs>
        <w:tab w:val="left" w:pos="0"/>
        <w:tab w:val="left" w:pos="2160"/>
      </w:tabs>
      <w:suppressAutoHyphens/>
      <w:autoSpaceDE w:val="0"/>
      <w:spacing w:line="240" w:lineRule="atLeast"/>
      <w:jc w:val="center"/>
    </w:pPr>
    <w:rPr>
      <w:rFonts w:ascii="Garamond" w:eastAsia="Calibri" w:hAnsi="Garamond" w:cs="Garamond"/>
      <w:smallCaps/>
      <w:sz w:val="15"/>
      <w:szCs w:val="15"/>
      <w:lang w:val="en-US" w:eastAsia="ar-SA"/>
    </w:rPr>
  </w:style>
  <w:style w:type="paragraph" w:customStyle="1" w:styleId="MessageHeaderLast">
    <w:name w:val="Message Header La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Listaconvietas2">
    <w:name w:val="Lista con viñetas2"/>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1">
    <w:name w:val="Lista con números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31">
    <w:name w:val="Lista con viñeta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21">
    <w:name w:val="Lista con viñeta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51">
    <w:name w:val="Lista con viñeta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41">
    <w:name w:val="Lista con viñeta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21">
    <w:name w:val="Lista con número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31">
    <w:name w:val="Lista con número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41">
    <w:name w:val="Lista con número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51">
    <w:name w:val="Lista con número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c0">
    <w:name w:val="Lista Cc."/>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Prder1a">
    <w:name w:val="Pár. der. 1a"/>
    <w:rsid w:val="00B74103"/>
    <w:pPr>
      <w:widowControl w:val="0"/>
      <w:tabs>
        <w:tab w:val="left" w:pos="0"/>
        <w:tab w:val="left" w:pos="108"/>
        <w:tab w:val="left" w:pos="828"/>
        <w:tab w:val="left" w:pos="1338"/>
        <w:tab w:val="decimal"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2a">
    <w:name w:val="Pár. der. 2a"/>
    <w:rsid w:val="00B74103"/>
    <w:pPr>
      <w:widowControl w:val="0"/>
      <w:tabs>
        <w:tab w:val="left" w:pos="0"/>
        <w:tab w:val="left" w:pos="108"/>
        <w:tab w:val="left" w:pos="828"/>
        <w:tab w:val="left" w:pos="1548"/>
        <w:tab w:val="left" w:pos="1974"/>
        <w:tab w:val="decimal"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3a">
    <w:name w:val="Pár. der. 3a"/>
    <w:rsid w:val="00B74103"/>
    <w:pPr>
      <w:widowControl w:val="0"/>
      <w:tabs>
        <w:tab w:val="left" w:pos="0"/>
        <w:tab w:val="left" w:pos="108"/>
        <w:tab w:val="left" w:pos="828"/>
        <w:tab w:val="left" w:pos="1548"/>
        <w:tab w:val="left" w:pos="2268"/>
        <w:tab w:val="left" w:pos="2751"/>
        <w:tab w:val="decimal"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4a">
    <w:name w:val="Pár. der. 4a"/>
    <w:rsid w:val="00B74103"/>
    <w:pPr>
      <w:widowControl w:val="0"/>
      <w:tabs>
        <w:tab w:val="left" w:pos="0"/>
        <w:tab w:val="left" w:pos="108"/>
        <w:tab w:val="left" w:pos="828"/>
        <w:tab w:val="left" w:pos="1548"/>
        <w:tab w:val="left" w:pos="2268"/>
        <w:tab w:val="left" w:pos="2988"/>
        <w:tab w:val="left" w:pos="3471"/>
        <w:tab w:val="decimal"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Documento1a">
    <w:name w:val="Documento 1a"/>
    <w:rsid w:val="00B74103"/>
    <w:pPr>
      <w:keepNext/>
      <w:keepLines/>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5a">
    <w:name w:val="Pár. der. 5a"/>
    <w:rsid w:val="00B74103"/>
    <w:pPr>
      <w:widowControl w:val="0"/>
      <w:tabs>
        <w:tab w:val="left" w:pos="0"/>
        <w:tab w:val="left" w:pos="108"/>
        <w:tab w:val="left" w:pos="828"/>
        <w:tab w:val="left" w:pos="1548"/>
        <w:tab w:val="left" w:pos="2268"/>
        <w:tab w:val="left" w:pos="2988"/>
        <w:tab w:val="left" w:pos="3708"/>
        <w:tab w:val="left" w:pos="407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6a">
    <w:name w:val="Pár. der. 6a"/>
    <w:rsid w:val="00B74103"/>
    <w:pPr>
      <w:widowControl w:val="0"/>
      <w:tabs>
        <w:tab w:val="left" w:pos="0"/>
        <w:tab w:val="left" w:pos="108"/>
        <w:tab w:val="left" w:pos="828"/>
        <w:tab w:val="left" w:pos="1548"/>
        <w:tab w:val="left" w:pos="2268"/>
        <w:tab w:val="left" w:pos="2988"/>
        <w:tab w:val="left" w:pos="3708"/>
        <w:tab w:val="left" w:pos="4428"/>
        <w:tab w:val="left" w:pos="479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7a">
    <w:name w:val="Pár. der. 7a"/>
    <w:rsid w:val="00B74103"/>
    <w:pPr>
      <w:widowControl w:val="0"/>
      <w:tabs>
        <w:tab w:val="left" w:pos="0"/>
        <w:tab w:val="left" w:pos="108"/>
        <w:tab w:val="left" w:pos="828"/>
        <w:tab w:val="left" w:pos="1548"/>
        <w:tab w:val="left" w:pos="2268"/>
        <w:tab w:val="left" w:pos="2988"/>
        <w:tab w:val="left" w:pos="3708"/>
        <w:tab w:val="left" w:pos="4428"/>
        <w:tab w:val="left" w:pos="5148"/>
        <w:tab w:val="left" w:pos="5646"/>
        <w:tab w:val="decimal"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8a">
    <w:name w:val="Pár. der.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318"/>
        <w:tab w:val="decimal"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Tcnico4a">
    <w:name w:val="Técnico 4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5a">
    <w:name w:val="Técnico 5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6a">
    <w:name w:val="Técnico 6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7a">
    <w:name w:val="Técnico 7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8a">
    <w:name w:val="Técnico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ndice11">
    <w:name w:val="índice 1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ndice21">
    <w:name w:val="índice 2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toa1">
    <w:name w:val="toa1"/>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1">
    <w:name w:val="epígrafe1"/>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MACNormal">
    <w:name w:val="MACNormal"/>
    <w:rsid w:val="00B74103"/>
    <w:pPr>
      <w:widowControl w:val="0"/>
      <w:tabs>
        <w:tab w:val="left" w:pos="-1440"/>
        <w:tab w:val="left" w:pos="-720"/>
      </w:tabs>
      <w:suppressAutoHyphens/>
      <w:autoSpaceDE w:val="0"/>
      <w:spacing w:line="240" w:lineRule="atLeast"/>
    </w:pPr>
    <w:rPr>
      <w:rFonts w:ascii="Arial Narrow" w:eastAsia="Calibri" w:hAnsi="Arial Narrow" w:cs="Arial Narrow"/>
      <w:color w:val="000000"/>
      <w:sz w:val="23"/>
      <w:szCs w:val="23"/>
      <w:lang w:val="en-US" w:eastAsia="ar-SA"/>
    </w:rPr>
  </w:style>
  <w:style w:type="paragraph" w:styleId="ndice10">
    <w:name w:val="index 1"/>
    <w:basedOn w:val="Normal"/>
    <w:next w:val="Normal"/>
    <w:rsid w:val="00B74103"/>
    <w:pPr>
      <w:widowControl w:val="0"/>
      <w:suppressAutoHyphens/>
      <w:autoSpaceDE w:val="0"/>
      <w:spacing w:line="240" w:lineRule="atLeast"/>
      <w:ind w:left="720" w:hanging="720"/>
    </w:pPr>
    <w:rPr>
      <w:rFonts w:ascii="Times New Roman" w:eastAsia="Calibri" w:hAnsi="Times New Roman"/>
      <w:sz w:val="20"/>
      <w:szCs w:val="20"/>
      <w:lang w:val="en-US" w:eastAsia="ar-SA"/>
    </w:rPr>
  </w:style>
  <w:style w:type="paragraph" w:customStyle="1" w:styleId="Textoindependienteprimerasangra21">
    <w:name w:val="Texto independiente primera sangría 21"/>
    <w:basedOn w:val="Sangradetextonormal"/>
    <w:rsid w:val="00B74103"/>
    <w:pPr>
      <w:widowControl w:val="0"/>
      <w:suppressAutoHyphens/>
      <w:autoSpaceDE w:val="0"/>
      <w:ind w:firstLine="210"/>
    </w:pPr>
    <w:rPr>
      <w:rFonts w:ascii="Courier" w:eastAsia="Calibri" w:hAnsi="Courier" w:cs="Courier"/>
      <w:sz w:val="24"/>
      <w:lang w:val="x-none" w:eastAsia="ar-SA"/>
    </w:rPr>
  </w:style>
  <w:style w:type="paragraph" w:customStyle="1" w:styleId="Prrafodelista10">
    <w:name w:val="Párrafo de lista1"/>
    <w:basedOn w:val="Normal"/>
    <w:rsid w:val="00B74103"/>
    <w:pPr>
      <w:suppressAutoHyphens/>
      <w:ind w:left="708"/>
    </w:pPr>
    <w:rPr>
      <w:rFonts w:ascii="Times New Roman" w:eastAsia="Calibri" w:hAnsi="Times New Roman"/>
      <w:sz w:val="24"/>
      <w:lang w:eastAsia="ar-SA"/>
    </w:rPr>
  </w:style>
  <w:style w:type="paragraph" w:customStyle="1" w:styleId="BodyText311">
    <w:name w:val="Body Text 311"/>
    <w:basedOn w:val="Normal"/>
    <w:rsid w:val="00B74103"/>
    <w:pPr>
      <w:suppressAutoHyphens/>
      <w:overflowPunct w:val="0"/>
      <w:autoSpaceDE w:val="0"/>
      <w:jc w:val="both"/>
      <w:textAlignment w:val="baseline"/>
    </w:pPr>
    <w:rPr>
      <w:rFonts w:eastAsia="MS Mincho" w:cs="Arial"/>
      <w:b/>
      <w:bCs/>
      <w:i/>
      <w:iCs/>
      <w:sz w:val="22"/>
      <w:szCs w:val="22"/>
      <w:lang w:eastAsia="ar-SA"/>
    </w:rPr>
  </w:style>
  <w:style w:type="paragraph" w:customStyle="1" w:styleId="BodyText22">
    <w:name w:val="Body Text 22"/>
    <w:basedOn w:val="Normal"/>
    <w:rsid w:val="00B74103"/>
    <w:pPr>
      <w:suppressAutoHyphens/>
      <w:overflowPunct w:val="0"/>
      <w:autoSpaceDE w:val="0"/>
      <w:jc w:val="both"/>
      <w:textAlignment w:val="baseline"/>
    </w:pPr>
    <w:rPr>
      <w:rFonts w:ascii="Tahoma" w:eastAsia="MS Mincho" w:hAnsi="Tahoma" w:cs="Tahoma"/>
      <w:sz w:val="22"/>
      <w:szCs w:val="20"/>
      <w:lang w:val="es-CO" w:eastAsia="ar-SA"/>
    </w:rPr>
  </w:style>
  <w:style w:type="paragraph" w:customStyle="1" w:styleId="WW-Predeterminado">
    <w:name w:val="WW-Predeterminado"/>
    <w:rsid w:val="00B74103"/>
    <w:pPr>
      <w:widowControl w:val="0"/>
      <w:tabs>
        <w:tab w:val="left" w:pos="708"/>
      </w:tabs>
      <w:suppressAutoHyphens/>
      <w:spacing w:line="100" w:lineRule="atLeast"/>
    </w:pPr>
    <w:rPr>
      <w:rFonts w:ascii="Courier" w:hAnsi="Courier" w:cs="Courier"/>
      <w:sz w:val="24"/>
      <w:szCs w:val="24"/>
      <w:lang w:val="es-ES" w:eastAsia="ar-SA"/>
    </w:rPr>
  </w:style>
  <w:style w:type="paragraph" w:customStyle="1" w:styleId="CUERPOTEXTO">
    <w:name w:val="CUERPO TEXTO"/>
    <w:basedOn w:val="Normal"/>
    <w:uiPriority w:val="99"/>
    <w:rsid w:val="00B74103"/>
    <w:pPr>
      <w:suppressAutoHyphens/>
      <w:autoSpaceDE w:val="0"/>
      <w:spacing w:before="28" w:after="28" w:line="210" w:lineRule="atLeast"/>
      <w:ind w:firstLine="283"/>
      <w:jc w:val="both"/>
    </w:pPr>
    <w:rPr>
      <w:rFonts w:ascii="Times" w:hAnsi="Times" w:cs="Times"/>
      <w:color w:val="000000"/>
      <w:sz w:val="19"/>
      <w:szCs w:val="19"/>
      <w:lang w:eastAsia="ar-SA"/>
    </w:rPr>
  </w:style>
  <w:style w:type="paragraph" w:customStyle="1" w:styleId="WW-Prrafodelista1">
    <w:name w:val="WW-Párrafo de lista1"/>
    <w:basedOn w:val="Normal"/>
    <w:rsid w:val="00B74103"/>
    <w:pPr>
      <w:suppressAutoHyphens/>
      <w:spacing w:after="200" w:line="276" w:lineRule="auto"/>
      <w:ind w:left="708"/>
    </w:pPr>
    <w:rPr>
      <w:rFonts w:ascii="Times New Roman" w:eastAsia="Calibri" w:hAnsi="Times New Roman"/>
      <w:i/>
      <w:iCs/>
      <w:sz w:val="56"/>
      <w:szCs w:val="56"/>
      <w:lang w:val="es-CO" w:eastAsia="ar-SA"/>
    </w:rPr>
  </w:style>
  <w:style w:type="paragraph" w:customStyle="1" w:styleId="msolistparagraph0">
    <w:name w:val="msolistparagraph"/>
    <w:basedOn w:val="Normal"/>
    <w:uiPriority w:val="99"/>
    <w:rsid w:val="00B74103"/>
    <w:pPr>
      <w:suppressAutoHyphens/>
      <w:spacing w:before="280" w:after="280"/>
    </w:pPr>
    <w:rPr>
      <w:rFonts w:ascii="Times New Roman" w:hAnsi="Times New Roman"/>
      <w:sz w:val="24"/>
      <w:lang w:eastAsia="ar-SA"/>
    </w:rPr>
  </w:style>
  <w:style w:type="paragraph" w:customStyle="1" w:styleId="yiv240877007msonormal">
    <w:name w:val="yiv240877007msonormal"/>
    <w:basedOn w:val="Normal"/>
    <w:uiPriority w:val="99"/>
    <w:rsid w:val="00B74103"/>
    <w:pPr>
      <w:suppressAutoHyphens/>
      <w:spacing w:before="280" w:after="280"/>
    </w:pPr>
    <w:rPr>
      <w:rFonts w:ascii="Times New Roman" w:hAnsi="Times New Roman"/>
      <w:sz w:val="24"/>
      <w:lang w:eastAsia="ar-SA"/>
    </w:rPr>
  </w:style>
  <w:style w:type="paragraph" w:customStyle="1" w:styleId="Prrafodelista2">
    <w:name w:val="Párrafo de lista2"/>
    <w:basedOn w:val="Normal"/>
    <w:uiPriority w:val="99"/>
    <w:rsid w:val="00B74103"/>
    <w:pPr>
      <w:suppressAutoHyphens/>
      <w:ind w:left="708"/>
    </w:pPr>
    <w:rPr>
      <w:rFonts w:ascii="Times New Roman" w:hAnsi="Times New Roman"/>
      <w:sz w:val="20"/>
      <w:szCs w:val="20"/>
      <w:lang w:eastAsia="ar-SA"/>
    </w:rPr>
  </w:style>
  <w:style w:type="paragraph" w:customStyle="1" w:styleId="yiv917103409msonormal">
    <w:name w:val="yiv917103409msonormal"/>
    <w:basedOn w:val="Normal"/>
    <w:uiPriority w:val="99"/>
    <w:rsid w:val="00B74103"/>
    <w:pPr>
      <w:suppressAutoHyphens/>
      <w:spacing w:before="280" w:after="280"/>
    </w:pPr>
    <w:rPr>
      <w:rFonts w:ascii="Times New Roman" w:hAnsi="Times New Roman"/>
      <w:sz w:val="24"/>
      <w:lang w:val="es-CO" w:eastAsia="ar-SA"/>
    </w:rPr>
  </w:style>
  <w:style w:type="paragraph" w:customStyle="1" w:styleId="Textoindependienteprimerasangra1">
    <w:name w:val="Texto independiente primera sangría1"/>
    <w:basedOn w:val="Textoindependiente"/>
    <w:rsid w:val="00B74103"/>
    <w:pPr>
      <w:widowControl w:val="0"/>
      <w:suppressAutoHyphens/>
      <w:spacing w:after="120"/>
      <w:ind w:firstLine="210"/>
      <w:jc w:val="left"/>
    </w:pPr>
    <w:rPr>
      <w:rFonts w:ascii="Arial" w:hAnsi="Arial" w:cs="Arial"/>
      <w:sz w:val="28"/>
      <w:szCs w:val="28"/>
      <w:lang w:val="x-none" w:eastAsia="ar-SA"/>
    </w:rPr>
  </w:style>
  <w:style w:type="paragraph" w:customStyle="1" w:styleId="Textonormal">
    <w:name w:val="Texto normal"/>
    <w:basedOn w:val="Normal"/>
    <w:uiPriority w:val="99"/>
    <w:rsid w:val="00B74103"/>
    <w:pPr>
      <w:suppressAutoHyphens/>
      <w:jc w:val="both"/>
    </w:pPr>
    <w:rPr>
      <w:rFonts w:ascii="New century Schlbk" w:hAnsi="New century Schlbk" w:cs="New century Schlbk"/>
      <w:szCs w:val="28"/>
      <w:lang w:val="es-ES_tradnl" w:eastAsia="ar-SA"/>
    </w:rPr>
  </w:style>
  <w:style w:type="paragraph" w:customStyle="1" w:styleId="Listavistosa-nfasis11">
    <w:name w:val="Lista vistosa - Énfasis 11"/>
    <w:basedOn w:val="Normal"/>
    <w:uiPriority w:val="99"/>
    <w:rsid w:val="00B74103"/>
    <w:pPr>
      <w:suppressAutoHyphens/>
      <w:ind w:left="708"/>
    </w:pPr>
    <w:rPr>
      <w:rFonts w:ascii="Times New Roman" w:hAnsi="Times New Roman"/>
      <w:sz w:val="24"/>
      <w:lang w:val="en-US" w:eastAsia="ar-SA"/>
    </w:rPr>
  </w:style>
  <w:style w:type="paragraph" w:customStyle="1" w:styleId="Sombreadovistoso-nfasis12">
    <w:name w:val="Sombreado vistoso - Énfasis 12"/>
    <w:uiPriority w:val="99"/>
    <w:rsid w:val="00B74103"/>
    <w:pPr>
      <w:suppressAutoHyphens/>
    </w:pPr>
    <w:rPr>
      <w:rFonts w:ascii="Courier New" w:eastAsia="Calibri" w:hAnsi="Courier New" w:cs="Courier New"/>
      <w:sz w:val="24"/>
      <w:szCs w:val="24"/>
      <w:lang w:val="es-ES" w:eastAsia="ar-SA"/>
    </w:rPr>
  </w:style>
  <w:style w:type="paragraph" w:customStyle="1" w:styleId="yiv904949245msonormal">
    <w:name w:val="yiv904949245msonormal"/>
    <w:basedOn w:val="Normal"/>
    <w:uiPriority w:val="99"/>
    <w:rsid w:val="00B74103"/>
    <w:pPr>
      <w:suppressAutoHyphens/>
      <w:spacing w:before="280" w:after="280"/>
    </w:pPr>
    <w:rPr>
      <w:rFonts w:ascii="Times New Roman" w:hAnsi="Times New Roman"/>
      <w:sz w:val="24"/>
      <w:lang w:eastAsia="ar-SA"/>
    </w:rPr>
  </w:style>
  <w:style w:type="paragraph" w:customStyle="1" w:styleId="Sombreadovistoso-nfasis11">
    <w:name w:val="Sombreado vistoso - Énfasis 11"/>
    <w:uiPriority w:val="99"/>
    <w:rsid w:val="00B74103"/>
    <w:pPr>
      <w:suppressAutoHyphens/>
    </w:pPr>
    <w:rPr>
      <w:rFonts w:ascii="Courier New" w:eastAsia="Calibri" w:hAnsi="Courier New" w:cs="Courier New"/>
      <w:sz w:val="24"/>
      <w:szCs w:val="24"/>
      <w:lang w:val="es-ES" w:eastAsia="ar-SA"/>
    </w:rPr>
  </w:style>
  <w:style w:type="paragraph" w:customStyle="1" w:styleId="EstiloNotarialCenturyGothic">
    <w:name w:val="Estilo Notarial + Century Gothic"/>
    <w:basedOn w:val="Notarial"/>
    <w:rsid w:val="00B74103"/>
    <w:pPr>
      <w:suppressLineNumbers w:val="0"/>
      <w:tabs>
        <w:tab w:val="clear" w:pos="4819"/>
        <w:tab w:val="clear" w:pos="9638"/>
        <w:tab w:val="right" w:leader="hyphen" w:pos="8392"/>
      </w:tabs>
      <w:spacing w:line="480" w:lineRule="exact"/>
      <w:ind w:left="113" w:hanging="357"/>
      <w:outlineLvl w:val="9"/>
    </w:pPr>
    <w:rPr>
      <w:rFonts w:ascii="Trebuchet MS" w:eastAsia="Times New Roman" w:hAnsi="Trebuchet MS" w:cs="Trebuchet MS"/>
      <w:bCs w:val="0"/>
      <w:spacing w:val="-3"/>
      <w:kern w:val="0"/>
      <w:sz w:val="24"/>
      <w:szCs w:val="20"/>
      <w:lang w:val="es-CO" w:eastAsia="he-IL" w:bidi="he-IL"/>
    </w:rPr>
  </w:style>
  <w:style w:type="paragraph" w:customStyle="1" w:styleId="Autor">
    <w:name w:val="Autor:"/>
    <w:rsid w:val="00B74103"/>
    <w:pPr>
      <w:suppressAutoHyphens/>
      <w:spacing w:line="360" w:lineRule="auto"/>
      <w:ind w:left="113" w:hanging="357"/>
      <w:jc w:val="both"/>
    </w:pPr>
    <w:rPr>
      <w:rFonts w:eastAsia="MS Mincho"/>
      <w:sz w:val="24"/>
      <w:szCs w:val="24"/>
      <w:lang w:eastAsia="ar-SA"/>
    </w:rPr>
  </w:style>
  <w:style w:type="paragraph" w:customStyle="1" w:styleId="Textoindependiente24">
    <w:name w:val="Texto independiente 24"/>
    <w:basedOn w:val="Normal"/>
    <w:rsid w:val="00B74103"/>
    <w:pPr>
      <w:suppressAutoHyphens/>
      <w:overflowPunct w:val="0"/>
      <w:autoSpaceDE w:val="0"/>
      <w:jc w:val="both"/>
      <w:textAlignment w:val="baseline"/>
    </w:pPr>
    <w:rPr>
      <w:rFonts w:ascii="Tahoma" w:hAnsi="Tahoma" w:cs="Tahoma"/>
      <w:sz w:val="22"/>
      <w:szCs w:val="20"/>
      <w:lang w:val="es-CO" w:eastAsia="ar-SA"/>
    </w:rPr>
  </w:style>
  <w:style w:type="paragraph" w:customStyle="1" w:styleId="Textosinformato3">
    <w:name w:val="Texto sin formato3"/>
    <w:basedOn w:val="Normal"/>
    <w:rsid w:val="00B74103"/>
    <w:pPr>
      <w:suppressAutoHyphens/>
      <w:overflowPunct w:val="0"/>
      <w:autoSpaceDE w:val="0"/>
      <w:textAlignment w:val="baseline"/>
    </w:pPr>
    <w:rPr>
      <w:rFonts w:ascii="Courier New" w:hAnsi="Courier New" w:cs="Courier New"/>
      <w:sz w:val="20"/>
      <w:szCs w:val="20"/>
      <w:lang w:eastAsia="ar-SA"/>
    </w:rPr>
  </w:style>
  <w:style w:type="paragraph" w:customStyle="1" w:styleId="xl30">
    <w:name w:val="xl30"/>
    <w:basedOn w:val="Normal"/>
    <w:rsid w:val="00B74103"/>
    <w:pPr>
      <w:pBdr>
        <w:top w:val="single" w:sz="8" w:space="0" w:color="000000"/>
        <w:left w:val="single" w:sz="4" w:space="0" w:color="000000"/>
        <w:bottom w:val="single" w:sz="4" w:space="0" w:color="000000"/>
        <w:right w:val="single" w:sz="4" w:space="0" w:color="000000"/>
      </w:pBdr>
      <w:suppressAutoHyphens/>
      <w:spacing w:before="280" w:after="280"/>
      <w:jc w:val="center"/>
    </w:pPr>
    <w:rPr>
      <w:rFonts w:cs="Arial"/>
      <w:b/>
      <w:bCs/>
      <w:sz w:val="24"/>
      <w:lang w:eastAsia="ar-SA"/>
    </w:rPr>
  </w:style>
  <w:style w:type="paragraph" w:customStyle="1" w:styleId="Textopredeterminado2">
    <w:name w:val="Texto predeterminado:2"/>
    <w:basedOn w:val="Normal"/>
    <w:rsid w:val="00B74103"/>
    <w:pPr>
      <w:tabs>
        <w:tab w:val="left" w:pos="0"/>
      </w:tabs>
      <w:suppressAutoHyphens/>
    </w:pPr>
    <w:rPr>
      <w:rFonts w:ascii="Times New Roman" w:hAnsi="Times New Roman"/>
      <w:color w:val="000000"/>
      <w:sz w:val="24"/>
      <w:szCs w:val="20"/>
      <w:lang w:val="en-US" w:eastAsia="ar-SA"/>
    </w:rPr>
  </w:style>
  <w:style w:type="paragraph" w:customStyle="1" w:styleId="WW-Textopreformateado111">
    <w:name w:val="WW-Texto preformateado111"/>
    <w:basedOn w:val="Normal"/>
    <w:rsid w:val="00B74103"/>
    <w:pPr>
      <w:widowControl w:val="0"/>
      <w:suppressAutoHyphens/>
    </w:pPr>
    <w:rPr>
      <w:rFonts w:ascii="Times" w:eastAsia="Bitstream Vera Sans" w:hAnsi="Times" w:cs="Times"/>
      <w:kern w:val="1"/>
      <w:sz w:val="20"/>
      <w:lang w:eastAsia="ar-SA"/>
    </w:rPr>
  </w:style>
  <w:style w:type="paragraph" w:styleId="Textonotaalfinal">
    <w:name w:val="endnote text"/>
    <w:basedOn w:val="Normal"/>
    <w:link w:val="TextonotaalfinalCar2"/>
    <w:rsid w:val="00B74103"/>
    <w:pPr>
      <w:suppressAutoHyphens/>
    </w:pPr>
    <w:rPr>
      <w:sz w:val="20"/>
      <w:szCs w:val="20"/>
      <w:lang w:val="x-none" w:eastAsia="ar-SA"/>
    </w:rPr>
  </w:style>
  <w:style w:type="character" w:customStyle="1" w:styleId="TextonotaalfinalCar2">
    <w:name w:val="Texto nota al final Car2"/>
    <w:link w:val="Textonotaalfinal"/>
    <w:rsid w:val="00B74103"/>
    <w:rPr>
      <w:rFonts w:ascii="Arial" w:hAnsi="Arial"/>
      <w:lang w:val="x-none" w:eastAsia="ar-SA"/>
    </w:rPr>
  </w:style>
  <w:style w:type="paragraph" w:customStyle="1" w:styleId="EstiloArial16ptoCursivaNegroJustificadoInterlineadoM">
    <w:name w:val="Estilo Arial 16 pto Cursiva Negro Justificado Interlineado:  Mú..."/>
    <w:basedOn w:val="Normal"/>
    <w:rsid w:val="00B74103"/>
    <w:pPr>
      <w:suppressAutoHyphens/>
      <w:spacing w:line="312" w:lineRule="auto"/>
      <w:jc w:val="both"/>
    </w:pPr>
    <w:rPr>
      <w:rFonts w:eastAsia="Calibri" w:cs="Arial"/>
      <w:i/>
      <w:iCs/>
      <w:color w:val="000000"/>
      <w:sz w:val="32"/>
      <w:szCs w:val="20"/>
      <w:lang w:eastAsia="ar-SA"/>
    </w:rPr>
  </w:style>
  <w:style w:type="paragraph" w:customStyle="1" w:styleId="Heading">
    <w:name w:val="Heading"/>
    <w:basedOn w:val="Standard"/>
    <w:next w:val="Textbody"/>
    <w:rsid w:val="00B74103"/>
    <w:pPr>
      <w:keepNext/>
      <w:autoSpaceDN/>
      <w:spacing w:before="240" w:after="120"/>
    </w:pPr>
    <w:rPr>
      <w:rFonts w:ascii="Arial" w:eastAsia="Arial Unicode MS" w:hAnsi="Arial" w:cs="Arial"/>
      <w:kern w:val="1"/>
      <w:sz w:val="28"/>
      <w:szCs w:val="28"/>
      <w:lang w:eastAsia="hi-IN" w:bidi="hi-IN"/>
    </w:rPr>
  </w:style>
  <w:style w:type="paragraph" w:customStyle="1" w:styleId="Epgrafe0">
    <w:name w:val="Epígrafe"/>
    <w:basedOn w:val="Standard"/>
    <w:rsid w:val="00B74103"/>
    <w:pPr>
      <w:suppressLineNumbers/>
      <w:autoSpaceDN/>
      <w:spacing w:before="120" w:after="120"/>
    </w:pPr>
    <w:rPr>
      <w:rFonts w:eastAsia="SimSun" w:cs="Mangal"/>
      <w:i/>
      <w:iCs/>
      <w:kern w:val="1"/>
      <w:lang w:eastAsia="hi-IN" w:bidi="hi-IN"/>
    </w:rPr>
  </w:style>
  <w:style w:type="paragraph" w:customStyle="1" w:styleId="Index">
    <w:name w:val="Index"/>
    <w:basedOn w:val="Standard"/>
    <w:rsid w:val="00B74103"/>
    <w:pPr>
      <w:suppressLineNumbers/>
      <w:autoSpaceDN/>
    </w:pPr>
    <w:rPr>
      <w:rFonts w:eastAsia="SimSun" w:cs="Mangal"/>
      <w:kern w:val="1"/>
      <w:sz w:val="20"/>
      <w:szCs w:val="20"/>
      <w:lang w:eastAsia="hi-IN" w:bidi="hi-IN"/>
    </w:rPr>
  </w:style>
  <w:style w:type="paragraph" w:customStyle="1" w:styleId="TableContents">
    <w:name w:val="Table Contents"/>
    <w:basedOn w:val="Standard"/>
    <w:rsid w:val="00B74103"/>
    <w:pPr>
      <w:suppressLineNumbers/>
      <w:autoSpaceDN/>
    </w:pPr>
    <w:rPr>
      <w:rFonts w:eastAsia="SimSun" w:cs="Mangal"/>
      <w:kern w:val="1"/>
      <w:sz w:val="20"/>
      <w:szCs w:val="20"/>
      <w:lang w:eastAsia="hi-IN" w:bidi="hi-IN"/>
    </w:rPr>
  </w:style>
  <w:style w:type="paragraph" w:customStyle="1" w:styleId="TableHeading">
    <w:name w:val="Table Heading"/>
    <w:basedOn w:val="TableContents"/>
    <w:rsid w:val="00B74103"/>
    <w:pPr>
      <w:jc w:val="center"/>
    </w:pPr>
    <w:rPr>
      <w:b/>
      <w:bCs/>
    </w:rPr>
  </w:style>
  <w:style w:type="paragraph" w:customStyle="1" w:styleId="WW-Textopreformateado11">
    <w:name w:val="WW-Texto preformateado11"/>
    <w:basedOn w:val="Normal"/>
    <w:rsid w:val="00B74103"/>
    <w:pPr>
      <w:widowControl w:val="0"/>
      <w:suppressAutoHyphens/>
    </w:pPr>
    <w:rPr>
      <w:rFonts w:ascii="Times" w:eastAsia="Times" w:hAnsi="Times" w:cs="Times"/>
      <w:kern w:val="1"/>
      <w:sz w:val="20"/>
      <w:szCs w:val="20"/>
      <w:lang w:eastAsia="hi-IN" w:bidi="hi-IN"/>
    </w:rPr>
  </w:style>
  <w:style w:type="paragraph" w:customStyle="1" w:styleId="Textosinformato30">
    <w:name w:val="Texto sin formato3"/>
    <w:basedOn w:val="Normal"/>
    <w:rsid w:val="00B74103"/>
    <w:pPr>
      <w:suppressAutoHyphens/>
      <w:spacing w:line="360" w:lineRule="auto"/>
      <w:jc w:val="both"/>
    </w:pPr>
    <w:rPr>
      <w:rFonts w:ascii="Courier New" w:hAnsi="Courier New" w:cs="Courier New"/>
      <w:sz w:val="20"/>
      <w:szCs w:val="20"/>
      <w:lang w:val="es-CO" w:eastAsia="ar-SA"/>
    </w:rPr>
  </w:style>
  <w:style w:type="character" w:customStyle="1" w:styleId="TextocomentarioCar3">
    <w:name w:val="Texto comentario Car3"/>
    <w:uiPriority w:val="99"/>
    <w:semiHidden/>
    <w:rsid w:val="00B74103"/>
    <w:rPr>
      <w:rFonts w:ascii="Arial" w:hAnsi="Arial" w:cs="Arial"/>
      <w:lang w:val="es-ES" w:eastAsia="ar-SA"/>
    </w:rPr>
  </w:style>
  <w:style w:type="paragraph" w:customStyle="1" w:styleId="DefinitionTerm">
    <w:name w:val="Definition Term"/>
    <w:basedOn w:val="Normal"/>
    <w:next w:val="DefinitionList"/>
    <w:rsid w:val="00B74103"/>
    <w:pPr>
      <w:widowControl w:val="0"/>
    </w:pPr>
    <w:rPr>
      <w:rFonts w:ascii="Times New Roman" w:eastAsia="MS Mincho" w:hAnsi="Times New Roman"/>
      <w:sz w:val="24"/>
      <w:szCs w:val="20"/>
      <w:lang w:val="es-ES_tradnl"/>
    </w:rPr>
  </w:style>
  <w:style w:type="paragraph" w:customStyle="1" w:styleId="DefinitionList">
    <w:name w:val="Definition List"/>
    <w:basedOn w:val="Normal"/>
    <w:next w:val="DefinitionTerm"/>
    <w:rsid w:val="00B74103"/>
    <w:pPr>
      <w:widowControl w:val="0"/>
      <w:ind w:left="360"/>
    </w:pPr>
    <w:rPr>
      <w:rFonts w:ascii="Times New Roman" w:eastAsia="MS Mincho" w:hAnsi="Times New Roman"/>
      <w:sz w:val="24"/>
      <w:szCs w:val="20"/>
      <w:lang w:val="es-ES_tradnl"/>
    </w:rPr>
  </w:style>
  <w:style w:type="character" w:customStyle="1" w:styleId="Definition">
    <w:name w:val="Definition"/>
    <w:rsid w:val="00B74103"/>
    <w:rPr>
      <w:i/>
    </w:rPr>
  </w:style>
  <w:style w:type="paragraph" w:customStyle="1" w:styleId="H1">
    <w:name w:val="H1"/>
    <w:basedOn w:val="Normal"/>
    <w:next w:val="Normal"/>
    <w:rsid w:val="00B74103"/>
    <w:pPr>
      <w:keepNext/>
      <w:widowControl w:val="0"/>
      <w:spacing w:before="100" w:after="100"/>
    </w:pPr>
    <w:rPr>
      <w:rFonts w:ascii="Times New Roman" w:eastAsia="MS Mincho" w:hAnsi="Times New Roman"/>
      <w:b/>
      <w:kern w:val="36"/>
      <w:sz w:val="48"/>
      <w:szCs w:val="20"/>
      <w:lang w:val="es-ES_tradnl"/>
    </w:rPr>
  </w:style>
  <w:style w:type="paragraph" w:customStyle="1" w:styleId="H2">
    <w:name w:val="H2"/>
    <w:basedOn w:val="Normal"/>
    <w:next w:val="Normal"/>
    <w:rsid w:val="00B74103"/>
    <w:pPr>
      <w:keepNext/>
      <w:widowControl w:val="0"/>
      <w:spacing w:before="100" w:after="100"/>
    </w:pPr>
    <w:rPr>
      <w:rFonts w:ascii="Times New Roman" w:eastAsia="MS Mincho" w:hAnsi="Times New Roman"/>
      <w:b/>
      <w:sz w:val="36"/>
      <w:szCs w:val="20"/>
      <w:lang w:val="es-ES_tradnl"/>
    </w:rPr>
  </w:style>
  <w:style w:type="paragraph" w:customStyle="1" w:styleId="H3">
    <w:name w:val="H3"/>
    <w:basedOn w:val="Normal"/>
    <w:next w:val="Normal"/>
    <w:rsid w:val="00B74103"/>
    <w:pPr>
      <w:keepNext/>
      <w:widowControl w:val="0"/>
      <w:spacing w:before="100" w:after="100"/>
    </w:pPr>
    <w:rPr>
      <w:rFonts w:ascii="Times New Roman" w:eastAsia="MS Mincho" w:hAnsi="Times New Roman"/>
      <w:b/>
      <w:szCs w:val="20"/>
      <w:lang w:val="es-ES_tradnl"/>
    </w:rPr>
  </w:style>
  <w:style w:type="paragraph" w:customStyle="1" w:styleId="H4">
    <w:name w:val="H4"/>
    <w:basedOn w:val="Normal"/>
    <w:next w:val="Normal"/>
    <w:rsid w:val="00B74103"/>
    <w:pPr>
      <w:keepNext/>
      <w:widowControl w:val="0"/>
      <w:spacing w:before="100" w:after="100"/>
    </w:pPr>
    <w:rPr>
      <w:rFonts w:ascii="Times New Roman" w:eastAsia="MS Mincho" w:hAnsi="Times New Roman"/>
      <w:b/>
      <w:sz w:val="24"/>
      <w:szCs w:val="20"/>
      <w:lang w:val="es-ES_tradnl"/>
    </w:rPr>
  </w:style>
  <w:style w:type="paragraph" w:customStyle="1" w:styleId="H5">
    <w:name w:val="H5"/>
    <w:basedOn w:val="Normal"/>
    <w:next w:val="Normal"/>
    <w:rsid w:val="00B74103"/>
    <w:pPr>
      <w:keepNext/>
      <w:widowControl w:val="0"/>
      <w:spacing w:before="100" w:after="100"/>
    </w:pPr>
    <w:rPr>
      <w:rFonts w:ascii="Times New Roman" w:eastAsia="MS Mincho" w:hAnsi="Times New Roman"/>
      <w:b/>
      <w:sz w:val="20"/>
      <w:szCs w:val="20"/>
      <w:lang w:val="es-ES_tradnl"/>
    </w:rPr>
  </w:style>
  <w:style w:type="paragraph" w:customStyle="1" w:styleId="H6">
    <w:name w:val="H6"/>
    <w:basedOn w:val="Normal"/>
    <w:next w:val="Normal"/>
    <w:rsid w:val="00B74103"/>
    <w:pPr>
      <w:keepNext/>
      <w:widowControl w:val="0"/>
      <w:spacing w:before="100" w:after="100"/>
    </w:pPr>
    <w:rPr>
      <w:rFonts w:ascii="Times New Roman" w:eastAsia="MS Mincho" w:hAnsi="Times New Roman"/>
      <w:b/>
      <w:sz w:val="16"/>
      <w:szCs w:val="20"/>
      <w:lang w:val="es-ES_tradnl"/>
    </w:rPr>
  </w:style>
  <w:style w:type="paragraph" w:customStyle="1" w:styleId="Address">
    <w:name w:val="Address"/>
    <w:basedOn w:val="Normal"/>
    <w:next w:val="Normal"/>
    <w:rsid w:val="00B74103"/>
    <w:pPr>
      <w:widowControl w:val="0"/>
    </w:pPr>
    <w:rPr>
      <w:rFonts w:ascii="Times New Roman" w:eastAsia="MS Mincho" w:hAnsi="Times New Roman"/>
      <w:i/>
      <w:sz w:val="24"/>
      <w:szCs w:val="20"/>
      <w:lang w:val="es-ES_tradnl"/>
    </w:rPr>
  </w:style>
  <w:style w:type="paragraph" w:customStyle="1" w:styleId="Blockquote">
    <w:name w:val="Blockquote"/>
    <w:basedOn w:val="Normal"/>
    <w:rsid w:val="00B74103"/>
    <w:pPr>
      <w:widowControl w:val="0"/>
      <w:spacing w:before="100" w:after="100"/>
      <w:ind w:left="360" w:right="360"/>
    </w:pPr>
    <w:rPr>
      <w:rFonts w:ascii="Times New Roman" w:eastAsia="MS Mincho" w:hAnsi="Times New Roman"/>
      <w:sz w:val="24"/>
      <w:szCs w:val="20"/>
      <w:lang w:val="es-ES_tradnl"/>
    </w:rPr>
  </w:style>
  <w:style w:type="character" w:customStyle="1" w:styleId="CITE">
    <w:name w:val="CITE"/>
    <w:rsid w:val="00B74103"/>
    <w:rPr>
      <w:i/>
    </w:rPr>
  </w:style>
  <w:style w:type="character" w:customStyle="1" w:styleId="CODE">
    <w:name w:val="CODE"/>
    <w:rsid w:val="00B74103"/>
    <w:rPr>
      <w:rFonts w:ascii="Courier New" w:hAnsi="Courier New"/>
      <w:sz w:val="20"/>
    </w:rPr>
  </w:style>
  <w:style w:type="character" w:customStyle="1" w:styleId="Emphasis1">
    <w:name w:val="Emphasis1"/>
    <w:rsid w:val="00B74103"/>
    <w:rPr>
      <w:i/>
    </w:rPr>
  </w:style>
  <w:style w:type="character" w:customStyle="1" w:styleId="Hyperlink1">
    <w:name w:val="Hyperlink1"/>
    <w:rsid w:val="00B74103"/>
    <w:rPr>
      <w:color w:val="0000FF"/>
      <w:u w:val="single"/>
    </w:rPr>
  </w:style>
  <w:style w:type="character" w:customStyle="1" w:styleId="FollowedHyperlink1">
    <w:name w:val="FollowedHyperlink1"/>
    <w:rsid w:val="00B74103"/>
    <w:rPr>
      <w:color w:val="800080"/>
      <w:u w:val="single"/>
    </w:rPr>
  </w:style>
  <w:style w:type="character" w:customStyle="1" w:styleId="Keyboard">
    <w:name w:val="Keyboard"/>
    <w:rsid w:val="00B74103"/>
    <w:rPr>
      <w:rFonts w:ascii="Courier New" w:hAnsi="Courier New"/>
      <w:b/>
      <w:sz w:val="20"/>
    </w:rPr>
  </w:style>
  <w:style w:type="paragraph" w:customStyle="1" w:styleId="Preformatted">
    <w:name w:val="Preformatted"/>
    <w:basedOn w:val="Normal"/>
    <w:rsid w:val="00B741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z w:val="20"/>
      <w:szCs w:val="20"/>
      <w:lang w:val="es-ES_tradnl"/>
    </w:rPr>
  </w:style>
  <w:style w:type="paragraph" w:customStyle="1" w:styleId="z-BottomofForm1">
    <w:name w:val="z-Bottom of Form1"/>
    <w:next w:val="Normal"/>
    <w:rsid w:val="00B74103"/>
    <w:pPr>
      <w:widowControl w:val="0"/>
      <w:pBdr>
        <w:top w:val="double" w:sz="6" w:space="0" w:color="000000"/>
      </w:pBdr>
      <w:jc w:val="center"/>
    </w:pPr>
    <w:rPr>
      <w:rFonts w:ascii="Arial" w:eastAsia="MS Mincho" w:hAnsi="Arial"/>
      <w:vanish/>
      <w:sz w:val="16"/>
      <w:lang w:val="es-ES_tradnl" w:eastAsia="es-ES"/>
    </w:rPr>
  </w:style>
  <w:style w:type="paragraph" w:customStyle="1" w:styleId="z-TopofForm1">
    <w:name w:val="z-Top of Form1"/>
    <w:next w:val="Normal"/>
    <w:rsid w:val="00B74103"/>
    <w:pPr>
      <w:widowControl w:val="0"/>
      <w:pBdr>
        <w:bottom w:val="double" w:sz="6" w:space="0" w:color="000000"/>
      </w:pBdr>
      <w:jc w:val="center"/>
    </w:pPr>
    <w:rPr>
      <w:rFonts w:ascii="Arial" w:eastAsia="MS Mincho" w:hAnsi="Arial"/>
      <w:vanish/>
      <w:sz w:val="16"/>
      <w:lang w:val="es-ES_tradnl" w:eastAsia="es-ES"/>
    </w:rPr>
  </w:style>
  <w:style w:type="character" w:customStyle="1" w:styleId="Sample">
    <w:name w:val="Sample"/>
    <w:rsid w:val="00B74103"/>
    <w:rPr>
      <w:rFonts w:ascii="Courier New" w:hAnsi="Courier New"/>
    </w:rPr>
  </w:style>
  <w:style w:type="character" w:customStyle="1" w:styleId="Strong1">
    <w:name w:val="Strong1"/>
    <w:rsid w:val="00B74103"/>
    <w:rPr>
      <w:b/>
    </w:rPr>
  </w:style>
  <w:style w:type="character" w:customStyle="1" w:styleId="Typewriter">
    <w:name w:val="Typewriter"/>
    <w:rsid w:val="00B74103"/>
    <w:rPr>
      <w:rFonts w:ascii="Courier New" w:hAnsi="Courier New"/>
      <w:sz w:val="20"/>
    </w:rPr>
  </w:style>
  <w:style w:type="character" w:customStyle="1" w:styleId="Variable">
    <w:name w:val="Variable"/>
    <w:rsid w:val="00B74103"/>
    <w:rPr>
      <w:i/>
    </w:rPr>
  </w:style>
  <w:style w:type="character" w:customStyle="1" w:styleId="HTMLMarkup">
    <w:name w:val="HTML Markup"/>
    <w:rsid w:val="00B74103"/>
    <w:rPr>
      <w:vanish/>
      <w:color w:val="FF0000"/>
    </w:rPr>
  </w:style>
  <w:style w:type="character" w:customStyle="1" w:styleId="Comment">
    <w:name w:val="Comment"/>
    <w:rsid w:val="00B74103"/>
    <w:rPr>
      <w:vanish/>
    </w:rPr>
  </w:style>
  <w:style w:type="character" w:customStyle="1" w:styleId="NormalWebCar">
    <w:name w:val="Normal (Web) Car"/>
    <w:aliases w:val=" Car Car Car Car1, Car Car Car Car Car Car1, Car Car Car Car Car Car Car,Car Car Car Car Car1, Car Car Car Car Car1,Car Car Car Car Car Car Car1,Car Car Car Car Car Ca Car,Car Car Car Car Car Car Car Car,Car Car Car Car Car Car1,Car Car"/>
    <w:link w:val="NormalWeb"/>
    <w:uiPriority w:val="99"/>
    <w:rsid w:val="00B74103"/>
    <w:rPr>
      <w:sz w:val="24"/>
      <w:szCs w:val="24"/>
      <w:lang w:val="es-ES_tradnl" w:eastAsia="es-ES_tradnl"/>
    </w:rPr>
  </w:style>
  <w:style w:type="character" w:customStyle="1" w:styleId="EstilonegroTachado">
    <w:name w:val="Estilo negro Tachado"/>
    <w:rsid w:val="00B74103"/>
    <w:rPr>
      <w:strike/>
      <w:color w:val="000000"/>
    </w:rPr>
  </w:style>
  <w:style w:type="character" w:customStyle="1" w:styleId="Sangra2detindependienteCar1">
    <w:name w:val="Sangría 2 de t. independiente Car1"/>
    <w:rsid w:val="00B74103"/>
    <w:rPr>
      <w:rFonts w:ascii="Arial" w:hAnsi="Arial"/>
      <w:sz w:val="28"/>
      <w:szCs w:val="24"/>
      <w:lang w:val="es-ES" w:eastAsia="es-ES"/>
    </w:rPr>
  </w:style>
  <w:style w:type="paragraph" w:customStyle="1" w:styleId="NormalNegrocomprimido015">
    <w:name w:val="Normal + Negro+comprimido 0.15"/>
    <w:basedOn w:val="Normal"/>
    <w:rsid w:val="00B74103"/>
    <w:pPr>
      <w:widowControl w:val="0"/>
      <w:suppressAutoHyphens/>
      <w:spacing w:before="100" w:after="100"/>
      <w:jc w:val="both"/>
    </w:pPr>
    <w:rPr>
      <w:rFonts w:ascii="Times New Roman" w:eastAsia="MS Mincho" w:hAnsi="Times New Roman"/>
      <w:b/>
      <w:snapToGrid w:val="0"/>
      <w:color w:val="000000"/>
      <w:sz w:val="24"/>
      <w:lang w:val="es-ES_tradnl"/>
    </w:rPr>
  </w:style>
  <w:style w:type="character" w:customStyle="1" w:styleId="PuestoCar2">
    <w:name w:val="Puesto Car2"/>
    <w:uiPriority w:val="10"/>
    <w:rsid w:val="00B74103"/>
    <w:rPr>
      <w:b/>
      <w:bCs/>
      <w:sz w:val="24"/>
      <w:szCs w:val="24"/>
      <w:lang w:val="es-ES" w:eastAsia="es-ES"/>
    </w:rPr>
  </w:style>
  <w:style w:type="character" w:customStyle="1" w:styleId="Textoindependiente3Car1">
    <w:name w:val="Texto independiente 3 Car1"/>
    <w:semiHidden/>
    <w:rsid w:val="00B74103"/>
    <w:rPr>
      <w:sz w:val="16"/>
      <w:szCs w:val="16"/>
      <w:lang w:val="es-ES_tradnl" w:eastAsia="es-ES"/>
    </w:rPr>
  </w:style>
  <w:style w:type="character" w:customStyle="1" w:styleId="Textoindependiente2Car1">
    <w:name w:val="Texto independiente 2 Car1"/>
    <w:semiHidden/>
    <w:rsid w:val="00B74103"/>
    <w:rPr>
      <w:sz w:val="24"/>
      <w:lang w:val="es-ES_tradnl" w:eastAsia="es-ES"/>
    </w:rPr>
  </w:style>
  <w:style w:type="character" w:customStyle="1" w:styleId="PuestoCar1">
    <w:name w:val="Puesto Car1"/>
    <w:uiPriority w:val="10"/>
    <w:rsid w:val="00B74103"/>
    <w:rPr>
      <w:rFonts w:ascii="Calibri Light" w:eastAsia="Times New Roman" w:hAnsi="Calibri Light" w:cs="Times New Roman"/>
      <w:spacing w:val="-10"/>
      <w:kern w:val="28"/>
      <w:sz w:val="56"/>
      <w:szCs w:val="56"/>
      <w:lang w:val="es-ES_tradnl" w:eastAsia="es-ES"/>
    </w:rPr>
  </w:style>
  <w:style w:type="paragraph" w:customStyle="1" w:styleId="xmsonormal">
    <w:name w:val="x_msonormal"/>
    <w:basedOn w:val="Normal"/>
    <w:rsid w:val="00B74103"/>
    <w:pPr>
      <w:spacing w:before="100" w:beforeAutospacing="1" w:after="100" w:afterAutospacing="1"/>
    </w:pPr>
    <w:rPr>
      <w:rFonts w:ascii="Times New Roman" w:hAnsi="Times New Roman"/>
      <w:sz w:val="24"/>
      <w:lang w:val="es-CO" w:eastAsia="es-CO"/>
    </w:rPr>
  </w:style>
  <w:style w:type="character" w:customStyle="1" w:styleId="xil">
    <w:name w:val="x_il"/>
    <w:rsid w:val="00B74103"/>
  </w:style>
  <w:style w:type="paragraph" w:customStyle="1" w:styleId="xl154">
    <w:name w:val="xl154"/>
    <w:basedOn w:val="Normal"/>
    <w:rsid w:val="00B74103"/>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5">
    <w:name w:val="xl155"/>
    <w:basedOn w:val="Normal"/>
    <w:rsid w:val="00B74103"/>
    <w:pPr>
      <w:pBdr>
        <w:top w:val="single" w:sz="4" w:space="0" w:color="auto"/>
      </w:pBdr>
      <w:spacing w:before="100" w:beforeAutospacing="1" w:after="100" w:afterAutospacing="1"/>
      <w:jc w:val="center"/>
      <w:textAlignment w:val="center"/>
    </w:pPr>
    <w:rPr>
      <w:rFonts w:ascii="Arial Narrow" w:hAnsi="Arial Narrow"/>
      <w:color w:val="0D0D0D"/>
      <w:sz w:val="20"/>
      <w:szCs w:val="20"/>
      <w:lang w:val="es-CO" w:eastAsia="es-CO"/>
    </w:rPr>
  </w:style>
  <w:style w:type="paragraph" w:customStyle="1" w:styleId="xl156">
    <w:name w:val="xl156"/>
    <w:basedOn w:val="Normal"/>
    <w:rsid w:val="00B74103"/>
    <w:pPr>
      <w:pBdr>
        <w:top w:val="single" w:sz="4" w:space="0" w:color="auto"/>
        <w:left w:val="single" w:sz="4" w:space="0" w:color="auto"/>
        <w:right w:val="single" w:sz="4" w:space="0" w:color="auto"/>
      </w:pBdr>
      <w:spacing w:before="100" w:beforeAutospacing="1" w:after="100" w:afterAutospacing="1"/>
      <w:jc w:val="center"/>
    </w:pPr>
    <w:rPr>
      <w:rFonts w:ascii="Arial Narrow" w:hAnsi="Arial Narrow"/>
      <w:color w:val="0D0D0D"/>
      <w:sz w:val="20"/>
      <w:szCs w:val="20"/>
      <w:lang w:val="es-CO" w:eastAsia="es-CO"/>
    </w:rPr>
  </w:style>
  <w:style w:type="paragraph" w:customStyle="1" w:styleId="xl157">
    <w:name w:val="xl157"/>
    <w:basedOn w:val="Normal"/>
    <w:rsid w:val="00B74103"/>
    <w:pPr>
      <w:spacing w:before="100" w:beforeAutospacing="1" w:after="100" w:afterAutospacing="1"/>
    </w:pPr>
    <w:rPr>
      <w:rFonts w:ascii="Arial Narrow" w:hAnsi="Arial Narrow"/>
      <w:sz w:val="20"/>
      <w:szCs w:val="20"/>
      <w:lang w:val="es-CO" w:eastAsia="es-CO"/>
    </w:rPr>
  </w:style>
  <w:style w:type="paragraph" w:customStyle="1" w:styleId="xl158">
    <w:name w:val="xl158"/>
    <w:basedOn w:val="Normal"/>
    <w:rsid w:val="00B74103"/>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9">
    <w:name w:val="xl159"/>
    <w:basedOn w:val="Normal"/>
    <w:rsid w:val="00B741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20"/>
      <w:szCs w:val="20"/>
      <w:lang w:val="es-CO" w:eastAsia="es-CO"/>
    </w:rPr>
  </w:style>
  <w:style w:type="paragraph" w:customStyle="1" w:styleId="xl160">
    <w:name w:val="xl160"/>
    <w:basedOn w:val="Normal"/>
    <w:rsid w:val="00B7410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1">
    <w:name w:val="xl161"/>
    <w:basedOn w:val="Normal"/>
    <w:rsid w:val="00B7410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2">
    <w:name w:val="xl162"/>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3">
    <w:name w:val="xl163"/>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4">
    <w:name w:val="xl164"/>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5">
    <w:name w:val="xl165"/>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6">
    <w:name w:val="xl166"/>
    <w:basedOn w:val="Normal"/>
    <w:rsid w:val="00B74103"/>
    <w:pPr>
      <w:pBdr>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7">
    <w:name w:val="xl167"/>
    <w:basedOn w:val="Normal"/>
    <w:rsid w:val="00B74103"/>
    <w:pPr>
      <w:pBdr>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character" w:customStyle="1" w:styleId="TextosinformatoCar2">
    <w:name w:val="Texto sin formato Car2"/>
    <w:uiPriority w:val="99"/>
    <w:rsid w:val="00B74103"/>
    <w:rPr>
      <w:rFonts w:ascii="Courier New" w:hAnsi="Courier New" w:cs="Courier New"/>
      <w:lang w:val="es-ES" w:eastAsia="es-ES"/>
    </w:rPr>
  </w:style>
  <w:style w:type="paragraph" w:customStyle="1" w:styleId="Textoindependiente311">
    <w:name w:val="Texto independiente 311"/>
    <w:basedOn w:val="Normal"/>
    <w:rsid w:val="00B74103"/>
    <w:pPr>
      <w:suppressAutoHyphens/>
      <w:jc w:val="both"/>
    </w:pPr>
    <w:rPr>
      <w:rFonts w:ascii="Century" w:hAnsi="Century"/>
      <w:sz w:val="20"/>
      <w:szCs w:val="20"/>
      <w:lang w:eastAsia="ar-SA"/>
    </w:rPr>
  </w:style>
  <w:style w:type="character" w:customStyle="1" w:styleId="MapadeldocumentoCar2">
    <w:name w:val="Mapa del documento Car2"/>
    <w:rsid w:val="00B74103"/>
    <w:rPr>
      <w:rFonts w:ascii="Segoe UI" w:hAnsi="Segoe UI" w:cs="Segoe UI"/>
      <w:sz w:val="16"/>
      <w:szCs w:val="16"/>
      <w:lang w:val="es-ES" w:eastAsia="es-ES"/>
    </w:rPr>
  </w:style>
  <w:style w:type="paragraph" w:customStyle="1" w:styleId="Sangra3detindependiente11">
    <w:name w:val="Sangría 3 de t. independiente11"/>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Encabezadodemensaje">
    <w:name w:val="Message Header"/>
    <w:basedOn w:val="Normal"/>
    <w:link w:val="EncabezadodemensajeCar"/>
    <w:rsid w:val="00B74103"/>
    <w:pPr>
      <w:pBdr>
        <w:top w:val="single" w:sz="6" w:space="1" w:color="auto"/>
        <w:left w:val="single" w:sz="6" w:space="1" w:color="auto"/>
        <w:bottom w:val="single" w:sz="6" w:space="1" w:color="auto"/>
        <w:right w:val="single" w:sz="6" w:space="1" w:color="auto"/>
      </w:pBdr>
      <w:shd w:val="pct20" w:color="auto" w:fill="auto"/>
      <w:ind w:left="1134" w:hanging="1134"/>
    </w:pPr>
    <w:rPr>
      <w:rFonts w:eastAsia="Calibri" w:cs="Arial"/>
      <w:sz w:val="24"/>
      <w:lang w:val="es-MX"/>
    </w:rPr>
  </w:style>
  <w:style w:type="character" w:customStyle="1" w:styleId="EncabezadodemensajeCar1">
    <w:name w:val="Encabezado de mensaje Car1"/>
    <w:rsid w:val="00B74103"/>
    <w:rPr>
      <w:rFonts w:ascii="Calibri Light" w:eastAsia="Times New Roman" w:hAnsi="Calibri Light" w:cs="Times New Roman"/>
      <w:sz w:val="24"/>
      <w:szCs w:val="24"/>
      <w:shd w:val="pct20" w:color="auto" w:fill="auto"/>
    </w:rPr>
  </w:style>
  <w:style w:type="paragraph" w:styleId="Textodebloque">
    <w:name w:val="Block Text"/>
    <w:basedOn w:val="Normal"/>
    <w:rsid w:val="00B74103"/>
    <w:pPr>
      <w:tabs>
        <w:tab w:val="right" w:leader="dot" w:pos="7426"/>
      </w:tabs>
      <w:suppressAutoHyphens/>
      <w:spacing w:line="480" w:lineRule="atLeast"/>
      <w:ind w:left="-720" w:right="1247"/>
      <w:jc w:val="both"/>
    </w:pPr>
    <w:rPr>
      <w:rFonts w:eastAsia="Calibri" w:cs="Arial"/>
      <w:b/>
      <w:bCs/>
      <w:spacing w:val="-3"/>
      <w:sz w:val="24"/>
      <w:lang w:val="es-ES_tradnl"/>
    </w:rPr>
  </w:style>
  <w:style w:type="character" w:customStyle="1" w:styleId="Sangra3detindependienteCar1">
    <w:name w:val="Sangría 3 de t. independiente Car1"/>
    <w:rsid w:val="00B74103"/>
    <w:rPr>
      <w:rFonts w:ascii="Arial" w:hAnsi="Arial"/>
      <w:sz w:val="16"/>
      <w:szCs w:val="16"/>
      <w:lang w:val="es-ES" w:eastAsia="es-ES"/>
    </w:rPr>
  </w:style>
  <w:style w:type="paragraph" w:styleId="Fecha">
    <w:name w:val="Date"/>
    <w:basedOn w:val="Normal"/>
    <w:next w:val="Normal"/>
    <w:link w:val="FechaCar"/>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character" w:customStyle="1" w:styleId="FechaCar1">
    <w:name w:val="Fecha Car1"/>
    <w:rsid w:val="00B74103"/>
    <w:rPr>
      <w:rFonts w:ascii="Arial" w:hAnsi="Arial"/>
      <w:sz w:val="28"/>
      <w:szCs w:val="24"/>
    </w:rPr>
  </w:style>
  <w:style w:type="paragraph" w:styleId="Lista5">
    <w:name w:val="Lis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4">
    <w:name w:val="Lis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3">
    <w:name w:val="Lis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Sangranormal">
    <w:name w:val="Normal Indent"/>
    <w:basedOn w:val="Normal"/>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paragraph" w:styleId="Continuarlista3">
    <w:name w:val="List Continue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4">
    <w:name w:val="List Continue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5">
    <w:name w:val="List Continue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
    <w:name w:val="List Number"/>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3">
    <w:name w:val="List Bulle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20">
    <w:name w:val="List Bullet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5">
    <w:name w:val="List Bulle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4">
    <w:name w:val="List Bulle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2">
    <w:name w:val="List Number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3">
    <w:name w:val="List Number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4">
    <w:name w:val="List Number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5">
    <w:name w:val="List Number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Textoindependienteprimerasangra2">
    <w:name w:val="Body Text First Indent 2"/>
    <w:basedOn w:val="Sangradetextonormal"/>
    <w:link w:val="Textoindependienteprimerasangra2Car"/>
    <w:rsid w:val="00B74103"/>
    <w:pPr>
      <w:widowControl w:val="0"/>
      <w:autoSpaceDE w:val="0"/>
      <w:autoSpaceDN w:val="0"/>
      <w:adjustRightInd w:val="0"/>
      <w:ind w:firstLine="210"/>
    </w:pPr>
    <w:rPr>
      <w:rFonts w:ascii="Courier" w:eastAsia="Calibri" w:hAnsi="Courier" w:cs="Courier"/>
      <w:sz w:val="24"/>
    </w:rPr>
  </w:style>
  <w:style w:type="character" w:customStyle="1" w:styleId="Textoindependienteprimerasangra2Car1">
    <w:name w:val="Texto independiente primera sangría 2 Car1"/>
    <w:basedOn w:val="SangradetextonormalCar"/>
    <w:rsid w:val="00B74103"/>
    <w:rPr>
      <w:rFonts w:ascii="Arial" w:hAnsi="Arial"/>
      <w:sz w:val="28"/>
      <w:szCs w:val="24"/>
    </w:rPr>
  </w:style>
  <w:style w:type="paragraph" w:customStyle="1" w:styleId="Predeterminado">
    <w:name w:val="Predeterminado"/>
    <w:rsid w:val="00B74103"/>
    <w:pPr>
      <w:widowControl w:val="0"/>
      <w:tabs>
        <w:tab w:val="left" w:pos="708"/>
      </w:tabs>
      <w:suppressAutoHyphens/>
      <w:spacing w:line="100" w:lineRule="atLeast"/>
    </w:pPr>
    <w:rPr>
      <w:rFonts w:ascii="Courier" w:hAnsi="Courier" w:cs="Courier"/>
      <w:sz w:val="24"/>
      <w:szCs w:val="24"/>
      <w:lang w:val="es-ES" w:eastAsia="es-ES"/>
    </w:rPr>
  </w:style>
  <w:style w:type="paragraph" w:customStyle="1" w:styleId="Prrafodelista11">
    <w:name w:val="Párrafo de lista11"/>
    <w:basedOn w:val="Normal"/>
    <w:uiPriority w:val="99"/>
    <w:rsid w:val="00B74103"/>
    <w:pPr>
      <w:spacing w:after="200" w:line="276" w:lineRule="auto"/>
      <w:ind w:left="708"/>
    </w:pPr>
    <w:rPr>
      <w:rFonts w:ascii="Times New Roman" w:eastAsia="Calibri" w:hAnsi="Times New Roman"/>
      <w:i/>
      <w:iCs/>
      <w:sz w:val="56"/>
      <w:szCs w:val="56"/>
      <w:lang w:val="es-CO" w:eastAsia="en-US"/>
    </w:rPr>
  </w:style>
  <w:style w:type="character" w:customStyle="1" w:styleId="FontStyle11">
    <w:name w:val="Font Style11"/>
    <w:uiPriority w:val="99"/>
    <w:rsid w:val="00B74103"/>
    <w:rPr>
      <w:rFonts w:ascii="Arial" w:hAnsi="Arial" w:cs="Arial"/>
      <w:i/>
      <w:iCs/>
      <w:sz w:val="22"/>
      <w:szCs w:val="22"/>
    </w:rPr>
  </w:style>
  <w:style w:type="character" w:customStyle="1" w:styleId="FontStyle12">
    <w:name w:val="Font Style12"/>
    <w:rsid w:val="00B74103"/>
    <w:rPr>
      <w:rFonts w:ascii="Arial" w:hAnsi="Arial" w:cs="Arial"/>
      <w:b/>
      <w:bCs/>
      <w:i/>
      <w:iCs/>
      <w:sz w:val="22"/>
      <w:szCs w:val="22"/>
    </w:rPr>
  </w:style>
  <w:style w:type="character" w:customStyle="1" w:styleId="FontStyle13">
    <w:name w:val="Font Style13"/>
    <w:uiPriority w:val="99"/>
    <w:rsid w:val="00B74103"/>
    <w:rPr>
      <w:rFonts w:ascii="Arial" w:hAnsi="Arial" w:cs="Arial"/>
      <w:sz w:val="22"/>
      <w:szCs w:val="22"/>
    </w:rPr>
  </w:style>
  <w:style w:type="character" w:customStyle="1" w:styleId="FontStyle14">
    <w:name w:val="Font Style14"/>
    <w:uiPriority w:val="99"/>
    <w:rsid w:val="00B74103"/>
    <w:rPr>
      <w:rFonts w:ascii="Arial" w:hAnsi="Arial" w:cs="Arial"/>
      <w:spacing w:val="-20"/>
      <w:sz w:val="22"/>
      <w:szCs w:val="22"/>
    </w:rPr>
  </w:style>
  <w:style w:type="character" w:customStyle="1" w:styleId="FontStyle15">
    <w:name w:val="Font Style15"/>
    <w:uiPriority w:val="99"/>
    <w:rsid w:val="00B74103"/>
    <w:rPr>
      <w:rFonts w:ascii="Arial" w:hAnsi="Arial" w:cs="Arial"/>
      <w:b/>
      <w:bCs/>
      <w:spacing w:val="-10"/>
      <w:sz w:val="22"/>
      <w:szCs w:val="22"/>
    </w:rPr>
  </w:style>
  <w:style w:type="numbering" w:customStyle="1" w:styleId="Sinlista2">
    <w:name w:val="Sin lista2"/>
    <w:next w:val="Sinlista"/>
    <w:uiPriority w:val="99"/>
    <w:semiHidden/>
    <w:unhideWhenUsed/>
    <w:rsid w:val="00B74103"/>
  </w:style>
  <w:style w:type="numbering" w:customStyle="1" w:styleId="Sinlista3">
    <w:name w:val="Sin lista3"/>
    <w:next w:val="Sinlista"/>
    <w:uiPriority w:val="99"/>
    <w:semiHidden/>
    <w:unhideWhenUsed/>
    <w:rsid w:val="00B74103"/>
  </w:style>
  <w:style w:type="character" w:customStyle="1" w:styleId="TextoindependienteCar2">
    <w:name w:val="Texto independiente Car2"/>
    <w:rsid w:val="00B74103"/>
    <w:rPr>
      <w:rFonts w:ascii="Times New Roman" w:eastAsia="Times New Roman" w:hAnsi="Times New Roman" w:cs="Times New Roman"/>
      <w:sz w:val="24"/>
      <w:szCs w:val="20"/>
      <w:lang w:val="es-ES" w:eastAsia="ar-SA"/>
    </w:rPr>
  </w:style>
  <w:style w:type="table" w:customStyle="1" w:styleId="Tablaconcuadrcula1">
    <w:name w:val="Tabla con cuadrícula1"/>
    <w:basedOn w:val="Tablanormal"/>
    <w:next w:val="Tablaconcuadrcula"/>
    <w:uiPriority w:val="59"/>
    <w:rsid w:val="00B7410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7z2">
    <w:name w:val="WW8Num7z2"/>
    <w:rsid w:val="00A56EFC"/>
  </w:style>
  <w:style w:type="character" w:customStyle="1" w:styleId="WW8Num7z3">
    <w:name w:val="WW8Num7z3"/>
    <w:rsid w:val="00A56EFC"/>
  </w:style>
  <w:style w:type="character" w:customStyle="1" w:styleId="WW8Num7z4">
    <w:name w:val="WW8Num7z4"/>
    <w:rsid w:val="00A56EFC"/>
  </w:style>
  <w:style w:type="character" w:customStyle="1" w:styleId="WW8Num7z5">
    <w:name w:val="WW8Num7z5"/>
    <w:rsid w:val="00A56EFC"/>
  </w:style>
  <w:style w:type="character" w:customStyle="1" w:styleId="WW8Num7z6">
    <w:name w:val="WW8Num7z6"/>
    <w:rsid w:val="00A56EFC"/>
  </w:style>
  <w:style w:type="character" w:customStyle="1" w:styleId="WW8Num7z7">
    <w:name w:val="WW8Num7z7"/>
    <w:rsid w:val="00A56EFC"/>
  </w:style>
  <w:style w:type="character" w:customStyle="1" w:styleId="WW8Num7z8">
    <w:name w:val="WW8Num7z8"/>
    <w:rsid w:val="00A56EFC"/>
  </w:style>
  <w:style w:type="character" w:customStyle="1" w:styleId="WW8Num9z1">
    <w:name w:val="WW8Num9z1"/>
    <w:rsid w:val="00A56EFC"/>
  </w:style>
  <w:style w:type="character" w:customStyle="1" w:styleId="WW8Num9z2">
    <w:name w:val="WW8Num9z2"/>
    <w:rsid w:val="00A56EFC"/>
  </w:style>
  <w:style w:type="character" w:customStyle="1" w:styleId="WW8Num9z3">
    <w:name w:val="WW8Num9z3"/>
    <w:rsid w:val="00A56EFC"/>
  </w:style>
  <w:style w:type="character" w:customStyle="1" w:styleId="WW8Num9z4">
    <w:name w:val="WW8Num9z4"/>
    <w:rsid w:val="00A56EFC"/>
  </w:style>
  <w:style w:type="character" w:customStyle="1" w:styleId="WW8Num9z5">
    <w:name w:val="WW8Num9z5"/>
    <w:rsid w:val="00A56EFC"/>
  </w:style>
  <w:style w:type="character" w:customStyle="1" w:styleId="WW8Num9z6">
    <w:name w:val="WW8Num9z6"/>
    <w:rsid w:val="00A56EFC"/>
  </w:style>
  <w:style w:type="character" w:customStyle="1" w:styleId="WW8Num9z7">
    <w:name w:val="WW8Num9z7"/>
    <w:rsid w:val="00A56EFC"/>
  </w:style>
  <w:style w:type="character" w:customStyle="1" w:styleId="WW8Num9z8">
    <w:name w:val="WW8Num9z8"/>
    <w:rsid w:val="00A56EFC"/>
  </w:style>
  <w:style w:type="character" w:customStyle="1" w:styleId="mainpage">
    <w:name w:val="mainpage"/>
    <w:rsid w:val="00A56EFC"/>
  </w:style>
  <w:style w:type="character" w:customStyle="1" w:styleId="Caracteresdenotaalpie">
    <w:name w:val="Caracteres de nota al pie"/>
    <w:rsid w:val="00A56EFC"/>
    <w:rPr>
      <w:vertAlign w:val="superscript"/>
    </w:rPr>
  </w:style>
  <w:style w:type="paragraph" w:styleId="HTMLconformatoprevio">
    <w:name w:val="HTML Preformatted"/>
    <w:basedOn w:val="Normal"/>
    <w:link w:val="HTMLconformatoprevioCar"/>
    <w:uiPriority w:val="99"/>
    <w:unhideWhenUsed/>
    <w:rsid w:val="0082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CO" w:eastAsia="es-CO"/>
    </w:rPr>
  </w:style>
  <w:style w:type="character" w:customStyle="1" w:styleId="HTMLconformatoprevioCar">
    <w:name w:val="HTML con formato previo Car"/>
    <w:link w:val="HTMLconformatoprevio"/>
    <w:uiPriority w:val="99"/>
    <w:rsid w:val="00820C6A"/>
    <w:rPr>
      <w:rFonts w:ascii="Courier New" w:hAnsi="Courier New" w:cs="Courier New"/>
      <w:color w:val="000000"/>
    </w:rPr>
  </w:style>
  <w:style w:type="paragraph" w:customStyle="1" w:styleId="western">
    <w:name w:val="western"/>
    <w:basedOn w:val="Normal"/>
    <w:rsid w:val="00820C6A"/>
    <w:pPr>
      <w:spacing w:before="100" w:beforeAutospacing="1" w:after="119"/>
    </w:pPr>
    <w:rPr>
      <w:rFonts w:ascii="Times New Roman" w:hAnsi="Times New Roman"/>
      <w:color w:val="000000"/>
      <w:sz w:val="24"/>
      <w:lang w:val="es-CO" w:eastAsia="es-CO"/>
    </w:rPr>
  </w:style>
  <w:style w:type="paragraph" w:customStyle="1" w:styleId="western1">
    <w:name w:val="western1"/>
    <w:basedOn w:val="Normal"/>
    <w:rsid w:val="00820C6A"/>
    <w:pPr>
      <w:spacing w:before="100" w:beforeAutospacing="1" w:after="119"/>
    </w:pPr>
    <w:rPr>
      <w:rFonts w:ascii="Times New Roman" w:hAnsi="Times New Roman"/>
      <w:color w:val="000000"/>
      <w:sz w:val="24"/>
      <w:lang w:val="es-CO" w:eastAsia="es-CO"/>
    </w:rPr>
  </w:style>
  <w:style w:type="paragraph" w:styleId="Tabladeilustraciones">
    <w:name w:val="table of figures"/>
    <w:basedOn w:val="Descripcin"/>
    <w:unhideWhenUsed/>
    <w:rsid w:val="00806411"/>
    <w:pPr>
      <w:widowControl w:val="0"/>
      <w:suppressLineNumbers/>
      <w:suppressAutoHyphens/>
      <w:autoSpaceDN w:val="0"/>
      <w:spacing w:before="120" w:after="120"/>
    </w:pPr>
    <w:rPr>
      <w:rFonts w:ascii="Times New Roman" w:eastAsia="SimSun, 宋体" w:hAnsi="Times New Roman" w:cs="Mangal"/>
      <w:b w:val="0"/>
      <w:bCs w:val="0"/>
      <w:i/>
      <w:iCs/>
      <w:color w:val="auto"/>
      <w:kern w:val="3"/>
      <w:sz w:val="24"/>
      <w:szCs w:val="24"/>
      <w:lang w:val="es-ES" w:eastAsia="zh-CN" w:bidi="hi-IN"/>
    </w:rPr>
  </w:style>
  <w:style w:type="paragraph" w:customStyle="1" w:styleId="Standarduser">
    <w:name w:val="Standard (user)"/>
    <w:rsid w:val="00806411"/>
    <w:pPr>
      <w:widowControl w:val="0"/>
      <w:suppressAutoHyphens/>
      <w:autoSpaceDN w:val="0"/>
    </w:pPr>
    <w:rPr>
      <w:rFonts w:eastAsia="SimSun, 宋体"/>
      <w:kern w:val="3"/>
      <w:sz w:val="24"/>
      <w:szCs w:val="24"/>
      <w:lang w:val="es-ES" w:eastAsia="zh-CN" w:bidi="hi-IN"/>
    </w:rPr>
  </w:style>
  <w:style w:type="paragraph" w:customStyle="1" w:styleId="PreformattedTextuser">
    <w:name w:val="Preformatted Text (user)"/>
    <w:basedOn w:val="Standarduser"/>
    <w:rsid w:val="00806411"/>
    <w:rPr>
      <w:rFonts w:ascii="Times, 'Times New Roman'" w:eastAsia="Times, 'Times New Roman'" w:hAnsi="Times, 'Times New Roman'" w:cs="Times, 'Times New Roman'"/>
      <w:sz w:val="20"/>
      <w:szCs w:val="20"/>
    </w:rPr>
  </w:style>
  <w:style w:type="character" w:customStyle="1" w:styleId="FootnoteSymbol">
    <w:name w:val="Footnote Symbol"/>
    <w:rsid w:val="00806411"/>
  </w:style>
  <w:style w:type="character" w:customStyle="1" w:styleId="EndnoteSymbol">
    <w:name w:val="Endnote Symbol"/>
    <w:rsid w:val="00806411"/>
  </w:style>
  <w:style w:type="character" w:customStyle="1" w:styleId="ListLabel3">
    <w:name w:val="ListLabel 3"/>
    <w:rsid w:val="00806411"/>
    <w:rPr>
      <w:rFonts w:ascii="Times New Roman" w:eastAsia="Times New Roman" w:hAnsi="Times New Roman" w:cs="Arial" w:hint="default"/>
    </w:rPr>
  </w:style>
  <w:style w:type="character" w:customStyle="1" w:styleId="ListLabel2">
    <w:name w:val="ListLabel 2"/>
    <w:rsid w:val="00806411"/>
    <w:rPr>
      <w:rFonts w:ascii="Courier New" w:hAnsi="Courier New" w:cs="Courier New"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554293">
      <w:bodyDiv w:val="1"/>
      <w:marLeft w:val="0"/>
      <w:marRight w:val="0"/>
      <w:marTop w:val="0"/>
      <w:marBottom w:val="0"/>
      <w:divBdr>
        <w:top w:val="none" w:sz="0" w:space="0" w:color="auto"/>
        <w:left w:val="none" w:sz="0" w:space="0" w:color="auto"/>
        <w:bottom w:val="none" w:sz="0" w:space="0" w:color="auto"/>
        <w:right w:val="none" w:sz="0" w:space="0" w:color="auto"/>
      </w:divBdr>
    </w:div>
    <w:div w:id="225141616">
      <w:bodyDiv w:val="1"/>
      <w:marLeft w:val="0"/>
      <w:marRight w:val="0"/>
      <w:marTop w:val="0"/>
      <w:marBottom w:val="0"/>
      <w:divBdr>
        <w:top w:val="none" w:sz="0" w:space="0" w:color="auto"/>
        <w:left w:val="none" w:sz="0" w:space="0" w:color="auto"/>
        <w:bottom w:val="none" w:sz="0" w:space="0" w:color="auto"/>
        <w:right w:val="none" w:sz="0" w:space="0" w:color="auto"/>
      </w:divBdr>
    </w:div>
    <w:div w:id="292489812">
      <w:bodyDiv w:val="1"/>
      <w:marLeft w:val="0"/>
      <w:marRight w:val="0"/>
      <w:marTop w:val="0"/>
      <w:marBottom w:val="0"/>
      <w:divBdr>
        <w:top w:val="none" w:sz="0" w:space="0" w:color="auto"/>
        <w:left w:val="none" w:sz="0" w:space="0" w:color="auto"/>
        <w:bottom w:val="none" w:sz="0" w:space="0" w:color="auto"/>
        <w:right w:val="none" w:sz="0" w:space="0" w:color="auto"/>
      </w:divBdr>
    </w:div>
    <w:div w:id="328946752">
      <w:bodyDiv w:val="1"/>
      <w:marLeft w:val="0"/>
      <w:marRight w:val="0"/>
      <w:marTop w:val="0"/>
      <w:marBottom w:val="0"/>
      <w:divBdr>
        <w:top w:val="none" w:sz="0" w:space="0" w:color="auto"/>
        <w:left w:val="none" w:sz="0" w:space="0" w:color="auto"/>
        <w:bottom w:val="none" w:sz="0" w:space="0" w:color="auto"/>
        <w:right w:val="none" w:sz="0" w:space="0" w:color="auto"/>
      </w:divBdr>
    </w:div>
    <w:div w:id="371424631">
      <w:bodyDiv w:val="1"/>
      <w:marLeft w:val="0"/>
      <w:marRight w:val="0"/>
      <w:marTop w:val="0"/>
      <w:marBottom w:val="0"/>
      <w:divBdr>
        <w:top w:val="none" w:sz="0" w:space="0" w:color="auto"/>
        <w:left w:val="none" w:sz="0" w:space="0" w:color="auto"/>
        <w:bottom w:val="none" w:sz="0" w:space="0" w:color="auto"/>
        <w:right w:val="none" w:sz="0" w:space="0" w:color="auto"/>
      </w:divBdr>
    </w:div>
    <w:div w:id="395781811">
      <w:bodyDiv w:val="1"/>
      <w:marLeft w:val="0"/>
      <w:marRight w:val="0"/>
      <w:marTop w:val="0"/>
      <w:marBottom w:val="0"/>
      <w:divBdr>
        <w:top w:val="none" w:sz="0" w:space="0" w:color="auto"/>
        <w:left w:val="none" w:sz="0" w:space="0" w:color="auto"/>
        <w:bottom w:val="none" w:sz="0" w:space="0" w:color="auto"/>
        <w:right w:val="none" w:sz="0" w:space="0" w:color="auto"/>
      </w:divBdr>
    </w:div>
    <w:div w:id="423459297">
      <w:bodyDiv w:val="1"/>
      <w:marLeft w:val="0"/>
      <w:marRight w:val="0"/>
      <w:marTop w:val="0"/>
      <w:marBottom w:val="0"/>
      <w:divBdr>
        <w:top w:val="none" w:sz="0" w:space="0" w:color="auto"/>
        <w:left w:val="none" w:sz="0" w:space="0" w:color="auto"/>
        <w:bottom w:val="none" w:sz="0" w:space="0" w:color="auto"/>
        <w:right w:val="none" w:sz="0" w:space="0" w:color="auto"/>
      </w:divBdr>
    </w:div>
    <w:div w:id="454829736">
      <w:bodyDiv w:val="1"/>
      <w:marLeft w:val="0"/>
      <w:marRight w:val="0"/>
      <w:marTop w:val="0"/>
      <w:marBottom w:val="0"/>
      <w:divBdr>
        <w:top w:val="none" w:sz="0" w:space="0" w:color="auto"/>
        <w:left w:val="none" w:sz="0" w:space="0" w:color="auto"/>
        <w:bottom w:val="none" w:sz="0" w:space="0" w:color="auto"/>
        <w:right w:val="none" w:sz="0" w:space="0" w:color="auto"/>
      </w:divBdr>
    </w:div>
    <w:div w:id="479151708">
      <w:bodyDiv w:val="1"/>
      <w:marLeft w:val="0"/>
      <w:marRight w:val="0"/>
      <w:marTop w:val="0"/>
      <w:marBottom w:val="0"/>
      <w:divBdr>
        <w:top w:val="none" w:sz="0" w:space="0" w:color="auto"/>
        <w:left w:val="none" w:sz="0" w:space="0" w:color="auto"/>
        <w:bottom w:val="none" w:sz="0" w:space="0" w:color="auto"/>
        <w:right w:val="none" w:sz="0" w:space="0" w:color="auto"/>
      </w:divBdr>
    </w:div>
    <w:div w:id="571082814">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28121846">
      <w:bodyDiv w:val="1"/>
      <w:marLeft w:val="0"/>
      <w:marRight w:val="0"/>
      <w:marTop w:val="0"/>
      <w:marBottom w:val="0"/>
      <w:divBdr>
        <w:top w:val="none" w:sz="0" w:space="0" w:color="auto"/>
        <w:left w:val="none" w:sz="0" w:space="0" w:color="auto"/>
        <w:bottom w:val="none" w:sz="0" w:space="0" w:color="auto"/>
        <w:right w:val="none" w:sz="0" w:space="0" w:color="auto"/>
      </w:divBdr>
    </w:div>
    <w:div w:id="658270590">
      <w:bodyDiv w:val="1"/>
      <w:marLeft w:val="0"/>
      <w:marRight w:val="0"/>
      <w:marTop w:val="0"/>
      <w:marBottom w:val="0"/>
      <w:divBdr>
        <w:top w:val="none" w:sz="0" w:space="0" w:color="auto"/>
        <w:left w:val="none" w:sz="0" w:space="0" w:color="auto"/>
        <w:bottom w:val="none" w:sz="0" w:space="0" w:color="auto"/>
        <w:right w:val="none" w:sz="0" w:space="0" w:color="auto"/>
      </w:divBdr>
    </w:div>
    <w:div w:id="673461753">
      <w:bodyDiv w:val="1"/>
      <w:marLeft w:val="0"/>
      <w:marRight w:val="0"/>
      <w:marTop w:val="0"/>
      <w:marBottom w:val="0"/>
      <w:divBdr>
        <w:top w:val="none" w:sz="0" w:space="0" w:color="auto"/>
        <w:left w:val="none" w:sz="0" w:space="0" w:color="auto"/>
        <w:bottom w:val="none" w:sz="0" w:space="0" w:color="auto"/>
        <w:right w:val="none" w:sz="0" w:space="0" w:color="auto"/>
      </w:divBdr>
    </w:div>
    <w:div w:id="721027217">
      <w:bodyDiv w:val="1"/>
      <w:marLeft w:val="0"/>
      <w:marRight w:val="0"/>
      <w:marTop w:val="0"/>
      <w:marBottom w:val="0"/>
      <w:divBdr>
        <w:top w:val="none" w:sz="0" w:space="0" w:color="auto"/>
        <w:left w:val="none" w:sz="0" w:space="0" w:color="auto"/>
        <w:bottom w:val="none" w:sz="0" w:space="0" w:color="auto"/>
        <w:right w:val="none" w:sz="0" w:space="0" w:color="auto"/>
      </w:divBdr>
    </w:div>
    <w:div w:id="728965956">
      <w:bodyDiv w:val="1"/>
      <w:marLeft w:val="0"/>
      <w:marRight w:val="0"/>
      <w:marTop w:val="0"/>
      <w:marBottom w:val="0"/>
      <w:divBdr>
        <w:top w:val="none" w:sz="0" w:space="0" w:color="auto"/>
        <w:left w:val="none" w:sz="0" w:space="0" w:color="auto"/>
        <w:bottom w:val="none" w:sz="0" w:space="0" w:color="auto"/>
        <w:right w:val="none" w:sz="0" w:space="0" w:color="auto"/>
      </w:divBdr>
    </w:div>
    <w:div w:id="758453582">
      <w:bodyDiv w:val="1"/>
      <w:marLeft w:val="0"/>
      <w:marRight w:val="0"/>
      <w:marTop w:val="0"/>
      <w:marBottom w:val="0"/>
      <w:divBdr>
        <w:top w:val="none" w:sz="0" w:space="0" w:color="auto"/>
        <w:left w:val="none" w:sz="0" w:space="0" w:color="auto"/>
        <w:bottom w:val="none" w:sz="0" w:space="0" w:color="auto"/>
        <w:right w:val="none" w:sz="0" w:space="0" w:color="auto"/>
      </w:divBdr>
    </w:div>
    <w:div w:id="794451758">
      <w:bodyDiv w:val="1"/>
      <w:marLeft w:val="0"/>
      <w:marRight w:val="0"/>
      <w:marTop w:val="0"/>
      <w:marBottom w:val="0"/>
      <w:divBdr>
        <w:top w:val="none" w:sz="0" w:space="0" w:color="auto"/>
        <w:left w:val="none" w:sz="0" w:space="0" w:color="auto"/>
        <w:bottom w:val="none" w:sz="0" w:space="0" w:color="auto"/>
        <w:right w:val="none" w:sz="0" w:space="0" w:color="auto"/>
      </w:divBdr>
    </w:div>
    <w:div w:id="819344044">
      <w:bodyDiv w:val="1"/>
      <w:marLeft w:val="0"/>
      <w:marRight w:val="0"/>
      <w:marTop w:val="0"/>
      <w:marBottom w:val="0"/>
      <w:divBdr>
        <w:top w:val="none" w:sz="0" w:space="0" w:color="auto"/>
        <w:left w:val="none" w:sz="0" w:space="0" w:color="auto"/>
        <w:bottom w:val="none" w:sz="0" w:space="0" w:color="auto"/>
        <w:right w:val="none" w:sz="0" w:space="0" w:color="auto"/>
      </w:divBdr>
    </w:div>
    <w:div w:id="870606514">
      <w:bodyDiv w:val="1"/>
      <w:marLeft w:val="0"/>
      <w:marRight w:val="0"/>
      <w:marTop w:val="0"/>
      <w:marBottom w:val="0"/>
      <w:divBdr>
        <w:top w:val="none" w:sz="0" w:space="0" w:color="auto"/>
        <w:left w:val="none" w:sz="0" w:space="0" w:color="auto"/>
        <w:bottom w:val="none" w:sz="0" w:space="0" w:color="auto"/>
        <w:right w:val="none" w:sz="0" w:space="0" w:color="auto"/>
      </w:divBdr>
    </w:div>
    <w:div w:id="920338726">
      <w:bodyDiv w:val="1"/>
      <w:marLeft w:val="0"/>
      <w:marRight w:val="0"/>
      <w:marTop w:val="0"/>
      <w:marBottom w:val="0"/>
      <w:divBdr>
        <w:top w:val="none" w:sz="0" w:space="0" w:color="auto"/>
        <w:left w:val="none" w:sz="0" w:space="0" w:color="auto"/>
        <w:bottom w:val="none" w:sz="0" w:space="0" w:color="auto"/>
        <w:right w:val="none" w:sz="0" w:space="0" w:color="auto"/>
      </w:divBdr>
    </w:div>
    <w:div w:id="921571531">
      <w:bodyDiv w:val="1"/>
      <w:marLeft w:val="0"/>
      <w:marRight w:val="0"/>
      <w:marTop w:val="0"/>
      <w:marBottom w:val="0"/>
      <w:divBdr>
        <w:top w:val="none" w:sz="0" w:space="0" w:color="auto"/>
        <w:left w:val="none" w:sz="0" w:space="0" w:color="auto"/>
        <w:bottom w:val="none" w:sz="0" w:space="0" w:color="auto"/>
        <w:right w:val="none" w:sz="0" w:space="0" w:color="auto"/>
      </w:divBdr>
    </w:div>
    <w:div w:id="1011226633">
      <w:bodyDiv w:val="1"/>
      <w:marLeft w:val="0"/>
      <w:marRight w:val="0"/>
      <w:marTop w:val="0"/>
      <w:marBottom w:val="0"/>
      <w:divBdr>
        <w:top w:val="none" w:sz="0" w:space="0" w:color="auto"/>
        <w:left w:val="none" w:sz="0" w:space="0" w:color="auto"/>
        <w:bottom w:val="none" w:sz="0" w:space="0" w:color="auto"/>
        <w:right w:val="none" w:sz="0" w:space="0" w:color="auto"/>
      </w:divBdr>
    </w:div>
    <w:div w:id="1042560034">
      <w:bodyDiv w:val="1"/>
      <w:marLeft w:val="0"/>
      <w:marRight w:val="0"/>
      <w:marTop w:val="0"/>
      <w:marBottom w:val="0"/>
      <w:divBdr>
        <w:top w:val="none" w:sz="0" w:space="0" w:color="auto"/>
        <w:left w:val="none" w:sz="0" w:space="0" w:color="auto"/>
        <w:bottom w:val="none" w:sz="0" w:space="0" w:color="auto"/>
        <w:right w:val="none" w:sz="0" w:space="0" w:color="auto"/>
      </w:divBdr>
    </w:div>
    <w:div w:id="1078359962">
      <w:bodyDiv w:val="1"/>
      <w:marLeft w:val="0"/>
      <w:marRight w:val="0"/>
      <w:marTop w:val="0"/>
      <w:marBottom w:val="0"/>
      <w:divBdr>
        <w:top w:val="none" w:sz="0" w:space="0" w:color="auto"/>
        <w:left w:val="none" w:sz="0" w:space="0" w:color="auto"/>
        <w:bottom w:val="none" w:sz="0" w:space="0" w:color="auto"/>
        <w:right w:val="none" w:sz="0" w:space="0" w:color="auto"/>
      </w:divBdr>
    </w:div>
    <w:div w:id="1412778493">
      <w:bodyDiv w:val="1"/>
      <w:marLeft w:val="0"/>
      <w:marRight w:val="0"/>
      <w:marTop w:val="0"/>
      <w:marBottom w:val="0"/>
      <w:divBdr>
        <w:top w:val="none" w:sz="0" w:space="0" w:color="auto"/>
        <w:left w:val="none" w:sz="0" w:space="0" w:color="auto"/>
        <w:bottom w:val="none" w:sz="0" w:space="0" w:color="auto"/>
        <w:right w:val="none" w:sz="0" w:space="0" w:color="auto"/>
      </w:divBdr>
    </w:div>
    <w:div w:id="1452089183">
      <w:bodyDiv w:val="1"/>
      <w:marLeft w:val="0"/>
      <w:marRight w:val="0"/>
      <w:marTop w:val="0"/>
      <w:marBottom w:val="0"/>
      <w:divBdr>
        <w:top w:val="none" w:sz="0" w:space="0" w:color="auto"/>
        <w:left w:val="none" w:sz="0" w:space="0" w:color="auto"/>
        <w:bottom w:val="none" w:sz="0" w:space="0" w:color="auto"/>
        <w:right w:val="none" w:sz="0" w:space="0" w:color="auto"/>
      </w:divBdr>
    </w:div>
    <w:div w:id="1524594743">
      <w:bodyDiv w:val="1"/>
      <w:marLeft w:val="0"/>
      <w:marRight w:val="0"/>
      <w:marTop w:val="0"/>
      <w:marBottom w:val="0"/>
      <w:divBdr>
        <w:top w:val="none" w:sz="0" w:space="0" w:color="auto"/>
        <w:left w:val="none" w:sz="0" w:space="0" w:color="auto"/>
        <w:bottom w:val="none" w:sz="0" w:space="0" w:color="auto"/>
        <w:right w:val="none" w:sz="0" w:space="0" w:color="auto"/>
      </w:divBdr>
    </w:div>
    <w:div w:id="1525435304">
      <w:bodyDiv w:val="1"/>
      <w:marLeft w:val="0"/>
      <w:marRight w:val="0"/>
      <w:marTop w:val="0"/>
      <w:marBottom w:val="0"/>
      <w:divBdr>
        <w:top w:val="none" w:sz="0" w:space="0" w:color="auto"/>
        <w:left w:val="none" w:sz="0" w:space="0" w:color="auto"/>
        <w:bottom w:val="none" w:sz="0" w:space="0" w:color="auto"/>
        <w:right w:val="none" w:sz="0" w:space="0" w:color="auto"/>
      </w:divBdr>
    </w:div>
    <w:div w:id="1610427694">
      <w:bodyDiv w:val="1"/>
      <w:marLeft w:val="0"/>
      <w:marRight w:val="0"/>
      <w:marTop w:val="0"/>
      <w:marBottom w:val="0"/>
      <w:divBdr>
        <w:top w:val="none" w:sz="0" w:space="0" w:color="auto"/>
        <w:left w:val="none" w:sz="0" w:space="0" w:color="auto"/>
        <w:bottom w:val="none" w:sz="0" w:space="0" w:color="auto"/>
        <w:right w:val="none" w:sz="0" w:space="0" w:color="auto"/>
      </w:divBdr>
    </w:div>
    <w:div w:id="1620184213">
      <w:bodyDiv w:val="1"/>
      <w:marLeft w:val="0"/>
      <w:marRight w:val="0"/>
      <w:marTop w:val="0"/>
      <w:marBottom w:val="0"/>
      <w:divBdr>
        <w:top w:val="none" w:sz="0" w:space="0" w:color="auto"/>
        <w:left w:val="none" w:sz="0" w:space="0" w:color="auto"/>
        <w:bottom w:val="none" w:sz="0" w:space="0" w:color="auto"/>
        <w:right w:val="none" w:sz="0" w:space="0" w:color="auto"/>
      </w:divBdr>
    </w:div>
    <w:div w:id="1658879873">
      <w:bodyDiv w:val="1"/>
      <w:marLeft w:val="0"/>
      <w:marRight w:val="0"/>
      <w:marTop w:val="0"/>
      <w:marBottom w:val="0"/>
      <w:divBdr>
        <w:top w:val="none" w:sz="0" w:space="0" w:color="auto"/>
        <w:left w:val="none" w:sz="0" w:space="0" w:color="auto"/>
        <w:bottom w:val="none" w:sz="0" w:space="0" w:color="auto"/>
        <w:right w:val="none" w:sz="0" w:space="0" w:color="auto"/>
      </w:divBdr>
    </w:div>
    <w:div w:id="1694182668">
      <w:bodyDiv w:val="1"/>
      <w:marLeft w:val="0"/>
      <w:marRight w:val="0"/>
      <w:marTop w:val="0"/>
      <w:marBottom w:val="0"/>
      <w:divBdr>
        <w:top w:val="none" w:sz="0" w:space="0" w:color="auto"/>
        <w:left w:val="none" w:sz="0" w:space="0" w:color="auto"/>
        <w:bottom w:val="none" w:sz="0" w:space="0" w:color="auto"/>
        <w:right w:val="none" w:sz="0" w:space="0" w:color="auto"/>
      </w:divBdr>
    </w:div>
    <w:div w:id="1714191361">
      <w:bodyDiv w:val="1"/>
      <w:marLeft w:val="0"/>
      <w:marRight w:val="0"/>
      <w:marTop w:val="0"/>
      <w:marBottom w:val="0"/>
      <w:divBdr>
        <w:top w:val="none" w:sz="0" w:space="0" w:color="auto"/>
        <w:left w:val="none" w:sz="0" w:space="0" w:color="auto"/>
        <w:bottom w:val="none" w:sz="0" w:space="0" w:color="auto"/>
        <w:right w:val="none" w:sz="0" w:space="0" w:color="auto"/>
      </w:divBdr>
    </w:div>
    <w:div w:id="1718511546">
      <w:bodyDiv w:val="1"/>
      <w:marLeft w:val="0"/>
      <w:marRight w:val="0"/>
      <w:marTop w:val="0"/>
      <w:marBottom w:val="0"/>
      <w:divBdr>
        <w:top w:val="none" w:sz="0" w:space="0" w:color="auto"/>
        <w:left w:val="none" w:sz="0" w:space="0" w:color="auto"/>
        <w:bottom w:val="none" w:sz="0" w:space="0" w:color="auto"/>
        <w:right w:val="none" w:sz="0" w:space="0" w:color="auto"/>
      </w:divBdr>
    </w:div>
    <w:div w:id="1856578058">
      <w:bodyDiv w:val="1"/>
      <w:marLeft w:val="0"/>
      <w:marRight w:val="0"/>
      <w:marTop w:val="0"/>
      <w:marBottom w:val="0"/>
      <w:divBdr>
        <w:top w:val="none" w:sz="0" w:space="0" w:color="auto"/>
        <w:left w:val="none" w:sz="0" w:space="0" w:color="auto"/>
        <w:bottom w:val="none" w:sz="0" w:space="0" w:color="auto"/>
        <w:right w:val="none" w:sz="0" w:space="0" w:color="auto"/>
      </w:divBdr>
    </w:div>
    <w:div w:id="1869680788">
      <w:bodyDiv w:val="1"/>
      <w:marLeft w:val="0"/>
      <w:marRight w:val="0"/>
      <w:marTop w:val="0"/>
      <w:marBottom w:val="0"/>
      <w:divBdr>
        <w:top w:val="none" w:sz="0" w:space="0" w:color="auto"/>
        <w:left w:val="none" w:sz="0" w:space="0" w:color="auto"/>
        <w:bottom w:val="none" w:sz="0" w:space="0" w:color="auto"/>
        <w:right w:val="none" w:sz="0" w:space="0" w:color="auto"/>
      </w:divBdr>
    </w:div>
    <w:div w:id="1923055385">
      <w:bodyDiv w:val="1"/>
      <w:marLeft w:val="0"/>
      <w:marRight w:val="0"/>
      <w:marTop w:val="0"/>
      <w:marBottom w:val="0"/>
      <w:divBdr>
        <w:top w:val="none" w:sz="0" w:space="0" w:color="auto"/>
        <w:left w:val="none" w:sz="0" w:space="0" w:color="auto"/>
        <w:bottom w:val="none" w:sz="0" w:space="0" w:color="auto"/>
        <w:right w:val="none" w:sz="0" w:space="0" w:color="auto"/>
      </w:divBdr>
    </w:div>
    <w:div w:id="2015721059">
      <w:bodyDiv w:val="1"/>
      <w:marLeft w:val="0"/>
      <w:marRight w:val="0"/>
      <w:marTop w:val="0"/>
      <w:marBottom w:val="0"/>
      <w:divBdr>
        <w:top w:val="none" w:sz="0" w:space="0" w:color="auto"/>
        <w:left w:val="none" w:sz="0" w:space="0" w:color="auto"/>
        <w:bottom w:val="none" w:sz="0" w:space="0" w:color="auto"/>
        <w:right w:val="none" w:sz="0" w:space="0" w:color="auto"/>
      </w:divBdr>
    </w:div>
    <w:div w:id="2091542165">
      <w:bodyDiv w:val="1"/>
      <w:marLeft w:val="0"/>
      <w:marRight w:val="0"/>
      <w:marTop w:val="0"/>
      <w:marBottom w:val="0"/>
      <w:divBdr>
        <w:top w:val="none" w:sz="0" w:space="0" w:color="auto"/>
        <w:left w:val="none" w:sz="0" w:space="0" w:color="auto"/>
        <w:bottom w:val="none" w:sz="0" w:space="0" w:color="auto"/>
        <w:right w:val="none" w:sz="0" w:space="0" w:color="auto"/>
      </w:divBdr>
    </w:div>
    <w:div w:id="2095004952">
      <w:bodyDiv w:val="1"/>
      <w:marLeft w:val="0"/>
      <w:marRight w:val="0"/>
      <w:marTop w:val="0"/>
      <w:marBottom w:val="0"/>
      <w:divBdr>
        <w:top w:val="none" w:sz="0" w:space="0" w:color="auto"/>
        <w:left w:val="none" w:sz="0" w:space="0" w:color="auto"/>
        <w:bottom w:val="none" w:sz="0" w:space="0" w:color="auto"/>
        <w:right w:val="none" w:sz="0" w:space="0" w:color="auto"/>
      </w:divBdr>
    </w:div>
    <w:div w:id="211716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ramites@notaria3bg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6A52A-0779-4B6C-BABA-5CE3FA3FA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2257</Words>
  <Characters>16257</Characters>
  <Application>Microsoft Office Word</Application>
  <DocSecurity>0</DocSecurity>
  <Lines>135</Lines>
  <Paragraphs>36</Paragraphs>
  <ScaleCrop>false</ScaleCrop>
  <HeadingPairs>
    <vt:vector size="2" baseType="variant">
      <vt:variant>
        <vt:lpstr>Título</vt:lpstr>
      </vt:variant>
      <vt:variant>
        <vt:i4>1</vt:i4>
      </vt:variant>
    </vt:vector>
  </HeadingPairs>
  <TitlesOfParts>
    <vt:vector size="1" baseType="lpstr">
      <vt:lpstr>NATURALEZA  JURIDICA  DEL ACTO:  0125 -   COMPRAVENTA</vt:lpstr>
    </vt:vector>
  </TitlesOfParts>
  <Company>NOTARIA</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NATURALEZA  JURIDICA  DEL ACTO:  0125 -   COMPRAVENTA</dc:title>
  <dc:subject/>
  <dc:creator>NOTARIA</dc:creator>
  <cp:keywords/>
  <cp:lastModifiedBy>digitacion</cp:lastModifiedBy>
  <cp:revision>3</cp:revision>
  <cp:lastPrinted>2024-03-12T21:14:00Z</cp:lastPrinted>
  <dcterms:created xsi:type="dcterms:W3CDTF">2026-01-08T19:47:00Z</dcterms:created>
  <dcterms:modified xsi:type="dcterms:W3CDTF">2026-01-08T19:57:00Z</dcterms:modified>
</cp:coreProperties>
</file>