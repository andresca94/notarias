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4E795D" w14:textId="25984682" w:rsidR="00DC14AF" w:rsidRPr="00692848" w:rsidRDefault="00DC14AF" w:rsidP="00DC14AF">
      <w:pPr>
        <w:pStyle w:val="PreformattedText"/>
        <w:tabs>
          <w:tab w:val="right" w:leader="hyphen" w:pos="8789"/>
        </w:tabs>
        <w:spacing w:line="360" w:lineRule="auto"/>
        <w:jc w:val="both"/>
        <w:rPr>
          <w:rFonts w:ascii="Arial" w:hAnsi="Arial" w:cs="Arial"/>
          <w:b/>
          <w:bCs/>
          <w:color w:val="000000"/>
          <w:sz w:val="24"/>
          <w:szCs w:val="24"/>
        </w:rPr>
      </w:pPr>
      <w:r w:rsidRPr="00692848">
        <w:rPr>
          <w:rFonts w:ascii="Arial" w:hAnsi="Arial" w:cs="Arial"/>
          <w:b/>
          <w:bCs/>
          <w:sz w:val="24"/>
          <w:szCs w:val="24"/>
        </w:rPr>
        <w:t xml:space="preserve">RADICADO: </w:t>
      </w:r>
    </w:p>
    <w:p w14:paraId="7792DCBE" w14:textId="13728CC6" w:rsidR="00DC14AF" w:rsidRPr="00692848" w:rsidRDefault="00DC14AF" w:rsidP="00DC14AF">
      <w:pPr>
        <w:pStyle w:val="PreformattedText"/>
        <w:tabs>
          <w:tab w:val="right" w:leader="hyphen" w:pos="8789"/>
        </w:tabs>
        <w:spacing w:line="360" w:lineRule="auto"/>
        <w:jc w:val="both"/>
        <w:rPr>
          <w:rFonts w:ascii="Arial" w:hAnsi="Arial" w:cs="Arial"/>
          <w:b/>
          <w:bCs/>
          <w:color w:val="000000"/>
          <w:sz w:val="24"/>
          <w:szCs w:val="24"/>
        </w:rPr>
      </w:pPr>
      <w:r w:rsidRPr="00692848">
        <w:rPr>
          <w:rFonts w:ascii="Arial" w:hAnsi="Arial" w:cs="Arial"/>
          <w:b/>
          <w:bCs/>
          <w:color w:val="000000"/>
          <w:sz w:val="24"/>
          <w:szCs w:val="24"/>
        </w:rPr>
        <w:t>ESCRITURA P</w:t>
      </w:r>
      <w:r w:rsidR="004E747C" w:rsidRPr="00692848">
        <w:rPr>
          <w:rFonts w:ascii="Arial" w:hAnsi="Arial" w:cs="Arial"/>
          <w:b/>
          <w:bCs/>
          <w:color w:val="000000"/>
          <w:sz w:val="24"/>
          <w:szCs w:val="24"/>
        </w:rPr>
        <w:t>Ú</w:t>
      </w:r>
      <w:r w:rsidRPr="00692848">
        <w:rPr>
          <w:rFonts w:ascii="Arial" w:hAnsi="Arial" w:cs="Arial"/>
          <w:b/>
          <w:bCs/>
          <w:color w:val="000000"/>
          <w:sz w:val="24"/>
          <w:szCs w:val="24"/>
        </w:rPr>
        <w:t>BLICA</w:t>
      </w:r>
      <w:r w:rsidR="004E747C" w:rsidRPr="00692848">
        <w:rPr>
          <w:rFonts w:ascii="Arial" w:hAnsi="Arial" w:cs="Arial"/>
          <w:b/>
          <w:bCs/>
          <w:color w:val="000000"/>
          <w:sz w:val="24"/>
          <w:szCs w:val="24"/>
        </w:rPr>
        <w:t xml:space="preserve"> N</w:t>
      </w:r>
      <w:r w:rsidR="004E747C" w:rsidRPr="00692848">
        <w:rPr>
          <w:rFonts w:ascii="Arial" w:hAnsi="Arial" w:cs="Arial"/>
          <w:b/>
          <w:bCs/>
          <w:color w:val="000000"/>
          <w:sz w:val="24"/>
          <w:szCs w:val="24"/>
          <w:vertAlign w:val="superscript"/>
        </w:rPr>
        <w:t>o</w:t>
      </w:r>
      <w:r w:rsidRPr="00692848">
        <w:rPr>
          <w:rFonts w:ascii="Arial" w:hAnsi="Arial" w:cs="Arial"/>
          <w:b/>
          <w:bCs/>
          <w:color w:val="000000"/>
          <w:sz w:val="24"/>
          <w:szCs w:val="24"/>
        </w:rPr>
        <w:t xml:space="preserve">: </w:t>
      </w:r>
    </w:p>
    <w:p w14:paraId="582B5DCF" w14:textId="0008B028" w:rsidR="00DC14AF" w:rsidRPr="00692848" w:rsidRDefault="00DC14AF" w:rsidP="00DC14AF">
      <w:pPr>
        <w:pStyle w:val="PreformattedText"/>
        <w:tabs>
          <w:tab w:val="right" w:leader="hyphen" w:pos="8789"/>
        </w:tabs>
        <w:spacing w:line="360" w:lineRule="auto"/>
        <w:jc w:val="both"/>
        <w:rPr>
          <w:rFonts w:ascii="Arial" w:hAnsi="Arial" w:cs="Arial"/>
          <w:b/>
          <w:bCs/>
          <w:color w:val="000000"/>
          <w:sz w:val="24"/>
          <w:szCs w:val="24"/>
          <w:lang w:eastAsia="es-CO"/>
        </w:rPr>
      </w:pPr>
      <w:r w:rsidRPr="00692848">
        <w:rPr>
          <w:rFonts w:ascii="Arial" w:hAnsi="Arial" w:cs="Arial"/>
          <w:b/>
          <w:bCs/>
          <w:color w:val="000000"/>
          <w:sz w:val="24"/>
          <w:szCs w:val="24"/>
        </w:rPr>
        <w:t>NÚMERO</w:t>
      </w:r>
      <w:r w:rsidRPr="00692848">
        <w:rPr>
          <w:rFonts w:ascii="Arial" w:hAnsi="Arial" w:cs="Arial"/>
          <w:b/>
          <w:bCs/>
          <w:color w:val="000000"/>
          <w:sz w:val="24"/>
          <w:szCs w:val="24"/>
          <w:lang w:eastAsia="es-CO"/>
        </w:rPr>
        <w:t>:</w:t>
      </w:r>
    </w:p>
    <w:p w14:paraId="12BAA08C" w14:textId="3024D76C" w:rsidR="00DC14AF" w:rsidRPr="00692848" w:rsidRDefault="00DC14AF" w:rsidP="00DC14AF">
      <w:pPr>
        <w:pStyle w:val="PreformattedText"/>
        <w:tabs>
          <w:tab w:val="right" w:leader="hyphen" w:pos="8789"/>
        </w:tabs>
        <w:spacing w:line="360" w:lineRule="auto"/>
        <w:jc w:val="both"/>
        <w:rPr>
          <w:rFonts w:ascii="Arial" w:hAnsi="Arial" w:cs="Arial"/>
          <w:b/>
          <w:bCs/>
          <w:color w:val="000000"/>
          <w:sz w:val="24"/>
          <w:szCs w:val="24"/>
          <w:lang w:eastAsia="es-CO"/>
        </w:rPr>
      </w:pPr>
      <w:r w:rsidRPr="00692848">
        <w:rPr>
          <w:rFonts w:ascii="Arial" w:hAnsi="Arial" w:cs="Arial"/>
          <w:b/>
          <w:bCs/>
          <w:color w:val="000000"/>
          <w:sz w:val="24"/>
          <w:szCs w:val="24"/>
          <w:lang w:eastAsia="es-CO"/>
        </w:rPr>
        <w:t>FECHA</w:t>
      </w:r>
      <w:r w:rsidR="004E747C" w:rsidRPr="00692848">
        <w:rPr>
          <w:rFonts w:ascii="Arial" w:hAnsi="Arial" w:cs="Arial"/>
          <w:b/>
          <w:bCs/>
          <w:color w:val="000000"/>
          <w:sz w:val="24"/>
          <w:szCs w:val="24"/>
          <w:lang w:eastAsia="es-CO"/>
        </w:rPr>
        <w:t xml:space="preserve"> DE OTORGAMIENTO</w:t>
      </w:r>
      <w:r w:rsidRPr="00692848">
        <w:rPr>
          <w:rFonts w:ascii="Arial" w:hAnsi="Arial" w:cs="Arial"/>
          <w:b/>
          <w:bCs/>
          <w:color w:val="000000"/>
          <w:sz w:val="24"/>
          <w:szCs w:val="24"/>
          <w:lang w:eastAsia="es-CO"/>
        </w:rPr>
        <w:t>:</w:t>
      </w:r>
    </w:p>
    <w:p w14:paraId="58F58257" w14:textId="77777777" w:rsidR="00E21BD4" w:rsidRPr="00692848" w:rsidRDefault="00E21BD4" w:rsidP="00E21BD4">
      <w:pPr>
        <w:tabs>
          <w:tab w:val="right" w:leader="hyphen" w:pos="8789"/>
        </w:tabs>
        <w:spacing w:line="360" w:lineRule="auto"/>
        <w:jc w:val="both"/>
        <w:rPr>
          <w:rFonts w:cs="Arial"/>
          <w:b/>
          <w:bCs/>
          <w:color w:val="000000" w:themeColor="text1"/>
          <w:sz w:val="24"/>
        </w:rPr>
      </w:pPr>
      <w:r w:rsidRPr="00692848">
        <w:rPr>
          <w:rFonts w:cs="Arial"/>
          <w:b/>
          <w:bCs/>
          <w:color w:val="000000" w:themeColor="text1"/>
          <w:sz w:val="24"/>
        </w:rPr>
        <w:t>NOTARÍA TERCERA DEL CÍRCULO DE BUCARAMANGA.</w:t>
      </w:r>
      <w:r w:rsidRPr="00692848">
        <w:rPr>
          <w:rFonts w:cs="Arial"/>
          <w:b/>
          <w:bCs/>
          <w:color w:val="000000" w:themeColor="text1"/>
          <w:sz w:val="24"/>
        </w:rPr>
        <w:tab/>
      </w:r>
    </w:p>
    <w:p w14:paraId="5D963352" w14:textId="77777777" w:rsidR="00E21BD4" w:rsidRPr="00850958" w:rsidRDefault="00E21BD4" w:rsidP="00E21BD4">
      <w:pPr>
        <w:tabs>
          <w:tab w:val="right" w:leader="hyphen" w:pos="8789"/>
        </w:tabs>
        <w:spacing w:line="360" w:lineRule="auto"/>
        <w:jc w:val="both"/>
        <w:rPr>
          <w:rFonts w:cs="Arial"/>
          <w:b/>
          <w:bCs/>
          <w:color w:val="000000" w:themeColor="text1"/>
          <w:sz w:val="24"/>
          <w:lang w:val="es-MX" w:eastAsia="es-CO"/>
        </w:rPr>
      </w:pPr>
      <w:r w:rsidRPr="00692848">
        <w:rPr>
          <w:rFonts w:cs="Arial"/>
          <w:b/>
          <w:bCs/>
          <w:color w:val="000000" w:themeColor="text1"/>
          <w:sz w:val="24"/>
          <w:lang w:val="es-MX" w:eastAsia="es-CO"/>
        </w:rPr>
        <w:t>SUPERINTENDENCIA DE NOTARIADO</w:t>
      </w:r>
      <w:r w:rsidRPr="00850958">
        <w:rPr>
          <w:rFonts w:cs="Arial"/>
          <w:b/>
          <w:bCs/>
          <w:color w:val="000000" w:themeColor="text1"/>
          <w:sz w:val="24"/>
          <w:lang w:val="es-MX" w:eastAsia="es-CO"/>
        </w:rPr>
        <w:t xml:space="preserve"> Y REGISTRO.</w:t>
      </w:r>
      <w:r w:rsidRPr="00850958">
        <w:rPr>
          <w:rFonts w:cs="Arial"/>
          <w:b/>
          <w:bCs/>
          <w:color w:val="000000" w:themeColor="text1"/>
          <w:sz w:val="24"/>
          <w:lang w:val="es-MX" w:eastAsia="es-CO"/>
        </w:rPr>
        <w:tab/>
      </w:r>
    </w:p>
    <w:p w14:paraId="10691BC2" w14:textId="1B3B1798" w:rsidR="00E21BD4" w:rsidRPr="00DC14AF" w:rsidRDefault="00E21BD4" w:rsidP="00E21BD4">
      <w:pPr>
        <w:pStyle w:val="PreformattedText"/>
        <w:tabs>
          <w:tab w:val="right" w:leader="hyphen" w:pos="8789"/>
        </w:tabs>
        <w:spacing w:line="360" w:lineRule="auto"/>
        <w:jc w:val="both"/>
        <w:rPr>
          <w:rFonts w:ascii="Arial" w:hAnsi="Arial" w:cs="Arial"/>
          <w:b/>
          <w:bCs/>
          <w:color w:val="000000"/>
          <w:sz w:val="24"/>
          <w:szCs w:val="24"/>
          <w:lang w:eastAsia="es-CO"/>
        </w:rPr>
      </w:pPr>
      <w:r w:rsidRPr="00850958">
        <w:rPr>
          <w:rFonts w:ascii="Arial" w:hAnsi="Arial" w:cs="Arial"/>
          <w:b/>
          <w:bCs/>
          <w:color w:val="000000" w:themeColor="text1"/>
          <w:sz w:val="24"/>
          <w:lang w:val="es-MX" w:eastAsia="es-CO"/>
        </w:rPr>
        <w:t>FORMULARIO DE CALIFICACIÓN.</w:t>
      </w:r>
      <w:r w:rsidRPr="00850958">
        <w:rPr>
          <w:rFonts w:ascii="Arial" w:hAnsi="Arial" w:cs="Arial"/>
          <w:b/>
          <w:bCs/>
          <w:color w:val="000000" w:themeColor="text1"/>
          <w:sz w:val="24"/>
          <w:lang w:val="es-MX" w:eastAsia="es-CO"/>
        </w:rPr>
        <w:tab/>
      </w:r>
    </w:p>
    <w:p w14:paraId="1CADE63D" w14:textId="77777777" w:rsidR="00DC14AF" w:rsidRPr="00DC14AF" w:rsidRDefault="00DC14AF" w:rsidP="00DC14AF">
      <w:pPr>
        <w:pStyle w:val="PreformattedText"/>
        <w:tabs>
          <w:tab w:val="right" w:leader="hyphen" w:pos="8789"/>
        </w:tabs>
        <w:spacing w:line="360" w:lineRule="auto"/>
        <w:jc w:val="both"/>
        <w:rPr>
          <w:rFonts w:ascii="Arial" w:hAnsi="Arial" w:cs="Arial"/>
          <w:b/>
          <w:sz w:val="24"/>
          <w:szCs w:val="24"/>
          <w:lang w:eastAsia="es-CO"/>
        </w:rPr>
      </w:pPr>
      <w:r w:rsidRPr="00DC14AF">
        <w:rPr>
          <w:rFonts w:ascii="Arial" w:hAnsi="Arial" w:cs="Arial"/>
          <w:b/>
          <w:bCs/>
          <w:sz w:val="24"/>
          <w:szCs w:val="24"/>
          <w:lang w:eastAsia="es-CO"/>
        </w:rPr>
        <w:t>CLASE DE ACTO: CANCELACIÓN DE FIDEICOMISO CIVIL</w:t>
      </w:r>
      <w:r w:rsidRPr="00DC14AF">
        <w:rPr>
          <w:rFonts w:ascii="Arial" w:hAnsi="Arial" w:cs="Arial"/>
          <w:bCs/>
          <w:sz w:val="24"/>
          <w:szCs w:val="24"/>
          <w:lang w:eastAsia="es-CO"/>
        </w:rPr>
        <w:t xml:space="preserve"> </w:t>
      </w:r>
      <w:r w:rsidRPr="00DC14AF">
        <w:rPr>
          <w:rFonts w:ascii="Arial" w:hAnsi="Arial" w:cs="Arial"/>
          <w:b/>
          <w:bCs/>
          <w:sz w:val="24"/>
          <w:szCs w:val="24"/>
          <w:lang w:eastAsia="es-CO"/>
        </w:rPr>
        <w:t>------------------</w:t>
      </w:r>
      <w:r w:rsidR="00B068D0">
        <w:rPr>
          <w:rFonts w:ascii="Arial" w:hAnsi="Arial" w:cs="Arial"/>
          <w:b/>
          <w:bCs/>
          <w:sz w:val="24"/>
          <w:szCs w:val="24"/>
          <w:lang w:eastAsia="es-CO"/>
        </w:rPr>
        <w:t>---</w:t>
      </w:r>
      <w:r w:rsidRPr="00DC14AF">
        <w:rPr>
          <w:rFonts w:ascii="Arial" w:hAnsi="Arial" w:cs="Arial"/>
          <w:b/>
          <w:bCs/>
          <w:sz w:val="24"/>
          <w:szCs w:val="24"/>
          <w:lang w:eastAsia="es-CO"/>
        </w:rPr>
        <w:t>------</w:t>
      </w:r>
    </w:p>
    <w:p w14:paraId="5300D658" w14:textId="57EEE61D" w:rsidR="00E21BD4" w:rsidRPr="00E21BD4" w:rsidRDefault="00E21BD4" w:rsidP="00E21BD4">
      <w:pPr>
        <w:tabs>
          <w:tab w:val="right" w:leader="hyphen" w:pos="8789"/>
        </w:tabs>
        <w:spacing w:line="360" w:lineRule="auto"/>
        <w:jc w:val="both"/>
        <w:rPr>
          <w:rFonts w:cs="Arial"/>
          <w:b/>
          <w:bCs/>
          <w:color w:val="000000" w:themeColor="text1"/>
          <w:sz w:val="24"/>
        </w:rPr>
      </w:pPr>
      <w:r w:rsidRPr="00E21BD4">
        <w:rPr>
          <w:rFonts w:cs="Arial"/>
          <w:b/>
          <w:bCs/>
          <w:color w:val="000000" w:themeColor="text1"/>
          <w:sz w:val="24"/>
        </w:rPr>
        <w:t>OTORGANTE</w:t>
      </w:r>
      <w:r w:rsidRPr="00E21BD4">
        <w:rPr>
          <w:rFonts w:cs="Arial"/>
          <w:b/>
          <w:bCs/>
          <w:color w:val="000000" w:themeColor="text1"/>
          <w:sz w:val="24"/>
        </w:rPr>
        <w:t>S</w:t>
      </w:r>
      <w:r w:rsidRPr="00E21BD4">
        <w:rPr>
          <w:rFonts w:cs="Arial"/>
          <w:b/>
          <w:bCs/>
          <w:color w:val="000000" w:themeColor="text1"/>
          <w:sz w:val="24"/>
        </w:rPr>
        <w:t xml:space="preserve">: </w:t>
      </w:r>
      <w:r w:rsidRPr="00E21BD4">
        <w:rPr>
          <w:rFonts w:cs="Arial"/>
          <w:b/>
          <w:bCs/>
          <w:color w:val="000000" w:themeColor="text1"/>
          <w:sz w:val="24"/>
        </w:rPr>
        <w:tab/>
      </w:r>
    </w:p>
    <w:p w14:paraId="622BDB83" w14:textId="77777777" w:rsidR="00E21BD4" w:rsidRDefault="00E21BD4" w:rsidP="00E21BD4">
      <w:pPr>
        <w:tabs>
          <w:tab w:val="center" w:leader="hyphen" w:pos="8789"/>
        </w:tabs>
        <w:spacing w:line="360" w:lineRule="auto"/>
        <w:jc w:val="both"/>
        <w:rPr>
          <w:rFonts w:cs="Arial"/>
          <w:b/>
          <w:color w:val="FF0000"/>
          <w:sz w:val="24"/>
          <w:lang w:val="es-MX"/>
        </w:rPr>
      </w:pPr>
      <w:r w:rsidRPr="00DD64A4">
        <w:rPr>
          <w:rFonts w:cs="Arial"/>
          <w:b/>
          <w:color w:val="FF0000"/>
          <w:sz w:val="24"/>
          <w:lang w:val="es-MX"/>
        </w:rPr>
        <w:t>&lt;&lt;</w:t>
      </w:r>
      <w:r>
        <w:rPr>
          <w:rFonts w:cs="Arial"/>
          <w:b/>
          <w:color w:val="FF0000"/>
          <w:sz w:val="24"/>
          <w:lang w:val="es-MX"/>
        </w:rPr>
        <w:t>nombre_otorgante_1&gt;&gt;</w:t>
      </w:r>
      <w:r w:rsidRPr="00850958">
        <w:rPr>
          <w:rFonts w:cs="Arial"/>
          <w:b/>
          <w:color w:val="000000" w:themeColor="text1"/>
          <w:sz w:val="24"/>
          <w:lang w:val="es-CO"/>
        </w:rPr>
        <w:tab/>
        <w:t xml:space="preserve"> C.C. N</w:t>
      </w:r>
      <w:proofErr w:type="gramStart"/>
      <w:r w:rsidRPr="00850958">
        <w:rPr>
          <w:rFonts w:cs="Arial"/>
          <w:b/>
          <w:color w:val="000000" w:themeColor="text1"/>
          <w:sz w:val="24"/>
          <w:lang w:val="es-CO"/>
        </w:rPr>
        <w:t>°.</w:t>
      </w:r>
      <w:r>
        <w:rPr>
          <w:rFonts w:cs="Arial"/>
          <w:b/>
          <w:color w:val="FF0000"/>
          <w:sz w:val="24"/>
          <w:lang w:val="es-MX"/>
        </w:rPr>
        <w:t>&lt;</w:t>
      </w:r>
      <w:proofErr w:type="gramEnd"/>
      <w:r>
        <w:rPr>
          <w:rFonts w:cs="Arial"/>
          <w:b/>
          <w:color w:val="FF0000"/>
          <w:sz w:val="24"/>
          <w:lang w:val="es-MX"/>
        </w:rPr>
        <w:t>&lt;cedula_otorgante_1&gt;&gt;</w:t>
      </w:r>
    </w:p>
    <w:p w14:paraId="38F53DC7" w14:textId="77777777" w:rsidR="00E21BD4" w:rsidRDefault="00E21BD4" w:rsidP="00E21BD4">
      <w:pPr>
        <w:tabs>
          <w:tab w:val="right" w:leader="hyphen" w:pos="8789"/>
        </w:tabs>
        <w:spacing w:line="360" w:lineRule="auto"/>
        <w:jc w:val="both"/>
        <w:rPr>
          <w:rFonts w:cs="Arial"/>
          <w:b/>
          <w:color w:val="FF0000"/>
          <w:sz w:val="24"/>
          <w:lang w:val="es-MX"/>
        </w:rPr>
      </w:pPr>
      <w:r w:rsidRPr="00DD64A4">
        <w:rPr>
          <w:rFonts w:cs="Arial"/>
          <w:b/>
          <w:color w:val="FF0000"/>
          <w:sz w:val="24"/>
          <w:lang w:val="es-MX"/>
        </w:rPr>
        <w:t>&lt;&lt;</w:t>
      </w:r>
      <w:r>
        <w:rPr>
          <w:rFonts w:cs="Arial"/>
          <w:b/>
          <w:color w:val="FF0000"/>
          <w:sz w:val="24"/>
          <w:lang w:val="es-MX"/>
        </w:rPr>
        <w:t>nombre_otorgante_2&gt;&gt;</w:t>
      </w:r>
      <w:r w:rsidRPr="00850958">
        <w:rPr>
          <w:rFonts w:cs="Arial"/>
          <w:b/>
          <w:color w:val="000000" w:themeColor="text1"/>
          <w:sz w:val="24"/>
          <w:lang w:val="es-CO"/>
        </w:rPr>
        <w:tab/>
        <w:t xml:space="preserve"> C.C. N</w:t>
      </w:r>
      <w:proofErr w:type="gramStart"/>
      <w:r w:rsidRPr="00850958">
        <w:rPr>
          <w:rFonts w:cs="Arial"/>
          <w:b/>
          <w:color w:val="000000" w:themeColor="text1"/>
          <w:sz w:val="24"/>
          <w:lang w:val="es-CO"/>
        </w:rPr>
        <w:t>°.</w:t>
      </w:r>
      <w:r>
        <w:rPr>
          <w:rFonts w:cs="Arial"/>
          <w:b/>
          <w:color w:val="FF0000"/>
          <w:sz w:val="24"/>
          <w:lang w:val="es-MX"/>
        </w:rPr>
        <w:t>&lt;</w:t>
      </w:r>
      <w:proofErr w:type="gramEnd"/>
      <w:r>
        <w:rPr>
          <w:rFonts w:cs="Arial"/>
          <w:b/>
          <w:color w:val="FF0000"/>
          <w:sz w:val="24"/>
          <w:lang w:val="es-MX"/>
        </w:rPr>
        <w:t>&lt;cedula_otorgante_2&gt;&gt;</w:t>
      </w:r>
    </w:p>
    <w:p w14:paraId="1923862B" w14:textId="48C1DCFB" w:rsidR="00E21BD4" w:rsidRPr="00E21BD4" w:rsidRDefault="00E21BD4" w:rsidP="00E21BD4">
      <w:pPr>
        <w:tabs>
          <w:tab w:val="right" w:leader="hyphen" w:pos="8789"/>
        </w:tabs>
        <w:spacing w:line="360" w:lineRule="auto"/>
        <w:jc w:val="both"/>
        <w:rPr>
          <w:rFonts w:cs="Arial"/>
          <w:b/>
          <w:sz w:val="24"/>
          <w:lang w:val="es-MX"/>
        </w:rPr>
      </w:pPr>
      <w:r w:rsidRPr="00E21BD4">
        <w:rPr>
          <w:rFonts w:cs="Arial"/>
          <w:b/>
          <w:sz w:val="24"/>
          <w:lang w:val="es-MX"/>
        </w:rPr>
        <w:t xml:space="preserve">INMUEBLE: </w:t>
      </w:r>
      <w:r w:rsidRPr="00E21BD4">
        <w:rPr>
          <w:rFonts w:cs="Arial"/>
          <w:b/>
          <w:sz w:val="24"/>
          <w:lang w:val="es-MX"/>
        </w:rPr>
        <w:tab/>
      </w:r>
    </w:p>
    <w:p w14:paraId="5C9E3F30" w14:textId="4968D36C" w:rsidR="00E21BD4" w:rsidRPr="00692848" w:rsidRDefault="00E21BD4" w:rsidP="00692848">
      <w:pPr>
        <w:tabs>
          <w:tab w:val="center" w:leader="hyphen" w:pos="8789"/>
        </w:tabs>
        <w:spacing w:line="360" w:lineRule="auto"/>
        <w:jc w:val="both"/>
        <w:rPr>
          <w:rFonts w:cs="Arial"/>
          <w:b/>
          <w:color w:val="FF0000"/>
          <w:sz w:val="24"/>
          <w:lang w:val="es-MX"/>
        </w:rPr>
      </w:pPr>
      <w:r>
        <w:rPr>
          <w:rFonts w:cs="Arial"/>
          <w:b/>
          <w:color w:val="FF0000"/>
          <w:sz w:val="24"/>
          <w:lang w:val="es-MX"/>
        </w:rPr>
        <w:t xml:space="preserve">INCLUIR EL INMUEBLE, JUNTO CON NOMENCLATURA (SI TIENE) Y </w:t>
      </w:r>
      <w:proofErr w:type="spellStart"/>
      <w:r>
        <w:rPr>
          <w:rFonts w:cs="Arial"/>
          <w:b/>
          <w:color w:val="FF0000"/>
          <w:sz w:val="24"/>
          <w:lang w:val="es-MX"/>
        </w:rPr>
        <w:t>UBICACION</w:t>
      </w:r>
      <w:bookmarkStart w:id="0" w:name="_GoBack"/>
      <w:bookmarkEnd w:id="0"/>
      <w:proofErr w:type="spellEnd"/>
      <w:r w:rsidRPr="00850958">
        <w:rPr>
          <w:rFonts w:cs="Arial"/>
          <w:b/>
          <w:color w:val="000000" w:themeColor="text1"/>
          <w:sz w:val="24"/>
          <w:lang w:val="es-CO"/>
        </w:rPr>
        <w:br/>
      </w:r>
      <w:r w:rsidRPr="00E21BD4">
        <w:rPr>
          <w:rFonts w:cs="Arial"/>
          <w:b/>
          <w:color w:val="000000" w:themeColor="text1"/>
          <w:sz w:val="24"/>
          <w:lang w:val="es-CO"/>
        </w:rPr>
        <w:t>MATRÍCULA INMOBILIARIA N°:</w:t>
      </w:r>
      <w:r w:rsidRPr="00850958">
        <w:rPr>
          <w:rFonts w:cs="Arial"/>
          <w:b/>
          <w:color w:val="000000" w:themeColor="text1"/>
          <w:sz w:val="24"/>
          <w:lang w:val="es-CO"/>
        </w:rPr>
        <w:t xml:space="preserve"> </w:t>
      </w:r>
      <w:r>
        <w:rPr>
          <w:rFonts w:cs="Arial"/>
          <w:b/>
          <w:color w:val="FF0000"/>
          <w:sz w:val="24"/>
          <w:lang w:val="es-MX"/>
        </w:rPr>
        <w:t>&lt;&lt;</w:t>
      </w:r>
      <w:proofErr w:type="spellStart"/>
      <w:r>
        <w:rPr>
          <w:rFonts w:cs="Arial"/>
          <w:b/>
          <w:color w:val="FF0000"/>
          <w:sz w:val="24"/>
          <w:lang w:val="es-MX"/>
        </w:rPr>
        <w:t>matricula_inmobiliaria</w:t>
      </w:r>
      <w:proofErr w:type="spellEnd"/>
      <w:r>
        <w:rPr>
          <w:rFonts w:cs="Arial"/>
          <w:b/>
          <w:color w:val="FF0000"/>
          <w:sz w:val="24"/>
          <w:lang w:val="es-MX"/>
        </w:rPr>
        <w:t xml:space="preserve">&gt;&gt; </w:t>
      </w:r>
      <w:r w:rsidRPr="00850958">
        <w:rPr>
          <w:rFonts w:cs="Arial"/>
          <w:b/>
          <w:color w:val="000000" w:themeColor="text1"/>
          <w:sz w:val="24"/>
          <w:lang w:val="es-CO"/>
        </w:rPr>
        <w:tab/>
      </w:r>
      <w:r w:rsidR="00DC14AF" w:rsidRPr="00DC14AF">
        <w:rPr>
          <w:rFonts w:cs="Arial"/>
          <w:b/>
          <w:bCs/>
          <w:sz w:val="24"/>
        </w:rPr>
        <w:t>-------------------------</w:t>
      </w:r>
      <w:r>
        <w:rPr>
          <w:rFonts w:cs="Arial"/>
          <w:b/>
          <w:bCs/>
          <w:sz w:val="24"/>
        </w:rPr>
        <w:tab/>
      </w:r>
    </w:p>
    <w:p w14:paraId="62251365" w14:textId="0901A60A" w:rsidR="00E21BD4" w:rsidRPr="00DD64A4" w:rsidRDefault="00500D70" w:rsidP="00E21BD4">
      <w:pPr>
        <w:tabs>
          <w:tab w:val="center" w:leader="hyphen" w:pos="8789"/>
        </w:tabs>
        <w:spacing w:line="360" w:lineRule="auto"/>
        <w:jc w:val="both"/>
        <w:rPr>
          <w:rFonts w:cs="Arial"/>
          <w:color w:val="000000"/>
          <w:sz w:val="24"/>
        </w:rPr>
      </w:pPr>
      <w:r w:rsidRPr="00500D70">
        <w:t xml:space="preserve"> </w:t>
      </w:r>
      <w:r w:rsidR="00E21BD4" w:rsidRPr="00DD64A4">
        <w:rPr>
          <w:rFonts w:cs="Arial"/>
          <w:color w:val="000000"/>
          <w:sz w:val="24"/>
        </w:rPr>
        <w:t xml:space="preserve">En la Ciudad de Bucaramanga, Departamento de Santander, República de Colombia, a los </w:t>
      </w:r>
      <w:proofErr w:type="spellStart"/>
      <w:r w:rsidR="00E21BD4" w:rsidRPr="00DD64A4">
        <w:rPr>
          <w:rFonts w:cs="Arial"/>
          <w:color w:val="FF0000"/>
          <w:sz w:val="24"/>
        </w:rPr>
        <w:t>xxxxxxxxxxxxxxxxx</w:t>
      </w:r>
      <w:proofErr w:type="spellEnd"/>
      <w:r w:rsidR="00E21BD4" w:rsidRPr="00DD64A4">
        <w:rPr>
          <w:rFonts w:cs="Arial"/>
          <w:color w:val="FF0000"/>
          <w:sz w:val="24"/>
        </w:rPr>
        <w:t xml:space="preserve"> </w:t>
      </w:r>
      <w:r w:rsidR="00E21BD4" w:rsidRPr="00DD64A4">
        <w:rPr>
          <w:rFonts w:cs="Arial"/>
          <w:color w:val="000000"/>
          <w:sz w:val="24"/>
        </w:rPr>
        <w:t xml:space="preserve">días del mes de </w:t>
      </w:r>
      <w:proofErr w:type="spellStart"/>
      <w:r w:rsidR="00E21BD4" w:rsidRPr="00DD64A4">
        <w:rPr>
          <w:rFonts w:cs="Arial"/>
          <w:color w:val="FF0000"/>
          <w:sz w:val="24"/>
        </w:rPr>
        <w:t>xxxxxxxxxxxxxxxxxx</w:t>
      </w:r>
      <w:proofErr w:type="spellEnd"/>
      <w:r w:rsidR="00E21BD4" w:rsidRPr="00DD64A4">
        <w:rPr>
          <w:rFonts w:cs="Arial"/>
          <w:color w:val="FF0000"/>
          <w:sz w:val="24"/>
        </w:rPr>
        <w:t xml:space="preserve"> </w:t>
      </w:r>
      <w:r w:rsidR="00E21BD4" w:rsidRPr="00DD64A4">
        <w:rPr>
          <w:rFonts w:cs="Arial"/>
          <w:color w:val="000000"/>
          <w:sz w:val="24"/>
        </w:rPr>
        <w:t xml:space="preserve">del año </w:t>
      </w:r>
      <w:proofErr w:type="spellStart"/>
      <w:r w:rsidR="00E21BD4" w:rsidRPr="00DD64A4">
        <w:rPr>
          <w:rFonts w:cs="Arial"/>
          <w:color w:val="FF0000"/>
          <w:sz w:val="24"/>
        </w:rPr>
        <w:t>xxxxxxxxxxxxxxxxxxxxxxxxxx</w:t>
      </w:r>
      <w:proofErr w:type="spellEnd"/>
      <w:r w:rsidR="00E21BD4" w:rsidRPr="00DD64A4">
        <w:rPr>
          <w:rFonts w:cs="Arial"/>
          <w:color w:val="FF0000"/>
          <w:sz w:val="24"/>
        </w:rPr>
        <w:t xml:space="preserve"> </w:t>
      </w:r>
      <w:r w:rsidR="00E21BD4" w:rsidRPr="00DD64A4">
        <w:rPr>
          <w:rFonts w:cs="Arial"/>
          <w:color w:val="000000"/>
          <w:sz w:val="24"/>
        </w:rPr>
        <w:t>ante</w:t>
      </w:r>
      <w:r w:rsidR="00E21BD4" w:rsidRPr="00DD64A4">
        <w:rPr>
          <w:rFonts w:eastAsia="Arial" w:cs="Arial"/>
          <w:color w:val="000000"/>
          <w:sz w:val="24"/>
        </w:rPr>
        <w:t xml:space="preserve"> </w:t>
      </w:r>
      <w:r w:rsidR="00E21BD4" w:rsidRPr="00DD64A4">
        <w:rPr>
          <w:rFonts w:cs="Arial"/>
          <w:color w:val="000000"/>
          <w:sz w:val="24"/>
        </w:rPr>
        <w:t>mí,</w:t>
      </w:r>
      <w:r w:rsidR="00E21BD4">
        <w:rPr>
          <w:rFonts w:cs="Arial"/>
          <w:b/>
          <w:bCs/>
          <w:color w:val="000000"/>
          <w:sz w:val="24"/>
        </w:rPr>
        <w:t xml:space="preserve"> MARGARITA LÓ</w:t>
      </w:r>
      <w:r w:rsidR="00E21BD4" w:rsidRPr="00DD64A4">
        <w:rPr>
          <w:rFonts w:cs="Arial"/>
          <w:b/>
          <w:bCs/>
          <w:color w:val="000000"/>
          <w:sz w:val="24"/>
        </w:rPr>
        <w:t>PEZ CELY</w:t>
      </w:r>
      <w:r w:rsidR="00E21BD4" w:rsidRPr="00DD64A4">
        <w:rPr>
          <w:rFonts w:cs="Arial"/>
          <w:b/>
          <w:color w:val="000000"/>
          <w:sz w:val="24"/>
        </w:rPr>
        <w:t>,</w:t>
      </w:r>
      <w:r w:rsidR="00E21BD4" w:rsidRPr="00DD64A4">
        <w:rPr>
          <w:rFonts w:cs="Arial"/>
          <w:b/>
          <w:bCs/>
          <w:color w:val="000000"/>
          <w:sz w:val="24"/>
        </w:rPr>
        <w:t xml:space="preserve"> </w:t>
      </w:r>
      <w:r w:rsidR="00E21BD4" w:rsidRPr="00DD64A4">
        <w:rPr>
          <w:rFonts w:cs="Arial"/>
          <w:color w:val="000000"/>
          <w:sz w:val="24"/>
        </w:rPr>
        <w:t>Notaria Tercera del Círculo de Bucaramanga. --------------------------------------</w:t>
      </w:r>
      <w:r w:rsidR="00E21BD4">
        <w:rPr>
          <w:rFonts w:cs="Arial"/>
          <w:color w:val="000000"/>
          <w:sz w:val="24"/>
        </w:rPr>
        <w:t>------</w:t>
      </w:r>
      <w:r w:rsidR="00E21BD4" w:rsidRPr="00DD64A4">
        <w:rPr>
          <w:rFonts w:cs="Arial"/>
          <w:color w:val="000000"/>
          <w:sz w:val="24"/>
        </w:rPr>
        <w:t>---------------</w:t>
      </w:r>
    </w:p>
    <w:p w14:paraId="3588FF85" w14:textId="6233392B" w:rsidR="00DC14AF" w:rsidRPr="00DC14AF" w:rsidRDefault="006B76ED" w:rsidP="00E21BD4">
      <w:pPr>
        <w:tabs>
          <w:tab w:val="right" w:leader="hyphen" w:pos="8789"/>
        </w:tabs>
        <w:spacing w:line="360" w:lineRule="auto"/>
        <w:jc w:val="both"/>
        <w:rPr>
          <w:rFonts w:cs="Arial"/>
          <w:sz w:val="24"/>
        </w:rPr>
      </w:pPr>
      <w:r>
        <w:rPr>
          <w:rFonts w:cs="Arial"/>
          <w:sz w:val="24"/>
        </w:rPr>
        <w:tab/>
      </w:r>
      <w:r w:rsidR="00DC14AF" w:rsidRPr="00DC14AF">
        <w:rPr>
          <w:rFonts w:cs="Arial"/>
          <w:sz w:val="24"/>
        </w:rPr>
        <w:t>-------------------------------------------------------</w:t>
      </w:r>
    </w:p>
    <w:p w14:paraId="20727627" w14:textId="4E79F68A" w:rsidR="006F57D8" w:rsidRPr="00E21BD4" w:rsidRDefault="00500D70" w:rsidP="00DC14AF">
      <w:pPr>
        <w:pStyle w:val="PreformattedText"/>
        <w:tabs>
          <w:tab w:val="right" w:leader="hyphen" w:pos="8789"/>
        </w:tabs>
        <w:spacing w:line="360" w:lineRule="auto"/>
        <w:jc w:val="both"/>
        <w:rPr>
          <w:rFonts w:ascii="Arial" w:hAnsi="Arial" w:cs="Arial"/>
          <w:sz w:val="24"/>
          <w:szCs w:val="24"/>
          <w:lang w:val="es-MX" w:eastAsia="es-CO"/>
        </w:rPr>
      </w:pPr>
      <w:r w:rsidRPr="00E21BD4">
        <w:rPr>
          <w:rFonts w:ascii="Arial" w:eastAsia="Times New Roman" w:hAnsi="Arial" w:cs="Arial"/>
          <w:kern w:val="0"/>
          <w:sz w:val="24"/>
          <w:szCs w:val="24"/>
          <w:lang w:eastAsia="es-ES" w:bidi="ar-SA"/>
        </w:rPr>
        <w:t xml:space="preserve">Comparecieron: </w:t>
      </w:r>
      <w:r w:rsidR="00E21BD4" w:rsidRPr="00E21BD4">
        <w:rPr>
          <w:rFonts w:ascii="Arial" w:hAnsi="Arial" w:cs="Arial"/>
          <w:b/>
          <w:color w:val="FF0000"/>
          <w:sz w:val="24"/>
          <w:lang w:val="es-MX"/>
        </w:rPr>
        <w:t>&lt;&lt;nombre_otorgante_1&gt;&gt;</w:t>
      </w:r>
      <w:r w:rsidR="00E21BD4" w:rsidRPr="00E21BD4">
        <w:rPr>
          <w:rFonts w:ascii="Arial" w:hAnsi="Arial" w:cs="Arial"/>
          <w:color w:val="000000"/>
          <w:sz w:val="24"/>
          <w:lang w:val="es-CO"/>
        </w:rPr>
        <w:t xml:space="preserve">, mayor de edad, identificado(a) con la cédula de ciudadanía número </w:t>
      </w:r>
      <w:r w:rsidR="00E21BD4" w:rsidRPr="00E21BD4">
        <w:rPr>
          <w:rFonts w:ascii="Arial" w:hAnsi="Arial" w:cs="Arial"/>
          <w:b/>
          <w:color w:val="FF0000"/>
          <w:sz w:val="24"/>
          <w:lang w:val="es-MX"/>
        </w:rPr>
        <w:t>&lt;&lt;cedula_otorgante_1&gt;&gt;</w:t>
      </w:r>
      <w:r w:rsidR="00E21BD4" w:rsidRPr="00E21BD4">
        <w:rPr>
          <w:rFonts w:ascii="Arial" w:hAnsi="Arial" w:cs="Arial"/>
          <w:color w:val="000000"/>
          <w:sz w:val="24"/>
          <w:lang w:val="es-CO"/>
        </w:rPr>
        <w:t xml:space="preserve"> expedida en </w:t>
      </w:r>
      <w:r w:rsidR="00E21BD4" w:rsidRPr="00E21BD4">
        <w:rPr>
          <w:rFonts w:ascii="Arial" w:hAnsi="Arial" w:cs="Arial"/>
          <w:b/>
          <w:color w:val="FF0000"/>
          <w:sz w:val="24"/>
          <w:lang w:val="es-MX"/>
        </w:rPr>
        <w:t xml:space="preserve">&lt;&lt;expedición_cc_otorgante_1&gt;&gt;, </w:t>
      </w:r>
      <w:r w:rsidR="00E21BD4" w:rsidRPr="00E21BD4">
        <w:rPr>
          <w:rFonts w:ascii="Arial" w:hAnsi="Arial" w:cs="Arial"/>
          <w:color w:val="000000"/>
          <w:sz w:val="24"/>
          <w:lang w:val="es-CO"/>
        </w:rPr>
        <w:t xml:space="preserve">domiciliado en </w:t>
      </w:r>
      <w:r w:rsidR="00E21BD4" w:rsidRPr="00E21BD4">
        <w:rPr>
          <w:rFonts w:ascii="Arial" w:hAnsi="Arial" w:cs="Arial"/>
          <w:b/>
          <w:color w:val="FF0000"/>
          <w:sz w:val="24"/>
          <w:lang w:val="es-MX"/>
        </w:rPr>
        <w:t>&lt;&lt;domicilio_otorgante_1&gt;&gt;</w:t>
      </w:r>
      <w:r w:rsidR="00E21BD4" w:rsidRPr="00E21BD4">
        <w:rPr>
          <w:rFonts w:ascii="Arial" w:hAnsi="Arial" w:cs="Arial"/>
          <w:color w:val="000000"/>
          <w:sz w:val="24"/>
          <w:lang w:val="es-CO"/>
        </w:rPr>
        <w:t xml:space="preserve">, estado civil </w:t>
      </w:r>
      <w:r w:rsidR="00E21BD4" w:rsidRPr="00E21BD4">
        <w:rPr>
          <w:rFonts w:ascii="Arial" w:hAnsi="Arial" w:cs="Arial"/>
          <w:b/>
          <w:color w:val="FF0000"/>
          <w:sz w:val="24"/>
          <w:lang w:val="es-MX"/>
        </w:rPr>
        <w:t>&lt;&lt;estado_civil_otorgante_1&gt;&gt;</w:t>
      </w:r>
      <w:r w:rsidR="00E21BD4" w:rsidRPr="00E21BD4">
        <w:rPr>
          <w:rFonts w:ascii="Arial" w:hAnsi="Arial" w:cs="Arial"/>
          <w:color w:val="000000"/>
          <w:sz w:val="24"/>
          <w:lang w:val="es-CO"/>
        </w:rPr>
        <w:t xml:space="preserve">, de ocupación </w:t>
      </w:r>
      <w:r w:rsidR="00E21BD4" w:rsidRPr="00E21BD4">
        <w:rPr>
          <w:rFonts w:ascii="Arial" w:hAnsi="Arial" w:cs="Arial"/>
          <w:b/>
          <w:color w:val="FF0000"/>
          <w:sz w:val="24"/>
          <w:lang w:val="es-MX"/>
        </w:rPr>
        <w:t>&lt;&lt;ocupación_otorgante_1&gt;&gt;</w:t>
      </w:r>
      <w:r w:rsidR="00E21BD4" w:rsidRPr="00E21BD4">
        <w:rPr>
          <w:rFonts w:ascii="Arial" w:hAnsi="Arial" w:cs="Arial"/>
          <w:bCs/>
          <w:color w:val="000000"/>
          <w:sz w:val="24"/>
        </w:rPr>
        <w:t xml:space="preserve">, </w:t>
      </w:r>
      <w:r w:rsidR="00E21BD4" w:rsidRPr="00E21BD4">
        <w:rPr>
          <w:rFonts w:ascii="Arial" w:hAnsi="Arial" w:cs="Arial"/>
          <w:color w:val="7030A0"/>
          <w:sz w:val="24"/>
          <w:lang w:val="es-CO"/>
        </w:rPr>
        <w:t xml:space="preserve">obrando en nombre propio, </w:t>
      </w:r>
      <w:r w:rsidR="00E21BD4" w:rsidRPr="00E21BD4">
        <w:rPr>
          <w:rFonts w:ascii="Arial" w:hAnsi="Arial" w:cs="Arial"/>
          <w:sz w:val="24"/>
          <w:lang w:val="es-CO"/>
        </w:rPr>
        <w:t xml:space="preserve">y </w:t>
      </w:r>
      <w:r w:rsidR="00E21BD4" w:rsidRPr="00E21BD4">
        <w:rPr>
          <w:rFonts w:ascii="Arial" w:hAnsi="Arial" w:cs="Arial"/>
          <w:b/>
          <w:color w:val="FF0000"/>
          <w:sz w:val="24"/>
          <w:lang w:val="es-MX"/>
        </w:rPr>
        <w:t>&lt;&lt;nombre_otorgante_2&gt;&gt;</w:t>
      </w:r>
      <w:r w:rsidR="00E21BD4" w:rsidRPr="00E21BD4">
        <w:rPr>
          <w:rFonts w:ascii="Arial" w:hAnsi="Arial" w:cs="Arial"/>
          <w:color w:val="000000"/>
          <w:sz w:val="24"/>
          <w:lang w:val="es-CO"/>
        </w:rPr>
        <w:t xml:space="preserve">, mayor de edad, identificado(a) con la cédula de ciudadanía número </w:t>
      </w:r>
      <w:r w:rsidR="00E21BD4" w:rsidRPr="00E21BD4">
        <w:rPr>
          <w:rFonts w:ascii="Arial" w:hAnsi="Arial" w:cs="Arial"/>
          <w:b/>
          <w:color w:val="FF0000"/>
          <w:sz w:val="24"/>
          <w:lang w:val="es-MX"/>
        </w:rPr>
        <w:t>&lt;&lt;cedula_otorgante_2&gt;&gt;</w:t>
      </w:r>
      <w:r w:rsidR="00E21BD4" w:rsidRPr="00E21BD4">
        <w:rPr>
          <w:rFonts w:ascii="Arial" w:hAnsi="Arial" w:cs="Arial"/>
          <w:color w:val="000000"/>
          <w:sz w:val="24"/>
          <w:lang w:val="es-CO"/>
        </w:rPr>
        <w:t xml:space="preserve"> expedida en </w:t>
      </w:r>
      <w:r w:rsidR="00E21BD4" w:rsidRPr="00E21BD4">
        <w:rPr>
          <w:rFonts w:ascii="Arial" w:hAnsi="Arial" w:cs="Arial"/>
          <w:b/>
          <w:color w:val="FF0000"/>
          <w:sz w:val="24"/>
          <w:lang w:val="es-MX"/>
        </w:rPr>
        <w:t xml:space="preserve">&lt;&lt;expedición_cc_otorgante_2&gt;&gt;, </w:t>
      </w:r>
      <w:r w:rsidR="00E21BD4" w:rsidRPr="00E21BD4">
        <w:rPr>
          <w:rFonts w:ascii="Arial" w:hAnsi="Arial" w:cs="Arial"/>
          <w:color w:val="000000"/>
          <w:sz w:val="24"/>
          <w:lang w:val="es-CO"/>
        </w:rPr>
        <w:t xml:space="preserve">domiciliado en </w:t>
      </w:r>
      <w:r w:rsidR="00E21BD4" w:rsidRPr="00E21BD4">
        <w:rPr>
          <w:rFonts w:ascii="Arial" w:hAnsi="Arial" w:cs="Arial"/>
          <w:b/>
          <w:color w:val="FF0000"/>
          <w:sz w:val="24"/>
          <w:lang w:val="es-MX"/>
        </w:rPr>
        <w:t>&lt;&lt;domicilio_otorgante_2&gt;&gt;</w:t>
      </w:r>
      <w:r w:rsidR="00E21BD4" w:rsidRPr="00E21BD4">
        <w:rPr>
          <w:rFonts w:ascii="Arial" w:hAnsi="Arial" w:cs="Arial"/>
          <w:color w:val="000000"/>
          <w:sz w:val="24"/>
          <w:lang w:val="es-CO"/>
        </w:rPr>
        <w:t xml:space="preserve">, estado civil </w:t>
      </w:r>
      <w:r w:rsidR="00E21BD4" w:rsidRPr="00E21BD4">
        <w:rPr>
          <w:rFonts w:ascii="Arial" w:hAnsi="Arial" w:cs="Arial"/>
          <w:b/>
          <w:color w:val="FF0000"/>
          <w:sz w:val="24"/>
          <w:lang w:val="es-MX"/>
        </w:rPr>
        <w:t>&lt;&lt;estado_civil_otorgante_2&gt;&gt;</w:t>
      </w:r>
      <w:r w:rsidR="00E21BD4" w:rsidRPr="00E21BD4">
        <w:rPr>
          <w:rFonts w:ascii="Arial" w:hAnsi="Arial" w:cs="Arial"/>
          <w:color w:val="000000"/>
          <w:sz w:val="24"/>
          <w:lang w:val="es-CO"/>
        </w:rPr>
        <w:t xml:space="preserve">, de ocupación </w:t>
      </w:r>
      <w:r w:rsidR="00E21BD4" w:rsidRPr="00E21BD4">
        <w:rPr>
          <w:rFonts w:ascii="Arial" w:hAnsi="Arial" w:cs="Arial"/>
          <w:b/>
          <w:color w:val="FF0000"/>
          <w:sz w:val="24"/>
          <w:lang w:val="es-MX"/>
        </w:rPr>
        <w:t>&lt;&lt;ocupación_otorgante_2&gt;&gt;</w:t>
      </w:r>
      <w:r w:rsidR="00E21BD4" w:rsidRPr="00E21BD4">
        <w:rPr>
          <w:rFonts w:ascii="Arial" w:hAnsi="Arial" w:cs="Arial"/>
          <w:bCs/>
          <w:color w:val="000000"/>
          <w:sz w:val="24"/>
        </w:rPr>
        <w:t xml:space="preserve">, </w:t>
      </w:r>
      <w:r w:rsidR="00E21BD4" w:rsidRPr="00E21BD4">
        <w:rPr>
          <w:rFonts w:ascii="Arial" w:hAnsi="Arial" w:cs="Arial"/>
          <w:color w:val="7030A0"/>
          <w:sz w:val="24"/>
          <w:lang w:val="es-CO"/>
        </w:rPr>
        <w:t xml:space="preserve">obrando en nombre propio, </w:t>
      </w:r>
      <w:r w:rsidR="00E21BD4" w:rsidRPr="00E21BD4">
        <w:rPr>
          <w:rFonts w:ascii="Arial" w:hAnsi="Arial" w:cs="Arial"/>
          <w:color w:val="000000"/>
          <w:sz w:val="24"/>
          <w:lang w:val="es-CO"/>
        </w:rPr>
        <w:t>y manifestó</w:t>
      </w:r>
      <w:r w:rsidR="00E21BD4" w:rsidRPr="00E21BD4">
        <w:rPr>
          <w:rFonts w:ascii="Arial" w:hAnsi="Arial" w:cs="Arial"/>
          <w:color w:val="000000"/>
          <w:sz w:val="24"/>
          <w:lang w:val="es-CO"/>
        </w:rPr>
        <w:t>:</w:t>
      </w:r>
      <w:r w:rsidRPr="00E21BD4">
        <w:rPr>
          <w:rFonts w:ascii="Arial" w:eastAsia="Times New Roman" w:hAnsi="Arial" w:cs="Arial"/>
          <w:kern w:val="0"/>
          <w:sz w:val="24"/>
          <w:szCs w:val="24"/>
          <w:lang w:eastAsia="es-ES" w:bidi="ar-SA"/>
        </w:rPr>
        <w:t xml:space="preserve"> </w:t>
      </w:r>
      <w:r w:rsidR="00DC14AF" w:rsidRPr="00E21BD4">
        <w:rPr>
          <w:rFonts w:ascii="Arial" w:hAnsi="Arial" w:cs="Arial"/>
          <w:sz w:val="24"/>
          <w:szCs w:val="24"/>
          <w:lang w:val="es-MX" w:eastAsia="es-CO"/>
        </w:rPr>
        <w:t>--------------</w:t>
      </w:r>
    </w:p>
    <w:p w14:paraId="0F2FCE38" w14:textId="639FA529" w:rsidR="006B0C1F" w:rsidRPr="00DC14AF" w:rsidRDefault="006B0C1F" w:rsidP="00DC14AF">
      <w:pPr>
        <w:pStyle w:val="PreformattedText"/>
        <w:tabs>
          <w:tab w:val="right" w:leader="hyphen" w:pos="8789"/>
        </w:tabs>
        <w:spacing w:line="360" w:lineRule="auto"/>
        <w:jc w:val="both"/>
        <w:rPr>
          <w:rFonts w:ascii="Arial" w:hAnsi="Arial" w:cs="Arial"/>
          <w:sz w:val="24"/>
          <w:szCs w:val="24"/>
          <w:lang w:val="es-MX" w:eastAsia="es-CO"/>
        </w:rPr>
      </w:pPr>
      <w:r>
        <w:rPr>
          <w:rFonts w:ascii="Arial" w:hAnsi="Arial" w:cs="Arial"/>
          <w:sz w:val="24"/>
          <w:szCs w:val="24"/>
          <w:lang w:val="es-MX" w:eastAsia="es-CO"/>
        </w:rPr>
        <w:t>--------------------------------------------------------------------------------------------------------------</w:t>
      </w:r>
    </w:p>
    <w:p w14:paraId="406ABB9E" w14:textId="4976F3F8" w:rsidR="00DC14AF" w:rsidRPr="00DC14AF" w:rsidRDefault="00DC14AF" w:rsidP="00E21BD4">
      <w:pPr>
        <w:tabs>
          <w:tab w:val="center" w:leader="hyphen" w:pos="8789"/>
        </w:tabs>
        <w:spacing w:line="360" w:lineRule="auto"/>
        <w:jc w:val="both"/>
        <w:rPr>
          <w:rFonts w:eastAsia="Arial" w:cs="Arial"/>
          <w:b/>
          <w:bCs/>
          <w:sz w:val="24"/>
        </w:rPr>
      </w:pPr>
      <w:r w:rsidRPr="00DC14AF">
        <w:rPr>
          <w:rFonts w:cs="Arial"/>
          <w:b/>
          <w:bCs/>
          <w:sz w:val="24"/>
          <w:lang w:val="es-MX" w:eastAsia="es-CO"/>
        </w:rPr>
        <w:lastRenderedPageBreak/>
        <w:t xml:space="preserve">PRIMERO: </w:t>
      </w:r>
      <w:r w:rsidR="00500D70" w:rsidRPr="00500D70">
        <w:rPr>
          <w:rFonts w:cs="Arial"/>
          <w:sz w:val="24"/>
          <w:lang w:eastAsia="es-CO"/>
        </w:rPr>
        <w:t xml:space="preserve">Que mediante escritura pública número </w:t>
      </w:r>
      <w:r w:rsidR="00E21BD4" w:rsidRPr="00AE6158">
        <w:rPr>
          <w:rFonts w:cs="Arial"/>
          <w:b/>
          <w:color w:val="FF0000"/>
          <w:sz w:val="24"/>
          <w:lang w:val="es-MX"/>
        </w:rPr>
        <w:t>&lt;&lt;</w:t>
      </w:r>
      <w:proofErr w:type="spellStart"/>
      <w:r w:rsidR="00E21BD4" w:rsidRPr="00AE6158">
        <w:rPr>
          <w:rFonts w:cs="Arial"/>
          <w:b/>
          <w:color w:val="FF0000"/>
          <w:sz w:val="24"/>
          <w:lang w:val="es-MX"/>
        </w:rPr>
        <w:t>Nro.ep</w:t>
      </w:r>
      <w:proofErr w:type="spellEnd"/>
      <w:r w:rsidR="00E21BD4" w:rsidRPr="00AE6158">
        <w:rPr>
          <w:rFonts w:cs="Arial"/>
          <w:b/>
          <w:color w:val="FF0000"/>
          <w:sz w:val="24"/>
          <w:lang w:val="es-MX"/>
        </w:rPr>
        <w:t>&gt;&gt;</w:t>
      </w:r>
      <w:r w:rsidR="00E21BD4" w:rsidRPr="004219EB">
        <w:rPr>
          <w:rFonts w:cs="Arial"/>
          <w:color w:val="000000"/>
          <w:sz w:val="24"/>
        </w:rPr>
        <w:t xml:space="preserve"> de fecha </w:t>
      </w:r>
      <w:r w:rsidR="00E21BD4" w:rsidRPr="00AE6158">
        <w:rPr>
          <w:rFonts w:cs="Arial"/>
          <w:b/>
          <w:color w:val="FF0000"/>
          <w:sz w:val="24"/>
          <w:lang w:val="es-MX"/>
        </w:rPr>
        <w:t>&lt;&lt;</w:t>
      </w:r>
      <w:proofErr w:type="spellStart"/>
      <w:r w:rsidR="00E21BD4" w:rsidRPr="00AE6158">
        <w:rPr>
          <w:rFonts w:cs="Arial"/>
          <w:b/>
          <w:color w:val="FF0000"/>
          <w:sz w:val="24"/>
          <w:lang w:val="es-MX"/>
        </w:rPr>
        <w:t>fecha_de_otorgamiento_ep</w:t>
      </w:r>
      <w:proofErr w:type="spellEnd"/>
      <w:r w:rsidR="00E21BD4" w:rsidRPr="00AE6158">
        <w:rPr>
          <w:rFonts w:cs="Arial"/>
          <w:b/>
          <w:color w:val="FF0000"/>
          <w:sz w:val="24"/>
          <w:lang w:val="es-MX"/>
        </w:rPr>
        <w:t>&gt;&gt;</w:t>
      </w:r>
      <w:r w:rsidR="00E21BD4">
        <w:rPr>
          <w:rFonts w:cs="Arial"/>
          <w:color w:val="000000"/>
          <w:sz w:val="24"/>
        </w:rPr>
        <w:t xml:space="preserve"> </w:t>
      </w:r>
      <w:r w:rsidR="00E21BD4" w:rsidRPr="004219EB">
        <w:rPr>
          <w:rFonts w:cs="Arial"/>
          <w:color w:val="000000"/>
          <w:sz w:val="24"/>
        </w:rPr>
        <w:t xml:space="preserve">otorgada en la </w:t>
      </w:r>
      <w:r w:rsidR="00E21BD4" w:rsidRPr="00AE6158">
        <w:rPr>
          <w:rFonts w:cs="Arial"/>
          <w:b/>
          <w:color w:val="FF0000"/>
          <w:sz w:val="24"/>
          <w:lang w:val="es-MX"/>
        </w:rPr>
        <w:t>&lt;&lt;</w:t>
      </w:r>
      <w:proofErr w:type="spellStart"/>
      <w:r w:rsidR="00E21BD4" w:rsidRPr="00AE6158">
        <w:rPr>
          <w:rFonts w:cs="Arial"/>
          <w:b/>
          <w:color w:val="FF0000"/>
          <w:sz w:val="24"/>
          <w:lang w:val="es-MX"/>
        </w:rPr>
        <w:t>notaria_de_otorgamiento</w:t>
      </w:r>
      <w:proofErr w:type="spellEnd"/>
      <w:r w:rsidR="00E21BD4" w:rsidRPr="00AE6158">
        <w:rPr>
          <w:rFonts w:cs="Arial"/>
          <w:b/>
          <w:color w:val="FF0000"/>
          <w:sz w:val="24"/>
          <w:lang w:val="es-MX"/>
        </w:rPr>
        <w:t>&gt;&gt;</w:t>
      </w:r>
      <w:r w:rsidR="00E21BD4" w:rsidRPr="004219EB">
        <w:rPr>
          <w:rFonts w:cs="Arial"/>
          <w:color w:val="000000"/>
          <w:sz w:val="24"/>
        </w:rPr>
        <w:t xml:space="preserve">, debidamente registradas en la Oficina de Registro de Instrumentos Públicos de </w:t>
      </w:r>
      <w:r w:rsidR="00E21BD4">
        <w:rPr>
          <w:rFonts w:cs="Arial"/>
          <w:b/>
          <w:color w:val="FF0000"/>
          <w:sz w:val="24"/>
          <w:lang w:val="es-MX"/>
        </w:rPr>
        <w:t>&lt;&lt;</w:t>
      </w:r>
      <w:proofErr w:type="spellStart"/>
      <w:r w:rsidR="00E21BD4">
        <w:rPr>
          <w:rFonts w:cs="Arial"/>
          <w:b/>
          <w:color w:val="FF0000"/>
          <w:sz w:val="24"/>
          <w:lang w:val="es-MX"/>
        </w:rPr>
        <w:t>orip</w:t>
      </w:r>
      <w:proofErr w:type="spellEnd"/>
      <w:r w:rsidR="00E21BD4">
        <w:rPr>
          <w:rFonts w:cs="Arial"/>
          <w:b/>
          <w:color w:val="FF0000"/>
          <w:sz w:val="24"/>
          <w:lang w:val="es-MX"/>
        </w:rPr>
        <w:t xml:space="preserve">&gt;&gt; </w:t>
      </w:r>
      <w:r w:rsidR="00E21BD4" w:rsidRPr="004219EB">
        <w:rPr>
          <w:rFonts w:cs="Arial"/>
          <w:color w:val="000000"/>
          <w:sz w:val="24"/>
        </w:rPr>
        <w:t xml:space="preserve"> al folio de</w:t>
      </w:r>
      <w:r w:rsidR="00E21BD4" w:rsidRPr="004219EB">
        <w:rPr>
          <w:rFonts w:cs="Arial"/>
          <w:color w:val="000000"/>
          <w:spacing w:val="-3"/>
          <w:sz w:val="24"/>
        </w:rPr>
        <w:t xml:space="preserve"> matrícula inmobiliaria número </w:t>
      </w:r>
      <w:r w:rsidR="00E21BD4">
        <w:rPr>
          <w:rFonts w:cs="Arial"/>
          <w:b/>
          <w:color w:val="FF0000"/>
          <w:sz w:val="24"/>
          <w:lang w:val="es-MX"/>
        </w:rPr>
        <w:t>&lt;&lt;</w:t>
      </w:r>
      <w:proofErr w:type="spellStart"/>
      <w:r w:rsidR="00E21BD4">
        <w:rPr>
          <w:rFonts w:cs="Arial"/>
          <w:b/>
          <w:color w:val="FF0000"/>
          <w:sz w:val="24"/>
          <w:lang w:val="es-MX"/>
        </w:rPr>
        <w:t>matricula_inmobiliaria</w:t>
      </w:r>
      <w:proofErr w:type="spellEnd"/>
      <w:r w:rsidR="00E21BD4">
        <w:rPr>
          <w:rFonts w:cs="Arial"/>
          <w:b/>
          <w:color w:val="FF0000"/>
          <w:sz w:val="24"/>
          <w:lang w:val="es-MX"/>
        </w:rPr>
        <w:t>&gt;&gt;</w:t>
      </w:r>
      <w:r w:rsidR="00E21BD4">
        <w:rPr>
          <w:rFonts w:cs="Arial"/>
          <w:b/>
          <w:color w:val="FF0000"/>
          <w:sz w:val="24"/>
          <w:lang w:val="es-MX"/>
        </w:rPr>
        <w:t>,</w:t>
      </w:r>
      <w:r w:rsidR="00500D70" w:rsidRPr="00500D70">
        <w:rPr>
          <w:rFonts w:cs="Arial"/>
          <w:sz w:val="24"/>
          <w:lang w:eastAsia="es-CO"/>
        </w:rPr>
        <w:t xml:space="preserve"> los comparecientes </w:t>
      </w:r>
      <w:r w:rsidR="00E21BD4" w:rsidRPr="00DD64A4">
        <w:rPr>
          <w:rFonts w:cs="Arial"/>
          <w:b/>
          <w:color w:val="FF0000"/>
          <w:sz w:val="24"/>
          <w:lang w:val="es-MX"/>
        </w:rPr>
        <w:t>&lt;&lt;</w:t>
      </w:r>
      <w:r w:rsidR="00E21BD4">
        <w:rPr>
          <w:rFonts w:cs="Arial"/>
          <w:b/>
          <w:color w:val="FF0000"/>
          <w:sz w:val="24"/>
          <w:lang w:val="es-MX"/>
        </w:rPr>
        <w:t>nombre_otorgante_1&gt;&gt;</w:t>
      </w:r>
      <w:r w:rsidR="00E21BD4" w:rsidRPr="004219EB">
        <w:rPr>
          <w:rFonts w:cs="Arial"/>
          <w:color w:val="000000"/>
          <w:sz w:val="24"/>
          <w:lang w:val="es-CO"/>
        </w:rPr>
        <w:t xml:space="preserve">, </w:t>
      </w:r>
      <w:r w:rsidR="00E21BD4" w:rsidRPr="00FA5002">
        <w:rPr>
          <w:rFonts w:cs="Arial"/>
          <w:sz w:val="24"/>
          <w:lang w:val="es-CO"/>
        </w:rPr>
        <w:t xml:space="preserve">y </w:t>
      </w:r>
      <w:r w:rsidR="00E21BD4" w:rsidRPr="00DD64A4">
        <w:rPr>
          <w:rFonts w:cs="Arial"/>
          <w:b/>
          <w:color w:val="FF0000"/>
          <w:sz w:val="24"/>
          <w:lang w:val="es-MX"/>
        </w:rPr>
        <w:t>&lt;&lt;</w:t>
      </w:r>
      <w:r w:rsidR="00E21BD4">
        <w:rPr>
          <w:rFonts w:cs="Arial"/>
          <w:b/>
          <w:color w:val="FF0000"/>
          <w:sz w:val="24"/>
          <w:lang w:val="es-MX"/>
        </w:rPr>
        <w:t>nombre_otorgante_2&gt;&gt;</w:t>
      </w:r>
      <w:r w:rsidR="00E21BD4" w:rsidRPr="004219EB">
        <w:rPr>
          <w:rFonts w:cs="Arial"/>
          <w:color w:val="000000"/>
          <w:sz w:val="24"/>
          <w:lang w:val="es-CO"/>
        </w:rPr>
        <w:t xml:space="preserve">, </w:t>
      </w:r>
      <w:r w:rsidR="00500D70" w:rsidRPr="00500D70">
        <w:rPr>
          <w:rFonts w:cs="Arial"/>
          <w:sz w:val="24"/>
          <w:lang w:eastAsia="es-CO"/>
        </w:rPr>
        <w:t xml:space="preserve">en su condición de FIDEICOMITENTES, constituyeron FIDEICOMISO CIVIL a favor de </w:t>
      </w:r>
      <w:r w:rsidR="00CA4FFD" w:rsidRPr="00CA4FFD">
        <w:rPr>
          <w:rFonts w:cs="Arial"/>
          <w:b/>
          <w:color w:val="FF0000"/>
          <w:sz w:val="24"/>
          <w:lang w:eastAsia="es-CO"/>
        </w:rPr>
        <w:t>____________________________</w:t>
      </w:r>
      <w:r w:rsidR="00771603" w:rsidRPr="00CA4FFD">
        <w:rPr>
          <w:rFonts w:cs="Arial"/>
          <w:b/>
          <w:color w:val="FF0000"/>
          <w:sz w:val="24"/>
          <w:lang w:eastAsia="es-CO"/>
        </w:rPr>
        <w:t xml:space="preserve">, </w:t>
      </w:r>
      <w:r w:rsidR="00771603" w:rsidRPr="00CA4FFD">
        <w:rPr>
          <w:rFonts w:cs="Arial"/>
          <w:color w:val="0000CC"/>
          <w:sz w:val="24"/>
          <w:lang w:eastAsia="es-CO"/>
        </w:rPr>
        <w:t xml:space="preserve">identificado con la cedula de ciudadanía </w:t>
      </w:r>
      <w:proofErr w:type="spellStart"/>
      <w:r w:rsidR="00771603" w:rsidRPr="00CA4FFD">
        <w:rPr>
          <w:rFonts w:cs="Arial"/>
          <w:color w:val="FF0000"/>
          <w:sz w:val="24"/>
          <w:lang w:eastAsia="es-CO"/>
        </w:rPr>
        <w:t>numero</w:t>
      </w:r>
      <w:proofErr w:type="spellEnd"/>
      <w:r w:rsidR="00771603" w:rsidRPr="00CA4FFD">
        <w:rPr>
          <w:rFonts w:cs="Arial"/>
          <w:color w:val="FF0000"/>
          <w:sz w:val="24"/>
          <w:lang w:eastAsia="es-CO"/>
        </w:rPr>
        <w:t xml:space="preserve"> </w:t>
      </w:r>
      <w:r w:rsidR="00CA4FFD" w:rsidRPr="00CA4FFD">
        <w:rPr>
          <w:rFonts w:cs="Arial"/>
          <w:b/>
          <w:color w:val="FF0000"/>
          <w:sz w:val="24"/>
          <w:lang w:eastAsia="es-CO"/>
        </w:rPr>
        <w:t>________________</w:t>
      </w:r>
      <w:r w:rsidR="00771603" w:rsidRPr="00CA4FFD">
        <w:rPr>
          <w:rFonts w:cs="Arial"/>
          <w:b/>
          <w:color w:val="FF0000"/>
          <w:sz w:val="24"/>
          <w:lang w:eastAsia="es-CO"/>
        </w:rPr>
        <w:t xml:space="preserve"> </w:t>
      </w:r>
      <w:r w:rsidR="00771603" w:rsidRPr="00CA4FFD">
        <w:rPr>
          <w:rFonts w:cs="Arial"/>
          <w:color w:val="FF0000"/>
          <w:sz w:val="24"/>
          <w:lang w:eastAsia="es-CO"/>
        </w:rPr>
        <w:t xml:space="preserve">expedida en </w:t>
      </w:r>
      <w:r w:rsidR="00CA4FFD" w:rsidRPr="00CA4FFD">
        <w:rPr>
          <w:rFonts w:cs="Arial"/>
          <w:b/>
          <w:color w:val="FF0000"/>
          <w:sz w:val="24"/>
          <w:lang w:eastAsia="es-CO"/>
        </w:rPr>
        <w:t>________________</w:t>
      </w:r>
      <w:r w:rsidR="00500D70" w:rsidRPr="00CA4FFD">
        <w:rPr>
          <w:rFonts w:cs="Arial"/>
          <w:color w:val="FF0000"/>
          <w:sz w:val="24"/>
          <w:lang w:eastAsia="es-CO"/>
        </w:rPr>
        <w:t xml:space="preserve">, </w:t>
      </w:r>
      <w:r w:rsidR="00500D70" w:rsidRPr="00500D70">
        <w:rPr>
          <w:rFonts w:cs="Arial"/>
          <w:sz w:val="24"/>
          <w:lang w:eastAsia="es-CO"/>
        </w:rPr>
        <w:t xml:space="preserve">en su condición de </w:t>
      </w:r>
      <w:r w:rsidR="00CA4FFD">
        <w:rPr>
          <w:rFonts w:cs="Arial"/>
          <w:sz w:val="24"/>
          <w:lang w:eastAsia="es-CO"/>
        </w:rPr>
        <w:t>BENEFICIARIO</w:t>
      </w:r>
      <w:r w:rsidR="00500D70" w:rsidRPr="00500D70">
        <w:rPr>
          <w:rFonts w:cs="Arial"/>
          <w:sz w:val="24"/>
          <w:lang w:eastAsia="es-CO"/>
        </w:rPr>
        <w:t>, sobre el siguiente bien inmueble:</w:t>
      </w:r>
      <w:r w:rsidRPr="00DC14AF">
        <w:rPr>
          <w:rFonts w:cs="Arial"/>
          <w:sz w:val="24"/>
          <w:lang w:val="es-MX" w:eastAsia="es-CO"/>
        </w:rPr>
        <w:t>---------</w:t>
      </w:r>
      <w:r w:rsidR="00CA4FFD">
        <w:rPr>
          <w:rFonts w:cs="Arial"/>
          <w:sz w:val="24"/>
          <w:lang w:val="es-MX" w:eastAsia="es-CO"/>
        </w:rPr>
        <w:t>-----------------------</w:t>
      </w:r>
      <w:r w:rsidRPr="00DC14AF">
        <w:rPr>
          <w:rFonts w:cs="Arial"/>
          <w:sz w:val="24"/>
          <w:lang w:val="es-MX" w:eastAsia="es-CO"/>
        </w:rPr>
        <w:t>-----------</w:t>
      </w:r>
    </w:p>
    <w:p w14:paraId="722B4155" w14:textId="77777777" w:rsidR="00CA4FFD" w:rsidRDefault="00CA4FFD" w:rsidP="00CA4FFD">
      <w:pPr>
        <w:tabs>
          <w:tab w:val="center" w:leader="hyphen" w:pos="8789"/>
        </w:tabs>
        <w:spacing w:line="360" w:lineRule="auto"/>
        <w:jc w:val="both"/>
        <w:rPr>
          <w:rFonts w:cs="Arial"/>
          <w:b/>
          <w:color w:val="FF0000"/>
          <w:sz w:val="24"/>
          <w:lang w:val="es-MX"/>
        </w:rPr>
      </w:pPr>
    </w:p>
    <w:p w14:paraId="0076482D" w14:textId="29EE90DC" w:rsidR="00CA4FFD" w:rsidRDefault="00CA4FFD" w:rsidP="00CA4FFD">
      <w:pPr>
        <w:tabs>
          <w:tab w:val="center" w:leader="hyphen" w:pos="8789"/>
        </w:tabs>
        <w:spacing w:line="360" w:lineRule="auto"/>
        <w:jc w:val="both"/>
        <w:rPr>
          <w:rFonts w:cs="Arial"/>
          <w:b/>
          <w:color w:val="FF0000"/>
          <w:sz w:val="24"/>
          <w:lang w:val="es-MX"/>
        </w:rPr>
      </w:pPr>
      <w:r>
        <w:rPr>
          <w:rFonts w:cs="Arial"/>
          <w:b/>
          <w:color w:val="FF0000"/>
          <w:sz w:val="24"/>
          <w:lang w:val="es-MX"/>
        </w:rPr>
        <w:t xml:space="preserve">INCLUIR EL INMUEBLE, JUNTO CON NOMENCLATURA (SI TIENE) Y </w:t>
      </w:r>
      <w:r>
        <w:rPr>
          <w:rFonts w:cs="Arial"/>
          <w:b/>
          <w:color w:val="FF0000"/>
          <w:sz w:val="24"/>
          <w:lang w:val="es-MX"/>
        </w:rPr>
        <w:t>UBICACIÓN</w:t>
      </w:r>
    </w:p>
    <w:p w14:paraId="548E7239" w14:textId="77777777" w:rsidR="00CA4FFD" w:rsidRDefault="00CA4FFD" w:rsidP="00CA4FFD">
      <w:pPr>
        <w:tabs>
          <w:tab w:val="center" w:leader="hyphen" w:pos="8789"/>
        </w:tabs>
        <w:spacing w:line="360" w:lineRule="auto"/>
        <w:jc w:val="both"/>
        <w:rPr>
          <w:rFonts w:cs="Arial"/>
          <w:b/>
          <w:color w:val="FF0000"/>
          <w:sz w:val="24"/>
          <w:lang w:val="es-MX"/>
        </w:rPr>
      </w:pPr>
    </w:p>
    <w:p w14:paraId="3894771D" w14:textId="4030B230" w:rsidR="006D609D" w:rsidRDefault="00500D70" w:rsidP="00DC14AF">
      <w:pPr>
        <w:pStyle w:val="PreformattedText"/>
        <w:tabs>
          <w:tab w:val="right" w:leader="hyphen" w:pos="8789"/>
        </w:tabs>
        <w:spacing w:line="360" w:lineRule="auto"/>
        <w:jc w:val="both"/>
        <w:rPr>
          <w:rFonts w:ascii="Arial" w:hAnsi="Arial" w:cs="Arial"/>
          <w:sz w:val="24"/>
          <w:szCs w:val="24"/>
          <w:lang w:eastAsia="es-CO"/>
        </w:rPr>
      </w:pPr>
      <w:r w:rsidRPr="00500D70">
        <w:rPr>
          <w:rFonts w:ascii="Arial" w:eastAsia="Arial" w:hAnsi="Arial" w:cs="Arial"/>
          <w:bCs/>
          <w:sz w:val="24"/>
          <w:szCs w:val="24"/>
        </w:rPr>
        <w:t xml:space="preserve">, cuyas </w:t>
      </w:r>
      <w:r w:rsidRPr="00CA4FFD">
        <w:rPr>
          <w:rFonts w:ascii="Arial" w:eastAsia="Arial" w:hAnsi="Arial" w:cs="Arial"/>
          <w:bCs/>
          <w:sz w:val="24"/>
          <w:szCs w:val="24"/>
        </w:rPr>
        <w:t xml:space="preserve">demás especificaciones, área y linderos se hicieron constar en la escritura </w:t>
      </w:r>
      <w:r w:rsidR="00771603" w:rsidRPr="00CA4FFD">
        <w:rPr>
          <w:rFonts w:ascii="Arial" w:eastAsia="Arial" w:hAnsi="Arial" w:cs="Arial"/>
          <w:bCs/>
          <w:sz w:val="24"/>
          <w:szCs w:val="24"/>
        </w:rPr>
        <w:t xml:space="preserve">pública </w:t>
      </w:r>
      <w:r w:rsidR="00771603" w:rsidRPr="00CA4FFD">
        <w:rPr>
          <w:rFonts w:ascii="Arial" w:hAnsi="Arial" w:cs="Arial"/>
          <w:sz w:val="24"/>
          <w:szCs w:val="24"/>
          <w:lang w:eastAsia="es-CO"/>
        </w:rPr>
        <w:t xml:space="preserve">número </w:t>
      </w:r>
      <w:r w:rsidR="00CA4FFD" w:rsidRPr="00CA4FFD">
        <w:rPr>
          <w:rFonts w:ascii="Arial" w:hAnsi="Arial" w:cs="Arial"/>
          <w:b/>
          <w:color w:val="FF0000"/>
          <w:sz w:val="24"/>
          <w:lang w:val="es-MX"/>
        </w:rPr>
        <w:t>&lt;&lt;</w:t>
      </w:r>
      <w:proofErr w:type="spellStart"/>
      <w:r w:rsidR="00CA4FFD" w:rsidRPr="00CA4FFD">
        <w:rPr>
          <w:rFonts w:ascii="Arial" w:hAnsi="Arial" w:cs="Arial"/>
          <w:b/>
          <w:color w:val="FF0000"/>
          <w:sz w:val="24"/>
          <w:lang w:val="es-MX"/>
        </w:rPr>
        <w:t>Nro.ep</w:t>
      </w:r>
      <w:proofErr w:type="spellEnd"/>
      <w:r w:rsidR="00CA4FFD" w:rsidRPr="00CA4FFD">
        <w:rPr>
          <w:rFonts w:ascii="Arial" w:hAnsi="Arial" w:cs="Arial"/>
          <w:b/>
          <w:color w:val="FF0000"/>
          <w:sz w:val="24"/>
          <w:lang w:val="es-MX"/>
        </w:rPr>
        <w:t>&gt;&gt;</w:t>
      </w:r>
      <w:r w:rsidR="00CA4FFD" w:rsidRPr="00CA4FFD">
        <w:rPr>
          <w:rFonts w:ascii="Arial" w:hAnsi="Arial" w:cs="Arial"/>
          <w:color w:val="000000"/>
          <w:sz w:val="24"/>
        </w:rPr>
        <w:t xml:space="preserve"> de fecha </w:t>
      </w:r>
      <w:r w:rsidR="00CA4FFD" w:rsidRPr="00CA4FFD">
        <w:rPr>
          <w:rFonts w:ascii="Arial" w:hAnsi="Arial" w:cs="Arial"/>
          <w:b/>
          <w:color w:val="FF0000"/>
          <w:sz w:val="24"/>
          <w:lang w:val="es-MX"/>
        </w:rPr>
        <w:t>&lt;&lt;</w:t>
      </w:r>
      <w:proofErr w:type="spellStart"/>
      <w:r w:rsidR="00CA4FFD" w:rsidRPr="00CA4FFD">
        <w:rPr>
          <w:rFonts w:ascii="Arial" w:hAnsi="Arial" w:cs="Arial"/>
          <w:b/>
          <w:color w:val="FF0000"/>
          <w:sz w:val="24"/>
          <w:lang w:val="es-MX"/>
        </w:rPr>
        <w:t>fecha_de_otorgamiento_ep</w:t>
      </w:r>
      <w:proofErr w:type="spellEnd"/>
      <w:r w:rsidR="00CA4FFD" w:rsidRPr="00CA4FFD">
        <w:rPr>
          <w:rFonts w:ascii="Arial" w:hAnsi="Arial" w:cs="Arial"/>
          <w:b/>
          <w:color w:val="FF0000"/>
          <w:sz w:val="24"/>
          <w:lang w:val="es-MX"/>
        </w:rPr>
        <w:t>&gt;&gt;</w:t>
      </w:r>
      <w:r w:rsidR="00CA4FFD" w:rsidRPr="00CA4FFD">
        <w:rPr>
          <w:rFonts w:ascii="Arial" w:hAnsi="Arial" w:cs="Arial"/>
          <w:color w:val="000000"/>
          <w:sz w:val="24"/>
        </w:rPr>
        <w:t xml:space="preserve"> otorgada en la </w:t>
      </w:r>
      <w:r w:rsidR="00CA4FFD" w:rsidRPr="00CA4FFD">
        <w:rPr>
          <w:rFonts w:ascii="Arial" w:hAnsi="Arial" w:cs="Arial"/>
          <w:b/>
          <w:color w:val="FF0000"/>
          <w:sz w:val="24"/>
          <w:lang w:val="es-MX"/>
        </w:rPr>
        <w:t>&lt;&lt;</w:t>
      </w:r>
      <w:proofErr w:type="spellStart"/>
      <w:r w:rsidR="00CA4FFD" w:rsidRPr="00CA4FFD">
        <w:rPr>
          <w:rFonts w:ascii="Arial" w:hAnsi="Arial" w:cs="Arial"/>
          <w:b/>
          <w:color w:val="FF0000"/>
          <w:sz w:val="24"/>
          <w:lang w:val="es-MX"/>
        </w:rPr>
        <w:t>notaria_de_otorgamiento</w:t>
      </w:r>
      <w:proofErr w:type="spellEnd"/>
      <w:r w:rsidR="00CA4FFD" w:rsidRPr="00CA4FFD">
        <w:rPr>
          <w:rFonts w:ascii="Arial" w:hAnsi="Arial" w:cs="Arial"/>
          <w:b/>
          <w:color w:val="FF0000"/>
          <w:sz w:val="24"/>
          <w:lang w:val="es-MX"/>
        </w:rPr>
        <w:t>&gt;&gt;</w:t>
      </w:r>
      <w:r w:rsidRPr="00500D70">
        <w:rPr>
          <w:rFonts w:ascii="Arial" w:eastAsia="Arial" w:hAnsi="Arial" w:cs="Arial"/>
          <w:bCs/>
          <w:sz w:val="24"/>
          <w:szCs w:val="24"/>
        </w:rPr>
        <w:t xml:space="preserve"> </w:t>
      </w:r>
      <w:r>
        <w:rPr>
          <w:rFonts w:ascii="Arial" w:hAnsi="Arial" w:cs="Arial"/>
          <w:sz w:val="24"/>
          <w:szCs w:val="24"/>
          <w:lang w:eastAsia="es-CO"/>
        </w:rPr>
        <w:tab/>
      </w:r>
      <w:r>
        <w:rPr>
          <w:rFonts w:ascii="Arial" w:hAnsi="Arial" w:cs="Arial"/>
          <w:sz w:val="24"/>
          <w:szCs w:val="24"/>
          <w:lang w:eastAsia="es-CO"/>
        </w:rPr>
        <w:tab/>
      </w:r>
    </w:p>
    <w:p w14:paraId="49FB7FEA" w14:textId="47B95E80" w:rsidR="00852720" w:rsidRPr="00CA4FFD" w:rsidRDefault="00DC14AF" w:rsidP="00CA4FFD">
      <w:pPr>
        <w:tabs>
          <w:tab w:val="center" w:leader="hyphen" w:pos="8789"/>
        </w:tabs>
        <w:spacing w:line="360" w:lineRule="auto"/>
        <w:jc w:val="both"/>
        <w:rPr>
          <w:rFonts w:cs="Arial"/>
          <w:b/>
          <w:color w:val="FF0000"/>
          <w:sz w:val="24"/>
          <w:lang w:val="es-MX"/>
        </w:rPr>
      </w:pPr>
      <w:bookmarkStart w:id="1" w:name="_Hlk76656350"/>
      <w:r w:rsidRPr="00DC14AF">
        <w:rPr>
          <w:rFonts w:cs="Arial"/>
          <w:b/>
          <w:bCs/>
          <w:sz w:val="24"/>
          <w:lang w:val="es-CO"/>
        </w:rPr>
        <w:t>PROCEDENCIA</w:t>
      </w:r>
      <w:r w:rsidRPr="00DC14AF">
        <w:rPr>
          <w:rFonts w:cs="Arial"/>
          <w:sz w:val="24"/>
          <w:lang w:val="es-CO"/>
        </w:rPr>
        <w:t xml:space="preserve">: </w:t>
      </w:r>
      <w:r w:rsidR="00500D70" w:rsidRPr="00500D70">
        <w:rPr>
          <w:rFonts w:eastAsia="Arial" w:cs="Arial"/>
          <w:sz w:val="24"/>
        </w:rPr>
        <w:t xml:space="preserve">El inmueble anteriormente descrito lo adquirieron los fideicomitentes </w:t>
      </w:r>
      <w:r w:rsidR="00CA4FFD" w:rsidRPr="00DD64A4">
        <w:rPr>
          <w:rFonts w:cs="Arial"/>
          <w:b/>
          <w:color w:val="FF0000"/>
          <w:sz w:val="24"/>
          <w:lang w:val="es-MX"/>
        </w:rPr>
        <w:t>&lt;&lt;</w:t>
      </w:r>
      <w:r w:rsidR="00CA4FFD">
        <w:rPr>
          <w:rFonts w:cs="Arial"/>
          <w:b/>
          <w:color w:val="FF0000"/>
          <w:sz w:val="24"/>
          <w:lang w:val="es-MX"/>
        </w:rPr>
        <w:t>nombre_otorgante_1&gt;&gt;</w:t>
      </w:r>
      <w:r w:rsidR="00CA4FFD" w:rsidRPr="004219EB">
        <w:rPr>
          <w:rFonts w:cs="Arial"/>
          <w:color w:val="000000"/>
          <w:sz w:val="24"/>
          <w:lang w:val="es-CO"/>
        </w:rPr>
        <w:t xml:space="preserve">, </w:t>
      </w:r>
      <w:r w:rsidR="00CA4FFD" w:rsidRPr="00FA5002">
        <w:rPr>
          <w:rFonts w:cs="Arial"/>
          <w:sz w:val="24"/>
          <w:lang w:val="es-CO"/>
        </w:rPr>
        <w:t xml:space="preserve">y </w:t>
      </w:r>
      <w:r w:rsidR="00CA4FFD" w:rsidRPr="00DD64A4">
        <w:rPr>
          <w:rFonts w:cs="Arial"/>
          <w:b/>
          <w:color w:val="FF0000"/>
          <w:sz w:val="24"/>
          <w:lang w:val="es-MX"/>
        </w:rPr>
        <w:t>&lt;&lt;</w:t>
      </w:r>
      <w:r w:rsidR="00CA4FFD">
        <w:rPr>
          <w:rFonts w:cs="Arial"/>
          <w:b/>
          <w:color w:val="FF0000"/>
          <w:sz w:val="24"/>
          <w:lang w:val="es-MX"/>
        </w:rPr>
        <w:t>nombre_otorgante_2&gt;&gt;</w:t>
      </w:r>
      <w:r w:rsidR="00CA4FFD" w:rsidRPr="004219EB">
        <w:rPr>
          <w:rFonts w:cs="Arial"/>
          <w:color w:val="000000"/>
          <w:sz w:val="24"/>
          <w:lang w:val="es-CO"/>
        </w:rPr>
        <w:t xml:space="preserve">, </w:t>
      </w:r>
      <w:r w:rsidR="00CA4FFD" w:rsidRPr="004219EB">
        <w:rPr>
          <w:rFonts w:cs="Arial"/>
          <w:color w:val="000000"/>
          <w:sz w:val="24"/>
        </w:rPr>
        <w:t xml:space="preserve">por </w:t>
      </w:r>
      <w:r w:rsidR="00CA4FFD">
        <w:rPr>
          <w:rFonts w:cs="Arial"/>
          <w:color w:val="FF0000"/>
          <w:sz w:val="24"/>
        </w:rPr>
        <w:t xml:space="preserve">__________________ </w:t>
      </w:r>
      <w:r w:rsidR="00CA4FFD" w:rsidRPr="00061569">
        <w:rPr>
          <w:rFonts w:cs="Arial"/>
          <w:sz w:val="24"/>
        </w:rPr>
        <w:t xml:space="preserve">efectuada a </w:t>
      </w:r>
      <w:r w:rsidR="00CA4FFD">
        <w:rPr>
          <w:rFonts w:cs="Arial"/>
          <w:color w:val="FF0000"/>
          <w:sz w:val="24"/>
        </w:rPr>
        <w:t>____________________</w:t>
      </w:r>
      <w:r w:rsidR="00CA4FFD" w:rsidRPr="004219EB">
        <w:rPr>
          <w:rFonts w:cs="Arial"/>
          <w:color w:val="000000"/>
          <w:sz w:val="24"/>
        </w:rPr>
        <w:t xml:space="preserve"> mediante escritura pública número </w:t>
      </w:r>
      <w:r w:rsidR="00CA4FFD" w:rsidRPr="00AE6158">
        <w:rPr>
          <w:rFonts w:cs="Arial"/>
          <w:b/>
          <w:color w:val="FF0000"/>
          <w:sz w:val="24"/>
          <w:lang w:val="es-MX"/>
        </w:rPr>
        <w:t>&lt;&lt;</w:t>
      </w:r>
      <w:proofErr w:type="spellStart"/>
      <w:r w:rsidR="00CA4FFD" w:rsidRPr="00AE6158">
        <w:rPr>
          <w:rFonts w:cs="Arial"/>
          <w:b/>
          <w:color w:val="FF0000"/>
          <w:sz w:val="24"/>
          <w:lang w:val="es-MX"/>
        </w:rPr>
        <w:t>Nro.ep</w:t>
      </w:r>
      <w:proofErr w:type="spellEnd"/>
      <w:r w:rsidR="00CA4FFD" w:rsidRPr="00AE6158">
        <w:rPr>
          <w:rFonts w:cs="Arial"/>
          <w:b/>
          <w:color w:val="FF0000"/>
          <w:sz w:val="24"/>
          <w:lang w:val="es-MX"/>
        </w:rPr>
        <w:t>&gt;&gt;</w:t>
      </w:r>
      <w:r w:rsidR="00CA4FFD" w:rsidRPr="004219EB">
        <w:rPr>
          <w:rFonts w:cs="Arial"/>
          <w:color w:val="000000"/>
          <w:sz w:val="24"/>
        </w:rPr>
        <w:t xml:space="preserve"> de fecha </w:t>
      </w:r>
      <w:r w:rsidR="00CA4FFD" w:rsidRPr="00AE6158">
        <w:rPr>
          <w:rFonts w:cs="Arial"/>
          <w:b/>
          <w:color w:val="FF0000"/>
          <w:sz w:val="24"/>
          <w:lang w:val="es-MX"/>
        </w:rPr>
        <w:t>&lt;&lt;</w:t>
      </w:r>
      <w:proofErr w:type="spellStart"/>
      <w:r w:rsidR="00CA4FFD" w:rsidRPr="00AE6158">
        <w:rPr>
          <w:rFonts w:cs="Arial"/>
          <w:b/>
          <w:color w:val="FF0000"/>
          <w:sz w:val="24"/>
          <w:lang w:val="es-MX"/>
        </w:rPr>
        <w:t>fecha_de_otorgamiento_ep</w:t>
      </w:r>
      <w:proofErr w:type="spellEnd"/>
      <w:r w:rsidR="00CA4FFD" w:rsidRPr="00AE6158">
        <w:rPr>
          <w:rFonts w:cs="Arial"/>
          <w:b/>
          <w:color w:val="FF0000"/>
          <w:sz w:val="24"/>
          <w:lang w:val="es-MX"/>
        </w:rPr>
        <w:t>&gt;&gt;</w:t>
      </w:r>
      <w:r w:rsidR="00CA4FFD">
        <w:rPr>
          <w:rFonts w:cs="Arial"/>
          <w:color w:val="000000"/>
          <w:sz w:val="24"/>
        </w:rPr>
        <w:t xml:space="preserve"> </w:t>
      </w:r>
      <w:r w:rsidR="00CA4FFD" w:rsidRPr="004219EB">
        <w:rPr>
          <w:rFonts w:cs="Arial"/>
          <w:color w:val="000000"/>
          <w:sz w:val="24"/>
        </w:rPr>
        <w:t xml:space="preserve">otorgada en la </w:t>
      </w:r>
      <w:r w:rsidR="00CA4FFD" w:rsidRPr="00AE6158">
        <w:rPr>
          <w:rFonts w:cs="Arial"/>
          <w:b/>
          <w:color w:val="FF0000"/>
          <w:sz w:val="24"/>
          <w:lang w:val="es-MX"/>
        </w:rPr>
        <w:t>&lt;&lt;</w:t>
      </w:r>
      <w:proofErr w:type="spellStart"/>
      <w:r w:rsidR="00CA4FFD" w:rsidRPr="00AE6158">
        <w:rPr>
          <w:rFonts w:cs="Arial"/>
          <w:b/>
          <w:color w:val="FF0000"/>
          <w:sz w:val="24"/>
          <w:lang w:val="es-MX"/>
        </w:rPr>
        <w:t>notaria_de_otorgamiento</w:t>
      </w:r>
      <w:proofErr w:type="spellEnd"/>
      <w:r w:rsidR="00CA4FFD" w:rsidRPr="00AE6158">
        <w:rPr>
          <w:rFonts w:cs="Arial"/>
          <w:b/>
          <w:color w:val="FF0000"/>
          <w:sz w:val="24"/>
          <w:lang w:val="es-MX"/>
        </w:rPr>
        <w:t>&gt;&gt;</w:t>
      </w:r>
      <w:r w:rsidR="00CA4FFD" w:rsidRPr="004219EB">
        <w:rPr>
          <w:rFonts w:cs="Arial"/>
          <w:color w:val="000000"/>
          <w:sz w:val="24"/>
        </w:rPr>
        <w:t xml:space="preserve">, debidamente registradas en la Oficina de Registro de Instrumentos Públicos de </w:t>
      </w:r>
      <w:r w:rsidR="00CA4FFD">
        <w:rPr>
          <w:rFonts w:cs="Arial"/>
          <w:b/>
          <w:color w:val="FF0000"/>
          <w:sz w:val="24"/>
          <w:lang w:val="es-MX"/>
        </w:rPr>
        <w:t>&lt;&lt;</w:t>
      </w:r>
      <w:proofErr w:type="spellStart"/>
      <w:r w:rsidR="00CA4FFD">
        <w:rPr>
          <w:rFonts w:cs="Arial"/>
          <w:b/>
          <w:color w:val="FF0000"/>
          <w:sz w:val="24"/>
          <w:lang w:val="es-MX"/>
        </w:rPr>
        <w:t>orip</w:t>
      </w:r>
      <w:proofErr w:type="spellEnd"/>
      <w:r w:rsidR="00CA4FFD">
        <w:rPr>
          <w:rFonts w:cs="Arial"/>
          <w:b/>
          <w:color w:val="FF0000"/>
          <w:sz w:val="24"/>
          <w:lang w:val="es-MX"/>
        </w:rPr>
        <w:t>&gt;</w:t>
      </w:r>
      <w:proofErr w:type="gramStart"/>
      <w:r w:rsidR="00CA4FFD">
        <w:rPr>
          <w:rFonts w:cs="Arial"/>
          <w:b/>
          <w:color w:val="FF0000"/>
          <w:sz w:val="24"/>
          <w:lang w:val="es-MX"/>
        </w:rPr>
        <w:t xml:space="preserve">&gt; </w:t>
      </w:r>
      <w:r w:rsidR="00CA4FFD" w:rsidRPr="004219EB">
        <w:rPr>
          <w:rFonts w:cs="Arial"/>
          <w:color w:val="000000"/>
          <w:sz w:val="24"/>
        </w:rPr>
        <w:t xml:space="preserve"> al</w:t>
      </w:r>
      <w:proofErr w:type="gramEnd"/>
      <w:r w:rsidR="00CA4FFD" w:rsidRPr="004219EB">
        <w:rPr>
          <w:rFonts w:cs="Arial"/>
          <w:color w:val="000000"/>
          <w:sz w:val="24"/>
        </w:rPr>
        <w:t xml:space="preserve"> folio de</w:t>
      </w:r>
      <w:r w:rsidR="00CA4FFD" w:rsidRPr="004219EB">
        <w:rPr>
          <w:rFonts w:cs="Arial"/>
          <w:color w:val="000000"/>
          <w:spacing w:val="-3"/>
          <w:sz w:val="24"/>
        </w:rPr>
        <w:t xml:space="preserve"> matrícula inmobiliaria número </w:t>
      </w:r>
      <w:r w:rsidR="00CA4FFD">
        <w:rPr>
          <w:rFonts w:cs="Arial"/>
          <w:b/>
          <w:color w:val="FF0000"/>
          <w:sz w:val="24"/>
          <w:lang w:val="es-MX"/>
        </w:rPr>
        <w:t>&lt;&lt;</w:t>
      </w:r>
      <w:proofErr w:type="spellStart"/>
      <w:r w:rsidR="00CA4FFD">
        <w:rPr>
          <w:rFonts w:cs="Arial"/>
          <w:b/>
          <w:color w:val="FF0000"/>
          <w:sz w:val="24"/>
          <w:lang w:val="es-MX"/>
        </w:rPr>
        <w:t>matricula_inmobiliaria</w:t>
      </w:r>
      <w:proofErr w:type="spellEnd"/>
      <w:r w:rsidR="00CA4FFD">
        <w:rPr>
          <w:rFonts w:cs="Arial"/>
          <w:b/>
          <w:color w:val="FF0000"/>
          <w:sz w:val="24"/>
          <w:lang w:val="es-MX"/>
        </w:rPr>
        <w:t>&gt;&gt;</w:t>
      </w:r>
      <w:r w:rsidR="00500D70" w:rsidRPr="00500D70">
        <w:rPr>
          <w:rFonts w:eastAsia="Arial" w:cs="Arial"/>
          <w:sz w:val="24"/>
        </w:rPr>
        <w:t xml:space="preserve"> </w:t>
      </w:r>
      <w:bookmarkEnd w:id="1"/>
      <w:r w:rsidR="00CA4FFD">
        <w:rPr>
          <w:rFonts w:cs="Arial"/>
          <w:sz w:val="24"/>
          <w:lang w:val="es-CO"/>
        </w:rPr>
        <w:tab/>
      </w:r>
      <w:r w:rsidR="00CA4FFD">
        <w:rPr>
          <w:rFonts w:cs="Arial"/>
          <w:sz w:val="24"/>
          <w:lang w:val="es-CO"/>
        </w:rPr>
        <w:tab/>
      </w:r>
    </w:p>
    <w:p w14:paraId="50671EEE" w14:textId="5868BAD4" w:rsidR="00DC14AF" w:rsidRPr="00DC14AF" w:rsidRDefault="00DC14AF" w:rsidP="00DC14AF">
      <w:pPr>
        <w:pStyle w:val="PreformattedText"/>
        <w:tabs>
          <w:tab w:val="right" w:leader="hyphen" w:pos="8789"/>
        </w:tabs>
        <w:spacing w:line="360" w:lineRule="auto"/>
        <w:jc w:val="both"/>
        <w:rPr>
          <w:rFonts w:ascii="Arial" w:hAnsi="Arial" w:cs="Arial"/>
          <w:b/>
          <w:bCs/>
          <w:spacing w:val="-4"/>
          <w:sz w:val="24"/>
          <w:szCs w:val="24"/>
          <w:lang w:val="es-MX" w:eastAsia="es-CO"/>
        </w:rPr>
      </w:pPr>
      <w:r w:rsidRPr="00DC14AF">
        <w:rPr>
          <w:rFonts w:ascii="Arial" w:hAnsi="Arial" w:cs="Arial"/>
          <w:b/>
          <w:bCs/>
          <w:sz w:val="24"/>
          <w:szCs w:val="24"/>
          <w:lang w:val="es-MX" w:eastAsia="es-CO"/>
        </w:rPr>
        <w:t xml:space="preserve">SEGUNDO: </w:t>
      </w:r>
      <w:proofErr w:type="gramStart"/>
      <w:r w:rsidR="00500D70" w:rsidRPr="00500D70">
        <w:rPr>
          <w:rFonts w:ascii="Arial" w:hAnsi="Arial" w:cs="Arial"/>
          <w:sz w:val="24"/>
          <w:szCs w:val="24"/>
        </w:rPr>
        <w:t>Que</w:t>
      </w:r>
      <w:proofErr w:type="gramEnd"/>
      <w:r w:rsidR="00500D70" w:rsidRPr="00500D70">
        <w:rPr>
          <w:rFonts w:ascii="Arial" w:hAnsi="Arial" w:cs="Arial"/>
          <w:sz w:val="24"/>
          <w:szCs w:val="24"/>
        </w:rPr>
        <w:t xml:space="preserve"> teniendo en cuenta, en las </w:t>
      </w:r>
      <w:r w:rsidR="00500D70" w:rsidRPr="00CA4FFD">
        <w:rPr>
          <w:rFonts w:ascii="Arial" w:hAnsi="Arial" w:cs="Arial"/>
          <w:color w:val="FF0000"/>
          <w:sz w:val="24"/>
          <w:szCs w:val="24"/>
        </w:rPr>
        <w:t xml:space="preserve">cláusulas </w:t>
      </w:r>
      <w:r w:rsidR="00692848">
        <w:rPr>
          <w:rFonts w:ascii="Arial" w:hAnsi="Arial" w:cs="Arial"/>
          <w:color w:val="FF0000"/>
          <w:sz w:val="24"/>
          <w:szCs w:val="24"/>
        </w:rPr>
        <w:t xml:space="preserve">_________________ </w:t>
      </w:r>
      <w:r w:rsidR="00500D70" w:rsidRPr="00500D70">
        <w:rPr>
          <w:rFonts w:ascii="Arial" w:hAnsi="Arial" w:cs="Arial"/>
          <w:sz w:val="24"/>
          <w:szCs w:val="24"/>
        </w:rPr>
        <w:t xml:space="preserve">de dicho </w:t>
      </w:r>
      <w:r w:rsidR="00CA4FFD">
        <w:rPr>
          <w:rFonts w:ascii="Arial" w:hAnsi="Arial" w:cs="Arial"/>
          <w:sz w:val="24"/>
          <w:szCs w:val="24"/>
        </w:rPr>
        <w:t xml:space="preserve">escritura </w:t>
      </w:r>
      <w:proofErr w:type="spellStart"/>
      <w:r w:rsidR="00CA4FFD">
        <w:rPr>
          <w:rFonts w:ascii="Arial" w:hAnsi="Arial" w:cs="Arial"/>
          <w:sz w:val="24"/>
          <w:szCs w:val="24"/>
        </w:rPr>
        <w:t>publica</w:t>
      </w:r>
      <w:proofErr w:type="spellEnd"/>
      <w:r w:rsidR="00CA4FFD">
        <w:rPr>
          <w:rFonts w:ascii="Arial" w:hAnsi="Arial" w:cs="Arial"/>
          <w:sz w:val="24"/>
          <w:szCs w:val="24"/>
        </w:rPr>
        <w:t>,</w:t>
      </w:r>
      <w:r w:rsidR="00500D70" w:rsidRPr="00500D70">
        <w:rPr>
          <w:rFonts w:ascii="Arial" w:hAnsi="Arial" w:cs="Arial"/>
          <w:sz w:val="24"/>
          <w:szCs w:val="24"/>
        </w:rPr>
        <w:t xml:space="preserve"> LOS FIDEICOMITENTES se reservaron para sí el derecho de revocar o cancelar este fideicomiso civil, sea para enajenarlo, gravarlo o constituir otras formas de limitación del dominio, para lo cual no será necesario el consentimiento o aval de los FIDEICOMISARIOS. </w:t>
      </w:r>
      <w:r w:rsidRPr="00DC14AF">
        <w:rPr>
          <w:rFonts w:ascii="Arial" w:hAnsi="Arial" w:cs="Arial"/>
          <w:sz w:val="24"/>
          <w:szCs w:val="24"/>
          <w:lang w:val="es-MX"/>
        </w:rPr>
        <w:t xml:space="preserve"> ------------------------------------------------------------------------------------</w:t>
      </w:r>
      <w:r w:rsidR="00AD66AD">
        <w:rPr>
          <w:rFonts w:ascii="Arial" w:hAnsi="Arial" w:cs="Arial"/>
          <w:sz w:val="24"/>
          <w:szCs w:val="24"/>
          <w:lang w:val="es-MX"/>
        </w:rPr>
        <w:t>--------------------------------------------------------------------</w:t>
      </w:r>
    </w:p>
    <w:p w14:paraId="1F1A7205" w14:textId="2DE0F173" w:rsidR="00DC14AF" w:rsidRPr="00DC14AF" w:rsidRDefault="00DC14AF" w:rsidP="00692848">
      <w:pPr>
        <w:tabs>
          <w:tab w:val="center" w:leader="hyphen" w:pos="8789"/>
        </w:tabs>
        <w:spacing w:line="360" w:lineRule="auto"/>
        <w:jc w:val="both"/>
        <w:rPr>
          <w:rFonts w:cs="Arial"/>
          <w:spacing w:val="-3"/>
          <w:sz w:val="24"/>
          <w:lang w:val="es-MX"/>
        </w:rPr>
      </w:pPr>
      <w:r w:rsidRPr="00DC14AF">
        <w:rPr>
          <w:rFonts w:cs="Arial"/>
          <w:b/>
          <w:bCs/>
          <w:spacing w:val="-4"/>
          <w:sz w:val="24"/>
          <w:lang w:val="es-MX" w:eastAsia="es-CO"/>
        </w:rPr>
        <w:lastRenderedPageBreak/>
        <w:t>TERCERO:</w:t>
      </w:r>
      <w:r w:rsidRPr="00DC14AF">
        <w:rPr>
          <w:rFonts w:cs="Arial"/>
          <w:spacing w:val="-4"/>
          <w:sz w:val="24"/>
          <w:lang w:val="es-MX" w:eastAsia="es-CO"/>
        </w:rPr>
        <w:t xml:space="preserve"> </w:t>
      </w:r>
      <w:r w:rsidR="00500D70" w:rsidRPr="00500D70">
        <w:rPr>
          <w:rFonts w:cs="Arial"/>
          <w:spacing w:val="-3"/>
          <w:sz w:val="24"/>
        </w:rPr>
        <w:t xml:space="preserve">En razón a lo anterior y teniendo en cuenta que no se cumplió con la condición de dicho FIDEICOMISO y de conformidad con lo estipulado en el artículo 46 del Decreto 960 de 1970, los exponentes por medio del presente instrumento proceden a </w:t>
      </w:r>
      <w:r w:rsidR="00500D70" w:rsidRPr="00771603">
        <w:rPr>
          <w:rFonts w:cs="Arial"/>
          <w:b/>
          <w:spacing w:val="-3"/>
          <w:sz w:val="24"/>
        </w:rPr>
        <w:t>CANCELAR EL FIDEICOMISO</w:t>
      </w:r>
      <w:r w:rsidR="00500D70" w:rsidRPr="00500D70">
        <w:rPr>
          <w:rFonts w:cs="Arial"/>
          <w:spacing w:val="-3"/>
          <w:sz w:val="24"/>
        </w:rPr>
        <w:t xml:space="preserve"> constituido mediante escritura pública número </w:t>
      </w:r>
      <w:r w:rsidR="00692848" w:rsidRPr="004219EB">
        <w:rPr>
          <w:rFonts w:cs="Arial"/>
          <w:color w:val="000000"/>
          <w:sz w:val="24"/>
        </w:rPr>
        <w:t xml:space="preserve">por </w:t>
      </w:r>
      <w:r w:rsidR="00692848">
        <w:rPr>
          <w:rFonts w:cs="Arial"/>
          <w:color w:val="FF0000"/>
          <w:sz w:val="24"/>
        </w:rPr>
        <w:t xml:space="preserve">__________________ </w:t>
      </w:r>
      <w:r w:rsidR="00692848" w:rsidRPr="00061569">
        <w:rPr>
          <w:rFonts w:cs="Arial"/>
          <w:sz w:val="24"/>
        </w:rPr>
        <w:t xml:space="preserve">efectuada a </w:t>
      </w:r>
      <w:r w:rsidR="00692848">
        <w:rPr>
          <w:rFonts w:cs="Arial"/>
          <w:color w:val="FF0000"/>
          <w:sz w:val="24"/>
        </w:rPr>
        <w:t>____________________</w:t>
      </w:r>
      <w:r w:rsidR="00692848" w:rsidRPr="004219EB">
        <w:rPr>
          <w:rFonts w:cs="Arial"/>
          <w:color w:val="000000"/>
          <w:sz w:val="24"/>
        </w:rPr>
        <w:t xml:space="preserve"> mediante escritura pública número </w:t>
      </w:r>
      <w:r w:rsidR="00692848" w:rsidRPr="00AE6158">
        <w:rPr>
          <w:rFonts w:cs="Arial"/>
          <w:b/>
          <w:color w:val="FF0000"/>
          <w:sz w:val="24"/>
          <w:lang w:val="es-MX"/>
        </w:rPr>
        <w:t>&lt;&lt;</w:t>
      </w:r>
      <w:proofErr w:type="spellStart"/>
      <w:r w:rsidR="00692848" w:rsidRPr="00AE6158">
        <w:rPr>
          <w:rFonts w:cs="Arial"/>
          <w:b/>
          <w:color w:val="FF0000"/>
          <w:sz w:val="24"/>
          <w:lang w:val="es-MX"/>
        </w:rPr>
        <w:t>Nro.ep</w:t>
      </w:r>
      <w:proofErr w:type="spellEnd"/>
      <w:r w:rsidR="00692848" w:rsidRPr="00AE6158">
        <w:rPr>
          <w:rFonts w:cs="Arial"/>
          <w:b/>
          <w:color w:val="FF0000"/>
          <w:sz w:val="24"/>
          <w:lang w:val="es-MX"/>
        </w:rPr>
        <w:t>&gt;&gt;</w:t>
      </w:r>
      <w:r w:rsidR="00692848" w:rsidRPr="004219EB">
        <w:rPr>
          <w:rFonts w:cs="Arial"/>
          <w:color w:val="000000"/>
          <w:sz w:val="24"/>
        </w:rPr>
        <w:t xml:space="preserve"> de fecha </w:t>
      </w:r>
      <w:r w:rsidR="00692848" w:rsidRPr="00AE6158">
        <w:rPr>
          <w:rFonts w:cs="Arial"/>
          <w:b/>
          <w:color w:val="FF0000"/>
          <w:sz w:val="24"/>
          <w:lang w:val="es-MX"/>
        </w:rPr>
        <w:t>&lt;&lt;</w:t>
      </w:r>
      <w:proofErr w:type="spellStart"/>
      <w:r w:rsidR="00692848" w:rsidRPr="00AE6158">
        <w:rPr>
          <w:rFonts w:cs="Arial"/>
          <w:b/>
          <w:color w:val="FF0000"/>
          <w:sz w:val="24"/>
          <w:lang w:val="es-MX"/>
        </w:rPr>
        <w:t>fecha_de_otorgamiento_ep</w:t>
      </w:r>
      <w:proofErr w:type="spellEnd"/>
      <w:r w:rsidR="00692848" w:rsidRPr="00AE6158">
        <w:rPr>
          <w:rFonts w:cs="Arial"/>
          <w:b/>
          <w:color w:val="FF0000"/>
          <w:sz w:val="24"/>
          <w:lang w:val="es-MX"/>
        </w:rPr>
        <w:t>&gt;&gt;</w:t>
      </w:r>
      <w:r w:rsidR="00692848">
        <w:rPr>
          <w:rFonts w:cs="Arial"/>
          <w:color w:val="000000"/>
          <w:sz w:val="24"/>
        </w:rPr>
        <w:t xml:space="preserve"> </w:t>
      </w:r>
      <w:r w:rsidR="00692848" w:rsidRPr="004219EB">
        <w:rPr>
          <w:rFonts w:cs="Arial"/>
          <w:color w:val="000000"/>
          <w:sz w:val="24"/>
        </w:rPr>
        <w:t xml:space="preserve">otorgada en la </w:t>
      </w:r>
      <w:r w:rsidR="00692848" w:rsidRPr="00AE6158">
        <w:rPr>
          <w:rFonts w:cs="Arial"/>
          <w:b/>
          <w:color w:val="FF0000"/>
          <w:sz w:val="24"/>
          <w:lang w:val="es-MX"/>
        </w:rPr>
        <w:t>&lt;&lt;</w:t>
      </w:r>
      <w:proofErr w:type="spellStart"/>
      <w:r w:rsidR="00692848" w:rsidRPr="00AE6158">
        <w:rPr>
          <w:rFonts w:cs="Arial"/>
          <w:b/>
          <w:color w:val="FF0000"/>
          <w:sz w:val="24"/>
          <w:lang w:val="es-MX"/>
        </w:rPr>
        <w:t>notaria_de_otorgamiento</w:t>
      </w:r>
      <w:proofErr w:type="spellEnd"/>
      <w:r w:rsidR="00692848" w:rsidRPr="00AE6158">
        <w:rPr>
          <w:rFonts w:cs="Arial"/>
          <w:b/>
          <w:color w:val="FF0000"/>
          <w:sz w:val="24"/>
          <w:lang w:val="es-MX"/>
        </w:rPr>
        <w:t>&gt;&gt;</w:t>
      </w:r>
      <w:r w:rsidR="00692848" w:rsidRPr="004219EB">
        <w:rPr>
          <w:rFonts w:cs="Arial"/>
          <w:color w:val="000000"/>
          <w:sz w:val="24"/>
        </w:rPr>
        <w:t xml:space="preserve">, </w:t>
      </w:r>
      <w:r w:rsidR="00500D70" w:rsidRPr="00500D70">
        <w:rPr>
          <w:rFonts w:cs="Arial"/>
          <w:spacing w:val="-3"/>
          <w:sz w:val="24"/>
        </w:rPr>
        <w:t xml:space="preserve"> declarando por tanto el inmueble descrito en la cláusula PRIMERA del presente instrumento, libre de tal limitación.</w:t>
      </w:r>
      <w:r w:rsidRPr="00DC14AF">
        <w:rPr>
          <w:rFonts w:cs="Arial"/>
          <w:spacing w:val="-3"/>
          <w:sz w:val="24"/>
          <w:lang w:val="es-MX"/>
        </w:rPr>
        <w:t>------</w:t>
      </w:r>
      <w:r w:rsidR="006D677E">
        <w:rPr>
          <w:rFonts w:cs="Arial"/>
          <w:spacing w:val="-3"/>
          <w:sz w:val="24"/>
          <w:lang w:val="es-MX"/>
        </w:rPr>
        <w:tab/>
      </w:r>
    </w:p>
    <w:p w14:paraId="6071BF34" w14:textId="77777777" w:rsidR="00692848" w:rsidRPr="00C77AAA" w:rsidRDefault="00572E2C" w:rsidP="00692848">
      <w:pPr>
        <w:tabs>
          <w:tab w:val="right" w:leader="hyphen" w:pos="8789"/>
        </w:tabs>
        <w:spacing w:line="360" w:lineRule="auto"/>
        <w:jc w:val="both"/>
        <w:rPr>
          <w:rFonts w:cs="Arial"/>
          <w:sz w:val="24"/>
        </w:rPr>
      </w:pPr>
      <w:r>
        <w:rPr>
          <w:rFonts w:cs="Arial"/>
          <w:sz w:val="24"/>
        </w:rPr>
        <w:t>------------------</w:t>
      </w:r>
      <w:r w:rsidR="00DC14AF" w:rsidRPr="00DC14AF">
        <w:rPr>
          <w:rFonts w:cs="Arial"/>
          <w:sz w:val="24"/>
        </w:rPr>
        <w:t xml:space="preserve">- </w:t>
      </w:r>
      <w:r w:rsidR="00DC14AF" w:rsidRPr="00DC14AF">
        <w:rPr>
          <w:rFonts w:cs="Arial"/>
          <w:b/>
          <w:bCs/>
          <w:sz w:val="24"/>
        </w:rPr>
        <w:t>O T O R G A M I E N T O y A U T O R I Z A C I O N</w:t>
      </w:r>
      <w:r w:rsidR="00DC14AF" w:rsidRPr="00DC14AF">
        <w:rPr>
          <w:rFonts w:cs="Arial"/>
          <w:sz w:val="24"/>
        </w:rPr>
        <w:t xml:space="preserve"> -</w:t>
      </w:r>
      <w:r>
        <w:rPr>
          <w:rFonts w:cs="Arial"/>
          <w:sz w:val="24"/>
        </w:rPr>
        <w:t>------------------</w:t>
      </w:r>
      <w:r w:rsidR="00DC14AF" w:rsidRPr="00DC14AF">
        <w:rPr>
          <w:rFonts w:cs="Arial"/>
          <w:sz w:val="24"/>
        </w:rPr>
        <w:t>-</w:t>
      </w:r>
      <w:r>
        <w:rPr>
          <w:rFonts w:cs="Arial"/>
          <w:sz w:val="24"/>
        </w:rPr>
        <w:t xml:space="preserve">-------------- </w:t>
      </w:r>
      <w:r w:rsidR="00DC14AF" w:rsidRPr="00DC14AF">
        <w:rPr>
          <w:rFonts w:cs="Arial"/>
          <w:b/>
          <w:bCs/>
          <w:sz w:val="24"/>
        </w:rPr>
        <w:t>EL(LOS) COMPARECIENTE(S) HACE(N) CONSTAR QUE</w:t>
      </w:r>
      <w:r w:rsidR="00DC14AF" w:rsidRPr="00DC14AF">
        <w:rPr>
          <w:rFonts w:cs="Arial"/>
          <w:sz w:val="24"/>
        </w:rPr>
        <w:t xml:space="preserve">: </w:t>
      </w:r>
      <w:proofErr w:type="gramStart"/>
      <w:r w:rsidR="00DC14AF" w:rsidRPr="00DC14AF">
        <w:rPr>
          <w:rFonts w:cs="Arial"/>
          <w:sz w:val="24"/>
        </w:rPr>
        <w:t>-</w:t>
      </w:r>
      <w:r>
        <w:rPr>
          <w:rFonts w:cs="Arial"/>
          <w:sz w:val="24"/>
        </w:rPr>
        <w:t>-----------</w:t>
      </w:r>
      <w:r w:rsidR="00DC14AF" w:rsidRPr="00DC14AF">
        <w:rPr>
          <w:rFonts w:cs="Arial"/>
          <w:sz w:val="24"/>
        </w:rPr>
        <w:t xml:space="preserve">  </w:t>
      </w:r>
      <w:r w:rsidR="00692848" w:rsidRPr="00C77AAA">
        <w:rPr>
          <w:rFonts w:cs="Arial"/>
          <w:sz w:val="24"/>
        </w:rPr>
        <w:t>1</w:t>
      </w:r>
      <w:proofErr w:type="gramEnd"/>
      <w:r w:rsidR="00692848" w:rsidRPr="00C77AAA">
        <w:rPr>
          <w:rFonts w:cs="Arial"/>
          <w:sz w:val="24"/>
        </w:rPr>
        <w:t xml:space="preserve">.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 2. Han verificado cuidadosamente su nombre y apellido, su real estado civil, numero correcto de sus documentos de identificación, y aprueban este instrumento sin reserva alguna, en forma como quedo redactado. 3. Las declaraciones consignadas en este instrumento corresponde a la verdad el(los) otorgantes lo aprueba totalmente, sin reserva alguna, en consecuencia, asumen la responsabilidad de cualquier inexactitud. 4. La Notaria no puede dar fe sobre la voluntad real del(los) comparecientes y beneficiaros, salvo lo expresado en este instrumento, que fue aprobado sin reserva alguna por el(los) comparecientes y beneficiarios en la forma como quedo redactado. 5. Conocen la ley y saben que la notaria responde de la regularidad formal de los instrumentos que autoriza, pero no de la veracidad de las declaraciones del(los) otorgantes ni de la autenticidad de los documentos que </w:t>
      </w:r>
      <w:r w:rsidR="00692848" w:rsidRPr="00C77AAA">
        <w:rPr>
          <w:rFonts w:cs="Arial"/>
          <w:sz w:val="24"/>
        </w:rPr>
        <w:lastRenderedPageBreak/>
        <w:t xml:space="preserve">forman parte de este instrumento. 6. Serán responsables civil, penal y físicamente, en caso de utilizarse esta escritura con fines ilegales. 7. Solo solicitaran correcciones, aclaraciones, o modificaciones al texto de la presente escritura en la forma y casos previstos por la ley. 8. La presente escritura se Autoriza a Insistencia de los interesados (ART. 6 Decreto 960 de 1970). ----------------------------------------- </w:t>
      </w:r>
      <w:r w:rsidR="00692848" w:rsidRPr="00C77AAA">
        <w:rPr>
          <w:rFonts w:cs="Arial"/>
          <w:b/>
          <w:bCs/>
          <w:sz w:val="24"/>
        </w:rPr>
        <w:t>DE LA CAPACIDAD</w:t>
      </w:r>
      <w:r w:rsidR="00692848" w:rsidRPr="00C77AAA">
        <w:rPr>
          <w:rFonts w:cs="Arial"/>
          <w:sz w:val="24"/>
        </w:rPr>
        <w:t xml:space="preserve">: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 Que sus condiciones mentales e intelectuales son las idóneas y en razón a ello han conllevado a la notaria a través de un juicio de valores, a determinar su capacidad para comparecer. Que han entendido el clausulado que conforma la presente escritura pública y que la aprueban en su totalidad. ------------------------------------------ </w:t>
      </w:r>
      <w:r w:rsidR="00692848" w:rsidRPr="00C77AAA">
        <w:rPr>
          <w:rFonts w:cs="Arial"/>
          <w:b/>
          <w:bCs/>
          <w:sz w:val="24"/>
        </w:rPr>
        <w:t>DEL OBJETO LICITO</w:t>
      </w:r>
      <w:r w:rsidR="00692848" w:rsidRPr="00C77AAA">
        <w:rPr>
          <w:rFonts w:cs="Arial"/>
          <w:sz w:val="24"/>
        </w:rPr>
        <w:t xml:space="preserve">: El (la, los) compareciente(s) manifiesta(n) que el objeto del presente negocio o acto jurídico se encuentra enmarcado dentro de las normas legales vigentes, que no contraviene la ley, que los bienes, cosas y derechos que se comprometen en esta transacción jurídica, están dentro del mercado comercial y de la vida jurídica y están sujetos al principio de la oferta y la demanda por no existir sobre los mismos anotaciones o decisiones que prohíban la enajenación o gravamen, embargo o medida cautelares vigente.------------------------------------------- </w:t>
      </w:r>
      <w:r w:rsidR="00692848" w:rsidRPr="00C77AAA">
        <w:rPr>
          <w:rFonts w:cs="Arial"/>
          <w:b/>
          <w:bCs/>
          <w:sz w:val="24"/>
        </w:rPr>
        <w:t>DE LOS RECURSOS:</w:t>
      </w:r>
      <w:r w:rsidR="00692848" w:rsidRPr="00C77AAA">
        <w:rPr>
          <w:rFonts w:cs="Arial"/>
          <w:sz w:val="24"/>
        </w:rPr>
        <w:t xml:space="preserve"> 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 </w:t>
      </w:r>
      <w:r w:rsidR="00692848" w:rsidRPr="00C77AAA">
        <w:rPr>
          <w:rFonts w:cs="Arial"/>
          <w:b/>
          <w:bCs/>
          <w:sz w:val="24"/>
        </w:rPr>
        <w:t>DE LA IDENTIFICACIÓN</w:t>
      </w:r>
      <w:r w:rsidR="00692848" w:rsidRPr="00C77AAA">
        <w:rPr>
          <w:rFonts w:cs="Arial"/>
          <w:sz w:val="24"/>
        </w:rPr>
        <w:t xml:space="preserve">: El (la, los) compareciente manifiesta(n) que exhiben los documentos de identidad de los cuales son titular(es) y que son idóneos para establecer los atributos de su personalidad, como lo son sus nombres, nacionalidad, mayoría de edad y serial de identificación.  En caso que </w:t>
      </w:r>
      <w:proofErr w:type="gramStart"/>
      <w:r w:rsidR="00692848" w:rsidRPr="00C77AAA">
        <w:rPr>
          <w:rFonts w:cs="Arial"/>
          <w:sz w:val="24"/>
        </w:rPr>
        <w:t>El(</w:t>
      </w:r>
      <w:proofErr w:type="gramEnd"/>
      <w:r w:rsidR="00692848" w:rsidRPr="00C77AAA">
        <w:rPr>
          <w:rFonts w:cs="Arial"/>
          <w:sz w:val="24"/>
        </w:rPr>
        <w:t xml:space="preserve">la, los) compareciente(s) presente(n) para su identificación contraseña que señala el trámite de duplicado, corrección o rectificación, el ciudadano afirma bajo la gravedad de juramento que el </w:t>
      </w:r>
      <w:r w:rsidR="00692848" w:rsidRPr="00C77AAA">
        <w:rPr>
          <w:rFonts w:cs="Arial"/>
          <w:sz w:val="24"/>
        </w:rPr>
        <w:lastRenderedPageBreak/>
        <w:t>sello que certifica el estado de su trámite ha sido estampado en una oficina de la Registraduría nacional del estado civil. En todo caso, los titulares de las contraseñas de expedición de cedula de ciudadanía por primera vez, o no certificadas, las cedulas de extranjería, pasaportes o visas que no pueden ser sometidas al control de captura de identificación biométrica, manifiestan que estos documentos han sido tramitados y expedidos por la entidad competente y legítimamente constituida para ello (Registraduría, Consulado, DAS, Embajadas, Etc.) y que no ha sido adulterada o modificada dolosamente. Las declaraciones consignadas en este instrumento corresponden a la verdad, el(los) otorgantes lo aprueban totalmente, sin reserva alguna, en consecuencia, asumen la responsabilidad de cualquier inexactitud. La notaria no puede dar fe sobre la voluntad real del(los) comparecientes y beneficiaros, salvo lo expresado en este instrumento, que fue aprobado sin reserva alguna por el(los) comparecientes y beneficiarios en la forma como quedo redactado. Conocen la ley y saben que la notaria responde de la regularidad formal de los instrumentos que autoriza, pero no de la veracidad de las declaraciones del(los) otorgantes ni de la autenticidad de los documentos que forman parte de este instrumento. --------------------------------------------------------------------------------------------</w:t>
      </w:r>
      <w:r w:rsidR="00692848" w:rsidRPr="00C77AAA">
        <w:rPr>
          <w:rFonts w:cs="Arial"/>
          <w:b/>
          <w:bCs/>
          <w:sz w:val="24"/>
        </w:rPr>
        <w:t>CLAUSULA DE CONOCIMIENTO</w:t>
      </w:r>
      <w:r w:rsidR="00692848" w:rsidRPr="00C77AAA">
        <w:rPr>
          <w:rFonts w:cs="Arial"/>
          <w:sz w:val="24"/>
        </w:rPr>
        <w:t xml:space="preserve">: La Notaria en ejercicio del control de legalidad que le asiste advierte a las partes intervinientes en el negocio jurídico de la importancia de verificar previamente la identidad, condiciones legales de los otorgantes. Las partes así lo han constatado y se reconocen como contratantes por previo, anterior y personal conocimiento. La identidad de cada una de las partes ha sido comprobada basándose en la autenticaciones y veracidad de sus documentos de identificación, exonerando por lo tanto al notario y sus funcionarios de toda responsabilidad ante una eventual suplantación de identidad, dado que el notario ha tomado igualmente mediadas de seguridad como registro en el sistema biométrico en el que se consigna electrónicamente la imagen fotográfica y la huella digital de los comparecientes, así como la digitalización del instrumento. </w:t>
      </w:r>
      <w:r w:rsidR="00692848" w:rsidRPr="00C77AAA">
        <w:rPr>
          <w:rFonts w:cs="Arial"/>
          <w:b/>
          <w:bCs/>
          <w:sz w:val="24"/>
        </w:rPr>
        <w:t>MANIFESTACIÓN DE LOS COMPARECIENTES</w:t>
      </w:r>
      <w:r w:rsidR="00692848" w:rsidRPr="00C77AAA">
        <w:rPr>
          <w:rFonts w:cs="Arial"/>
          <w:sz w:val="24"/>
        </w:rPr>
        <w:t xml:space="preserve">: El(Los) compareciente(s) manifiesta(n) bajo la gravedad del juramento que hasta la fecha este inmueble no se encuentra inmerso en causales o motivos de la Ley de Victimas y restitución de tierras (Ley 1448 de 2011), de igual forma manifiestan, que en el inmueble  objeto </w:t>
      </w:r>
      <w:r w:rsidR="00692848" w:rsidRPr="00C77AAA">
        <w:rPr>
          <w:rFonts w:cs="Arial"/>
          <w:sz w:val="24"/>
        </w:rPr>
        <w:lastRenderedPageBreak/>
        <w:t>del presente negocio jurídico no ha existido desplazamiento forzoso, despojo o abandono forzado de tierras, así como tampoco acción ilegal que genere aprovechamiento de la situación de violencia, tampoco ha sido fruto de ser privado arbitrariamente a una persona de su propiedad, posesión por vía de hecho y/o negocios apócrifos, actos administrativos, sentencia o mediante comisión de delitos asociados a la situación de violencia. ------------------------------------------------------------</w:t>
      </w:r>
      <w:r w:rsidR="00692848" w:rsidRPr="00C77AAA">
        <w:rPr>
          <w:rFonts w:cs="Arial"/>
          <w:b/>
          <w:bCs/>
          <w:sz w:val="24"/>
        </w:rPr>
        <w:t>ADVERTENCIA NOTARIAL</w:t>
      </w:r>
      <w:r w:rsidR="00692848" w:rsidRPr="00C77AAA">
        <w:rPr>
          <w:rFonts w:cs="Arial"/>
          <w:sz w:val="24"/>
        </w:rPr>
        <w:t xml:space="preserve">: A los otorgantes se les advirtió que una vez firmado este instrumento público La Notaria no asumirá correcciones o modificaciones si no en la forma y casos previstos por la ley siendo esto solo responsabilidad de los otorgantes. Además, la notaria les advierte a EL(LOS) COMPARECIENTE(S) que cualquier aclaración a la presente escritura, implica el otorgamiento de una nueva escritura pública de aclaración cuyos costos serán asumidos única y exclusivamente por EL(LOS) COMPARECIENTE(S). EL(LOS) COMPARECIENTE(S) hacen constar que han verificado cuidadosamente sus nombres completos, el número de su documento de identidad. Declaran que todas las informaciones consignadas en el presente instrumento son CORRECTAS y, que en consecuencia asumen la responsabilidad que se derive de cualquier inexactitud en las mismas. Conocen la ley y saben que La Notaria responde de la regularidad formal de los instrumentos que autoriza, pero NO de la veracidad de las declaraciones de los interesados. Se les advierte a los otorgantes de la formalidad del Registro en la oficina correspondiente dentro del término perentorio de dos (2) meses contados a partir de la fecha de otorgamiento de este instrumento, cuyo incumplimiento causará interés moratorio por mes o fracción de mes de retardo, </w:t>
      </w:r>
      <w:r w:rsidR="00692848" w:rsidRPr="00C77AAA">
        <w:rPr>
          <w:sz w:val="24"/>
        </w:rPr>
        <w:t>de conformidad con el Art.37 del Decreto ley 960 de 1.970</w:t>
      </w:r>
      <w:r w:rsidR="00692848" w:rsidRPr="00C77AAA">
        <w:rPr>
          <w:rFonts w:cs="Arial"/>
          <w:sz w:val="24"/>
        </w:rPr>
        <w:t xml:space="preserve">. De igual forma se les advierte a los otorgantes que deben tener en cuenta lo señalado en el artículo ARTICULO 1947 del C.C. Colombiano; </w:t>
      </w:r>
      <w:r w:rsidR="00692848" w:rsidRPr="00C77AAA">
        <w:rPr>
          <w:rFonts w:cs="Arial"/>
          <w:color w:val="000000"/>
          <w:sz w:val="24"/>
          <w:lang w:val="es-CO"/>
        </w:rPr>
        <w:t>igualmente</w:t>
      </w:r>
      <w:r w:rsidR="00692848" w:rsidRPr="00C77AAA">
        <w:rPr>
          <w:rFonts w:eastAsia="Liberation Serif" w:cs="Arial"/>
          <w:color w:val="000000"/>
          <w:sz w:val="24"/>
          <w:lang w:val="es-CO"/>
        </w:rPr>
        <w:t xml:space="preserve"> </w:t>
      </w:r>
      <w:r w:rsidR="00692848" w:rsidRPr="00C77AAA">
        <w:rPr>
          <w:rFonts w:cs="Arial"/>
          <w:color w:val="000000"/>
          <w:sz w:val="24"/>
          <w:lang w:val="es-CO"/>
        </w:rPr>
        <w:t>se</w:t>
      </w:r>
      <w:r w:rsidR="00692848" w:rsidRPr="00C77AAA">
        <w:rPr>
          <w:rFonts w:eastAsia="Liberation Serif" w:cs="Arial"/>
          <w:color w:val="000000"/>
          <w:sz w:val="24"/>
          <w:lang w:val="es-CO"/>
        </w:rPr>
        <w:t xml:space="preserve"> </w:t>
      </w:r>
      <w:r w:rsidR="00692848" w:rsidRPr="00C77AAA">
        <w:rPr>
          <w:rFonts w:cs="Arial"/>
          <w:color w:val="000000"/>
          <w:sz w:val="24"/>
          <w:lang w:val="es-CO"/>
        </w:rPr>
        <w:t>advierte</w:t>
      </w:r>
      <w:r w:rsidR="00692848" w:rsidRPr="00C77AAA">
        <w:rPr>
          <w:rFonts w:eastAsia="Liberation Serif" w:cs="Arial"/>
          <w:color w:val="000000"/>
          <w:sz w:val="24"/>
          <w:lang w:val="es-CO"/>
        </w:rPr>
        <w:t xml:space="preserve"> </w:t>
      </w:r>
      <w:r w:rsidR="00692848" w:rsidRPr="00C77AAA">
        <w:rPr>
          <w:rFonts w:cs="Arial"/>
          <w:color w:val="000000"/>
          <w:sz w:val="24"/>
          <w:lang w:val="es-CO"/>
        </w:rPr>
        <w:t>que</w:t>
      </w:r>
      <w:r w:rsidR="00692848" w:rsidRPr="00C77AAA">
        <w:rPr>
          <w:rFonts w:eastAsia="Liberation Serif" w:cs="Arial"/>
          <w:color w:val="000000"/>
          <w:sz w:val="24"/>
          <w:lang w:val="es-CO"/>
        </w:rPr>
        <w:t xml:space="preserve"> </w:t>
      </w:r>
      <w:r w:rsidR="00692848" w:rsidRPr="00C77AAA">
        <w:rPr>
          <w:rFonts w:cs="Arial"/>
          <w:color w:val="000000"/>
          <w:sz w:val="24"/>
          <w:lang w:val="es-CO"/>
        </w:rPr>
        <w:t>las</w:t>
      </w:r>
      <w:r w:rsidR="00692848" w:rsidRPr="00C77AAA">
        <w:rPr>
          <w:rFonts w:eastAsia="Liberation Serif" w:cs="Arial"/>
          <w:color w:val="000000"/>
          <w:sz w:val="24"/>
          <w:lang w:val="es-CO"/>
        </w:rPr>
        <w:t xml:space="preserve"> </w:t>
      </w:r>
      <w:r w:rsidR="00692848" w:rsidRPr="00C77AAA">
        <w:rPr>
          <w:rFonts w:cs="Arial"/>
          <w:color w:val="000000"/>
          <w:sz w:val="24"/>
          <w:lang w:val="es-CO"/>
        </w:rPr>
        <w:t>escrituras</w:t>
      </w:r>
      <w:r w:rsidR="00692848" w:rsidRPr="00C77AAA">
        <w:rPr>
          <w:rFonts w:eastAsia="Liberation Serif" w:cs="Arial"/>
          <w:color w:val="000000"/>
          <w:sz w:val="24"/>
          <w:lang w:val="es-CO"/>
        </w:rPr>
        <w:t xml:space="preserve"> </w:t>
      </w:r>
      <w:r w:rsidR="00692848" w:rsidRPr="00C77AAA">
        <w:rPr>
          <w:rFonts w:cs="Arial"/>
          <w:color w:val="000000"/>
          <w:sz w:val="24"/>
          <w:lang w:val="es-CO"/>
        </w:rPr>
        <w:t>públicas</w:t>
      </w:r>
      <w:r w:rsidR="00692848" w:rsidRPr="00C77AAA">
        <w:rPr>
          <w:rFonts w:eastAsia="Liberation Serif" w:cs="Arial"/>
          <w:color w:val="000000"/>
          <w:sz w:val="24"/>
          <w:lang w:val="es-CO"/>
        </w:rPr>
        <w:t xml:space="preserve"> </w:t>
      </w:r>
      <w:r w:rsidR="00692848" w:rsidRPr="00C77AAA">
        <w:rPr>
          <w:rFonts w:cs="Arial"/>
          <w:color w:val="000000"/>
          <w:sz w:val="24"/>
          <w:lang w:val="es-CO"/>
        </w:rPr>
        <w:t>que</w:t>
      </w:r>
      <w:r w:rsidR="00692848" w:rsidRPr="00C77AAA">
        <w:rPr>
          <w:rFonts w:eastAsia="Liberation Serif" w:cs="Arial"/>
          <w:color w:val="000000"/>
          <w:sz w:val="24"/>
          <w:lang w:val="es-CO"/>
        </w:rPr>
        <w:t xml:space="preserve"> </w:t>
      </w:r>
      <w:r w:rsidR="00692848" w:rsidRPr="00C77AAA">
        <w:rPr>
          <w:rFonts w:cs="Arial"/>
          <w:color w:val="000000"/>
          <w:sz w:val="24"/>
          <w:lang w:val="es-CO"/>
        </w:rPr>
        <w:t>contengan</w:t>
      </w:r>
      <w:r w:rsidR="00692848" w:rsidRPr="00C77AAA">
        <w:rPr>
          <w:rFonts w:eastAsia="Liberation Serif" w:cs="Arial"/>
          <w:color w:val="000000"/>
          <w:sz w:val="24"/>
          <w:lang w:val="es-CO"/>
        </w:rPr>
        <w:t xml:space="preserve"> </w:t>
      </w:r>
      <w:r w:rsidR="00692848" w:rsidRPr="00C77AAA">
        <w:rPr>
          <w:rFonts w:cs="Arial"/>
          <w:color w:val="000000"/>
          <w:sz w:val="24"/>
          <w:lang w:val="es-CO"/>
        </w:rPr>
        <w:t>patrimonio</w:t>
      </w:r>
      <w:r w:rsidR="00692848" w:rsidRPr="00C77AAA">
        <w:rPr>
          <w:rFonts w:eastAsia="Liberation Serif" w:cs="Arial"/>
          <w:color w:val="000000"/>
          <w:sz w:val="24"/>
          <w:lang w:val="es-CO"/>
        </w:rPr>
        <w:t xml:space="preserve"> </w:t>
      </w:r>
      <w:r w:rsidR="00692848" w:rsidRPr="00C77AAA">
        <w:rPr>
          <w:rFonts w:cs="Arial"/>
          <w:color w:val="000000"/>
          <w:sz w:val="24"/>
          <w:lang w:val="es-CO"/>
        </w:rPr>
        <w:t>de</w:t>
      </w:r>
      <w:r w:rsidR="00692848" w:rsidRPr="00C77AAA">
        <w:rPr>
          <w:rFonts w:eastAsia="Liberation Serif" w:cs="Arial"/>
          <w:color w:val="000000"/>
          <w:sz w:val="24"/>
          <w:lang w:val="es-CO"/>
        </w:rPr>
        <w:t xml:space="preserve"> </w:t>
      </w:r>
      <w:r w:rsidR="00692848" w:rsidRPr="00C77AAA">
        <w:rPr>
          <w:rFonts w:cs="Arial"/>
          <w:color w:val="000000"/>
          <w:sz w:val="24"/>
          <w:lang w:val="es-CO"/>
        </w:rPr>
        <w:t>familia</w:t>
      </w:r>
      <w:r w:rsidR="00692848" w:rsidRPr="00C77AAA">
        <w:rPr>
          <w:rFonts w:eastAsia="Liberation Serif" w:cs="Arial"/>
          <w:color w:val="000000"/>
          <w:sz w:val="24"/>
          <w:lang w:val="es-CO"/>
        </w:rPr>
        <w:t xml:space="preserve"> </w:t>
      </w:r>
      <w:r w:rsidR="00692848" w:rsidRPr="00C77AAA">
        <w:rPr>
          <w:rFonts w:cs="Arial"/>
          <w:color w:val="000000"/>
          <w:sz w:val="24"/>
          <w:lang w:val="es-CO"/>
        </w:rPr>
        <w:t>inembargable</w:t>
      </w:r>
      <w:r w:rsidR="00692848" w:rsidRPr="00C77AAA">
        <w:rPr>
          <w:rFonts w:eastAsia="Liberation Serif" w:cs="Arial"/>
          <w:color w:val="000000"/>
          <w:sz w:val="24"/>
          <w:lang w:val="es-CO"/>
        </w:rPr>
        <w:t xml:space="preserve"> </w:t>
      </w:r>
      <w:r w:rsidR="00692848" w:rsidRPr="00C77AAA">
        <w:rPr>
          <w:rFonts w:cs="Arial"/>
          <w:color w:val="FF0000"/>
          <w:sz w:val="24"/>
          <w:lang w:val="es-CO"/>
        </w:rPr>
        <w:t>e</w:t>
      </w:r>
      <w:r w:rsidR="00692848" w:rsidRPr="00C77AAA">
        <w:rPr>
          <w:rFonts w:eastAsia="Liberation Serif" w:cs="Arial"/>
          <w:color w:val="FF0000"/>
          <w:sz w:val="24"/>
          <w:lang w:val="es-CO"/>
        </w:rPr>
        <w:t xml:space="preserve"> </w:t>
      </w:r>
      <w:r w:rsidR="00692848" w:rsidRPr="00C77AAA">
        <w:rPr>
          <w:rFonts w:cs="Arial"/>
          <w:color w:val="FF0000"/>
          <w:sz w:val="24"/>
          <w:lang w:val="es-CO"/>
        </w:rPr>
        <w:t>hipoteca</w:t>
      </w:r>
      <w:r w:rsidR="00692848" w:rsidRPr="00C77AAA">
        <w:rPr>
          <w:rFonts w:cs="Arial"/>
          <w:b/>
          <w:bCs/>
          <w:color w:val="000000"/>
          <w:sz w:val="24"/>
          <w:lang w:val="es-CO"/>
        </w:rPr>
        <w:t>,</w:t>
      </w:r>
      <w:r w:rsidR="00692848" w:rsidRPr="00C77AAA">
        <w:rPr>
          <w:rFonts w:eastAsia="Liberation Serif" w:cs="Arial"/>
          <w:b/>
          <w:bCs/>
          <w:color w:val="000000"/>
          <w:sz w:val="24"/>
          <w:lang w:val="es-CO"/>
        </w:rPr>
        <w:t xml:space="preserve"> </w:t>
      </w:r>
      <w:r w:rsidR="00692848" w:rsidRPr="00C77AAA">
        <w:rPr>
          <w:rFonts w:cs="Arial"/>
          <w:color w:val="000000"/>
          <w:sz w:val="24"/>
          <w:lang w:val="es-CO"/>
        </w:rPr>
        <w:t>solo</w:t>
      </w:r>
      <w:r w:rsidR="00692848" w:rsidRPr="00C77AAA">
        <w:rPr>
          <w:rFonts w:eastAsia="Liberation Serif" w:cs="Arial"/>
          <w:color w:val="000000"/>
          <w:sz w:val="24"/>
          <w:lang w:val="es-CO"/>
        </w:rPr>
        <w:t xml:space="preserve"> podrán </w:t>
      </w:r>
      <w:r w:rsidR="00692848" w:rsidRPr="00C77AAA">
        <w:rPr>
          <w:rFonts w:cs="Arial"/>
          <w:color w:val="000000"/>
          <w:sz w:val="24"/>
          <w:lang w:val="es-CO"/>
        </w:rPr>
        <w:t>inscribirse</w:t>
      </w:r>
      <w:r w:rsidR="00692848" w:rsidRPr="00C77AAA">
        <w:rPr>
          <w:rFonts w:eastAsia="Liberation Serif" w:cs="Arial"/>
          <w:color w:val="000000"/>
          <w:sz w:val="24"/>
          <w:lang w:val="es-CO"/>
        </w:rPr>
        <w:t xml:space="preserve"> </w:t>
      </w:r>
      <w:r w:rsidR="00692848" w:rsidRPr="00C77AAA">
        <w:rPr>
          <w:rFonts w:cs="Arial"/>
          <w:color w:val="000000"/>
          <w:sz w:val="24"/>
          <w:lang w:val="es-CO"/>
        </w:rPr>
        <w:t>en</w:t>
      </w:r>
      <w:r w:rsidR="00692848" w:rsidRPr="00C77AAA">
        <w:rPr>
          <w:rFonts w:eastAsia="Liberation Serif" w:cs="Arial"/>
          <w:color w:val="000000"/>
          <w:sz w:val="24"/>
          <w:lang w:val="es-CO"/>
        </w:rPr>
        <w:t xml:space="preserve"> </w:t>
      </w:r>
      <w:r w:rsidR="00692848" w:rsidRPr="00C77AAA">
        <w:rPr>
          <w:rFonts w:cs="Arial"/>
          <w:color w:val="000000"/>
          <w:sz w:val="24"/>
          <w:lang w:val="es-CO"/>
        </w:rPr>
        <w:t>la</w:t>
      </w:r>
      <w:r w:rsidR="00692848" w:rsidRPr="00C77AAA">
        <w:rPr>
          <w:rFonts w:eastAsia="Liberation Serif" w:cs="Arial"/>
          <w:color w:val="000000"/>
          <w:sz w:val="24"/>
          <w:lang w:val="es-CO"/>
        </w:rPr>
        <w:t xml:space="preserve"> </w:t>
      </w:r>
      <w:r w:rsidR="00692848" w:rsidRPr="00C77AAA">
        <w:rPr>
          <w:rFonts w:cs="Arial"/>
          <w:color w:val="000000"/>
          <w:sz w:val="24"/>
          <w:lang w:val="es-CO"/>
        </w:rPr>
        <w:t>oficina</w:t>
      </w:r>
      <w:r w:rsidR="00692848" w:rsidRPr="00C77AAA">
        <w:rPr>
          <w:rFonts w:eastAsia="Liberation Serif" w:cs="Arial"/>
          <w:color w:val="000000"/>
          <w:sz w:val="24"/>
          <w:lang w:val="es-CO"/>
        </w:rPr>
        <w:t xml:space="preserve"> </w:t>
      </w:r>
      <w:r w:rsidR="00692848" w:rsidRPr="00C77AAA">
        <w:rPr>
          <w:rFonts w:cs="Arial"/>
          <w:color w:val="000000"/>
          <w:sz w:val="24"/>
          <w:lang w:val="es-CO"/>
        </w:rPr>
        <w:t>de</w:t>
      </w:r>
      <w:r w:rsidR="00692848" w:rsidRPr="00C77AAA">
        <w:rPr>
          <w:rFonts w:eastAsia="Liberation Serif" w:cs="Arial"/>
          <w:color w:val="000000"/>
          <w:sz w:val="24"/>
          <w:lang w:val="es-CO"/>
        </w:rPr>
        <w:t xml:space="preserve"> </w:t>
      </w:r>
      <w:r w:rsidR="00692848" w:rsidRPr="00C77AAA">
        <w:rPr>
          <w:rFonts w:cs="Arial"/>
          <w:color w:val="000000"/>
          <w:sz w:val="24"/>
          <w:lang w:val="es-CO"/>
        </w:rPr>
        <w:t>registro</w:t>
      </w:r>
      <w:r w:rsidR="00692848" w:rsidRPr="00C77AAA">
        <w:rPr>
          <w:rFonts w:eastAsia="Liberation Serif" w:cs="Arial"/>
          <w:color w:val="000000"/>
          <w:sz w:val="24"/>
          <w:lang w:val="es-CO"/>
        </w:rPr>
        <w:t xml:space="preserve"> </w:t>
      </w:r>
      <w:r w:rsidR="00692848" w:rsidRPr="00C77AAA">
        <w:rPr>
          <w:rFonts w:cs="Arial"/>
          <w:color w:val="000000"/>
          <w:sz w:val="24"/>
          <w:lang w:val="es-CO"/>
        </w:rPr>
        <w:t>de</w:t>
      </w:r>
      <w:r w:rsidR="00692848" w:rsidRPr="00C77AAA">
        <w:rPr>
          <w:rFonts w:eastAsia="Liberation Serif" w:cs="Arial"/>
          <w:color w:val="000000"/>
          <w:sz w:val="24"/>
          <w:lang w:val="es-CO"/>
        </w:rPr>
        <w:t xml:space="preserve"> </w:t>
      </w:r>
      <w:r w:rsidR="00692848" w:rsidRPr="00C77AAA">
        <w:rPr>
          <w:rFonts w:cs="Arial"/>
          <w:color w:val="000000"/>
          <w:sz w:val="24"/>
          <w:lang w:val="es-CO"/>
        </w:rPr>
        <w:t>instrumentos</w:t>
      </w:r>
      <w:r w:rsidR="00692848" w:rsidRPr="00C77AAA">
        <w:rPr>
          <w:rFonts w:eastAsia="Liberation Serif" w:cs="Arial"/>
          <w:color w:val="000000"/>
          <w:sz w:val="24"/>
          <w:lang w:val="es-CO"/>
        </w:rPr>
        <w:t xml:space="preserve"> públicos</w:t>
      </w:r>
      <w:r w:rsidR="00692848" w:rsidRPr="00C77AAA">
        <w:rPr>
          <w:rFonts w:cs="Arial"/>
          <w:color w:val="000000"/>
          <w:sz w:val="24"/>
          <w:lang w:val="es-CO"/>
        </w:rPr>
        <w:t>,</w:t>
      </w:r>
      <w:r w:rsidR="00692848" w:rsidRPr="00C77AAA">
        <w:rPr>
          <w:rFonts w:eastAsia="Liberation Serif" w:cs="Arial"/>
          <w:color w:val="000000"/>
          <w:sz w:val="24"/>
          <w:lang w:val="es-CO"/>
        </w:rPr>
        <w:t xml:space="preserve"> </w:t>
      </w:r>
      <w:r w:rsidR="00692848" w:rsidRPr="00C77AAA">
        <w:rPr>
          <w:rFonts w:cs="Arial"/>
          <w:color w:val="000000"/>
          <w:sz w:val="24"/>
          <w:lang w:val="es-CO"/>
        </w:rPr>
        <w:t>dentro</w:t>
      </w:r>
      <w:r w:rsidR="00692848" w:rsidRPr="00C77AAA">
        <w:rPr>
          <w:rFonts w:eastAsia="Liberation Serif" w:cs="Arial"/>
          <w:color w:val="000000"/>
          <w:sz w:val="24"/>
          <w:lang w:val="es-CO"/>
        </w:rPr>
        <w:t xml:space="preserve"> </w:t>
      </w:r>
      <w:r w:rsidR="00692848" w:rsidRPr="00C77AAA">
        <w:rPr>
          <w:rFonts w:cs="Arial"/>
          <w:color w:val="000000"/>
          <w:sz w:val="24"/>
          <w:lang w:val="es-CO"/>
        </w:rPr>
        <w:t>de</w:t>
      </w:r>
      <w:r w:rsidR="00692848" w:rsidRPr="00C77AAA">
        <w:rPr>
          <w:rFonts w:eastAsia="Liberation Serif" w:cs="Arial"/>
          <w:color w:val="000000"/>
          <w:sz w:val="24"/>
          <w:lang w:val="es-CO"/>
        </w:rPr>
        <w:t xml:space="preserve"> </w:t>
      </w:r>
      <w:r w:rsidR="00692848" w:rsidRPr="00C77AAA">
        <w:rPr>
          <w:rFonts w:cs="Arial"/>
          <w:color w:val="000000"/>
          <w:sz w:val="24"/>
          <w:lang w:val="es-CO"/>
        </w:rPr>
        <w:t>los</w:t>
      </w:r>
      <w:r w:rsidR="00692848" w:rsidRPr="00C77AAA">
        <w:rPr>
          <w:rFonts w:eastAsia="Liberation Serif" w:cs="Arial"/>
          <w:color w:val="000000"/>
          <w:sz w:val="24"/>
          <w:lang w:val="es-CO"/>
        </w:rPr>
        <w:t xml:space="preserve"> </w:t>
      </w:r>
      <w:r w:rsidR="00692848" w:rsidRPr="00C77AAA">
        <w:rPr>
          <w:rFonts w:cs="Arial"/>
          <w:color w:val="000000"/>
          <w:sz w:val="24"/>
          <w:lang w:val="es-CO"/>
        </w:rPr>
        <w:t>noventa</w:t>
      </w:r>
      <w:r w:rsidR="00692848" w:rsidRPr="00C77AAA">
        <w:rPr>
          <w:rFonts w:eastAsia="Liberation Serif" w:cs="Arial"/>
          <w:color w:val="000000"/>
          <w:sz w:val="24"/>
          <w:lang w:val="es-CO"/>
        </w:rPr>
        <w:t xml:space="preserve"> </w:t>
      </w:r>
      <w:r w:rsidR="00692848" w:rsidRPr="00C77AAA">
        <w:rPr>
          <w:rFonts w:cs="Arial"/>
          <w:color w:val="000000"/>
          <w:sz w:val="24"/>
          <w:lang w:val="es-CO"/>
        </w:rPr>
        <w:t>(90)</w:t>
      </w:r>
      <w:r w:rsidR="00692848" w:rsidRPr="00C77AAA">
        <w:rPr>
          <w:rFonts w:eastAsia="Liberation Serif" w:cs="Arial"/>
          <w:color w:val="000000"/>
          <w:sz w:val="24"/>
          <w:lang w:val="es-CO"/>
        </w:rPr>
        <w:t xml:space="preserve"> días </w:t>
      </w:r>
      <w:r w:rsidR="00692848" w:rsidRPr="00C77AAA">
        <w:rPr>
          <w:rFonts w:cs="Arial"/>
          <w:color w:val="000000"/>
          <w:sz w:val="24"/>
          <w:lang w:val="es-CO"/>
        </w:rPr>
        <w:t>siguientes</w:t>
      </w:r>
      <w:r w:rsidR="00692848" w:rsidRPr="00C77AAA">
        <w:rPr>
          <w:rFonts w:eastAsia="Liberation Serif" w:cs="Arial"/>
          <w:color w:val="000000"/>
          <w:sz w:val="24"/>
          <w:lang w:val="es-CO"/>
        </w:rPr>
        <w:t xml:space="preserve"> </w:t>
      </w:r>
      <w:r w:rsidR="00692848" w:rsidRPr="00C77AAA">
        <w:rPr>
          <w:rFonts w:cs="Arial"/>
          <w:color w:val="000000"/>
          <w:sz w:val="24"/>
          <w:lang w:val="es-CO"/>
        </w:rPr>
        <w:t>a</w:t>
      </w:r>
      <w:r w:rsidR="00692848" w:rsidRPr="00C77AAA">
        <w:rPr>
          <w:rFonts w:eastAsia="Liberation Serif" w:cs="Arial"/>
          <w:color w:val="000000"/>
          <w:sz w:val="24"/>
          <w:lang w:val="es-CO"/>
        </w:rPr>
        <w:t xml:space="preserve"> </w:t>
      </w:r>
      <w:r w:rsidR="00692848" w:rsidRPr="00C77AAA">
        <w:rPr>
          <w:rFonts w:cs="Arial"/>
          <w:color w:val="000000"/>
          <w:sz w:val="24"/>
          <w:lang w:val="es-CO"/>
        </w:rPr>
        <w:t>su</w:t>
      </w:r>
      <w:r w:rsidR="00692848" w:rsidRPr="00C77AAA">
        <w:rPr>
          <w:rFonts w:eastAsia="Liberation Serif" w:cs="Arial"/>
          <w:color w:val="000000"/>
          <w:sz w:val="24"/>
          <w:lang w:val="es-CO"/>
        </w:rPr>
        <w:t xml:space="preserve"> </w:t>
      </w:r>
      <w:r w:rsidR="00692848" w:rsidRPr="00C77AAA">
        <w:rPr>
          <w:rFonts w:cs="Arial"/>
          <w:color w:val="000000"/>
          <w:sz w:val="24"/>
          <w:lang w:val="es-CO"/>
        </w:rPr>
        <w:t>otorgamiento.</w:t>
      </w:r>
      <w:r w:rsidR="00692848" w:rsidRPr="00C77AAA">
        <w:rPr>
          <w:rFonts w:eastAsia="Liberation Serif" w:cs="Arial"/>
          <w:color w:val="000000"/>
          <w:sz w:val="24"/>
          <w:lang w:val="es-CO"/>
        </w:rPr>
        <w:t xml:space="preserve"> </w:t>
      </w:r>
      <w:r w:rsidR="00692848" w:rsidRPr="00C77AAA">
        <w:rPr>
          <w:rFonts w:cs="Arial"/>
          <w:color w:val="000000"/>
          <w:sz w:val="24"/>
          <w:lang w:val="es-CO"/>
        </w:rPr>
        <w:t>de</w:t>
      </w:r>
      <w:r w:rsidR="00692848" w:rsidRPr="00C77AAA">
        <w:rPr>
          <w:rFonts w:eastAsia="Liberation Serif" w:cs="Arial"/>
          <w:color w:val="000000"/>
          <w:sz w:val="24"/>
          <w:lang w:val="es-CO"/>
        </w:rPr>
        <w:t xml:space="preserve"> </w:t>
      </w:r>
      <w:r w:rsidR="00692848" w:rsidRPr="00C77AAA">
        <w:rPr>
          <w:rFonts w:cs="Arial"/>
          <w:color w:val="000000"/>
          <w:sz w:val="24"/>
          <w:lang w:val="es-CO"/>
        </w:rPr>
        <w:t>no</w:t>
      </w:r>
      <w:r w:rsidR="00692848" w:rsidRPr="00C77AAA">
        <w:rPr>
          <w:rFonts w:eastAsia="Liberation Serif" w:cs="Arial"/>
          <w:color w:val="000000"/>
          <w:sz w:val="24"/>
          <w:lang w:val="es-CO"/>
        </w:rPr>
        <w:t xml:space="preserve"> </w:t>
      </w:r>
      <w:r w:rsidR="00692848" w:rsidRPr="00C77AAA">
        <w:rPr>
          <w:rFonts w:cs="Arial"/>
          <w:color w:val="000000"/>
          <w:sz w:val="24"/>
          <w:lang w:val="es-CO"/>
        </w:rPr>
        <w:t>hacerlo</w:t>
      </w:r>
      <w:r w:rsidR="00692848" w:rsidRPr="00C77AAA">
        <w:rPr>
          <w:rFonts w:eastAsia="Liberation Serif" w:cs="Arial"/>
          <w:color w:val="000000"/>
          <w:sz w:val="24"/>
          <w:lang w:val="es-CO"/>
        </w:rPr>
        <w:t xml:space="preserve"> </w:t>
      </w:r>
      <w:r w:rsidR="00692848" w:rsidRPr="00C77AAA">
        <w:rPr>
          <w:rFonts w:cs="Arial"/>
          <w:color w:val="000000"/>
          <w:sz w:val="24"/>
          <w:lang w:val="es-CO"/>
        </w:rPr>
        <w:t>en</w:t>
      </w:r>
      <w:r w:rsidR="00692848" w:rsidRPr="00C77AAA">
        <w:rPr>
          <w:rFonts w:eastAsia="Liberation Serif" w:cs="Arial"/>
          <w:color w:val="000000"/>
          <w:sz w:val="24"/>
          <w:lang w:val="es-CO"/>
        </w:rPr>
        <w:t xml:space="preserve"> </w:t>
      </w:r>
      <w:r w:rsidR="00692848" w:rsidRPr="00C77AAA">
        <w:rPr>
          <w:rFonts w:cs="Arial"/>
          <w:color w:val="000000"/>
          <w:sz w:val="24"/>
          <w:lang w:val="es-CO"/>
        </w:rPr>
        <w:t>el</w:t>
      </w:r>
      <w:r w:rsidR="00692848" w:rsidRPr="00C77AAA">
        <w:rPr>
          <w:rFonts w:eastAsia="Liberation Serif" w:cs="Arial"/>
          <w:color w:val="000000"/>
          <w:sz w:val="24"/>
          <w:lang w:val="es-CO"/>
        </w:rPr>
        <w:t xml:space="preserve"> </w:t>
      </w:r>
      <w:proofErr w:type="spellStart"/>
      <w:r w:rsidR="00692848" w:rsidRPr="00C77AAA">
        <w:rPr>
          <w:rFonts w:cs="Arial"/>
          <w:color w:val="000000"/>
          <w:sz w:val="24"/>
          <w:lang w:val="es-CO"/>
        </w:rPr>
        <w:t>termino</w:t>
      </w:r>
      <w:proofErr w:type="spellEnd"/>
      <w:r w:rsidR="00692848" w:rsidRPr="00C77AAA">
        <w:rPr>
          <w:rFonts w:eastAsia="Liberation Serif" w:cs="Arial"/>
          <w:color w:val="000000"/>
          <w:sz w:val="24"/>
          <w:lang w:val="es-CO"/>
        </w:rPr>
        <w:t xml:space="preserve"> </w:t>
      </w:r>
      <w:r w:rsidR="00692848" w:rsidRPr="00C77AAA">
        <w:rPr>
          <w:rFonts w:cs="Arial"/>
          <w:color w:val="000000"/>
          <w:sz w:val="24"/>
          <w:lang w:val="es-CO"/>
        </w:rPr>
        <w:t>indicado,</w:t>
      </w:r>
      <w:r w:rsidR="00692848" w:rsidRPr="00C77AAA">
        <w:rPr>
          <w:rFonts w:eastAsia="Liberation Serif" w:cs="Arial"/>
          <w:color w:val="000000"/>
          <w:sz w:val="24"/>
          <w:lang w:val="es-CO"/>
        </w:rPr>
        <w:t xml:space="preserve"> </w:t>
      </w:r>
      <w:r w:rsidR="00692848" w:rsidRPr="00C77AAA">
        <w:rPr>
          <w:rFonts w:cs="Arial"/>
          <w:color w:val="000000"/>
          <w:sz w:val="24"/>
          <w:lang w:val="es-CO"/>
        </w:rPr>
        <w:t>se</w:t>
      </w:r>
      <w:r w:rsidR="00692848" w:rsidRPr="00C77AAA">
        <w:rPr>
          <w:rFonts w:eastAsia="Liberation Serif" w:cs="Arial"/>
          <w:color w:val="000000"/>
          <w:sz w:val="24"/>
          <w:lang w:val="es-CO"/>
        </w:rPr>
        <w:t xml:space="preserve"> deberá </w:t>
      </w:r>
      <w:r w:rsidR="00692848" w:rsidRPr="00C77AAA">
        <w:rPr>
          <w:rFonts w:cs="Arial"/>
          <w:color w:val="000000"/>
          <w:sz w:val="24"/>
          <w:lang w:val="es-CO"/>
        </w:rPr>
        <w:t>otorgar</w:t>
      </w:r>
      <w:r w:rsidR="00692848" w:rsidRPr="00C77AAA">
        <w:rPr>
          <w:rFonts w:eastAsia="Liberation Serif" w:cs="Arial"/>
          <w:color w:val="000000"/>
          <w:sz w:val="24"/>
          <w:lang w:val="es-CO"/>
        </w:rPr>
        <w:t xml:space="preserve"> </w:t>
      </w:r>
      <w:r w:rsidR="00692848" w:rsidRPr="00C77AAA">
        <w:rPr>
          <w:rFonts w:cs="Arial"/>
          <w:color w:val="000000"/>
          <w:sz w:val="24"/>
          <w:lang w:val="es-CO"/>
        </w:rPr>
        <w:t>una</w:t>
      </w:r>
      <w:r w:rsidR="00692848" w:rsidRPr="00C77AAA">
        <w:rPr>
          <w:rFonts w:eastAsia="Liberation Serif" w:cs="Arial"/>
          <w:color w:val="000000"/>
          <w:sz w:val="24"/>
          <w:lang w:val="es-CO"/>
        </w:rPr>
        <w:t xml:space="preserve"> </w:t>
      </w:r>
      <w:r w:rsidR="00692848" w:rsidRPr="00C77AAA">
        <w:rPr>
          <w:rFonts w:cs="Arial"/>
          <w:color w:val="000000"/>
          <w:sz w:val="24"/>
          <w:lang w:val="es-CO"/>
        </w:rPr>
        <w:t>nueva</w:t>
      </w:r>
      <w:r w:rsidR="00692848" w:rsidRPr="00C77AAA">
        <w:rPr>
          <w:rFonts w:eastAsia="Liberation Serif" w:cs="Arial"/>
          <w:color w:val="000000"/>
          <w:sz w:val="24"/>
          <w:lang w:val="es-CO"/>
        </w:rPr>
        <w:t xml:space="preserve"> </w:t>
      </w:r>
      <w:r w:rsidR="00692848" w:rsidRPr="00C77AAA">
        <w:rPr>
          <w:rFonts w:cs="Arial"/>
          <w:color w:val="000000"/>
          <w:sz w:val="24"/>
          <w:lang w:val="es-CO"/>
        </w:rPr>
        <w:t>escritura</w:t>
      </w:r>
      <w:r w:rsidR="00692848" w:rsidRPr="00C77AAA">
        <w:rPr>
          <w:rFonts w:cs="Arial"/>
          <w:sz w:val="24"/>
        </w:rPr>
        <w:t xml:space="preserve"> </w:t>
      </w:r>
      <w:r w:rsidR="00692848" w:rsidRPr="00C77AAA">
        <w:rPr>
          <w:rFonts w:cs="Arial"/>
          <w:color w:val="000000"/>
          <w:sz w:val="24"/>
        </w:rPr>
        <w:t xml:space="preserve">lo anterior de conformidad con el art.37 del decreto ley 960 de 1.970. </w:t>
      </w:r>
      <w:r w:rsidR="00692848" w:rsidRPr="00C77AAA">
        <w:rPr>
          <w:rFonts w:cs="Arial"/>
          <w:sz w:val="24"/>
        </w:rPr>
        <w:tab/>
      </w:r>
    </w:p>
    <w:p w14:paraId="06C128ED" w14:textId="77777777" w:rsidR="00692848" w:rsidRPr="00C77AAA" w:rsidRDefault="00692848" w:rsidP="00692848">
      <w:pPr>
        <w:tabs>
          <w:tab w:val="right" w:leader="hyphen" w:pos="8789"/>
        </w:tabs>
        <w:spacing w:line="360" w:lineRule="auto"/>
        <w:jc w:val="both"/>
        <w:rPr>
          <w:rFonts w:cs="Arial"/>
          <w:sz w:val="24"/>
        </w:rPr>
      </w:pPr>
      <w:r w:rsidRPr="00C77AAA">
        <w:rPr>
          <w:rFonts w:cs="Arial"/>
          <w:b/>
          <w:sz w:val="24"/>
        </w:rPr>
        <w:lastRenderedPageBreak/>
        <w:t xml:space="preserve">PROTECCIÓN DE DATOS DE CARÁCTER PERSONAL: </w:t>
      </w:r>
      <w:r w:rsidRPr="00C77AAA">
        <w:rPr>
          <w:rFonts w:cs="Arial"/>
          <w:sz w:val="24"/>
        </w:rPr>
        <w:t>Los intervinientes aceptan la incorporación de sus datos y la copia del documento de identidad en el presente instrumento, con la finalidad de realizar las funciones propias de la actividad Notarial y efectuar las comunicaciones de datos previstas en la Ley a la Administración Pública. ------------------------------------------------------------------------------</w:t>
      </w:r>
    </w:p>
    <w:p w14:paraId="3B4BC951" w14:textId="77777777" w:rsidR="00692848" w:rsidRDefault="00692848" w:rsidP="00692848">
      <w:pPr>
        <w:spacing w:line="360" w:lineRule="auto"/>
        <w:jc w:val="both"/>
        <w:rPr>
          <w:rFonts w:cs="Arial"/>
          <w:bCs/>
          <w:sz w:val="24"/>
          <w:lang w:eastAsia="es-CO"/>
        </w:rPr>
      </w:pPr>
      <w:r w:rsidRPr="00C77AAA">
        <w:rPr>
          <w:rFonts w:cs="Arial"/>
          <w:b/>
          <w:bCs/>
          <w:sz w:val="24"/>
          <w:lang w:eastAsia="es-CO"/>
        </w:rPr>
        <w:t xml:space="preserve">ACEPTACIÓN DE NOTIFICACIONES ELECTRÓNICAS: </w:t>
      </w:r>
      <w:r w:rsidRPr="00C77AAA">
        <w:rPr>
          <w:rFonts w:cs="Arial"/>
          <w:bCs/>
          <w:sz w:val="24"/>
          <w:lang w:eastAsia="es-CO"/>
        </w:rPr>
        <w:t xml:space="preserve">El(los) interesado(s) manifiesta(n) su consentimiento el cual se entiende otorgado con la firma de la presente escritura pública que NO (   ) SI ( X ) acepta(n) ser notificado(s) por medio electrónico al correo </w:t>
      </w:r>
      <w:hyperlink r:id="rId8" w:history="1">
        <w:r w:rsidRPr="00C77AAA">
          <w:rPr>
            <w:rStyle w:val="Hipervnculo"/>
            <w:rFonts w:cs="Arial"/>
            <w:bCs/>
            <w:sz w:val="24"/>
            <w:lang w:eastAsia="es-CO"/>
          </w:rPr>
          <w:t>tramites@notaria3bga.com</w:t>
        </w:r>
      </w:hyperlink>
      <w:r w:rsidRPr="00C77AAA">
        <w:rPr>
          <w:rFonts w:cs="Arial"/>
          <w:bCs/>
          <w:sz w:val="24"/>
          <w:lang w:eastAsia="es-CO"/>
        </w:rPr>
        <w:t>, sobre el estado del trámite del presente instrumento pública una vez haya calificación y anotación en el folio de matrícula inmobiliaria correspondiente, todo de conformidad con el artículo 15 del Decreto 1579 del 1 de octubre de 2012 y artículo 56 del Código de Procedimiento Administrativo y de lo contencioso Administrativo. ----------------------------------------------------------------------------------------------------------------------------------------------------------</w:t>
      </w:r>
    </w:p>
    <w:p w14:paraId="6576EB43" w14:textId="77777777" w:rsidR="00692848" w:rsidRPr="00C77AAA" w:rsidRDefault="00692848" w:rsidP="00692848">
      <w:pPr>
        <w:spacing w:line="360" w:lineRule="auto"/>
        <w:jc w:val="both"/>
        <w:rPr>
          <w:rFonts w:cs="Arial"/>
          <w:b/>
          <w:color w:val="FF0000"/>
          <w:sz w:val="24"/>
          <w:lang w:val="es-MX"/>
        </w:rPr>
      </w:pPr>
      <w:r w:rsidRPr="00C77AAA">
        <w:rPr>
          <w:rFonts w:cs="Arial"/>
          <w:b/>
          <w:color w:val="000000"/>
          <w:sz w:val="24"/>
        </w:rPr>
        <w:t>INSERTOS:</w:t>
      </w:r>
      <w:r w:rsidRPr="00C77AAA">
        <w:rPr>
          <w:rFonts w:cs="Arial"/>
          <w:color w:val="000000"/>
          <w:sz w:val="24"/>
        </w:rPr>
        <w:t xml:space="preserve"> </w:t>
      </w:r>
      <w:r w:rsidRPr="00C77AAA">
        <w:rPr>
          <w:rFonts w:cs="Arial"/>
          <w:sz w:val="24"/>
        </w:rPr>
        <w:t xml:space="preserve">Se presentaron los comprobantes de ley. ------------------------------------- </w:t>
      </w:r>
      <w:r>
        <w:rPr>
          <w:rFonts w:cs="Arial"/>
          <w:sz w:val="24"/>
        </w:rPr>
        <w:t xml:space="preserve">1. </w:t>
      </w:r>
      <w:r w:rsidRPr="00C77AAA">
        <w:rPr>
          <w:rFonts w:cs="Arial"/>
          <w:sz w:val="24"/>
        </w:rPr>
        <w:t xml:space="preserve">Certificado(s) de libertad y tradición número(s) </w:t>
      </w:r>
      <w:r>
        <w:rPr>
          <w:rFonts w:cs="Arial"/>
          <w:b/>
          <w:color w:val="FF0000"/>
          <w:sz w:val="24"/>
          <w:lang w:val="es-MX"/>
        </w:rPr>
        <w:t>&lt;&lt;</w:t>
      </w:r>
      <w:proofErr w:type="spellStart"/>
      <w:r>
        <w:rPr>
          <w:rFonts w:cs="Arial"/>
          <w:b/>
          <w:color w:val="FF0000"/>
          <w:sz w:val="24"/>
          <w:lang w:val="es-MX"/>
        </w:rPr>
        <w:t>matricula_inmobiliaria</w:t>
      </w:r>
      <w:proofErr w:type="spellEnd"/>
      <w:r>
        <w:rPr>
          <w:rFonts w:cs="Arial"/>
          <w:b/>
          <w:color w:val="FF0000"/>
          <w:sz w:val="24"/>
          <w:lang w:val="es-MX"/>
        </w:rPr>
        <w:t xml:space="preserve">&gt;&gt; </w:t>
      </w:r>
      <w:r w:rsidRPr="00C77AAA">
        <w:rPr>
          <w:rFonts w:cs="Arial"/>
          <w:sz w:val="24"/>
        </w:rPr>
        <w:t xml:space="preserve">de la Oficina de Registro de Instrumentos Públicos de </w:t>
      </w:r>
      <w:r>
        <w:rPr>
          <w:rFonts w:cs="Arial"/>
          <w:b/>
          <w:color w:val="FF0000"/>
          <w:sz w:val="24"/>
          <w:lang w:val="es-MX"/>
        </w:rPr>
        <w:t>&lt;&lt;</w:t>
      </w:r>
      <w:proofErr w:type="spellStart"/>
      <w:r>
        <w:rPr>
          <w:rFonts w:cs="Arial"/>
          <w:b/>
          <w:color w:val="FF0000"/>
          <w:sz w:val="24"/>
          <w:lang w:val="es-MX"/>
        </w:rPr>
        <w:t>orip</w:t>
      </w:r>
      <w:proofErr w:type="spellEnd"/>
      <w:r>
        <w:rPr>
          <w:rFonts w:cs="Arial"/>
          <w:b/>
          <w:color w:val="FF0000"/>
          <w:sz w:val="24"/>
          <w:lang w:val="es-MX"/>
        </w:rPr>
        <w:t>&gt;&gt;</w:t>
      </w:r>
      <w:r w:rsidRPr="00C77AAA">
        <w:rPr>
          <w:rFonts w:cs="Arial"/>
          <w:sz w:val="24"/>
        </w:rPr>
        <w:t xml:space="preserve"> </w:t>
      </w:r>
      <w:r w:rsidRPr="00C77AAA">
        <w:rPr>
          <w:rFonts w:cs="Arial"/>
          <w:sz w:val="24"/>
        </w:rPr>
        <w:tab/>
      </w:r>
    </w:p>
    <w:p w14:paraId="1E2C4415" w14:textId="62307AAA" w:rsidR="00692848" w:rsidRDefault="00692848" w:rsidP="00692848">
      <w:pPr>
        <w:spacing w:line="360" w:lineRule="auto"/>
        <w:jc w:val="both"/>
        <w:rPr>
          <w:rFonts w:cs="Arial"/>
          <w:b/>
          <w:color w:val="FF0000"/>
          <w:sz w:val="24"/>
          <w:lang w:val="es-MX"/>
        </w:rPr>
      </w:pPr>
      <w:r>
        <w:rPr>
          <w:rFonts w:cs="Arial"/>
          <w:sz w:val="24"/>
        </w:rPr>
        <w:t xml:space="preserve">2. </w:t>
      </w:r>
      <w:r w:rsidRPr="00C77AAA">
        <w:rPr>
          <w:rFonts w:cs="Arial"/>
          <w:sz w:val="24"/>
        </w:rPr>
        <w:t>Fotocopias de cedulas de ciudadanía de:</w:t>
      </w:r>
      <w:r w:rsidRPr="00C77AAA">
        <w:rPr>
          <w:rFonts w:cs="Arial"/>
          <w:b/>
          <w:color w:val="FF0000"/>
          <w:sz w:val="24"/>
        </w:rPr>
        <w:t xml:space="preserve"> </w:t>
      </w:r>
      <w:r w:rsidRPr="00DD64A4">
        <w:rPr>
          <w:rFonts w:cs="Arial"/>
          <w:b/>
          <w:color w:val="FF0000"/>
          <w:sz w:val="24"/>
          <w:lang w:val="es-MX"/>
        </w:rPr>
        <w:t>&lt;&lt;</w:t>
      </w:r>
      <w:r>
        <w:rPr>
          <w:rFonts w:cs="Arial"/>
          <w:b/>
          <w:color w:val="FF0000"/>
          <w:sz w:val="24"/>
          <w:lang w:val="es-MX"/>
        </w:rPr>
        <w:t xml:space="preserve">nombre_otorgante_1&gt;&gt; </w:t>
      </w:r>
      <w:r w:rsidRPr="001E7705">
        <w:rPr>
          <w:rFonts w:cs="Arial"/>
          <w:sz w:val="24"/>
          <w:lang w:val="es-MX"/>
        </w:rPr>
        <w:t>y</w:t>
      </w:r>
      <w:r>
        <w:rPr>
          <w:rFonts w:cs="Arial"/>
          <w:b/>
          <w:color w:val="FF0000"/>
          <w:sz w:val="24"/>
          <w:lang w:val="es-MX"/>
        </w:rPr>
        <w:t xml:space="preserve"> </w:t>
      </w:r>
      <w:r w:rsidRPr="00DD64A4">
        <w:rPr>
          <w:rFonts w:cs="Arial"/>
          <w:b/>
          <w:color w:val="FF0000"/>
          <w:sz w:val="24"/>
          <w:lang w:val="es-MX"/>
        </w:rPr>
        <w:t>&lt;&lt;</w:t>
      </w:r>
      <w:r>
        <w:rPr>
          <w:rFonts w:cs="Arial"/>
          <w:b/>
          <w:color w:val="FF0000"/>
          <w:sz w:val="24"/>
          <w:lang w:val="es-MX"/>
        </w:rPr>
        <w:t>nombre_otorgante_2&gt;&gt;</w:t>
      </w:r>
    </w:p>
    <w:p w14:paraId="78DEABF6" w14:textId="000BE3C9" w:rsidR="00692848" w:rsidRPr="00692848" w:rsidRDefault="00692848" w:rsidP="00692848">
      <w:pPr>
        <w:spacing w:line="360" w:lineRule="auto"/>
        <w:jc w:val="both"/>
        <w:rPr>
          <w:rFonts w:cs="Arial"/>
          <w:b/>
          <w:sz w:val="24"/>
          <w:lang w:val="es-MX"/>
        </w:rPr>
      </w:pPr>
      <w:r w:rsidRPr="00692848">
        <w:rPr>
          <w:rFonts w:cs="Arial"/>
          <w:b/>
          <w:sz w:val="24"/>
          <w:lang w:val="es-MX"/>
        </w:rPr>
        <w:t>3.</w:t>
      </w:r>
      <w:r w:rsidRPr="00692848">
        <w:rPr>
          <w:rFonts w:eastAsia="Times, 'Times New Roman'" w:cs="Arial"/>
          <w:bCs/>
          <w:kern w:val="3"/>
          <w:sz w:val="24"/>
          <w:lang w:eastAsia="zh-CN" w:bidi="hi-IN"/>
        </w:rPr>
        <w:t xml:space="preserve"> </w:t>
      </w:r>
      <w:r w:rsidRPr="00692848">
        <w:rPr>
          <w:rFonts w:eastAsia="Times, 'Times New Roman'" w:cs="Arial"/>
          <w:bCs/>
          <w:kern w:val="3"/>
          <w:sz w:val="24"/>
          <w:lang w:eastAsia="zh-CN" w:bidi="hi-IN"/>
        </w:rPr>
        <w:t>Fotocopias de las cédulas de ciudadanía de los BENEFICIARIOS</w:t>
      </w:r>
      <w:r>
        <w:rPr>
          <w:rFonts w:eastAsia="Times, 'Times New Roman'" w:cs="Arial"/>
          <w:bCs/>
          <w:kern w:val="3"/>
          <w:sz w:val="24"/>
          <w:lang w:eastAsia="zh-CN" w:bidi="hi-IN"/>
        </w:rPr>
        <w:t xml:space="preserve"> </w:t>
      </w:r>
      <w:r>
        <w:rPr>
          <w:rFonts w:eastAsia="Times, 'Times New Roman'" w:cs="Arial"/>
          <w:bCs/>
          <w:kern w:val="3"/>
          <w:sz w:val="24"/>
          <w:lang w:eastAsia="zh-CN" w:bidi="hi-IN"/>
        </w:rPr>
        <w:tab/>
      </w:r>
    </w:p>
    <w:p w14:paraId="233C8BD5" w14:textId="77777777" w:rsidR="00692848" w:rsidRPr="00C77AAA" w:rsidRDefault="00692848" w:rsidP="00692848">
      <w:pPr>
        <w:spacing w:line="360" w:lineRule="auto"/>
        <w:jc w:val="both"/>
        <w:rPr>
          <w:rFonts w:cs="Arial"/>
          <w:b/>
          <w:color w:val="FF0000"/>
          <w:sz w:val="24"/>
          <w:lang w:val="es-MX"/>
        </w:rPr>
      </w:pPr>
      <w:r w:rsidRPr="00C77AAA">
        <w:rPr>
          <w:rFonts w:cs="Arial"/>
          <w:bCs/>
          <w:sz w:val="24"/>
          <w:lang w:eastAsia="es-CO"/>
        </w:rPr>
        <w:t>-------------------------------------------------------------------------------------------------------------</w:t>
      </w:r>
      <w:r w:rsidRPr="00C77AAA">
        <w:rPr>
          <w:rFonts w:cs="Arial"/>
          <w:sz w:val="24"/>
        </w:rPr>
        <w:tab/>
      </w:r>
    </w:p>
    <w:p w14:paraId="64CD38AD" w14:textId="77777777" w:rsidR="00692848" w:rsidRPr="007F4BC6" w:rsidRDefault="00692848" w:rsidP="00692848">
      <w:pPr>
        <w:pStyle w:val="PreformattedText"/>
        <w:spacing w:line="360" w:lineRule="auto"/>
        <w:jc w:val="both"/>
        <w:rPr>
          <w:rFonts w:ascii="Arial" w:eastAsia="Arial" w:hAnsi="Arial" w:cs="Arial"/>
          <w:color w:val="000000"/>
          <w:sz w:val="24"/>
          <w:szCs w:val="24"/>
          <w:lang w:val="es-CO"/>
        </w:rPr>
      </w:pPr>
      <w:r w:rsidRPr="00AE13E5">
        <w:rPr>
          <w:rFonts w:ascii="Arial" w:hAnsi="Arial" w:cs="Arial"/>
          <w:b/>
          <w:bCs/>
          <w:color w:val="000000"/>
          <w:sz w:val="24"/>
          <w:szCs w:val="24"/>
        </w:rPr>
        <w:t>ADVERTENCIA NOTARIAL:</w:t>
      </w:r>
      <w:r w:rsidRPr="00AE13E5">
        <w:rPr>
          <w:rFonts w:ascii="Arial" w:hAnsi="Arial" w:cs="Arial"/>
          <w:color w:val="000000"/>
          <w:sz w:val="24"/>
          <w:szCs w:val="24"/>
        </w:rPr>
        <w:t xml:space="preserve"> el(los) compareciente(s) hace(n) constar que ha(n) verificado cuidadosamente su nombre completo, estado civil y número de su documento de identidad. Declara(n) que toda la información consignada en el presente instrumento, es correcta y que en consecuencia asume(n) la responsabilidad que se derive de cualquier inexactitud en la misma. </w:t>
      </w:r>
      <w:r w:rsidRPr="007F4BC6">
        <w:rPr>
          <w:rFonts w:ascii="Arial" w:hAnsi="Arial" w:cs="Arial"/>
          <w:color w:val="000000"/>
          <w:sz w:val="24"/>
          <w:szCs w:val="24"/>
        </w:rPr>
        <w:t>---------------------------------------------------------------------------------------------------------------------------------</w:t>
      </w:r>
    </w:p>
    <w:p w14:paraId="30043DEF" w14:textId="77777777" w:rsidR="00692848" w:rsidRPr="007F4BC6" w:rsidRDefault="00692848" w:rsidP="00692848">
      <w:pPr>
        <w:pStyle w:val="PreformattedText"/>
        <w:spacing w:line="360" w:lineRule="auto"/>
        <w:jc w:val="both"/>
        <w:rPr>
          <w:rFonts w:ascii="Arial" w:eastAsia="Times," w:hAnsi="Arial" w:cs="Arial"/>
          <w:color w:val="000000"/>
          <w:sz w:val="24"/>
        </w:rPr>
      </w:pPr>
      <w:r w:rsidRPr="007F4BC6">
        <w:rPr>
          <w:rFonts w:ascii="Arial" w:hAnsi="Arial" w:cs="Arial"/>
          <w:b/>
          <w:bCs/>
          <w:color w:val="000000"/>
          <w:sz w:val="24"/>
          <w:szCs w:val="24"/>
        </w:rPr>
        <w:t>ADVERTIDOS:</w:t>
      </w:r>
      <w:r w:rsidRPr="007F4BC6">
        <w:rPr>
          <w:rFonts w:ascii="Arial" w:hAnsi="Arial" w:cs="Arial"/>
          <w:color w:val="000000"/>
          <w:sz w:val="24"/>
          <w:szCs w:val="24"/>
        </w:rPr>
        <w:t xml:space="preserve"> Al(los) otorgante(s) de la formalidad del registro se les leyó la presente escritura y la aprobaron.  ----------------------------------------------------------------</w:t>
      </w:r>
      <w:r w:rsidRPr="007F4BC6">
        <w:rPr>
          <w:rFonts w:ascii="Arial" w:hAnsi="Arial" w:cs="Arial"/>
          <w:color w:val="000000"/>
          <w:sz w:val="24"/>
        </w:rPr>
        <w:t>Firman todos ante mí la Notaria que doy Fe. ------------------------------------------------</w:t>
      </w:r>
      <w:r w:rsidRPr="007F4BC6">
        <w:rPr>
          <w:rFonts w:ascii="Arial" w:hAnsi="Arial" w:cs="Arial"/>
          <w:color w:val="000000"/>
          <w:u w:val="single"/>
        </w:rPr>
        <w:t xml:space="preserve"> </w:t>
      </w:r>
      <w:r w:rsidRPr="007F4BC6">
        <w:rPr>
          <w:rFonts w:ascii="Arial" w:hAnsi="Arial" w:cs="Arial"/>
          <w:color w:val="000000"/>
          <w:sz w:val="24"/>
          <w:u w:val="single"/>
        </w:rPr>
        <w:t>Derechos Notariales</w:t>
      </w:r>
      <w:r w:rsidRPr="007F4BC6">
        <w:rPr>
          <w:rFonts w:ascii="Arial" w:hAnsi="Arial" w:cs="Arial"/>
          <w:color w:val="000000"/>
          <w:sz w:val="24"/>
        </w:rPr>
        <w:t xml:space="preserve">, según </w:t>
      </w:r>
      <w:r w:rsidRPr="007F4BC6">
        <w:rPr>
          <w:rFonts w:ascii="Arial" w:eastAsia="Times," w:hAnsi="Arial" w:cs="Arial"/>
          <w:color w:val="000000"/>
          <w:sz w:val="24"/>
        </w:rPr>
        <w:t xml:space="preserve">resolución número </w:t>
      </w:r>
      <w:proofErr w:type="spellStart"/>
      <w:r w:rsidRPr="007F4BC6">
        <w:rPr>
          <w:rFonts w:ascii="Arial" w:eastAsia="Times," w:hAnsi="Arial" w:cs="Arial"/>
          <w:color w:val="FF0000"/>
          <w:sz w:val="24"/>
        </w:rPr>
        <w:t>XXXXXXXXX</w:t>
      </w:r>
      <w:proofErr w:type="spellEnd"/>
      <w:r w:rsidRPr="007F4BC6">
        <w:rPr>
          <w:rFonts w:ascii="Arial" w:eastAsia="Times," w:hAnsi="Arial" w:cs="Arial"/>
          <w:color w:val="FF0000"/>
          <w:sz w:val="24"/>
        </w:rPr>
        <w:t xml:space="preserve"> del </w:t>
      </w:r>
      <w:proofErr w:type="spellStart"/>
      <w:r w:rsidRPr="007F4BC6">
        <w:rPr>
          <w:rFonts w:ascii="Arial" w:eastAsia="Times," w:hAnsi="Arial" w:cs="Arial"/>
          <w:color w:val="FF0000"/>
          <w:sz w:val="24"/>
        </w:rPr>
        <w:t>XXXXXXXXXXXX</w:t>
      </w:r>
      <w:proofErr w:type="spellEnd"/>
      <w:r w:rsidRPr="007F4BC6">
        <w:rPr>
          <w:rFonts w:ascii="Arial" w:eastAsia="Times," w:hAnsi="Arial" w:cs="Arial"/>
          <w:color w:val="FF0000"/>
          <w:sz w:val="24"/>
        </w:rPr>
        <w:t xml:space="preserve">; </w:t>
      </w:r>
      <w:r w:rsidRPr="007F4BC6">
        <w:rPr>
          <w:rFonts w:ascii="Arial" w:eastAsia="Times," w:hAnsi="Arial" w:cs="Arial"/>
          <w:color w:val="000000"/>
          <w:sz w:val="24"/>
        </w:rPr>
        <w:t>por valor de: $</w:t>
      </w:r>
    </w:p>
    <w:p w14:paraId="2DC8C1AF" w14:textId="77777777" w:rsidR="00692848" w:rsidRPr="007F4BC6" w:rsidRDefault="00692848" w:rsidP="00692848">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lastRenderedPageBreak/>
        <w:t>IVA</w:t>
      </w:r>
      <w:r w:rsidRPr="007F4BC6">
        <w:rPr>
          <w:rFonts w:eastAsia="Times," w:cs="Arial"/>
          <w:color w:val="000000"/>
          <w:sz w:val="24"/>
        </w:rPr>
        <w:t xml:space="preserve">$ </w:t>
      </w:r>
    </w:p>
    <w:p w14:paraId="09BB1179" w14:textId="77777777" w:rsidR="00692848" w:rsidRPr="007F4BC6" w:rsidRDefault="00692848" w:rsidP="00692848">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Superintendencia De Notariado</w:t>
      </w:r>
      <w:r w:rsidRPr="007F4BC6">
        <w:rPr>
          <w:rFonts w:eastAsia="Times," w:cs="Arial"/>
          <w:color w:val="000000"/>
          <w:sz w:val="24"/>
        </w:rPr>
        <w:t xml:space="preserve"> $</w:t>
      </w:r>
    </w:p>
    <w:p w14:paraId="6899F997" w14:textId="77777777" w:rsidR="00692848" w:rsidRPr="007F4BC6" w:rsidRDefault="00692848" w:rsidP="00692848">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Fondo Nacional De Notariado</w:t>
      </w:r>
      <w:r w:rsidRPr="007F4BC6">
        <w:rPr>
          <w:rFonts w:eastAsia="Times," w:cs="Arial"/>
          <w:color w:val="000000"/>
          <w:sz w:val="24"/>
        </w:rPr>
        <w:t xml:space="preserve"> $ </w:t>
      </w:r>
    </w:p>
    <w:p w14:paraId="7608FD41" w14:textId="77777777" w:rsidR="00692848" w:rsidRPr="00AE13E5" w:rsidRDefault="00692848" w:rsidP="00692848">
      <w:pPr>
        <w:tabs>
          <w:tab w:val="right" w:leader="hyphen" w:pos="8789"/>
        </w:tabs>
        <w:spacing w:line="360" w:lineRule="auto"/>
        <w:jc w:val="both"/>
        <w:rPr>
          <w:rFonts w:cs="Arial"/>
          <w:b/>
          <w:color w:val="FF0000"/>
          <w:sz w:val="24"/>
        </w:rPr>
      </w:pPr>
      <w:r w:rsidRPr="00AE13E5">
        <w:rPr>
          <w:rFonts w:eastAsia="Times," w:cs="Arial"/>
          <w:color w:val="000000"/>
          <w:sz w:val="24"/>
          <w:u w:val="single"/>
        </w:rPr>
        <w:t>Retención En La Fuente</w:t>
      </w:r>
      <w:r w:rsidRPr="00AE13E5">
        <w:rPr>
          <w:rFonts w:eastAsia="Times," w:cs="Arial"/>
          <w:color w:val="000000"/>
          <w:sz w:val="24"/>
        </w:rPr>
        <w:t xml:space="preserve"> $</w:t>
      </w:r>
    </w:p>
    <w:p w14:paraId="51E899ED" w14:textId="77777777" w:rsidR="00692848" w:rsidRPr="00AE13E5" w:rsidRDefault="00692848" w:rsidP="00692848">
      <w:pPr>
        <w:pStyle w:val="PreformattedText"/>
        <w:spacing w:line="360" w:lineRule="auto"/>
        <w:jc w:val="both"/>
        <w:rPr>
          <w:rFonts w:ascii="Arial" w:hAnsi="Arial" w:cs="Arial"/>
          <w:color w:val="000000"/>
          <w:sz w:val="24"/>
          <w:szCs w:val="24"/>
        </w:rPr>
      </w:pPr>
      <w:r w:rsidRPr="00AE13E5">
        <w:rPr>
          <w:rFonts w:ascii="Arial" w:hAnsi="Arial" w:cs="Arial"/>
          <w:color w:val="000000"/>
          <w:sz w:val="24"/>
          <w:szCs w:val="24"/>
        </w:rPr>
        <w:t>--------------------------------------------------------------------------------------</w:t>
      </w:r>
      <w:r>
        <w:rPr>
          <w:rFonts w:ascii="Arial" w:hAnsi="Arial" w:cs="Arial"/>
          <w:color w:val="000000"/>
          <w:sz w:val="24"/>
          <w:szCs w:val="24"/>
        </w:rPr>
        <w:t>-----------------------</w:t>
      </w:r>
      <w:r w:rsidRPr="00AE13E5">
        <w:rPr>
          <w:rFonts w:ascii="Arial" w:hAnsi="Arial" w:cs="Arial"/>
          <w:color w:val="000000"/>
          <w:sz w:val="24"/>
          <w:szCs w:val="24"/>
        </w:rPr>
        <w:tab/>
      </w:r>
    </w:p>
    <w:p w14:paraId="5C4A8EA6" w14:textId="48E704E0" w:rsidR="00692848" w:rsidRDefault="00692848" w:rsidP="00692848">
      <w:pPr>
        <w:spacing w:line="360" w:lineRule="auto"/>
        <w:jc w:val="both"/>
        <w:rPr>
          <w:rFonts w:cs="Arial"/>
          <w:color w:val="000000"/>
          <w:sz w:val="24"/>
          <w:lang w:val="es-CO" w:eastAsia="es-CO"/>
        </w:rPr>
      </w:pPr>
      <w:r w:rsidRPr="00AE13E5">
        <w:rPr>
          <w:rFonts w:cs="Arial"/>
          <w:b/>
          <w:bCs/>
          <w:color w:val="000000"/>
          <w:sz w:val="24"/>
          <w:lang w:eastAsia="es-CO"/>
        </w:rPr>
        <w:t>NOTA: ESTA ESCRITURA FUE EXTENDIDA EN LAS HOJAS DE PAPEL NOTARIAL NÚMEROS:</w:t>
      </w:r>
      <w:r w:rsidRPr="00AE13E5">
        <w:rPr>
          <w:rFonts w:cs="Arial"/>
          <w:color w:val="000000"/>
          <w:sz w:val="24"/>
          <w:lang w:val="es-CO" w:eastAsia="es-CO"/>
        </w:rPr>
        <w:tab/>
      </w:r>
    </w:p>
    <w:p w14:paraId="334F4CB3" w14:textId="77777777" w:rsidR="00692848" w:rsidRDefault="00692848" w:rsidP="00692848">
      <w:pPr>
        <w:spacing w:line="360" w:lineRule="auto"/>
        <w:rPr>
          <w:rFonts w:cs="Arial"/>
          <w:color w:val="000000"/>
          <w:sz w:val="24"/>
          <w:lang w:val="es-CO" w:eastAsia="es-CO"/>
        </w:rPr>
      </w:pPr>
    </w:p>
    <w:p w14:paraId="043E3311" w14:textId="77777777" w:rsidR="00692848" w:rsidRPr="00721BFF" w:rsidRDefault="00692848" w:rsidP="00692848">
      <w:pPr>
        <w:spacing w:line="360" w:lineRule="auto"/>
        <w:rPr>
          <w:rFonts w:cs="Arial"/>
          <w:color w:val="000000"/>
          <w:sz w:val="24"/>
          <w:lang w:eastAsia="es-CO"/>
        </w:rPr>
      </w:pPr>
      <w:r w:rsidRPr="00721BFF">
        <w:rPr>
          <w:rFonts w:cs="Arial"/>
          <w:color w:val="000000"/>
          <w:sz w:val="24"/>
          <w:lang w:eastAsia="es-CO"/>
        </w:rPr>
        <w:t>TODO LO ESCRITO EN OTRO TIPO DE LETRA Y/O MAQUINA SI VALE. ---------</w:t>
      </w:r>
      <w:r w:rsidRPr="00721BFF">
        <w:rPr>
          <w:rFonts w:cs="Arial"/>
          <w:bCs/>
          <w:color w:val="000000"/>
          <w:sz w:val="24"/>
          <w:lang w:eastAsia="es-CO"/>
        </w:rPr>
        <w:t>-</w:t>
      </w:r>
      <w:r w:rsidRPr="00721BFF">
        <w:rPr>
          <w:rFonts w:cs="Arial"/>
          <w:color w:val="000000"/>
          <w:sz w:val="24"/>
          <w:lang w:eastAsia="es-CO"/>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263"/>
        <w:gridCol w:w="1263"/>
        <w:gridCol w:w="1262"/>
        <w:gridCol w:w="1262"/>
        <w:gridCol w:w="1260"/>
        <w:gridCol w:w="1260"/>
        <w:gridCol w:w="1257"/>
      </w:tblGrid>
      <w:tr w:rsidR="00692848" w:rsidRPr="00CB06FE" w14:paraId="3D901696" w14:textId="77777777" w:rsidTr="00F82E76">
        <w:trPr>
          <w:trHeight w:val="705"/>
          <w:tblCellSpacing w:w="0" w:type="dxa"/>
        </w:trPr>
        <w:tc>
          <w:tcPr>
            <w:tcW w:w="715" w:type="pct"/>
            <w:shd w:val="clear" w:color="auto" w:fill="FFFFFF"/>
            <w:tcMar>
              <w:top w:w="57" w:type="dxa"/>
              <w:left w:w="57" w:type="dxa"/>
              <w:bottom w:w="57" w:type="dxa"/>
              <w:right w:w="0" w:type="dxa"/>
            </w:tcMar>
            <w:hideMark/>
          </w:tcPr>
          <w:p w14:paraId="6139C3F4" w14:textId="77777777" w:rsidR="00692848" w:rsidRPr="00721BFF" w:rsidRDefault="00692848"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Radicado</w:t>
            </w:r>
          </w:p>
          <w:p w14:paraId="001F4B00" w14:textId="77777777" w:rsidR="00692848" w:rsidRPr="00721BFF" w:rsidRDefault="00692848" w:rsidP="00F82E76">
            <w:pPr>
              <w:spacing w:line="360" w:lineRule="auto"/>
              <w:jc w:val="center"/>
              <w:rPr>
                <w:rFonts w:cs="Arial"/>
                <w:color w:val="000000"/>
                <w:sz w:val="20"/>
                <w:szCs w:val="20"/>
                <w:lang w:eastAsia="es-CO"/>
              </w:rPr>
            </w:pPr>
          </w:p>
        </w:tc>
        <w:tc>
          <w:tcPr>
            <w:tcW w:w="715" w:type="pct"/>
            <w:shd w:val="clear" w:color="auto" w:fill="FFFFFF"/>
            <w:tcMar>
              <w:top w:w="57" w:type="dxa"/>
              <w:left w:w="57" w:type="dxa"/>
              <w:bottom w:w="57" w:type="dxa"/>
              <w:right w:w="0" w:type="dxa"/>
            </w:tcMar>
            <w:hideMark/>
          </w:tcPr>
          <w:p w14:paraId="4B8CECEE" w14:textId="77777777" w:rsidR="00692848" w:rsidRPr="00721BFF" w:rsidRDefault="00692848"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Recepción</w:t>
            </w:r>
          </w:p>
          <w:p w14:paraId="786A4D90" w14:textId="77777777" w:rsidR="00692848" w:rsidRPr="00721BFF" w:rsidRDefault="00692848"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212E7324" w14:textId="77777777" w:rsidR="00692848" w:rsidRPr="00721BFF" w:rsidRDefault="00692848"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Extensión</w:t>
            </w:r>
          </w:p>
          <w:p w14:paraId="0E04003A" w14:textId="77777777" w:rsidR="00692848" w:rsidRPr="00721BFF" w:rsidRDefault="00692848"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4A8963DF" w14:textId="77777777" w:rsidR="00692848" w:rsidRPr="00721BFF" w:rsidRDefault="00692848" w:rsidP="00F82E76">
            <w:pPr>
              <w:spacing w:line="360" w:lineRule="auto"/>
              <w:jc w:val="center"/>
              <w:rPr>
                <w:rFonts w:ascii="Arial Negrita" w:hAnsi="Arial Negrita" w:cs="Arial"/>
                <w:b/>
                <w:bCs/>
                <w:color w:val="000000"/>
                <w:spacing w:val="-6"/>
                <w:sz w:val="20"/>
                <w:szCs w:val="20"/>
                <w:lang w:eastAsia="es-CO"/>
              </w:rPr>
            </w:pPr>
            <w:r w:rsidRPr="00721BFF">
              <w:rPr>
                <w:rFonts w:ascii="Arial Negrita" w:hAnsi="Arial Negrita" w:cs="Arial"/>
                <w:b/>
                <w:bCs/>
                <w:color w:val="000000"/>
                <w:spacing w:val="-6"/>
                <w:sz w:val="20"/>
                <w:szCs w:val="20"/>
                <w:lang w:eastAsia="es-CO"/>
              </w:rPr>
              <w:t>Toma Huella</w:t>
            </w:r>
          </w:p>
          <w:p w14:paraId="13C941B3" w14:textId="77777777" w:rsidR="00692848" w:rsidRPr="00721BFF" w:rsidRDefault="00692848" w:rsidP="00F82E76">
            <w:pPr>
              <w:spacing w:line="360" w:lineRule="auto"/>
              <w:jc w:val="center"/>
              <w:rPr>
                <w:rFonts w:cs="Arial"/>
                <w:color w:val="000000"/>
                <w:sz w:val="20"/>
                <w:szCs w:val="20"/>
                <w:lang w:eastAsia="es-CO"/>
              </w:rPr>
            </w:pPr>
            <w:r w:rsidRPr="00721BFF">
              <w:rPr>
                <w:rFonts w:cs="Arial"/>
                <w:color w:val="000000"/>
                <w:sz w:val="20"/>
                <w:szCs w:val="20"/>
                <w:lang w:eastAsia="es-CO"/>
              </w:rPr>
              <w:t xml:space="preserve"> </w:t>
            </w:r>
          </w:p>
        </w:tc>
        <w:tc>
          <w:tcPr>
            <w:tcW w:w="714" w:type="pct"/>
            <w:tcMar>
              <w:top w:w="57" w:type="dxa"/>
              <w:left w:w="57" w:type="dxa"/>
              <w:bottom w:w="57" w:type="dxa"/>
              <w:right w:w="0" w:type="dxa"/>
            </w:tcMar>
            <w:hideMark/>
          </w:tcPr>
          <w:p w14:paraId="2AEA21C8" w14:textId="77777777" w:rsidR="00692848" w:rsidRPr="00721BFF" w:rsidRDefault="00692848"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Lectura</w:t>
            </w:r>
          </w:p>
          <w:p w14:paraId="731EC082" w14:textId="77777777" w:rsidR="00692848" w:rsidRPr="00721BFF" w:rsidRDefault="00692848" w:rsidP="00F82E76">
            <w:pPr>
              <w:spacing w:line="360" w:lineRule="auto"/>
              <w:jc w:val="center"/>
              <w:rPr>
                <w:rFonts w:cs="Arial"/>
                <w:color w:val="000000"/>
                <w:sz w:val="20"/>
                <w:szCs w:val="20"/>
                <w:lang w:eastAsia="es-CO"/>
              </w:rPr>
            </w:pPr>
          </w:p>
        </w:tc>
        <w:tc>
          <w:tcPr>
            <w:tcW w:w="714" w:type="pct"/>
            <w:tcMar>
              <w:top w:w="57" w:type="dxa"/>
              <w:left w:w="57" w:type="dxa"/>
              <w:bottom w:w="57" w:type="dxa"/>
              <w:right w:w="0" w:type="dxa"/>
            </w:tcMar>
            <w:hideMark/>
          </w:tcPr>
          <w:p w14:paraId="7DCC26AC" w14:textId="77777777" w:rsidR="00692848" w:rsidRPr="00721BFF" w:rsidRDefault="00692848"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Revisión</w:t>
            </w:r>
          </w:p>
          <w:p w14:paraId="1BF4809C" w14:textId="77777777" w:rsidR="00692848" w:rsidRPr="00721BFF" w:rsidRDefault="00692848" w:rsidP="00F82E76">
            <w:pPr>
              <w:spacing w:line="360" w:lineRule="auto"/>
              <w:jc w:val="center"/>
              <w:rPr>
                <w:rFonts w:cs="Arial"/>
                <w:color w:val="000000"/>
                <w:sz w:val="20"/>
                <w:szCs w:val="20"/>
                <w:lang w:eastAsia="es-CO"/>
              </w:rPr>
            </w:pPr>
          </w:p>
        </w:tc>
        <w:tc>
          <w:tcPr>
            <w:tcW w:w="714" w:type="pct"/>
            <w:tcMar>
              <w:top w:w="57" w:type="dxa"/>
              <w:left w:w="57" w:type="dxa"/>
              <w:bottom w:w="57" w:type="dxa"/>
              <w:right w:w="57" w:type="dxa"/>
            </w:tcMar>
            <w:hideMark/>
          </w:tcPr>
          <w:p w14:paraId="0DF69859" w14:textId="77777777" w:rsidR="00692848" w:rsidRPr="00721BFF" w:rsidRDefault="00692848"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Cierre</w:t>
            </w:r>
          </w:p>
          <w:p w14:paraId="483F403C" w14:textId="77777777" w:rsidR="00692848" w:rsidRPr="00721BFF" w:rsidRDefault="00692848" w:rsidP="00F82E76">
            <w:pPr>
              <w:spacing w:line="360" w:lineRule="auto"/>
              <w:jc w:val="center"/>
              <w:rPr>
                <w:rFonts w:cs="Arial"/>
                <w:color w:val="000000"/>
                <w:sz w:val="20"/>
                <w:szCs w:val="20"/>
                <w:lang w:eastAsia="es-CO"/>
              </w:rPr>
            </w:pPr>
          </w:p>
        </w:tc>
      </w:tr>
    </w:tbl>
    <w:p w14:paraId="5BBF5BB2" w14:textId="77777777" w:rsidR="00692848" w:rsidRPr="00CB06FE" w:rsidRDefault="00692848" w:rsidP="00692848">
      <w:pPr>
        <w:pStyle w:val="PreformattedText"/>
        <w:spacing w:line="360" w:lineRule="auto"/>
        <w:jc w:val="both"/>
        <w:rPr>
          <w:rFonts w:ascii="Arial" w:hAnsi="Arial" w:cs="Arial"/>
          <w:color w:val="000000"/>
          <w:spacing w:val="26"/>
          <w:sz w:val="24"/>
          <w:szCs w:val="24"/>
          <w:lang w:val="es-CO" w:eastAsia="es-CO"/>
        </w:rPr>
      </w:pPr>
      <w:r>
        <w:rPr>
          <w:rFonts w:ascii="Arial" w:hAnsi="Arial" w:cs="Arial"/>
          <w:color w:val="000000"/>
          <w:spacing w:val="26"/>
          <w:sz w:val="24"/>
          <w:szCs w:val="24"/>
          <w:lang w:val="es-CO" w:eastAsia="es-CO"/>
        </w:rPr>
        <w:tab/>
      </w:r>
    </w:p>
    <w:p w14:paraId="572DA862"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0DA1A6F3"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0D8E689C"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LUGAR DE EXPEDICIÓN:</w:t>
      </w:r>
    </w:p>
    <w:p w14:paraId="2B4FE238"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32A64501"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DIRECCIÓN: </w:t>
      </w:r>
    </w:p>
    <w:p w14:paraId="2FB1F5DB"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593198C4"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5EBE789C"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4C25D79B"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62CD3477"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ESTADO CIVIL: </w:t>
      </w:r>
    </w:p>
    <w:p w14:paraId="7562AD4B"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659EFDF2"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1F8115BE" w14:textId="77777777" w:rsidR="00692848"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362BD1EC"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4A21118B"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71AACDEC" w14:textId="77777777" w:rsidR="00692848" w:rsidRPr="00721BFF" w:rsidRDefault="00692848" w:rsidP="00692848">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40AABB10"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70D7370A"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0B677FDC"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lastRenderedPageBreak/>
        <w:t>LUGAR DE EXPEDICIÓN:</w:t>
      </w:r>
    </w:p>
    <w:p w14:paraId="1CA0CCE7"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5FE17350"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DIRECCIÓN: </w:t>
      </w:r>
    </w:p>
    <w:p w14:paraId="6711A325"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2AACAF8A"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3DD70698"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7D24B74D"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04990D1F"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ESTADO CIVIL: </w:t>
      </w:r>
    </w:p>
    <w:p w14:paraId="7E991362"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51898E7C"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252C1CDD" w14:textId="77777777" w:rsidR="00692848"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285C20C1"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7161571D" w14:textId="77777777" w:rsidR="00692848" w:rsidRPr="00721BFF" w:rsidRDefault="00692848" w:rsidP="00692848">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3E57ECEB" w14:textId="77777777" w:rsidR="00692848" w:rsidRPr="00721BFF" w:rsidRDefault="00692848" w:rsidP="00692848">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4E28D71A" w14:textId="77777777" w:rsidR="00692848" w:rsidRPr="00CB06FE" w:rsidRDefault="00692848" w:rsidP="00692848">
      <w:pPr>
        <w:spacing w:line="360" w:lineRule="auto"/>
        <w:rPr>
          <w:rFonts w:cs="Arial"/>
          <w:b/>
          <w:bCs/>
          <w:color w:val="000000"/>
          <w:sz w:val="24"/>
          <w:lang w:eastAsia="es-CO"/>
        </w:rPr>
      </w:pPr>
      <w:r>
        <w:rPr>
          <w:rFonts w:cs="Arial"/>
          <w:b/>
          <w:bCs/>
          <w:color w:val="000000"/>
          <w:sz w:val="24"/>
          <w:lang w:eastAsia="es-CO"/>
        </w:rPr>
        <w:tab/>
      </w:r>
      <w:r w:rsidRPr="00CB06FE">
        <w:rPr>
          <w:rFonts w:cs="Arial"/>
          <w:b/>
          <w:bCs/>
          <w:color w:val="000000"/>
          <w:sz w:val="24"/>
          <w:lang w:eastAsia="es-CO"/>
        </w:rPr>
        <w:t>LOS OTORGANTES,</w:t>
      </w:r>
    </w:p>
    <w:p w14:paraId="0FD0D139" w14:textId="77777777" w:rsidR="00692848" w:rsidRPr="00CB06FE" w:rsidRDefault="00692848" w:rsidP="00692848">
      <w:pPr>
        <w:spacing w:line="360" w:lineRule="auto"/>
        <w:jc w:val="both"/>
        <w:rPr>
          <w:rFonts w:cs="Arial"/>
          <w:color w:val="000000"/>
          <w:sz w:val="24"/>
          <w:lang w:eastAsia="es-CO"/>
        </w:rPr>
      </w:pPr>
    </w:p>
    <w:p w14:paraId="58F723D7" w14:textId="77777777" w:rsidR="00692848" w:rsidRPr="00CB06FE" w:rsidRDefault="00692848" w:rsidP="00692848">
      <w:pPr>
        <w:spacing w:line="360" w:lineRule="auto"/>
        <w:jc w:val="both"/>
        <w:rPr>
          <w:rFonts w:cs="Arial"/>
          <w:color w:val="000000"/>
          <w:sz w:val="24"/>
          <w:lang w:eastAsia="es-CO"/>
        </w:rPr>
      </w:pPr>
    </w:p>
    <w:p w14:paraId="1C26C86C" w14:textId="77777777" w:rsidR="00692848" w:rsidRPr="00CB06FE" w:rsidRDefault="00692848" w:rsidP="00692848">
      <w:pPr>
        <w:spacing w:line="360" w:lineRule="auto"/>
        <w:jc w:val="both"/>
        <w:rPr>
          <w:rFonts w:cs="Arial"/>
          <w:color w:val="000000"/>
          <w:sz w:val="24"/>
          <w:lang w:eastAsia="es-CO"/>
        </w:rPr>
      </w:pPr>
    </w:p>
    <w:p w14:paraId="16E39E7E" w14:textId="77777777" w:rsidR="00692848" w:rsidRPr="00721BFF" w:rsidRDefault="00692848" w:rsidP="00692848">
      <w:pPr>
        <w:spacing w:line="360" w:lineRule="auto"/>
        <w:jc w:val="both"/>
        <w:rPr>
          <w:rFonts w:cs="Arial"/>
          <w:b/>
          <w:color w:val="FF0000"/>
          <w:sz w:val="24"/>
          <w:lang w:val="es-MX"/>
        </w:rPr>
      </w:pPr>
      <w:r w:rsidRPr="00CB06FE">
        <w:rPr>
          <w:rFonts w:cs="Arial"/>
          <w:b/>
          <w:bCs/>
          <w:color w:val="000000"/>
          <w:sz w:val="24"/>
          <w:lang w:eastAsia="es-CO"/>
        </w:rPr>
        <w:t xml:space="preserve"> </w:t>
      </w:r>
      <w:r w:rsidRPr="00DD64A4">
        <w:rPr>
          <w:rFonts w:cs="Arial"/>
          <w:b/>
          <w:color w:val="FF0000"/>
          <w:sz w:val="24"/>
          <w:lang w:val="es-MX"/>
        </w:rPr>
        <w:t>&lt;&lt;</w:t>
      </w:r>
      <w:r>
        <w:rPr>
          <w:rFonts w:cs="Arial"/>
          <w:b/>
          <w:color w:val="FF0000"/>
          <w:sz w:val="24"/>
          <w:lang w:val="es-MX"/>
        </w:rPr>
        <w:t>nombre_otorgante_1&gt;&gt;</w:t>
      </w:r>
    </w:p>
    <w:p w14:paraId="354417A6" w14:textId="77777777" w:rsidR="00692848" w:rsidRPr="00CB06FE" w:rsidRDefault="00692848" w:rsidP="00692848">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104C06E9" w14:textId="77777777" w:rsidR="00692848" w:rsidRPr="00CB06FE" w:rsidRDefault="00692848" w:rsidP="00692848">
      <w:pPr>
        <w:spacing w:line="360" w:lineRule="auto"/>
        <w:jc w:val="both"/>
        <w:rPr>
          <w:rFonts w:cs="Arial"/>
          <w:color w:val="000000"/>
          <w:sz w:val="24"/>
          <w:lang w:eastAsia="es-CO"/>
        </w:rPr>
      </w:pPr>
    </w:p>
    <w:p w14:paraId="4FB1D6AF" w14:textId="77777777" w:rsidR="00692848" w:rsidRPr="00CB06FE" w:rsidRDefault="00692848" w:rsidP="00692848">
      <w:pPr>
        <w:spacing w:line="360" w:lineRule="auto"/>
        <w:jc w:val="both"/>
        <w:rPr>
          <w:rFonts w:cs="Arial"/>
          <w:color w:val="000000"/>
          <w:sz w:val="24"/>
          <w:lang w:eastAsia="es-CO"/>
        </w:rPr>
      </w:pPr>
    </w:p>
    <w:p w14:paraId="7485E0B2" w14:textId="77777777" w:rsidR="00692848" w:rsidRPr="00721BFF" w:rsidRDefault="00692848" w:rsidP="00692848">
      <w:pPr>
        <w:spacing w:line="360" w:lineRule="auto"/>
        <w:jc w:val="both"/>
        <w:rPr>
          <w:rFonts w:cs="Arial"/>
          <w:b/>
          <w:color w:val="FF0000"/>
          <w:sz w:val="24"/>
          <w:lang w:val="es-MX"/>
        </w:rPr>
      </w:pPr>
      <w:r w:rsidRPr="00CB06FE">
        <w:rPr>
          <w:rFonts w:cs="Arial"/>
          <w:b/>
          <w:bCs/>
          <w:color w:val="000000"/>
          <w:sz w:val="24"/>
          <w:lang w:eastAsia="es-CO"/>
        </w:rPr>
        <w:t xml:space="preserve"> </w:t>
      </w:r>
      <w:r w:rsidRPr="00DD64A4">
        <w:rPr>
          <w:rFonts w:cs="Arial"/>
          <w:b/>
          <w:color w:val="FF0000"/>
          <w:sz w:val="24"/>
          <w:lang w:val="es-MX"/>
        </w:rPr>
        <w:t>&lt;&lt;</w:t>
      </w:r>
      <w:r>
        <w:rPr>
          <w:rFonts w:cs="Arial"/>
          <w:b/>
          <w:color w:val="FF0000"/>
          <w:sz w:val="24"/>
          <w:lang w:val="es-MX"/>
        </w:rPr>
        <w:t>nombre_otorgante_2&gt;&gt;</w:t>
      </w:r>
    </w:p>
    <w:p w14:paraId="4F0A06CC" w14:textId="77777777" w:rsidR="00692848" w:rsidRPr="00CB06FE" w:rsidRDefault="00692848" w:rsidP="00692848">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4EB39CF2" w14:textId="77777777" w:rsidR="00692848" w:rsidRPr="00721BFF" w:rsidRDefault="00692848" w:rsidP="00692848">
      <w:pPr>
        <w:spacing w:line="360" w:lineRule="auto"/>
        <w:rPr>
          <w:rFonts w:cs="Arial"/>
          <w:bCs/>
          <w:color w:val="000000"/>
          <w:sz w:val="24"/>
          <w:lang w:eastAsia="es-CO"/>
        </w:rPr>
      </w:pPr>
    </w:p>
    <w:p w14:paraId="5B98CBC6" w14:textId="77777777" w:rsidR="00692848" w:rsidRPr="00CB06FE" w:rsidRDefault="00692848" w:rsidP="00692848">
      <w:pPr>
        <w:spacing w:line="360" w:lineRule="auto"/>
        <w:jc w:val="both"/>
        <w:rPr>
          <w:rFonts w:cs="Arial"/>
          <w:b/>
          <w:color w:val="000000"/>
          <w:sz w:val="24"/>
          <w:lang w:eastAsia="es-CO"/>
        </w:rPr>
      </w:pPr>
    </w:p>
    <w:p w14:paraId="0FCE5F4C" w14:textId="77777777" w:rsidR="00692848" w:rsidRDefault="00692848" w:rsidP="00692848">
      <w:pPr>
        <w:pStyle w:val="PreformattedText"/>
        <w:spacing w:line="360" w:lineRule="auto"/>
        <w:jc w:val="both"/>
        <w:rPr>
          <w:rFonts w:ascii="Arial" w:eastAsia="Arial" w:hAnsi="Arial" w:cs="Arial"/>
          <w:b/>
          <w:bCs/>
          <w:color w:val="000000"/>
          <w:sz w:val="24"/>
          <w:szCs w:val="24"/>
        </w:rPr>
      </w:pPr>
      <w:r w:rsidRPr="00CB06FE">
        <w:rPr>
          <w:rFonts w:ascii="Arial" w:eastAsia="Arial" w:hAnsi="Arial" w:cs="Arial"/>
          <w:b/>
          <w:bCs/>
          <w:color w:val="000000"/>
          <w:sz w:val="24"/>
          <w:szCs w:val="24"/>
        </w:rPr>
        <w:t xml:space="preserve">LA NOTARIA, </w:t>
      </w:r>
    </w:p>
    <w:p w14:paraId="7B2A9D74" w14:textId="77777777" w:rsidR="00692848" w:rsidRDefault="00692848" w:rsidP="00692848">
      <w:pPr>
        <w:pStyle w:val="PreformattedText"/>
        <w:spacing w:line="360" w:lineRule="auto"/>
        <w:jc w:val="both"/>
        <w:rPr>
          <w:rFonts w:ascii="Arial" w:eastAsia="Arial" w:hAnsi="Arial" w:cs="Arial"/>
          <w:b/>
          <w:bCs/>
          <w:color w:val="000000"/>
          <w:sz w:val="24"/>
          <w:szCs w:val="24"/>
        </w:rPr>
      </w:pPr>
    </w:p>
    <w:p w14:paraId="2CE769D9" w14:textId="77777777" w:rsidR="00692848" w:rsidRPr="00CB06FE" w:rsidRDefault="00692848" w:rsidP="00692848">
      <w:pPr>
        <w:pStyle w:val="PreformattedText"/>
        <w:spacing w:line="360" w:lineRule="auto"/>
        <w:jc w:val="both"/>
        <w:rPr>
          <w:rFonts w:ascii="Arial" w:eastAsia="Arial" w:hAnsi="Arial" w:cs="Arial"/>
          <w:b/>
          <w:bCs/>
          <w:color w:val="000000"/>
          <w:sz w:val="24"/>
          <w:szCs w:val="24"/>
        </w:rPr>
      </w:pPr>
    </w:p>
    <w:p w14:paraId="44D4634D" w14:textId="77777777" w:rsidR="00692848" w:rsidRPr="00AA30D8" w:rsidRDefault="00692848" w:rsidP="00692848">
      <w:pPr>
        <w:tabs>
          <w:tab w:val="right" w:leader="hyphen" w:pos="8789"/>
        </w:tabs>
        <w:jc w:val="center"/>
        <w:rPr>
          <w:rFonts w:ascii="Edwardian Script ITC" w:hAnsi="Edwardian Script ITC" w:cs="Arial"/>
          <w:sz w:val="52"/>
          <w:szCs w:val="52"/>
          <w:lang w:eastAsia="es-CO"/>
        </w:rPr>
      </w:pPr>
      <w:r w:rsidRPr="00AA30D8">
        <w:rPr>
          <w:rFonts w:ascii="Edwardian Script ITC" w:hAnsi="Edwardian Script ITC" w:cs="Arial"/>
          <w:sz w:val="52"/>
          <w:szCs w:val="52"/>
          <w:lang w:eastAsia="es-CO"/>
        </w:rPr>
        <w:lastRenderedPageBreak/>
        <w:t xml:space="preserve">Margarita López </w:t>
      </w:r>
      <w:proofErr w:type="spellStart"/>
      <w:r w:rsidRPr="00AA30D8">
        <w:rPr>
          <w:rFonts w:ascii="Edwardian Script ITC" w:hAnsi="Edwardian Script ITC" w:cs="Arial"/>
          <w:sz w:val="52"/>
          <w:szCs w:val="52"/>
          <w:lang w:eastAsia="es-CO"/>
        </w:rPr>
        <w:t>Cely</w:t>
      </w:r>
      <w:proofErr w:type="spellEnd"/>
    </w:p>
    <w:p w14:paraId="22F26707" w14:textId="77777777" w:rsidR="00692848" w:rsidRPr="00AA30D8" w:rsidRDefault="00692848" w:rsidP="00692848">
      <w:pPr>
        <w:tabs>
          <w:tab w:val="right" w:leader="hyphen" w:pos="8789"/>
        </w:tabs>
        <w:jc w:val="center"/>
        <w:rPr>
          <w:rFonts w:cs="Arial"/>
          <w:b/>
          <w:bCs/>
          <w:sz w:val="20"/>
          <w:szCs w:val="20"/>
          <w:lang w:eastAsia="es-CO"/>
        </w:rPr>
      </w:pPr>
      <w:r w:rsidRPr="00AA30D8">
        <w:rPr>
          <w:rFonts w:cs="Arial"/>
          <w:b/>
          <w:bCs/>
          <w:sz w:val="20"/>
          <w:szCs w:val="20"/>
          <w:lang w:eastAsia="es-CO"/>
        </w:rPr>
        <w:t>NOTARIA TERCERA DEL CIRCULO DE BUCARAMANGA</w:t>
      </w:r>
    </w:p>
    <w:p w14:paraId="48673A27" w14:textId="77777777" w:rsidR="00692848" w:rsidRPr="00AA30D8" w:rsidRDefault="00692848" w:rsidP="00692848">
      <w:pPr>
        <w:tabs>
          <w:tab w:val="right" w:leader="hyphen" w:pos="8789"/>
        </w:tabs>
        <w:jc w:val="center"/>
        <w:rPr>
          <w:rFonts w:cs="Arial"/>
          <w:b/>
          <w:bCs/>
          <w:sz w:val="20"/>
          <w:szCs w:val="20"/>
          <w:lang w:eastAsia="es-CO"/>
        </w:rPr>
      </w:pPr>
    </w:p>
    <w:p w14:paraId="772E4B42" w14:textId="77777777" w:rsidR="00692848" w:rsidRDefault="00692848" w:rsidP="00692848">
      <w:pPr>
        <w:pStyle w:val="PreformattedText"/>
        <w:tabs>
          <w:tab w:val="right" w:leader="hyphen" w:pos="8789"/>
        </w:tabs>
        <w:spacing w:line="360" w:lineRule="auto"/>
        <w:ind w:right="90"/>
        <w:jc w:val="both"/>
        <w:rPr>
          <w:rFonts w:ascii="Arial" w:hAnsi="Arial" w:cs="Arial"/>
          <w:b/>
          <w:sz w:val="24"/>
          <w:szCs w:val="24"/>
        </w:rPr>
      </w:pPr>
    </w:p>
    <w:p w14:paraId="7EFB24C9" w14:textId="77777777" w:rsidR="00282EE0" w:rsidRPr="00DC14AF" w:rsidRDefault="00282EE0" w:rsidP="003F2EEE">
      <w:pPr>
        <w:rPr>
          <w:rFonts w:cs="Arial"/>
        </w:rPr>
      </w:pPr>
    </w:p>
    <w:sectPr w:rsidR="00282EE0" w:rsidRPr="00DC14AF" w:rsidSect="00600F0D">
      <w:headerReference w:type="even" r:id="rId9"/>
      <w:headerReference w:type="default" r:id="rId10"/>
      <w:pgSz w:w="12240" w:h="15840" w:code="1"/>
      <w:pgMar w:top="1985" w:right="1418" w:bottom="567" w:left="1985" w:header="1021" w:footer="102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981748" w14:textId="77777777" w:rsidR="004B0D91" w:rsidRDefault="004B0D91">
      <w:r>
        <w:separator/>
      </w:r>
    </w:p>
  </w:endnote>
  <w:endnote w:type="continuationSeparator" w:id="0">
    <w:p w14:paraId="5665E28A" w14:textId="77777777" w:rsidR="004B0D91" w:rsidRDefault="004B0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Times New Roman'">
    <w:altName w:val="Times"/>
    <w:charset w:val="00"/>
    <w:family w:val="roman"/>
    <w:pitch w:val="variable"/>
  </w:font>
  <w:font w:name="Times">
    <w:panose1 w:val="02020603050405020304"/>
    <w:charset w:val="00"/>
    <w:family w:val="roman"/>
    <w:pitch w:val="variable"/>
    <w:sig w:usb0="20002A87"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man 10cpi">
    <w:altName w:val="Cambria"/>
    <w:charset w:val="00"/>
    <w:family w:val="modern"/>
    <w:pitch w:val="default"/>
  </w:font>
  <w:font w:name="Calibri Light">
    <w:panose1 w:val="020F0302020204030204"/>
    <w:charset w:val="00"/>
    <w:family w:val="swiss"/>
    <w:pitch w:val="variable"/>
    <w:sig w:usb0="E4002EFF" w:usb1="C000247B" w:usb2="00000009" w:usb3="00000000" w:csb0="000001FF" w:csb1="00000000"/>
  </w:font>
  <w:font w:name="SimSun, 宋体">
    <w:charset w:val="00"/>
    <w:family w:val="auto"/>
    <w:pitch w:val="variable"/>
  </w:font>
  <w:font w:name="Mangal">
    <w:altName w:val="Times New Roman"/>
    <w:panose1 w:val="00000400000000000000"/>
    <w:charset w:val="00"/>
    <w:family w:val="roman"/>
    <w:pitch w:val="variable"/>
    <w:sig w:usb0="00008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Bitstream Vera Sans">
    <w:altName w:val="Times New Roman"/>
    <w:charset w:val="00"/>
    <w:family w:val="swiss"/>
    <w:pitch w:val="variable"/>
  </w:font>
  <w:font w:name="Bitstream Vera Sans Mono">
    <w:altName w:val="Calibri"/>
    <w:charset w:val="00"/>
    <w:family w:val="modern"/>
    <w:pitch w:val="default"/>
  </w:font>
  <w:font w:name="Courier">
    <w:panose1 w:val="02070409020205020404"/>
    <w:charset w:val="00"/>
    <w:family w:val="modern"/>
    <w:pitch w:val="fixed"/>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Tms Rmn">
    <w:panose1 w:val="02020603040505020304"/>
    <w:charset w:val="00"/>
    <w:family w:val="roman"/>
    <w:notTrueType/>
    <w:pitch w:val="variable"/>
    <w:sig w:usb0="00000003" w:usb1="00000000" w:usb2="00000000" w:usb3="00000000" w:csb0="00000001" w:csb1="00000000"/>
  </w:font>
  <w:font w:name="ヒラギノ角ゴ Pro W3">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tarBats">
    <w:charset w:val="02"/>
    <w:family w:val="auto"/>
    <w:pitch w:val="variable"/>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New century Schlbk">
    <w:altName w:val="Century Schoolbook"/>
    <w:charset w:val="00"/>
    <w:family w:val="roman"/>
    <w:pitch w:val="default"/>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Arial Unicode MS'">
    <w:charset w:val="00"/>
    <w:family w:val="auto"/>
    <w:pitch w:val="variable"/>
  </w:font>
  <w:font w:name="Liberation Serif">
    <w:altName w:val="Arial"/>
    <w:charset w:val="00"/>
    <w:family w:val="roman"/>
    <w:pitch w:val="variable"/>
  </w:font>
  <w:font w:name="Times,">
    <w:panose1 w:val="00000000000000000000"/>
    <w:charset w:val="00"/>
    <w:family w:val="roman"/>
    <w:notTrueType/>
    <w:pitch w:val="default"/>
  </w:font>
  <w:font w:name="Arial Negrita">
    <w:panose1 w:val="020B0704020202020204"/>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BB5349" w14:textId="77777777" w:rsidR="004B0D91" w:rsidRDefault="004B0D91">
      <w:r>
        <w:separator/>
      </w:r>
    </w:p>
  </w:footnote>
  <w:footnote w:type="continuationSeparator" w:id="0">
    <w:p w14:paraId="173E3AC7" w14:textId="77777777" w:rsidR="004B0D91" w:rsidRDefault="004B0D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BF109" w14:textId="5F84EACA" w:rsidR="004B0D91" w:rsidRPr="00680F39" w:rsidRDefault="004B0D91">
    <w:pPr>
      <w:pStyle w:val="Encabezado"/>
      <w:jc w:val="center"/>
      <w:rPr>
        <w:b/>
      </w:rPr>
    </w:pPr>
    <w:r w:rsidRPr="00680F39">
      <w:fldChar w:fldCharType="begin"/>
    </w:r>
    <w:r w:rsidRPr="00680F39">
      <w:instrText>PAGE   \* MERGEFORMAT</w:instrText>
    </w:r>
    <w:r w:rsidRPr="00680F39">
      <w:fldChar w:fldCharType="separate"/>
    </w:r>
    <w:r w:rsidR="00692848">
      <w:rPr>
        <w:noProof/>
      </w:rPr>
      <w:t>6</w:t>
    </w:r>
    <w:r w:rsidRPr="00680F39">
      <w:fldChar w:fldCharType="end"/>
    </w:r>
  </w:p>
  <w:p w14:paraId="36DAA476" w14:textId="77777777" w:rsidR="004B0D91" w:rsidRPr="00FD003C" w:rsidRDefault="004B0D91">
    <w:pPr>
      <w:tabs>
        <w:tab w:val="center" w:pos="4450"/>
      </w:tabs>
      <w:suppressAutoHyphens/>
      <w:spacing w:line="476" w:lineRule="exact"/>
      <w:jc w:val="both"/>
      <w:rPr>
        <w:b/>
        <w:color w:val="000000"/>
        <w:spacing w:val="-3"/>
        <w:lang w:val="es-ES_tradn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CF6D34" w14:textId="23EBD393" w:rsidR="004B0D91" w:rsidRPr="00576F7B" w:rsidRDefault="004B0D91">
    <w:pPr>
      <w:pStyle w:val="Encabezado"/>
      <w:jc w:val="center"/>
    </w:pPr>
    <w:r w:rsidRPr="00576F7B">
      <w:fldChar w:fldCharType="begin"/>
    </w:r>
    <w:r w:rsidRPr="00576F7B">
      <w:instrText>PAGE   \* MERGEFORMAT</w:instrText>
    </w:r>
    <w:r w:rsidRPr="00576F7B">
      <w:fldChar w:fldCharType="separate"/>
    </w:r>
    <w:r w:rsidR="00692848">
      <w:rPr>
        <w:noProof/>
      </w:rPr>
      <w:t>5</w:t>
    </w:r>
    <w:r w:rsidRPr="00576F7B">
      <w:fldChar w:fldCharType="end"/>
    </w:r>
  </w:p>
  <w:p w14:paraId="349D4154" w14:textId="5853BF40" w:rsidR="004B0D91" w:rsidRDefault="004B0D91" w:rsidP="00DF5636">
    <w:pPr>
      <w:tabs>
        <w:tab w:val="left" w:pos="5160"/>
      </w:tabs>
      <w:spacing w:after="140" w:line="100" w:lineRule="exact"/>
      <w:rPr>
        <w:sz w:val="10"/>
      </w:rPr>
    </w:pPr>
    <w:r>
      <w:rPr>
        <w:noProof/>
        <w:lang w:val="es-CO" w:eastAsia="es-CO"/>
      </w:rPr>
      <w:drawing>
        <wp:anchor distT="0" distB="0" distL="114300" distR="114300" simplePos="0" relativeHeight="251657728" behindDoc="1" locked="0" layoutInCell="1" allowOverlap="1" wp14:anchorId="78E991FB" wp14:editId="53A41202">
          <wp:simplePos x="0" y="0"/>
          <wp:positionH relativeFrom="column">
            <wp:posOffset>5600700</wp:posOffset>
          </wp:positionH>
          <wp:positionV relativeFrom="paragraph">
            <wp:posOffset>2989580</wp:posOffset>
          </wp:positionV>
          <wp:extent cx="688340" cy="13652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340" cy="13652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9F68FD8"/>
    <w:lvl w:ilvl="0">
      <w:start w:val="1"/>
      <w:numFmt w:val="bullet"/>
      <w:pStyle w:val="Textoindependiente31"/>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CC5EB7CC"/>
    <w:name w:val="WW8Num2"/>
    <w:lvl w:ilvl="0">
      <w:start w:val="1"/>
      <w:numFmt w:val="lowerLetter"/>
      <w:lvlText w:val="%1."/>
      <w:lvlJc w:val="left"/>
      <w:pPr>
        <w:tabs>
          <w:tab w:val="num" w:pos="720"/>
        </w:tabs>
        <w:ind w:left="720" w:hanging="360"/>
      </w:pPr>
      <w:rPr>
        <w:b/>
        <w:color w:val="000000"/>
      </w:rPr>
    </w:lvl>
  </w:abstractNum>
  <w:abstractNum w:abstractNumId="2" w15:restartNumberingAfterBreak="0">
    <w:nsid w:val="00000002"/>
    <w:multiLevelType w:val="singleLevel"/>
    <w:tmpl w:val="00000002"/>
    <w:name w:val="WW8Num15"/>
    <w:lvl w:ilvl="0">
      <w:start w:val="1"/>
      <w:numFmt w:val="lowerLetter"/>
      <w:lvlText w:val="%1."/>
      <w:lvlJc w:val="left"/>
      <w:pPr>
        <w:tabs>
          <w:tab w:val="num" w:pos="0"/>
        </w:tabs>
        <w:ind w:left="720" w:hanging="360"/>
      </w:pPr>
      <w:rPr>
        <w:rFonts w:ascii="Arial" w:hAnsi="Arial" w:cs="Arial" w:hint="default"/>
        <w:b w:val="0"/>
        <w:szCs w:val="22"/>
      </w:rPr>
    </w:lvl>
  </w:abstractNum>
  <w:abstractNum w:abstractNumId="3" w15:restartNumberingAfterBreak="0">
    <w:nsid w:val="00000004"/>
    <w:multiLevelType w:val="multilevel"/>
    <w:tmpl w:val="00000004"/>
    <w:name w:val="WW8Num5"/>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 w15:restartNumberingAfterBreak="0">
    <w:nsid w:val="00000005"/>
    <w:multiLevelType w:val="multilevel"/>
    <w:tmpl w:val="B8B4593E"/>
    <w:name w:val="WW8Num4"/>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5" w15:restartNumberingAfterBreak="0">
    <w:nsid w:val="00000007"/>
    <w:multiLevelType w:val="multilevel"/>
    <w:tmpl w:val="00000007"/>
    <w:name w:val="WW8Num6"/>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6" w15:restartNumberingAfterBreak="0">
    <w:nsid w:val="00000009"/>
    <w:multiLevelType w:val="multilevel"/>
    <w:tmpl w:val="019CFE50"/>
    <w:name w:val="WW8Num8"/>
    <w:lvl w:ilvl="0">
      <w:start w:val="1"/>
      <w:numFmt w:val="decimal"/>
      <w:suff w:val="nothing"/>
      <w:lvlText w:val="%1."/>
      <w:lvlJc w:val="left"/>
      <w:pPr>
        <w:tabs>
          <w:tab w:val="num" w:pos="0"/>
        </w:tabs>
        <w:ind w:left="567" w:hanging="283"/>
      </w:pPr>
      <w:rPr>
        <w:rFonts w:ascii="Arial" w:eastAsia="Times New Roman" w:hAnsi="Arial" w:cs="Arial" w:hint="default"/>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7" w15:restartNumberingAfterBreak="0">
    <w:nsid w:val="0000000A"/>
    <w:multiLevelType w:val="multilevel"/>
    <w:tmpl w:val="BC8252E2"/>
    <w:name w:val="WW8Num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8" w15:restartNumberingAfterBreak="0">
    <w:nsid w:val="0000000B"/>
    <w:multiLevelType w:val="multilevel"/>
    <w:tmpl w:val="358A56FA"/>
    <w:name w:val="WW8Num1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9" w15:restartNumberingAfterBreak="0">
    <w:nsid w:val="0000000C"/>
    <w:multiLevelType w:val="multilevel"/>
    <w:tmpl w:val="25B63B3E"/>
    <w:name w:val="WW8Num1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0" w15:restartNumberingAfterBreak="0">
    <w:nsid w:val="0000000D"/>
    <w:multiLevelType w:val="multilevel"/>
    <w:tmpl w:val="2796EBFC"/>
    <w:name w:val="WW8Num12"/>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1" w15:restartNumberingAfterBreak="0">
    <w:nsid w:val="0000000E"/>
    <w:multiLevelType w:val="multilevel"/>
    <w:tmpl w:val="C71622A8"/>
    <w:name w:val="WW8Num1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2" w15:restartNumberingAfterBreak="0">
    <w:nsid w:val="0000000F"/>
    <w:multiLevelType w:val="multilevel"/>
    <w:tmpl w:val="D1BA8CAA"/>
    <w:name w:val="WW8Num14"/>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3" w15:restartNumberingAfterBreak="0">
    <w:nsid w:val="00000012"/>
    <w:multiLevelType w:val="multilevel"/>
    <w:tmpl w:val="21C85914"/>
    <w:name w:val="WW8Num1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4" w15:restartNumberingAfterBreak="0">
    <w:nsid w:val="00000013"/>
    <w:multiLevelType w:val="multilevel"/>
    <w:tmpl w:val="B47807CA"/>
    <w:name w:val="WW8Num18"/>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5" w15:restartNumberingAfterBreak="0">
    <w:nsid w:val="00000014"/>
    <w:multiLevelType w:val="multilevel"/>
    <w:tmpl w:val="E7927D3A"/>
    <w:name w:val="WW8Num1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6" w15:restartNumberingAfterBreak="0">
    <w:nsid w:val="00000015"/>
    <w:multiLevelType w:val="multilevel"/>
    <w:tmpl w:val="878C8D5E"/>
    <w:name w:val="WW8Num20"/>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7" w15:restartNumberingAfterBreak="0">
    <w:nsid w:val="00000016"/>
    <w:multiLevelType w:val="multilevel"/>
    <w:tmpl w:val="D4F095E6"/>
    <w:name w:val="WW8Num21"/>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8" w15:restartNumberingAfterBreak="0">
    <w:nsid w:val="00000017"/>
    <w:multiLevelType w:val="multilevel"/>
    <w:tmpl w:val="DF847ABA"/>
    <w:name w:val="WW8Num22"/>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9" w15:restartNumberingAfterBreak="0">
    <w:nsid w:val="00000018"/>
    <w:multiLevelType w:val="multilevel"/>
    <w:tmpl w:val="0638F806"/>
    <w:name w:val="WW8Num2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0" w15:restartNumberingAfterBreak="0">
    <w:nsid w:val="00000019"/>
    <w:multiLevelType w:val="multilevel"/>
    <w:tmpl w:val="820ED048"/>
    <w:name w:val="WW8Num2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1" w15:restartNumberingAfterBreak="0">
    <w:nsid w:val="0000001A"/>
    <w:multiLevelType w:val="multilevel"/>
    <w:tmpl w:val="F584743E"/>
    <w:name w:val="WW8Num25"/>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2" w15:restartNumberingAfterBreak="0">
    <w:nsid w:val="0000001B"/>
    <w:multiLevelType w:val="multilevel"/>
    <w:tmpl w:val="DC589968"/>
    <w:name w:val="WW8Num2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3" w15:restartNumberingAfterBreak="0">
    <w:nsid w:val="0000001C"/>
    <w:multiLevelType w:val="multilevel"/>
    <w:tmpl w:val="BDAAAC52"/>
    <w:name w:val="WW8Num2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4" w15:restartNumberingAfterBreak="0">
    <w:nsid w:val="0000001D"/>
    <w:multiLevelType w:val="multilevel"/>
    <w:tmpl w:val="60C4A7FC"/>
    <w:name w:val="WW8Num28"/>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5" w15:restartNumberingAfterBreak="0">
    <w:nsid w:val="0000001E"/>
    <w:multiLevelType w:val="multilevel"/>
    <w:tmpl w:val="B84A9A74"/>
    <w:name w:val="WW8Num29"/>
    <w:lvl w:ilvl="0">
      <w:start w:val="1"/>
      <w:numFmt w:val="lowerLetter"/>
      <w:suff w:val="nothing"/>
      <w:lvlText w:val="%1)"/>
      <w:lvlJc w:val="left"/>
      <w:pPr>
        <w:tabs>
          <w:tab w:val="num" w:pos="0"/>
        </w:tabs>
        <w:ind w:left="283" w:hanging="283"/>
      </w:pPr>
    </w:lvl>
    <w:lvl w:ilvl="1">
      <w:start w:val="1"/>
      <w:numFmt w:val="lowerLetter"/>
      <w:suff w:val="nothing"/>
      <w:lvlText w:val="%2)"/>
      <w:lvlJc w:val="left"/>
      <w:pPr>
        <w:tabs>
          <w:tab w:val="num" w:pos="0"/>
        </w:tabs>
        <w:ind w:left="566" w:hanging="283"/>
      </w:pPr>
      <w:rPr>
        <w:b/>
      </w:rPr>
    </w:lvl>
    <w:lvl w:ilvl="2">
      <w:start w:val="1"/>
      <w:numFmt w:val="lowerLetter"/>
      <w:suff w:val="nothing"/>
      <w:lvlText w:val="%3)"/>
      <w:lvlJc w:val="left"/>
      <w:pPr>
        <w:tabs>
          <w:tab w:val="num" w:pos="0"/>
        </w:tabs>
        <w:ind w:left="849" w:hanging="283"/>
      </w:pPr>
      <w:rPr>
        <w:b/>
      </w:r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6" w15:restartNumberingAfterBreak="0">
    <w:nsid w:val="0000001F"/>
    <w:multiLevelType w:val="multilevel"/>
    <w:tmpl w:val="51D49F40"/>
    <w:name w:val="WW8Num3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7" w15:restartNumberingAfterBreak="0">
    <w:nsid w:val="00000020"/>
    <w:multiLevelType w:val="multilevel"/>
    <w:tmpl w:val="D8224E8E"/>
    <w:name w:val="WW8Num3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8" w15:restartNumberingAfterBreak="0">
    <w:nsid w:val="00000021"/>
    <w:multiLevelType w:val="multilevel"/>
    <w:tmpl w:val="758260F6"/>
    <w:name w:val="WW8Num32"/>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lowerLetter"/>
      <w:lvlText w:val="%4)"/>
      <w:lvlJc w:val="left"/>
      <w:pPr>
        <w:ind w:left="1209" w:hanging="360"/>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9" w15:restartNumberingAfterBreak="0">
    <w:nsid w:val="00000022"/>
    <w:multiLevelType w:val="multilevel"/>
    <w:tmpl w:val="31DC1528"/>
    <w:name w:val="WW8Num33"/>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0" w15:restartNumberingAfterBreak="0">
    <w:nsid w:val="00000023"/>
    <w:multiLevelType w:val="multilevel"/>
    <w:tmpl w:val="015EAD0E"/>
    <w:name w:val="WW8Num3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1" w15:restartNumberingAfterBreak="0">
    <w:nsid w:val="00000024"/>
    <w:multiLevelType w:val="multilevel"/>
    <w:tmpl w:val="94005A36"/>
    <w:name w:val="WW8Num35"/>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2" w15:restartNumberingAfterBreak="0">
    <w:nsid w:val="00000025"/>
    <w:multiLevelType w:val="multilevel"/>
    <w:tmpl w:val="26DC3878"/>
    <w:name w:val="WW8Num3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3" w15:restartNumberingAfterBreak="0">
    <w:nsid w:val="00000027"/>
    <w:multiLevelType w:val="multilevel"/>
    <w:tmpl w:val="D2BA9FE0"/>
    <w:name w:val="WW8Num38"/>
    <w:lvl w:ilvl="0">
      <w:start w:val="1"/>
      <w:numFmt w:val="lowerLetter"/>
      <w:lvlText w:val="%1)"/>
      <w:lvlJc w:val="left"/>
      <w:pPr>
        <w:tabs>
          <w:tab w:val="num" w:pos="0"/>
        </w:tabs>
        <w:ind w:left="1274" w:hanging="283"/>
      </w:pPr>
      <w:rPr>
        <w:b/>
      </w:rPr>
    </w:lvl>
    <w:lvl w:ilvl="1">
      <w:start w:val="1"/>
      <w:numFmt w:val="decimal"/>
      <w:suff w:val="nothing"/>
      <w:lvlText w:val="%2."/>
      <w:lvlJc w:val="left"/>
      <w:pPr>
        <w:tabs>
          <w:tab w:val="num" w:pos="0"/>
        </w:tabs>
        <w:ind w:left="1557" w:hanging="283"/>
      </w:pPr>
    </w:lvl>
    <w:lvl w:ilvl="2">
      <w:start w:val="1"/>
      <w:numFmt w:val="decimal"/>
      <w:suff w:val="nothing"/>
      <w:lvlText w:val="%3."/>
      <w:lvlJc w:val="left"/>
      <w:pPr>
        <w:tabs>
          <w:tab w:val="num" w:pos="0"/>
        </w:tabs>
        <w:ind w:left="1840" w:hanging="283"/>
      </w:pPr>
    </w:lvl>
    <w:lvl w:ilvl="3">
      <w:start w:val="1"/>
      <w:numFmt w:val="decimal"/>
      <w:suff w:val="nothing"/>
      <w:lvlText w:val="%4."/>
      <w:lvlJc w:val="left"/>
      <w:pPr>
        <w:tabs>
          <w:tab w:val="num" w:pos="0"/>
        </w:tabs>
        <w:ind w:left="2123" w:hanging="283"/>
      </w:pPr>
    </w:lvl>
    <w:lvl w:ilvl="4">
      <w:start w:val="1"/>
      <w:numFmt w:val="decimal"/>
      <w:suff w:val="nothing"/>
      <w:lvlText w:val="%5."/>
      <w:lvlJc w:val="left"/>
      <w:pPr>
        <w:tabs>
          <w:tab w:val="num" w:pos="0"/>
        </w:tabs>
        <w:ind w:left="2406" w:hanging="283"/>
      </w:pPr>
    </w:lvl>
    <w:lvl w:ilvl="5">
      <w:start w:val="1"/>
      <w:numFmt w:val="decimal"/>
      <w:suff w:val="nothing"/>
      <w:lvlText w:val="%6."/>
      <w:lvlJc w:val="left"/>
      <w:pPr>
        <w:tabs>
          <w:tab w:val="num" w:pos="0"/>
        </w:tabs>
        <w:ind w:left="2689" w:hanging="283"/>
      </w:pPr>
    </w:lvl>
    <w:lvl w:ilvl="6">
      <w:start w:val="1"/>
      <w:numFmt w:val="decimal"/>
      <w:suff w:val="nothing"/>
      <w:lvlText w:val="%7."/>
      <w:lvlJc w:val="left"/>
      <w:pPr>
        <w:tabs>
          <w:tab w:val="num" w:pos="0"/>
        </w:tabs>
        <w:ind w:left="2972" w:hanging="283"/>
      </w:pPr>
    </w:lvl>
    <w:lvl w:ilvl="7">
      <w:start w:val="1"/>
      <w:numFmt w:val="decimal"/>
      <w:suff w:val="nothing"/>
      <w:lvlText w:val="%8."/>
      <w:lvlJc w:val="left"/>
      <w:pPr>
        <w:tabs>
          <w:tab w:val="num" w:pos="0"/>
        </w:tabs>
        <w:ind w:left="3255" w:hanging="283"/>
      </w:pPr>
    </w:lvl>
    <w:lvl w:ilvl="8">
      <w:start w:val="1"/>
      <w:numFmt w:val="decimal"/>
      <w:suff w:val="nothing"/>
      <w:lvlText w:val="%9."/>
      <w:lvlJc w:val="left"/>
      <w:pPr>
        <w:tabs>
          <w:tab w:val="num" w:pos="0"/>
        </w:tabs>
        <w:ind w:left="3538" w:hanging="283"/>
      </w:pPr>
    </w:lvl>
  </w:abstractNum>
  <w:abstractNum w:abstractNumId="34" w15:restartNumberingAfterBreak="0">
    <w:nsid w:val="0000002A"/>
    <w:multiLevelType w:val="singleLevel"/>
    <w:tmpl w:val="0000002A"/>
    <w:name w:val="WW8Num112"/>
    <w:lvl w:ilvl="0">
      <w:start w:val="1"/>
      <w:numFmt w:val="decimal"/>
      <w:lvlText w:val="%1."/>
      <w:lvlJc w:val="left"/>
      <w:pPr>
        <w:tabs>
          <w:tab w:val="num" w:pos="643"/>
        </w:tabs>
        <w:ind w:left="643" w:hanging="360"/>
      </w:pPr>
    </w:lvl>
  </w:abstractNum>
  <w:abstractNum w:abstractNumId="35" w15:restartNumberingAfterBreak="0">
    <w:nsid w:val="0000002D"/>
    <w:multiLevelType w:val="singleLevel"/>
    <w:tmpl w:val="6AB61E64"/>
    <w:name w:val="WW8Num45"/>
    <w:lvl w:ilvl="0">
      <w:start w:val="1"/>
      <w:numFmt w:val="lowerLetter"/>
      <w:lvlText w:val="%1)"/>
      <w:lvlJc w:val="left"/>
      <w:pPr>
        <w:tabs>
          <w:tab w:val="num" w:pos="0"/>
        </w:tabs>
        <w:ind w:left="1428" w:hanging="360"/>
      </w:pPr>
      <w:rPr>
        <w:b/>
        <w:i w:val="0"/>
      </w:rPr>
    </w:lvl>
  </w:abstractNum>
  <w:abstractNum w:abstractNumId="36" w15:restartNumberingAfterBreak="0">
    <w:nsid w:val="00000030"/>
    <w:multiLevelType w:val="singleLevel"/>
    <w:tmpl w:val="D8225062"/>
    <w:name w:val="WW8Num48"/>
    <w:lvl w:ilvl="0">
      <w:start w:val="1"/>
      <w:numFmt w:val="decimal"/>
      <w:lvlText w:val="%1."/>
      <w:lvlJc w:val="left"/>
      <w:pPr>
        <w:tabs>
          <w:tab w:val="num" w:pos="0"/>
        </w:tabs>
        <w:ind w:left="720" w:hanging="360"/>
      </w:pPr>
      <w:rPr>
        <w:b/>
      </w:rPr>
    </w:lvl>
  </w:abstractNum>
  <w:abstractNum w:abstractNumId="37"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38" w15:restartNumberingAfterBreak="0">
    <w:nsid w:val="00B84BD3"/>
    <w:multiLevelType w:val="hybridMultilevel"/>
    <w:tmpl w:val="51AC860E"/>
    <w:lvl w:ilvl="0" w:tplc="278ED55C">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00F31E9C"/>
    <w:multiLevelType w:val="hybridMultilevel"/>
    <w:tmpl w:val="048025E8"/>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049621DC"/>
    <w:multiLevelType w:val="hybridMultilevel"/>
    <w:tmpl w:val="B09E1926"/>
    <w:lvl w:ilvl="0" w:tplc="2B78F29C">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1" w15:restartNumberingAfterBreak="0">
    <w:nsid w:val="076C64A3"/>
    <w:multiLevelType w:val="multilevel"/>
    <w:tmpl w:val="2676D7A8"/>
    <w:styleLink w:val="WWNum3"/>
    <w:lvl w:ilvl="0">
      <w:numFmt w:val="bullet"/>
      <w:lvlText w:val="-"/>
      <w:lvlJc w:val="left"/>
      <w:pPr>
        <w:ind w:left="360" w:hanging="360"/>
      </w:pPr>
      <w:rPr>
        <w:rFonts w:ascii="Courier New" w:eastAsia="Times New Roman" w:hAnsi="Courier New" w:cs="Courier New"/>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2" w15:restartNumberingAfterBreak="0">
    <w:nsid w:val="08A43531"/>
    <w:multiLevelType w:val="multilevel"/>
    <w:tmpl w:val="B352D1A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3" w15:restartNumberingAfterBreak="0">
    <w:nsid w:val="208C6502"/>
    <w:multiLevelType w:val="hybridMultilevel"/>
    <w:tmpl w:val="7C7E6EC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235F1F15"/>
    <w:multiLevelType w:val="hybridMultilevel"/>
    <w:tmpl w:val="1C82E90E"/>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248C424B"/>
    <w:multiLevelType w:val="multilevel"/>
    <w:tmpl w:val="D5D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6E071A"/>
    <w:multiLevelType w:val="hybridMultilevel"/>
    <w:tmpl w:val="F108755A"/>
    <w:lvl w:ilvl="0" w:tplc="A6FCC400">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7" w15:restartNumberingAfterBreak="0">
    <w:nsid w:val="318F7130"/>
    <w:multiLevelType w:val="hybridMultilevel"/>
    <w:tmpl w:val="FF366B1C"/>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1BB0FB7"/>
    <w:multiLevelType w:val="hybridMultilevel"/>
    <w:tmpl w:val="E9586F9C"/>
    <w:lvl w:ilvl="0" w:tplc="421C957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379933B9"/>
    <w:multiLevelType w:val="hybridMultilevel"/>
    <w:tmpl w:val="F8125132"/>
    <w:lvl w:ilvl="0" w:tplc="0C0A0019">
      <w:start w:val="1"/>
      <w:numFmt w:val="lowerLetter"/>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0" w15:restartNumberingAfterBreak="0">
    <w:nsid w:val="383F1AF3"/>
    <w:multiLevelType w:val="hybridMultilevel"/>
    <w:tmpl w:val="2BB638FC"/>
    <w:lvl w:ilvl="0" w:tplc="C35C192C">
      <w:numFmt w:val="bullet"/>
      <w:lvlText w:val="-"/>
      <w:lvlJc w:val="left"/>
      <w:pPr>
        <w:ind w:left="720" w:hanging="360"/>
      </w:pPr>
      <w:rPr>
        <w:rFonts w:ascii="Arial" w:eastAsia="Lucida Sans Unicode"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8C23C03"/>
    <w:multiLevelType w:val="hybridMultilevel"/>
    <w:tmpl w:val="D1543B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392E55FA"/>
    <w:multiLevelType w:val="hybridMultilevel"/>
    <w:tmpl w:val="1AAA679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DD375A1"/>
    <w:multiLevelType w:val="multilevel"/>
    <w:tmpl w:val="CEA08BCA"/>
    <w:styleLink w:val="WW8Num41"/>
    <w:lvl w:ilvl="0">
      <w:start w:val="1"/>
      <w:numFmt w:val="decimal"/>
      <w:lvlText w:val="%1."/>
      <w:lvlJc w:val="left"/>
      <w:pPr>
        <w:ind w:left="720" w:hanging="360"/>
      </w:pPr>
      <w:rPr>
        <w:rFonts w:ascii="Arial" w:hAnsi="Arial" w:cs="Arial"/>
        <w:b/>
        <w:bCs/>
        <w:color w:val="00B050"/>
        <w:spacing w:val="-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E1E3EF7"/>
    <w:multiLevelType w:val="hybridMultilevel"/>
    <w:tmpl w:val="552CF574"/>
    <w:lvl w:ilvl="0" w:tplc="2E7831CE">
      <w:start w:val="1"/>
      <w:numFmt w:val="decimal"/>
      <w:lvlText w:val="%1."/>
      <w:lvlJc w:val="left"/>
      <w:pPr>
        <w:ind w:left="1080" w:hanging="360"/>
      </w:pPr>
      <w:rPr>
        <w:rFonts w:hint="default"/>
        <w:b/>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55" w15:restartNumberingAfterBreak="0">
    <w:nsid w:val="3F835102"/>
    <w:multiLevelType w:val="multilevel"/>
    <w:tmpl w:val="E34468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46446D10"/>
    <w:multiLevelType w:val="hybridMultilevel"/>
    <w:tmpl w:val="981AB5D8"/>
    <w:lvl w:ilvl="0" w:tplc="278ED55C">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D2411A9"/>
    <w:multiLevelType w:val="hybridMultilevel"/>
    <w:tmpl w:val="61DA7FC8"/>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58" w15:restartNumberingAfterBreak="0">
    <w:nsid w:val="4F844E16"/>
    <w:multiLevelType w:val="hybridMultilevel"/>
    <w:tmpl w:val="C25E366C"/>
    <w:lvl w:ilvl="0" w:tplc="0C0A0017">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1725BEF"/>
    <w:multiLevelType w:val="hybridMultilevel"/>
    <w:tmpl w:val="36BC295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1A90217"/>
    <w:multiLevelType w:val="multilevel"/>
    <w:tmpl w:val="9BAEFC2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1" w15:restartNumberingAfterBreak="0">
    <w:nsid w:val="52706010"/>
    <w:multiLevelType w:val="multilevel"/>
    <w:tmpl w:val="2BF48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30069B6"/>
    <w:multiLevelType w:val="hybridMultilevel"/>
    <w:tmpl w:val="F8125132"/>
    <w:lvl w:ilvl="0" w:tplc="0C0A0019">
      <w:start w:val="1"/>
      <w:numFmt w:val="lowerLetter"/>
      <w:lvlText w:val="%1."/>
      <w:lvlJc w:val="left"/>
      <w:pPr>
        <w:tabs>
          <w:tab w:val="num" w:pos="363"/>
        </w:tabs>
        <w:ind w:left="363" w:hanging="360"/>
      </w:pPr>
      <w:rPr>
        <w:b/>
      </w:rPr>
    </w:lvl>
    <w:lvl w:ilvl="1" w:tplc="0C0A0019">
      <w:start w:val="1"/>
      <w:numFmt w:val="lowerLetter"/>
      <w:lvlText w:val="%2."/>
      <w:lvlJc w:val="left"/>
      <w:pPr>
        <w:tabs>
          <w:tab w:val="num" w:pos="1083"/>
        </w:tabs>
        <w:ind w:left="1083" w:hanging="360"/>
      </w:pPr>
    </w:lvl>
    <w:lvl w:ilvl="2" w:tplc="0C0A001B">
      <w:start w:val="1"/>
      <w:numFmt w:val="lowerRoman"/>
      <w:lvlText w:val="%3."/>
      <w:lvlJc w:val="right"/>
      <w:pPr>
        <w:tabs>
          <w:tab w:val="num" w:pos="1803"/>
        </w:tabs>
        <w:ind w:left="1803" w:hanging="180"/>
      </w:pPr>
    </w:lvl>
    <w:lvl w:ilvl="3" w:tplc="0C0A000F">
      <w:start w:val="1"/>
      <w:numFmt w:val="decimal"/>
      <w:lvlText w:val="%4."/>
      <w:lvlJc w:val="left"/>
      <w:pPr>
        <w:tabs>
          <w:tab w:val="num" w:pos="2523"/>
        </w:tabs>
        <w:ind w:left="2523" w:hanging="360"/>
      </w:pPr>
    </w:lvl>
    <w:lvl w:ilvl="4" w:tplc="0C0A0019">
      <w:start w:val="1"/>
      <w:numFmt w:val="lowerLetter"/>
      <w:lvlText w:val="%5."/>
      <w:lvlJc w:val="left"/>
      <w:pPr>
        <w:tabs>
          <w:tab w:val="num" w:pos="3243"/>
        </w:tabs>
        <w:ind w:left="3243" w:hanging="360"/>
      </w:pPr>
    </w:lvl>
    <w:lvl w:ilvl="5" w:tplc="0C0A001B">
      <w:start w:val="1"/>
      <w:numFmt w:val="lowerRoman"/>
      <w:lvlText w:val="%6."/>
      <w:lvlJc w:val="right"/>
      <w:pPr>
        <w:tabs>
          <w:tab w:val="num" w:pos="3963"/>
        </w:tabs>
        <w:ind w:left="3963" w:hanging="180"/>
      </w:pPr>
    </w:lvl>
    <w:lvl w:ilvl="6" w:tplc="0C0A000F">
      <w:start w:val="1"/>
      <w:numFmt w:val="decimal"/>
      <w:lvlText w:val="%7."/>
      <w:lvlJc w:val="left"/>
      <w:pPr>
        <w:tabs>
          <w:tab w:val="num" w:pos="4683"/>
        </w:tabs>
        <w:ind w:left="4683" w:hanging="360"/>
      </w:pPr>
    </w:lvl>
    <w:lvl w:ilvl="7" w:tplc="0C0A0019">
      <w:start w:val="1"/>
      <w:numFmt w:val="lowerLetter"/>
      <w:lvlText w:val="%8."/>
      <w:lvlJc w:val="left"/>
      <w:pPr>
        <w:tabs>
          <w:tab w:val="num" w:pos="5403"/>
        </w:tabs>
        <w:ind w:left="5403" w:hanging="360"/>
      </w:pPr>
    </w:lvl>
    <w:lvl w:ilvl="8" w:tplc="0C0A001B">
      <w:start w:val="1"/>
      <w:numFmt w:val="lowerRoman"/>
      <w:lvlText w:val="%9."/>
      <w:lvlJc w:val="right"/>
      <w:pPr>
        <w:tabs>
          <w:tab w:val="num" w:pos="6123"/>
        </w:tabs>
        <w:ind w:left="6123" w:hanging="180"/>
      </w:pPr>
    </w:lvl>
  </w:abstractNum>
  <w:abstractNum w:abstractNumId="63" w15:restartNumberingAfterBreak="0">
    <w:nsid w:val="547B4A88"/>
    <w:multiLevelType w:val="hybridMultilevel"/>
    <w:tmpl w:val="5BE85690"/>
    <w:lvl w:ilvl="0" w:tplc="6B2CD602">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4" w15:restartNumberingAfterBreak="0">
    <w:nsid w:val="55A13A99"/>
    <w:multiLevelType w:val="singleLevel"/>
    <w:tmpl w:val="A4C8F816"/>
    <w:lvl w:ilvl="0">
      <w:start w:val="1"/>
      <w:numFmt w:val="lowerLetter"/>
      <w:lvlText w:val="%1)"/>
      <w:lvlJc w:val="left"/>
      <w:pPr>
        <w:tabs>
          <w:tab w:val="num" w:pos="375"/>
        </w:tabs>
        <w:ind w:left="375" w:hanging="375"/>
      </w:pPr>
      <w:rPr>
        <w:rFonts w:hint="default"/>
        <w:b/>
      </w:rPr>
    </w:lvl>
  </w:abstractNum>
  <w:abstractNum w:abstractNumId="65" w15:restartNumberingAfterBreak="0">
    <w:nsid w:val="56F36BFD"/>
    <w:multiLevelType w:val="multilevel"/>
    <w:tmpl w:val="2BC0E62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6" w15:restartNumberingAfterBreak="0">
    <w:nsid w:val="5DE01A91"/>
    <w:multiLevelType w:val="hybridMultilevel"/>
    <w:tmpl w:val="F8125132"/>
    <w:lvl w:ilvl="0" w:tplc="0C0A0019">
      <w:start w:val="1"/>
      <w:numFmt w:val="lowerLetter"/>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7" w15:restartNumberingAfterBreak="0">
    <w:nsid w:val="5EED06D4"/>
    <w:multiLevelType w:val="hybridMultilevel"/>
    <w:tmpl w:val="284C466E"/>
    <w:lvl w:ilvl="0" w:tplc="79145520">
      <w:start w:val="1"/>
      <w:numFmt w:val="lowerLetter"/>
      <w:lvlText w:val="%1."/>
      <w:lvlJc w:val="left"/>
      <w:pPr>
        <w:ind w:left="720" w:hanging="360"/>
      </w:pPr>
      <w:rPr>
        <w:rFonts w:hint="default"/>
        <w:b/>
        <w:color w:val="00000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8" w15:restartNumberingAfterBreak="0">
    <w:nsid w:val="5FB90128"/>
    <w:multiLevelType w:val="hybridMultilevel"/>
    <w:tmpl w:val="0602BC94"/>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45862C0"/>
    <w:multiLevelType w:val="hybridMultilevel"/>
    <w:tmpl w:val="653C2590"/>
    <w:lvl w:ilvl="0" w:tplc="4B00BB48">
      <w:start w:val="1"/>
      <w:numFmt w:val="lowerLetter"/>
      <w:lvlText w:val="%1)"/>
      <w:lvlJc w:val="left"/>
      <w:pPr>
        <w:tabs>
          <w:tab w:val="num" w:pos="720"/>
        </w:tabs>
        <w:ind w:left="720" w:hanging="360"/>
      </w:pPr>
      <w:rPr>
        <w:rFonts w:hint="default"/>
        <w:u w:val="single"/>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0" w15:restartNumberingAfterBreak="0">
    <w:nsid w:val="68182688"/>
    <w:multiLevelType w:val="multilevel"/>
    <w:tmpl w:val="F268225A"/>
    <w:styleLink w:val="WW8Num1"/>
    <w:lvl w:ilvl="0">
      <w:start w:val="1"/>
      <w:numFmt w:val="none"/>
      <w:lvlText w:val="%1"/>
      <w:lvlJc w:val="left"/>
      <w:pPr>
        <w:ind w:left="432" w:hanging="432"/>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71" w15:restartNumberingAfterBreak="0">
    <w:nsid w:val="691F216D"/>
    <w:multiLevelType w:val="multilevel"/>
    <w:tmpl w:val="21C28D5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2" w15:restartNumberingAfterBreak="0">
    <w:nsid w:val="6C106106"/>
    <w:multiLevelType w:val="hybridMultilevel"/>
    <w:tmpl w:val="E36C3C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E684CEA"/>
    <w:multiLevelType w:val="multilevel"/>
    <w:tmpl w:val="D102B6C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4" w15:restartNumberingAfterBreak="0">
    <w:nsid w:val="71726EAA"/>
    <w:multiLevelType w:val="singleLevel"/>
    <w:tmpl w:val="0C0A000F"/>
    <w:lvl w:ilvl="0">
      <w:start w:val="1"/>
      <w:numFmt w:val="decimal"/>
      <w:pStyle w:val="Listaconvietas"/>
      <w:lvlText w:val="%1."/>
      <w:lvlJc w:val="left"/>
      <w:pPr>
        <w:tabs>
          <w:tab w:val="num" w:pos="360"/>
        </w:tabs>
        <w:ind w:left="360" w:hanging="360"/>
      </w:pPr>
    </w:lvl>
  </w:abstractNum>
  <w:abstractNum w:abstractNumId="75" w15:restartNumberingAfterBreak="0">
    <w:nsid w:val="74D31E79"/>
    <w:multiLevelType w:val="hybridMultilevel"/>
    <w:tmpl w:val="589CD8E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76" w15:restartNumberingAfterBreak="0">
    <w:nsid w:val="785478DE"/>
    <w:multiLevelType w:val="multilevel"/>
    <w:tmpl w:val="63E017E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7" w15:restartNumberingAfterBreak="0">
    <w:nsid w:val="7BD6175B"/>
    <w:multiLevelType w:val="hybridMultilevel"/>
    <w:tmpl w:val="D8A01CDC"/>
    <w:lvl w:ilvl="0" w:tplc="691CD184">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8" w15:restartNumberingAfterBreak="0">
    <w:nsid w:val="7F2B6292"/>
    <w:multiLevelType w:val="multilevel"/>
    <w:tmpl w:val="AC167274"/>
    <w:styleLink w:val="WW8Num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4"/>
    <w:lvlOverride w:ilvl="0">
      <w:startOverride w:val="1"/>
    </w:lvlOverride>
  </w:num>
  <w:num w:numId="2">
    <w:abstractNumId w:val="0"/>
  </w:num>
  <w:num w:numId="3">
    <w:abstractNumId w:val="41"/>
  </w:num>
  <w:num w:numId="4">
    <w:abstractNumId w:val="77"/>
  </w:num>
  <w:num w:numId="5">
    <w:abstractNumId w:val="63"/>
  </w:num>
  <w:num w:numId="6">
    <w:abstractNumId w:val="40"/>
  </w:num>
  <w:num w:numId="7">
    <w:abstractNumId w:val="60"/>
  </w:num>
  <w:num w:numId="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0"/>
  </w:num>
  <w:num w:numId="10">
    <w:abstractNumId w:val="71"/>
  </w:num>
  <w:num w:numId="11">
    <w:abstractNumId w:val="78"/>
  </w:num>
  <w:num w:numId="12">
    <w:abstractNumId w:val="48"/>
  </w:num>
  <w:num w:numId="13">
    <w:abstractNumId w:val="61"/>
  </w:num>
  <w:num w:numId="14">
    <w:abstractNumId w:val="73"/>
  </w:num>
  <w:num w:numId="15">
    <w:abstractNumId w:val="1"/>
  </w:num>
  <w:num w:numId="16">
    <w:abstractNumId w:val="58"/>
  </w:num>
  <w:num w:numId="17">
    <w:abstractNumId w:val="65"/>
  </w:num>
  <w:num w:numId="18">
    <w:abstractNumId w:val="76"/>
  </w:num>
  <w:num w:numId="19">
    <w:abstractNumId w:val="38"/>
  </w:num>
  <w:num w:numId="20">
    <w:abstractNumId w:val="59"/>
  </w:num>
  <w:num w:numId="21">
    <w:abstractNumId w:val="44"/>
  </w:num>
  <w:num w:numId="22">
    <w:abstractNumId w:val="43"/>
  </w:num>
  <w:num w:numId="23">
    <w:abstractNumId w:val="52"/>
  </w:num>
  <w:num w:numId="24">
    <w:abstractNumId w:val="47"/>
  </w:num>
  <w:num w:numId="25">
    <w:abstractNumId w:val="39"/>
  </w:num>
  <w:num w:numId="26">
    <w:abstractNumId w:val="68"/>
  </w:num>
  <w:num w:numId="27">
    <w:abstractNumId w:val="56"/>
  </w:num>
  <w:num w:numId="28">
    <w:abstractNumId w:val="51"/>
  </w:num>
  <w:num w:numId="29">
    <w:abstractNumId w:val="69"/>
  </w:num>
  <w:num w:numId="30">
    <w:abstractNumId w:val="57"/>
  </w:num>
  <w:num w:numId="31">
    <w:abstractNumId w:val="72"/>
  </w:num>
  <w:num w:numId="32">
    <w:abstractNumId w:val="53"/>
  </w:num>
  <w:num w:numId="33">
    <w:abstractNumId w:val="46"/>
  </w:num>
  <w:num w:numId="3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7"/>
  </w:num>
  <w:num w:numId="37">
    <w:abstractNumId w:val="54"/>
  </w:num>
  <w:num w:numId="38">
    <w:abstractNumId w:val="66"/>
  </w:num>
  <w:num w:numId="39">
    <w:abstractNumId w:val="62"/>
  </w:num>
  <w:num w:numId="40">
    <w:abstractNumId w:val="50"/>
  </w:num>
  <w:num w:numId="41">
    <w:abstractNumId w:val="42"/>
  </w:num>
  <w:num w:numId="42">
    <w:abstractNumId w:val="45"/>
  </w:num>
  <w:num w:numId="43">
    <w:abstractNumId w:val="75"/>
  </w:num>
  <w:num w:numId="44">
    <w:abstractNumId w:val="6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1"/>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789"/>
  <w:hyphenationZone w:val="425"/>
  <w:evenAndOddHeaders/>
  <w:characterSpacingControl w:val="doNotCompress"/>
  <w:hdrShapeDefaults>
    <o:shapedefaults v:ext="edit" spidmax="2252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E"/>
    <w:rsid w:val="0000171A"/>
    <w:rsid w:val="00001AE5"/>
    <w:rsid w:val="000029DF"/>
    <w:rsid w:val="00003903"/>
    <w:rsid w:val="00003B9C"/>
    <w:rsid w:val="00003F06"/>
    <w:rsid w:val="00004368"/>
    <w:rsid w:val="00004C67"/>
    <w:rsid w:val="00005050"/>
    <w:rsid w:val="000059F5"/>
    <w:rsid w:val="00007303"/>
    <w:rsid w:val="00007B2E"/>
    <w:rsid w:val="0001014A"/>
    <w:rsid w:val="000103A7"/>
    <w:rsid w:val="0001044D"/>
    <w:rsid w:val="000111F4"/>
    <w:rsid w:val="000116EF"/>
    <w:rsid w:val="0001200E"/>
    <w:rsid w:val="00012218"/>
    <w:rsid w:val="000123C7"/>
    <w:rsid w:val="000131C3"/>
    <w:rsid w:val="000131E5"/>
    <w:rsid w:val="00013929"/>
    <w:rsid w:val="000139CA"/>
    <w:rsid w:val="00013CFB"/>
    <w:rsid w:val="000147ED"/>
    <w:rsid w:val="00015996"/>
    <w:rsid w:val="000160AE"/>
    <w:rsid w:val="000162E7"/>
    <w:rsid w:val="000165D6"/>
    <w:rsid w:val="00017A02"/>
    <w:rsid w:val="00017D00"/>
    <w:rsid w:val="00017FC1"/>
    <w:rsid w:val="000201C6"/>
    <w:rsid w:val="0002044D"/>
    <w:rsid w:val="000209B7"/>
    <w:rsid w:val="000223C6"/>
    <w:rsid w:val="00022459"/>
    <w:rsid w:val="00022A19"/>
    <w:rsid w:val="00022D14"/>
    <w:rsid w:val="00022DC1"/>
    <w:rsid w:val="00023B61"/>
    <w:rsid w:val="000242AF"/>
    <w:rsid w:val="000247A2"/>
    <w:rsid w:val="00024F3C"/>
    <w:rsid w:val="00025987"/>
    <w:rsid w:val="00026311"/>
    <w:rsid w:val="00026504"/>
    <w:rsid w:val="00027ABD"/>
    <w:rsid w:val="00030219"/>
    <w:rsid w:val="00030B9D"/>
    <w:rsid w:val="000314C8"/>
    <w:rsid w:val="00031ACF"/>
    <w:rsid w:val="00031B2E"/>
    <w:rsid w:val="000324C3"/>
    <w:rsid w:val="00032CDC"/>
    <w:rsid w:val="00032EFC"/>
    <w:rsid w:val="000331B1"/>
    <w:rsid w:val="0003570A"/>
    <w:rsid w:val="00035F04"/>
    <w:rsid w:val="0003650E"/>
    <w:rsid w:val="00036714"/>
    <w:rsid w:val="0003694F"/>
    <w:rsid w:val="00036987"/>
    <w:rsid w:val="00036D08"/>
    <w:rsid w:val="00037298"/>
    <w:rsid w:val="000376D1"/>
    <w:rsid w:val="00037730"/>
    <w:rsid w:val="00037D04"/>
    <w:rsid w:val="000402A1"/>
    <w:rsid w:val="000409F2"/>
    <w:rsid w:val="00040EF5"/>
    <w:rsid w:val="00041527"/>
    <w:rsid w:val="0004219F"/>
    <w:rsid w:val="00042537"/>
    <w:rsid w:val="00042592"/>
    <w:rsid w:val="00042B79"/>
    <w:rsid w:val="00042CD7"/>
    <w:rsid w:val="00045634"/>
    <w:rsid w:val="00045B4B"/>
    <w:rsid w:val="00045D8F"/>
    <w:rsid w:val="00045F54"/>
    <w:rsid w:val="00046901"/>
    <w:rsid w:val="00046C98"/>
    <w:rsid w:val="00047CC5"/>
    <w:rsid w:val="0005063A"/>
    <w:rsid w:val="00052449"/>
    <w:rsid w:val="000524AB"/>
    <w:rsid w:val="00053AB2"/>
    <w:rsid w:val="00054ACC"/>
    <w:rsid w:val="00055993"/>
    <w:rsid w:val="00055AB2"/>
    <w:rsid w:val="00055CBF"/>
    <w:rsid w:val="00056032"/>
    <w:rsid w:val="000563EF"/>
    <w:rsid w:val="00056C91"/>
    <w:rsid w:val="000571D0"/>
    <w:rsid w:val="00060B3A"/>
    <w:rsid w:val="000612EC"/>
    <w:rsid w:val="00061A4A"/>
    <w:rsid w:val="00061D23"/>
    <w:rsid w:val="00062930"/>
    <w:rsid w:val="00062BF2"/>
    <w:rsid w:val="00062E0A"/>
    <w:rsid w:val="00062FCD"/>
    <w:rsid w:val="0006353D"/>
    <w:rsid w:val="00063BE2"/>
    <w:rsid w:val="00063D2F"/>
    <w:rsid w:val="0006422E"/>
    <w:rsid w:val="00064815"/>
    <w:rsid w:val="0006587E"/>
    <w:rsid w:val="00065D7C"/>
    <w:rsid w:val="000661F6"/>
    <w:rsid w:val="000666B0"/>
    <w:rsid w:val="00067E33"/>
    <w:rsid w:val="000700D0"/>
    <w:rsid w:val="000702E8"/>
    <w:rsid w:val="00070541"/>
    <w:rsid w:val="0007084E"/>
    <w:rsid w:val="000708DC"/>
    <w:rsid w:val="00070E65"/>
    <w:rsid w:val="00070F74"/>
    <w:rsid w:val="0007164A"/>
    <w:rsid w:val="00071C72"/>
    <w:rsid w:val="00072A67"/>
    <w:rsid w:val="00072E1E"/>
    <w:rsid w:val="00073511"/>
    <w:rsid w:val="00073B7A"/>
    <w:rsid w:val="000742AE"/>
    <w:rsid w:val="00074635"/>
    <w:rsid w:val="00074B83"/>
    <w:rsid w:val="00074F3F"/>
    <w:rsid w:val="000750B2"/>
    <w:rsid w:val="000765FB"/>
    <w:rsid w:val="00076D4C"/>
    <w:rsid w:val="00076ED9"/>
    <w:rsid w:val="000778A6"/>
    <w:rsid w:val="00077B5B"/>
    <w:rsid w:val="00077BC6"/>
    <w:rsid w:val="00077D86"/>
    <w:rsid w:val="00077FBB"/>
    <w:rsid w:val="00077FEE"/>
    <w:rsid w:val="000802CA"/>
    <w:rsid w:val="00080CA5"/>
    <w:rsid w:val="00081503"/>
    <w:rsid w:val="00081DEF"/>
    <w:rsid w:val="0008233D"/>
    <w:rsid w:val="00082423"/>
    <w:rsid w:val="00082689"/>
    <w:rsid w:val="00082A29"/>
    <w:rsid w:val="00082C5A"/>
    <w:rsid w:val="00083356"/>
    <w:rsid w:val="0008389E"/>
    <w:rsid w:val="00083F3F"/>
    <w:rsid w:val="0008452F"/>
    <w:rsid w:val="0008453E"/>
    <w:rsid w:val="000845F1"/>
    <w:rsid w:val="00084C93"/>
    <w:rsid w:val="00085028"/>
    <w:rsid w:val="0008502B"/>
    <w:rsid w:val="000852BE"/>
    <w:rsid w:val="00085491"/>
    <w:rsid w:val="00085715"/>
    <w:rsid w:val="0008638B"/>
    <w:rsid w:val="00086C82"/>
    <w:rsid w:val="00087071"/>
    <w:rsid w:val="00087B20"/>
    <w:rsid w:val="00090728"/>
    <w:rsid w:val="00090C60"/>
    <w:rsid w:val="00090FD7"/>
    <w:rsid w:val="0009185D"/>
    <w:rsid w:val="0009191F"/>
    <w:rsid w:val="00091DC3"/>
    <w:rsid w:val="00091FE3"/>
    <w:rsid w:val="00092B97"/>
    <w:rsid w:val="00092BA7"/>
    <w:rsid w:val="00092E44"/>
    <w:rsid w:val="00093389"/>
    <w:rsid w:val="0009367B"/>
    <w:rsid w:val="000941E1"/>
    <w:rsid w:val="000949C3"/>
    <w:rsid w:val="000953D7"/>
    <w:rsid w:val="00095814"/>
    <w:rsid w:val="0009611A"/>
    <w:rsid w:val="000964E3"/>
    <w:rsid w:val="000970A9"/>
    <w:rsid w:val="000973A6"/>
    <w:rsid w:val="00097722"/>
    <w:rsid w:val="00097B8F"/>
    <w:rsid w:val="000A044A"/>
    <w:rsid w:val="000A0D34"/>
    <w:rsid w:val="000A1E19"/>
    <w:rsid w:val="000A2464"/>
    <w:rsid w:val="000A2566"/>
    <w:rsid w:val="000A3019"/>
    <w:rsid w:val="000A372D"/>
    <w:rsid w:val="000A3E64"/>
    <w:rsid w:val="000A473D"/>
    <w:rsid w:val="000A4F08"/>
    <w:rsid w:val="000A63E7"/>
    <w:rsid w:val="000A6821"/>
    <w:rsid w:val="000A6B46"/>
    <w:rsid w:val="000A6F12"/>
    <w:rsid w:val="000A7066"/>
    <w:rsid w:val="000B06AE"/>
    <w:rsid w:val="000B0965"/>
    <w:rsid w:val="000B0B9B"/>
    <w:rsid w:val="000B0C7C"/>
    <w:rsid w:val="000B1986"/>
    <w:rsid w:val="000B1C9A"/>
    <w:rsid w:val="000B2110"/>
    <w:rsid w:val="000B2C2E"/>
    <w:rsid w:val="000B3B33"/>
    <w:rsid w:val="000B410D"/>
    <w:rsid w:val="000B4230"/>
    <w:rsid w:val="000B4759"/>
    <w:rsid w:val="000B4E56"/>
    <w:rsid w:val="000B4EC3"/>
    <w:rsid w:val="000B5A22"/>
    <w:rsid w:val="000B5BEC"/>
    <w:rsid w:val="000B62CE"/>
    <w:rsid w:val="000B640E"/>
    <w:rsid w:val="000B6706"/>
    <w:rsid w:val="000B7A26"/>
    <w:rsid w:val="000B7C2C"/>
    <w:rsid w:val="000C0346"/>
    <w:rsid w:val="000C0BF8"/>
    <w:rsid w:val="000C0CF9"/>
    <w:rsid w:val="000C1213"/>
    <w:rsid w:val="000C12F5"/>
    <w:rsid w:val="000C1787"/>
    <w:rsid w:val="000C1BE1"/>
    <w:rsid w:val="000C1E35"/>
    <w:rsid w:val="000C216E"/>
    <w:rsid w:val="000C2E28"/>
    <w:rsid w:val="000C2EA2"/>
    <w:rsid w:val="000C4085"/>
    <w:rsid w:val="000C445C"/>
    <w:rsid w:val="000C50B0"/>
    <w:rsid w:val="000C520D"/>
    <w:rsid w:val="000C53B0"/>
    <w:rsid w:val="000C5565"/>
    <w:rsid w:val="000C6352"/>
    <w:rsid w:val="000C6766"/>
    <w:rsid w:val="000C6B8F"/>
    <w:rsid w:val="000C6CE5"/>
    <w:rsid w:val="000C6D7B"/>
    <w:rsid w:val="000D0223"/>
    <w:rsid w:val="000D1144"/>
    <w:rsid w:val="000D1C58"/>
    <w:rsid w:val="000D1F7A"/>
    <w:rsid w:val="000D210A"/>
    <w:rsid w:val="000D2879"/>
    <w:rsid w:val="000D2FD2"/>
    <w:rsid w:val="000D3041"/>
    <w:rsid w:val="000D35E8"/>
    <w:rsid w:val="000D3786"/>
    <w:rsid w:val="000D43C9"/>
    <w:rsid w:val="000D45F8"/>
    <w:rsid w:val="000D4B48"/>
    <w:rsid w:val="000D5C17"/>
    <w:rsid w:val="000D60D0"/>
    <w:rsid w:val="000D698B"/>
    <w:rsid w:val="000D6C86"/>
    <w:rsid w:val="000D754F"/>
    <w:rsid w:val="000D7891"/>
    <w:rsid w:val="000D7B95"/>
    <w:rsid w:val="000D7DB7"/>
    <w:rsid w:val="000E003B"/>
    <w:rsid w:val="000E0055"/>
    <w:rsid w:val="000E0425"/>
    <w:rsid w:val="000E0629"/>
    <w:rsid w:val="000E36F3"/>
    <w:rsid w:val="000E3CFB"/>
    <w:rsid w:val="000E412E"/>
    <w:rsid w:val="000E4DEB"/>
    <w:rsid w:val="000E57D9"/>
    <w:rsid w:val="000E5866"/>
    <w:rsid w:val="000E68A5"/>
    <w:rsid w:val="000E6AB5"/>
    <w:rsid w:val="000F0D5A"/>
    <w:rsid w:val="000F0E64"/>
    <w:rsid w:val="000F16E3"/>
    <w:rsid w:val="000F2041"/>
    <w:rsid w:val="000F328F"/>
    <w:rsid w:val="000F3296"/>
    <w:rsid w:val="000F35A3"/>
    <w:rsid w:val="000F363F"/>
    <w:rsid w:val="000F36DD"/>
    <w:rsid w:val="000F379F"/>
    <w:rsid w:val="000F3960"/>
    <w:rsid w:val="000F3BCF"/>
    <w:rsid w:val="000F3F7B"/>
    <w:rsid w:val="000F4875"/>
    <w:rsid w:val="000F578F"/>
    <w:rsid w:val="000F59F7"/>
    <w:rsid w:val="000F675C"/>
    <w:rsid w:val="000F689C"/>
    <w:rsid w:val="000F6D55"/>
    <w:rsid w:val="000F7573"/>
    <w:rsid w:val="000F7881"/>
    <w:rsid w:val="000F78B5"/>
    <w:rsid w:val="000F7C44"/>
    <w:rsid w:val="000F7F08"/>
    <w:rsid w:val="00100ECE"/>
    <w:rsid w:val="001010FF"/>
    <w:rsid w:val="001017F0"/>
    <w:rsid w:val="00101947"/>
    <w:rsid w:val="00101A9A"/>
    <w:rsid w:val="00102B22"/>
    <w:rsid w:val="00103D78"/>
    <w:rsid w:val="0010461B"/>
    <w:rsid w:val="00104B1B"/>
    <w:rsid w:val="00105487"/>
    <w:rsid w:val="0010603B"/>
    <w:rsid w:val="00106165"/>
    <w:rsid w:val="00106948"/>
    <w:rsid w:val="001072C8"/>
    <w:rsid w:val="0010775D"/>
    <w:rsid w:val="001117AA"/>
    <w:rsid w:val="001118D7"/>
    <w:rsid w:val="001122D8"/>
    <w:rsid w:val="00112C47"/>
    <w:rsid w:val="001130A0"/>
    <w:rsid w:val="001131A7"/>
    <w:rsid w:val="001133DD"/>
    <w:rsid w:val="00113CB7"/>
    <w:rsid w:val="00113DB2"/>
    <w:rsid w:val="00113EE5"/>
    <w:rsid w:val="001143C2"/>
    <w:rsid w:val="001144E1"/>
    <w:rsid w:val="00114B51"/>
    <w:rsid w:val="00115603"/>
    <w:rsid w:val="00116106"/>
    <w:rsid w:val="00116C5B"/>
    <w:rsid w:val="00117302"/>
    <w:rsid w:val="00117C9B"/>
    <w:rsid w:val="00120343"/>
    <w:rsid w:val="00120447"/>
    <w:rsid w:val="00120770"/>
    <w:rsid w:val="00120D6B"/>
    <w:rsid w:val="00120D7B"/>
    <w:rsid w:val="0012108B"/>
    <w:rsid w:val="001216EB"/>
    <w:rsid w:val="00121780"/>
    <w:rsid w:val="001219E9"/>
    <w:rsid w:val="00121E32"/>
    <w:rsid w:val="00122776"/>
    <w:rsid w:val="001227C2"/>
    <w:rsid w:val="00122AB6"/>
    <w:rsid w:val="00122AED"/>
    <w:rsid w:val="00122C02"/>
    <w:rsid w:val="001239F2"/>
    <w:rsid w:val="00124203"/>
    <w:rsid w:val="001245E6"/>
    <w:rsid w:val="001246B4"/>
    <w:rsid w:val="001247A5"/>
    <w:rsid w:val="00124D72"/>
    <w:rsid w:val="0012598D"/>
    <w:rsid w:val="00125FC9"/>
    <w:rsid w:val="00126382"/>
    <w:rsid w:val="00126A45"/>
    <w:rsid w:val="001276F3"/>
    <w:rsid w:val="00130045"/>
    <w:rsid w:val="00130C5F"/>
    <w:rsid w:val="001313F9"/>
    <w:rsid w:val="0013197A"/>
    <w:rsid w:val="00131EEA"/>
    <w:rsid w:val="0013217A"/>
    <w:rsid w:val="001323D6"/>
    <w:rsid w:val="00132E8D"/>
    <w:rsid w:val="001339F6"/>
    <w:rsid w:val="00133E38"/>
    <w:rsid w:val="00134476"/>
    <w:rsid w:val="001345D8"/>
    <w:rsid w:val="00134A1B"/>
    <w:rsid w:val="001352C8"/>
    <w:rsid w:val="00135782"/>
    <w:rsid w:val="001357F8"/>
    <w:rsid w:val="001362D5"/>
    <w:rsid w:val="00136453"/>
    <w:rsid w:val="001368BB"/>
    <w:rsid w:val="00136962"/>
    <w:rsid w:val="00136B68"/>
    <w:rsid w:val="001375EB"/>
    <w:rsid w:val="00137F03"/>
    <w:rsid w:val="001403A9"/>
    <w:rsid w:val="0014047E"/>
    <w:rsid w:val="0014073A"/>
    <w:rsid w:val="00141086"/>
    <w:rsid w:val="001411EA"/>
    <w:rsid w:val="001417B7"/>
    <w:rsid w:val="00141CF0"/>
    <w:rsid w:val="00142195"/>
    <w:rsid w:val="0014228E"/>
    <w:rsid w:val="00142983"/>
    <w:rsid w:val="00142CFA"/>
    <w:rsid w:val="001437A8"/>
    <w:rsid w:val="00143FA1"/>
    <w:rsid w:val="0014415A"/>
    <w:rsid w:val="001445D3"/>
    <w:rsid w:val="001451B1"/>
    <w:rsid w:val="001458E6"/>
    <w:rsid w:val="0014643D"/>
    <w:rsid w:val="00146734"/>
    <w:rsid w:val="001469E7"/>
    <w:rsid w:val="00146B2D"/>
    <w:rsid w:val="0014726B"/>
    <w:rsid w:val="00147A09"/>
    <w:rsid w:val="00150211"/>
    <w:rsid w:val="00150464"/>
    <w:rsid w:val="001507C6"/>
    <w:rsid w:val="00150E31"/>
    <w:rsid w:val="00152000"/>
    <w:rsid w:val="0015288D"/>
    <w:rsid w:val="00153521"/>
    <w:rsid w:val="001537AF"/>
    <w:rsid w:val="001537D4"/>
    <w:rsid w:val="00154385"/>
    <w:rsid w:val="00154758"/>
    <w:rsid w:val="00154BE6"/>
    <w:rsid w:val="001551FF"/>
    <w:rsid w:val="001554A8"/>
    <w:rsid w:val="001569AF"/>
    <w:rsid w:val="0015754D"/>
    <w:rsid w:val="00157803"/>
    <w:rsid w:val="00157E1A"/>
    <w:rsid w:val="00160409"/>
    <w:rsid w:val="001605DF"/>
    <w:rsid w:val="0016092B"/>
    <w:rsid w:val="00160A31"/>
    <w:rsid w:val="00161090"/>
    <w:rsid w:val="00161145"/>
    <w:rsid w:val="0016176A"/>
    <w:rsid w:val="00162B7F"/>
    <w:rsid w:val="00162C89"/>
    <w:rsid w:val="00162E56"/>
    <w:rsid w:val="00162F7E"/>
    <w:rsid w:val="001632DA"/>
    <w:rsid w:val="00163C75"/>
    <w:rsid w:val="0016444D"/>
    <w:rsid w:val="00165713"/>
    <w:rsid w:val="00167632"/>
    <w:rsid w:val="001700B9"/>
    <w:rsid w:val="00170518"/>
    <w:rsid w:val="0017090A"/>
    <w:rsid w:val="00172880"/>
    <w:rsid w:val="00172D72"/>
    <w:rsid w:val="00172FE2"/>
    <w:rsid w:val="001745D1"/>
    <w:rsid w:val="001748AC"/>
    <w:rsid w:val="00174C6C"/>
    <w:rsid w:val="001750BE"/>
    <w:rsid w:val="001752DE"/>
    <w:rsid w:val="001757AC"/>
    <w:rsid w:val="0017599C"/>
    <w:rsid w:val="0017629A"/>
    <w:rsid w:val="00176396"/>
    <w:rsid w:val="00176F45"/>
    <w:rsid w:val="001772CD"/>
    <w:rsid w:val="001773CE"/>
    <w:rsid w:val="00177658"/>
    <w:rsid w:val="00177C45"/>
    <w:rsid w:val="001803A7"/>
    <w:rsid w:val="00181833"/>
    <w:rsid w:val="00181968"/>
    <w:rsid w:val="00181AA1"/>
    <w:rsid w:val="00181ABE"/>
    <w:rsid w:val="00181DD7"/>
    <w:rsid w:val="001820AD"/>
    <w:rsid w:val="0018210E"/>
    <w:rsid w:val="001823E2"/>
    <w:rsid w:val="001852FF"/>
    <w:rsid w:val="00185473"/>
    <w:rsid w:val="001864B2"/>
    <w:rsid w:val="0018674F"/>
    <w:rsid w:val="001867B8"/>
    <w:rsid w:val="001868FC"/>
    <w:rsid w:val="001873DE"/>
    <w:rsid w:val="00187854"/>
    <w:rsid w:val="00187C95"/>
    <w:rsid w:val="001903A6"/>
    <w:rsid w:val="001909CF"/>
    <w:rsid w:val="001913B0"/>
    <w:rsid w:val="00191676"/>
    <w:rsid w:val="001916B4"/>
    <w:rsid w:val="00191DBA"/>
    <w:rsid w:val="001927E6"/>
    <w:rsid w:val="0019299E"/>
    <w:rsid w:val="00192E68"/>
    <w:rsid w:val="0019301F"/>
    <w:rsid w:val="001932C9"/>
    <w:rsid w:val="001936CD"/>
    <w:rsid w:val="00194193"/>
    <w:rsid w:val="00195056"/>
    <w:rsid w:val="001951D0"/>
    <w:rsid w:val="00196207"/>
    <w:rsid w:val="0019770C"/>
    <w:rsid w:val="00197807"/>
    <w:rsid w:val="00197CD7"/>
    <w:rsid w:val="00197D8B"/>
    <w:rsid w:val="00197F89"/>
    <w:rsid w:val="001A0483"/>
    <w:rsid w:val="001A064A"/>
    <w:rsid w:val="001A0BEE"/>
    <w:rsid w:val="001A0F20"/>
    <w:rsid w:val="001A114F"/>
    <w:rsid w:val="001A1216"/>
    <w:rsid w:val="001A1641"/>
    <w:rsid w:val="001A1D68"/>
    <w:rsid w:val="001A237B"/>
    <w:rsid w:val="001A2E9B"/>
    <w:rsid w:val="001A3076"/>
    <w:rsid w:val="001A3142"/>
    <w:rsid w:val="001A3280"/>
    <w:rsid w:val="001A372B"/>
    <w:rsid w:val="001A3833"/>
    <w:rsid w:val="001A3F2B"/>
    <w:rsid w:val="001A403B"/>
    <w:rsid w:val="001A45A1"/>
    <w:rsid w:val="001A4889"/>
    <w:rsid w:val="001A4E3E"/>
    <w:rsid w:val="001A5BCE"/>
    <w:rsid w:val="001A68BA"/>
    <w:rsid w:val="001A6F1D"/>
    <w:rsid w:val="001A77C0"/>
    <w:rsid w:val="001A781D"/>
    <w:rsid w:val="001A7839"/>
    <w:rsid w:val="001A79A5"/>
    <w:rsid w:val="001A7C10"/>
    <w:rsid w:val="001B04E7"/>
    <w:rsid w:val="001B0603"/>
    <w:rsid w:val="001B0EC3"/>
    <w:rsid w:val="001B10B5"/>
    <w:rsid w:val="001B1C81"/>
    <w:rsid w:val="001B1F4C"/>
    <w:rsid w:val="001B1FBE"/>
    <w:rsid w:val="001B2055"/>
    <w:rsid w:val="001B3152"/>
    <w:rsid w:val="001B3B30"/>
    <w:rsid w:val="001B55B3"/>
    <w:rsid w:val="001B58A0"/>
    <w:rsid w:val="001B5B7D"/>
    <w:rsid w:val="001B61AA"/>
    <w:rsid w:val="001B6741"/>
    <w:rsid w:val="001C0528"/>
    <w:rsid w:val="001C0D00"/>
    <w:rsid w:val="001C0F7B"/>
    <w:rsid w:val="001C0FEB"/>
    <w:rsid w:val="001C11F1"/>
    <w:rsid w:val="001C33F6"/>
    <w:rsid w:val="001C45FF"/>
    <w:rsid w:val="001C5DCC"/>
    <w:rsid w:val="001C65FB"/>
    <w:rsid w:val="001C770E"/>
    <w:rsid w:val="001C7F4D"/>
    <w:rsid w:val="001D18F5"/>
    <w:rsid w:val="001D1A5E"/>
    <w:rsid w:val="001D24DD"/>
    <w:rsid w:val="001D2CA1"/>
    <w:rsid w:val="001D3740"/>
    <w:rsid w:val="001D47E1"/>
    <w:rsid w:val="001D51DD"/>
    <w:rsid w:val="001D5ECC"/>
    <w:rsid w:val="001D61C9"/>
    <w:rsid w:val="001D62AC"/>
    <w:rsid w:val="001D6560"/>
    <w:rsid w:val="001D66A5"/>
    <w:rsid w:val="001D7176"/>
    <w:rsid w:val="001D7623"/>
    <w:rsid w:val="001D7637"/>
    <w:rsid w:val="001D7EE2"/>
    <w:rsid w:val="001E048B"/>
    <w:rsid w:val="001E0BED"/>
    <w:rsid w:val="001E0FA6"/>
    <w:rsid w:val="001E1784"/>
    <w:rsid w:val="001E1921"/>
    <w:rsid w:val="001E29D6"/>
    <w:rsid w:val="001E2A55"/>
    <w:rsid w:val="001E2AE1"/>
    <w:rsid w:val="001E2AF0"/>
    <w:rsid w:val="001E2B7A"/>
    <w:rsid w:val="001E4704"/>
    <w:rsid w:val="001E49D1"/>
    <w:rsid w:val="001E4BB1"/>
    <w:rsid w:val="001E4D14"/>
    <w:rsid w:val="001E4FA5"/>
    <w:rsid w:val="001E6131"/>
    <w:rsid w:val="001E6CD0"/>
    <w:rsid w:val="001E72F0"/>
    <w:rsid w:val="001E7419"/>
    <w:rsid w:val="001E7B2D"/>
    <w:rsid w:val="001E7B35"/>
    <w:rsid w:val="001F02DD"/>
    <w:rsid w:val="001F0544"/>
    <w:rsid w:val="001F11BD"/>
    <w:rsid w:val="001F147D"/>
    <w:rsid w:val="001F30C5"/>
    <w:rsid w:val="001F34F2"/>
    <w:rsid w:val="001F3733"/>
    <w:rsid w:val="001F3CAC"/>
    <w:rsid w:val="001F3E8A"/>
    <w:rsid w:val="001F4B0D"/>
    <w:rsid w:val="001F506F"/>
    <w:rsid w:val="001F5151"/>
    <w:rsid w:val="001F55B8"/>
    <w:rsid w:val="001F5DD3"/>
    <w:rsid w:val="001F5F7F"/>
    <w:rsid w:val="001F60FD"/>
    <w:rsid w:val="001F73B2"/>
    <w:rsid w:val="00200537"/>
    <w:rsid w:val="00200984"/>
    <w:rsid w:val="00200B8E"/>
    <w:rsid w:val="00201144"/>
    <w:rsid w:val="002026CD"/>
    <w:rsid w:val="00202EFF"/>
    <w:rsid w:val="00204A39"/>
    <w:rsid w:val="0020564C"/>
    <w:rsid w:val="00205D7E"/>
    <w:rsid w:val="0020720E"/>
    <w:rsid w:val="00207316"/>
    <w:rsid w:val="0020762A"/>
    <w:rsid w:val="002079A9"/>
    <w:rsid w:val="00207D03"/>
    <w:rsid w:val="00210D7B"/>
    <w:rsid w:val="00210EB6"/>
    <w:rsid w:val="002114FF"/>
    <w:rsid w:val="00211B75"/>
    <w:rsid w:val="00211EAA"/>
    <w:rsid w:val="002124A4"/>
    <w:rsid w:val="00212F3D"/>
    <w:rsid w:val="00213185"/>
    <w:rsid w:val="0021347F"/>
    <w:rsid w:val="002138A4"/>
    <w:rsid w:val="00214526"/>
    <w:rsid w:val="00214ADA"/>
    <w:rsid w:val="00214B44"/>
    <w:rsid w:val="00215421"/>
    <w:rsid w:val="00215A57"/>
    <w:rsid w:val="00215E5C"/>
    <w:rsid w:val="00216136"/>
    <w:rsid w:val="00216987"/>
    <w:rsid w:val="00216E34"/>
    <w:rsid w:val="002171CC"/>
    <w:rsid w:val="00217639"/>
    <w:rsid w:val="0021789E"/>
    <w:rsid w:val="00217B13"/>
    <w:rsid w:val="002219B8"/>
    <w:rsid w:val="00221C48"/>
    <w:rsid w:val="00222279"/>
    <w:rsid w:val="00222793"/>
    <w:rsid w:val="00222864"/>
    <w:rsid w:val="00223791"/>
    <w:rsid w:val="00223876"/>
    <w:rsid w:val="00223F1A"/>
    <w:rsid w:val="002250E1"/>
    <w:rsid w:val="002255F4"/>
    <w:rsid w:val="002259FE"/>
    <w:rsid w:val="00225E66"/>
    <w:rsid w:val="002260F6"/>
    <w:rsid w:val="00226428"/>
    <w:rsid w:val="0022653D"/>
    <w:rsid w:val="00226BDC"/>
    <w:rsid w:val="00227083"/>
    <w:rsid w:val="00227AF2"/>
    <w:rsid w:val="00230499"/>
    <w:rsid w:val="002306DB"/>
    <w:rsid w:val="00230AA8"/>
    <w:rsid w:val="00230D71"/>
    <w:rsid w:val="002319A0"/>
    <w:rsid w:val="00231B7A"/>
    <w:rsid w:val="00231E00"/>
    <w:rsid w:val="002320E1"/>
    <w:rsid w:val="0023309F"/>
    <w:rsid w:val="002333C3"/>
    <w:rsid w:val="00233B80"/>
    <w:rsid w:val="00233F2C"/>
    <w:rsid w:val="0023466F"/>
    <w:rsid w:val="0023514B"/>
    <w:rsid w:val="002354B2"/>
    <w:rsid w:val="002355AC"/>
    <w:rsid w:val="002355DB"/>
    <w:rsid w:val="002358D1"/>
    <w:rsid w:val="00235A0A"/>
    <w:rsid w:val="00235B58"/>
    <w:rsid w:val="00235E74"/>
    <w:rsid w:val="0023611A"/>
    <w:rsid w:val="002366E6"/>
    <w:rsid w:val="0023680C"/>
    <w:rsid w:val="00236C60"/>
    <w:rsid w:val="00236F5B"/>
    <w:rsid w:val="002372CC"/>
    <w:rsid w:val="002378E5"/>
    <w:rsid w:val="00237E66"/>
    <w:rsid w:val="00240579"/>
    <w:rsid w:val="00240D50"/>
    <w:rsid w:val="00241265"/>
    <w:rsid w:val="00241842"/>
    <w:rsid w:val="00241BA5"/>
    <w:rsid w:val="00242425"/>
    <w:rsid w:val="00242C87"/>
    <w:rsid w:val="00242E48"/>
    <w:rsid w:val="00243122"/>
    <w:rsid w:val="002440FF"/>
    <w:rsid w:val="00244777"/>
    <w:rsid w:val="00244898"/>
    <w:rsid w:val="00244BAD"/>
    <w:rsid w:val="00245F72"/>
    <w:rsid w:val="00246D5B"/>
    <w:rsid w:val="00246EE1"/>
    <w:rsid w:val="00247434"/>
    <w:rsid w:val="00247E86"/>
    <w:rsid w:val="00247F63"/>
    <w:rsid w:val="002500DA"/>
    <w:rsid w:val="002516B5"/>
    <w:rsid w:val="0025189C"/>
    <w:rsid w:val="00251C1C"/>
    <w:rsid w:val="00252533"/>
    <w:rsid w:val="002527AB"/>
    <w:rsid w:val="00252D19"/>
    <w:rsid w:val="00253FBB"/>
    <w:rsid w:val="002542A5"/>
    <w:rsid w:val="00254A99"/>
    <w:rsid w:val="00254E61"/>
    <w:rsid w:val="00254F05"/>
    <w:rsid w:val="0025522D"/>
    <w:rsid w:val="00255795"/>
    <w:rsid w:val="00255B09"/>
    <w:rsid w:val="002563D9"/>
    <w:rsid w:val="00256B8C"/>
    <w:rsid w:val="00260D42"/>
    <w:rsid w:val="00261561"/>
    <w:rsid w:val="00261B40"/>
    <w:rsid w:val="00261C10"/>
    <w:rsid w:val="00262300"/>
    <w:rsid w:val="002624C6"/>
    <w:rsid w:val="002638EB"/>
    <w:rsid w:val="00264463"/>
    <w:rsid w:val="00264703"/>
    <w:rsid w:val="00264A47"/>
    <w:rsid w:val="0026598F"/>
    <w:rsid w:val="002661FD"/>
    <w:rsid w:val="002662CF"/>
    <w:rsid w:val="002663E3"/>
    <w:rsid w:val="002668B0"/>
    <w:rsid w:val="00266E43"/>
    <w:rsid w:val="0026756C"/>
    <w:rsid w:val="00267B61"/>
    <w:rsid w:val="00267E9D"/>
    <w:rsid w:val="002702E4"/>
    <w:rsid w:val="00270BB6"/>
    <w:rsid w:val="002724A0"/>
    <w:rsid w:val="00272BF3"/>
    <w:rsid w:val="00273392"/>
    <w:rsid w:val="00273AE9"/>
    <w:rsid w:val="00273B02"/>
    <w:rsid w:val="00274909"/>
    <w:rsid w:val="00274F27"/>
    <w:rsid w:val="0027509C"/>
    <w:rsid w:val="00275C41"/>
    <w:rsid w:val="00276CF1"/>
    <w:rsid w:val="00276D60"/>
    <w:rsid w:val="00280A55"/>
    <w:rsid w:val="00281108"/>
    <w:rsid w:val="002812E2"/>
    <w:rsid w:val="0028146B"/>
    <w:rsid w:val="0028149E"/>
    <w:rsid w:val="0028213B"/>
    <w:rsid w:val="0028288F"/>
    <w:rsid w:val="00282A94"/>
    <w:rsid w:val="00282BE5"/>
    <w:rsid w:val="00282EE0"/>
    <w:rsid w:val="00283109"/>
    <w:rsid w:val="00283F4E"/>
    <w:rsid w:val="0028437D"/>
    <w:rsid w:val="00284622"/>
    <w:rsid w:val="00284D71"/>
    <w:rsid w:val="00285CC2"/>
    <w:rsid w:val="00286351"/>
    <w:rsid w:val="00286901"/>
    <w:rsid w:val="00286EB6"/>
    <w:rsid w:val="0028714F"/>
    <w:rsid w:val="0028751A"/>
    <w:rsid w:val="00287ADC"/>
    <w:rsid w:val="002906BF"/>
    <w:rsid w:val="002907B9"/>
    <w:rsid w:val="002914C8"/>
    <w:rsid w:val="00291AD4"/>
    <w:rsid w:val="002926BA"/>
    <w:rsid w:val="00292A94"/>
    <w:rsid w:val="00292D1A"/>
    <w:rsid w:val="00293670"/>
    <w:rsid w:val="00293806"/>
    <w:rsid w:val="0029381B"/>
    <w:rsid w:val="00294150"/>
    <w:rsid w:val="0029443C"/>
    <w:rsid w:val="00294F1E"/>
    <w:rsid w:val="0029529B"/>
    <w:rsid w:val="0029590D"/>
    <w:rsid w:val="00295912"/>
    <w:rsid w:val="00295D03"/>
    <w:rsid w:val="00295F1A"/>
    <w:rsid w:val="002960F8"/>
    <w:rsid w:val="002962F2"/>
    <w:rsid w:val="00296952"/>
    <w:rsid w:val="00296D69"/>
    <w:rsid w:val="00297922"/>
    <w:rsid w:val="00297C0B"/>
    <w:rsid w:val="00297E8F"/>
    <w:rsid w:val="00297F75"/>
    <w:rsid w:val="002A1607"/>
    <w:rsid w:val="002A1ECA"/>
    <w:rsid w:val="002A2945"/>
    <w:rsid w:val="002A30CB"/>
    <w:rsid w:val="002A390F"/>
    <w:rsid w:val="002A3DAE"/>
    <w:rsid w:val="002A4381"/>
    <w:rsid w:val="002A5E34"/>
    <w:rsid w:val="002A5EEE"/>
    <w:rsid w:val="002A61D4"/>
    <w:rsid w:val="002A6230"/>
    <w:rsid w:val="002A6480"/>
    <w:rsid w:val="002A73DB"/>
    <w:rsid w:val="002A787D"/>
    <w:rsid w:val="002B014F"/>
    <w:rsid w:val="002B0ADB"/>
    <w:rsid w:val="002B0FB7"/>
    <w:rsid w:val="002B11BF"/>
    <w:rsid w:val="002B1BC2"/>
    <w:rsid w:val="002B27F0"/>
    <w:rsid w:val="002B2F57"/>
    <w:rsid w:val="002B4B9C"/>
    <w:rsid w:val="002B52B4"/>
    <w:rsid w:val="002B5346"/>
    <w:rsid w:val="002B53D8"/>
    <w:rsid w:val="002B6394"/>
    <w:rsid w:val="002B68DB"/>
    <w:rsid w:val="002B6E9C"/>
    <w:rsid w:val="002B73AC"/>
    <w:rsid w:val="002B7A91"/>
    <w:rsid w:val="002C0502"/>
    <w:rsid w:val="002C0545"/>
    <w:rsid w:val="002C0A75"/>
    <w:rsid w:val="002C0E03"/>
    <w:rsid w:val="002C1474"/>
    <w:rsid w:val="002C168C"/>
    <w:rsid w:val="002C2273"/>
    <w:rsid w:val="002C3900"/>
    <w:rsid w:val="002C43A4"/>
    <w:rsid w:val="002C443A"/>
    <w:rsid w:val="002C4E05"/>
    <w:rsid w:val="002C4E8C"/>
    <w:rsid w:val="002C600F"/>
    <w:rsid w:val="002C6635"/>
    <w:rsid w:val="002C66A8"/>
    <w:rsid w:val="002C6C46"/>
    <w:rsid w:val="002D0088"/>
    <w:rsid w:val="002D00CB"/>
    <w:rsid w:val="002D0397"/>
    <w:rsid w:val="002D0C7B"/>
    <w:rsid w:val="002D0DAF"/>
    <w:rsid w:val="002D1310"/>
    <w:rsid w:val="002D1572"/>
    <w:rsid w:val="002D1F0B"/>
    <w:rsid w:val="002D260A"/>
    <w:rsid w:val="002D2C61"/>
    <w:rsid w:val="002D38D5"/>
    <w:rsid w:val="002D3C44"/>
    <w:rsid w:val="002D4A9A"/>
    <w:rsid w:val="002D4B3D"/>
    <w:rsid w:val="002D4C7E"/>
    <w:rsid w:val="002D54B5"/>
    <w:rsid w:val="002D55D5"/>
    <w:rsid w:val="002D56DD"/>
    <w:rsid w:val="002D6A61"/>
    <w:rsid w:val="002D7324"/>
    <w:rsid w:val="002D7B8C"/>
    <w:rsid w:val="002D7DB5"/>
    <w:rsid w:val="002E05E2"/>
    <w:rsid w:val="002E0643"/>
    <w:rsid w:val="002E08BF"/>
    <w:rsid w:val="002E1066"/>
    <w:rsid w:val="002E1AEE"/>
    <w:rsid w:val="002E20AA"/>
    <w:rsid w:val="002E238B"/>
    <w:rsid w:val="002E2899"/>
    <w:rsid w:val="002E2A05"/>
    <w:rsid w:val="002E2FCB"/>
    <w:rsid w:val="002E4A5F"/>
    <w:rsid w:val="002E51D9"/>
    <w:rsid w:val="002E5440"/>
    <w:rsid w:val="002E54F4"/>
    <w:rsid w:val="002E5973"/>
    <w:rsid w:val="002E5AF2"/>
    <w:rsid w:val="002E5C9A"/>
    <w:rsid w:val="002E5E9D"/>
    <w:rsid w:val="002E61D9"/>
    <w:rsid w:val="002E6AC7"/>
    <w:rsid w:val="002E79C0"/>
    <w:rsid w:val="002F00E2"/>
    <w:rsid w:val="002F07AC"/>
    <w:rsid w:val="002F12BE"/>
    <w:rsid w:val="002F1366"/>
    <w:rsid w:val="002F1F0D"/>
    <w:rsid w:val="002F2034"/>
    <w:rsid w:val="002F2FB5"/>
    <w:rsid w:val="002F4195"/>
    <w:rsid w:val="002F446C"/>
    <w:rsid w:val="002F4761"/>
    <w:rsid w:val="002F4B03"/>
    <w:rsid w:val="002F4EEB"/>
    <w:rsid w:val="002F520B"/>
    <w:rsid w:val="002F56DC"/>
    <w:rsid w:val="002F762D"/>
    <w:rsid w:val="002F7A87"/>
    <w:rsid w:val="0030063E"/>
    <w:rsid w:val="003012CE"/>
    <w:rsid w:val="00301C6E"/>
    <w:rsid w:val="00301F72"/>
    <w:rsid w:val="00302121"/>
    <w:rsid w:val="003024A6"/>
    <w:rsid w:val="00302C85"/>
    <w:rsid w:val="00302C97"/>
    <w:rsid w:val="00302D21"/>
    <w:rsid w:val="003030EC"/>
    <w:rsid w:val="003037B8"/>
    <w:rsid w:val="00303AA7"/>
    <w:rsid w:val="00303EE0"/>
    <w:rsid w:val="00304925"/>
    <w:rsid w:val="00305600"/>
    <w:rsid w:val="003059BB"/>
    <w:rsid w:val="00305D10"/>
    <w:rsid w:val="00307800"/>
    <w:rsid w:val="0030796E"/>
    <w:rsid w:val="003079CB"/>
    <w:rsid w:val="00307C93"/>
    <w:rsid w:val="0031045F"/>
    <w:rsid w:val="0031091D"/>
    <w:rsid w:val="003119E3"/>
    <w:rsid w:val="00312F85"/>
    <w:rsid w:val="003142A0"/>
    <w:rsid w:val="003143E2"/>
    <w:rsid w:val="00314C97"/>
    <w:rsid w:val="003157E0"/>
    <w:rsid w:val="003159C1"/>
    <w:rsid w:val="00315B63"/>
    <w:rsid w:val="00315CA9"/>
    <w:rsid w:val="003164BA"/>
    <w:rsid w:val="00317248"/>
    <w:rsid w:val="00317374"/>
    <w:rsid w:val="00317B36"/>
    <w:rsid w:val="00317BEC"/>
    <w:rsid w:val="0032041D"/>
    <w:rsid w:val="0032087C"/>
    <w:rsid w:val="003213CE"/>
    <w:rsid w:val="003217F9"/>
    <w:rsid w:val="00322E50"/>
    <w:rsid w:val="00323327"/>
    <w:rsid w:val="00323B07"/>
    <w:rsid w:val="00323FA0"/>
    <w:rsid w:val="00324151"/>
    <w:rsid w:val="00324CED"/>
    <w:rsid w:val="00324E23"/>
    <w:rsid w:val="00324F61"/>
    <w:rsid w:val="003268AD"/>
    <w:rsid w:val="00326E82"/>
    <w:rsid w:val="00327341"/>
    <w:rsid w:val="0033090D"/>
    <w:rsid w:val="00331807"/>
    <w:rsid w:val="00331851"/>
    <w:rsid w:val="00331E33"/>
    <w:rsid w:val="003323DA"/>
    <w:rsid w:val="00332452"/>
    <w:rsid w:val="00332AE2"/>
    <w:rsid w:val="003336FA"/>
    <w:rsid w:val="00333B34"/>
    <w:rsid w:val="00334D68"/>
    <w:rsid w:val="00335522"/>
    <w:rsid w:val="00335D74"/>
    <w:rsid w:val="00336029"/>
    <w:rsid w:val="00336384"/>
    <w:rsid w:val="00336559"/>
    <w:rsid w:val="003365F5"/>
    <w:rsid w:val="0033670E"/>
    <w:rsid w:val="0033682E"/>
    <w:rsid w:val="003368DA"/>
    <w:rsid w:val="0033692F"/>
    <w:rsid w:val="00336DDC"/>
    <w:rsid w:val="00336E89"/>
    <w:rsid w:val="0033704A"/>
    <w:rsid w:val="003374F9"/>
    <w:rsid w:val="00337854"/>
    <w:rsid w:val="003400BC"/>
    <w:rsid w:val="0034099E"/>
    <w:rsid w:val="00340AE7"/>
    <w:rsid w:val="003416A0"/>
    <w:rsid w:val="00341BC8"/>
    <w:rsid w:val="003420E2"/>
    <w:rsid w:val="00342786"/>
    <w:rsid w:val="00342F1A"/>
    <w:rsid w:val="00343DB0"/>
    <w:rsid w:val="0034401B"/>
    <w:rsid w:val="00344B1B"/>
    <w:rsid w:val="00344D98"/>
    <w:rsid w:val="00345838"/>
    <w:rsid w:val="00345A61"/>
    <w:rsid w:val="00345B16"/>
    <w:rsid w:val="00345C03"/>
    <w:rsid w:val="0034605F"/>
    <w:rsid w:val="003461F1"/>
    <w:rsid w:val="0034673C"/>
    <w:rsid w:val="00346DC5"/>
    <w:rsid w:val="0034783D"/>
    <w:rsid w:val="00347B2B"/>
    <w:rsid w:val="003503FF"/>
    <w:rsid w:val="0035096E"/>
    <w:rsid w:val="00351B84"/>
    <w:rsid w:val="00351C2E"/>
    <w:rsid w:val="00352C03"/>
    <w:rsid w:val="00352EE9"/>
    <w:rsid w:val="003530E5"/>
    <w:rsid w:val="0035504F"/>
    <w:rsid w:val="0035565D"/>
    <w:rsid w:val="00355D32"/>
    <w:rsid w:val="003564EC"/>
    <w:rsid w:val="003567D7"/>
    <w:rsid w:val="003579B2"/>
    <w:rsid w:val="00357E1A"/>
    <w:rsid w:val="00357EDE"/>
    <w:rsid w:val="003608FB"/>
    <w:rsid w:val="00360BD6"/>
    <w:rsid w:val="00360F67"/>
    <w:rsid w:val="00361241"/>
    <w:rsid w:val="00361C0E"/>
    <w:rsid w:val="003622E7"/>
    <w:rsid w:val="00362360"/>
    <w:rsid w:val="00362940"/>
    <w:rsid w:val="00362A46"/>
    <w:rsid w:val="00362D83"/>
    <w:rsid w:val="0036358E"/>
    <w:rsid w:val="003635F1"/>
    <w:rsid w:val="00363796"/>
    <w:rsid w:val="00363BB5"/>
    <w:rsid w:val="00364243"/>
    <w:rsid w:val="0036434A"/>
    <w:rsid w:val="00364B62"/>
    <w:rsid w:val="003655BF"/>
    <w:rsid w:val="003667A3"/>
    <w:rsid w:val="00367255"/>
    <w:rsid w:val="00367449"/>
    <w:rsid w:val="0036768E"/>
    <w:rsid w:val="0036783C"/>
    <w:rsid w:val="00367B92"/>
    <w:rsid w:val="00370092"/>
    <w:rsid w:val="0037024F"/>
    <w:rsid w:val="00370CEA"/>
    <w:rsid w:val="00370F7F"/>
    <w:rsid w:val="003717A3"/>
    <w:rsid w:val="00371ED1"/>
    <w:rsid w:val="00372760"/>
    <w:rsid w:val="00373138"/>
    <w:rsid w:val="0037336F"/>
    <w:rsid w:val="003741D9"/>
    <w:rsid w:val="0037457B"/>
    <w:rsid w:val="003748E2"/>
    <w:rsid w:val="00375927"/>
    <w:rsid w:val="0037620D"/>
    <w:rsid w:val="00376272"/>
    <w:rsid w:val="003763F7"/>
    <w:rsid w:val="0037642F"/>
    <w:rsid w:val="003771AB"/>
    <w:rsid w:val="003775F5"/>
    <w:rsid w:val="00377723"/>
    <w:rsid w:val="003810AE"/>
    <w:rsid w:val="00381116"/>
    <w:rsid w:val="00381687"/>
    <w:rsid w:val="003823A2"/>
    <w:rsid w:val="00382911"/>
    <w:rsid w:val="00382F0F"/>
    <w:rsid w:val="003831F7"/>
    <w:rsid w:val="003832FE"/>
    <w:rsid w:val="00383751"/>
    <w:rsid w:val="00383B57"/>
    <w:rsid w:val="00383E5C"/>
    <w:rsid w:val="0038427E"/>
    <w:rsid w:val="0038455F"/>
    <w:rsid w:val="00384735"/>
    <w:rsid w:val="0038559D"/>
    <w:rsid w:val="00385662"/>
    <w:rsid w:val="003856FB"/>
    <w:rsid w:val="00386149"/>
    <w:rsid w:val="003865D6"/>
    <w:rsid w:val="00386958"/>
    <w:rsid w:val="00386FDD"/>
    <w:rsid w:val="00387FAC"/>
    <w:rsid w:val="003906FA"/>
    <w:rsid w:val="00392B77"/>
    <w:rsid w:val="00392CC9"/>
    <w:rsid w:val="00392E45"/>
    <w:rsid w:val="00393EF7"/>
    <w:rsid w:val="0039418C"/>
    <w:rsid w:val="003941DD"/>
    <w:rsid w:val="003946B7"/>
    <w:rsid w:val="00394731"/>
    <w:rsid w:val="003952C8"/>
    <w:rsid w:val="00395AD8"/>
    <w:rsid w:val="00395F5D"/>
    <w:rsid w:val="003961A6"/>
    <w:rsid w:val="003964BD"/>
    <w:rsid w:val="00396698"/>
    <w:rsid w:val="003967CC"/>
    <w:rsid w:val="00396814"/>
    <w:rsid w:val="00397D89"/>
    <w:rsid w:val="003A05A6"/>
    <w:rsid w:val="003A05C6"/>
    <w:rsid w:val="003A0FF5"/>
    <w:rsid w:val="003A17A5"/>
    <w:rsid w:val="003A29AD"/>
    <w:rsid w:val="003A3074"/>
    <w:rsid w:val="003A3234"/>
    <w:rsid w:val="003A3E36"/>
    <w:rsid w:val="003A449F"/>
    <w:rsid w:val="003A4988"/>
    <w:rsid w:val="003A58C3"/>
    <w:rsid w:val="003A591B"/>
    <w:rsid w:val="003A5B8A"/>
    <w:rsid w:val="003A6284"/>
    <w:rsid w:val="003A6718"/>
    <w:rsid w:val="003A6B88"/>
    <w:rsid w:val="003A6CF1"/>
    <w:rsid w:val="003A6FBA"/>
    <w:rsid w:val="003A749B"/>
    <w:rsid w:val="003A77F5"/>
    <w:rsid w:val="003A7ACC"/>
    <w:rsid w:val="003A7B51"/>
    <w:rsid w:val="003A7F44"/>
    <w:rsid w:val="003B094B"/>
    <w:rsid w:val="003B0BDE"/>
    <w:rsid w:val="003B0F2D"/>
    <w:rsid w:val="003B119D"/>
    <w:rsid w:val="003B18B8"/>
    <w:rsid w:val="003B21A4"/>
    <w:rsid w:val="003B2381"/>
    <w:rsid w:val="003B2401"/>
    <w:rsid w:val="003B2463"/>
    <w:rsid w:val="003B2670"/>
    <w:rsid w:val="003B26BD"/>
    <w:rsid w:val="003B28D3"/>
    <w:rsid w:val="003B2BC6"/>
    <w:rsid w:val="003B315B"/>
    <w:rsid w:val="003B3188"/>
    <w:rsid w:val="003B4219"/>
    <w:rsid w:val="003B4789"/>
    <w:rsid w:val="003B4B25"/>
    <w:rsid w:val="003B4E9C"/>
    <w:rsid w:val="003B4F3D"/>
    <w:rsid w:val="003B53B2"/>
    <w:rsid w:val="003B6497"/>
    <w:rsid w:val="003B6860"/>
    <w:rsid w:val="003B686C"/>
    <w:rsid w:val="003B68AA"/>
    <w:rsid w:val="003B6AC8"/>
    <w:rsid w:val="003C055E"/>
    <w:rsid w:val="003C1480"/>
    <w:rsid w:val="003C1E45"/>
    <w:rsid w:val="003C1F2D"/>
    <w:rsid w:val="003C1FB2"/>
    <w:rsid w:val="003C24E2"/>
    <w:rsid w:val="003C2A50"/>
    <w:rsid w:val="003C2AFB"/>
    <w:rsid w:val="003C2D78"/>
    <w:rsid w:val="003C3ED1"/>
    <w:rsid w:val="003C52C6"/>
    <w:rsid w:val="003C567F"/>
    <w:rsid w:val="003C634E"/>
    <w:rsid w:val="003C66C1"/>
    <w:rsid w:val="003C7413"/>
    <w:rsid w:val="003C742D"/>
    <w:rsid w:val="003D0198"/>
    <w:rsid w:val="003D027F"/>
    <w:rsid w:val="003D0760"/>
    <w:rsid w:val="003D07F9"/>
    <w:rsid w:val="003D0A8E"/>
    <w:rsid w:val="003D0C80"/>
    <w:rsid w:val="003D119D"/>
    <w:rsid w:val="003D15B8"/>
    <w:rsid w:val="003D19D3"/>
    <w:rsid w:val="003D1FA9"/>
    <w:rsid w:val="003D2209"/>
    <w:rsid w:val="003D2C75"/>
    <w:rsid w:val="003D2D2D"/>
    <w:rsid w:val="003D30CE"/>
    <w:rsid w:val="003D34EC"/>
    <w:rsid w:val="003D3EA3"/>
    <w:rsid w:val="003D40E8"/>
    <w:rsid w:val="003D4BE9"/>
    <w:rsid w:val="003D4F69"/>
    <w:rsid w:val="003D5B91"/>
    <w:rsid w:val="003D6151"/>
    <w:rsid w:val="003D6911"/>
    <w:rsid w:val="003E0FA8"/>
    <w:rsid w:val="003E154C"/>
    <w:rsid w:val="003E1B63"/>
    <w:rsid w:val="003E266C"/>
    <w:rsid w:val="003E2831"/>
    <w:rsid w:val="003E2842"/>
    <w:rsid w:val="003E33C6"/>
    <w:rsid w:val="003E46F8"/>
    <w:rsid w:val="003E485F"/>
    <w:rsid w:val="003E54FC"/>
    <w:rsid w:val="003E558A"/>
    <w:rsid w:val="003E57B4"/>
    <w:rsid w:val="003E5864"/>
    <w:rsid w:val="003E5AFE"/>
    <w:rsid w:val="003E722F"/>
    <w:rsid w:val="003E7F35"/>
    <w:rsid w:val="003F0A00"/>
    <w:rsid w:val="003F0FB2"/>
    <w:rsid w:val="003F13D0"/>
    <w:rsid w:val="003F1875"/>
    <w:rsid w:val="003F22EF"/>
    <w:rsid w:val="003F2A83"/>
    <w:rsid w:val="003F2EEE"/>
    <w:rsid w:val="003F305B"/>
    <w:rsid w:val="003F46B7"/>
    <w:rsid w:val="003F4E47"/>
    <w:rsid w:val="003F5041"/>
    <w:rsid w:val="003F5ECC"/>
    <w:rsid w:val="003F6741"/>
    <w:rsid w:val="003F74BD"/>
    <w:rsid w:val="003F75F3"/>
    <w:rsid w:val="003F7B59"/>
    <w:rsid w:val="004001A7"/>
    <w:rsid w:val="004002DD"/>
    <w:rsid w:val="00400C38"/>
    <w:rsid w:val="00401195"/>
    <w:rsid w:val="00401A33"/>
    <w:rsid w:val="004028F2"/>
    <w:rsid w:val="00402AB6"/>
    <w:rsid w:val="00403517"/>
    <w:rsid w:val="00403EDA"/>
    <w:rsid w:val="00404294"/>
    <w:rsid w:val="004044A0"/>
    <w:rsid w:val="0040635A"/>
    <w:rsid w:val="004065D1"/>
    <w:rsid w:val="00410846"/>
    <w:rsid w:val="0041088D"/>
    <w:rsid w:val="004115DF"/>
    <w:rsid w:val="00411EA9"/>
    <w:rsid w:val="00412E2F"/>
    <w:rsid w:val="00413737"/>
    <w:rsid w:val="00414767"/>
    <w:rsid w:val="004149DD"/>
    <w:rsid w:val="00415C5B"/>
    <w:rsid w:val="00415CCD"/>
    <w:rsid w:val="004163DE"/>
    <w:rsid w:val="004165B9"/>
    <w:rsid w:val="0041662E"/>
    <w:rsid w:val="00416B3A"/>
    <w:rsid w:val="00416BD8"/>
    <w:rsid w:val="00417A6B"/>
    <w:rsid w:val="00417AC7"/>
    <w:rsid w:val="00417E27"/>
    <w:rsid w:val="00417FBD"/>
    <w:rsid w:val="00420019"/>
    <w:rsid w:val="00420F89"/>
    <w:rsid w:val="00423B9A"/>
    <w:rsid w:val="00423E15"/>
    <w:rsid w:val="00423FFB"/>
    <w:rsid w:val="0042401F"/>
    <w:rsid w:val="00424384"/>
    <w:rsid w:val="00424531"/>
    <w:rsid w:val="0042496D"/>
    <w:rsid w:val="00425F13"/>
    <w:rsid w:val="004264D3"/>
    <w:rsid w:val="004274C6"/>
    <w:rsid w:val="004302D1"/>
    <w:rsid w:val="0043058F"/>
    <w:rsid w:val="00430637"/>
    <w:rsid w:val="00430739"/>
    <w:rsid w:val="004307CD"/>
    <w:rsid w:val="00431263"/>
    <w:rsid w:val="00431B2F"/>
    <w:rsid w:val="00431D5C"/>
    <w:rsid w:val="00431FE4"/>
    <w:rsid w:val="0043233E"/>
    <w:rsid w:val="00432348"/>
    <w:rsid w:val="004329F1"/>
    <w:rsid w:val="00432C17"/>
    <w:rsid w:val="00433227"/>
    <w:rsid w:val="004335D7"/>
    <w:rsid w:val="00433D14"/>
    <w:rsid w:val="00434346"/>
    <w:rsid w:val="00434AFC"/>
    <w:rsid w:val="00434B84"/>
    <w:rsid w:val="00434C17"/>
    <w:rsid w:val="00435223"/>
    <w:rsid w:val="004356D1"/>
    <w:rsid w:val="00435C02"/>
    <w:rsid w:val="00436937"/>
    <w:rsid w:val="00437906"/>
    <w:rsid w:val="004409B1"/>
    <w:rsid w:val="00441A47"/>
    <w:rsid w:val="00441B85"/>
    <w:rsid w:val="00442BC0"/>
    <w:rsid w:val="00443337"/>
    <w:rsid w:val="00445821"/>
    <w:rsid w:val="004464B1"/>
    <w:rsid w:val="0044723A"/>
    <w:rsid w:val="00447566"/>
    <w:rsid w:val="0044759C"/>
    <w:rsid w:val="0044787A"/>
    <w:rsid w:val="00447EC8"/>
    <w:rsid w:val="0045165D"/>
    <w:rsid w:val="004517A3"/>
    <w:rsid w:val="00452E73"/>
    <w:rsid w:val="00452E7A"/>
    <w:rsid w:val="00453216"/>
    <w:rsid w:val="00453732"/>
    <w:rsid w:val="004541FF"/>
    <w:rsid w:val="004545D6"/>
    <w:rsid w:val="00454810"/>
    <w:rsid w:val="00455752"/>
    <w:rsid w:val="00455C85"/>
    <w:rsid w:val="004561CE"/>
    <w:rsid w:val="00456874"/>
    <w:rsid w:val="00457392"/>
    <w:rsid w:val="0045791C"/>
    <w:rsid w:val="004603F9"/>
    <w:rsid w:val="00460584"/>
    <w:rsid w:val="00460ABA"/>
    <w:rsid w:val="00460E9B"/>
    <w:rsid w:val="0046106C"/>
    <w:rsid w:val="00461624"/>
    <w:rsid w:val="00461E44"/>
    <w:rsid w:val="004623FC"/>
    <w:rsid w:val="00463495"/>
    <w:rsid w:val="00465AD3"/>
    <w:rsid w:val="0046684F"/>
    <w:rsid w:val="00466D9A"/>
    <w:rsid w:val="004671C8"/>
    <w:rsid w:val="00467E2D"/>
    <w:rsid w:val="00470518"/>
    <w:rsid w:val="004706F9"/>
    <w:rsid w:val="00470CED"/>
    <w:rsid w:val="00471A3C"/>
    <w:rsid w:val="00471CD9"/>
    <w:rsid w:val="004724F9"/>
    <w:rsid w:val="00472725"/>
    <w:rsid w:val="00472E5A"/>
    <w:rsid w:val="00473115"/>
    <w:rsid w:val="00473721"/>
    <w:rsid w:val="0047448B"/>
    <w:rsid w:val="00474D3C"/>
    <w:rsid w:val="004757F0"/>
    <w:rsid w:val="00475FCF"/>
    <w:rsid w:val="0047643B"/>
    <w:rsid w:val="00480320"/>
    <w:rsid w:val="004809E7"/>
    <w:rsid w:val="00481484"/>
    <w:rsid w:val="00481706"/>
    <w:rsid w:val="00481C0E"/>
    <w:rsid w:val="00481D3C"/>
    <w:rsid w:val="00482055"/>
    <w:rsid w:val="00482671"/>
    <w:rsid w:val="0048285C"/>
    <w:rsid w:val="00483015"/>
    <w:rsid w:val="00483429"/>
    <w:rsid w:val="004839CD"/>
    <w:rsid w:val="00483B73"/>
    <w:rsid w:val="00483DF1"/>
    <w:rsid w:val="004848F3"/>
    <w:rsid w:val="00484AF9"/>
    <w:rsid w:val="00485157"/>
    <w:rsid w:val="00485989"/>
    <w:rsid w:val="00485C11"/>
    <w:rsid w:val="00485C9F"/>
    <w:rsid w:val="00486064"/>
    <w:rsid w:val="004863E9"/>
    <w:rsid w:val="00486855"/>
    <w:rsid w:val="0048702A"/>
    <w:rsid w:val="00487F86"/>
    <w:rsid w:val="004901B5"/>
    <w:rsid w:val="00490569"/>
    <w:rsid w:val="00490BCD"/>
    <w:rsid w:val="00490FCC"/>
    <w:rsid w:val="00491084"/>
    <w:rsid w:val="00491334"/>
    <w:rsid w:val="004913EE"/>
    <w:rsid w:val="00491A3D"/>
    <w:rsid w:val="0049249B"/>
    <w:rsid w:val="00492E6F"/>
    <w:rsid w:val="004934E0"/>
    <w:rsid w:val="00493F7E"/>
    <w:rsid w:val="0049443D"/>
    <w:rsid w:val="00494A4D"/>
    <w:rsid w:val="00495290"/>
    <w:rsid w:val="00495699"/>
    <w:rsid w:val="00495965"/>
    <w:rsid w:val="004960AF"/>
    <w:rsid w:val="004968DB"/>
    <w:rsid w:val="00496AE5"/>
    <w:rsid w:val="00497BAD"/>
    <w:rsid w:val="00497CFC"/>
    <w:rsid w:val="004A039F"/>
    <w:rsid w:val="004A0BC5"/>
    <w:rsid w:val="004A1026"/>
    <w:rsid w:val="004A1A54"/>
    <w:rsid w:val="004A216C"/>
    <w:rsid w:val="004A2E4D"/>
    <w:rsid w:val="004A2F6E"/>
    <w:rsid w:val="004A35DE"/>
    <w:rsid w:val="004A3638"/>
    <w:rsid w:val="004A37C1"/>
    <w:rsid w:val="004A38E5"/>
    <w:rsid w:val="004A394C"/>
    <w:rsid w:val="004A3958"/>
    <w:rsid w:val="004A42D8"/>
    <w:rsid w:val="004A4B17"/>
    <w:rsid w:val="004A4DD6"/>
    <w:rsid w:val="004A5289"/>
    <w:rsid w:val="004A5379"/>
    <w:rsid w:val="004A56A9"/>
    <w:rsid w:val="004A59A5"/>
    <w:rsid w:val="004A59FC"/>
    <w:rsid w:val="004A5B60"/>
    <w:rsid w:val="004A6431"/>
    <w:rsid w:val="004A6CA7"/>
    <w:rsid w:val="004A76DC"/>
    <w:rsid w:val="004B0192"/>
    <w:rsid w:val="004B09AB"/>
    <w:rsid w:val="004B0D91"/>
    <w:rsid w:val="004B10AA"/>
    <w:rsid w:val="004B11E6"/>
    <w:rsid w:val="004B1BA3"/>
    <w:rsid w:val="004B2FE9"/>
    <w:rsid w:val="004B3398"/>
    <w:rsid w:val="004B34F7"/>
    <w:rsid w:val="004B51FD"/>
    <w:rsid w:val="004B54BD"/>
    <w:rsid w:val="004B61C7"/>
    <w:rsid w:val="004B6474"/>
    <w:rsid w:val="004B694D"/>
    <w:rsid w:val="004B6ACD"/>
    <w:rsid w:val="004B6E14"/>
    <w:rsid w:val="004B712E"/>
    <w:rsid w:val="004B7946"/>
    <w:rsid w:val="004C0772"/>
    <w:rsid w:val="004C082D"/>
    <w:rsid w:val="004C0BF6"/>
    <w:rsid w:val="004C0C67"/>
    <w:rsid w:val="004C1389"/>
    <w:rsid w:val="004C167B"/>
    <w:rsid w:val="004C30AC"/>
    <w:rsid w:val="004C32DA"/>
    <w:rsid w:val="004C3373"/>
    <w:rsid w:val="004C39E6"/>
    <w:rsid w:val="004C3B6E"/>
    <w:rsid w:val="004C3F2D"/>
    <w:rsid w:val="004C4740"/>
    <w:rsid w:val="004C47DB"/>
    <w:rsid w:val="004C47F0"/>
    <w:rsid w:val="004C4AFA"/>
    <w:rsid w:val="004C4E95"/>
    <w:rsid w:val="004C5209"/>
    <w:rsid w:val="004C59D8"/>
    <w:rsid w:val="004C5E3A"/>
    <w:rsid w:val="004C61CB"/>
    <w:rsid w:val="004C64BD"/>
    <w:rsid w:val="004C6632"/>
    <w:rsid w:val="004C69AE"/>
    <w:rsid w:val="004C7520"/>
    <w:rsid w:val="004C78D7"/>
    <w:rsid w:val="004C78EB"/>
    <w:rsid w:val="004C7986"/>
    <w:rsid w:val="004D00F9"/>
    <w:rsid w:val="004D06AC"/>
    <w:rsid w:val="004D09E6"/>
    <w:rsid w:val="004D106A"/>
    <w:rsid w:val="004D1344"/>
    <w:rsid w:val="004D1B00"/>
    <w:rsid w:val="004D1BAB"/>
    <w:rsid w:val="004D2420"/>
    <w:rsid w:val="004D2B2F"/>
    <w:rsid w:val="004D2DEB"/>
    <w:rsid w:val="004D3335"/>
    <w:rsid w:val="004D3549"/>
    <w:rsid w:val="004D40B5"/>
    <w:rsid w:val="004D497C"/>
    <w:rsid w:val="004D4B67"/>
    <w:rsid w:val="004D4D9C"/>
    <w:rsid w:val="004D4FA6"/>
    <w:rsid w:val="004D5151"/>
    <w:rsid w:val="004D5478"/>
    <w:rsid w:val="004D643D"/>
    <w:rsid w:val="004D65D2"/>
    <w:rsid w:val="004D68CC"/>
    <w:rsid w:val="004D7570"/>
    <w:rsid w:val="004E0181"/>
    <w:rsid w:val="004E1178"/>
    <w:rsid w:val="004E280A"/>
    <w:rsid w:val="004E2BA6"/>
    <w:rsid w:val="004E3B98"/>
    <w:rsid w:val="004E43B8"/>
    <w:rsid w:val="004E479D"/>
    <w:rsid w:val="004E4CDC"/>
    <w:rsid w:val="004E61C4"/>
    <w:rsid w:val="004E6684"/>
    <w:rsid w:val="004E6A0C"/>
    <w:rsid w:val="004E6C64"/>
    <w:rsid w:val="004E7332"/>
    <w:rsid w:val="004E747C"/>
    <w:rsid w:val="004F0487"/>
    <w:rsid w:val="004F0666"/>
    <w:rsid w:val="004F0842"/>
    <w:rsid w:val="004F08FD"/>
    <w:rsid w:val="004F0B84"/>
    <w:rsid w:val="004F16E6"/>
    <w:rsid w:val="004F189B"/>
    <w:rsid w:val="004F2104"/>
    <w:rsid w:val="004F2294"/>
    <w:rsid w:val="004F255E"/>
    <w:rsid w:val="004F2D90"/>
    <w:rsid w:val="004F35D3"/>
    <w:rsid w:val="004F37C9"/>
    <w:rsid w:val="004F423A"/>
    <w:rsid w:val="004F44FF"/>
    <w:rsid w:val="004F4504"/>
    <w:rsid w:val="004F474C"/>
    <w:rsid w:val="004F4AE1"/>
    <w:rsid w:val="004F5010"/>
    <w:rsid w:val="004F5F14"/>
    <w:rsid w:val="004F663F"/>
    <w:rsid w:val="004F68EF"/>
    <w:rsid w:val="0050064D"/>
    <w:rsid w:val="00500AE4"/>
    <w:rsid w:val="00500D70"/>
    <w:rsid w:val="00500FB1"/>
    <w:rsid w:val="00501082"/>
    <w:rsid w:val="005017F0"/>
    <w:rsid w:val="005018F6"/>
    <w:rsid w:val="00501ECA"/>
    <w:rsid w:val="00502B26"/>
    <w:rsid w:val="00502DF2"/>
    <w:rsid w:val="00503027"/>
    <w:rsid w:val="00503618"/>
    <w:rsid w:val="00503BF2"/>
    <w:rsid w:val="00503F30"/>
    <w:rsid w:val="0050444D"/>
    <w:rsid w:val="00504C5D"/>
    <w:rsid w:val="00504EE0"/>
    <w:rsid w:val="00505484"/>
    <w:rsid w:val="005054DF"/>
    <w:rsid w:val="005055AD"/>
    <w:rsid w:val="00505C24"/>
    <w:rsid w:val="00505D42"/>
    <w:rsid w:val="00505EA7"/>
    <w:rsid w:val="005064C3"/>
    <w:rsid w:val="00507114"/>
    <w:rsid w:val="00507553"/>
    <w:rsid w:val="005079B3"/>
    <w:rsid w:val="00507AA0"/>
    <w:rsid w:val="00507B43"/>
    <w:rsid w:val="0051064F"/>
    <w:rsid w:val="00510745"/>
    <w:rsid w:val="00510B14"/>
    <w:rsid w:val="00510B3E"/>
    <w:rsid w:val="00510C6F"/>
    <w:rsid w:val="00510EE2"/>
    <w:rsid w:val="005122C5"/>
    <w:rsid w:val="005127D5"/>
    <w:rsid w:val="005128B4"/>
    <w:rsid w:val="00512F92"/>
    <w:rsid w:val="00513080"/>
    <w:rsid w:val="005130E5"/>
    <w:rsid w:val="00513C57"/>
    <w:rsid w:val="0051484A"/>
    <w:rsid w:val="00514915"/>
    <w:rsid w:val="00515402"/>
    <w:rsid w:val="00515872"/>
    <w:rsid w:val="00515D1C"/>
    <w:rsid w:val="00515D91"/>
    <w:rsid w:val="00515EF3"/>
    <w:rsid w:val="00516B47"/>
    <w:rsid w:val="00516D42"/>
    <w:rsid w:val="00516D88"/>
    <w:rsid w:val="00516E3A"/>
    <w:rsid w:val="00517C1A"/>
    <w:rsid w:val="00521B4A"/>
    <w:rsid w:val="00521C07"/>
    <w:rsid w:val="00521E05"/>
    <w:rsid w:val="0052234A"/>
    <w:rsid w:val="005223FE"/>
    <w:rsid w:val="00522548"/>
    <w:rsid w:val="00522F38"/>
    <w:rsid w:val="00523529"/>
    <w:rsid w:val="00523D1D"/>
    <w:rsid w:val="005241C0"/>
    <w:rsid w:val="00524E4E"/>
    <w:rsid w:val="00524FA1"/>
    <w:rsid w:val="00525BD5"/>
    <w:rsid w:val="00525D0A"/>
    <w:rsid w:val="00525D8E"/>
    <w:rsid w:val="00525F46"/>
    <w:rsid w:val="00526532"/>
    <w:rsid w:val="005268FD"/>
    <w:rsid w:val="00526C49"/>
    <w:rsid w:val="00526EC9"/>
    <w:rsid w:val="0052750C"/>
    <w:rsid w:val="0052796A"/>
    <w:rsid w:val="00527A20"/>
    <w:rsid w:val="00530388"/>
    <w:rsid w:val="005309E0"/>
    <w:rsid w:val="00530C18"/>
    <w:rsid w:val="005313FB"/>
    <w:rsid w:val="0053156D"/>
    <w:rsid w:val="005319CA"/>
    <w:rsid w:val="0053214C"/>
    <w:rsid w:val="0053289E"/>
    <w:rsid w:val="00532F71"/>
    <w:rsid w:val="005348DD"/>
    <w:rsid w:val="00534B3B"/>
    <w:rsid w:val="00534EC1"/>
    <w:rsid w:val="005369FC"/>
    <w:rsid w:val="00536F0A"/>
    <w:rsid w:val="00537959"/>
    <w:rsid w:val="00537A48"/>
    <w:rsid w:val="00537AE3"/>
    <w:rsid w:val="005406C6"/>
    <w:rsid w:val="00541C9F"/>
    <w:rsid w:val="005421E2"/>
    <w:rsid w:val="0054229E"/>
    <w:rsid w:val="005428BD"/>
    <w:rsid w:val="00543924"/>
    <w:rsid w:val="00543A17"/>
    <w:rsid w:val="00543B3C"/>
    <w:rsid w:val="005444FD"/>
    <w:rsid w:val="005447BF"/>
    <w:rsid w:val="00544817"/>
    <w:rsid w:val="00545071"/>
    <w:rsid w:val="00545448"/>
    <w:rsid w:val="00545727"/>
    <w:rsid w:val="00546265"/>
    <w:rsid w:val="00546609"/>
    <w:rsid w:val="00546B36"/>
    <w:rsid w:val="00546B73"/>
    <w:rsid w:val="00546D8C"/>
    <w:rsid w:val="0054790A"/>
    <w:rsid w:val="00547D54"/>
    <w:rsid w:val="00547DD9"/>
    <w:rsid w:val="00550305"/>
    <w:rsid w:val="005504C1"/>
    <w:rsid w:val="0055079A"/>
    <w:rsid w:val="00550EED"/>
    <w:rsid w:val="00550FA3"/>
    <w:rsid w:val="0055110B"/>
    <w:rsid w:val="005511CB"/>
    <w:rsid w:val="00552135"/>
    <w:rsid w:val="00552DEE"/>
    <w:rsid w:val="00552F64"/>
    <w:rsid w:val="005533F7"/>
    <w:rsid w:val="00553A04"/>
    <w:rsid w:val="00553BC6"/>
    <w:rsid w:val="005545E1"/>
    <w:rsid w:val="00554827"/>
    <w:rsid w:val="00554A68"/>
    <w:rsid w:val="00554A9E"/>
    <w:rsid w:val="00555913"/>
    <w:rsid w:val="005559D7"/>
    <w:rsid w:val="00555ACC"/>
    <w:rsid w:val="00556316"/>
    <w:rsid w:val="005563A9"/>
    <w:rsid w:val="00556C2D"/>
    <w:rsid w:val="005575AE"/>
    <w:rsid w:val="00557FA4"/>
    <w:rsid w:val="0056023B"/>
    <w:rsid w:val="00560353"/>
    <w:rsid w:val="005605C1"/>
    <w:rsid w:val="005607CC"/>
    <w:rsid w:val="00560A3D"/>
    <w:rsid w:val="00560FCA"/>
    <w:rsid w:val="005610B8"/>
    <w:rsid w:val="005614B6"/>
    <w:rsid w:val="00561B45"/>
    <w:rsid w:val="0056212D"/>
    <w:rsid w:val="00562187"/>
    <w:rsid w:val="005622D3"/>
    <w:rsid w:val="005622F1"/>
    <w:rsid w:val="005625A1"/>
    <w:rsid w:val="0056308A"/>
    <w:rsid w:val="005635B0"/>
    <w:rsid w:val="00563A5C"/>
    <w:rsid w:val="0056470F"/>
    <w:rsid w:val="0056477E"/>
    <w:rsid w:val="00564B23"/>
    <w:rsid w:val="00564D83"/>
    <w:rsid w:val="00564F67"/>
    <w:rsid w:val="00565427"/>
    <w:rsid w:val="00565B46"/>
    <w:rsid w:val="00565BE7"/>
    <w:rsid w:val="00565E3A"/>
    <w:rsid w:val="005661B3"/>
    <w:rsid w:val="00566B91"/>
    <w:rsid w:val="005672C9"/>
    <w:rsid w:val="005675FF"/>
    <w:rsid w:val="00567D7F"/>
    <w:rsid w:val="005702AE"/>
    <w:rsid w:val="005708E4"/>
    <w:rsid w:val="00571289"/>
    <w:rsid w:val="00571954"/>
    <w:rsid w:val="00571FDC"/>
    <w:rsid w:val="0057245F"/>
    <w:rsid w:val="00572E2C"/>
    <w:rsid w:val="005731BB"/>
    <w:rsid w:val="00574FCF"/>
    <w:rsid w:val="00575123"/>
    <w:rsid w:val="00575B41"/>
    <w:rsid w:val="00575BE2"/>
    <w:rsid w:val="00575CF2"/>
    <w:rsid w:val="00576108"/>
    <w:rsid w:val="00576F7B"/>
    <w:rsid w:val="00577310"/>
    <w:rsid w:val="00577A10"/>
    <w:rsid w:val="00577BA1"/>
    <w:rsid w:val="00577BAA"/>
    <w:rsid w:val="00577BBE"/>
    <w:rsid w:val="00577C51"/>
    <w:rsid w:val="005800C6"/>
    <w:rsid w:val="00580875"/>
    <w:rsid w:val="005809E7"/>
    <w:rsid w:val="00580B35"/>
    <w:rsid w:val="005811B6"/>
    <w:rsid w:val="005813F0"/>
    <w:rsid w:val="00581E5F"/>
    <w:rsid w:val="00582120"/>
    <w:rsid w:val="00582313"/>
    <w:rsid w:val="005826B7"/>
    <w:rsid w:val="00582C02"/>
    <w:rsid w:val="00582DCC"/>
    <w:rsid w:val="005834A1"/>
    <w:rsid w:val="0058493B"/>
    <w:rsid w:val="00584DCE"/>
    <w:rsid w:val="00584EAC"/>
    <w:rsid w:val="00585D1E"/>
    <w:rsid w:val="005869A3"/>
    <w:rsid w:val="00586A0E"/>
    <w:rsid w:val="00587AA2"/>
    <w:rsid w:val="005901DF"/>
    <w:rsid w:val="00590212"/>
    <w:rsid w:val="00590546"/>
    <w:rsid w:val="00590647"/>
    <w:rsid w:val="0059131E"/>
    <w:rsid w:val="00591687"/>
    <w:rsid w:val="005920C3"/>
    <w:rsid w:val="005923AD"/>
    <w:rsid w:val="00592AA7"/>
    <w:rsid w:val="005933F5"/>
    <w:rsid w:val="00593917"/>
    <w:rsid w:val="00594167"/>
    <w:rsid w:val="00594EDA"/>
    <w:rsid w:val="00596179"/>
    <w:rsid w:val="005967AB"/>
    <w:rsid w:val="005968C1"/>
    <w:rsid w:val="00596953"/>
    <w:rsid w:val="00596A68"/>
    <w:rsid w:val="00596EC1"/>
    <w:rsid w:val="00597198"/>
    <w:rsid w:val="005972E7"/>
    <w:rsid w:val="0059730D"/>
    <w:rsid w:val="00597AC5"/>
    <w:rsid w:val="005A08AA"/>
    <w:rsid w:val="005A1DFB"/>
    <w:rsid w:val="005A321D"/>
    <w:rsid w:val="005A321E"/>
    <w:rsid w:val="005A3259"/>
    <w:rsid w:val="005A3481"/>
    <w:rsid w:val="005A3511"/>
    <w:rsid w:val="005A3631"/>
    <w:rsid w:val="005A4135"/>
    <w:rsid w:val="005A4539"/>
    <w:rsid w:val="005A45D4"/>
    <w:rsid w:val="005A5086"/>
    <w:rsid w:val="005A6788"/>
    <w:rsid w:val="005A67E3"/>
    <w:rsid w:val="005A7188"/>
    <w:rsid w:val="005A7191"/>
    <w:rsid w:val="005A7708"/>
    <w:rsid w:val="005A78AB"/>
    <w:rsid w:val="005A7C69"/>
    <w:rsid w:val="005B0E1D"/>
    <w:rsid w:val="005B11C5"/>
    <w:rsid w:val="005B1628"/>
    <w:rsid w:val="005B1828"/>
    <w:rsid w:val="005B1B8E"/>
    <w:rsid w:val="005B1C17"/>
    <w:rsid w:val="005B1CC6"/>
    <w:rsid w:val="005B1DBA"/>
    <w:rsid w:val="005B21F4"/>
    <w:rsid w:val="005B2E24"/>
    <w:rsid w:val="005B2F02"/>
    <w:rsid w:val="005B2F60"/>
    <w:rsid w:val="005B324B"/>
    <w:rsid w:val="005B3711"/>
    <w:rsid w:val="005B385F"/>
    <w:rsid w:val="005B4577"/>
    <w:rsid w:val="005B49E3"/>
    <w:rsid w:val="005B4DDF"/>
    <w:rsid w:val="005B5010"/>
    <w:rsid w:val="005B5AEF"/>
    <w:rsid w:val="005B6C03"/>
    <w:rsid w:val="005B6C45"/>
    <w:rsid w:val="005B7047"/>
    <w:rsid w:val="005B7A6A"/>
    <w:rsid w:val="005B7C18"/>
    <w:rsid w:val="005B7C6D"/>
    <w:rsid w:val="005C1157"/>
    <w:rsid w:val="005C29E8"/>
    <w:rsid w:val="005C29FE"/>
    <w:rsid w:val="005C2B60"/>
    <w:rsid w:val="005C2C8F"/>
    <w:rsid w:val="005C2F03"/>
    <w:rsid w:val="005C311D"/>
    <w:rsid w:val="005C3A52"/>
    <w:rsid w:val="005C3FBB"/>
    <w:rsid w:val="005C43A0"/>
    <w:rsid w:val="005C4914"/>
    <w:rsid w:val="005C4987"/>
    <w:rsid w:val="005C4A5C"/>
    <w:rsid w:val="005C57C7"/>
    <w:rsid w:val="005C5D79"/>
    <w:rsid w:val="005C6B1D"/>
    <w:rsid w:val="005C734D"/>
    <w:rsid w:val="005C73A1"/>
    <w:rsid w:val="005C750D"/>
    <w:rsid w:val="005C75F0"/>
    <w:rsid w:val="005C7FED"/>
    <w:rsid w:val="005D046B"/>
    <w:rsid w:val="005D1617"/>
    <w:rsid w:val="005D1D14"/>
    <w:rsid w:val="005D22FF"/>
    <w:rsid w:val="005D304A"/>
    <w:rsid w:val="005D308D"/>
    <w:rsid w:val="005D33DF"/>
    <w:rsid w:val="005D33E7"/>
    <w:rsid w:val="005D349E"/>
    <w:rsid w:val="005D358F"/>
    <w:rsid w:val="005D369E"/>
    <w:rsid w:val="005D416B"/>
    <w:rsid w:val="005D4665"/>
    <w:rsid w:val="005D5293"/>
    <w:rsid w:val="005D58FB"/>
    <w:rsid w:val="005D5DD7"/>
    <w:rsid w:val="005D604E"/>
    <w:rsid w:val="005D60CF"/>
    <w:rsid w:val="005D6B84"/>
    <w:rsid w:val="005D6EAE"/>
    <w:rsid w:val="005D75B2"/>
    <w:rsid w:val="005D76D0"/>
    <w:rsid w:val="005D7E4B"/>
    <w:rsid w:val="005E1434"/>
    <w:rsid w:val="005E2140"/>
    <w:rsid w:val="005E2938"/>
    <w:rsid w:val="005E2A9F"/>
    <w:rsid w:val="005E38C3"/>
    <w:rsid w:val="005E408D"/>
    <w:rsid w:val="005E4143"/>
    <w:rsid w:val="005E434B"/>
    <w:rsid w:val="005E45C1"/>
    <w:rsid w:val="005E46D0"/>
    <w:rsid w:val="005E4804"/>
    <w:rsid w:val="005E4C13"/>
    <w:rsid w:val="005E4D42"/>
    <w:rsid w:val="005E5108"/>
    <w:rsid w:val="005E5464"/>
    <w:rsid w:val="005E5918"/>
    <w:rsid w:val="005E5CA2"/>
    <w:rsid w:val="005E71D1"/>
    <w:rsid w:val="005E7549"/>
    <w:rsid w:val="005E7752"/>
    <w:rsid w:val="005F0529"/>
    <w:rsid w:val="005F06E2"/>
    <w:rsid w:val="005F1074"/>
    <w:rsid w:val="005F1096"/>
    <w:rsid w:val="005F16FB"/>
    <w:rsid w:val="005F1CF0"/>
    <w:rsid w:val="005F1F23"/>
    <w:rsid w:val="005F2C6D"/>
    <w:rsid w:val="005F2E5D"/>
    <w:rsid w:val="005F3019"/>
    <w:rsid w:val="005F3090"/>
    <w:rsid w:val="005F3415"/>
    <w:rsid w:val="005F3643"/>
    <w:rsid w:val="005F41C0"/>
    <w:rsid w:val="005F4B8E"/>
    <w:rsid w:val="005F6457"/>
    <w:rsid w:val="005F6999"/>
    <w:rsid w:val="005F6B0C"/>
    <w:rsid w:val="005F78DC"/>
    <w:rsid w:val="005F7DDB"/>
    <w:rsid w:val="006005F5"/>
    <w:rsid w:val="00600A44"/>
    <w:rsid w:val="00600D19"/>
    <w:rsid w:val="00600F0D"/>
    <w:rsid w:val="00601453"/>
    <w:rsid w:val="00602311"/>
    <w:rsid w:val="006023A3"/>
    <w:rsid w:val="00602656"/>
    <w:rsid w:val="00603D0C"/>
    <w:rsid w:val="00605287"/>
    <w:rsid w:val="00605866"/>
    <w:rsid w:val="00605AD7"/>
    <w:rsid w:val="00605CD5"/>
    <w:rsid w:val="00606507"/>
    <w:rsid w:val="0060676A"/>
    <w:rsid w:val="0060693A"/>
    <w:rsid w:val="00607020"/>
    <w:rsid w:val="0060711C"/>
    <w:rsid w:val="00610092"/>
    <w:rsid w:val="00610943"/>
    <w:rsid w:val="006109B0"/>
    <w:rsid w:val="00611371"/>
    <w:rsid w:val="006117CB"/>
    <w:rsid w:val="006119F7"/>
    <w:rsid w:val="00612916"/>
    <w:rsid w:val="00612AD4"/>
    <w:rsid w:val="00613B2C"/>
    <w:rsid w:val="00613FB0"/>
    <w:rsid w:val="00614BAF"/>
    <w:rsid w:val="00614E17"/>
    <w:rsid w:val="00614E21"/>
    <w:rsid w:val="00615339"/>
    <w:rsid w:val="00615BB2"/>
    <w:rsid w:val="00616119"/>
    <w:rsid w:val="00616339"/>
    <w:rsid w:val="0061639C"/>
    <w:rsid w:val="00617087"/>
    <w:rsid w:val="0061781A"/>
    <w:rsid w:val="006208BA"/>
    <w:rsid w:val="006213A4"/>
    <w:rsid w:val="00621C4B"/>
    <w:rsid w:val="006220B2"/>
    <w:rsid w:val="00623145"/>
    <w:rsid w:val="00624473"/>
    <w:rsid w:val="00625333"/>
    <w:rsid w:val="00626056"/>
    <w:rsid w:val="00626342"/>
    <w:rsid w:val="0062648E"/>
    <w:rsid w:val="00626AF3"/>
    <w:rsid w:val="00626ED6"/>
    <w:rsid w:val="006274FB"/>
    <w:rsid w:val="00627777"/>
    <w:rsid w:val="006277CA"/>
    <w:rsid w:val="00627FEA"/>
    <w:rsid w:val="00632040"/>
    <w:rsid w:val="0063263F"/>
    <w:rsid w:val="00632653"/>
    <w:rsid w:val="00632DAA"/>
    <w:rsid w:val="006330C8"/>
    <w:rsid w:val="0063314A"/>
    <w:rsid w:val="00633F69"/>
    <w:rsid w:val="00634432"/>
    <w:rsid w:val="006345C0"/>
    <w:rsid w:val="00634CBF"/>
    <w:rsid w:val="00634E59"/>
    <w:rsid w:val="00635CFC"/>
    <w:rsid w:val="00635ECD"/>
    <w:rsid w:val="00635FB2"/>
    <w:rsid w:val="00636163"/>
    <w:rsid w:val="00637D74"/>
    <w:rsid w:val="00637E2B"/>
    <w:rsid w:val="006404E9"/>
    <w:rsid w:val="006405A5"/>
    <w:rsid w:val="00641459"/>
    <w:rsid w:val="0064160F"/>
    <w:rsid w:val="006418FE"/>
    <w:rsid w:val="00641D46"/>
    <w:rsid w:val="00641EAE"/>
    <w:rsid w:val="006428BF"/>
    <w:rsid w:val="00642B4D"/>
    <w:rsid w:val="006436CE"/>
    <w:rsid w:val="006443FE"/>
    <w:rsid w:val="00644778"/>
    <w:rsid w:val="00645276"/>
    <w:rsid w:val="006455D1"/>
    <w:rsid w:val="006466A5"/>
    <w:rsid w:val="0064681C"/>
    <w:rsid w:val="00646B01"/>
    <w:rsid w:val="00646C96"/>
    <w:rsid w:val="00647506"/>
    <w:rsid w:val="00647890"/>
    <w:rsid w:val="0065010C"/>
    <w:rsid w:val="00650D88"/>
    <w:rsid w:val="0065123F"/>
    <w:rsid w:val="00651556"/>
    <w:rsid w:val="006515C3"/>
    <w:rsid w:val="006518CE"/>
    <w:rsid w:val="00651AF6"/>
    <w:rsid w:val="006521DF"/>
    <w:rsid w:val="00652233"/>
    <w:rsid w:val="00652D29"/>
    <w:rsid w:val="00653013"/>
    <w:rsid w:val="006530C0"/>
    <w:rsid w:val="00653748"/>
    <w:rsid w:val="00653793"/>
    <w:rsid w:val="0065519C"/>
    <w:rsid w:val="00655C8E"/>
    <w:rsid w:val="00655ECB"/>
    <w:rsid w:val="0065611E"/>
    <w:rsid w:val="006561BB"/>
    <w:rsid w:val="00656497"/>
    <w:rsid w:val="00656E74"/>
    <w:rsid w:val="00657233"/>
    <w:rsid w:val="00657A95"/>
    <w:rsid w:val="0066177D"/>
    <w:rsid w:val="006618B2"/>
    <w:rsid w:val="00661B81"/>
    <w:rsid w:val="00662027"/>
    <w:rsid w:val="006625B1"/>
    <w:rsid w:val="006629F4"/>
    <w:rsid w:val="00663243"/>
    <w:rsid w:val="00663438"/>
    <w:rsid w:val="00663A34"/>
    <w:rsid w:val="00664192"/>
    <w:rsid w:val="006644B7"/>
    <w:rsid w:val="006654C3"/>
    <w:rsid w:val="00665D92"/>
    <w:rsid w:val="00666676"/>
    <w:rsid w:val="006673D5"/>
    <w:rsid w:val="00667663"/>
    <w:rsid w:val="00667992"/>
    <w:rsid w:val="00667AC5"/>
    <w:rsid w:val="006702D8"/>
    <w:rsid w:val="0067075C"/>
    <w:rsid w:val="00670F10"/>
    <w:rsid w:val="00671472"/>
    <w:rsid w:val="00672F55"/>
    <w:rsid w:val="00674659"/>
    <w:rsid w:val="00674B50"/>
    <w:rsid w:val="00674B84"/>
    <w:rsid w:val="00675E2E"/>
    <w:rsid w:val="0067609B"/>
    <w:rsid w:val="006760EF"/>
    <w:rsid w:val="00676E01"/>
    <w:rsid w:val="00676EC9"/>
    <w:rsid w:val="00677494"/>
    <w:rsid w:val="006801A2"/>
    <w:rsid w:val="00680478"/>
    <w:rsid w:val="00680F39"/>
    <w:rsid w:val="00681111"/>
    <w:rsid w:val="00681123"/>
    <w:rsid w:val="006815D5"/>
    <w:rsid w:val="0068265A"/>
    <w:rsid w:val="0068272A"/>
    <w:rsid w:val="0068357B"/>
    <w:rsid w:val="00684FCD"/>
    <w:rsid w:val="00685407"/>
    <w:rsid w:val="00685506"/>
    <w:rsid w:val="00685B36"/>
    <w:rsid w:val="00685B4C"/>
    <w:rsid w:val="006866F7"/>
    <w:rsid w:val="00686BC1"/>
    <w:rsid w:val="00686BDB"/>
    <w:rsid w:val="006874CA"/>
    <w:rsid w:val="00687789"/>
    <w:rsid w:val="00687B54"/>
    <w:rsid w:val="00687DDF"/>
    <w:rsid w:val="00687E55"/>
    <w:rsid w:val="00690282"/>
    <w:rsid w:val="00690843"/>
    <w:rsid w:val="00690B58"/>
    <w:rsid w:val="00691161"/>
    <w:rsid w:val="0069144C"/>
    <w:rsid w:val="00691A62"/>
    <w:rsid w:val="00691D53"/>
    <w:rsid w:val="0069239A"/>
    <w:rsid w:val="00692848"/>
    <w:rsid w:val="00692A9D"/>
    <w:rsid w:val="006930B9"/>
    <w:rsid w:val="006949A9"/>
    <w:rsid w:val="00694B9C"/>
    <w:rsid w:val="00695003"/>
    <w:rsid w:val="00695CA0"/>
    <w:rsid w:val="00695DBE"/>
    <w:rsid w:val="00696808"/>
    <w:rsid w:val="00697E6A"/>
    <w:rsid w:val="006A00A6"/>
    <w:rsid w:val="006A00C4"/>
    <w:rsid w:val="006A0725"/>
    <w:rsid w:val="006A0AE7"/>
    <w:rsid w:val="006A17CD"/>
    <w:rsid w:val="006A1878"/>
    <w:rsid w:val="006A2303"/>
    <w:rsid w:val="006A27D0"/>
    <w:rsid w:val="006A3BBB"/>
    <w:rsid w:val="006A3FE6"/>
    <w:rsid w:val="006A4610"/>
    <w:rsid w:val="006A4634"/>
    <w:rsid w:val="006A465C"/>
    <w:rsid w:val="006A4C07"/>
    <w:rsid w:val="006A6923"/>
    <w:rsid w:val="006A6F16"/>
    <w:rsid w:val="006A7380"/>
    <w:rsid w:val="006A73DE"/>
    <w:rsid w:val="006B0C1F"/>
    <w:rsid w:val="006B0D86"/>
    <w:rsid w:val="006B0EC1"/>
    <w:rsid w:val="006B1CBB"/>
    <w:rsid w:val="006B2BDE"/>
    <w:rsid w:val="006B2FE6"/>
    <w:rsid w:val="006B3EB6"/>
    <w:rsid w:val="006B4962"/>
    <w:rsid w:val="006B4AE2"/>
    <w:rsid w:val="006B5775"/>
    <w:rsid w:val="006B5F64"/>
    <w:rsid w:val="006B6312"/>
    <w:rsid w:val="006B674D"/>
    <w:rsid w:val="006B67C3"/>
    <w:rsid w:val="006B6F5B"/>
    <w:rsid w:val="006B74DA"/>
    <w:rsid w:val="006B76ED"/>
    <w:rsid w:val="006B7E49"/>
    <w:rsid w:val="006B7FCF"/>
    <w:rsid w:val="006C03DB"/>
    <w:rsid w:val="006C05D5"/>
    <w:rsid w:val="006C06CD"/>
    <w:rsid w:val="006C0B62"/>
    <w:rsid w:val="006C0CDE"/>
    <w:rsid w:val="006C0FFE"/>
    <w:rsid w:val="006C19A9"/>
    <w:rsid w:val="006C1EB1"/>
    <w:rsid w:val="006C2073"/>
    <w:rsid w:val="006C2381"/>
    <w:rsid w:val="006C23D5"/>
    <w:rsid w:val="006C3078"/>
    <w:rsid w:val="006C3C12"/>
    <w:rsid w:val="006C4F5E"/>
    <w:rsid w:val="006C6449"/>
    <w:rsid w:val="006C6669"/>
    <w:rsid w:val="006C75CA"/>
    <w:rsid w:val="006C786B"/>
    <w:rsid w:val="006D04B2"/>
    <w:rsid w:val="006D056E"/>
    <w:rsid w:val="006D092C"/>
    <w:rsid w:val="006D1124"/>
    <w:rsid w:val="006D13BC"/>
    <w:rsid w:val="006D1C85"/>
    <w:rsid w:val="006D2D9B"/>
    <w:rsid w:val="006D35EA"/>
    <w:rsid w:val="006D481C"/>
    <w:rsid w:val="006D4BBD"/>
    <w:rsid w:val="006D5400"/>
    <w:rsid w:val="006D5452"/>
    <w:rsid w:val="006D562C"/>
    <w:rsid w:val="006D609D"/>
    <w:rsid w:val="006D60BF"/>
    <w:rsid w:val="006D677E"/>
    <w:rsid w:val="006D73EC"/>
    <w:rsid w:val="006D76D1"/>
    <w:rsid w:val="006E017C"/>
    <w:rsid w:val="006E0588"/>
    <w:rsid w:val="006E065C"/>
    <w:rsid w:val="006E0860"/>
    <w:rsid w:val="006E10E1"/>
    <w:rsid w:val="006E147E"/>
    <w:rsid w:val="006E2917"/>
    <w:rsid w:val="006E2BAA"/>
    <w:rsid w:val="006E4A81"/>
    <w:rsid w:val="006E4D2E"/>
    <w:rsid w:val="006E5CBB"/>
    <w:rsid w:val="006E6299"/>
    <w:rsid w:val="006E79A0"/>
    <w:rsid w:val="006F0609"/>
    <w:rsid w:val="006F1056"/>
    <w:rsid w:val="006F1BDE"/>
    <w:rsid w:val="006F276C"/>
    <w:rsid w:val="006F2874"/>
    <w:rsid w:val="006F2BE8"/>
    <w:rsid w:val="006F331F"/>
    <w:rsid w:val="006F3854"/>
    <w:rsid w:val="006F4205"/>
    <w:rsid w:val="006F42BE"/>
    <w:rsid w:val="006F45E9"/>
    <w:rsid w:val="006F4C7A"/>
    <w:rsid w:val="006F57D8"/>
    <w:rsid w:val="006F57F5"/>
    <w:rsid w:val="006F5B5B"/>
    <w:rsid w:val="006F5D39"/>
    <w:rsid w:val="006F5DC3"/>
    <w:rsid w:val="006F5EF0"/>
    <w:rsid w:val="006F6413"/>
    <w:rsid w:val="006F7005"/>
    <w:rsid w:val="006F7898"/>
    <w:rsid w:val="006F7999"/>
    <w:rsid w:val="006F7A20"/>
    <w:rsid w:val="006F7A52"/>
    <w:rsid w:val="006F7ECF"/>
    <w:rsid w:val="0070006E"/>
    <w:rsid w:val="00700207"/>
    <w:rsid w:val="0070024C"/>
    <w:rsid w:val="00700F7F"/>
    <w:rsid w:val="00701A84"/>
    <w:rsid w:val="00702075"/>
    <w:rsid w:val="007026B8"/>
    <w:rsid w:val="00702BE6"/>
    <w:rsid w:val="00703387"/>
    <w:rsid w:val="00703752"/>
    <w:rsid w:val="007038EB"/>
    <w:rsid w:val="007040F6"/>
    <w:rsid w:val="00705021"/>
    <w:rsid w:val="00705BD5"/>
    <w:rsid w:val="00706113"/>
    <w:rsid w:val="00706155"/>
    <w:rsid w:val="007065B3"/>
    <w:rsid w:val="007065D7"/>
    <w:rsid w:val="00706676"/>
    <w:rsid w:val="0070735E"/>
    <w:rsid w:val="007073DF"/>
    <w:rsid w:val="007114DB"/>
    <w:rsid w:val="00712859"/>
    <w:rsid w:val="00712D74"/>
    <w:rsid w:val="007142E5"/>
    <w:rsid w:val="00714802"/>
    <w:rsid w:val="00714DA5"/>
    <w:rsid w:val="00714FC5"/>
    <w:rsid w:val="0071500C"/>
    <w:rsid w:val="007156EC"/>
    <w:rsid w:val="00715AA6"/>
    <w:rsid w:val="00715CA2"/>
    <w:rsid w:val="007165E4"/>
    <w:rsid w:val="0071679F"/>
    <w:rsid w:val="00716C03"/>
    <w:rsid w:val="007178B4"/>
    <w:rsid w:val="00717C75"/>
    <w:rsid w:val="00717D68"/>
    <w:rsid w:val="007201F7"/>
    <w:rsid w:val="00720978"/>
    <w:rsid w:val="00720A87"/>
    <w:rsid w:val="0072110B"/>
    <w:rsid w:val="00721403"/>
    <w:rsid w:val="00721B38"/>
    <w:rsid w:val="00721E50"/>
    <w:rsid w:val="0072227F"/>
    <w:rsid w:val="00723F94"/>
    <w:rsid w:val="007245B8"/>
    <w:rsid w:val="00724691"/>
    <w:rsid w:val="00724E10"/>
    <w:rsid w:val="00724EF9"/>
    <w:rsid w:val="007250A6"/>
    <w:rsid w:val="007256B6"/>
    <w:rsid w:val="00726077"/>
    <w:rsid w:val="007263C5"/>
    <w:rsid w:val="007265D5"/>
    <w:rsid w:val="00726B3A"/>
    <w:rsid w:val="00726E2F"/>
    <w:rsid w:val="00727325"/>
    <w:rsid w:val="00727676"/>
    <w:rsid w:val="007317F0"/>
    <w:rsid w:val="00733616"/>
    <w:rsid w:val="0073366F"/>
    <w:rsid w:val="00733BC0"/>
    <w:rsid w:val="007341C0"/>
    <w:rsid w:val="007342D6"/>
    <w:rsid w:val="00735283"/>
    <w:rsid w:val="00735BA2"/>
    <w:rsid w:val="00736A5D"/>
    <w:rsid w:val="007375C4"/>
    <w:rsid w:val="007376C5"/>
    <w:rsid w:val="00737842"/>
    <w:rsid w:val="007402A7"/>
    <w:rsid w:val="00740CD6"/>
    <w:rsid w:val="0074130A"/>
    <w:rsid w:val="00741C7A"/>
    <w:rsid w:val="00741CA4"/>
    <w:rsid w:val="007423AF"/>
    <w:rsid w:val="00743753"/>
    <w:rsid w:val="00744013"/>
    <w:rsid w:val="0074439C"/>
    <w:rsid w:val="00744B7F"/>
    <w:rsid w:val="00745134"/>
    <w:rsid w:val="00745DB9"/>
    <w:rsid w:val="007463C5"/>
    <w:rsid w:val="00746E12"/>
    <w:rsid w:val="00746F4D"/>
    <w:rsid w:val="0074726B"/>
    <w:rsid w:val="007474A0"/>
    <w:rsid w:val="00747CF3"/>
    <w:rsid w:val="007502A6"/>
    <w:rsid w:val="0075075E"/>
    <w:rsid w:val="00750AEA"/>
    <w:rsid w:val="00750E16"/>
    <w:rsid w:val="007510A2"/>
    <w:rsid w:val="00751120"/>
    <w:rsid w:val="007513E0"/>
    <w:rsid w:val="007521BA"/>
    <w:rsid w:val="00752547"/>
    <w:rsid w:val="00752688"/>
    <w:rsid w:val="00752815"/>
    <w:rsid w:val="00753465"/>
    <w:rsid w:val="0075358F"/>
    <w:rsid w:val="00753892"/>
    <w:rsid w:val="007538E8"/>
    <w:rsid w:val="00753BF3"/>
    <w:rsid w:val="00753F1E"/>
    <w:rsid w:val="0075464F"/>
    <w:rsid w:val="00754D08"/>
    <w:rsid w:val="00754F32"/>
    <w:rsid w:val="0075678E"/>
    <w:rsid w:val="0075750A"/>
    <w:rsid w:val="00757528"/>
    <w:rsid w:val="00757627"/>
    <w:rsid w:val="00761739"/>
    <w:rsid w:val="0076175C"/>
    <w:rsid w:val="00761A12"/>
    <w:rsid w:val="0076238F"/>
    <w:rsid w:val="00762719"/>
    <w:rsid w:val="00763480"/>
    <w:rsid w:val="007636A6"/>
    <w:rsid w:val="007636DC"/>
    <w:rsid w:val="0076375F"/>
    <w:rsid w:val="00763D45"/>
    <w:rsid w:val="00764029"/>
    <w:rsid w:val="007648E5"/>
    <w:rsid w:val="00764951"/>
    <w:rsid w:val="00765050"/>
    <w:rsid w:val="0076589A"/>
    <w:rsid w:val="0076718E"/>
    <w:rsid w:val="00767AFF"/>
    <w:rsid w:val="007702BE"/>
    <w:rsid w:val="00770F7F"/>
    <w:rsid w:val="007710BA"/>
    <w:rsid w:val="00771603"/>
    <w:rsid w:val="00771663"/>
    <w:rsid w:val="007732F8"/>
    <w:rsid w:val="00773F0B"/>
    <w:rsid w:val="00774BD1"/>
    <w:rsid w:val="00774D46"/>
    <w:rsid w:val="00774EB3"/>
    <w:rsid w:val="0077547A"/>
    <w:rsid w:val="007754A0"/>
    <w:rsid w:val="007757E4"/>
    <w:rsid w:val="007760F4"/>
    <w:rsid w:val="00776270"/>
    <w:rsid w:val="007765F0"/>
    <w:rsid w:val="00776B47"/>
    <w:rsid w:val="00776B8E"/>
    <w:rsid w:val="00776D75"/>
    <w:rsid w:val="0077738C"/>
    <w:rsid w:val="00777C97"/>
    <w:rsid w:val="00780335"/>
    <w:rsid w:val="007817A4"/>
    <w:rsid w:val="0078189D"/>
    <w:rsid w:val="007825A5"/>
    <w:rsid w:val="00782BE9"/>
    <w:rsid w:val="007836E0"/>
    <w:rsid w:val="00783F92"/>
    <w:rsid w:val="007851CD"/>
    <w:rsid w:val="007861A2"/>
    <w:rsid w:val="00786821"/>
    <w:rsid w:val="00786B06"/>
    <w:rsid w:val="00786BDF"/>
    <w:rsid w:val="007870E3"/>
    <w:rsid w:val="00787EE3"/>
    <w:rsid w:val="00787FD3"/>
    <w:rsid w:val="007912E7"/>
    <w:rsid w:val="007917D8"/>
    <w:rsid w:val="0079183B"/>
    <w:rsid w:val="0079187A"/>
    <w:rsid w:val="00791DDF"/>
    <w:rsid w:val="00792569"/>
    <w:rsid w:val="00792F35"/>
    <w:rsid w:val="0079300E"/>
    <w:rsid w:val="00793DBB"/>
    <w:rsid w:val="0079432F"/>
    <w:rsid w:val="0079487C"/>
    <w:rsid w:val="00795535"/>
    <w:rsid w:val="00795A81"/>
    <w:rsid w:val="00795A9C"/>
    <w:rsid w:val="007960F1"/>
    <w:rsid w:val="007966F4"/>
    <w:rsid w:val="0079677E"/>
    <w:rsid w:val="00797108"/>
    <w:rsid w:val="00797F3E"/>
    <w:rsid w:val="007A0451"/>
    <w:rsid w:val="007A0616"/>
    <w:rsid w:val="007A062A"/>
    <w:rsid w:val="007A123A"/>
    <w:rsid w:val="007A1486"/>
    <w:rsid w:val="007A163B"/>
    <w:rsid w:val="007A2EEB"/>
    <w:rsid w:val="007A318F"/>
    <w:rsid w:val="007A4774"/>
    <w:rsid w:val="007A51DF"/>
    <w:rsid w:val="007A69FA"/>
    <w:rsid w:val="007A7B95"/>
    <w:rsid w:val="007A7EB9"/>
    <w:rsid w:val="007A7ED4"/>
    <w:rsid w:val="007B0436"/>
    <w:rsid w:val="007B0749"/>
    <w:rsid w:val="007B078F"/>
    <w:rsid w:val="007B0CAF"/>
    <w:rsid w:val="007B0EC4"/>
    <w:rsid w:val="007B113E"/>
    <w:rsid w:val="007B1977"/>
    <w:rsid w:val="007B1A5A"/>
    <w:rsid w:val="007B305F"/>
    <w:rsid w:val="007B4CA7"/>
    <w:rsid w:val="007B4F38"/>
    <w:rsid w:val="007B50E0"/>
    <w:rsid w:val="007B578E"/>
    <w:rsid w:val="007C0017"/>
    <w:rsid w:val="007C02CE"/>
    <w:rsid w:val="007C0307"/>
    <w:rsid w:val="007C05B8"/>
    <w:rsid w:val="007C0BF7"/>
    <w:rsid w:val="007C0E17"/>
    <w:rsid w:val="007C2762"/>
    <w:rsid w:val="007C2DCE"/>
    <w:rsid w:val="007C2F07"/>
    <w:rsid w:val="007C3295"/>
    <w:rsid w:val="007C3E98"/>
    <w:rsid w:val="007C4D13"/>
    <w:rsid w:val="007C654D"/>
    <w:rsid w:val="007C6987"/>
    <w:rsid w:val="007C6D6B"/>
    <w:rsid w:val="007C702C"/>
    <w:rsid w:val="007C7A64"/>
    <w:rsid w:val="007C7D63"/>
    <w:rsid w:val="007C7F7F"/>
    <w:rsid w:val="007D0A61"/>
    <w:rsid w:val="007D1FED"/>
    <w:rsid w:val="007D215B"/>
    <w:rsid w:val="007D22A4"/>
    <w:rsid w:val="007D2F33"/>
    <w:rsid w:val="007D2F42"/>
    <w:rsid w:val="007D32D0"/>
    <w:rsid w:val="007D40C9"/>
    <w:rsid w:val="007D46D6"/>
    <w:rsid w:val="007D46F8"/>
    <w:rsid w:val="007D4F73"/>
    <w:rsid w:val="007D4FFB"/>
    <w:rsid w:val="007D551E"/>
    <w:rsid w:val="007D5A9C"/>
    <w:rsid w:val="007D5D32"/>
    <w:rsid w:val="007D603F"/>
    <w:rsid w:val="007D6179"/>
    <w:rsid w:val="007D66B9"/>
    <w:rsid w:val="007D6832"/>
    <w:rsid w:val="007D6B69"/>
    <w:rsid w:val="007D6EA8"/>
    <w:rsid w:val="007D6FC1"/>
    <w:rsid w:val="007D73E4"/>
    <w:rsid w:val="007D75CC"/>
    <w:rsid w:val="007D785A"/>
    <w:rsid w:val="007D7EC0"/>
    <w:rsid w:val="007E0409"/>
    <w:rsid w:val="007E111F"/>
    <w:rsid w:val="007E1FB0"/>
    <w:rsid w:val="007E26DF"/>
    <w:rsid w:val="007E2E46"/>
    <w:rsid w:val="007E313D"/>
    <w:rsid w:val="007E39AF"/>
    <w:rsid w:val="007E41C2"/>
    <w:rsid w:val="007E4996"/>
    <w:rsid w:val="007E6124"/>
    <w:rsid w:val="007E62AA"/>
    <w:rsid w:val="007E7476"/>
    <w:rsid w:val="007E748D"/>
    <w:rsid w:val="007E7BB3"/>
    <w:rsid w:val="007F061E"/>
    <w:rsid w:val="007F096F"/>
    <w:rsid w:val="007F0C32"/>
    <w:rsid w:val="007F0E6C"/>
    <w:rsid w:val="007F2463"/>
    <w:rsid w:val="007F26C8"/>
    <w:rsid w:val="007F2896"/>
    <w:rsid w:val="007F29E4"/>
    <w:rsid w:val="007F3085"/>
    <w:rsid w:val="007F38D4"/>
    <w:rsid w:val="007F3B22"/>
    <w:rsid w:val="007F3CE2"/>
    <w:rsid w:val="007F3ECB"/>
    <w:rsid w:val="007F400E"/>
    <w:rsid w:val="007F40CD"/>
    <w:rsid w:val="007F43F6"/>
    <w:rsid w:val="007F4AAD"/>
    <w:rsid w:val="007F518C"/>
    <w:rsid w:val="007F5463"/>
    <w:rsid w:val="007F59CE"/>
    <w:rsid w:val="007F5D74"/>
    <w:rsid w:val="007F6287"/>
    <w:rsid w:val="00800CC1"/>
    <w:rsid w:val="00800F97"/>
    <w:rsid w:val="008022EE"/>
    <w:rsid w:val="008029DC"/>
    <w:rsid w:val="008034E1"/>
    <w:rsid w:val="00803A6C"/>
    <w:rsid w:val="00803D51"/>
    <w:rsid w:val="008045C0"/>
    <w:rsid w:val="0080467B"/>
    <w:rsid w:val="00805BC8"/>
    <w:rsid w:val="00805FE2"/>
    <w:rsid w:val="008061A2"/>
    <w:rsid w:val="00806264"/>
    <w:rsid w:val="008062D3"/>
    <w:rsid w:val="00806A2E"/>
    <w:rsid w:val="00806B83"/>
    <w:rsid w:val="00806F6A"/>
    <w:rsid w:val="00807913"/>
    <w:rsid w:val="00807A4D"/>
    <w:rsid w:val="00807ED4"/>
    <w:rsid w:val="00810868"/>
    <w:rsid w:val="00810BBD"/>
    <w:rsid w:val="008115F9"/>
    <w:rsid w:val="008118A7"/>
    <w:rsid w:val="00811A92"/>
    <w:rsid w:val="00812711"/>
    <w:rsid w:val="008127D1"/>
    <w:rsid w:val="00812AC8"/>
    <w:rsid w:val="00812CAA"/>
    <w:rsid w:val="00812E1D"/>
    <w:rsid w:val="0081341C"/>
    <w:rsid w:val="00813499"/>
    <w:rsid w:val="00813D6A"/>
    <w:rsid w:val="0081516D"/>
    <w:rsid w:val="008155A5"/>
    <w:rsid w:val="00815692"/>
    <w:rsid w:val="00816059"/>
    <w:rsid w:val="0081617A"/>
    <w:rsid w:val="00816A66"/>
    <w:rsid w:val="00817773"/>
    <w:rsid w:val="008177E6"/>
    <w:rsid w:val="00817BB4"/>
    <w:rsid w:val="00820C6A"/>
    <w:rsid w:val="008213E5"/>
    <w:rsid w:val="00821509"/>
    <w:rsid w:val="00821A13"/>
    <w:rsid w:val="00821F42"/>
    <w:rsid w:val="00821F97"/>
    <w:rsid w:val="00822AFA"/>
    <w:rsid w:val="008238E6"/>
    <w:rsid w:val="008239C1"/>
    <w:rsid w:val="0082512B"/>
    <w:rsid w:val="0082538B"/>
    <w:rsid w:val="00825469"/>
    <w:rsid w:val="0082599E"/>
    <w:rsid w:val="00825B3A"/>
    <w:rsid w:val="00825F03"/>
    <w:rsid w:val="008263D1"/>
    <w:rsid w:val="0082644D"/>
    <w:rsid w:val="00827B33"/>
    <w:rsid w:val="00827D78"/>
    <w:rsid w:val="00827F11"/>
    <w:rsid w:val="008309FA"/>
    <w:rsid w:val="00830BAF"/>
    <w:rsid w:val="00830DC9"/>
    <w:rsid w:val="00831A7D"/>
    <w:rsid w:val="00831C21"/>
    <w:rsid w:val="00833953"/>
    <w:rsid w:val="00833F59"/>
    <w:rsid w:val="00833FBE"/>
    <w:rsid w:val="0083475F"/>
    <w:rsid w:val="0083486F"/>
    <w:rsid w:val="00834DC2"/>
    <w:rsid w:val="00835EAD"/>
    <w:rsid w:val="008366FA"/>
    <w:rsid w:val="00836BE5"/>
    <w:rsid w:val="00837676"/>
    <w:rsid w:val="0083783D"/>
    <w:rsid w:val="0084033C"/>
    <w:rsid w:val="00840427"/>
    <w:rsid w:val="008405CB"/>
    <w:rsid w:val="00840F0E"/>
    <w:rsid w:val="008419C9"/>
    <w:rsid w:val="00842033"/>
    <w:rsid w:val="008431F4"/>
    <w:rsid w:val="008433B5"/>
    <w:rsid w:val="0084394F"/>
    <w:rsid w:val="00843CCE"/>
    <w:rsid w:val="00843F6C"/>
    <w:rsid w:val="00844021"/>
    <w:rsid w:val="00846810"/>
    <w:rsid w:val="00847E89"/>
    <w:rsid w:val="00850662"/>
    <w:rsid w:val="00850C7A"/>
    <w:rsid w:val="00851033"/>
    <w:rsid w:val="00851356"/>
    <w:rsid w:val="00851900"/>
    <w:rsid w:val="0085190D"/>
    <w:rsid w:val="008519C3"/>
    <w:rsid w:val="00851ABE"/>
    <w:rsid w:val="00852374"/>
    <w:rsid w:val="008524D8"/>
    <w:rsid w:val="00852720"/>
    <w:rsid w:val="00852CE0"/>
    <w:rsid w:val="008535C2"/>
    <w:rsid w:val="008546A0"/>
    <w:rsid w:val="00854999"/>
    <w:rsid w:val="00856DC8"/>
    <w:rsid w:val="00856F71"/>
    <w:rsid w:val="00857329"/>
    <w:rsid w:val="0086013F"/>
    <w:rsid w:val="0086061D"/>
    <w:rsid w:val="0086064E"/>
    <w:rsid w:val="00860A46"/>
    <w:rsid w:val="00860EB1"/>
    <w:rsid w:val="00861B3F"/>
    <w:rsid w:val="00861BAB"/>
    <w:rsid w:val="00862992"/>
    <w:rsid w:val="00862B44"/>
    <w:rsid w:val="00863F10"/>
    <w:rsid w:val="00864167"/>
    <w:rsid w:val="00864494"/>
    <w:rsid w:val="00864A06"/>
    <w:rsid w:val="00864B1B"/>
    <w:rsid w:val="00864B5F"/>
    <w:rsid w:val="00864DAA"/>
    <w:rsid w:val="00865084"/>
    <w:rsid w:val="0086655A"/>
    <w:rsid w:val="00866B62"/>
    <w:rsid w:val="00866D86"/>
    <w:rsid w:val="0086715E"/>
    <w:rsid w:val="0086787B"/>
    <w:rsid w:val="00867F60"/>
    <w:rsid w:val="008703E3"/>
    <w:rsid w:val="008708DD"/>
    <w:rsid w:val="008709C2"/>
    <w:rsid w:val="00870F5D"/>
    <w:rsid w:val="0087115F"/>
    <w:rsid w:val="0087148E"/>
    <w:rsid w:val="00871543"/>
    <w:rsid w:val="00871545"/>
    <w:rsid w:val="008719A6"/>
    <w:rsid w:val="00871EBC"/>
    <w:rsid w:val="00873011"/>
    <w:rsid w:val="00873795"/>
    <w:rsid w:val="0087422E"/>
    <w:rsid w:val="00874769"/>
    <w:rsid w:val="00875078"/>
    <w:rsid w:val="00876177"/>
    <w:rsid w:val="0087617B"/>
    <w:rsid w:val="00876B8D"/>
    <w:rsid w:val="00876D13"/>
    <w:rsid w:val="00876E30"/>
    <w:rsid w:val="0087714C"/>
    <w:rsid w:val="00877977"/>
    <w:rsid w:val="008808C7"/>
    <w:rsid w:val="0088091F"/>
    <w:rsid w:val="00880923"/>
    <w:rsid w:val="00881651"/>
    <w:rsid w:val="00881C4F"/>
    <w:rsid w:val="00882063"/>
    <w:rsid w:val="008827A4"/>
    <w:rsid w:val="0088399C"/>
    <w:rsid w:val="00883E5C"/>
    <w:rsid w:val="00883F88"/>
    <w:rsid w:val="00884019"/>
    <w:rsid w:val="008844AC"/>
    <w:rsid w:val="00884589"/>
    <w:rsid w:val="00885875"/>
    <w:rsid w:val="00885883"/>
    <w:rsid w:val="008863B6"/>
    <w:rsid w:val="008864E9"/>
    <w:rsid w:val="008869E7"/>
    <w:rsid w:val="00886F87"/>
    <w:rsid w:val="00886FEA"/>
    <w:rsid w:val="00887455"/>
    <w:rsid w:val="0088772E"/>
    <w:rsid w:val="00887735"/>
    <w:rsid w:val="00890875"/>
    <w:rsid w:val="00890BB2"/>
    <w:rsid w:val="00891D83"/>
    <w:rsid w:val="008928A7"/>
    <w:rsid w:val="00892E66"/>
    <w:rsid w:val="00892F69"/>
    <w:rsid w:val="00893AE2"/>
    <w:rsid w:val="00893B82"/>
    <w:rsid w:val="008949AB"/>
    <w:rsid w:val="008951A2"/>
    <w:rsid w:val="00895300"/>
    <w:rsid w:val="008959CD"/>
    <w:rsid w:val="00895CAB"/>
    <w:rsid w:val="008A03E8"/>
    <w:rsid w:val="008A05C8"/>
    <w:rsid w:val="008A07CF"/>
    <w:rsid w:val="008A0C6D"/>
    <w:rsid w:val="008A14CF"/>
    <w:rsid w:val="008A1B54"/>
    <w:rsid w:val="008A2432"/>
    <w:rsid w:val="008A2CBE"/>
    <w:rsid w:val="008A32CD"/>
    <w:rsid w:val="008A3396"/>
    <w:rsid w:val="008A3AFC"/>
    <w:rsid w:val="008A496F"/>
    <w:rsid w:val="008A4D77"/>
    <w:rsid w:val="008A4E91"/>
    <w:rsid w:val="008A5838"/>
    <w:rsid w:val="008A6230"/>
    <w:rsid w:val="008A70DA"/>
    <w:rsid w:val="008A7322"/>
    <w:rsid w:val="008A74D5"/>
    <w:rsid w:val="008A7F6A"/>
    <w:rsid w:val="008B0E07"/>
    <w:rsid w:val="008B2632"/>
    <w:rsid w:val="008B463A"/>
    <w:rsid w:val="008B4D49"/>
    <w:rsid w:val="008B5268"/>
    <w:rsid w:val="008B5B6C"/>
    <w:rsid w:val="008B695B"/>
    <w:rsid w:val="008B74C0"/>
    <w:rsid w:val="008B7687"/>
    <w:rsid w:val="008B7D7C"/>
    <w:rsid w:val="008B7F40"/>
    <w:rsid w:val="008C05D8"/>
    <w:rsid w:val="008C09F5"/>
    <w:rsid w:val="008C0C07"/>
    <w:rsid w:val="008C1E21"/>
    <w:rsid w:val="008C1FF1"/>
    <w:rsid w:val="008C2103"/>
    <w:rsid w:val="008C23A9"/>
    <w:rsid w:val="008C25BE"/>
    <w:rsid w:val="008C2B02"/>
    <w:rsid w:val="008C2B68"/>
    <w:rsid w:val="008C34C3"/>
    <w:rsid w:val="008C35A5"/>
    <w:rsid w:val="008C404B"/>
    <w:rsid w:val="008C4349"/>
    <w:rsid w:val="008C5495"/>
    <w:rsid w:val="008C555C"/>
    <w:rsid w:val="008C6340"/>
    <w:rsid w:val="008C6B0D"/>
    <w:rsid w:val="008C74F9"/>
    <w:rsid w:val="008C7A29"/>
    <w:rsid w:val="008D0D07"/>
    <w:rsid w:val="008D17BB"/>
    <w:rsid w:val="008D1990"/>
    <w:rsid w:val="008D1AF0"/>
    <w:rsid w:val="008D23F4"/>
    <w:rsid w:val="008D29AD"/>
    <w:rsid w:val="008D3CDC"/>
    <w:rsid w:val="008D3EEA"/>
    <w:rsid w:val="008D4640"/>
    <w:rsid w:val="008D51F2"/>
    <w:rsid w:val="008D5572"/>
    <w:rsid w:val="008D5D06"/>
    <w:rsid w:val="008D5FEC"/>
    <w:rsid w:val="008D6278"/>
    <w:rsid w:val="008D6B93"/>
    <w:rsid w:val="008D6FEE"/>
    <w:rsid w:val="008D743F"/>
    <w:rsid w:val="008D797F"/>
    <w:rsid w:val="008D7B52"/>
    <w:rsid w:val="008E0FAE"/>
    <w:rsid w:val="008E14CC"/>
    <w:rsid w:val="008E197B"/>
    <w:rsid w:val="008E1B4A"/>
    <w:rsid w:val="008E2CB2"/>
    <w:rsid w:val="008E49ED"/>
    <w:rsid w:val="008E4CE6"/>
    <w:rsid w:val="008E4EEB"/>
    <w:rsid w:val="008E55D3"/>
    <w:rsid w:val="008E5C8F"/>
    <w:rsid w:val="008E7140"/>
    <w:rsid w:val="008E715C"/>
    <w:rsid w:val="008F030E"/>
    <w:rsid w:val="008F1444"/>
    <w:rsid w:val="008F19A1"/>
    <w:rsid w:val="008F1E0B"/>
    <w:rsid w:val="008F1FF3"/>
    <w:rsid w:val="008F20AB"/>
    <w:rsid w:val="008F213D"/>
    <w:rsid w:val="008F2374"/>
    <w:rsid w:val="008F238A"/>
    <w:rsid w:val="008F2859"/>
    <w:rsid w:val="008F2D60"/>
    <w:rsid w:val="008F2ECD"/>
    <w:rsid w:val="008F3712"/>
    <w:rsid w:val="008F404A"/>
    <w:rsid w:val="008F43FD"/>
    <w:rsid w:val="008F4DB9"/>
    <w:rsid w:val="008F4EAE"/>
    <w:rsid w:val="008F64A6"/>
    <w:rsid w:val="008F6C59"/>
    <w:rsid w:val="008F6C63"/>
    <w:rsid w:val="008F6E54"/>
    <w:rsid w:val="008F6F54"/>
    <w:rsid w:val="008F71A9"/>
    <w:rsid w:val="00901A77"/>
    <w:rsid w:val="00902787"/>
    <w:rsid w:val="00902D4D"/>
    <w:rsid w:val="009031A6"/>
    <w:rsid w:val="0090376D"/>
    <w:rsid w:val="00904481"/>
    <w:rsid w:val="009049F5"/>
    <w:rsid w:val="00904A4C"/>
    <w:rsid w:val="009051E7"/>
    <w:rsid w:val="009052FD"/>
    <w:rsid w:val="009053F0"/>
    <w:rsid w:val="00905508"/>
    <w:rsid w:val="009059B3"/>
    <w:rsid w:val="00905A36"/>
    <w:rsid w:val="009060D4"/>
    <w:rsid w:val="009070E7"/>
    <w:rsid w:val="00907195"/>
    <w:rsid w:val="009076F2"/>
    <w:rsid w:val="0091018B"/>
    <w:rsid w:val="009102D7"/>
    <w:rsid w:val="009103D8"/>
    <w:rsid w:val="00910904"/>
    <w:rsid w:val="00911B3F"/>
    <w:rsid w:val="009121D3"/>
    <w:rsid w:val="00912FF2"/>
    <w:rsid w:val="0091393B"/>
    <w:rsid w:val="00913993"/>
    <w:rsid w:val="00914510"/>
    <w:rsid w:val="00914FF2"/>
    <w:rsid w:val="009155F7"/>
    <w:rsid w:val="00915C5B"/>
    <w:rsid w:val="0091685C"/>
    <w:rsid w:val="009169B7"/>
    <w:rsid w:val="00916B43"/>
    <w:rsid w:val="009174D6"/>
    <w:rsid w:val="009202D8"/>
    <w:rsid w:val="00920B74"/>
    <w:rsid w:val="00920CD9"/>
    <w:rsid w:val="00921124"/>
    <w:rsid w:val="00921264"/>
    <w:rsid w:val="0092135A"/>
    <w:rsid w:val="0092143B"/>
    <w:rsid w:val="00921DC2"/>
    <w:rsid w:val="00921FF4"/>
    <w:rsid w:val="009223BC"/>
    <w:rsid w:val="00922DC6"/>
    <w:rsid w:val="009237A6"/>
    <w:rsid w:val="009237E2"/>
    <w:rsid w:val="009238A7"/>
    <w:rsid w:val="00923AAB"/>
    <w:rsid w:val="00923E04"/>
    <w:rsid w:val="00924826"/>
    <w:rsid w:val="00924BF3"/>
    <w:rsid w:val="0092540C"/>
    <w:rsid w:val="00925697"/>
    <w:rsid w:val="00925D02"/>
    <w:rsid w:val="00926055"/>
    <w:rsid w:val="00926A72"/>
    <w:rsid w:val="00927A1F"/>
    <w:rsid w:val="00930022"/>
    <w:rsid w:val="009311E7"/>
    <w:rsid w:val="00932457"/>
    <w:rsid w:val="00932DEE"/>
    <w:rsid w:val="00932E4B"/>
    <w:rsid w:val="009348E5"/>
    <w:rsid w:val="00934A13"/>
    <w:rsid w:val="00934B65"/>
    <w:rsid w:val="00935315"/>
    <w:rsid w:val="00935695"/>
    <w:rsid w:val="0093699F"/>
    <w:rsid w:val="0093735B"/>
    <w:rsid w:val="0093795D"/>
    <w:rsid w:val="00940DD7"/>
    <w:rsid w:val="00941653"/>
    <w:rsid w:val="0094168E"/>
    <w:rsid w:val="00941867"/>
    <w:rsid w:val="0094313E"/>
    <w:rsid w:val="009435DA"/>
    <w:rsid w:val="00943863"/>
    <w:rsid w:val="00943A52"/>
    <w:rsid w:val="00943C31"/>
    <w:rsid w:val="00944071"/>
    <w:rsid w:val="0094443B"/>
    <w:rsid w:val="00944FA6"/>
    <w:rsid w:val="009454E9"/>
    <w:rsid w:val="00946B65"/>
    <w:rsid w:val="009475B6"/>
    <w:rsid w:val="009500EB"/>
    <w:rsid w:val="0095076D"/>
    <w:rsid w:val="00951A11"/>
    <w:rsid w:val="00952827"/>
    <w:rsid w:val="00952A49"/>
    <w:rsid w:val="0095351D"/>
    <w:rsid w:val="00953F98"/>
    <w:rsid w:val="009543DD"/>
    <w:rsid w:val="009545B0"/>
    <w:rsid w:val="00954855"/>
    <w:rsid w:val="0095600D"/>
    <w:rsid w:val="0095671F"/>
    <w:rsid w:val="00957273"/>
    <w:rsid w:val="0095739E"/>
    <w:rsid w:val="0095777C"/>
    <w:rsid w:val="00957AEE"/>
    <w:rsid w:val="00957E59"/>
    <w:rsid w:val="009603CC"/>
    <w:rsid w:val="009604F3"/>
    <w:rsid w:val="00960BDF"/>
    <w:rsid w:val="00961059"/>
    <w:rsid w:val="009618A8"/>
    <w:rsid w:val="00961959"/>
    <w:rsid w:val="00961F17"/>
    <w:rsid w:val="00962566"/>
    <w:rsid w:val="009626AB"/>
    <w:rsid w:val="00963286"/>
    <w:rsid w:val="009637A4"/>
    <w:rsid w:val="00963A1E"/>
    <w:rsid w:val="0096433D"/>
    <w:rsid w:val="0096544C"/>
    <w:rsid w:val="00965500"/>
    <w:rsid w:val="00965A63"/>
    <w:rsid w:val="00965C7E"/>
    <w:rsid w:val="00966580"/>
    <w:rsid w:val="009668B3"/>
    <w:rsid w:val="00966BF4"/>
    <w:rsid w:val="009702C8"/>
    <w:rsid w:val="00970996"/>
    <w:rsid w:val="00970BC9"/>
    <w:rsid w:val="00971033"/>
    <w:rsid w:val="009711F0"/>
    <w:rsid w:val="00971265"/>
    <w:rsid w:val="00971931"/>
    <w:rsid w:val="00972A73"/>
    <w:rsid w:val="00973103"/>
    <w:rsid w:val="00973C6F"/>
    <w:rsid w:val="00973FFF"/>
    <w:rsid w:val="0097401B"/>
    <w:rsid w:val="00974564"/>
    <w:rsid w:val="00974579"/>
    <w:rsid w:val="00975EBA"/>
    <w:rsid w:val="00976BB6"/>
    <w:rsid w:val="00976EF5"/>
    <w:rsid w:val="00977429"/>
    <w:rsid w:val="0098104C"/>
    <w:rsid w:val="00981DC7"/>
    <w:rsid w:val="00981FB1"/>
    <w:rsid w:val="00981FEF"/>
    <w:rsid w:val="00982A66"/>
    <w:rsid w:val="00982C0A"/>
    <w:rsid w:val="00982D0E"/>
    <w:rsid w:val="00982E56"/>
    <w:rsid w:val="00983F97"/>
    <w:rsid w:val="0098458A"/>
    <w:rsid w:val="009858CC"/>
    <w:rsid w:val="00985ED2"/>
    <w:rsid w:val="00985F4F"/>
    <w:rsid w:val="0098622C"/>
    <w:rsid w:val="00986605"/>
    <w:rsid w:val="00986D8A"/>
    <w:rsid w:val="00986DE3"/>
    <w:rsid w:val="00986E02"/>
    <w:rsid w:val="00987B97"/>
    <w:rsid w:val="00990A36"/>
    <w:rsid w:val="00991A70"/>
    <w:rsid w:val="00991E11"/>
    <w:rsid w:val="0099208D"/>
    <w:rsid w:val="00992982"/>
    <w:rsid w:val="00993CE8"/>
    <w:rsid w:val="0099414B"/>
    <w:rsid w:val="00994855"/>
    <w:rsid w:val="00995068"/>
    <w:rsid w:val="00995C5C"/>
    <w:rsid w:val="00996424"/>
    <w:rsid w:val="00996AC9"/>
    <w:rsid w:val="00996B36"/>
    <w:rsid w:val="00996E92"/>
    <w:rsid w:val="009974FD"/>
    <w:rsid w:val="009A0070"/>
    <w:rsid w:val="009A03BE"/>
    <w:rsid w:val="009A058F"/>
    <w:rsid w:val="009A0B99"/>
    <w:rsid w:val="009A0C36"/>
    <w:rsid w:val="009A1E20"/>
    <w:rsid w:val="009A219C"/>
    <w:rsid w:val="009A2260"/>
    <w:rsid w:val="009A269F"/>
    <w:rsid w:val="009A2984"/>
    <w:rsid w:val="009A4DF4"/>
    <w:rsid w:val="009A58DB"/>
    <w:rsid w:val="009A67AF"/>
    <w:rsid w:val="009A6D51"/>
    <w:rsid w:val="009A6E59"/>
    <w:rsid w:val="009A6EFA"/>
    <w:rsid w:val="009A71A9"/>
    <w:rsid w:val="009A71B6"/>
    <w:rsid w:val="009A7629"/>
    <w:rsid w:val="009A7F1C"/>
    <w:rsid w:val="009B0038"/>
    <w:rsid w:val="009B02F9"/>
    <w:rsid w:val="009B08F1"/>
    <w:rsid w:val="009B0E79"/>
    <w:rsid w:val="009B1F98"/>
    <w:rsid w:val="009B1FD0"/>
    <w:rsid w:val="009B20C4"/>
    <w:rsid w:val="009B20EE"/>
    <w:rsid w:val="009B2303"/>
    <w:rsid w:val="009B25CB"/>
    <w:rsid w:val="009B3139"/>
    <w:rsid w:val="009B3542"/>
    <w:rsid w:val="009B4DA4"/>
    <w:rsid w:val="009B5401"/>
    <w:rsid w:val="009B5801"/>
    <w:rsid w:val="009B5BA0"/>
    <w:rsid w:val="009B5CDA"/>
    <w:rsid w:val="009B5D3D"/>
    <w:rsid w:val="009B6002"/>
    <w:rsid w:val="009B6685"/>
    <w:rsid w:val="009B6C6E"/>
    <w:rsid w:val="009B73E6"/>
    <w:rsid w:val="009B7951"/>
    <w:rsid w:val="009B7FE7"/>
    <w:rsid w:val="009C00DF"/>
    <w:rsid w:val="009C0579"/>
    <w:rsid w:val="009C05F4"/>
    <w:rsid w:val="009C0EFD"/>
    <w:rsid w:val="009C0FBB"/>
    <w:rsid w:val="009C0FD8"/>
    <w:rsid w:val="009C10A0"/>
    <w:rsid w:val="009C15EA"/>
    <w:rsid w:val="009C1885"/>
    <w:rsid w:val="009C22DF"/>
    <w:rsid w:val="009C2C7A"/>
    <w:rsid w:val="009C36AB"/>
    <w:rsid w:val="009C37C0"/>
    <w:rsid w:val="009C4569"/>
    <w:rsid w:val="009C46D9"/>
    <w:rsid w:val="009C47C2"/>
    <w:rsid w:val="009C47DD"/>
    <w:rsid w:val="009C55D9"/>
    <w:rsid w:val="009C5906"/>
    <w:rsid w:val="009C6563"/>
    <w:rsid w:val="009C741F"/>
    <w:rsid w:val="009C7431"/>
    <w:rsid w:val="009C788E"/>
    <w:rsid w:val="009C7EC0"/>
    <w:rsid w:val="009D067B"/>
    <w:rsid w:val="009D069B"/>
    <w:rsid w:val="009D083C"/>
    <w:rsid w:val="009D1286"/>
    <w:rsid w:val="009D1544"/>
    <w:rsid w:val="009D2CA7"/>
    <w:rsid w:val="009D352E"/>
    <w:rsid w:val="009D3A8A"/>
    <w:rsid w:val="009D43C1"/>
    <w:rsid w:val="009D49EC"/>
    <w:rsid w:val="009D4E1E"/>
    <w:rsid w:val="009D4EB6"/>
    <w:rsid w:val="009D4EEF"/>
    <w:rsid w:val="009D5ABC"/>
    <w:rsid w:val="009D5E40"/>
    <w:rsid w:val="009D60F3"/>
    <w:rsid w:val="009D6525"/>
    <w:rsid w:val="009D716E"/>
    <w:rsid w:val="009D7579"/>
    <w:rsid w:val="009E0182"/>
    <w:rsid w:val="009E088C"/>
    <w:rsid w:val="009E0899"/>
    <w:rsid w:val="009E0952"/>
    <w:rsid w:val="009E18A8"/>
    <w:rsid w:val="009E2851"/>
    <w:rsid w:val="009E2F61"/>
    <w:rsid w:val="009E30F6"/>
    <w:rsid w:val="009E361A"/>
    <w:rsid w:val="009E3EBE"/>
    <w:rsid w:val="009E40CB"/>
    <w:rsid w:val="009E4BDD"/>
    <w:rsid w:val="009E4EA4"/>
    <w:rsid w:val="009E51B8"/>
    <w:rsid w:val="009E53AE"/>
    <w:rsid w:val="009E603B"/>
    <w:rsid w:val="009E6D06"/>
    <w:rsid w:val="009E6D6C"/>
    <w:rsid w:val="009E70E9"/>
    <w:rsid w:val="009F0BD6"/>
    <w:rsid w:val="009F166C"/>
    <w:rsid w:val="009F17FF"/>
    <w:rsid w:val="009F1825"/>
    <w:rsid w:val="009F1922"/>
    <w:rsid w:val="009F3153"/>
    <w:rsid w:val="009F4495"/>
    <w:rsid w:val="009F456B"/>
    <w:rsid w:val="009F471C"/>
    <w:rsid w:val="009F4FC5"/>
    <w:rsid w:val="009F5105"/>
    <w:rsid w:val="009F51D8"/>
    <w:rsid w:val="009F5484"/>
    <w:rsid w:val="009F65E8"/>
    <w:rsid w:val="009F67FB"/>
    <w:rsid w:val="009F6B8D"/>
    <w:rsid w:val="009F6E6B"/>
    <w:rsid w:val="009F73F2"/>
    <w:rsid w:val="009F74E5"/>
    <w:rsid w:val="009F784E"/>
    <w:rsid w:val="00A0062F"/>
    <w:rsid w:val="00A006DD"/>
    <w:rsid w:val="00A00D0E"/>
    <w:rsid w:val="00A01435"/>
    <w:rsid w:val="00A014E6"/>
    <w:rsid w:val="00A02070"/>
    <w:rsid w:val="00A021C5"/>
    <w:rsid w:val="00A0318A"/>
    <w:rsid w:val="00A03792"/>
    <w:rsid w:val="00A037BC"/>
    <w:rsid w:val="00A039A3"/>
    <w:rsid w:val="00A04C9D"/>
    <w:rsid w:val="00A04CE7"/>
    <w:rsid w:val="00A05504"/>
    <w:rsid w:val="00A06D14"/>
    <w:rsid w:val="00A07082"/>
    <w:rsid w:val="00A1012D"/>
    <w:rsid w:val="00A10748"/>
    <w:rsid w:val="00A111EA"/>
    <w:rsid w:val="00A121BC"/>
    <w:rsid w:val="00A132C2"/>
    <w:rsid w:val="00A1398E"/>
    <w:rsid w:val="00A13F4A"/>
    <w:rsid w:val="00A14080"/>
    <w:rsid w:val="00A14530"/>
    <w:rsid w:val="00A14A52"/>
    <w:rsid w:val="00A15623"/>
    <w:rsid w:val="00A15E26"/>
    <w:rsid w:val="00A15E71"/>
    <w:rsid w:val="00A1647A"/>
    <w:rsid w:val="00A20196"/>
    <w:rsid w:val="00A20722"/>
    <w:rsid w:val="00A210C4"/>
    <w:rsid w:val="00A2199E"/>
    <w:rsid w:val="00A21ECC"/>
    <w:rsid w:val="00A22103"/>
    <w:rsid w:val="00A22266"/>
    <w:rsid w:val="00A22DAD"/>
    <w:rsid w:val="00A24A17"/>
    <w:rsid w:val="00A251C6"/>
    <w:rsid w:val="00A2550D"/>
    <w:rsid w:val="00A25675"/>
    <w:rsid w:val="00A25AC4"/>
    <w:rsid w:val="00A2753B"/>
    <w:rsid w:val="00A2765D"/>
    <w:rsid w:val="00A305C7"/>
    <w:rsid w:val="00A30865"/>
    <w:rsid w:val="00A30905"/>
    <w:rsid w:val="00A314A2"/>
    <w:rsid w:val="00A3151C"/>
    <w:rsid w:val="00A317A5"/>
    <w:rsid w:val="00A31888"/>
    <w:rsid w:val="00A31E47"/>
    <w:rsid w:val="00A31F8D"/>
    <w:rsid w:val="00A3219A"/>
    <w:rsid w:val="00A32443"/>
    <w:rsid w:val="00A32745"/>
    <w:rsid w:val="00A329CD"/>
    <w:rsid w:val="00A329E6"/>
    <w:rsid w:val="00A32BE4"/>
    <w:rsid w:val="00A32C7D"/>
    <w:rsid w:val="00A33878"/>
    <w:rsid w:val="00A33B62"/>
    <w:rsid w:val="00A33BF1"/>
    <w:rsid w:val="00A33F29"/>
    <w:rsid w:val="00A3419E"/>
    <w:rsid w:val="00A341D7"/>
    <w:rsid w:val="00A342B1"/>
    <w:rsid w:val="00A3437E"/>
    <w:rsid w:val="00A34F7A"/>
    <w:rsid w:val="00A35A85"/>
    <w:rsid w:val="00A36753"/>
    <w:rsid w:val="00A36FAB"/>
    <w:rsid w:val="00A37214"/>
    <w:rsid w:val="00A3735A"/>
    <w:rsid w:val="00A375A2"/>
    <w:rsid w:val="00A3790A"/>
    <w:rsid w:val="00A409A4"/>
    <w:rsid w:val="00A40EE2"/>
    <w:rsid w:val="00A418B3"/>
    <w:rsid w:val="00A41B6F"/>
    <w:rsid w:val="00A42C6A"/>
    <w:rsid w:val="00A436CB"/>
    <w:rsid w:val="00A4398B"/>
    <w:rsid w:val="00A439F6"/>
    <w:rsid w:val="00A43B25"/>
    <w:rsid w:val="00A43B60"/>
    <w:rsid w:val="00A44784"/>
    <w:rsid w:val="00A452CB"/>
    <w:rsid w:val="00A45B3C"/>
    <w:rsid w:val="00A45CDB"/>
    <w:rsid w:val="00A460A0"/>
    <w:rsid w:val="00A4612E"/>
    <w:rsid w:val="00A4637C"/>
    <w:rsid w:val="00A46E01"/>
    <w:rsid w:val="00A47B4A"/>
    <w:rsid w:val="00A47E82"/>
    <w:rsid w:val="00A507AB"/>
    <w:rsid w:val="00A507EB"/>
    <w:rsid w:val="00A50E66"/>
    <w:rsid w:val="00A511CA"/>
    <w:rsid w:val="00A518B4"/>
    <w:rsid w:val="00A51E69"/>
    <w:rsid w:val="00A51FEB"/>
    <w:rsid w:val="00A52262"/>
    <w:rsid w:val="00A535D2"/>
    <w:rsid w:val="00A53609"/>
    <w:rsid w:val="00A53B56"/>
    <w:rsid w:val="00A54A46"/>
    <w:rsid w:val="00A54EBD"/>
    <w:rsid w:val="00A550AF"/>
    <w:rsid w:val="00A55A53"/>
    <w:rsid w:val="00A56227"/>
    <w:rsid w:val="00A56971"/>
    <w:rsid w:val="00A56EFC"/>
    <w:rsid w:val="00A60166"/>
    <w:rsid w:val="00A60CBF"/>
    <w:rsid w:val="00A60F99"/>
    <w:rsid w:val="00A614DD"/>
    <w:rsid w:val="00A61F93"/>
    <w:rsid w:val="00A62214"/>
    <w:rsid w:val="00A63D31"/>
    <w:rsid w:val="00A63D5D"/>
    <w:rsid w:val="00A6469F"/>
    <w:rsid w:val="00A64B8D"/>
    <w:rsid w:val="00A64F8D"/>
    <w:rsid w:val="00A65CD7"/>
    <w:rsid w:val="00A66235"/>
    <w:rsid w:val="00A670CA"/>
    <w:rsid w:val="00A6759C"/>
    <w:rsid w:val="00A67BEB"/>
    <w:rsid w:val="00A70042"/>
    <w:rsid w:val="00A70C31"/>
    <w:rsid w:val="00A713F2"/>
    <w:rsid w:val="00A7192E"/>
    <w:rsid w:val="00A71941"/>
    <w:rsid w:val="00A71F01"/>
    <w:rsid w:val="00A71FB9"/>
    <w:rsid w:val="00A723F9"/>
    <w:rsid w:val="00A7256C"/>
    <w:rsid w:val="00A731C1"/>
    <w:rsid w:val="00A73368"/>
    <w:rsid w:val="00A733A2"/>
    <w:rsid w:val="00A737CD"/>
    <w:rsid w:val="00A74515"/>
    <w:rsid w:val="00A74B1A"/>
    <w:rsid w:val="00A7536E"/>
    <w:rsid w:val="00A7567A"/>
    <w:rsid w:val="00A759F0"/>
    <w:rsid w:val="00A75A6B"/>
    <w:rsid w:val="00A7697D"/>
    <w:rsid w:val="00A76A7A"/>
    <w:rsid w:val="00A77C75"/>
    <w:rsid w:val="00A77DF9"/>
    <w:rsid w:val="00A8123E"/>
    <w:rsid w:val="00A8195E"/>
    <w:rsid w:val="00A81D4B"/>
    <w:rsid w:val="00A82E40"/>
    <w:rsid w:val="00A8354B"/>
    <w:rsid w:val="00A83FBA"/>
    <w:rsid w:val="00A849D6"/>
    <w:rsid w:val="00A856F1"/>
    <w:rsid w:val="00A8587C"/>
    <w:rsid w:val="00A859ED"/>
    <w:rsid w:val="00A85B35"/>
    <w:rsid w:val="00A85D31"/>
    <w:rsid w:val="00A85DF5"/>
    <w:rsid w:val="00A85EDE"/>
    <w:rsid w:val="00A906C4"/>
    <w:rsid w:val="00A90752"/>
    <w:rsid w:val="00A90A4F"/>
    <w:rsid w:val="00A9122B"/>
    <w:rsid w:val="00A91E95"/>
    <w:rsid w:val="00A92781"/>
    <w:rsid w:val="00A92EB5"/>
    <w:rsid w:val="00A94546"/>
    <w:rsid w:val="00A949A7"/>
    <w:rsid w:val="00A9580E"/>
    <w:rsid w:val="00A95B9C"/>
    <w:rsid w:val="00A96359"/>
    <w:rsid w:val="00A966FB"/>
    <w:rsid w:val="00A96C86"/>
    <w:rsid w:val="00A96EA3"/>
    <w:rsid w:val="00A97003"/>
    <w:rsid w:val="00A972AE"/>
    <w:rsid w:val="00A975E1"/>
    <w:rsid w:val="00A97A4E"/>
    <w:rsid w:val="00AA089B"/>
    <w:rsid w:val="00AA0E08"/>
    <w:rsid w:val="00AA0E5E"/>
    <w:rsid w:val="00AA2483"/>
    <w:rsid w:val="00AA24BD"/>
    <w:rsid w:val="00AA2FC0"/>
    <w:rsid w:val="00AA319F"/>
    <w:rsid w:val="00AA3872"/>
    <w:rsid w:val="00AA3EF6"/>
    <w:rsid w:val="00AA4DCE"/>
    <w:rsid w:val="00AA5D30"/>
    <w:rsid w:val="00AA6680"/>
    <w:rsid w:val="00AB110C"/>
    <w:rsid w:val="00AB28B5"/>
    <w:rsid w:val="00AB2B6E"/>
    <w:rsid w:val="00AB3C59"/>
    <w:rsid w:val="00AB41CE"/>
    <w:rsid w:val="00AB50DC"/>
    <w:rsid w:val="00AB572A"/>
    <w:rsid w:val="00AB5868"/>
    <w:rsid w:val="00AB5949"/>
    <w:rsid w:val="00AB66A3"/>
    <w:rsid w:val="00AB6B51"/>
    <w:rsid w:val="00AB6EAA"/>
    <w:rsid w:val="00AB765A"/>
    <w:rsid w:val="00AB794B"/>
    <w:rsid w:val="00AC018C"/>
    <w:rsid w:val="00AC1315"/>
    <w:rsid w:val="00AC140C"/>
    <w:rsid w:val="00AC1DFC"/>
    <w:rsid w:val="00AC2767"/>
    <w:rsid w:val="00AC2985"/>
    <w:rsid w:val="00AC2C9F"/>
    <w:rsid w:val="00AC2F73"/>
    <w:rsid w:val="00AC320A"/>
    <w:rsid w:val="00AC4E32"/>
    <w:rsid w:val="00AC4E9D"/>
    <w:rsid w:val="00AC517F"/>
    <w:rsid w:val="00AC51E1"/>
    <w:rsid w:val="00AC5637"/>
    <w:rsid w:val="00AC5B42"/>
    <w:rsid w:val="00AC605F"/>
    <w:rsid w:val="00AC65F9"/>
    <w:rsid w:val="00AC703A"/>
    <w:rsid w:val="00AC74A2"/>
    <w:rsid w:val="00AC7630"/>
    <w:rsid w:val="00AC7AAE"/>
    <w:rsid w:val="00AC7BBE"/>
    <w:rsid w:val="00AC7CDE"/>
    <w:rsid w:val="00AD0133"/>
    <w:rsid w:val="00AD01CA"/>
    <w:rsid w:val="00AD026F"/>
    <w:rsid w:val="00AD091D"/>
    <w:rsid w:val="00AD0E50"/>
    <w:rsid w:val="00AD17C1"/>
    <w:rsid w:val="00AD1F8B"/>
    <w:rsid w:val="00AD2214"/>
    <w:rsid w:val="00AD4437"/>
    <w:rsid w:val="00AD4686"/>
    <w:rsid w:val="00AD47BF"/>
    <w:rsid w:val="00AD4FAD"/>
    <w:rsid w:val="00AD5287"/>
    <w:rsid w:val="00AD6410"/>
    <w:rsid w:val="00AD66AD"/>
    <w:rsid w:val="00AD6D1D"/>
    <w:rsid w:val="00AD6FFB"/>
    <w:rsid w:val="00AD7097"/>
    <w:rsid w:val="00AD77BF"/>
    <w:rsid w:val="00AE04DF"/>
    <w:rsid w:val="00AE1132"/>
    <w:rsid w:val="00AE156D"/>
    <w:rsid w:val="00AE163D"/>
    <w:rsid w:val="00AE1986"/>
    <w:rsid w:val="00AE277F"/>
    <w:rsid w:val="00AE32B6"/>
    <w:rsid w:val="00AE339E"/>
    <w:rsid w:val="00AE33DF"/>
    <w:rsid w:val="00AE3A66"/>
    <w:rsid w:val="00AE3B98"/>
    <w:rsid w:val="00AE3D8D"/>
    <w:rsid w:val="00AE415E"/>
    <w:rsid w:val="00AE4A07"/>
    <w:rsid w:val="00AE5022"/>
    <w:rsid w:val="00AE5786"/>
    <w:rsid w:val="00AE595A"/>
    <w:rsid w:val="00AE5BE1"/>
    <w:rsid w:val="00AE6639"/>
    <w:rsid w:val="00AE70AA"/>
    <w:rsid w:val="00AE7116"/>
    <w:rsid w:val="00AE77FD"/>
    <w:rsid w:val="00AE78B2"/>
    <w:rsid w:val="00AE7A6E"/>
    <w:rsid w:val="00AE7C0E"/>
    <w:rsid w:val="00AF11CD"/>
    <w:rsid w:val="00AF2435"/>
    <w:rsid w:val="00AF25EE"/>
    <w:rsid w:val="00AF2696"/>
    <w:rsid w:val="00AF2753"/>
    <w:rsid w:val="00AF3684"/>
    <w:rsid w:val="00AF3E55"/>
    <w:rsid w:val="00AF3FFF"/>
    <w:rsid w:val="00AF4255"/>
    <w:rsid w:val="00AF442F"/>
    <w:rsid w:val="00AF57C2"/>
    <w:rsid w:val="00AF5D03"/>
    <w:rsid w:val="00AF60DB"/>
    <w:rsid w:val="00AF671E"/>
    <w:rsid w:val="00B018A4"/>
    <w:rsid w:val="00B01935"/>
    <w:rsid w:val="00B02301"/>
    <w:rsid w:val="00B03437"/>
    <w:rsid w:val="00B039E2"/>
    <w:rsid w:val="00B0409C"/>
    <w:rsid w:val="00B040C4"/>
    <w:rsid w:val="00B04ABE"/>
    <w:rsid w:val="00B04E16"/>
    <w:rsid w:val="00B04F8D"/>
    <w:rsid w:val="00B05007"/>
    <w:rsid w:val="00B050D5"/>
    <w:rsid w:val="00B068D0"/>
    <w:rsid w:val="00B06BEF"/>
    <w:rsid w:val="00B06C6B"/>
    <w:rsid w:val="00B07CF3"/>
    <w:rsid w:val="00B07D67"/>
    <w:rsid w:val="00B10024"/>
    <w:rsid w:val="00B10E38"/>
    <w:rsid w:val="00B11B9F"/>
    <w:rsid w:val="00B121E9"/>
    <w:rsid w:val="00B122B1"/>
    <w:rsid w:val="00B12A74"/>
    <w:rsid w:val="00B13427"/>
    <w:rsid w:val="00B136D7"/>
    <w:rsid w:val="00B13762"/>
    <w:rsid w:val="00B13ACC"/>
    <w:rsid w:val="00B13EAE"/>
    <w:rsid w:val="00B14C8D"/>
    <w:rsid w:val="00B14F80"/>
    <w:rsid w:val="00B168D3"/>
    <w:rsid w:val="00B16C22"/>
    <w:rsid w:val="00B16E3B"/>
    <w:rsid w:val="00B16E66"/>
    <w:rsid w:val="00B175E1"/>
    <w:rsid w:val="00B177FD"/>
    <w:rsid w:val="00B1780B"/>
    <w:rsid w:val="00B208B4"/>
    <w:rsid w:val="00B209C9"/>
    <w:rsid w:val="00B21F4F"/>
    <w:rsid w:val="00B22163"/>
    <w:rsid w:val="00B225B9"/>
    <w:rsid w:val="00B22FC2"/>
    <w:rsid w:val="00B23090"/>
    <w:rsid w:val="00B232DA"/>
    <w:rsid w:val="00B24241"/>
    <w:rsid w:val="00B25307"/>
    <w:rsid w:val="00B2611A"/>
    <w:rsid w:val="00B26C11"/>
    <w:rsid w:val="00B26F92"/>
    <w:rsid w:val="00B2707A"/>
    <w:rsid w:val="00B300FD"/>
    <w:rsid w:val="00B30644"/>
    <w:rsid w:val="00B30E1E"/>
    <w:rsid w:val="00B30F23"/>
    <w:rsid w:val="00B31E77"/>
    <w:rsid w:val="00B326ED"/>
    <w:rsid w:val="00B32709"/>
    <w:rsid w:val="00B3299F"/>
    <w:rsid w:val="00B342DE"/>
    <w:rsid w:val="00B354BE"/>
    <w:rsid w:val="00B3561D"/>
    <w:rsid w:val="00B35B59"/>
    <w:rsid w:val="00B35D44"/>
    <w:rsid w:val="00B35E6A"/>
    <w:rsid w:val="00B36912"/>
    <w:rsid w:val="00B36E6E"/>
    <w:rsid w:val="00B372BD"/>
    <w:rsid w:val="00B3758D"/>
    <w:rsid w:val="00B37EED"/>
    <w:rsid w:val="00B402F4"/>
    <w:rsid w:val="00B40547"/>
    <w:rsid w:val="00B4102C"/>
    <w:rsid w:val="00B411B8"/>
    <w:rsid w:val="00B4185A"/>
    <w:rsid w:val="00B422A7"/>
    <w:rsid w:val="00B428A1"/>
    <w:rsid w:val="00B43789"/>
    <w:rsid w:val="00B43ADD"/>
    <w:rsid w:val="00B4432D"/>
    <w:rsid w:val="00B44478"/>
    <w:rsid w:val="00B459F7"/>
    <w:rsid w:val="00B45DDA"/>
    <w:rsid w:val="00B469C1"/>
    <w:rsid w:val="00B46B2C"/>
    <w:rsid w:val="00B46EE2"/>
    <w:rsid w:val="00B47154"/>
    <w:rsid w:val="00B47591"/>
    <w:rsid w:val="00B5087E"/>
    <w:rsid w:val="00B50C50"/>
    <w:rsid w:val="00B50D33"/>
    <w:rsid w:val="00B50F81"/>
    <w:rsid w:val="00B519C9"/>
    <w:rsid w:val="00B51D6E"/>
    <w:rsid w:val="00B52542"/>
    <w:rsid w:val="00B528D3"/>
    <w:rsid w:val="00B52C1C"/>
    <w:rsid w:val="00B52E92"/>
    <w:rsid w:val="00B53305"/>
    <w:rsid w:val="00B535A8"/>
    <w:rsid w:val="00B535DB"/>
    <w:rsid w:val="00B536BC"/>
    <w:rsid w:val="00B53BD2"/>
    <w:rsid w:val="00B53BF0"/>
    <w:rsid w:val="00B53C27"/>
    <w:rsid w:val="00B53E69"/>
    <w:rsid w:val="00B54465"/>
    <w:rsid w:val="00B546A5"/>
    <w:rsid w:val="00B54989"/>
    <w:rsid w:val="00B5551A"/>
    <w:rsid w:val="00B5561B"/>
    <w:rsid w:val="00B55C44"/>
    <w:rsid w:val="00B55FB0"/>
    <w:rsid w:val="00B56E73"/>
    <w:rsid w:val="00B60BB1"/>
    <w:rsid w:val="00B615B8"/>
    <w:rsid w:val="00B617C8"/>
    <w:rsid w:val="00B61FC5"/>
    <w:rsid w:val="00B62263"/>
    <w:rsid w:val="00B626BC"/>
    <w:rsid w:val="00B62C21"/>
    <w:rsid w:val="00B62F4F"/>
    <w:rsid w:val="00B63E65"/>
    <w:rsid w:val="00B63FCE"/>
    <w:rsid w:val="00B6417D"/>
    <w:rsid w:val="00B648C6"/>
    <w:rsid w:val="00B64A98"/>
    <w:rsid w:val="00B64B15"/>
    <w:rsid w:val="00B64EDD"/>
    <w:rsid w:val="00B659DB"/>
    <w:rsid w:val="00B65CF6"/>
    <w:rsid w:val="00B664AB"/>
    <w:rsid w:val="00B66B45"/>
    <w:rsid w:val="00B6795B"/>
    <w:rsid w:val="00B67BE3"/>
    <w:rsid w:val="00B67FAB"/>
    <w:rsid w:val="00B70125"/>
    <w:rsid w:val="00B70CCB"/>
    <w:rsid w:val="00B70EB4"/>
    <w:rsid w:val="00B71EA3"/>
    <w:rsid w:val="00B72232"/>
    <w:rsid w:val="00B7308C"/>
    <w:rsid w:val="00B730D0"/>
    <w:rsid w:val="00B738A0"/>
    <w:rsid w:val="00B738AA"/>
    <w:rsid w:val="00B738CB"/>
    <w:rsid w:val="00B74103"/>
    <w:rsid w:val="00B74273"/>
    <w:rsid w:val="00B74914"/>
    <w:rsid w:val="00B74D01"/>
    <w:rsid w:val="00B750B0"/>
    <w:rsid w:val="00B756E7"/>
    <w:rsid w:val="00B75E33"/>
    <w:rsid w:val="00B761C8"/>
    <w:rsid w:val="00B76AF7"/>
    <w:rsid w:val="00B76B13"/>
    <w:rsid w:val="00B76DAB"/>
    <w:rsid w:val="00B76EAA"/>
    <w:rsid w:val="00B76F85"/>
    <w:rsid w:val="00B77AA8"/>
    <w:rsid w:val="00B8044E"/>
    <w:rsid w:val="00B80778"/>
    <w:rsid w:val="00B80B3D"/>
    <w:rsid w:val="00B80FDF"/>
    <w:rsid w:val="00B81BF8"/>
    <w:rsid w:val="00B82506"/>
    <w:rsid w:val="00B82B32"/>
    <w:rsid w:val="00B83263"/>
    <w:rsid w:val="00B83A2A"/>
    <w:rsid w:val="00B83E72"/>
    <w:rsid w:val="00B844C8"/>
    <w:rsid w:val="00B852DE"/>
    <w:rsid w:val="00B85AD3"/>
    <w:rsid w:val="00B86466"/>
    <w:rsid w:val="00B86CD5"/>
    <w:rsid w:val="00B87771"/>
    <w:rsid w:val="00B879E9"/>
    <w:rsid w:val="00B87C87"/>
    <w:rsid w:val="00B9090B"/>
    <w:rsid w:val="00B90F35"/>
    <w:rsid w:val="00B91231"/>
    <w:rsid w:val="00B9156D"/>
    <w:rsid w:val="00B919EF"/>
    <w:rsid w:val="00B921F7"/>
    <w:rsid w:val="00B93197"/>
    <w:rsid w:val="00B932DD"/>
    <w:rsid w:val="00B93BEA"/>
    <w:rsid w:val="00B93F09"/>
    <w:rsid w:val="00B94094"/>
    <w:rsid w:val="00B94736"/>
    <w:rsid w:val="00B94B29"/>
    <w:rsid w:val="00B9501C"/>
    <w:rsid w:val="00B957BB"/>
    <w:rsid w:val="00B95951"/>
    <w:rsid w:val="00B95D27"/>
    <w:rsid w:val="00B96590"/>
    <w:rsid w:val="00B96928"/>
    <w:rsid w:val="00B979D1"/>
    <w:rsid w:val="00B97C23"/>
    <w:rsid w:val="00BA15AD"/>
    <w:rsid w:val="00BA1B33"/>
    <w:rsid w:val="00BA2106"/>
    <w:rsid w:val="00BA2181"/>
    <w:rsid w:val="00BA2513"/>
    <w:rsid w:val="00BA2C81"/>
    <w:rsid w:val="00BA2E91"/>
    <w:rsid w:val="00BA2F92"/>
    <w:rsid w:val="00BA33FD"/>
    <w:rsid w:val="00BA37B7"/>
    <w:rsid w:val="00BA482C"/>
    <w:rsid w:val="00BA4C23"/>
    <w:rsid w:val="00BA5C9C"/>
    <w:rsid w:val="00BA64FC"/>
    <w:rsid w:val="00BA6514"/>
    <w:rsid w:val="00BA69A5"/>
    <w:rsid w:val="00BA6ADC"/>
    <w:rsid w:val="00BA7404"/>
    <w:rsid w:val="00BA7AAC"/>
    <w:rsid w:val="00BA7C2C"/>
    <w:rsid w:val="00BA7EA3"/>
    <w:rsid w:val="00BB03CD"/>
    <w:rsid w:val="00BB11A7"/>
    <w:rsid w:val="00BB23A2"/>
    <w:rsid w:val="00BB2BD5"/>
    <w:rsid w:val="00BB2D2C"/>
    <w:rsid w:val="00BB30B0"/>
    <w:rsid w:val="00BB310F"/>
    <w:rsid w:val="00BB3A25"/>
    <w:rsid w:val="00BB41FD"/>
    <w:rsid w:val="00BB4F01"/>
    <w:rsid w:val="00BB51E3"/>
    <w:rsid w:val="00BB5A31"/>
    <w:rsid w:val="00BB5DE2"/>
    <w:rsid w:val="00BB6590"/>
    <w:rsid w:val="00BB6BC6"/>
    <w:rsid w:val="00BB70E9"/>
    <w:rsid w:val="00BB71DF"/>
    <w:rsid w:val="00BB7989"/>
    <w:rsid w:val="00BC0ADD"/>
    <w:rsid w:val="00BC0C3E"/>
    <w:rsid w:val="00BC0EB8"/>
    <w:rsid w:val="00BC12AE"/>
    <w:rsid w:val="00BC132A"/>
    <w:rsid w:val="00BC1A55"/>
    <w:rsid w:val="00BC2D46"/>
    <w:rsid w:val="00BC30AD"/>
    <w:rsid w:val="00BC3114"/>
    <w:rsid w:val="00BC4BBA"/>
    <w:rsid w:val="00BC4DB2"/>
    <w:rsid w:val="00BC5525"/>
    <w:rsid w:val="00BC5F40"/>
    <w:rsid w:val="00BC5F6C"/>
    <w:rsid w:val="00BC6062"/>
    <w:rsid w:val="00BC7FEA"/>
    <w:rsid w:val="00BD0BD1"/>
    <w:rsid w:val="00BD1A57"/>
    <w:rsid w:val="00BD1AEB"/>
    <w:rsid w:val="00BD1C7A"/>
    <w:rsid w:val="00BD20AF"/>
    <w:rsid w:val="00BD268E"/>
    <w:rsid w:val="00BD3AF7"/>
    <w:rsid w:val="00BD47BC"/>
    <w:rsid w:val="00BD5962"/>
    <w:rsid w:val="00BD7C0D"/>
    <w:rsid w:val="00BD7DF5"/>
    <w:rsid w:val="00BE06F3"/>
    <w:rsid w:val="00BE0A52"/>
    <w:rsid w:val="00BE0B30"/>
    <w:rsid w:val="00BE152C"/>
    <w:rsid w:val="00BE1976"/>
    <w:rsid w:val="00BE212D"/>
    <w:rsid w:val="00BE258A"/>
    <w:rsid w:val="00BE2883"/>
    <w:rsid w:val="00BE2924"/>
    <w:rsid w:val="00BE35E7"/>
    <w:rsid w:val="00BE46CF"/>
    <w:rsid w:val="00BE47DF"/>
    <w:rsid w:val="00BE4911"/>
    <w:rsid w:val="00BE5B02"/>
    <w:rsid w:val="00BE6027"/>
    <w:rsid w:val="00BE65F1"/>
    <w:rsid w:val="00BE682F"/>
    <w:rsid w:val="00BE75D4"/>
    <w:rsid w:val="00BF0FF0"/>
    <w:rsid w:val="00BF1460"/>
    <w:rsid w:val="00BF1730"/>
    <w:rsid w:val="00BF2FFF"/>
    <w:rsid w:val="00BF3295"/>
    <w:rsid w:val="00BF3467"/>
    <w:rsid w:val="00BF34BA"/>
    <w:rsid w:val="00BF4C04"/>
    <w:rsid w:val="00BF4D88"/>
    <w:rsid w:val="00BF4DA6"/>
    <w:rsid w:val="00BF5748"/>
    <w:rsid w:val="00BF6A6E"/>
    <w:rsid w:val="00BF735F"/>
    <w:rsid w:val="00C00A7D"/>
    <w:rsid w:val="00C01640"/>
    <w:rsid w:val="00C01A3F"/>
    <w:rsid w:val="00C02BAA"/>
    <w:rsid w:val="00C02D35"/>
    <w:rsid w:val="00C03867"/>
    <w:rsid w:val="00C045C6"/>
    <w:rsid w:val="00C06D45"/>
    <w:rsid w:val="00C06DF5"/>
    <w:rsid w:val="00C07699"/>
    <w:rsid w:val="00C07D26"/>
    <w:rsid w:val="00C1074E"/>
    <w:rsid w:val="00C10FC7"/>
    <w:rsid w:val="00C116CF"/>
    <w:rsid w:val="00C11EF8"/>
    <w:rsid w:val="00C11F80"/>
    <w:rsid w:val="00C12A70"/>
    <w:rsid w:val="00C12D73"/>
    <w:rsid w:val="00C13109"/>
    <w:rsid w:val="00C134EA"/>
    <w:rsid w:val="00C13A6D"/>
    <w:rsid w:val="00C13DDC"/>
    <w:rsid w:val="00C1656F"/>
    <w:rsid w:val="00C165E3"/>
    <w:rsid w:val="00C1666D"/>
    <w:rsid w:val="00C1712C"/>
    <w:rsid w:val="00C17290"/>
    <w:rsid w:val="00C172DF"/>
    <w:rsid w:val="00C175A5"/>
    <w:rsid w:val="00C17E2B"/>
    <w:rsid w:val="00C17F0F"/>
    <w:rsid w:val="00C20B4F"/>
    <w:rsid w:val="00C20EA8"/>
    <w:rsid w:val="00C21348"/>
    <w:rsid w:val="00C22190"/>
    <w:rsid w:val="00C225BE"/>
    <w:rsid w:val="00C22B54"/>
    <w:rsid w:val="00C22ED1"/>
    <w:rsid w:val="00C23055"/>
    <w:rsid w:val="00C23D3D"/>
    <w:rsid w:val="00C248B8"/>
    <w:rsid w:val="00C2608C"/>
    <w:rsid w:val="00C26F9C"/>
    <w:rsid w:val="00C2797E"/>
    <w:rsid w:val="00C279AC"/>
    <w:rsid w:val="00C27C4B"/>
    <w:rsid w:val="00C30EA3"/>
    <w:rsid w:val="00C3152B"/>
    <w:rsid w:val="00C31BF4"/>
    <w:rsid w:val="00C333D2"/>
    <w:rsid w:val="00C34339"/>
    <w:rsid w:val="00C34479"/>
    <w:rsid w:val="00C34EF8"/>
    <w:rsid w:val="00C361AD"/>
    <w:rsid w:val="00C36700"/>
    <w:rsid w:val="00C37051"/>
    <w:rsid w:val="00C372A3"/>
    <w:rsid w:val="00C37C6B"/>
    <w:rsid w:val="00C402A2"/>
    <w:rsid w:val="00C403A5"/>
    <w:rsid w:val="00C40DEB"/>
    <w:rsid w:val="00C4135E"/>
    <w:rsid w:val="00C415B1"/>
    <w:rsid w:val="00C41743"/>
    <w:rsid w:val="00C41FC9"/>
    <w:rsid w:val="00C420FB"/>
    <w:rsid w:val="00C42D07"/>
    <w:rsid w:val="00C43BF0"/>
    <w:rsid w:val="00C44812"/>
    <w:rsid w:val="00C448E1"/>
    <w:rsid w:val="00C44EEA"/>
    <w:rsid w:val="00C44FC3"/>
    <w:rsid w:val="00C453F3"/>
    <w:rsid w:val="00C4597A"/>
    <w:rsid w:val="00C45C30"/>
    <w:rsid w:val="00C46354"/>
    <w:rsid w:val="00C4652C"/>
    <w:rsid w:val="00C467CB"/>
    <w:rsid w:val="00C47090"/>
    <w:rsid w:val="00C477B5"/>
    <w:rsid w:val="00C4792C"/>
    <w:rsid w:val="00C47A51"/>
    <w:rsid w:val="00C47E48"/>
    <w:rsid w:val="00C50866"/>
    <w:rsid w:val="00C50DD5"/>
    <w:rsid w:val="00C50DF9"/>
    <w:rsid w:val="00C5104E"/>
    <w:rsid w:val="00C510C2"/>
    <w:rsid w:val="00C5125E"/>
    <w:rsid w:val="00C5145C"/>
    <w:rsid w:val="00C51587"/>
    <w:rsid w:val="00C523E6"/>
    <w:rsid w:val="00C526CE"/>
    <w:rsid w:val="00C52BE8"/>
    <w:rsid w:val="00C53155"/>
    <w:rsid w:val="00C53235"/>
    <w:rsid w:val="00C53A70"/>
    <w:rsid w:val="00C53F74"/>
    <w:rsid w:val="00C54399"/>
    <w:rsid w:val="00C546D9"/>
    <w:rsid w:val="00C55693"/>
    <w:rsid w:val="00C5615D"/>
    <w:rsid w:val="00C56439"/>
    <w:rsid w:val="00C56CE2"/>
    <w:rsid w:val="00C5769C"/>
    <w:rsid w:val="00C608C9"/>
    <w:rsid w:val="00C61068"/>
    <w:rsid w:val="00C613DB"/>
    <w:rsid w:val="00C61D02"/>
    <w:rsid w:val="00C622FD"/>
    <w:rsid w:val="00C631B2"/>
    <w:rsid w:val="00C635F2"/>
    <w:rsid w:val="00C63E56"/>
    <w:rsid w:val="00C645D3"/>
    <w:rsid w:val="00C645E9"/>
    <w:rsid w:val="00C64BE6"/>
    <w:rsid w:val="00C64F79"/>
    <w:rsid w:val="00C65013"/>
    <w:rsid w:val="00C65201"/>
    <w:rsid w:val="00C6530A"/>
    <w:rsid w:val="00C66303"/>
    <w:rsid w:val="00C66479"/>
    <w:rsid w:val="00C666B6"/>
    <w:rsid w:val="00C66AFB"/>
    <w:rsid w:val="00C678E7"/>
    <w:rsid w:val="00C67C24"/>
    <w:rsid w:val="00C700E2"/>
    <w:rsid w:val="00C70C21"/>
    <w:rsid w:val="00C71CDB"/>
    <w:rsid w:val="00C72341"/>
    <w:rsid w:val="00C723CD"/>
    <w:rsid w:val="00C734C1"/>
    <w:rsid w:val="00C736FA"/>
    <w:rsid w:val="00C73707"/>
    <w:rsid w:val="00C738EC"/>
    <w:rsid w:val="00C73C6C"/>
    <w:rsid w:val="00C73FE6"/>
    <w:rsid w:val="00C740F6"/>
    <w:rsid w:val="00C74753"/>
    <w:rsid w:val="00C74790"/>
    <w:rsid w:val="00C748B6"/>
    <w:rsid w:val="00C74B11"/>
    <w:rsid w:val="00C75497"/>
    <w:rsid w:val="00C7561E"/>
    <w:rsid w:val="00C75801"/>
    <w:rsid w:val="00C75A41"/>
    <w:rsid w:val="00C75E14"/>
    <w:rsid w:val="00C76D8F"/>
    <w:rsid w:val="00C77AA3"/>
    <w:rsid w:val="00C77D2A"/>
    <w:rsid w:val="00C80538"/>
    <w:rsid w:val="00C806EF"/>
    <w:rsid w:val="00C80B89"/>
    <w:rsid w:val="00C815F9"/>
    <w:rsid w:val="00C818D6"/>
    <w:rsid w:val="00C82274"/>
    <w:rsid w:val="00C82E66"/>
    <w:rsid w:val="00C8377B"/>
    <w:rsid w:val="00C837DF"/>
    <w:rsid w:val="00C8433D"/>
    <w:rsid w:val="00C8434E"/>
    <w:rsid w:val="00C84813"/>
    <w:rsid w:val="00C84D11"/>
    <w:rsid w:val="00C85641"/>
    <w:rsid w:val="00C85A23"/>
    <w:rsid w:val="00C85D5D"/>
    <w:rsid w:val="00C86A20"/>
    <w:rsid w:val="00C86BFB"/>
    <w:rsid w:val="00C86E16"/>
    <w:rsid w:val="00C86F3B"/>
    <w:rsid w:val="00C871CF"/>
    <w:rsid w:val="00C87A7E"/>
    <w:rsid w:val="00C9023B"/>
    <w:rsid w:val="00C908AA"/>
    <w:rsid w:val="00C90B9E"/>
    <w:rsid w:val="00C90CD5"/>
    <w:rsid w:val="00C917DB"/>
    <w:rsid w:val="00C91A2A"/>
    <w:rsid w:val="00C91E12"/>
    <w:rsid w:val="00C91E36"/>
    <w:rsid w:val="00C92383"/>
    <w:rsid w:val="00C92619"/>
    <w:rsid w:val="00C926E1"/>
    <w:rsid w:val="00C9301D"/>
    <w:rsid w:val="00C93856"/>
    <w:rsid w:val="00C93F98"/>
    <w:rsid w:val="00C95CFC"/>
    <w:rsid w:val="00C968B6"/>
    <w:rsid w:val="00C96DFF"/>
    <w:rsid w:val="00C97B70"/>
    <w:rsid w:val="00CA0531"/>
    <w:rsid w:val="00CA05A6"/>
    <w:rsid w:val="00CA0CD8"/>
    <w:rsid w:val="00CA0EA5"/>
    <w:rsid w:val="00CA17DE"/>
    <w:rsid w:val="00CA1ACF"/>
    <w:rsid w:val="00CA1BB7"/>
    <w:rsid w:val="00CA2828"/>
    <w:rsid w:val="00CA2865"/>
    <w:rsid w:val="00CA2D8A"/>
    <w:rsid w:val="00CA38A9"/>
    <w:rsid w:val="00CA3C87"/>
    <w:rsid w:val="00CA3E80"/>
    <w:rsid w:val="00CA444F"/>
    <w:rsid w:val="00CA44DF"/>
    <w:rsid w:val="00CA4FFD"/>
    <w:rsid w:val="00CA5014"/>
    <w:rsid w:val="00CA507A"/>
    <w:rsid w:val="00CA575E"/>
    <w:rsid w:val="00CA581C"/>
    <w:rsid w:val="00CA5B23"/>
    <w:rsid w:val="00CA5BC2"/>
    <w:rsid w:val="00CA660D"/>
    <w:rsid w:val="00CA74AF"/>
    <w:rsid w:val="00CA7910"/>
    <w:rsid w:val="00CB039B"/>
    <w:rsid w:val="00CB0F5B"/>
    <w:rsid w:val="00CB1797"/>
    <w:rsid w:val="00CB1B4E"/>
    <w:rsid w:val="00CB1C48"/>
    <w:rsid w:val="00CB2010"/>
    <w:rsid w:val="00CB2321"/>
    <w:rsid w:val="00CB24AA"/>
    <w:rsid w:val="00CB2E6D"/>
    <w:rsid w:val="00CB30C8"/>
    <w:rsid w:val="00CB33C5"/>
    <w:rsid w:val="00CB33C6"/>
    <w:rsid w:val="00CB3429"/>
    <w:rsid w:val="00CB40E9"/>
    <w:rsid w:val="00CB4650"/>
    <w:rsid w:val="00CB4903"/>
    <w:rsid w:val="00CB5219"/>
    <w:rsid w:val="00CB5291"/>
    <w:rsid w:val="00CB6116"/>
    <w:rsid w:val="00CB6312"/>
    <w:rsid w:val="00CB676D"/>
    <w:rsid w:val="00CB6C97"/>
    <w:rsid w:val="00CB6CE5"/>
    <w:rsid w:val="00CB7494"/>
    <w:rsid w:val="00CB7662"/>
    <w:rsid w:val="00CB7DE1"/>
    <w:rsid w:val="00CC0258"/>
    <w:rsid w:val="00CC0570"/>
    <w:rsid w:val="00CC072B"/>
    <w:rsid w:val="00CC0822"/>
    <w:rsid w:val="00CC0AC7"/>
    <w:rsid w:val="00CC1CA6"/>
    <w:rsid w:val="00CC20B3"/>
    <w:rsid w:val="00CC221C"/>
    <w:rsid w:val="00CC2273"/>
    <w:rsid w:val="00CC25AF"/>
    <w:rsid w:val="00CC2D52"/>
    <w:rsid w:val="00CC35F8"/>
    <w:rsid w:val="00CC3AC1"/>
    <w:rsid w:val="00CC3F27"/>
    <w:rsid w:val="00CC40C2"/>
    <w:rsid w:val="00CC4AC6"/>
    <w:rsid w:val="00CC4C90"/>
    <w:rsid w:val="00CC4D72"/>
    <w:rsid w:val="00CC5DD9"/>
    <w:rsid w:val="00CC5E29"/>
    <w:rsid w:val="00CC5E40"/>
    <w:rsid w:val="00CC6EDA"/>
    <w:rsid w:val="00CC7468"/>
    <w:rsid w:val="00CC7E54"/>
    <w:rsid w:val="00CC7F54"/>
    <w:rsid w:val="00CD0F03"/>
    <w:rsid w:val="00CD15E1"/>
    <w:rsid w:val="00CD1A20"/>
    <w:rsid w:val="00CD2963"/>
    <w:rsid w:val="00CD2B10"/>
    <w:rsid w:val="00CD2B70"/>
    <w:rsid w:val="00CD3500"/>
    <w:rsid w:val="00CD3A65"/>
    <w:rsid w:val="00CD3EC6"/>
    <w:rsid w:val="00CD46E6"/>
    <w:rsid w:val="00CD4D77"/>
    <w:rsid w:val="00CD5376"/>
    <w:rsid w:val="00CD655B"/>
    <w:rsid w:val="00CD723B"/>
    <w:rsid w:val="00CD7770"/>
    <w:rsid w:val="00CE0340"/>
    <w:rsid w:val="00CE1086"/>
    <w:rsid w:val="00CE1CF1"/>
    <w:rsid w:val="00CE1F54"/>
    <w:rsid w:val="00CE283F"/>
    <w:rsid w:val="00CE2994"/>
    <w:rsid w:val="00CE29FB"/>
    <w:rsid w:val="00CE2D72"/>
    <w:rsid w:val="00CE3831"/>
    <w:rsid w:val="00CE3AF9"/>
    <w:rsid w:val="00CE3B37"/>
    <w:rsid w:val="00CE563C"/>
    <w:rsid w:val="00CE5EF5"/>
    <w:rsid w:val="00CE6CEB"/>
    <w:rsid w:val="00CE7802"/>
    <w:rsid w:val="00CE78DB"/>
    <w:rsid w:val="00CE7C01"/>
    <w:rsid w:val="00CF0248"/>
    <w:rsid w:val="00CF0275"/>
    <w:rsid w:val="00CF07F5"/>
    <w:rsid w:val="00CF3DFF"/>
    <w:rsid w:val="00CF4C2B"/>
    <w:rsid w:val="00CF6F67"/>
    <w:rsid w:val="00CF7306"/>
    <w:rsid w:val="00CF748A"/>
    <w:rsid w:val="00CF7892"/>
    <w:rsid w:val="00D00326"/>
    <w:rsid w:val="00D00446"/>
    <w:rsid w:val="00D00794"/>
    <w:rsid w:val="00D00B7D"/>
    <w:rsid w:val="00D0123A"/>
    <w:rsid w:val="00D012F9"/>
    <w:rsid w:val="00D0136A"/>
    <w:rsid w:val="00D01D0E"/>
    <w:rsid w:val="00D01D20"/>
    <w:rsid w:val="00D01F80"/>
    <w:rsid w:val="00D02646"/>
    <w:rsid w:val="00D02A97"/>
    <w:rsid w:val="00D02D8A"/>
    <w:rsid w:val="00D03B84"/>
    <w:rsid w:val="00D04593"/>
    <w:rsid w:val="00D05657"/>
    <w:rsid w:val="00D05B65"/>
    <w:rsid w:val="00D0674F"/>
    <w:rsid w:val="00D0690C"/>
    <w:rsid w:val="00D07170"/>
    <w:rsid w:val="00D07185"/>
    <w:rsid w:val="00D077EB"/>
    <w:rsid w:val="00D07DE0"/>
    <w:rsid w:val="00D1018A"/>
    <w:rsid w:val="00D11770"/>
    <w:rsid w:val="00D120BC"/>
    <w:rsid w:val="00D12632"/>
    <w:rsid w:val="00D1283D"/>
    <w:rsid w:val="00D13425"/>
    <w:rsid w:val="00D13700"/>
    <w:rsid w:val="00D1403B"/>
    <w:rsid w:val="00D1476E"/>
    <w:rsid w:val="00D147D2"/>
    <w:rsid w:val="00D1512A"/>
    <w:rsid w:val="00D155B8"/>
    <w:rsid w:val="00D15C5E"/>
    <w:rsid w:val="00D17699"/>
    <w:rsid w:val="00D201D7"/>
    <w:rsid w:val="00D21644"/>
    <w:rsid w:val="00D21B22"/>
    <w:rsid w:val="00D22389"/>
    <w:rsid w:val="00D2256A"/>
    <w:rsid w:val="00D228A4"/>
    <w:rsid w:val="00D23F51"/>
    <w:rsid w:val="00D2478A"/>
    <w:rsid w:val="00D24981"/>
    <w:rsid w:val="00D25955"/>
    <w:rsid w:val="00D25BB3"/>
    <w:rsid w:val="00D2626E"/>
    <w:rsid w:val="00D2704C"/>
    <w:rsid w:val="00D27701"/>
    <w:rsid w:val="00D277D5"/>
    <w:rsid w:val="00D27A3C"/>
    <w:rsid w:val="00D27B52"/>
    <w:rsid w:val="00D27C9F"/>
    <w:rsid w:val="00D30546"/>
    <w:rsid w:val="00D305BA"/>
    <w:rsid w:val="00D30C85"/>
    <w:rsid w:val="00D314AD"/>
    <w:rsid w:val="00D31774"/>
    <w:rsid w:val="00D31DCC"/>
    <w:rsid w:val="00D31F3C"/>
    <w:rsid w:val="00D3207F"/>
    <w:rsid w:val="00D320C9"/>
    <w:rsid w:val="00D322D9"/>
    <w:rsid w:val="00D324B0"/>
    <w:rsid w:val="00D32587"/>
    <w:rsid w:val="00D3317C"/>
    <w:rsid w:val="00D3331E"/>
    <w:rsid w:val="00D335E9"/>
    <w:rsid w:val="00D34062"/>
    <w:rsid w:val="00D34D1B"/>
    <w:rsid w:val="00D35111"/>
    <w:rsid w:val="00D35260"/>
    <w:rsid w:val="00D35682"/>
    <w:rsid w:val="00D35CDE"/>
    <w:rsid w:val="00D36621"/>
    <w:rsid w:val="00D375B5"/>
    <w:rsid w:val="00D377CF"/>
    <w:rsid w:val="00D40114"/>
    <w:rsid w:val="00D401FC"/>
    <w:rsid w:val="00D40843"/>
    <w:rsid w:val="00D40971"/>
    <w:rsid w:val="00D40993"/>
    <w:rsid w:val="00D4148B"/>
    <w:rsid w:val="00D4209E"/>
    <w:rsid w:val="00D4257B"/>
    <w:rsid w:val="00D42597"/>
    <w:rsid w:val="00D4295A"/>
    <w:rsid w:val="00D4309C"/>
    <w:rsid w:val="00D435EE"/>
    <w:rsid w:val="00D43B49"/>
    <w:rsid w:val="00D43C66"/>
    <w:rsid w:val="00D445FB"/>
    <w:rsid w:val="00D45426"/>
    <w:rsid w:val="00D46023"/>
    <w:rsid w:val="00D46C87"/>
    <w:rsid w:val="00D471F3"/>
    <w:rsid w:val="00D47B8C"/>
    <w:rsid w:val="00D50769"/>
    <w:rsid w:val="00D50A23"/>
    <w:rsid w:val="00D50B7A"/>
    <w:rsid w:val="00D510C6"/>
    <w:rsid w:val="00D515F3"/>
    <w:rsid w:val="00D517CF"/>
    <w:rsid w:val="00D5319D"/>
    <w:rsid w:val="00D54926"/>
    <w:rsid w:val="00D54C84"/>
    <w:rsid w:val="00D54F68"/>
    <w:rsid w:val="00D55744"/>
    <w:rsid w:val="00D55CD5"/>
    <w:rsid w:val="00D56597"/>
    <w:rsid w:val="00D56699"/>
    <w:rsid w:val="00D56A30"/>
    <w:rsid w:val="00D56AB6"/>
    <w:rsid w:val="00D578B4"/>
    <w:rsid w:val="00D60E6F"/>
    <w:rsid w:val="00D61306"/>
    <w:rsid w:val="00D61F1C"/>
    <w:rsid w:val="00D6266B"/>
    <w:rsid w:val="00D62D74"/>
    <w:rsid w:val="00D63304"/>
    <w:rsid w:val="00D6331C"/>
    <w:rsid w:val="00D6369A"/>
    <w:rsid w:val="00D63EC1"/>
    <w:rsid w:val="00D64186"/>
    <w:rsid w:val="00D64569"/>
    <w:rsid w:val="00D64A76"/>
    <w:rsid w:val="00D64BBF"/>
    <w:rsid w:val="00D64CF8"/>
    <w:rsid w:val="00D65317"/>
    <w:rsid w:val="00D65CFE"/>
    <w:rsid w:val="00D65F7B"/>
    <w:rsid w:val="00D6635B"/>
    <w:rsid w:val="00D66C4F"/>
    <w:rsid w:val="00D6774C"/>
    <w:rsid w:val="00D71AF5"/>
    <w:rsid w:val="00D72096"/>
    <w:rsid w:val="00D729B4"/>
    <w:rsid w:val="00D72A89"/>
    <w:rsid w:val="00D75A1B"/>
    <w:rsid w:val="00D760B1"/>
    <w:rsid w:val="00D76F6F"/>
    <w:rsid w:val="00D77D27"/>
    <w:rsid w:val="00D805E7"/>
    <w:rsid w:val="00D80D86"/>
    <w:rsid w:val="00D81648"/>
    <w:rsid w:val="00D8266E"/>
    <w:rsid w:val="00D8274A"/>
    <w:rsid w:val="00D82EEB"/>
    <w:rsid w:val="00D83BCF"/>
    <w:rsid w:val="00D83BD4"/>
    <w:rsid w:val="00D8479D"/>
    <w:rsid w:val="00D84CE0"/>
    <w:rsid w:val="00D85968"/>
    <w:rsid w:val="00D867A3"/>
    <w:rsid w:val="00D86955"/>
    <w:rsid w:val="00D86C58"/>
    <w:rsid w:val="00D879E2"/>
    <w:rsid w:val="00D904FC"/>
    <w:rsid w:val="00D91132"/>
    <w:rsid w:val="00D91631"/>
    <w:rsid w:val="00D921D1"/>
    <w:rsid w:val="00D9236E"/>
    <w:rsid w:val="00D9308F"/>
    <w:rsid w:val="00D93F7C"/>
    <w:rsid w:val="00D9402A"/>
    <w:rsid w:val="00D943C9"/>
    <w:rsid w:val="00D94718"/>
    <w:rsid w:val="00D9480F"/>
    <w:rsid w:val="00D94F9E"/>
    <w:rsid w:val="00D95362"/>
    <w:rsid w:val="00D95A1C"/>
    <w:rsid w:val="00D968CF"/>
    <w:rsid w:val="00D9721D"/>
    <w:rsid w:val="00DA0644"/>
    <w:rsid w:val="00DA085F"/>
    <w:rsid w:val="00DA0CC2"/>
    <w:rsid w:val="00DA1589"/>
    <w:rsid w:val="00DA17D1"/>
    <w:rsid w:val="00DA1FF8"/>
    <w:rsid w:val="00DA20B2"/>
    <w:rsid w:val="00DA2219"/>
    <w:rsid w:val="00DA303E"/>
    <w:rsid w:val="00DA3AC2"/>
    <w:rsid w:val="00DA4332"/>
    <w:rsid w:val="00DA4A69"/>
    <w:rsid w:val="00DA4A8B"/>
    <w:rsid w:val="00DA4AA4"/>
    <w:rsid w:val="00DA4AB3"/>
    <w:rsid w:val="00DA4D27"/>
    <w:rsid w:val="00DA56E0"/>
    <w:rsid w:val="00DA6434"/>
    <w:rsid w:val="00DA6D41"/>
    <w:rsid w:val="00DA6F88"/>
    <w:rsid w:val="00DA73A9"/>
    <w:rsid w:val="00DB00E1"/>
    <w:rsid w:val="00DB0265"/>
    <w:rsid w:val="00DB0410"/>
    <w:rsid w:val="00DB0D16"/>
    <w:rsid w:val="00DB122E"/>
    <w:rsid w:val="00DB208D"/>
    <w:rsid w:val="00DB244C"/>
    <w:rsid w:val="00DB2A16"/>
    <w:rsid w:val="00DB3B76"/>
    <w:rsid w:val="00DB40F6"/>
    <w:rsid w:val="00DB4124"/>
    <w:rsid w:val="00DB477D"/>
    <w:rsid w:val="00DB4A9D"/>
    <w:rsid w:val="00DB565F"/>
    <w:rsid w:val="00DB59F2"/>
    <w:rsid w:val="00DB5D47"/>
    <w:rsid w:val="00DB5E1E"/>
    <w:rsid w:val="00DB617E"/>
    <w:rsid w:val="00DB6B8D"/>
    <w:rsid w:val="00DB730E"/>
    <w:rsid w:val="00DB7734"/>
    <w:rsid w:val="00DB7CDD"/>
    <w:rsid w:val="00DB7F1D"/>
    <w:rsid w:val="00DC033C"/>
    <w:rsid w:val="00DC054A"/>
    <w:rsid w:val="00DC0638"/>
    <w:rsid w:val="00DC0DB7"/>
    <w:rsid w:val="00DC1052"/>
    <w:rsid w:val="00DC14AF"/>
    <w:rsid w:val="00DC175A"/>
    <w:rsid w:val="00DC1A8B"/>
    <w:rsid w:val="00DC273C"/>
    <w:rsid w:val="00DC394B"/>
    <w:rsid w:val="00DC43C4"/>
    <w:rsid w:val="00DC4919"/>
    <w:rsid w:val="00DC5D96"/>
    <w:rsid w:val="00DC64B9"/>
    <w:rsid w:val="00DC6AB5"/>
    <w:rsid w:val="00DC7268"/>
    <w:rsid w:val="00DC734C"/>
    <w:rsid w:val="00DC7B9C"/>
    <w:rsid w:val="00DD31E5"/>
    <w:rsid w:val="00DD3863"/>
    <w:rsid w:val="00DD3D69"/>
    <w:rsid w:val="00DD4377"/>
    <w:rsid w:val="00DD4630"/>
    <w:rsid w:val="00DD5BCC"/>
    <w:rsid w:val="00DD5EC6"/>
    <w:rsid w:val="00DD6292"/>
    <w:rsid w:val="00DD694F"/>
    <w:rsid w:val="00DD6B28"/>
    <w:rsid w:val="00DD6BAE"/>
    <w:rsid w:val="00DD721D"/>
    <w:rsid w:val="00DD7234"/>
    <w:rsid w:val="00DD740F"/>
    <w:rsid w:val="00DE0081"/>
    <w:rsid w:val="00DE0D65"/>
    <w:rsid w:val="00DE19CE"/>
    <w:rsid w:val="00DE2068"/>
    <w:rsid w:val="00DE267F"/>
    <w:rsid w:val="00DE2775"/>
    <w:rsid w:val="00DE2880"/>
    <w:rsid w:val="00DE3097"/>
    <w:rsid w:val="00DE31CA"/>
    <w:rsid w:val="00DE3DC7"/>
    <w:rsid w:val="00DE42C6"/>
    <w:rsid w:val="00DE449D"/>
    <w:rsid w:val="00DE4DEA"/>
    <w:rsid w:val="00DE4FB7"/>
    <w:rsid w:val="00DE5733"/>
    <w:rsid w:val="00DE574C"/>
    <w:rsid w:val="00DE610E"/>
    <w:rsid w:val="00DE6214"/>
    <w:rsid w:val="00DE6458"/>
    <w:rsid w:val="00DE70D8"/>
    <w:rsid w:val="00DE7126"/>
    <w:rsid w:val="00DE7563"/>
    <w:rsid w:val="00DE7834"/>
    <w:rsid w:val="00DF055B"/>
    <w:rsid w:val="00DF05FB"/>
    <w:rsid w:val="00DF074A"/>
    <w:rsid w:val="00DF124D"/>
    <w:rsid w:val="00DF1F02"/>
    <w:rsid w:val="00DF24DF"/>
    <w:rsid w:val="00DF38EE"/>
    <w:rsid w:val="00DF3937"/>
    <w:rsid w:val="00DF3B42"/>
    <w:rsid w:val="00DF3F16"/>
    <w:rsid w:val="00DF456C"/>
    <w:rsid w:val="00DF458B"/>
    <w:rsid w:val="00DF45F5"/>
    <w:rsid w:val="00DF4EA9"/>
    <w:rsid w:val="00DF5132"/>
    <w:rsid w:val="00DF5636"/>
    <w:rsid w:val="00DF5CE4"/>
    <w:rsid w:val="00DF5EBC"/>
    <w:rsid w:val="00DF6108"/>
    <w:rsid w:val="00DF6417"/>
    <w:rsid w:val="00DF6E1B"/>
    <w:rsid w:val="00DF7249"/>
    <w:rsid w:val="00DF7B02"/>
    <w:rsid w:val="00DF7CC8"/>
    <w:rsid w:val="00DF7D17"/>
    <w:rsid w:val="00E001B6"/>
    <w:rsid w:val="00E002EC"/>
    <w:rsid w:val="00E00D56"/>
    <w:rsid w:val="00E020E5"/>
    <w:rsid w:val="00E0296F"/>
    <w:rsid w:val="00E02E76"/>
    <w:rsid w:val="00E04ACD"/>
    <w:rsid w:val="00E04B3A"/>
    <w:rsid w:val="00E052E5"/>
    <w:rsid w:val="00E05537"/>
    <w:rsid w:val="00E05E35"/>
    <w:rsid w:val="00E0659E"/>
    <w:rsid w:val="00E074FB"/>
    <w:rsid w:val="00E07F9D"/>
    <w:rsid w:val="00E105A0"/>
    <w:rsid w:val="00E10737"/>
    <w:rsid w:val="00E10A86"/>
    <w:rsid w:val="00E1114B"/>
    <w:rsid w:val="00E11D19"/>
    <w:rsid w:val="00E12FAE"/>
    <w:rsid w:val="00E139A5"/>
    <w:rsid w:val="00E14F9A"/>
    <w:rsid w:val="00E150C8"/>
    <w:rsid w:val="00E15128"/>
    <w:rsid w:val="00E1583D"/>
    <w:rsid w:val="00E161B6"/>
    <w:rsid w:val="00E16752"/>
    <w:rsid w:val="00E16820"/>
    <w:rsid w:val="00E16A4C"/>
    <w:rsid w:val="00E16F65"/>
    <w:rsid w:val="00E171EE"/>
    <w:rsid w:val="00E17247"/>
    <w:rsid w:val="00E174EC"/>
    <w:rsid w:val="00E17F75"/>
    <w:rsid w:val="00E20CD5"/>
    <w:rsid w:val="00E20E17"/>
    <w:rsid w:val="00E2152E"/>
    <w:rsid w:val="00E21BD4"/>
    <w:rsid w:val="00E222B2"/>
    <w:rsid w:val="00E223BB"/>
    <w:rsid w:val="00E22665"/>
    <w:rsid w:val="00E2336D"/>
    <w:rsid w:val="00E23B30"/>
    <w:rsid w:val="00E245DC"/>
    <w:rsid w:val="00E246DD"/>
    <w:rsid w:val="00E259AA"/>
    <w:rsid w:val="00E26904"/>
    <w:rsid w:val="00E27C82"/>
    <w:rsid w:val="00E31AD9"/>
    <w:rsid w:val="00E32050"/>
    <w:rsid w:val="00E32A78"/>
    <w:rsid w:val="00E33006"/>
    <w:rsid w:val="00E3344E"/>
    <w:rsid w:val="00E335AF"/>
    <w:rsid w:val="00E33658"/>
    <w:rsid w:val="00E338B5"/>
    <w:rsid w:val="00E34C4B"/>
    <w:rsid w:val="00E35059"/>
    <w:rsid w:val="00E35A2E"/>
    <w:rsid w:val="00E35E29"/>
    <w:rsid w:val="00E35E6D"/>
    <w:rsid w:val="00E365FE"/>
    <w:rsid w:val="00E3682A"/>
    <w:rsid w:val="00E372F9"/>
    <w:rsid w:val="00E37545"/>
    <w:rsid w:val="00E37855"/>
    <w:rsid w:val="00E40260"/>
    <w:rsid w:val="00E40DB3"/>
    <w:rsid w:val="00E41523"/>
    <w:rsid w:val="00E418F5"/>
    <w:rsid w:val="00E42171"/>
    <w:rsid w:val="00E42D08"/>
    <w:rsid w:val="00E43D96"/>
    <w:rsid w:val="00E44249"/>
    <w:rsid w:val="00E44ADC"/>
    <w:rsid w:val="00E44FA1"/>
    <w:rsid w:val="00E45345"/>
    <w:rsid w:val="00E4577A"/>
    <w:rsid w:val="00E45C80"/>
    <w:rsid w:val="00E46327"/>
    <w:rsid w:val="00E472BB"/>
    <w:rsid w:val="00E473B4"/>
    <w:rsid w:val="00E50495"/>
    <w:rsid w:val="00E516D0"/>
    <w:rsid w:val="00E52B80"/>
    <w:rsid w:val="00E53514"/>
    <w:rsid w:val="00E537ED"/>
    <w:rsid w:val="00E54352"/>
    <w:rsid w:val="00E54456"/>
    <w:rsid w:val="00E54649"/>
    <w:rsid w:val="00E5510C"/>
    <w:rsid w:val="00E55200"/>
    <w:rsid w:val="00E55F9B"/>
    <w:rsid w:val="00E5647D"/>
    <w:rsid w:val="00E5706F"/>
    <w:rsid w:val="00E57151"/>
    <w:rsid w:val="00E578B9"/>
    <w:rsid w:val="00E57A5C"/>
    <w:rsid w:val="00E57C64"/>
    <w:rsid w:val="00E57DED"/>
    <w:rsid w:val="00E60760"/>
    <w:rsid w:val="00E60816"/>
    <w:rsid w:val="00E609CF"/>
    <w:rsid w:val="00E60FCC"/>
    <w:rsid w:val="00E611AE"/>
    <w:rsid w:val="00E61C65"/>
    <w:rsid w:val="00E62D16"/>
    <w:rsid w:val="00E63148"/>
    <w:rsid w:val="00E63232"/>
    <w:rsid w:val="00E6442C"/>
    <w:rsid w:val="00E64527"/>
    <w:rsid w:val="00E653DA"/>
    <w:rsid w:val="00E65ED1"/>
    <w:rsid w:val="00E6616B"/>
    <w:rsid w:val="00E66F41"/>
    <w:rsid w:val="00E67358"/>
    <w:rsid w:val="00E6735B"/>
    <w:rsid w:val="00E67791"/>
    <w:rsid w:val="00E67CA0"/>
    <w:rsid w:val="00E70F11"/>
    <w:rsid w:val="00E70FF1"/>
    <w:rsid w:val="00E715FA"/>
    <w:rsid w:val="00E71750"/>
    <w:rsid w:val="00E71E39"/>
    <w:rsid w:val="00E721FD"/>
    <w:rsid w:val="00E726A7"/>
    <w:rsid w:val="00E726CD"/>
    <w:rsid w:val="00E73061"/>
    <w:rsid w:val="00E733C4"/>
    <w:rsid w:val="00E734F5"/>
    <w:rsid w:val="00E73722"/>
    <w:rsid w:val="00E73E92"/>
    <w:rsid w:val="00E74C25"/>
    <w:rsid w:val="00E7525C"/>
    <w:rsid w:val="00E75300"/>
    <w:rsid w:val="00E76E8D"/>
    <w:rsid w:val="00E77050"/>
    <w:rsid w:val="00E80028"/>
    <w:rsid w:val="00E80763"/>
    <w:rsid w:val="00E8100A"/>
    <w:rsid w:val="00E81207"/>
    <w:rsid w:val="00E81847"/>
    <w:rsid w:val="00E818B3"/>
    <w:rsid w:val="00E818B8"/>
    <w:rsid w:val="00E81C06"/>
    <w:rsid w:val="00E82A54"/>
    <w:rsid w:val="00E82E37"/>
    <w:rsid w:val="00E830A0"/>
    <w:rsid w:val="00E8315A"/>
    <w:rsid w:val="00E832B0"/>
    <w:rsid w:val="00E841CC"/>
    <w:rsid w:val="00E85AC3"/>
    <w:rsid w:val="00E86FAC"/>
    <w:rsid w:val="00E871E1"/>
    <w:rsid w:val="00E87E67"/>
    <w:rsid w:val="00E9174D"/>
    <w:rsid w:val="00E9269D"/>
    <w:rsid w:val="00E93371"/>
    <w:rsid w:val="00E94499"/>
    <w:rsid w:val="00E94883"/>
    <w:rsid w:val="00E94E58"/>
    <w:rsid w:val="00E95204"/>
    <w:rsid w:val="00E95CCF"/>
    <w:rsid w:val="00E95FC8"/>
    <w:rsid w:val="00E968DF"/>
    <w:rsid w:val="00E96A73"/>
    <w:rsid w:val="00E96A92"/>
    <w:rsid w:val="00E96BA7"/>
    <w:rsid w:val="00E97171"/>
    <w:rsid w:val="00E97A51"/>
    <w:rsid w:val="00E97AC2"/>
    <w:rsid w:val="00E97E04"/>
    <w:rsid w:val="00EA09B9"/>
    <w:rsid w:val="00EA0EFF"/>
    <w:rsid w:val="00EA10D8"/>
    <w:rsid w:val="00EA12C7"/>
    <w:rsid w:val="00EA178A"/>
    <w:rsid w:val="00EA1BD2"/>
    <w:rsid w:val="00EA1BF9"/>
    <w:rsid w:val="00EA223A"/>
    <w:rsid w:val="00EA22B7"/>
    <w:rsid w:val="00EA253F"/>
    <w:rsid w:val="00EA2551"/>
    <w:rsid w:val="00EA2AC1"/>
    <w:rsid w:val="00EA3834"/>
    <w:rsid w:val="00EA3959"/>
    <w:rsid w:val="00EA46D3"/>
    <w:rsid w:val="00EA48CC"/>
    <w:rsid w:val="00EA4DFE"/>
    <w:rsid w:val="00EA4FDA"/>
    <w:rsid w:val="00EA5B7C"/>
    <w:rsid w:val="00EA6251"/>
    <w:rsid w:val="00EA689F"/>
    <w:rsid w:val="00EA6FA5"/>
    <w:rsid w:val="00EA746A"/>
    <w:rsid w:val="00EA7E4B"/>
    <w:rsid w:val="00EB2C2D"/>
    <w:rsid w:val="00EB37E3"/>
    <w:rsid w:val="00EB38F6"/>
    <w:rsid w:val="00EB3EF4"/>
    <w:rsid w:val="00EB3FAA"/>
    <w:rsid w:val="00EB4409"/>
    <w:rsid w:val="00EB6BC7"/>
    <w:rsid w:val="00EB7200"/>
    <w:rsid w:val="00EB7337"/>
    <w:rsid w:val="00EB74B4"/>
    <w:rsid w:val="00EB7CF1"/>
    <w:rsid w:val="00EB7FAA"/>
    <w:rsid w:val="00EC04FC"/>
    <w:rsid w:val="00EC0BBC"/>
    <w:rsid w:val="00EC116D"/>
    <w:rsid w:val="00EC1CFE"/>
    <w:rsid w:val="00EC24AA"/>
    <w:rsid w:val="00EC251F"/>
    <w:rsid w:val="00EC25FB"/>
    <w:rsid w:val="00EC2786"/>
    <w:rsid w:val="00EC3B76"/>
    <w:rsid w:val="00EC4008"/>
    <w:rsid w:val="00EC4095"/>
    <w:rsid w:val="00EC4876"/>
    <w:rsid w:val="00EC4ED7"/>
    <w:rsid w:val="00EC50BF"/>
    <w:rsid w:val="00EC5412"/>
    <w:rsid w:val="00EC6AA7"/>
    <w:rsid w:val="00EC752E"/>
    <w:rsid w:val="00EC75B5"/>
    <w:rsid w:val="00EC75DE"/>
    <w:rsid w:val="00ED02FC"/>
    <w:rsid w:val="00ED0E21"/>
    <w:rsid w:val="00ED0EFA"/>
    <w:rsid w:val="00ED1CCC"/>
    <w:rsid w:val="00ED1D5D"/>
    <w:rsid w:val="00ED1EB2"/>
    <w:rsid w:val="00ED2B5D"/>
    <w:rsid w:val="00ED2C1D"/>
    <w:rsid w:val="00ED2C99"/>
    <w:rsid w:val="00ED2CF0"/>
    <w:rsid w:val="00ED36CC"/>
    <w:rsid w:val="00ED4824"/>
    <w:rsid w:val="00ED4B1C"/>
    <w:rsid w:val="00ED4DD9"/>
    <w:rsid w:val="00ED525F"/>
    <w:rsid w:val="00ED5365"/>
    <w:rsid w:val="00ED5491"/>
    <w:rsid w:val="00ED5B11"/>
    <w:rsid w:val="00ED5F5D"/>
    <w:rsid w:val="00ED6088"/>
    <w:rsid w:val="00ED616A"/>
    <w:rsid w:val="00ED6D4A"/>
    <w:rsid w:val="00ED71DF"/>
    <w:rsid w:val="00ED74F5"/>
    <w:rsid w:val="00ED7EC6"/>
    <w:rsid w:val="00EE0731"/>
    <w:rsid w:val="00EE0861"/>
    <w:rsid w:val="00EE1985"/>
    <w:rsid w:val="00EE1C6D"/>
    <w:rsid w:val="00EE1D2B"/>
    <w:rsid w:val="00EE1E13"/>
    <w:rsid w:val="00EE271A"/>
    <w:rsid w:val="00EE2AE8"/>
    <w:rsid w:val="00EE2CFF"/>
    <w:rsid w:val="00EE37D8"/>
    <w:rsid w:val="00EE46DA"/>
    <w:rsid w:val="00EE485E"/>
    <w:rsid w:val="00EE5187"/>
    <w:rsid w:val="00EE51AD"/>
    <w:rsid w:val="00EE59B4"/>
    <w:rsid w:val="00EF001C"/>
    <w:rsid w:val="00EF016F"/>
    <w:rsid w:val="00EF13ED"/>
    <w:rsid w:val="00EF1608"/>
    <w:rsid w:val="00EF16EB"/>
    <w:rsid w:val="00EF1C9A"/>
    <w:rsid w:val="00EF1D06"/>
    <w:rsid w:val="00EF1FE6"/>
    <w:rsid w:val="00EF245A"/>
    <w:rsid w:val="00EF3DD2"/>
    <w:rsid w:val="00EF4442"/>
    <w:rsid w:val="00EF4810"/>
    <w:rsid w:val="00EF4EAF"/>
    <w:rsid w:val="00EF5E4B"/>
    <w:rsid w:val="00EF5FFF"/>
    <w:rsid w:val="00EF6E4A"/>
    <w:rsid w:val="00EF7AFD"/>
    <w:rsid w:val="00F00D23"/>
    <w:rsid w:val="00F012D7"/>
    <w:rsid w:val="00F0159C"/>
    <w:rsid w:val="00F01824"/>
    <w:rsid w:val="00F019FC"/>
    <w:rsid w:val="00F01EC5"/>
    <w:rsid w:val="00F025F5"/>
    <w:rsid w:val="00F02A74"/>
    <w:rsid w:val="00F03106"/>
    <w:rsid w:val="00F03A4F"/>
    <w:rsid w:val="00F03F9D"/>
    <w:rsid w:val="00F0488C"/>
    <w:rsid w:val="00F04F4A"/>
    <w:rsid w:val="00F05797"/>
    <w:rsid w:val="00F05990"/>
    <w:rsid w:val="00F06B31"/>
    <w:rsid w:val="00F06E10"/>
    <w:rsid w:val="00F0703D"/>
    <w:rsid w:val="00F0746F"/>
    <w:rsid w:val="00F07762"/>
    <w:rsid w:val="00F07886"/>
    <w:rsid w:val="00F079AC"/>
    <w:rsid w:val="00F10688"/>
    <w:rsid w:val="00F10BD4"/>
    <w:rsid w:val="00F11D69"/>
    <w:rsid w:val="00F12991"/>
    <w:rsid w:val="00F12C9D"/>
    <w:rsid w:val="00F13A3E"/>
    <w:rsid w:val="00F144DC"/>
    <w:rsid w:val="00F14B00"/>
    <w:rsid w:val="00F14DB9"/>
    <w:rsid w:val="00F157BB"/>
    <w:rsid w:val="00F1597D"/>
    <w:rsid w:val="00F15AD3"/>
    <w:rsid w:val="00F15BE6"/>
    <w:rsid w:val="00F15D38"/>
    <w:rsid w:val="00F16182"/>
    <w:rsid w:val="00F162FA"/>
    <w:rsid w:val="00F16C06"/>
    <w:rsid w:val="00F1772B"/>
    <w:rsid w:val="00F200D9"/>
    <w:rsid w:val="00F207E7"/>
    <w:rsid w:val="00F20966"/>
    <w:rsid w:val="00F20D66"/>
    <w:rsid w:val="00F21242"/>
    <w:rsid w:val="00F2127D"/>
    <w:rsid w:val="00F21E42"/>
    <w:rsid w:val="00F21FBC"/>
    <w:rsid w:val="00F223EA"/>
    <w:rsid w:val="00F2256B"/>
    <w:rsid w:val="00F22DB4"/>
    <w:rsid w:val="00F22F3A"/>
    <w:rsid w:val="00F23371"/>
    <w:rsid w:val="00F24678"/>
    <w:rsid w:val="00F2592E"/>
    <w:rsid w:val="00F25F2D"/>
    <w:rsid w:val="00F260C1"/>
    <w:rsid w:val="00F26609"/>
    <w:rsid w:val="00F269EA"/>
    <w:rsid w:val="00F26FBA"/>
    <w:rsid w:val="00F26FD8"/>
    <w:rsid w:val="00F2745E"/>
    <w:rsid w:val="00F2758A"/>
    <w:rsid w:val="00F2783F"/>
    <w:rsid w:val="00F27EB7"/>
    <w:rsid w:val="00F309A7"/>
    <w:rsid w:val="00F30AA1"/>
    <w:rsid w:val="00F31589"/>
    <w:rsid w:val="00F316F7"/>
    <w:rsid w:val="00F31CA7"/>
    <w:rsid w:val="00F3309E"/>
    <w:rsid w:val="00F332C2"/>
    <w:rsid w:val="00F333BD"/>
    <w:rsid w:val="00F33D08"/>
    <w:rsid w:val="00F342C3"/>
    <w:rsid w:val="00F34BE4"/>
    <w:rsid w:val="00F3518E"/>
    <w:rsid w:val="00F351F8"/>
    <w:rsid w:val="00F35A09"/>
    <w:rsid w:val="00F35C9B"/>
    <w:rsid w:val="00F371F0"/>
    <w:rsid w:val="00F37DED"/>
    <w:rsid w:val="00F37F28"/>
    <w:rsid w:val="00F403B9"/>
    <w:rsid w:val="00F40618"/>
    <w:rsid w:val="00F40C92"/>
    <w:rsid w:val="00F4185A"/>
    <w:rsid w:val="00F41DFF"/>
    <w:rsid w:val="00F42143"/>
    <w:rsid w:val="00F42D02"/>
    <w:rsid w:val="00F42D7C"/>
    <w:rsid w:val="00F4342A"/>
    <w:rsid w:val="00F4379A"/>
    <w:rsid w:val="00F43B8A"/>
    <w:rsid w:val="00F45055"/>
    <w:rsid w:val="00F451EB"/>
    <w:rsid w:val="00F45353"/>
    <w:rsid w:val="00F45CAA"/>
    <w:rsid w:val="00F46690"/>
    <w:rsid w:val="00F46D40"/>
    <w:rsid w:val="00F47BF0"/>
    <w:rsid w:val="00F500D8"/>
    <w:rsid w:val="00F505F4"/>
    <w:rsid w:val="00F5061D"/>
    <w:rsid w:val="00F50ABE"/>
    <w:rsid w:val="00F510DA"/>
    <w:rsid w:val="00F5115C"/>
    <w:rsid w:val="00F51277"/>
    <w:rsid w:val="00F51D09"/>
    <w:rsid w:val="00F52838"/>
    <w:rsid w:val="00F53049"/>
    <w:rsid w:val="00F53079"/>
    <w:rsid w:val="00F533F9"/>
    <w:rsid w:val="00F53E6F"/>
    <w:rsid w:val="00F5425E"/>
    <w:rsid w:val="00F559BE"/>
    <w:rsid w:val="00F560CB"/>
    <w:rsid w:val="00F56600"/>
    <w:rsid w:val="00F566E1"/>
    <w:rsid w:val="00F56914"/>
    <w:rsid w:val="00F56F6E"/>
    <w:rsid w:val="00F60970"/>
    <w:rsid w:val="00F60D07"/>
    <w:rsid w:val="00F61302"/>
    <w:rsid w:val="00F61562"/>
    <w:rsid w:val="00F61BDE"/>
    <w:rsid w:val="00F62412"/>
    <w:rsid w:val="00F62767"/>
    <w:rsid w:val="00F6314D"/>
    <w:rsid w:val="00F63192"/>
    <w:rsid w:val="00F6337A"/>
    <w:rsid w:val="00F637C9"/>
    <w:rsid w:val="00F6394E"/>
    <w:rsid w:val="00F6422A"/>
    <w:rsid w:val="00F64269"/>
    <w:rsid w:val="00F64B88"/>
    <w:rsid w:val="00F64CC8"/>
    <w:rsid w:val="00F65288"/>
    <w:rsid w:val="00F65452"/>
    <w:rsid w:val="00F656FA"/>
    <w:rsid w:val="00F657BF"/>
    <w:rsid w:val="00F65869"/>
    <w:rsid w:val="00F6613A"/>
    <w:rsid w:val="00F66ABB"/>
    <w:rsid w:val="00F66D26"/>
    <w:rsid w:val="00F66E7D"/>
    <w:rsid w:val="00F6787E"/>
    <w:rsid w:val="00F67D77"/>
    <w:rsid w:val="00F704C4"/>
    <w:rsid w:val="00F709D3"/>
    <w:rsid w:val="00F7307A"/>
    <w:rsid w:val="00F7418D"/>
    <w:rsid w:val="00F7424F"/>
    <w:rsid w:val="00F74889"/>
    <w:rsid w:val="00F7528C"/>
    <w:rsid w:val="00F75440"/>
    <w:rsid w:val="00F7546E"/>
    <w:rsid w:val="00F755CF"/>
    <w:rsid w:val="00F758BC"/>
    <w:rsid w:val="00F75AE2"/>
    <w:rsid w:val="00F76275"/>
    <w:rsid w:val="00F7657F"/>
    <w:rsid w:val="00F76765"/>
    <w:rsid w:val="00F76C94"/>
    <w:rsid w:val="00F77A8E"/>
    <w:rsid w:val="00F8041F"/>
    <w:rsid w:val="00F8045E"/>
    <w:rsid w:val="00F809CB"/>
    <w:rsid w:val="00F81102"/>
    <w:rsid w:val="00F81A3D"/>
    <w:rsid w:val="00F81CD0"/>
    <w:rsid w:val="00F8241D"/>
    <w:rsid w:val="00F82B8E"/>
    <w:rsid w:val="00F82C95"/>
    <w:rsid w:val="00F838C5"/>
    <w:rsid w:val="00F83DE6"/>
    <w:rsid w:val="00F84300"/>
    <w:rsid w:val="00F84331"/>
    <w:rsid w:val="00F85168"/>
    <w:rsid w:val="00F859E8"/>
    <w:rsid w:val="00F8602D"/>
    <w:rsid w:val="00F86681"/>
    <w:rsid w:val="00F86E9F"/>
    <w:rsid w:val="00F8768E"/>
    <w:rsid w:val="00F879BD"/>
    <w:rsid w:val="00F90CB7"/>
    <w:rsid w:val="00F90DDB"/>
    <w:rsid w:val="00F9109B"/>
    <w:rsid w:val="00F9197B"/>
    <w:rsid w:val="00F91A28"/>
    <w:rsid w:val="00F91E11"/>
    <w:rsid w:val="00F926B2"/>
    <w:rsid w:val="00F933A0"/>
    <w:rsid w:val="00F93F95"/>
    <w:rsid w:val="00F9404C"/>
    <w:rsid w:val="00F950B1"/>
    <w:rsid w:val="00F952F0"/>
    <w:rsid w:val="00F95F72"/>
    <w:rsid w:val="00F962C1"/>
    <w:rsid w:val="00F96404"/>
    <w:rsid w:val="00F96C8E"/>
    <w:rsid w:val="00F97589"/>
    <w:rsid w:val="00F979D1"/>
    <w:rsid w:val="00FA1D52"/>
    <w:rsid w:val="00FA2109"/>
    <w:rsid w:val="00FA30C7"/>
    <w:rsid w:val="00FA313D"/>
    <w:rsid w:val="00FA4122"/>
    <w:rsid w:val="00FA4AA0"/>
    <w:rsid w:val="00FA4F6F"/>
    <w:rsid w:val="00FA5BC0"/>
    <w:rsid w:val="00FA67C8"/>
    <w:rsid w:val="00FA704D"/>
    <w:rsid w:val="00FB01B1"/>
    <w:rsid w:val="00FB04F2"/>
    <w:rsid w:val="00FB06E7"/>
    <w:rsid w:val="00FB0854"/>
    <w:rsid w:val="00FB0869"/>
    <w:rsid w:val="00FB0F64"/>
    <w:rsid w:val="00FB1121"/>
    <w:rsid w:val="00FB11B8"/>
    <w:rsid w:val="00FB21F6"/>
    <w:rsid w:val="00FB22BD"/>
    <w:rsid w:val="00FB2868"/>
    <w:rsid w:val="00FB2EC0"/>
    <w:rsid w:val="00FB3726"/>
    <w:rsid w:val="00FB37DD"/>
    <w:rsid w:val="00FB3FC6"/>
    <w:rsid w:val="00FB400B"/>
    <w:rsid w:val="00FB43CB"/>
    <w:rsid w:val="00FB4FD9"/>
    <w:rsid w:val="00FB5D49"/>
    <w:rsid w:val="00FB665A"/>
    <w:rsid w:val="00FB6868"/>
    <w:rsid w:val="00FB6EAD"/>
    <w:rsid w:val="00FB716B"/>
    <w:rsid w:val="00FB7605"/>
    <w:rsid w:val="00FC001D"/>
    <w:rsid w:val="00FC07BD"/>
    <w:rsid w:val="00FC0DCE"/>
    <w:rsid w:val="00FC13DD"/>
    <w:rsid w:val="00FC1459"/>
    <w:rsid w:val="00FC1532"/>
    <w:rsid w:val="00FC28E0"/>
    <w:rsid w:val="00FC3C91"/>
    <w:rsid w:val="00FC3E3E"/>
    <w:rsid w:val="00FC4585"/>
    <w:rsid w:val="00FC4A4E"/>
    <w:rsid w:val="00FC4B0F"/>
    <w:rsid w:val="00FC4B58"/>
    <w:rsid w:val="00FC4C82"/>
    <w:rsid w:val="00FC4CC3"/>
    <w:rsid w:val="00FC63A1"/>
    <w:rsid w:val="00FC63B7"/>
    <w:rsid w:val="00FC68FC"/>
    <w:rsid w:val="00FC6A0C"/>
    <w:rsid w:val="00FC72C0"/>
    <w:rsid w:val="00FC7431"/>
    <w:rsid w:val="00FC7AD9"/>
    <w:rsid w:val="00FC7E89"/>
    <w:rsid w:val="00FD003C"/>
    <w:rsid w:val="00FD0431"/>
    <w:rsid w:val="00FD0566"/>
    <w:rsid w:val="00FD09D7"/>
    <w:rsid w:val="00FD0D37"/>
    <w:rsid w:val="00FD1A21"/>
    <w:rsid w:val="00FD224A"/>
    <w:rsid w:val="00FD2D8D"/>
    <w:rsid w:val="00FD2E67"/>
    <w:rsid w:val="00FD4155"/>
    <w:rsid w:val="00FD4C60"/>
    <w:rsid w:val="00FD4C7A"/>
    <w:rsid w:val="00FD4CDD"/>
    <w:rsid w:val="00FD515E"/>
    <w:rsid w:val="00FD5469"/>
    <w:rsid w:val="00FD69CA"/>
    <w:rsid w:val="00FE02F5"/>
    <w:rsid w:val="00FE0A44"/>
    <w:rsid w:val="00FE1CB5"/>
    <w:rsid w:val="00FE2029"/>
    <w:rsid w:val="00FE2857"/>
    <w:rsid w:val="00FE3470"/>
    <w:rsid w:val="00FE3770"/>
    <w:rsid w:val="00FE3D35"/>
    <w:rsid w:val="00FE40BA"/>
    <w:rsid w:val="00FE42D1"/>
    <w:rsid w:val="00FE4347"/>
    <w:rsid w:val="00FE4929"/>
    <w:rsid w:val="00FE4DDA"/>
    <w:rsid w:val="00FE5AC2"/>
    <w:rsid w:val="00FE6DD4"/>
    <w:rsid w:val="00FE719B"/>
    <w:rsid w:val="00FE7633"/>
    <w:rsid w:val="00FE7829"/>
    <w:rsid w:val="00FE7A8D"/>
    <w:rsid w:val="00FF0819"/>
    <w:rsid w:val="00FF0FC7"/>
    <w:rsid w:val="00FF1041"/>
    <w:rsid w:val="00FF1595"/>
    <w:rsid w:val="00FF195C"/>
    <w:rsid w:val="00FF215E"/>
    <w:rsid w:val="00FF25C2"/>
    <w:rsid w:val="00FF2FC0"/>
    <w:rsid w:val="00FF30B1"/>
    <w:rsid w:val="00FF3202"/>
    <w:rsid w:val="00FF3609"/>
    <w:rsid w:val="00FF36DA"/>
    <w:rsid w:val="00FF38D8"/>
    <w:rsid w:val="00FF3CE4"/>
    <w:rsid w:val="00FF3F77"/>
    <w:rsid w:val="00FF4AAB"/>
    <w:rsid w:val="00FF4E0E"/>
    <w:rsid w:val="00FF52E4"/>
    <w:rsid w:val="00FF56F1"/>
    <w:rsid w:val="00FF6154"/>
    <w:rsid w:val="00FF65F6"/>
    <w:rsid w:val="00FF68D6"/>
    <w:rsid w:val="00FF6B70"/>
    <w:rsid w:val="00FF6BB9"/>
    <w:rsid w:val="00FF6D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2529" fill="f" fillcolor="white" stroke="f">
      <v:fill color="white" on="f"/>
      <v:stroke on="f"/>
    </o:shapedefaults>
    <o:shapelayout v:ext="edit">
      <o:idmap v:ext="edit" data="1"/>
    </o:shapelayout>
  </w:shapeDefaults>
  <w:decimalSymbol w:val=","/>
  <w:listSeparator w:val=";"/>
  <w14:docId w14:val="0F89FAB7"/>
  <w15:docId w15:val="{D959B9A8-2C02-4F00-B936-2D230AB6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7C6"/>
    <w:rPr>
      <w:rFonts w:ascii="Arial" w:hAnsi="Arial"/>
      <w:sz w:val="28"/>
      <w:szCs w:val="24"/>
      <w:lang w:val="es-ES" w:eastAsia="es-ES"/>
    </w:rPr>
  </w:style>
  <w:style w:type="paragraph" w:styleId="Ttulo1">
    <w:name w:val="heading 1"/>
    <w:basedOn w:val="Normal"/>
    <w:next w:val="Normal"/>
    <w:link w:val="Ttulo1Car"/>
    <w:qFormat/>
    <w:pPr>
      <w:keepNext/>
      <w:tabs>
        <w:tab w:val="center" w:pos="1473"/>
        <w:tab w:val="center" w:pos="4534"/>
        <w:tab w:val="center" w:pos="6802"/>
      </w:tabs>
      <w:suppressAutoHyphens/>
      <w:spacing w:line="360" w:lineRule="auto"/>
      <w:jc w:val="both"/>
      <w:outlineLvl w:val="0"/>
    </w:pPr>
    <w:rPr>
      <w:szCs w:val="20"/>
      <w:lang w:val="es-ES_tradnl" w:eastAsia="es-CO"/>
    </w:rPr>
  </w:style>
  <w:style w:type="paragraph" w:styleId="Ttulo2">
    <w:name w:val="heading 2"/>
    <w:basedOn w:val="Normal"/>
    <w:next w:val="Normal"/>
    <w:link w:val="Ttulo2Car"/>
    <w:qFormat/>
    <w:pPr>
      <w:keepNext/>
      <w:tabs>
        <w:tab w:val="center" w:pos="1473"/>
        <w:tab w:val="center" w:pos="4534"/>
        <w:tab w:val="center" w:pos="6802"/>
      </w:tabs>
      <w:suppressAutoHyphens/>
      <w:spacing w:line="360" w:lineRule="auto"/>
      <w:jc w:val="both"/>
      <w:outlineLvl w:val="1"/>
    </w:pPr>
    <w:rPr>
      <w:rFonts w:cs="Arial"/>
      <w:b/>
      <w:bCs/>
    </w:rPr>
  </w:style>
  <w:style w:type="paragraph" w:styleId="Ttulo3">
    <w:name w:val="heading 3"/>
    <w:basedOn w:val="Normal"/>
    <w:next w:val="Normal"/>
    <w:link w:val="Ttulo3Car"/>
    <w:qFormat/>
    <w:pPr>
      <w:keepNext/>
      <w:spacing w:line="480" w:lineRule="exact"/>
      <w:jc w:val="center"/>
      <w:outlineLvl w:val="2"/>
    </w:pPr>
    <w:rPr>
      <w:b/>
      <w:bCs/>
      <w:sz w:val="24"/>
    </w:rPr>
  </w:style>
  <w:style w:type="paragraph" w:styleId="Ttulo4">
    <w:name w:val="heading 4"/>
    <w:basedOn w:val="Normal"/>
    <w:next w:val="Normal"/>
    <w:link w:val="Ttulo4Car"/>
    <w:qFormat/>
    <w:pPr>
      <w:keepNext/>
      <w:widowControl w:val="0"/>
      <w:tabs>
        <w:tab w:val="center" w:pos="1473"/>
        <w:tab w:val="center" w:pos="4534"/>
        <w:tab w:val="center" w:pos="6802"/>
      </w:tabs>
      <w:suppressAutoHyphens/>
      <w:spacing w:line="476" w:lineRule="exact"/>
      <w:jc w:val="both"/>
      <w:outlineLvl w:val="3"/>
    </w:pPr>
    <w:rPr>
      <w:snapToGrid w:val="0"/>
      <w:spacing w:val="-3"/>
      <w:szCs w:val="20"/>
      <w:lang w:val="es-ES_tradnl"/>
    </w:rPr>
  </w:style>
  <w:style w:type="paragraph" w:styleId="Ttulo5">
    <w:name w:val="heading 5"/>
    <w:basedOn w:val="Normal"/>
    <w:next w:val="Normal"/>
    <w:link w:val="Ttulo5Car"/>
    <w:qFormat/>
    <w:rsid w:val="005055AD"/>
    <w:pPr>
      <w:spacing w:before="240" w:after="60"/>
      <w:outlineLvl w:val="4"/>
    </w:pPr>
    <w:rPr>
      <w:b/>
      <w:bCs/>
      <w:i/>
      <w:iCs/>
      <w:sz w:val="26"/>
      <w:szCs w:val="26"/>
    </w:rPr>
  </w:style>
  <w:style w:type="paragraph" w:styleId="Ttulo6">
    <w:name w:val="heading 6"/>
    <w:basedOn w:val="Normal"/>
    <w:next w:val="Normal"/>
    <w:link w:val="Ttulo6Car"/>
    <w:qFormat/>
    <w:rsid w:val="00E75300"/>
    <w:pPr>
      <w:spacing w:before="240" w:after="60"/>
      <w:outlineLvl w:val="5"/>
    </w:pPr>
    <w:rPr>
      <w:rFonts w:ascii="Times New Roman" w:hAnsi="Times New Roman"/>
      <w:b/>
      <w:bCs/>
      <w:sz w:val="22"/>
      <w:szCs w:val="22"/>
    </w:rPr>
  </w:style>
  <w:style w:type="paragraph" w:styleId="Ttulo7">
    <w:name w:val="heading 7"/>
    <w:basedOn w:val="Normal"/>
    <w:next w:val="Normal"/>
    <w:link w:val="Ttulo7Car"/>
    <w:unhideWhenUsed/>
    <w:qFormat/>
    <w:rsid w:val="00E75300"/>
    <w:pPr>
      <w:spacing w:before="240" w:after="60"/>
      <w:outlineLvl w:val="6"/>
    </w:pPr>
    <w:rPr>
      <w:rFonts w:ascii="Calibri" w:hAnsi="Calibri"/>
      <w:sz w:val="24"/>
    </w:rPr>
  </w:style>
  <w:style w:type="paragraph" w:styleId="Ttulo8">
    <w:name w:val="heading 8"/>
    <w:basedOn w:val="Normal"/>
    <w:next w:val="Normal"/>
    <w:link w:val="Ttulo8Car"/>
    <w:qFormat/>
    <w:rsid w:val="00E75300"/>
    <w:pPr>
      <w:spacing w:before="240" w:after="60"/>
      <w:outlineLvl w:val="7"/>
    </w:pPr>
    <w:rPr>
      <w:rFonts w:ascii="Times New Roman" w:hAnsi="Times New Roman"/>
      <w:i/>
      <w:iCs/>
      <w:sz w:val="24"/>
    </w:rPr>
  </w:style>
  <w:style w:type="paragraph" w:styleId="Ttulo9">
    <w:name w:val="heading 9"/>
    <w:basedOn w:val="Normal"/>
    <w:next w:val="Normal"/>
    <w:link w:val="Ttulo9Car"/>
    <w:unhideWhenUsed/>
    <w:qFormat/>
    <w:rsid w:val="00E75300"/>
    <w:pPr>
      <w:spacing w:before="240" w:after="60"/>
      <w:outlineLvl w:val="8"/>
    </w:pPr>
    <w:rPr>
      <w:rFonts w:ascii="Cambria" w:hAnsi="Cambria"/>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jc w:val="both"/>
    </w:pPr>
    <w:rPr>
      <w:rFonts w:ascii="Times New Roman" w:hAnsi="Times New Roman"/>
      <w:sz w:val="24"/>
      <w:szCs w:val="20"/>
      <w:lang w:eastAsia="es-CO"/>
    </w:rPr>
  </w:style>
  <w:style w:type="paragraph" w:styleId="Textoindependiente3">
    <w:name w:val="Body Text 3"/>
    <w:basedOn w:val="Normal"/>
    <w:link w:val="Textoindependiente3Car"/>
    <w:pPr>
      <w:spacing w:after="120"/>
    </w:pPr>
    <w:rPr>
      <w:sz w:val="16"/>
      <w:szCs w:val="16"/>
      <w:lang w:eastAsia="es-CO"/>
    </w:rPr>
  </w:style>
  <w:style w:type="character" w:styleId="Nmerodepgina">
    <w:name w:val="page number"/>
    <w:basedOn w:val="Fuentedeprrafopredeter"/>
  </w:style>
  <w:style w:type="paragraph" w:styleId="Encabezado">
    <w:name w:val="header"/>
    <w:basedOn w:val="Normal"/>
    <w:link w:val="EncabezadoCar"/>
    <w:pPr>
      <w:tabs>
        <w:tab w:val="center" w:pos="4419"/>
        <w:tab w:val="right" w:pos="8838"/>
      </w:tabs>
    </w:pPr>
    <w:rPr>
      <w:szCs w:val="20"/>
      <w:lang w:eastAsia="es-CO"/>
    </w:rPr>
  </w:style>
  <w:style w:type="paragraph" w:styleId="Cierre">
    <w:name w:val="Closing"/>
    <w:basedOn w:val="Normal"/>
    <w:link w:val="CierreCar"/>
    <w:pPr>
      <w:ind w:left="4252"/>
    </w:pPr>
  </w:style>
  <w:style w:type="paragraph" w:customStyle="1" w:styleId="ListaCC">
    <w:name w:val="Lista CC."/>
    <w:basedOn w:val="Normal"/>
  </w:style>
  <w:style w:type="paragraph" w:styleId="Sangradetextonormal">
    <w:name w:val="Body Text Indent"/>
    <w:basedOn w:val="Normal"/>
    <w:link w:val="SangradetextonormalCar"/>
    <w:pPr>
      <w:spacing w:after="120"/>
      <w:ind w:left="283"/>
    </w:pPr>
  </w:style>
  <w:style w:type="paragraph" w:styleId="Firma">
    <w:name w:val="Signature"/>
    <w:basedOn w:val="Normal"/>
    <w:link w:val="FirmaCar"/>
    <w:pPr>
      <w:ind w:left="4252"/>
    </w:pPr>
  </w:style>
  <w:style w:type="paragraph" w:customStyle="1" w:styleId="Firmapuesto">
    <w:name w:val="Firma puesto"/>
    <w:basedOn w:val="Firma"/>
  </w:style>
  <w:style w:type="paragraph" w:styleId="Piedepgina">
    <w:name w:val="footer"/>
    <w:basedOn w:val="Normal"/>
    <w:link w:val="PiedepginaCar"/>
    <w:pPr>
      <w:tabs>
        <w:tab w:val="center" w:pos="4419"/>
        <w:tab w:val="right" w:pos="8838"/>
      </w:tabs>
    </w:pPr>
  </w:style>
  <w:style w:type="paragraph" w:styleId="Textoindependiente2">
    <w:name w:val="Body Text 2"/>
    <w:basedOn w:val="Normal"/>
    <w:link w:val="Textoindependiente2Car"/>
    <w:pPr>
      <w:widowControl w:val="0"/>
      <w:tabs>
        <w:tab w:val="center" w:pos="1473"/>
        <w:tab w:val="center" w:pos="4534"/>
        <w:tab w:val="center" w:pos="6802"/>
      </w:tabs>
      <w:suppressAutoHyphens/>
      <w:spacing w:line="476" w:lineRule="exact"/>
      <w:jc w:val="both"/>
    </w:pPr>
    <w:rPr>
      <w:b/>
      <w:snapToGrid w:val="0"/>
      <w:spacing w:val="-3"/>
      <w:szCs w:val="20"/>
      <w:lang w:val="es-ES_tradnl"/>
    </w:rPr>
  </w:style>
  <w:style w:type="paragraph" w:styleId="Ttulo">
    <w:name w:val="Title"/>
    <w:aliases w:val="Puesto,Título1"/>
    <w:basedOn w:val="Normal"/>
    <w:link w:val="TtuloCar"/>
    <w:uiPriority w:val="10"/>
    <w:qFormat/>
    <w:pPr>
      <w:spacing w:line="360" w:lineRule="auto"/>
      <w:jc w:val="center"/>
    </w:pPr>
    <w:rPr>
      <w:rFonts w:cs="Arial"/>
      <w:b/>
      <w:bCs/>
      <w:lang w:val="es-MX"/>
    </w:rPr>
  </w:style>
  <w:style w:type="paragraph" w:styleId="Textodeglobo">
    <w:name w:val="Balloon Text"/>
    <w:basedOn w:val="Normal"/>
    <w:link w:val="TextodegloboCar"/>
    <w:uiPriority w:val="99"/>
    <w:rsid w:val="00DF5636"/>
    <w:rPr>
      <w:rFonts w:ascii="Tahoma" w:hAnsi="Tahoma" w:cs="Tahoma"/>
      <w:sz w:val="16"/>
      <w:szCs w:val="16"/>
    </w:rPr>
  </w:style>
  <w:style w:type="character" w:customStyle="1" w:styleId="TextodegloboCar">
    <w:name w:val="Texto de globo Car"/>
    <w:link w:val="Textodeglobo"/>
    <w:uiPriority w:val="99"/>
    <w:rsid w:val="00DF5636"/>
    <w:rPr>
      <w:rFonts w:ascii="Tahoma" w:hAnsi="Tahoma" w:cs="Tahoma"/>
      <w:sz w:val="16"/>
      <w:szCs w:val="16"/>
    </w:rPr>
  </w:style>
  <w:style w:type="table" w:styleId="Tablaconcuadrcula">
    <w:name w:val="Table Grid"/>
    <w:basedOn w:val="Tablanormal"/>
    <w:rsid w:val="0015352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ar Car Car, Car Car Car Car Car, Car Car Car Car Car Car,Car Car Car Car, Car Car Car Car,Car Car Car Car Car Car,Car Car Car Car Car Ca,Car Car Car Car Car Car Car,Car Car Car Car Car,Car Car Car Car Car Car Car Car Car,Car,Car Car Car"/>
    <w:basedOn w:val="Normal"/>
    <w:link w:val="NormalWebCar"/>
    <w:uiPriority w:val="99"/>
    <w:rsid w:val="001345D8"/>
    <w:pPr>
      <w:spacing w:before="100" w:beforeAutospacing="1" w:after="100" w:afterAutospacing="1"/>
    </w:pPr>
    <w:rPr>
      <w:rFonts w:ascii="Times New Roman" w:hAnsi="Times New Roman"/>
      <w:sz w:val="24"/>
      <w:lang w:val="es-ES_tradnl" w:eastAsia="es-ES_tradnl"/>
    </w:rPr>
  </w:style>
  <w:style w:type="character" w:customStyle="1" w:styleId="Textoindependiente2Car">
    <w:name w:val="Texto independiente 2 Car"/>
    <w:link w:val="Textoindependiente2"/>
    <w:rsid w:val="00522F38"/>
    <w:rPr>
      <w:rFonts w:ascii="Arial" w:hAnsi="Arial"/>
      <w:b/>
      <w:snapToGrid w:val="0"/>
      <w:spacing w:val="-3"/>
      <w:sz w:val="28"/>
      <w:lang w:eastAsia="es-ES"/>
    </w:rPr>
  </w:style>
  <w:style w:type="paragraph" w:customStyle="1" w:styleId="Standard">
    <w:name w:val="Standard"/>
    <w:rsid w:val="0014047E"/>
    <w:pPr>
      <w:widowControl w:val="0"/>
      <w:suppressAutoHyphens/>
      <w:autoSpaceDN w:val="0"/>
      <w:textAlignment w:val="baseline"/>
    </w:pPr>
    <w:rPr>
      <w:rFonts w:eastAsia="Lucida Sans Unicode" w:cs="Tahoma"/>
      <w:kern w:val="3"/>
      <w:sz w:val="24"/>
      <w:szCs w:val="24"/>
      <w:lang w:val="es-ES"/>
    </w:rPr>
  </w:style>
  <w:style w:type="character" w:customStyle="1" w:styleId="TextoindependienteCar">
    <w:name w:val="Texto independiente Car"/>
    <w:link w:val="Textoindependiente"/>
    <w:locked/>
    <w:rsid w:val="001D7637"/>
    <w:rPr>
      <w:sz w:val="24"/>
      <w:lang w:val="es-ES"/>
    </w:rPr>
  </w:style>
  <w:style w:type="paragraph" w:styleId="Cita">
    <w:name w:val="Quote"/>
    <w:basedOn w:val="Normal"/>
    <w:next w:val="Normal"/>
    <w:link w:val="CitaCar"/>
    <w:uiPriority w:val="29"/>
    <w:qFormat/>
    <w:rsid w:val="001D7637"/>
    <w:pPr>
      <w:spacing w:before="200" w:after="160"/>
      <w:ind w:left="864" w:right="864"/>
      <w:jc w:val="center"/>
    </w:pPr>
    <w:rPr>
      <w:i/>
      <w:iCs/>
      <w:color w:val="404040"/>
    </w:rPr>
  </w:style>
  <w:style w:type="character" w:customStyle="1" w:styleId="CitaCar">
    <w:name w:val="Cita Car"/>
    <w:link w:val="Cita"/>
    <w:uiPriority w:val="29"/>
    <w:rsid w:val="001D7637"/>
    <w:rPr>
      <w:rFonts w:ascii="Arial" w:hAnsi="Arial"/>
      <w:i/>
      <w:iCs/>
      <w:color w:val="404040"/>
      <w:sz w:val="28"/>
      <w:szCs w:val="24"/>
      <w:lang w:val="es-ES" w:eastAsia="es-ES"/>
    </w:rPr>
  </w:style>
  <w:style w:type="character" w:styleId="nfasis">
    <w:name w:val="Emphasis"/>
    <w:qFormat/>
    <w:rsid w:val="00334D68"/>
    <w:rPr>
      <w:i/>
      <w:iCs/>
    </w:rPr>
  </w:style>
  <w:style w:type="paragraph" w:styleId="Lista">
    <w:name w:val="List"/>
    <w:basedOn w:val="Normal"/>
    <w:rsid w:val="009F3153"/>
    <w:pPr>
      <w:ind w:left="283" w:hanging="283"/>
      <w:contextualSpacing/>
    </w:pPr>
  </w:style>
  <w:style w:type="paragraph" w:customStyle="1" w:styleId="PreformattedText">
    <w:name w:val="Preformatted Text"/>
    <w:basedOn w:val="Standard"/>
    <w:qFormat/>
    <w:rsid w:val="00E223BB"/>
    <w:pPr>
      <w:textAlignment w:val="auto"/>
    </w:pPr>
    <w:rPr>
      <w:rFonts w:ascii="Times, 'Times New Roman'" w:eastAsia="Times, 'Times New Roman'" w:hAnsi="Times, 'Times New Roman'" w:cs="Times, 'Times New Roman'"/>
      <w:sz w:val="20"/>
      <w:szCs w:val="20"/>
      <w:lang w:eastAsia="zh-CN" w:bidi="hi-IN"/>
    </w:rPr>
  </w:style>
  <w:style w:type="paragraph" w:customStyle="1" w:styleId="WW-Textoindependiente2">
    <w:name w:val="WW-Texto independiente 2"/>
    <w:basedOn w:val="Normal"/>
    <w:rsid w:val="00C50DF9"/>
    <w:pPr>
      <w:widowControl w:val="0"/>
      <w:suppressAutoHyphens/>
      <w:jc w:val="both"/>
    </w:pPr>
    <w:rPr>
      <w:rFonts w:ascii="Times New Roman" w:hAnsi="Times New Roman"/>
      <w:b/>
      <w:sz w:val="24"/>
      <w:szCs w:val="20"/>
      <w:lang w:val="es-ES_tradnl" w:eastAsia="es-MX"/>
    </w:rPr>
  </w:style>
  <w:style w:type="character" w:customStyle="1" w:styleId="Ttulo6Car">
    <w:name w:val="Título 6 Car"/>
    <w:link w:val="Ttulo6"/>
    <w:rsid w:val="00E75300"/>
    <w:rPr>
      <w:b/>
      <w:bCs/>
      <w:sz w:val="22"/>
      <w:szCs w:val="22"/>
    </w:rPr>
  </w:style>
  <w:style w:type="character" w:customStyle="1" w:styleId="Ttulo7Car">
    <w:name w:val="Título 7 Car"/>
    <w:link w:val="Ttulo7"/>
    <w:rsid w:val="00E75300"/>
    <w:rPr>
      <w:rFonts w:ascii="Calibri" w:hAnsi="Calibri"/>
      <w:sz w:val="24"/>
      <w:szCs w:val="24"/>
    </w:rPr>
  </w:style>
  <w:style w:type="character" w:customStyle="1" w:styleId="Ttulo8Car">
    <w:name w:val="Título 8 Car"/>
    <w:link w:val="Ttulo8"/>
    <w:qFormat/>
    <w:rsid w:val="00E75300"/>
    <w:rPr>
      <w:i/>
      <w:iCs/>
      <w:sz w:val="24"/>
      <w:szCs w:val="24"/>
    </w:rPr>
  </w:style>
  <w:style w:type="character" w:customStyle="1" w:styleId="Ttulo9Car">
    <w:name w:val="Título 9 Car"/>
    <w:link w:val="Ttulo9"/>
    <w:rsid w:val="00E75300"/>
    <w:rPr>
      <w:rFonts w:ascii="Cambria" w:hAnsi="Cambria"/>
      <w:sz w:val="22"/>
      <w:szCs w:val="22"/>
      <w:lang w:val="es-CO"/>
    </w:rPr>
  </w:style>
  <w:style w:type="paragraph" w:customStyle="1" w:styleId="Textoindependiente21">
    <w:name w:val="Texto independiente 21"/>
    <w:basedOn w:val="Normal"/>
    <w:rsid w:val="00E75300"/>
    <w:pPr>
      <w:suppressAutoHyphens/>
      <w:jc w:val="both"/>
    </w:pPr>
    <w:rPr>
      <w:rFonts w:cs="Arial"/>
      <w:sz w:val="24"/>
      <w:lang w:val="es-CO" w:eastAsia="ar-SA"/>
    </w:rPr>
  </w:style>
  <w:style w:type="character" w:styleId="Textoennegrita">
    <w:name w:val="Strong"/>
    <w:qFormat/>
    <w:rsid w:val="00E75300"/>
    <w:rPr>
      <w:b/>
      <w:bCs/>
    </w:rPr>
  </w:style>
  <w:style w:type="character" w:styleId="Hipervnculo">
    <w:name w:val="Hyperlink"/>
    <w:unhideWhenUsed/>
    <w:rsid w:val="00E75300"/>
    <w:rPr>
      <w:color w:val="0000FF"/>
      <w:u w:val="single"/>
    </w:rPr>
  </w:style>
  <w:style w:type="paragraph" w:customStyle="1" w:styleId="Notarial">
    <w:name w:val="Notarial"/>
    <w:basedOn w:val="Ttulo7"/>
    <w:qFormat/>
    <w:rsid w:val="00E75300"/>
    <w:pPr>
      <w:widowControl w:val="0"/>
      <w:suppressLineNumbers/>
      <w:tabs>
        <w:tab w:val="center" w:pos="4819"/>
        <w:tab w:val="right" w:pos="9638"/>
      </w:tabs>
      <w:suppressAutoHyphens/>
      <w:spacing w:before="0" w:after="0" w:line="482" w:lineRule="exact"/>
      <w:jc w:val="both"/>
    </w:pPr>
    <w:rPr>
      <w:rFonts w:ascii="Times" w:eastAsia="SimSun" w:hAnsi="Times" w:cs="Times"/>
      <w:bCs/>
      <w:kern w:val="1"/>
      <w:sz w:val="27"/>
      <w:szCs w:val="21"/>
      <w:lang w:eastAsia="zh-CN" w:bidi="hi-IN"/>
    </w:rPr>
  </w:style>
  <w:style w:type="character" w:customStyle="1" w:styleId="TtuloCar">
    <w:name w:val="Título Car"/>
    <w:aliases w:val="Puesto Car3,Título1 Car"/>
    <w:link w:val="Ttulo"/>
    <w:uiPriority w:val="10"/>
    <w:rsid w:val="00E75300"/>
    <w:rPr>
      <w:rFonts w:ascii="Arial" w:hAnsi="Arial" w:cs="Arial"/>
      <w:b/>
      <w:bCs/>
      <w:sz w:val="28"/>
      <w:szCs w:val="24"/>
      <w:lang w:val="es-MX"/>
    </w:rPr>
  </w:style>
  <w:style w:type="character" w:customStyle="1" w:styleId="Ttulo1Car">
    <w:name w:val="Título 1 Car"/>
    <w:link w:val="Ttulo1"/>
    <w:qFormat/>
    <w:rsid w:val="00E75300"/>
    <w:rPr>
      <w:rFonts w:ascii="Arial" w:hAnsi="Arial"/>
      <w:sz w:val="28"/>
      <w:lang w:val="es-ES_tradnl" w:eastAsia="es-CO"/>
    </w:rPr>
  </w:style>
  <w:style w:type="character" w:customStyle="1" w:styleId="Mencinsinresolver1">
    <w:name w:val="Mención sin resolver1"/>
    <w:uiPriority w:val="99"/>
    <w:semiHidden/>
    <w:unhideWhenUsed/>
    <w:rsid w:val="00E75300"/>
    <w:rPr>
      <w:color w:val="808080"/>
      <w:shd w:val="clear" w:color="auto" w:fill="E6E6E6"/>
    </w:rPr>
  </w:style>
  <w:style w:type="character" w:styleId="nfasissutil">
    <w:name w:val="Subtle Emphasis"/>
    <w:uiPriority w:val="19"/>
    <w:qFormat/>
    <w:rsid w:val="00E75300"/>
    <w:rPr>
      <w:i/>
      <w:iCs/>
      <w:color w:val="404040"/>
    </w:rPr>
  </w:style>
  <w:style w:type="character" w:customStyle="1" w:styleId="apple-converted-space">
    <w:name w:val="apple-converted-space"/>
    <w:rsid w:val="00E75300"/>
  </w:style>
  <w:style w:type="character" w:styleId="Refdecomentario">
    <w:name w:val="annotation reference"/>
    <w:uiPriority w:val="99"/>
    <w:rsid w:val="00E75300"/>
    <w:rPr>
      <w:sz w:val="16"/>
      <w:szCs w:val="16"/>
    </w:rPr>
  </w:style>
  <w:style w:type="paragraph" w:styleId="Textocomentario">
    <w:name w:val="annotation text"/>
    <w:basedOn w:val="Normal"/>
    <w:link w:val="TextocomentarioCar"/>
    <w:uiPriority w:val="99"/>
    <w:rsid w:val="00E75300"/>
    <w:rPr>
      <w:rFonts w:ascii="Roman 10cpi" w:hAnsi="Roman 10cpi"/>
      <w:sz w:val="20"/>
      <w:szCs w:val="20"/>
      <w:lang w:val="es-ES_tradnl"/>
    </w:rPr>
  </w:style>
  <w:style w:type="character" w:customStyle="1" w:styleId="TextocomentarioCar">
    <w:name w:val="Texto comentario Car"/>
    <w:link w:val="Textocomentario"/>
    <w:uiPriority w:val="99"/>
    <w:rsid w:val="00E75300"/>
    <w:rPr>
      <w:rFonts w:ascii="Roman 10cpi" w:hAnsi="Roman 10cpi"/>
      <w:lang w:val="es-ES_tradnl"/>
    </w:rPr>
  </w:style>
  <w:style w:type="character" w:customStyle="1" w:styleId="PiedepginaCar">
    <w:name w:val="Pie de página Car"/>
    <w:link w:val="Piedepgina"/>
    <w:rsid w:val="00E75300"/>
    <w:rPr>
      <w:rFonts w:ascii="Arial" w:hAnsi="Arial"/>
      <w:sz w:val="28"/>
      <w:szCs w:val="24"/>
    </w:rPr>
  </w:style>
  <w:style w:type="character" w:customStyle="1" w:styleId="EncabezadoCar">
    <w:name w:val="Encabezado Car"/>
    <w:link w:val="Encabezado"/>
    <w:rsid w:val="00E75300"/>
    <w:rPr>
      <w:rFonts w:ascii="Arial" w:hAnsi="Arial"/>
      <w:sz w:val="28"/>
      <w:lang w:eastAsia="es-CO"/>
    </w:rPr>
  </w:style>
  <w:style w:type="paragraph" w:styleId="Subttulo">
    <w:name w:val="Subtitle"/>
    <w:basedOn w:val="Normal"/>
    <w:next w:val="Normal"/>
    <w:link w:val="SubttuloCar"/>
    <w:uiPriority w:val="11"/>
    <w:qFormat/>
    <w:rsid w:val="00E75300"/>
    <w:pPr>
      <w:spacing w:after="60"/>
      <w:jc w:val="center"/>
      <w:outlineLvl w:val="1"/>
    </w:pPr>
    <w:rPr>
      <w:rFonts w:ascii="Calibri Light" w:hAnsi="Calibri Light"/>
      <w:sz w:val="24"/>
    </w:rPr>
  </w:style>
  <w:style w:type="character" w:customStyle="1" w:styleId="SubttuloCar">
    <w:name w:val="Subtítulo Car"/>
    <w:link w:val="Subttulo"/>
    <w:uiPriority w:val="11"/>
    <w:rsid w:val="00E75300"/>
    <w:rPr>
      <w:rFonts w:ascii="Calibri Light" w:hAnsi="Calibri Light"/>
      <w:sz w:val="24"/>
      <w:szCs w:val="24"/>
    </w:rPr>
  </w:style>
  <w:style w:type="character" w:customStyle="1" w:styleId="Ttulo2Car">
    <w:name w:val="Título 2 Car"/>
    <w:link w:val="Ttulo2"/>
    <w:rsid w:val="00E75300"/>
    <w:rPr>
      <w:rFonts w:ascii="Arial" w:hAnsi="Arial" w:cs="Arial"/>
      <w:b/>
      <w:bCs/>
      <w:sz w:val="28"/>
      <w:szCs w:val="24"/>
    </w:rPr>
  </w:style>
  <w:style w:type="character" w:customStyle="1" w:styleId="Ttulo3Car">
    <w:name w:val="Título 3 Car"/>
    <w:link w:val="Ttulo3"/>
    <w:rsid w:val="00E75300"/>
    <w:rPr>
      <w:rFonts w:ascii="Arial" w:hAnsi="Arial"/>
      <w:b/>
      <w:bCs/>
      <w:sz w:val="24"/>
      <w:szCs w:val="24"/>
    </w:rPr>
  </w:style>
  <w:style w:type="character" w:customStyle="1" w:styleId="Ttulo4Car">
    <w:name w:val="Título 4 Car"/>
    <w:link w:val="Ttulo4"/>
    <w:rsid w:val="00E75300"/>
    <w:rPr>
      <w:rFonts w:ascii="Arial" w:hAnsi="Arial"/>
      <w:snapToGrid w:val="0"/>
      <w:spacing w:val="-3"/>
      <w:sz w:val="28"/>
      <w:lang w:val="es-ES_tradnl"/>
    </w:rPr>
  </w:style>
  <w:style w:type="character" w:customStyle="1" w:styleId="Ttulo5Car">
    <w:name w:val="Título 5 Car"/>
    <w:link w:val="Ttulo5"/>
    <w:qFormat/>
    <w:rsid w:val="00E75300"/>
    <w:rPr>
      <w:rFonts w:ascii="Arial" w:hAnsi="Arial"/>
      <w:b/>
      <w:bCs/>
      <w:i/>
      <w:iCs/>
      <w:sz w:val="26"/>
      <w:szCs w:val="26"/>
    </w:rPr>
  </w:style>
  <w:style w:type="character" w:customStyle="1" w:styleId="Textoindependiente3Car">
    <w:name w:val="Texto independiente 3 Car"/>
    <w:link w:val="Textoindependiente3"/>
    <w:rsid w:val="00E75300"/>
    <w:rPr>
      <w:rFonts w:ascii="Arial" w:hAnsi="Arial"/>
      <w:sz w:val="16"/>
      <w:szCs w:val="16"/>
      <w:lang w:eastAsia="es-CO"/>
    </w:rPr>
  </w:style>
  <w:style w:type="character" w:customStyle="1" w:styleId="CierreCar">
    <w:name w:val="Cierre Car"/>
    <w:link w:val="Cierre"/>
    <w:rsid w:val="00E75300"/>
    <w:rPr>
      <w:rFonts w:ascii="Arial" w:hAnsi="Arial"/>
      <w:sz w:val="28"/>
      <w:szCs w:val="24"/>
    </w:rPr>
  </w:style>
  <w:style w:type="character" w:customStyle="1" w:styleId="SangradetextonormalCar">
    <w:name w:val="Sangría de texto normal Car"/>
    <w:link w:val="Sangradetextonormal"/>
    <w:rsid w:val="00E75300"/>
    <w:rPr>
      <w:rFonts w:ascii="Arial" w:hAnsi="Arial"/>
      <w:sz w:val="28"/>
      <w:szCs w:val="24"/>
    </w:rPr>
  </w:style>
  <w:style w:type="character" w:customStyle="1" w:styleId="FirmaCar">
    <w:name w:val="Firma Car"/>
    <w:link w:val="Firma"/>
    <w:rsid w:val="00E75300"/>
    <w:rPr>
      <w:rFonts w:ascii="Arial" w:hAnsi="Arial"/>
      <w:sz w:val="28"/>
      <w:szCs w:val="24"/>
    </w:rPr>
  </w:style>
  <w:style w:type="paragraph" w:customStyle="1" w:styleId="Contenidodelatabla">
    <w:name w:val="Contenido de la tabla"/>
    <w:basedOn w:val="Textoindependiente"/>
    <w:rsid w:val="00E75300"/>
    <w:pPr>
      <w:suppressLineNumbers/>
      <w:suppressAutoHyphens/>
      <w:spacing w:line="360" w:lineRule="auto"/>
      <w:jc w:val="left"/>
    </w:pPr>
    <w:rPr>
      <w:szCs w:val="24"/>
    </w:rPr>
  </w:style>
  <w:style w:type="paragraph" w:styleId="Prrafodelista">
    <w:name w:val="List Paragraph"/>
    <w:basedOn w:val="Normal"/>
    <w:uiPriority w:val="34"/>
    <w:qFormat/>
    <w:rsid w:val="00E75300"/>
    <w:pPr>
      <w:suppressAutoHyphens/>
      <w:ind w:left="720"/>
      <w:contextualSpacing/>
    </w:pPr>
    <w:rPr>
      <w:rFonts w:ascii="Times New Roman" w:hAnsi="Times New Roman"/>
      <w:sz w:val="20"/>
      <w:szCs w:val="20"/>
      <w:lang w:eastAsia="es-CO"/>
    </w:rPr>
  </w:style>
  <w:style w:type="paragraph" w:styleId="Lista2">
    <w:name w:val="List 2"/>
    <w:basedOn w:val="Normal"/>
    <w:rsid w:val="00E75300"/>
    <w:pPr>
      <w:overflowPunct w:val="0"/>
      <w:autoSpaceDE w:val="0"/>
      <w:autoSpaceDN w:val="0"/>
      <w:adjustRightInd w:val="0"/>
      <w:ind w:left="566" w:hanging="283"/>
      <w:textAlignment w:val="baseline"/>
    </w:pPr>
    <w:rPr>
      <w:rFonts w:ascii="Times New Roman" w:hAnsi="Times New Roman"/>
      <w:sz w:val="20"/>
      <w:szCs w:val="20"/>
      <w:lang w:val="es-ES_tradnl"/>
    </w:rPr>
  </w:style>
  <w:style w:type="paragraph" w:customStyle="1" w:styleId="ESCRITURA">
    <w:name w:val="ESCRITURA"/>
    <w:basedOn w:val="Normal"/>
    <w:autoRedefine/>
    <w:rsid w:val="00E75300"/>
    <w:pPr>
      <w:spacing w:line="480" w:lineRule="exact"/>
      <w:jc w:val="center"/>
    </w:pPr>
    <w:rPr>
      <w:rFonts w:cs="Arial"/>
      <w:b/>
      <w:sz w:val="24"/>
    </w:rPr>
  </w:style>
  <w:style w:type="character" w:customStyle="1" w:styleId="InitialStyle">
    <w:name w:val="InitialStyle"/>
    <w:qFormat/>
    <w:rsid w:val="00E75300"/>
    <w:rPr>
      <w:rFonts w:ascii="Courier New" w:hAnsi="Courier New"/>
      <w:color w:val="auto"/>
      <w:spacing w:val="0"/>
      <w:sz w:val="24"/>
    </w:rPr>
  </w:style>
  <w:style w:type="character" w:customStyle="1" w:styleId="305">
    <w:name w:val="305"/>
    <w:rsid w:val="00E75300"/>
    <w:rPr>
      <w:rFonts w:ascii="Times New Roman" w:hAnsi="Times New Roman"/>
      <w:color w:val="auto"/>
      <w:spacing w:val="0"/>
      <w:sz w:val="24"/>
    </w:rPr>
  </w:style>
  <w:style w:type="paragraph" w:customStyle="1" w:styleId="Textoindependiente31">
    <w:name w:val="Texto independiente 31"/>
    <w:basedOn w:val="Normal"/>
    <w:rsid w:val="00E75300"/>
    <w:pPr>
      <w:numPr>
        <w:numId w:val="2"/>
      </w:numPr>
      <w:tabs>
        <w:tab w:val="clear" w:pos="360"/>
        <w:tab w:val="left" w:pos="142"/>
        <w:tab w:val="left" w:pos="7513"/>
        <w:tab w:val="left" w:pos="8222"/>
      </w:tabs>
      <w:spacing w:line="360" w:lineRule="auto"/>
      <w:ind w:left="0" w:right="362" w:firstLine="0"/>
      <w:jc w:val="both"/>
    </w:pPr>
    <w:rPr>
      <w:szCs w:val="20"/>
      <w:lang w:val="es-ES_tradnl"/>
    </w:rPr>
  </w:style>
  <w:style w:type="paragraph" w:styleId="Textosinformato">
    <w:name w:val="Plain Text"/>
    <w:aliases w:val=" Car"/>
    <w:basedOn w:val="Normal"/>
    <w:link w:val="TextosinformatoCar"/>
    <w:rsid w:val="00E75300"/>
    <w:rPr>
      <w:rFonts w:ascii="Courier New" w:hAnsi="Courier New"/>
      <w:sz w:val="20"/>
      <w:szCs w:val="20"/>
      <w:lang w:val="es-CO"/>
    </w:rPr>
  </w:style>
  <w:style w:type="character" w:customStyle="1" w:styleId="TextosinformatoCar">
    <w:name w:val="Texto sin formato Car"/>
    <w:aliases w:val=" Car Car"/>
    <w:link w:val="Textosinformato"/>
    <w:rsid w:val="00E75300"/>
    <w:rPr>
      <w:rFonts w:ascii="Courier New" w:hAnsi="Courier New"/>
      <w:lang w:val="es-CO"/>
    </w:rPr>
  </w:style>
  <w:style w:type="paragraph" w:styleId="Sinespaciado">
    <w:name w:val="No Spacing"/>
    <w:link w:val="SinespaciadoCar"/>
    <w:qFormat/>
    <w:rsid w:val="00E75300"/>
    <w:rPr>
      <w:rFonts w:ascii="Calibri" w:hAnsi="Calibri" w:cs="Calibri"/>
      <w:sz w:val="22"/>
      <w:szCs w:val="22"/>
    </w:rPr>
  </w:style>
  <w:style w:type="character" w:customStyle="1" w:styleId="SinespaciadoCar">
    <w:name w:val="Sin espaciado Car"/>
    <w:link w:val="Sinespaciado"/>
    <w:rsid w:val="00E75300"/>
    <w:rPr>
      <w:rFonts w:ascii="Calibri" w:hAnsi="Calibri" w:cs="Calibri"/>
      <w:sz w:val="22"/>
      <w:szCs w:val="22"/>
      <w:lang w:val="es-CO" w:eastAsia="es-CO"/>
    </w:rPr>
  </w:style>
  <w:style w:type="character" w:customStyle="1" w:styleId="CarCar8">
    <w:name w:val="Car Car8"/>
    <w:locked/>
    <w:rsid w:val="00E75300"/>
    <w:rPr>
      <w:rFonts w:ascii="Arial" w:hAnsi="Arial" w:cs="Arial"/>
      <w:sz w:val="28"/>
      <w:lang w:val="en-GB" w:eastAsia="es-ES"/>
    </w:rPr>
  </w:style>
  <w:style w:type="character" w:customStyle="1" w:styleId="CarCar7">
    <w:name w:val="Car Car7"/>
    <w:locked/>
    <w:rsid w:val="00E75300"/>
    <w:rPr>
      <w:sz w:val="28"/>
      <w:lang w:val="en-GB" w:eastAsia="es-ES"/>
    </w:rPr>
  </w:style>
  <w:style w:type="character" w:customStyle="1" w:styleId="CarCar6">
    <w:name w:val="Car Car6"/>
    <w:rsid w:val="00E75300"/>
    <w:rPr>
      <w:rFonts w:ascii="Tahoma" w:hAnsi="Tahoma"/>
      <w:b/>
      <w:noProof/>
      <w:sz w:val="24"/>
      <w:lang w:val="es-ES" w:eastAsia="es-ES"/>
    </w:rPr>
  </w:style>
  <w:style w:type="paragraph" w:customStyle="1" w:styleId="Sinespaciado1">
    <w:name w:val="Sin espaciado1"/>
    <w:rsid w:val="00E75300"/>
    <w:rPr>
      <w:sz w:val="24"/>
      <w:szCs w:val="24"/>
      <w:lang w:val="es-ES" w:eastAsia="es-ES"/>
    </w:rPr>
  </w:style>
  <w:style w:type="paragraph" w:styleId="Continuarlista">
    <w:name w:val="List Continue"/>
    <w:basedOn w:val="Normal"/>
    <w:rsid w:val="00E75300"/>
    <w:pPr>
      <w:spacing w:after="120"/>
      <w:ind w:left="283"/>
      <w:contextualSpacing/>
    </w:pPr>
    <w:rPr>
      <w:rFonts w:ascii="Times New Roman" w:hAnsi="Times New Roman"/>
      <w:sz w:val="24"/>
    </w:rPr>
  </w:style>
  <w:style w:type="paragraph" w:styleId="Continuarlista2">
    <w:name w:val="List Continue 2"/>
    <w:basedOn w:val="Normal"/>
    <w:rsid w:val="00E75300"/>
    <w:pPr>
      <w:spacing w:after="120"/>
      <w:ind w:left="566"/>
      <w:contextualSpacing/>
    </w:pPr>
    <w:rPr>
      <w:rFonts w:ascii="Times New Roman" w:hAnsi="Times New Roman"/>
      <w:sz w:val="24"/>
    </w:rPr>
  </w:style>
  <w:style w:type="paragraph" w:customStyle="1" w:styleId="Prrafodelista1">
    <w:name w:val="Párrafo de lista1"/>
    <w:basedOn w:val="Normal"/>
    <w:rsid w:val="00E75300"/>
    <w:pPr>
      <w:ind w:left="720"/>
      <w:contextualSpacing/>
    </w:pPr>
    <w:rPr>
      <w:rFonts w:ascii="Times New Roman" w:hAnsi="Times New Roman"/>
      <w:sz w:val="24"/>
    </w:rPr>
  </w:style>
  <w:style w:type="paragraph" w:customStyle="1" w:styleId="Contenidodelmarco">
    <w:name w:val="Contenido del marco"/>
    <w:basedOn w:val="Textoindependiente"/>
    <w:rsid w:val="00E75300"/>
    <w:pPr>
      <w:widowControl w:val="0"/>
      <w:suppressAutoHyphens/>
      <w:spacing w:after="120"/>
      <w:jc w:val="left"/>
    </w:pPr>
    <w:rPr>
      <w:lang w:val="es-ES_tradnl" w:eastAsia="es-MX"/>
    </w:rPr>
  </w:style>
  <w:style w:type="paragraph" w:styleId="Sangra2detindependiente">
    <w:name w:val="Body Text Indent 2"/>
    <w:basedOn w:val="Normal"/>
    <w:link w:val="Sangra2detindependienteCar"/>
    <w:rsid w:val="00E75300"/>
    <w:pPr>
      <w:widowControl w:val="0"/>
      <w:autoSpaceDE w:val="0"/>
      <w:autoSpaceDN w:val="0"/>
      <w:adjustRightInd w:val="0"/>
      <w:spacing w:line="476" w:lineRule="exact"/>
      <w:ind w:left="3600"/>
      <w:jc w:val="both"/>
    </w:pPr>
    <w:rPr>
      <w:rFonts w:cs="Arial"/>
      <w:b/>
      <w:bCs/>
      <w:sz w:val="24"/>
      <w:lang w:val="es-ES_tradnl"/>
    </w:rPr>
  </w:style>
  <w:style w:type="character" w:customStyle="1" w:styleId="Sangra2detindependienteCar">
    <w:name w:val="Sangría 2 de t. independiente Car"/>
    <w:link w:val="Sangra2detindependiente"/>
    <w:rsid w:val="00E75300"/>
    <w:rPr>
      <w:rFonts w:ascii="Arial" w:hAnsi="Arial" w:cs="Arial"/>
      <w:b/>
      <w:bCs/>
      <w:sz w:val="24"/>
      <w:szCs w:val="24"/>
      <w:lang w:val="es-ES_tradnl"/>
    </w:rPr>
  </w:style>
  <w:style w:type="paragraph" w:styleId="Mapadeldocumento">
    <w:name w:val="Document Map"/>
    <w:basedOn w:val="Normal"/>
    <w:link w:val="MapadeldocumentoCar"/>
    <w:rsid w:val="00E75300"/>
    <w:pPr>
      <w:shd w:val="clear" w:color="auto" w:fill="000080"/>
    </w:pPr>
    <w:rPr>
      <w:rFonts w:ascii="Tahoma" w:hAnsi="Tahoma" w:cs="Tahoma"/>
      <w:sz w:val="20"/>
      <w:szCs w:val="20"/>
    </w:rPr>
  </w:style>
  <w:style w:type="character" w:customStyle="1" w:styleId="MapadeldocumentoCar">
    <w:name w:val="Mapa del documento Car"/>
    <w:link w:val="Mapadeldocumento"/>
    <w:rsid w:val="00E75300"/>
    <w:rPr>
      <w:rFonts w:ascii="Tahoma" w:hAnsi="Tahoma" w:cs="Tahoma"/>
      <w:shd w:val="clear" w:color="auto" w:fill="000080"/>
    </w:rPr>
  </w:style>
  <w:style w:type="paragraph" w:customStyle="1" w:styleId="Estilo">
    <w:name w:val="Estilo"/>
    <w:rsid w:val="00E75300"/>
    <w:pPr>
      <w:widowControl w:val="0"/>
      <w:autoSpaceDE w:val="0"/>
      <w:autoSpaceDN w:val="0"/>
      <w:adjustRightInd w:val="0"/>
    </w:pPr>
    <w:rPr>
      <w:sz w:val="24"/>
      <w:szCs w:val="24"/>
    </w:rPr>
  </w:style>
  <w:style w:type="paragraph" w:customStyle="1" w:styleId="Textbody">
    <w:name w:val="Text body"/>
    <w:basedOn w:val="Normal"/>
    <w:rsid w:val="00E75300"/>
    <w:pPr>
      <w:widowControl w:val="0"/>
      <w:suppressAutoHyphens/>
      <w:autoSpaceDN w:val="0"/>
      <w:spacing w:after="120"/>
      <w:textAlignment w:val="baseline"/>
    </w:pPr>
    <w:rPr>
      <w:rFonts w:ascii="Times New Roman" w:eastAsia="SimSun, 宋体" w:hAnsi="Times New Roman" w:cs="Mangal"/>
      <w:kern w:val="3"/>
      <w:sz w:val="24"/>
      <w:lang w:val="es-CO" w:eastAsia="zh-CN" w:bidi="hi-IN"/>
    </w:rPr>
  </w:style>
  <w:style w:type="paragraph" w:styleId="Listaconvietas">
    <w:name w:val="List Bullet"/>
    <w:basedOn w:val="Normal"/>
    <w:rsid w:val="00E75300"/>
    <w:pPr>
      <w:numPr>
        <w:numId w:val="1"/>
      </w:numPr>
      <w:contextualSpacing/>
    </w:pPr>
  </w:style>
  <w:style w:type="character" w:styleId="Hipervnculovisitado">
    <w:name w:val="FollowedHyperlink"/>
    <w:uiPriority w:val="99"/>
    <w:unhideWhenUsed/>
    <w:rsid w:val="00E75300"/>
    <w:rPr>
      <w:color w:val="800080"/>
      <w:u w:val="single"/>
    </w:rPr>
  </w:style>
  <w:style w:type="paragraph" w:customStyle="1" w:styleId="msonormal0">
    <w:name w:val="msonormal"/>
    <w:basedOn w:val="Normal"/>
    <w:rsid w:val="00E75300"/>
    <w:pPr>
      <w:spacing w:before="100" w:beforeAutospacing="1" w:after="100" w:afterAutospacing="1"/>
    </w:pPr>
    <w:rPr>
      <w:rFonts w:ascii="Times New Roman" w:hAnsi="Times New Roman"/>
      <w:sz w:val="24"/>
      <w:lang w:val="es-CO" w:eastAsia="es-CO"/>
    </w:rPr>
  </w:style>
  <w:style w:type="paragraph" w:styleId="Textonotapie">
    <w:name w:val="footnote text"/>
    <w:basedOn w:val="Normal"/>
    <w:link w:val="TextonotapieCar"/>
    <w:unhideWhenUsed/>
    <w:rsid w:val="00E75300"/>
    <w:pPr>
      <w:widowControl w:val="0"/>
      <w:autoSpaceDE w:val="0"/>
      <w:autoSpaceDN w:val="0"/>
      <w:adjustRightInd w:val="0"/>
    </w:pPr>
    <w:rPr>
      <w:rFonts w:ascii="Courier New" w:hAnsi="Courier New"/>
      <w:sz w:val="20"/>
      <w:szCs w:val="20"/>
      <w:lang w:val="es-CO"/>
    </w:rPr>
  </w:style>
  <w:style w:type="character" w:customStyle="1" w:styleId="TextonotapieCar">
    <w:name w:val="Texto nota pie Car"/>
    <w:link w:val="Textonotapie"/>
    <w:rsid w:val="00E75300"/>
    <w:rPr>
      <w:rFonts w:ascii="Courier New" w:hAnsi="Courier New"/>
      <w:lang w:val="es-CO"/>
    </w:rPr>
  </w:style>
  <w:style w:type="paragraph" w:styleId="Saludo">
    <w:name w:val="Salutation"/>
    <w:basedOn w:val="Normal"/>
    <w:next w:val="Normal"/>
    <w:link w:val="SaludoCar"/>
    <w:unhideWhenUsed/>
    <w:rsid w:val="00E75300"/>
    <w:rPr>
      <w:rFonts w:ascii="Calibri" w:eastAsia="Calibri" w:hAnsi="Calibri"/>
      <w:sz w:val="24"/>
      <w:lang w:val="es-CO" w:eastAsia="en-US"/>
    </w:rPr>
  </w:style>
  <w:style w:type="character" w:customStyle="1" w:styleId="SaludoCar">
    <w:name w:val="Saludo Car"/>
    <w:link w:val="Saludo"/>
    <w:rsid w:val="00E75300"/>
    <w:rPr>
      <w:rFonts w:ascii="Calibri" w:eastAsia="Calibri" w:hAnsi="Calibri"/>
      <w:sz w:val="24"/>
      <w:szCs w:val="24"/>
      <w:lang w:val="es-CO" w:eastAsia="en-US"/>
    </w:rPr>
  </w:style>
  <w:style w:type="paragraph" w:styleId="Textoindependienteprimerasangra">
    <w:name w:val="Body Text First Indent"/>
    <w:basedOn w:val="Textoindependiente"/>
    <w:link w:val="TextoindependienteprimerasangraCar"/>
    <w:unhideWhenUsed/>
    <w:rsid w:val="00E75300"/>
    <w:pPr>
      <w:spacing w:after="120"/>
      <w:ind w:firstLine="210"/>
      <w:jc w:val="left"/>
    </w:pPr>
    <w:rPr>
      <w:rFonts w:ascii="Calibri" w:eastAsia="Calibri" w:hAnsi="Calibri"/>
      <w:szCs w:val="24"/>
      <w:lang w:val="es-CO"/>
    </w:rPr>
  </w:style>
  <w:style w:type="character" w:customStyle="1" w:styleId="TextoindependienteprimerasangraCar">
    <w:name w:val="Texto independiente primera sangría Car"/>
    <w:link w:val="Textoindependienteprimerasangra"/>
    <w:rsid w:val="00E75300"/>
    <w:rPr>
      <w:rFonts w:ascii="Calibri" w:eastAsia="Calibri" w:hAnsi="Calibri"/>
      <w:sz w:val="24"/>
      <w:szCs w:val="24"/>
      <w:lang w:val="es-CO" w:eastAsia="es-CO"/>
    </w:rPr>
  </w:style>
  <w:style w:type="paragraph" w:styleId="Sangra3detindependiente">
    <w:name w:val="Body Text Indent 3"/>
    <w:basedOn w:val="Normal"/>
    <w:link w:val="Sangra3detindependienteCar"/>
    <w:unhideWhenUsed/>
    <w:rsid w:val="00E75300"/>
    <w:pPr>
      <w:spacing w:after="120"/>
      <w:ind w:left="283"/>
    </w:pPr>
    <w:rPr>
      <w:sz w:val="16"/>
      <w:szCs w:val="16"/>
    </w:rPr>
  </w:style>
  <w:style w:type="character" w:customStyle="1" w:styleId="Sangra3detindependienteCar">
    <w:name w:val="Sangría 3 de t. independiente Car"/>
    <w:link w:val="Sangra3detindependiente"/>
    <w:rsid w:val="00E75300"/>
    <w:rPr>
      <w:rFonts w:ascii="Arial" w:hAnsi="Arial"/>
      <w:sz w:val="16"/>
      <w:szCs w:val="16"/>
    </w:rPr>
  </w:style>
  <w:style w:type="paragraph" w:styleId="Asuntodelcomentario">
    <w:name w:val="annotation subject"/>
    <w:basedOn w:val="Textocomentario"/>
    <w:next w:val="Textocomentario"/>
    <w:link w:val="AsuntodelcomentarioCar"/>
    <w:uiPriority w:val="99"/>
    <w:unhideWhenUsed/>
    <w:rsid w:val="00E75300"/>
    <w:rPr>
      <w:rFonts w:ascii="Arial" w:eastAsia="Arial" w:hAnsi="Arial" w:cs="Arial"/>
      <w:b/>
      <w:bCs/>
      <w:lang w:val="es-CO" w:eastAsia="es-CO"/>
    </w:rPr>
  </w:style>
  <w:style w:type="character" w:customStyle="1" w:styleId="AsuntodelcomentarioCar">
    <w:name w:val="Asunto del comentario Car"/>
    <w:link w:val="Asuntodelcomentario"/>
    <w:uiPriority w:val="99"/>
    <w:rsid w:val="00E75300"/>
    <w:rPr>
      <w:rFonts w:ascii="Arial" w:eastAsia="Arial" w:hAnsi="Arial" w:cs="Arial"/>
      <w:b/>
      <w:bCs/>
      <w:lang w:val="es-CO" w:eastAsia="es-CO"/>
    </w:rPr>
  </w:style>
  <w:style w:type="paragraph" w:customStyle="1" w:styleId="xl64">
    <w:name w:val="xl64"/>
    <w:basedOn w:val="Normal"/>
    <w:rsid w:val="00E75300"/>
    <w:pPr>
      <w:pBdr>
        <w:top w:val="single" w:sz="8" w:space="0" w:color="auto"/>
      </w:pBdr>
      <w:shd w:val="clear" w:color="auto" w:fill="FFFFFF"/>
      <w:spacing w:before="100" w:beforeAutospacing="1" w:after="100" w:afterAutospacing="1"/>
      <w:jc w:val="center"/>
    </w:pPr>
    <w:rPr>
      <w:rFonts w:cs="Arial"/>
      <w:i/>
      <w:iCs/>
      <w:sz w:val="12"/>
      <w:szCs w:val="12"/>
      <w:lang w:val="es-CO" w:eastAsia="es-CO"/>
    </w:rPr>
  </w:style>
  <w:style w:type="paragraph" w:customStyle="1" w:styleId="xl65">
    <w:name w:val="xl65"/>
    <w:basedOn w:val="Normal"/>
    <w:rsid w:val="00E75300"/>
    <w:pPr>
      <w:pBdr>
        <w:top w:val="single" w:sz="8" w:space="0" w:color="auto"/>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6">
    <w:name w:val="xl66"/>
    <w:basedOn w:val="Normal"/>
    <w:rsid w:val="00E75300"/>
    <w:pPr>
      <w:pBdr>
        <w:top w:val="single" w:sz="8" w:space="0" w:color="auto"/>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7">
    <w:name w:val="xl67"/>
    <w:basedOn w:val="Normal"/>
    <w:rsid w:val="00E75300"/>
    <w:pPr>
      <w:spacing w:before="100" w:beforeAutospacing="1" w:after="100" w:afterAutospacing="1"/>
    </w:pPr>
    <w:rPr>
      <w:rFonts w:ascii="Times New Roman" w:hAnsi="Times New Roman"/>
      <w:sz w:val="16"/>
      <w:szCs w:val="16"/>
      <w:lang w:val="es-CO" w:eastAsia="es-CO"/>
    </w:rPr>
  </w:style>
  <w:style w:type="paragraph" w:customStyle="1" w:styleId="xl68">
    <w:name w:val="xl68"/>
    <w:basedOn w:val="Normal"/>
    <w:rsid w:val="00E75300"/>
    <w:pPr>
      <w:pBdr>
        <w:top w:val="single" w:sz="8" w:space="0" w:color="000000"/>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9">
    <w:name w:val="xl69"/>
    <w:basedOn w:val="Normal"/>
    <w:rsid w:val="00E75300"/>
    <w:pPr>
      <w:shd w:val="clear" w:color="auto" w:fill="FFFFFF"/>
      <w:spacing w:before="100" w:beforeAutospacing="1" w:after="100" w:afterAutospacing="1"/>
      <w:jc w:val="center"/>
    </w:pPr>
    <w:rPr>
      <w:rFonts w:cs="Arial"/>
      <w:i/>
      <w:iCs/>
      <w:sz w:val="12"/>
      <w:szCs w:val="12"/>
      <w:lang w:val="es-CO" w:eastAsia="es-CO"/>
    </w:rPr>
  </w:style>
  <w:style w:type="paragraph" w:customStyle="1" w:styleId="xl70">
    <w:name w:val="xl70"/>
    <w:basedOn w:val="Normal"/>
    <w:rsid w:val="00E75300"/>
    <w:pPr>
      <w:pBdr>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1">
    <w:name w:val="xl71"/>
    <w:basedOn w:val="Normal"/>
    <w:rsid w:val="00E75300"/>
    <w:pPr>
      <w:pBdr>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2">
    <w:name w:val="xl72"/>
    <w:basedOn w:val="Normal"/>
    <w:rsid w:val="00E75300"/>
    <w:pPr>
      <w:pBdr>
        <w:top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3">
    <w:name w:val="xl73"/>
    <w:basedOn w:val="Normal"/>
    <w:rsid w:val="00E75300"/>
    <w:pPr>
      <w:pBdr>
        <w:top w:val="single" w:sz="8" w:space="0" w:color="000000"/>
      </w:pBdr>
      <w:shd w:val="clear" w:color="auto" w:fill="FFFF00"/>
      <w:spacing w:before="100" w:beforeAutospacing="1" w:after="100" w:afterAutospacing="1"/>
      <w:jc w:val="center"/>
    </w:pPr>
    <w:rPr>
      <w:rFonts w:cs="Arial"/>
      <w:i/>
      <w:iCs/>
      <w:sz w:val="12"/>
      <w:szCs w:val="12"/>
      <w:lang w:val="es-CO" w:eastAsia="es-CO"/>
    </w:rPr>
  </w:style>
  <w:style w:type="paragraph" w:customStyle="1" w:styleId="xl74">
    <w:name w:val="xl74"/>
    <w:basedOn w:val="Normal"/>
    <w:rsid w:val="00E75300"/>
    <w:pPr>
      <w:pBdr>
        <w:top w:val="single" w:sz="8" w:space="0" w:color="000000"/>
      </w:pBdr>
      <w:shd w:val="clear" w:color="auto" w:fill="00B050"/>
      <w:spacing w:before="100" w:beforeAutospacing="1" w:after="100" w:afterAutospacing="1"/>
    </w:pPr>
    <w:rPr>
      <w:rFonts w:cs="Arial"/>
      <w:i/>
      <w:iCs/>
      <w:sz w:val="12"/>
      <w:szCs w:val="12"/>
      <w:lang w:val="es-CO" w:eastAsia="es-CO"/>
    </w:rPr>
  </w:style>
  <w:style w:type="paragraph" w:customStyle="1" w:styleId="xl75">
    <w:name w:val="xl75"/>
    <w:basedOn w:val="Normal"/>
    <w:rsid w:val="00E75300"/>
    <w:pPr>
      <w:pBdr>
        <w:top w:val="single" w:sz="8" w:space="0" w:color="000000"/>
      </w:pBdr>
      <w:shd w:val="clear" w:color="auto" w:fill="00B050"/>
      <w:spacing w:before="100" w:beforeAutospacing="1" w:after="100" w:afterAutospacing="1"/>
      <w:jc w:val="right"/>
    </w:pPr>
    <w:rPr>
      <w:rFonts w:cs="Arial"/>
      <w:i/>
      <w:iCs/>
      <w:sz w:val="12"/>
      <w:szCs w:val="12"/>
      <w:lang w:val="es-CO" w:eastAsia="es-CO"/>
    </w:rPr>
  </w:style>
  <w:style w:type="paragraph" w:customStyle="1" w:styleId="xl76">
    <w:name w:val="xl76"/>
    <w:basedOn w:val="Normal"/>
    <w:rsid w:val="00E75300"/>
    <w:pPr>
      <w:spacing w:before="100" w:beforeAutospacing="1" w:after="100" w:afterAutospacing="1"/>
    </w:pPr>
    <w:rPr>
      <w:rFonts w:cs="Arial"/>
      <w:i/>
      <w:iCs/>
      <w:sz w:val="12"/>
      <w:szCs w:val="12"/>
      <w:lang w:val="es-CO" w:eastAsia="es-CO"/>
    </w:rPr>
  </w:style>
  <w:style w:type="paragraph" w:customStyle="1" w:styleId="xl77">
    <w:name w:val="xl77"/>
    <w:basedOn w:val="Normal"/>
    <w:rsid w:val="00E75300"/>
    <w:pPr>
      <w:pBdr>
        <w:top w:val="single" w:sz="8" w:space="0" w:color="000000"/>
        <w:left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8">
    <w:name w:val="xl78"/>
    <w:basedOn w:val="Normal"/>
    <w:rsid w:val="00E75300"/>
    <w:pPr>
      <w:pBdr>
        <w:top w:val="single" w:sz="8" w:space="0" w:color="000000"/>
        <w:right w:val="single" w:sz="8" w:space="0" w:color="auto"/>
      </w:pBdr>
      <w:shd w:val="clear" w:color="auto" w:fill="FFFF00"/>
      <w:spacing w:before="100" w:beforeAutospacing="1" w:after="100" w:afterAutospacing="1"/>
      <w:jc w:val="center"/>
    </w:pPr>
    <w:rPr>
      <w:rFonts w:cs="Arial"/>
      <w:i/>
      <w:iCs/>
      <w:sz w:val="12"/>
      <w:szCs w:val="12"/>
      <w:lang w:val="es-CO" w:eastAsia="es-CO"/>
    </w:rPr>
  </w:style>
  <w:style w:type="paragraph" w:customStyle="1" w:styleId="xl79">
    <w:name w:val="xl79"/>
    <w:basedOn w:val="Normal"/>
    <w:rsid w:val="00E75300"/>
    <w:pPr>
      <w:pBdr>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80">
    <w:name w:val="xl80"/>
    <w:basedOn w:val="Normal"/>
    <w:rsid w:val="00E75300"/>
    <w:pPr>
      <w:pBdr>
        <w:top w:val="single" w:sz="8" w:space="0" w:color="000000"/>
      </w:pBdr>
      <w:shd w:val="clear" w:color="auto" w:fill="C0C0C0"/>
      <w:spacing w:before="100" w:beforeAutospacing="1" w:after="100" w:afterAutospacing="1"/>
      <w:jc w:val="center"/>
    </w:pPr>
    <w:rPr>
      <w:rFonts w:cs="Arial"/>
      <w:i/>
      <w:iCs/>
      <w:sz w:val="12"/>
      <w:szCs w:val="12"/>
      <w:lang w:val="es-CO" w:eastAsia="es-CO"/>
    </w:rPr>
  </w:style>
  <w:style w:type="paragraph" w:customStyle="1" w:styleId="xl81">
    <w:name w:val="xl81"/>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2">
    <w:name w:val="xl82"/>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3">
    <w:name w:val="xl83"/>
    <w:basedOn w:val="Normal"/>
    <w:rsid w:val="00E75300"/>
    <w:pPr>
      <w:pBdr>
        <w:top w:val="single" w:sz="8" w:space="0" w:color="000000"/>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4">
    <w:name w:val="xl84"/>
    <w:basedOn w:val="Normal"/>
    <w:rsid w:val="00E75300"/>
    <w:pPr>
      <w:pBdr>
        <w:top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5">
    <w:name w:val="xl85"/>
    <w:basedOn w:val="Normal"/>
    <w:rsid w:val="00E75300"/>
    <w:pPr>
      <w:pBdr>
        <w:top w:val="single" w:sz="8" w:space="0" w:color="000000"/>
        <w:right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86">
    <w:name w:val="xl86"/>
    <w:basedOn w:val="Normal"/>
    <w:rsid w:val="00E75300"/>
    <w:pPr>
      <w:pBdr>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7">
    <w:name w:val="xl87"/>
    <w:basedOn w:val="Normal"/>
    <w:rsid w:val="00E75300"/>
    <w:pPr>
      <w:pBdr>
        <w:top w:val="single" w:sz="8" w:space="0" w:color="000000"/>
      </w:pBdr>
      <w:shd w:val="clear" w:color="auto" w:fill="FFFFCC"/>
      <w:spacing w:before="100" w:beforeAutospacing="1" w:after="100" w:afterAutospacing="1"/>
      <w:jc w:val="center"/>
    </w:pPr>
    <w:rPr>
      <w:rFonts w:cs="Arial"/>
      <w:i/>
      <w:iCs/>
      <w:sz w:val="12"/>
      <w:szCs w:val="12"/>
      <w:lang w:val="es-CO" w:eastAsia="es-CO"/>
    </w:rPr>
  </w:style>
  <w:style w:type="paragraph" w:customStyle="1" w:styleId="xl88">
    <w:name w:val="xl88"/>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89">
    <w:name w:val="xl89"/>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90">
    <w:name w:val="xl90"/>
    <w:basedOn w:val="Normal"/>
    <w:rsid w:val="00E75300"/>
    <w:pPr>
      <w:pBdr>
        <w:top w:val="single" w:sz="8"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1">
    <w:name w:val="xl91"/>
    <w:basedOn w:val="Normal"/>
    <w:rsid w:val="00E75300"/>
    <w:pPr>
      <w:pBdr>
        <w:top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2">
    <w:name w:val="xl92"/>
    <w:basedOn w:val="Normal"/>
    <w:rsid w:val="00E75300"/>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jc w:val="right"/>
    </w:pPr>
    <w:rPr>
      <w:rFonts w:cs="Arial"/>
      <w:i/>
      <w:iCs/>
      <w:sz w:val="12"/>
      <w:szCs w:val="12"/>
      <w:lang w:val="es-CO" w:eastAsia="es-CO"/>
    </w:rPr>
  </w:style>
  <w:style w:type="paragraph" w:customStyle="1" w:styleId="xl93">
    <w:name w:val="xl93"/>
    <w:basedOn w:val="Normal"/>
    <w:rsid w:val="00E75300"/>
    <w:pPr>
      <w:pBdr>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4">
    <w:name w:val="xl94"/>
    <w:basedOn w:val="Normal"/>
    <w:rsid w:val="00E75300"/>
    <w:pPr>
      <w:pBdr>
        <w:top w:val="single" w:sz="8"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5">
    <w:name w:val="xl95"/>
    <w:basedOn w:val="Normal"/>
    <w:rsid w:val="00E75300"/>
    <w:pPr>
      <w:pBdr>
        <w:top w:val="single" w:sz="8"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96">
    <w:name w:val="xl96"/>
    <w:basedOn w:val="Normal"/>
    <w:rsid w:val="00E75300"/>
    <w:pPr>
      <w:pBdr>
        <w:top w:val="dotted" w:sz="4"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97">
    <w:name w:val="xl97"/>
    <w:basedOn w:val="Normal"/>
    <w:rsid w:val="00E75300"/>
    <w:pPr>
      <w:pBdr>
        <w:top w:val="dotted" w:sz="4"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8">
    <w:name w:val="xl98"/>
    <w:basedOn w:val="Normal"/>
    <w:rsid w:val="00E75300"/>
    <w:pPr>
      <w:pBdr>
        <w:top w:val="dotted" w:sz="4" w:space="0" w:color="000000"/>
      </w:pBdr>
      <w:spacing w:before="100" w:beforeAutospacing="1" w:after="100" w:afterAutospacing="1"/>
      <w:jc w:val="center"/>
    </w:pPr>
    <w:rPr>
      <w:rFonts w:cs="Arial"/>
      <w:i/>
      <w:iCs/>
      <w:sz w:val="12"/>
      <w:szCs w:val="12"/>
      <w:lang w:val="es-CO" w:eastAsia="es-CO"/>
    </w:rPr>
  </w:style>
  <w:style w:type="paragraph" w:customStyle="1" w:styleId="xl99">
    <w:name w:val="xl99"/>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0">
    <w:name w:val="xl100"/>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1">
    <w:name w:val="xl101"/>
    <w:basedOn w:val="Normal"/>
    <w:rsid w:val="00E75300"/>
    <w:pPr>
      <w:pBdr>
        <w:top w:val="dotted" w:sz="4"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2">
    <w:name w:val="xl102"/>
    <w:basedOn w:val="Normal"/>
    <w:rsid w:val="00E75300"/>
    <w:pPr>
      <w:pBdr>
        <w:top w:val="dotted" w:sz="4"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3">
    <w:name w:val="xl103"/>
    <w:basedOn w:val="Normal"/>
    <w:rsid w:val="00E75300"/>
    <w:pPr>
      <w:pBdr>
        <w:top w:val="dotted" w:sz="4"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104">
    <w:name w:val="xl104"/>
    <w:basedOn w:val="Normal"/>
    <w:rsid w:val="00E75300"/>
    <w:pPr>
      <w:pBdr>
        <w:top w:val="single" w:sz="8" w:space="0" w:color="000000"/>
      </w:pBdr>
      <w:shd w:val="clear" w:color="auto" w:fill="CCFFCC"/>
      <w:spacing w:before="100" w:beforeAutospacing="1" w:after="100" w:afterAutospacing="1"/>
      <w:jc w:val="center"/>
    </w:pPr>
    <w:rPr>
      <w:rFonts w:cs="Arial"/>
      <w:i/>
      <w:iCs/>
      <w:sz w:val="12"/>
      <w:szCs w:val="12"/>
      <w:lang w:val="es-CO" w:eastAsia="es-CO"/>
    </w:rPr>
  </w:style>
  <w:style w:type="paragraph" w:customStyle="1" w:styleId="xl105">
    <w:name w:val="xl10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06">
    <w:name w:val="xl106"/>
    <w:basedOn w:val="Normal"/>
    <w:rsid w:val="00E75300"/>
    <w:pPr>
      <w:pBdr>
        <w:top w:val="single" w:sz="8" w:space="0" w:color="000000"/>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7">
    <w:name w:val="xl107"/>
    <w:basedOn w:val="Normal"/>
    <w:rsid w:val="00E75300"/>
    <w:pPr>
      <w:pBdr>
        <w:top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8">
    <w:name w:val="xl108"/>
    <w:basedOn w:val="Normal"/>
    <w:rsid w:val="00E75300"/>
    <w:pPr>
      <w:pBdr>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9">
    <w:name w:val="xl109"/>
    <w:basedOn w:val="Normal"/>
    <w:rsid w:val="00E75300"/>
    <w:pPr>
      <w:pBdr>
        <w:top w:val="single" w:sz="8"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0">
    <w:name w:val="xl110"/>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1">
    <w:name w:val="xl111"/>
    <w:basedOn w:val="Normal"/>
    <w:rsid w:val="00E75300"/>
    <w:pPr>
      <w:pBdr>
        <w:top w:val="single" w:sz="8"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112">
    <w:name w:val="xl112"/>
    <w:basedOn w:val="Normal"/>
    <w:rsid w:val="00E75300"/>
    <w:pPr>
      <w:pBdr>
        <w:top w:val="single" w:sz="8" w:space="0" w:color="000000"/>
      </w:pBdr>
      <w:spacing w:before="100" w:beforeAutospacing="1" w:after="100" w:afterAutospacing="1"/>
      <w:jc w:val="center"/>
    </w:pPr>
    <w:rPr>
      <w:rFonts w:cs="Arial"/>
      <w:i/>
      <w:iCs/>
      <w:sz w:val="12"/>
      <w:szCs w:val="12"/>
      <w:lang w:val="es-CO" w:eastAsia="es-CO"/>
    </w:rPr>
  </w:style>
  <w:style w:type="paragraph" w:customStyle="1" w:styleId="xl113">
    <w:name w:val="xl113"/>
    <w:basedOn w:val="Normal"/>
    <w:rsid w:val="00E75300"/>
    <w:pPr>
      <w:pBdr>
        <w:top w:val="dotted" w:sz="4"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4">
    <w:name w:val="xl114"/>
    <w:basedOn w:val="Normal"/>
    <w:rsid w:val="00E75300"/>
    <w:pPr>
      <w:pBdr>
        <w:top w:val="dotted" w:sz="4"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5">
    <w:name w:val="xl11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16">
    <w:name w:val="xl116"/>
    <w:basedOn w:val="Normal"/>
    <w:rsid w:val="00E75300"/>
    <w:pPr>
      <w:pBdr>
        <w:top w:val="single" w:sz="8"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17">
    <w:name w:val="xl117"/>
    <w:basedOn w:val="Normal"/>
    <w:rsid w:val="00E75300"/>
    <w:pPr>
      <w:pBdr>
        <w:top w:val="single" w:sz="8"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18">
    <w:name w:val="xl118"/>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9">
    <w:name w:val="xl119"/>
    <w:basedOn w:val="Normal"/>
    <w:rsid w:val="00E75300"/>
    <w:pPr>
      <w:pBdr>
        <w:top w:val="dotted" w:sz="4"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0">
    <w:name w:val="xl120"/>
    <w:basedOn w:val="Normal"/>
    <w:rsid w:val="00E75300"/>
    <w:pPr>
      <w:pBdr>
        <w:top w:val="dotted" w:sz="4"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21">
    <w:name w:val="xl121"/>
    <w:basedOn w:val="Normal"/>
    <w:rsid w:val="00E75300"/>
    <w:pPr>
      <w:pBdr>
        <w:top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2">
    <w:name w:val="xl122"/>
    <w:basedOn w:val="Normal"/>
    <w:rsid w:val="00E75300"/>
    <w:pPr>
      <w:pBdr>
        <w:left w:val="single" w:sz="8" w:space="0" w:color="auto"/>
        <w:bottom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23">
    <w:name w:val="xl123"/>
    <w:basedOn w:val="Normal"/>
    <w:rsid w:val="00E75300"/>
    <w:pPr>
      <w:pBdr>
        <w:left w:val="single" w:sz="8" w:space="0" w:color="000000"/>
        <w:bottom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124">
    <w:name w:val="xl124"/>
    <w:basedOn w:val="Normal"/>
    <w:rsid w:val="00E75300"/>
    <w:pPr>
      <w:pBdr>
        <w:left w:val="single" w:sz="8" w:space="0" w:color="000000"/>
        <w:bottom w:val="single" w:sz="8" w:space="0" w:color="auto"/>
      </w:pBdr>
      <w:shd w:val="clear" w:color="auto" w:fill="FFFFCC"/>
      <w:spacing w:before="100" w:beforeAutospacing="1" w:after="100" w:afterAutospacing="1"/>
    </w:pPr>
    <w:rPr>
      <w:rFonts w:cs="Arial"/>
      <w:i/>
      <w:iCs/>
      <w:sz w:val="12"/>
      <w:szCs w:val="12"/>
      <w:lang w:val="es-CO" w:eastAsia="es-CO"/>
    </w:rPr>
  </w:style>
  <w:style w:type="paragraph" w:customStyle="1" w:styleId="xl125">
    <w:name w:val="xl125"/>
    <w:basedOn w:val="Normal"/>
    <w:rsid w:val="00E75300"/>
    <w:pPr>
      <w:pBdr>
        <w:top w:val="dotted" w:sz="4" w:space="0" w:color="000000"/>
        <w:left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6">
    <w:name w:val="xl126"/>
    <w:basedOn w:val="Normal"/>
    <w:rsid w:val="00E75300"/>
    <w:pPr>
      <w:pBdr>
        <w:top w:val="dotted" w:sz="4" w:space="0" w:color="000000"/>
        <w:left w:val="dotted" w:sz="4" w:space="0" w:color="000000"/>
        <w:bottom w:val="single" w:sz="8" w:space="0" w:color="auto"/>
      </w:pBdr>
      <w:spacing w:before="100" w:beforeAutospacing="1" w:after="100" w:afterAutospacing="1"/>
      <w:jc w:val="right"/>
    </w:pPr>
    <w:rPr>
      <w:rFonts w:cs="Arial"/>
      <w:i/>
      <w:iCs/>
      <w:sz w:val="12"/>
      <w:szCs w:val="12"/>
      <w:lang w:val="es-CO" w:eastAsia="es-CO"/>
    </w:rPr>
  </w:style>
  <w:style w:type="paragraph" w:customStyle="1" w:styleId="xl127">
    <w:name w:val="xl127"/>
    <w:basedOn w:val="Normal"/>
    <w:rsid w:val="00E75300"/>
    <w:pPr>
      <w:pBdr>
        <w:bottom w:val="single" w:sz="8" w:space="0" w:color="auto"/>
      </w:pBdr>
      <w:spacing w:before="100" w:beforeAutospacing="1" w:after="100" w:afterAutospacing="1"/>
    </w:pPr>
    <w:rPr>
      <w:rFonts w:cs="Arial"/>
      <w:i/>
      <w:iCs/>
      <w:sz w:val="12"/>
      <w:szCs w:val="12"/>
      <w:lang w:val="es-CO" w:eastAsia="es-CO"/>
    </w:rPr>
  </w:style>
  <w:style w:type="paragraph" w:customStyle="1" w:styleId="xl128">
    <w:name w:val="xl128"/>
    <w:basedOn w:val="Normal"/>
    <w:rsid w:val="00E75300"/>
    <w:pPr>
      <w:pBdr>
        <w:top w:val="dotted" w:sz="4" w:space="0" w:color="000000"/>
        <w:left w:val="single" w:sz="8"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9">
    <w:name w:val="xl129"/>
    <w:basedOn w:val="Normal"/>
    <w:rsid w:val="00E75300"/>
    <w:pPr>
      <w:pBdr>
        <w:top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30">
    <w:name w:val="xl130"/>
    <w:basedOn w:val="Normal"/>
    <w:rsid w:val="00E7530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right"/>
    </w:pPr>
    <w:rPr>
      <w:rFonts w:cs="Arial"/>
      <w:i/>
      <w:iCs/>
      <w:sz w:val="12"/>
      <w:szCs w:val="12"/>
      <w:lang w:val="es-CO" w:eastAsia="es-CO"/>
    </w:rPr>
  </w:style>
  <w:style w:type="paragraph" w:customStyle="1" w:styleId="xl131">
    <w:name w:val="xl131"/>
    <w:basedOn w:val="Normal"/>
    <w:rsid w:val="00E75300"/>
    <w:pPr>
      <w:pBdr>
        <w:top w:val="dotted" w:sz="4"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2">
    <w:name w:val="xl132"/>
    <w:basedOn w:val="Normal"/>
    <w:rsid w:val="00E75300"/>
    <w:pPr>
      <w:pBdr>
        <w:top w:val="dotted" w:sz="4"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3">
    <w:name w:val="xl133"/>
    <w:basedOn w:val="Normal"/>
    <w:rsid w:val="00E75300"/>
    <w:pPr>
      <w:pBdr>
        <w:top w:val="dotted" w:sz="4" w:space="0" w:color="000000"/>
        <w:left w:val="single" w:sz="8" w:space="0" w:color="000000"/>
        <w:bottom w:val="single" w:sz="8" w:space="0" w:color="000000"/>
      </w:pBdr>
      <w:spacing w:before="100" w:beforeAutospacing="1" w:after="100" w:afterAutospacing="1"/>
    </w:pPr>
    <w:rPr>
      <w:rFonts w:cs="Arial"/>
      <w:i/>
      <w:iCs/>
      <w:sz w:val="12"/>
      <w:szCs w:val="12"/>
      <w:lang w:val="es-CO" w:eastAsia="es-CO"/>
    </w:rPr>
  </w:style>
  <w:style w:type="paragraph" w:customStyle="1" w:styleId="xl134">
    <w:name w:val="xl134"/>
    <w:basedOn w:val="Normal"/>
    <w:rsid w:val="00E75300"/>
    <w:pPr>
      <w:pBdr>
        <w:top w:val="dotted" w:sz="4" w:space="0" w:color="000000"/>
        <w:bottom w:val="single" w:sz="8"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5">
    <w:name w:val="xl135"/>
    <w:basedOn w:val="Normal"/>
    <w:rsid w:val="00E75300"/>
    <w:pPr>
      <w:pBdr>
        <w:top w:val="single" w:sz="8"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6">
    <w:name w:val="xl136"/>
    <w:basedOn w:val="Normal"/>
    <w:rsid w:val="00E75300"/>
    <w:pPr>
      <w:pBdr>
        <w:top w:val="single" w:sz="8"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7">
    <w:name w:val="xl137"/>
    <w:basedOn w:val="Normal"/>
    <w:rsid w:val="00E75300"/>
    <w:pPr>
      <w:pBdr>
        <w:top w:val="single" w:sz="8" w:space="0" w:color="000000"/>
        <w:left w:val="single" w:sz="8" w:space="0" w:color="000000"/>
        <w:bottom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8">
    <w:name w:val="xl138"/>
    <w:basedOn w:val="Normal"/>
    <w:rsid w:val="00E75300"/>
    <w:pPr>
      <w:pBdr>
        <w:top w:val="single" w:sz="8" w:space="0" w:color="000000"/>
        <w:bottom w:val="dotted" w:sz="4" w:space="0" w:color="000000"/>
        <w:right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9">
    <w:name w:val="xl139"/>
    <w:basedOn w:val="Normal"/>
    <w:rsid w:val="00E75300"/>
    <w:pPr>
      <w:pBdr>
        <w:top w:val="single" w:sz="8" w:space="0" w:color="auto"/>
        <w:lef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0">
    <w:name w:val="xl140"/>
    <w:basedOn w:val="Normal"/>
    <w:rsid w:val="00E75300"/>
    <w:pPr>
      <w:pBdr>
        <w:top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1">
    <w:name w:val="xl141"/>
    <w:basedOn w:val="Normal"/>
    <w:rsid w:val="00E75300"/>
    <w:pPr>
      <w:pBdr>
        <w:top w:val="single" w:sz="8" w:space="0" w:color="auto"/>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2">
    <w:name w:val="xl142"/>
    <w:basedOn w:val="Normal"/>
    <w:rsid w:val="00E75300"/>
    <w:pPr>
      <w:pBdr>
        <w:left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3">
    <w:name w:val="xl143"/>
    <w:basedOn w:val="Normal"/>
    <w:rsid w:val="00E75300"/>
    <w:pPr>
      <w:pBdr>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4">
    <w:name w:val="xl144"/>
    <w:basedOn w:val="Normal"/>
    <w:rsid w:val="00E75300"/>
    <w:pPr>
      <w:pBdr>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5">
    <w:name w:val="xl145"/>
    <w:basedOn w:val="Normal"/>
    <w:rsid w:val="00E75300"/>
    <w:pPr>
      <w:pBdr>
        <w:top w:val="single" w:sz="8" w:space="0" w:color="auto"/>
        <w:left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6">
    <w:name w:val="xl146"/>
    <w:basedOn w:val="Normal"/>
    <w:rsid w:val="00E75300"/>
    <w:pPr>
      <w:pBdr>
        <w:left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7">
    <w:name w:val="xl147"/>
    <w:basedOn w:val="Normal"/>
    <w:rsid w:val="00E75300"/>
    <w:pPr>
      <w:pBdr>
        <w:top w:val="single" w:sz="8" w:space="0" w:color="auto"/>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8">
    <w:name w:val="xl148"/>
    <w:basedOn w:val="Normal"/>
    <w:rsid w:val="00E75300"/>
    <w:pPr>
      <w:pBdr>
        <w:top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9">
    <w:name w:val="xl149"/>
    <w:basedOn w:val="Normal"/>
    <w:rsid w:val="00E75300"/>
    <w:pPr>
      <w:pBdr>
        <w:top w:val="single" w:sz="8" w:space="0" w:color="auto"/>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0">
    <w:name w:val="xl150"/>
    <w:basedOn w:val="Normal"/>
    <w:rsid w:val="00E75300"/>
    <w:pPr>
      <w:pBdr>
        <w:top w:val="single" w:sz="8" w:space="0" w:color="000000"/>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1">
    <w:name w:val="xl151"/>
    <w:basedOn w:val="Normal"/>
    <w:rsid w:val="00E75300"/>
    <w:pPr>
      <w:pBdr>
        <w:top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2">
    <w:name w:val="xl152"/>
    <w:basedOn w:val="Normal"/>
    <w:rsid w:val="00E75300"/>
    <w:pPr>
      <w:pBdr>
        <w:top w:val="single" w:sz="8" w:space="0" w:color="000000"/>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53">
    <w:name w:val="xl153"/>
    <w:basedOn w:val="Normal"/>
    <w:rsid w:val="00E75300"/>
    <w:pPr>
      <w:pBdr>
        <w:top w:val="single" w:sz="8"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Style1">
    <w:name w:val="Style 1"/>
    <w:basedOn w:val="Normal"/>
    <w:rsid w:val="00E75300"/>
    <w:pPr>
      <w:widowControl w:val="0"/>
      <w:autoSpaceDE w:val="0"/>
      <w:autoSpaceDN w:val="0"/>
      <w:adjustRightInd w:val="0"/>
    </w:pPr>
    <w:rPr>
      <w:rFonts w:ascii="Times New Roman" w:hAnsi="Times New Roman"/>
      <w:sz w:val="20"/>
      <w:szCs w:val="20"/>
      <w:lang w:val="en-US"/>
    </w:rPr>
  </w:style>
  <w:style w:type="paragraph" w:customStyle="1" w:styleId="Textoindependiente310">
    <w:name w:val="Texto independiente 31"/>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1">
    <w:name w:val="Sangría 3 de t. independiente1"/>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BodyText31">
    <w:name w:val="Body Text 31"/>
    <w:basedOn w:val="Normal"/>
    <w:rsid w:val="00E75300"/>
    <w:pPr>
      <w:tabs>
        <w:tab w:val="left" w:pos="720"/>
      </w:tabs>
      <w:overflowPunct w:val="0"/>
      <w:autoSpaceDE w:val="0"/>
      <w:autoSpaceDN w:val="0"/>
      <w:adjustRightInd w:val="0"/>
      <w:jc w:val="both"/>
    </w:pPr>
    <w:rPr>
      <w:rFonts w:eastAsia="MS Mincho"/>
      <w:b/>
      <w:i/>
      <w:sz w:val="22"/>
      <w:szCs w:val="20"/>
      <w:lang w:val="es-CO"/>
    </w:rPr>
  </w:style>
  <w:style w:type="paragraph" w:customStyle="1" w:styleId="Textodenotaalpie">
    <w:name w:val="Texto de nota al pie"/>
    <w:basedOn w:val="Normal"/>
    <w:rsid w:val="00E75300"/>
    <w:pPr>
      <w:widowControl w:val="0"/>
      <w:autoSpaceDE w:val="0"/>
      <w:autoSpaceDN w:val="0"/>
      <w:adjustRightInd w:val="0"/>
    </w:pPr>
    <w:rPr>
      <w:rFonts w:ascii="Courier New" w:hAnsi="Courier New"/>
      <w:sz w:val="24"/>
      <w:lang w:val="es-CO"/>
    </w:rPr>
  </w:style>
  <w:style w:type="paragraph" w:customStyle="1" w:styleId="Sinespaciado10">
    <w:name w:val="Sin espaciado1"/>
    <w:uiPriority w:val="1"/>
    <w:qFormat/>
    <w:rsid w:val="00E75300"/>
    <w:rPr>
      <w:rFonts w:ascii="Calibri" w:eastAsia="Calibri" w:hAnsi="Calibri"/>
      <w:sz w:val="22"/>
      <w:szCs w:val="22"/>
      <w:lang w:val="en-US" w:eastAsia="en-US"/>
    </w:rPr>
  </w:style>
  <w:style w:type="paragraph" w:customStyle="1" w:styleId="Textoindependiente32">
    <w:name w:val="Texto independiente 32"/>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2">
    <w:name w:val="Sangría 3 de t. independiente2"/>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296">
    <w:name w:val="296"/>
    <w:basedOn w:val="Normal"/>
    <w:rsid w:val="00E75300"/>
    <w:pPr>
      <w:widowControl w:val="0"/>
      <w:tabs>
        <w:tab w:val="left" w:pos="0"/>
      </w:tabs>
      <w:suppressAutoHyphens/>
      <w:overflowPunct w:val="0"/>
      <w:autoSpaceDE w:val="0"/>
    </w:pPr>
    <w:rPr>
      <w:rFonts w:ascii="Times New Roman" w:eastAsia="Bitstream Vera Sans" w:hAnsi="Times New Roman"/>
      <w:sz w:val="20"/>
      <w:szCs w:val="20"/>
      <w:lang w:val="en-US"/>
    </w:rPr>
  </w:style>
  <w:style w:type="paragraph" w:customStyle="1" w:styleId="308">
    <w:name w:val="308"/>
    <w:basedOn w:val="Normal"/>
    <w:rsid w:val="00E75300"/>
    <w:pPr>
      <w:widowControl w:val="0"/>
      <w:suppressAutoHyphens/>
      <w:overflowPunct w:val="0"/>
      <w:autoSpaceDE w:val="0"/>
      <w:ind w:left="566"/>
    </w:pPr>
    <w:rPr>
      <w:rFonts w:ascii="Tahoma" w:eastAsia="Bitstream Vera Sans" w:hAnsi="Tahoma"/>
      <w:sz w:val="20"/>
      <w:szCs w:val="20"/>
      <w:lang w:val="es-CO"/>
    </w:rPr>
  </w:style>
  <w:style w:type="paragraph" w:customStyle="1" w:styleId="Textopreformateado">
    <w:name w:val="Texto preformateado"/>
    <w:basedOn w:val="Normal"/>
    <w:qFormat/>
    <w:rsid w:val="00E75300"/>
    <w:pPr>
      <w:widowControl w:val="0"/>
      <w:suppressAutoHyphens/>
    </w:pPr>
    <w:rPr>
      <w:rFonts w:ascii="Times" w:eastAsia="Bitstream Vera Sans Mono" w:hAnsi="Times" w:cs="Bitstream Vera Sans Mono"/>
      <w:sz w:val="20"/>
      <w:szCs w:val="20"/>
      <w:lang w:val="es-CO"/>
    </w:rPr>
  </w:style>
  <w:style w:type="character" w:styleId="Refdenotaalpie">
    <w:name w:val="footnote reference"/>
    <w:unhideWhenUsed/>
    <w:rsid w:val="00E75300"/>
    <w:rPr>
      <w:vertAlign w:val="superscript"/>
    </w:rPr>
  </w:style>
  <w:style w:type="character" w:customStyle="1" w:styleId="ARTICULO">
    <w:name w:val="ARTICULO"/>
    <w:rsid w:val="00E75300"/>
    <w:rPr>
      <w:b/>
      <w:bCs w:val="0"/>
    </w:rPr>
  </w:style>
  <w:style w:type="character" w:customStyle="1" w:styleId="CharacterStyle1">
    <w:name w:val="Character Style 1"/>
    <w:rsid w:val="00E75300"/>
    <w:rPr>
      <w:sz w:val="20"/>
    </w:rPr>
  </w:style>
  <w:style w:type="character" w:customStyle="1" w:styleId="EncabezadoCar1">
    <w:name w:val="Encabezado Car1"/>
    <w:rsid w:val="00E75300"/>
    <w:rPr>
      <w:rFonts w:ascii="Arial" w:hAnsi="Arial" w:cs="Arial" w:hint="default"/>
      <w:sz w:val="28"/>
      <w:lang w:eastAsia="es-CO"/>
    </w:rPr>
  </w:style>
  <w:style w:type="character" w:customStyle="1" w:styleId="PiedepginaCar1">
    <w:name w:val="Pie de página Car1"/>
    <w:rsid w:val="00E75300"/>
    <w:rPr>
      <w:rFonts w:ascii="Arial" w:hAnsi="Arial" w:cs="Arial" w:hint="default"/>
      <w:sz w:val="28"/>
      <w:szCs w:val="24"/>
    </w:rPr>
  </w:style>
  <w:style w:type="character" w:customStyle="1" w:styleId="WW-Fuentedeprrafopredeter">
    <w:name w:val="WW-Fuente de párrafo predeter."/>
    <w:rsid w:val="00E75300"/>
  </w:style>
  <w:style w:type="character" w:customStyle="1" w:styleId="EquationCaption">
    <w:name w:val="_Equation Caption"/>
    <w:rsid w:val="00E75300"/>
  </w:style>
  <w:style w:type="character" w:customStyle="1" w:styleId="Smbolodenotafinal">
    <w:name w:val="Símbolo de nota final"/>
    <w:rsid w:val="00E75300"/>
    <w:rPr>
      <w:vertAlign w:val="superscript"/>
    </w:rPr>
  </w:style>
  <w:style w:type="character" w:customStyle="1" w:styleId="Smbolodenotaalpie">
    <w:name w:val="Símbolo de nota al pie"/>
    <w:rsid w:val="00E75300"/>
    <w:rPr>
      <w:vertAlign w:val="superscript"/>
    </w:rPr>
  </w:style>
  <w:style w:type="character" w:customStyle="1" w:styleId="SaludoCar1">
    <w:name w:val="Saludo Car1"/>
    <w:rsid w:val="00E75300"/>
    <w:rPr>
      <w:rFonts w:ascii="Cambria" w:eastAsia="MS Mincho" w:hAnsi="Cambria" w:cs="Times New Roman" w:hint="default"/>
      <w:sz w:val="24"/>
      <w:szCs w:val="24"/>
      <w:lang w:eastAsia="es-ES"/>
    </w:rPr>
  </w:style>
  <w:style w:type="character" w:customStyle="1" w:styleId="TextoindependienteprimerasangraCar1">
    <w:name w:val="Texto independiente primera sangría Car1"/>
    <w:rsid w:val="00E75300"/>
    <w:rPr>
      <w:rFonts w:ascii="Cambria" w:eastAsia="MS Mincho" w:hAnsi="Cambria" w:cs="Times New Roman" w:hint="default"/>
      <w:sz w:val="24"/>
      <w:szCs w:val="24"/>
      <w:lang w:val="es-ES" w:eastAsia="es-ES" w:bidi="ar-SA"/>
    </w:rPr>
  </w:style>
  <w:style w:type="character" w:customStyle="1" w:styleId="AsuntodelcomentarioCar1">
    <w:name w:val="Asunto del comentario Car1"/>
    <w:rsid w:val="00E75300"/>
    <w:rPr>
      <w:rFonts w:ascii="Courier New" w:hAnsi="Courier New" w:cs="Courier New" w:hint="default"/>
      <w:b/>
      <w:bCs/>
    </w:rPr>
  </w:style>
  <w:style w:type="character" w:customStyle="1" w:styleId="CarCar19">
    <w:name w:val="Car Car19"/>
    <w:rsid w:val="00E75300"/>
    <w:rPr>
      <w:rFonts w:ascii="Arial" w:hAnsi="Arial" w:cs="Arial" w:hint="default"/>
      <w:b/>
      <w:bCs/>
      <w:kern w:val="32"/>
      <w:sz w:val="32"/>
      <w:szCs w:val="32"/>
    </w:rPr>
  </w:style>
  <w:style w:type="character" w:customStyle="1" w:styleId="CarCar18">
    <w:name w:val="Car Car18"/>
    <w:rsid w:val="00E75300"/>
    <w:rPr>
      <w:rFonts w:ascii="Arial" w:hAnsi="Arial" w:cs="Arial" w:hint="default"/>
      <w:b/>
      <w:bCs/>
      <w:i/>
      <w:iCs/>
      <w:sz w:val="28"/>
      <w:szCs w:val="28"/>
    </w:rPr>
  </w:style>
  <w:style w:type="character" w:customStyle="1" w:styleId="CarCar15">
    <w:name w:val="Car Car15"/>
    <w:rsid w:val="00E75300"/>
    <w:rPr>
      <w:rFonts w:ascii="Calibri" w:hAnsi="Calibri" w:cs="Calibri" w:hint="default"/>
      <w:i/>
      <w:iCs/>
      <w:sz w:val="24"/>
      <w:szCs w:val="24"/>
    </w:rPr>
  </w:style>
  <w:style w:type="character" w:customStyle="1" w:styleId="CarCar14">
    <w:name w:val="Car Car14"/>
    <w:rsid w:val="00E75300"/>
    <w:rPr>
      <w:rFonts w:ascii="Cambria" w:hAnsi="Cambria" w:hint="default"/>
      <w:sz w:val="22"/>
      <w:szCs w:val="22"/>
    </w:rPr>
  </w:style>
  <w:style w:type="character" w:customStyle="1" w:styleId="CarCar13">
    <w:name w:val="Car Car13"/>
    <w:rsid w:val="00E75300"/>
    <w:rPr>
      <w:sz w:val="24"/>
      <w:szCs w:val="24"/>
    </w:rPr>
  </w:style>
  <w:style w:type="character" w:customStyle="1" w:styleId="yiv7933662074apple-style-span">
    <w:name w:val="yiv7933662074apple-style-span"/>
    <w:rsid w:val="00E75300"/>
  </w:style>
  <w:style w:type="character" w:customStyle="1" w:styleId="CarCar191">
    <w:name w:val="Car Car191"/>
    <w:rsid w:val="00E75300"/>
    <w:rPr>
      <w:rFonts w:ascii="Arial" w:hAnsi="Arial" w:cs="Arial" w:hint="default"/>
      <w:b/>
      <w:bCs/>
      <w:kern w:val="32"/>
      <w:sz w:val="32"/>
      <w:szCs w:val="32"/>
    </w:rPr>
  </w:style>
  <w:style w:type="character" w:customStyle="1" w:styleId="CarCar181">
    <w:name w:val="Car Car181"/>
    <w:rsid w:val="00E75300"/>
    <w:rPr>
      <w:rFonts w:ascii="Arial" w:hAnsi="Arial" w:cs="Arial" w:hint="default"/>
      <w:b/>
      <w:bCs/>
      <w:i/>
      <w:iCs/>
      <w:sz w:val="28"/>
      <w:szCs w:val="28"/>
    </w:rPr>
  </w:style>
  <w:style w:type="character" w:customStyle="1" w:styleId="CarCar151">
    <w:name w:val="Car Car151"/>
    <w:rsid w:val="00E75300"/>
    <w:rPr>
      <w:rFonts w:ascii="Calibri" w:hAnsi="Calibri" w:cs="Calibri" w:hint="default"/>
      <w:i/>
      <w:iCs/>
      <w:sz w:val="24"/>
      <w:szCs w:val="24"/>
    </w:rPr>
  </w:style>
  <w:style w:type="character" w:customStyle="1" w:styleId="CarCar141">
    <w:name w:val="Car Car141"/>
    <w:rsid w:val="00E75300"/>
    <w:rPr>
      <w:rFonts w:ascii="Cambria" w:hAnsi="Cambria" w:hint="default"/>
      <w:sz w:val="22"/>
      <w:szCs w:val="22"/>
    </w:rPr>
  </w:style>
  <w:style w:type="character" w:customStyle="1" w:styleId="CarCar131">
    <w:name w:val="Car Car131"/>
    <w:rsid w:val="00E75300"/>
    <w:rPr>
      <w:sz w:val="24"/>
      <w:szCs w:val="24"/>
    </w:rPr>
  </w:style>
  <w:style w:type="character" w:customStyle="1" w:styleId="CaracterNotarial">
    <w:name w:val="Caracter Notarial"/>
    <w:rsid w:val="00681111"/>
    <w:rPr>
      <w:rFonts w:ascii="Courier" w:eastAsia="Mincho" w:hAnsi="Courier" w:cs="Courier"/>
      <w:sz w:val="18"/>
    </w:rPr>
  </w:style>
  <w:style w:type="paragraph" w:customStyle="1" w:styleId="Framecontents">
    <w:name w:val="Frame contents"/>
    <w:basedOn w:val="Normal"/>
    <w:rsid w:val="00681111"/>
    <w:pPr>
      <w:widowControl w:val="0"/>
      <w:suppressAutoHyphens/>
      <w:spacing w:after="120"/>
      <w:textAlignment w:val="baseline"/>
    </w:pPr>
    <w:rPr>
      <w:rFonts w:ascii="Times New Roman" w:eastAsia="SimSun" w:hAnsi="Times New Roman" w:cs="Mangal"/>
      <w:kern w:val="1"/>
      <w:sz w:val="24"/>
      <w:lang w:eastAsia="hi-IN" w:bidi="hi-IN"/>
    </w:rPr>
  </w:style>
  <w:style w:type="paragraph" w:customStyle="1" w:styleId="PLANTILAArial">
    <w:name w:val="PLANTILA + Arial"/>
    <w:basedOn w:val="Standard"/>
    <w:rsid w:val="00681111"/>
    <w:pPr>
      <w:suppressAutoHyphens w:val="0"/>
      <w:autoSpaceDN/>
      <w:spacing w:line="480" w:lineRule="exact"/>
    </w:pPr>
    <w:rPr>
      <w:rFonts w:ascii="Arial" w:eastAsia="Times New Roman" w:hAnsi="Arial" w:cs="Arial"/>
      <w:bCs/>
      <w:color w:val="000000"/>
      <w:kern w:val="1"/>
      <w:szCs w:val="20"/>
      <w:lang w:eastAsia="ar-SA"/>
    </w:rPr>
  </w:style>
  <w:style w:type="paragraph" w:customStyle="1" w:styleId="Textopredeterminado">
    <w:name w:val="Texto predeterminado"/>
    <w:basedOn w:val="Normal"/>
    <w:rsid w:val="00681111"/>
    <w:pPr>
      <w:widowControl w:val="0"/>
      <w:suppressAutoHyphens/>
    </w:pPr>
    <w:rPr>
      <w:rFonts w:ascii="Times New Roman" w:eastAsia="SimSun" w:hAnsi="Times New Roman" w:cs="Mangal"/>
      <w:kern w:val="1"/>
      <w:sz w:val="24"/>
      <w:lang w:eastAsia="zh-CN" w:bidi="hi-IN"/>
    </w:rPr>
  </w:style>
  <w:style w:type="paragraph" w:customStyle="1" w:styleId="Textodenotaalfinal">
    <w:name w:val="Texto de nota al final"/>
    <w:basedOn w:val="Normal"/>
    <w:rsid w:val="00C90CD5"/>
    <w:pPr>
      <w:widowControl w:val="0"/>
    </w:pPr>
    <w:rPr>
      <w:rFonts w:ascii="Courier New" w:hAnsi="Courier New"/>
      <w:snapToGrid w:val="0"/>
      <w:sz w:val="24"/>
      <w:szCs w:val="20"/>
    </w:rPr>
  </w:style>
  <w:style w:type="paragraph" w:customStyle="1" w:styleId="Fuentedeprrafopredet">
    <w:name w:val="Fuente de párrafo predet"/>
    <w:rsid w:val="005A67E3"/>
    <w:pPr>
      <w:suppressAutoHyphens/>
      <w:autoSpaceDN w:val="0"/>
      <w:textAlignment w:val="baseline"/>
    </w:pPr>
    <w:rPr>
      <w:rFonts w:ascii="Tms Rmn" w:eastAsia="Calibri" w:hAnsi="Tms Rmn"/>
      <w:kern w:val="3"/>
      <w:lang w:val="es-ES" w:eastAsia="es-ES"/>
    </w:rPr>
  </w:style>
  <w:style w:type="character" w:customStyle="1" w:styleId="Tcnico3">
    <w:name w:val="Técnico 3"/>
    <w:rsid w:val="005A67E3"/>
    <w:rPr>
      <w:rFonts w:ascii="Courier New" w:hAnsi="Courier New" w:cs="Courier New"/>
      <w:sz w:val="24"/>
      <w:szCs w:val="24"/>
      <w:lang w:val="en-US"/>
    </w:rPr>
  </w:style>
  <w:style w:type="numbering" w:customStyle="1" w:styleId="WWNum3">
    <w:name w:val="WWNum3"/>
    <w:basedOn w:val="Sinlista"/>
    <w:rsid w:val="00913993"/>
    <w:pPr>
      <w:numPr>
        <w:numId w:val="3"/>
      </w:numPr>
    </w:pPr>
  </w:style>
  <w:style w:type="paragraph" w:customStyle="1" w:styleId="ParrafoNotarial">
    <w:name w:val="Parrafo Notarial"/>
    <w:rsid w:val="00913993"/>
    <w:pPr>
      <w:widowControl w:val="0"/>
      <w:tabs>
        <w:tab w:val="center" w:pos="4986"/>
        <w:tab w:val="right" w:pos="9972"/>
      </w:tabs>
      <w:suppressAutoHyphens/>
      <w:spacing w:line="482" w:lineRule="exact"/>
      <w:jc w:val="both"/>
      <w:outlineLvl w:val="6"/>
    </w:pPr>
    <w:rPr>
      <w:rFonts w:eastAsia="ヒラギノ角ゴ Pro W3"/>
      <w:color w:val="000000"/>
      <w:kern w:val="3"/>
      <w:sz w:val="27"/>
      <w:lang w:val="es-ES_tradnl"/>
    </w:rPr>
  </w:style>
  <w:style w:type="paragraph" w:customStyle="1" w:styleId="Default">
    <w:name w:val="Default"/>
    <w:qFormat/>
    <w:rsid w:val="00A85EDE"/>
    <w:pPr>
      <w:autoSpaceDE w:val="0"/>
      <w:autoSpaceDN w:val="0"/>
      <w:adjustRightInd w:val="0"/>
    </w:pPr>
    <w:rPr>
      <w:rFonts w:ascii="Calibri" w:hAnsi="Calibri" w:cs="Calibri"/>
      <w:color w:val="000000"/>
      <w:sz w:val="24"/>
      <w:szCs w:val="24"/>
      <w:lang w:eastAsia="en-US"/>
    </w:rPr>
  </w:style>
  <w:style w:type="character" w:customStyle="1" w:styleId="Fuentedeprrafopredeter0">
    <w:name w:val="Fuente de párrafo predeter"/>
    <w:rsid w:val="00A85EDE"/>
  </w:style>
  <w:style w:type="character" w:customStyle="1" w:styleId="eop">
    <w:name w:val="eop"/>
    <w:rsid w:val="00A85EDE"/>
  </w:style>
  <w:style w:type="character" w:customStyle="1" w:styleId="CarCar4">
    <w:name w:val="Car Car4"/>
    <w:locked/>
    <w:rsid w:val="005F16FB"/>
    <w:rPr>
      <w:sz w:val="24"/>
      <w:lang w:val="es-ES" w:eastAsia="es-CO" w:bidi="ar-SA"/>
    </w:rPr>
  </w:style>
  <w:style w:type="paragraph" w:customStyle="1" w:styleId="Textosinformato1">
    <w:name w:val="Texto sin formato1"/>
    <w:basedOn w:val="Standard"/>
    <w:rsid w:val="003D119D"/>
    <w:pPr>
      <w:textAlignment w:val="auto"/>
    </w:pPr>
    <w:rPr>
      <w:rFonts w:ascii="Courier New" w:eastAsia="SimSun" w:hAnsi="Courier New" w:cs="Mangal"/>
      <w:sz w:val="20"/>
      <w:szCs w:val="20"/>
      <w:lang w:eastAsia="zh-CN" w:bidi="hi-IN"/>
    </w:rPr>
  </w:style>
  <w:style w:type="paragraph" w:customStyle="1" w:styleId="xstyle2">
    <w:name w:val="x_style2"/>
    <w:basedOn w:val="Normal"/>
    <w:rsid w:val="003D119D"/>
    <w:pPr>
      <w:suppressAutoHyphens/>
      <w:spacing w:before="100" w:after="100"/>
    </w:pPr>
    <w:rPr>
      <w:rFonts w:ascii="Times New Roman" w:hAnsi="Times New Roman"/>
      <w:sz w:val="24"/>
      <w:lang w:val="es-CO" w:eastAsia="ar-SA"/>
    </w:rPr>
  </w:style>
  <w:style w:type="character" w:customStyle="1" w:styleId="xcaracternotarial">
    <w:name w:val="x_caracternotarial"/>
    <w:rsid w:val="003D119D"/>
  </w:style>
  <w:style w:type="character" w:customStyle="1" w:styleId="Refdecomentario1">
    <w:name w:val="Ref. de comentario1"/>
    <w:rsid w:val="003D119D"/>
    <w:rPr>
      <w:sz w:val="16"/>
      <w:szCs w:val="16"/>
    </w:rPr>
  </w:style>
  <w:style w:type="character" w:customStyle="1" w:styleId="WW8Num1z0">
    <w:name w:val="WW8Num1z0"/>
    <w:rsid w:val="00552135"/>
    <w:rPr>
      <w:rFonts w:hint="default"/>
    </w:rPr>
  </w:style>
  <w:style w:type="character" w:customStyle="1" w:styleId="WW8Num1z1">
    <w:name w:val="WW8Num1z1"/>
    <w:rsid w:val="00552135"/>
  </w:style>
  <w:style w:type="character" w:customStyle="1" w:styleId="WW8Num1z2">
    <w:name w:val="WW8Num1z2"/>
    <w:rsid w:val="00552135"/>
  </w:style>
  <w:style w:type="character" w:customStyle="1" w:styleId="WW8Num1z3">
    <w:name w:val="WW8Num1z3"/>
    <w:rsid w:val="00552135"/>
  </w:style>
  <w:style w:type="character" w:customStyle="1" w:styleId="WW8Num1z4">
    <w:name w:val="WW8Num1z4"/>
    <w:rsid w:val="00552135"/>
  </w:style>
  <w:style w:type="character" w:customStyle="1" w:styleId="WW8Num1z5">
    <w:name w:val="WW8Num1z5"/>
    <w:rsid w:val="00552135"/>
  </w:style>
  <w:style w:type="character" w:customStyle="1" w:styleId="WW8Num1z6">
    <w:name w:val="WW8Num1z6"/>
    <w:rsid w:val="00552135"/>
  </w:style>
  <w:style w:type="character" w:customStyle="1" w:styleId="WW8Num1z7">
    <w:name w:val="WW8Num1z7"/>
    <w:rsid w:val="00552135"/>
  </w:style>
  <w:style w:type="character" w:customStyle="1" w:styleId="WW8Num1z8">
    <w:name w:val="WW8Num1z8"/>
    <w:rsid w:val="00552135"/>
  </w:style>
  <w:style w:type="character" w:customStyle="1" w:styleId="Fuentedeprrafopredeter4">
    <w:name w:val="Fuente de párrafo predeter.4"/>
    <w:rsid w:val="00552135"/>
  </w:style>
  <w:style w:type="character" w:customStyle="1" w:styleId="Fuentedeprrafopredeter3">
    <w:name w:val="Fuente de párrafo predeter.3"/>
    <w:rsid w:val="00552135"/>
  </w:style>
  <w:style w:type="character" w:customStyle="1" w:styleId="Fuentedeprrafopredeter2">
    <w:name w:val="Fuente de párrafo predeter.2"/>
    <w:rsid w:val="00552135"/>
  </w:style>
  <w:style w:type="character" w:customStyle="1" w:styleId="WW8Num2z0">
    <w:name w:val="WW8Num2z0"/>
    <w:rsid w:val="00552135"/>
    <w:rPr>
      <w:rFonts w:hint="default"/>
      <w:b/>
      <w:u w:val="single"/>
    </w:rPr>
  </w:style>
  <w:style w:type="character" w:customStyle="1" w:styleId="WW8Num2z1">
    <w:name w:val="WW8Num2z1"/>
    <w:rsid w:val="00552135"/>
  </w:style>
  <w:style w:type="character" w:customStyle="1" w:styleId="WW8Num2z2">
    <w:name w:val="WW8Num2z2"/>
    <w:rsid w:val="00552135"/>
  </w:style>
  <w:style w:type="character" w:customStyle="1" w:styleId="WW8Num2z3">
    <w:name w:val="WW8Num2z3"/>
    <w:rsid w:val="00552135"/>
  </w:style>
  <w:style w:type="character" w:customStyle="1" w:styleId="WW8Num2z4">
    <w:name w:val="WW8Num2z4"/>
    <w:rsid w:val="00552135"/>
  </w:style>
  <w:style w:type="character" w:customStyle="1" w:styleId="WW8Num2z5">
    <w:name w:val="WW8Num2z5"/>
    <w:rsid w:val="00552135"/>
  </w:style>
  <w:style w:type="character" w:customStyle="1" w:styleId="WW8Num2z6">
    <w:name w:val="WW8Num2z6"/>
    <w:rsid w:val="00552135"/>
  </w:style>
  <w:style w:type="character" w:customStyle="1" w:styleId="WW8Num2z7">
    <w:name w:val="WW8Num2z7"/>
    <w:rsid w:val="00552135"/>
  </w:style>
  <w:style w:type="character" w:customStyle="1" w:styleId="WW8Num2z8">
    <w:name w:val="WW8Num2z8"/>
    <w:rsid w:val="00552135"/>
  </w:style>
  <w:style w:type="character" w:customStyle="1" w:styleId="WW8Num3z0">
    <w:name w:val="WW8Num3z0"/>
    <w:rsid w:val="00552135"/>
    <w:rPr>
      <w:rFonts w:hint="default"/>
    </w:rPr>
  </w:style>
  <w:style w:type="character" w:customStyle="1" w:styleId="WW8Num4z0">
    <w:name w:val="WW8Num4z0"/>
    <w:rsid w:val="00552135"/>
    <w:rPr>
      <w:rFonts w:hint="default"/>
    </w:rPr>
  </w:style>
  <w:style w:type="character" w:customStyle="1" w:styleId="WW8Num5z0">
    <w:name w:val="WW8Num5z0"/>
    <w:rsid w:val="00552135"/>
    <w:rPr>
      <w:rFonts w:hint="default"/>
    </w:rPr>
  </w:style>
  <w:style w:type="character" w:customStyle="1" w:styleId="WW8Num6z0">
    <w:name w:val="WW8Num6z0"/>
    <w:rsid w:val="00552135"/>
    <w:rPr>
      <w:rFonts w:hint="default"/>
    </w:rPr>
  </w:style>
  <w:style w:type="character" w:customStyle="1" w:styleId="WW8Num6z1">
    <w:name w:val="WW8Num6z1"/>
    <w:rsid w:val="00552135"/>
  </w:style>
  <w:style w:type="character" w:customStyle="1" w:styleId="WW8Num6z2">
    <w:name w:val="WW8Num6z2"/>
    <w:rsid w:val="00552135"/>
  </w:style>
  <w:style w:type="character" w:customStyle="1" w:styleId="WW8Num6z3">
    <w:name w:val="WW8Num6z3"/>
    <w:rsid w:val="00552135"/>
  </w:style>
  <w:style w:type="character" w:customStyle="1" w:styleId="WW8Num6z4">
    <w:name w:val="WW8Num6z4"/>
    <w:rsid w:val="00552135"/>
  </w:style>
  <w:style w:type="character" w:customStyle="1" w:styleId="WW8Num6z5">
    <w:name w:val="WW8Num6z5"/>
    <w:rsid w:val="00552135"/>
  </w:style>
  <w:style w:type="character" w:customStyle="1" w:styleId="WW8Num6z6">
    <w:name w:val="WW8Num6z6"/>
    <w:rsid w:val="00552135"/>
  </w:style>
  <w:style w:type="character" w:customStyle="1" w:styleId="WW8Num6z7">
    <w:name w:val="WW8Num6z7"/>
    <w:rsid w:val="00552135"/>
  </w:style>
  <w:style w:type="character" w:customStyle="1" w:styleId="WW8Num6z8">
    <w:name w:val="WW8Num6z8"/>
    <w:rsid w:val="00552135"/>
  </w:style>
  <w:style w:type="character" w:customStyle="1" w:styleId="WW8Num7z0">
    <w:name w:val="WW8Num7z0"/>
    <w:rsid w:val="00552135"/>
    <w:rPr>
      <w:rFonts w:hint="default"/>
    </w:rPr>
  </w:style>
  <w:style w:type="character" w:customStyle="1" w:styleId="Fuentedeprrafopredeter1">
    <w:name w:val="Fuente de párrafo predeter.1"/>
    <w:rsid w:val="00552135"/>
  </w:style>
  <w:style w:type="paragraph" w:customStyle="1" w:styleId="Encabezado4">
    <w:name w:val="Encabezado4"/>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tiqueta">
    <w:name w:val="Etiqueta"/>
    <w:basedOn w:val="Normal"/>
    <w:rsid w:val="00552135"/>
    <w:pPr>
      <w:suppressLineNumbers/>
      <w:suppressAutoHyphens/>
      <w:autoSpaceDE w:val="0"/>
      <w:spacing w:before="120" w:after="120"/>
    </w:pPr>
    <w:rPr>
      <w:rFonts w:ascii="Times New Roman" w:hAnsi="Times New Roman" w:cs="Arial"/>
      <w:i/>
      <w:iCs/>
      <w:sz w:val="24"/>
      <w:lang w:val="es-ES_tradnl" w:eastAsia="ar-SA"/>
    </w:rPr>
  </w:style>
  <w:style w:type="paragraph" w:customStyle="1" w:styleId="ndice">
    <w:name w:val="Índice"/>
    <w:basedOn w:val="Normal"/>
    <w:rsid w:val="00552135"/>
    <w:pPr>
      <w:suppressLineNumbers/>
      <w:suppressAutoHyphens/>
      <w:autoSpaceDE w:val="0"/>
    </w:pPr>
    <w:rPr>
      <w:rFonts w:ascii="Times New Roman" w:hAnsi="Times New Roman" w:cs="Arial"/>
      <w:sz w:val="20"/>
      <w:szCs w:val="20"/>
      <w:lang w:val="es-ES_tradnl" w:eastAsia="ar-SA"/>
    </w:rPr>
  </w:style>
  <w:style w:type="paragraph" w:customStyle="1" w:styleId="Encabezado3">
    <w:name w:val="Encabezado3"/>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2">
    <w:name w:val="Encabezado2"/>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1">
    <w:name w:val="Encabezado1"/>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delatabla">
    <w:name w:val="Encabezado de la tabla"/>
    <w:basedOn w:val="Contenidodelatabla"/>
    <w:rsid w:val="00552135"/>
    <w:pPr>
      <w:autoSpaceDE w:val="0"/>
      <w:spacing w:line="240" w:lineRule="auto"/>
      <w:jc w:val="center"/>
    </w:pPr>
    <w:rPr>
      <w:b/>
      <w:bCs/>
      <w:sz w:val="20"/>
      <w:szCs w:val="20"/>
      <w:lang w:val="es-ES_tradnl" w:eastAsia="ar-SA"/>
    </w:rPr>
  </w:style>
  <w:style w:type="character" w:customStyle="1" w:styleId="style181">
    <w:name w:val="style181"/>
    <w:rsid w:val="00417E27"/>
    <w:rPr>
      <w:rFonts w:ascii="Arial" w:hAnsi="Arial" w:cs="Arial" w:hint="default"/>
      <w:sz w:val="21"/>
      <w:szCs w:val="21"/>
    </w:rPr>
  </w:style>
  <w:style w:type="paragraph" w:customStyle="1" w:styleId="style18">
    <w:name w:val="style18"/>
    <w:basedOn w:val="Normal"/>
    <w:rsid w:val="00417E27"/>
    <w:pPr>
      <w:spacing w:before="100" w:beforeAutospacing="1" w:after="100" w:afterAutospacing="1"/>
    </w:pPr>
    <w:rPr>
      <w:rFonts w:cs="Arial"/>
      <w:sz w:val="21"/>
      <w:szCs w:val="21"/>
    </w:rPr>
  </w:style>
  <w:style w:type="paragraph" w:customStyle="1" w:styleId="style14">
    <w:name w:val="style14"/>
    <w:basedOn w:val="Normal"/>
    <w:rsid w:val="00417E27"/>
    <w:pPr>
      <w:spacing w:before="100" w:beforeAutospacing="1" w:after="100" w:afterAutospacing="1"/>
    </w:pPr>
    <w:rPr>
      <w:rFonts w:cs="Arial"/>
      <w:sz w:val="24"/>
    </w:rPr>
  </w:style>
  <w:style w:type="character" w:customStyle="1" w:styleId="style171">
    <w:name w:val="style171"/>
    <w:rsid w:val="00417E27"/>
    <w:rPr>
      <w:b/>
      <w:bCs/>
      <w:sz w:val="27"/>
      <w:szCs w:val="27"/>
    </w:rPr>
  </w:style>
  <w:style w:type="character" w:customStyle="1" w:styleId="estilo121">
    <w:name w:val="estilo121"/>
    <w:rsid w:val="00417E27"/>
    <w:rPr>
      <w:rFonts w:ascii="Arial" w:hAnsi="Arial" w:cs="Arial" w:hint="default"/>
      <w:color w:val="666666"/>
      <w:sz w:val="18"/>
      <w:szCs w:val="18"/>
    </w:rPr>
  </w:style>
  <w:style w:type="character" w:styleId="Refdenotaalfinal">
    <w:name w:val="endnote reference"/>
    <w:unhideWhenUsed/>
    <w:rsid w:val="00417E27"/>
    <w:rPr>
      <w:rFonts w:cs="Times New Roman"/>
      <w:vertAlign w:val="superscript"/>
    </w:rPr>
  </w:style>
  <w:style w:type="paragraph" w:styleId="Descripcin">
    <w:name w:val="caption"/>
    <w:basedOn w:val="Normal"/>
    <w:next w:val="Normal"/>
    <w:unhideWhenUsed/>
    <w:qFormat/>
    <w:rsid w:val="001927E6"/>
    <w:pPr>
      <w:spacing w:after="160"/>
    </w:pPr>
    <w:rPr>
      <w:rFonts w:ascii="Calibri" w:hAnsi="Calibri"/>
      <w:b/>
      <w:bCs/>
      <w:color w:val="404040"/>
      <w:sz w:val="16"/>
      <w:szCs w:val="16"/>
      <w:lang w:val="es-CO" w:eastAsia="en-US"/>
    </w:rPr>
  </w:style>
  <w:style w:type="paragraph" w:styleId="Citadestacada">
    <w:name w:val="Intense Quote"/>
    <w:basedOn w:val="Normal"/>
    <w:next w:val="Normal"/>
    <w:link w:val="CitadestacadaCar"/>
    <w:uiPriority w:val="30"/>
    <w:qFormat/>
    <w:rsid w:val="001927E6"/>
    <w:pPr>
      <w:spacing w:before="160" w:after="160" w:line="276" w:lineRule="auto"/>
      <w:ind w:left="936" w:right="936"/>
      <w:jc w:val="center"/>
    </w:pPr>
    <w:rPr>
      <w:rFonts w:ascii="Cambria" w:hAnsi="Cambria"/>
      <w:caps/>
      <w:color w:val="365F91"/>
      <w:szCs w:val="28"/>
      <w:lang w:val="es-CO" w:eastAsia="en-US"/>
    </w:rPr>
  </w:style>
  <w:style w:type="character" w:customStyle="1" w:styleId="CitadestacadaCar">
    <w:name w:val="Cita destacada Car"/>
    <w:link w:val="Citadestacada"/>
    <w:uiPriority w:val="30"/>
    <w:rsid w:val="001927E6"/>
    <w:rPr>
      <w:rFonts w:ascii="Cambria" w:hAnsi="Cambria"/>
      <w:caps/>
      <w:color w:val="365F91"/>
      <w:sz w:val="28"/>
      <w:szCs w:val="28"/>
      <w:lang w:val="es-CO" w:eastAsia="en-US"/>
    </w:rPr>
  </w:style>
  <w:style w:type="character" w:styleId="nfasisintenso">
    <w:name w:val="Intense Emphasis"/>
    <w:uiPriority w:val="21"/>
    <w:qFormat/>
    <w:rsid w:val="001927E6"/>
    <w:rPr>
      <w:b/>
      <w:bCs/>
      <w:i/>
      <w:iCs/>
      <w:color w:val="auto"/>
    </w:rPr>
  </w:style>
  <w:style w:type="character" w:styleId="Referenciasutil">
    <w:name w:val="Subtle Reference"/>
    <w:uiPriority w:val="31"/>
    <w:qFormat/>
    <w:rsid w:val="001927E6"/>
    <w:rPr>
      <w:caps w:val="0"/>
      <w:smallCaps/>
      <w:color w:val="404040"/>
      <w:spacing w:val="0"/>
      <w:u w:val="single" w:color="7F7F7F"/>
    </w:rPr>
  </w:style>
  <w:style w:type="character" w:styleId="Referenciaintensa">
    <w:name w:val="Intense Reference"/>
    <w:uiPriority w:val="32"/>
    <w:qFormat/>
    <w:rsid w:val="001927E6"/>
    <w:rPr>
      <w:b/>
      <w:bCs/>
      <w:caps w:val="0"/>
      <w:smallCaps/>
      <w:color w:val="auto"/>
      <w:spacing w:val="0"/>
      <w:u w:val="single"/>
    </w:rPr>
  </w:style>
  <w:style w:type="character" w:styleId="Ttulodellibro">
    <w:name w:val="Book Title"/>
    <w:uiPriority w:val="33"/>
    <w:qFormat/>
    <w:rsid w:val="001927E6"/>
    <w:rPr>
      <w:b/>
      <w:bCs/>
      <w:caps w:val="0"/>
      <w:smallCaps/>
      <w:spacing w:val="0"/>
    </w:rPr>
  </w:style>
  <w:style w:type="paragraph" w:styleId="TtuloTDC">
    <w:name w:val="TOC Heading"/>
    <w:basedOn w:val="Ttulo1"/>
    <w:next w:val="Normal"/>
    <w:uiPriority w:val="39"/>
    <w:semiHidden/>
    <w:unhideWhenUsed/>
    <w:qFormat/>
    <w:rsid w:val="001927E6"/>
    <w:pPr>
      <w:keepLines/>
      <w:tabs>
        <w:tab w:val="clear" w:pos="1473"/>
        <w:tab w:val="clear" w:pos="4534"/>
        <w:tab w:val="clear" w:pos="6802"/>
      </w:tabs>
      <w:suppressAutoHyphens w:val="0"/>
      <w:spacing w:before="320" w:after="80" w:line="240" w:lineRule="auto"/>
      <w:jc w:val="center"/>
      <w:outlineLvl w:val="9"/>
    </w:pPr>
    <w:rPr>
      <w:rFonts w:ascii="Cambria" w:hAnsi="Cambria"/>
      <w:color w:val="365F91"/>
      <w:sz w:val="40"/>
      <w:szCs w:val="40"/>
      <w:lang w:val="es-CO" w:eastAsia="en-US"/>
    </w:rPr>
  </w:style>
  <w:style w:type="character" w:customStyle="1" w:styleId="Documento8">
    <w:name w:val="Documento 8"/>
    <w:rsid w:val="001927E6"/>
  </w:style>
  <w:style w:type="table" w:customStyle="1" w:styleId="TableGrid">
    <w:name w:val="TableGrid"/>
    <w:rsid w:val="001927E6"/>
    <w:rPr>
      <w:rFonts w:ascii="Calibri" w:hAnsi="Calibri"/>
      <w:sz w:val="22"/>
      <w:szCs w:val="22"/>
      <w:lang w:val="es-ES" w:eastAsia="es-ES"/>
    </w:rPr>
    <w:tblPr>
      <w:tblCellMar>
        <w:top w:w="0" w:type="dxa"/>
        <w:left w:w="0" w:type="dxa"/>
        <w:bottom w:w="0" w:type="dxa"/>
        <w:right w:w="0" w:type="dxa"/>
      </w:tblCellMar>
    </w:tblPr>
  </w:style>
  <w:style w:type="character" w:customStyle="1" w:styleId="WW8Num8z0">
    <w:name w:val="WW8Num8z0"/>
    <w:rsid w:val="00B74103"/>
    <w:rPr>
      <w:rFonts w:ascii="Calibri" w:eastAsia="Times New Roman" w:hAnsi="Calibri" w:cs="Arial"/>
    </w:rPr>
  </w:style>
  <w:style w:type="character" w:customStyle="1" w:styleId="WW8Num49z0">
    <w:name w:val="WW8Num49z0"/>
    <w:rsid w:val="00B74103"/>
    <w:rPr>
      <w:rFonts w:ascii="Trebuchet MS" w:hAnsi="Trebuchet MS" w:cs="Trebuchet MS"/>
      <w:sz w:val="22"/>
      <w:szCs w:val="22"/>
    </w:rPr>
  </w:style>
  <w:style w:type="character" w:customStyle="1" w:styleId="Carcterdenumeracin">
    <w:name w:val="Carácter de numeración"/>
    <w:rsid w:val="00B74103"/>
  </w:style>
  <w:style w:type="character" w:customStyle="1" w:styleId="Estilo1Car">
    <w:name w:val="Estilo1 Car"/>
    <w:rsid w:val="00B74103"/>
    <w:rPr>
      <w:rFonts w:ascii="Calibri" w:hAnsi="Calibri" w:cs="Calibri"/>
      <w:sz w:val="24"/>
      <w:szCs w:val="24"/>
      <w:lang w:val="es-ES"/>
    </w:rPr>
  </w:style>
  <w:style w:type="paragraph" w:customStyle="1" w:styleId="WW-Textodebloque">
    <w:name w:val="WW-Texto de bloque"/>
    <w:basedOn w:val="Normal"/>
    <w:rsid w:val="00B74103"/>
    <w:pPr>
      <w:suppressAutoHyphens/>
      <w:spacing w:line="360" w:lineRule="auto"/>
      <w:ind w:left="2124" w:right="18" w:hanging="2124"/>
      <w:jc w:val="both"/>
    </w:pPr>
    <w:rPr>
      <w:rFonts w:cs="Arial"/>
      <w:b/>
      <w:color w:val="000000"/>
      <w:sz w:val="24"/>
      <w:szCs w:val="20"/>
      <w:lang w:val="es-CO" w:eastAsia="zh-CN"/>
    </w:rPr>
  </w:style>
  <w:style w:type="paragraph" w:customStyle="1" w:styleId="WW-Textoindependiente3">
    <w:name w:val="WW-Texto independiente 3"/>
    <w:basedOn w:val="Normal"/>
    <w:rsid w:val="00B74103"/>
    <w:pPr>
      <w:suppressAutoHyphens/>
      <w:spacing w:line="360" w:lineRule="auto"/>
      <w:ind w:right="18"/>
      <w:jc w:val="both"/>
    </w:pPr>
    <w:rPr>
      <w:rFonts w:cs="Arial"/>
      <w:color w:val="000000"/>
      <w:sz w:val="24"/>
      <w:szCs w:val="20"/>
      <w:lang w:eastAsia="zh-CN"/>
    </w:rPr>
  </w:style>
  <w:style w:type="paragraph" w:customStyle="1" w:styleId="Estilo1">
    <w:name w:val="Estilo1"/>
    <w:basedOn w:val="Normal"/>
    <w:rsid w:val="00B74103"/>
    <w:pPr>
      <w:suppressAutoHyphens/>
      <w:ind w:left="566"/>
      <w:jc w:val="both"/>
    </w:pPr>
    <w:rPr>
      <w:rFonts w:ascii="Calibri" w:hAnsi="Calibri" w:cs="Calibri"/>
      <w:color w:val="000000"/>
      <w:sz w:val="24"/>
      <w:lang w:eastAsia="zh-CN"/>
    </w:rPr>
  </w:style>
  <w:style w:type="paragraph" w:customStyle="1" w:styleId="Mapadeldocumento1">
    <w:name w:val="Mapa del documento1"/>
    <w:basedOn w:val="Normal"/>
    <w:rsid w:val="00B74103"/>
    <w:pPr>
      <w:shd w:val="clear" w:color="auto" w:fill="000080"/>
      <w:suppressAutoHyphens/>
    </w:pPr>
    <w:rPr>
      <w:rFonts w:ascii="Tahoma" w:hAnsi="Tahoma" w:cs="Tahoma"/>
      <w:color w:val="000000"/>
      <w:sz w:val="20"/>
      <w:szCs w:val="20"/>
      <w:lang w:val="es-CO" w:eastAsia="zh-CN"/>
    </w:rPr>
  </w:style>
  <w:style w:type="paragraph" w:customStyle="1" w:styleId="WW-Textopreformateado">
    <w:name w:val="WW-Texto preformateado"/>
    <w:basedOn w:val="Normal"/>
    <w:rsid w:val="00B74103"/>
    <w:pPr>
      <w:suppressAutoHyphens/>
    </w:pPr>
    <w:rPr>
      <w:rFonts w:ascii="Times" w:eastAsia="Bitstream Vera Sans Mono" w:hAnsi="Times" w:cs="Bitstream Vera Sans Mono"/>
      <w:color w:val="000000"/>
      <w:sz w:val="20"/>
      <w:szCs w:val="20"/>
      <w:lang w:val="es-CO" w:eastAsia="zh-CN"/>
    </w:rPr>
  </w:style>
  <w:style w:type="paragraph" w:customStyle="1" w:styleId="xl63">
    <w:name w:val="xl63"/>
    <w:basedOn w:val="Normal"/>
    <w:rsid w:val="00B74103"/>
    <w:pPr>
      <w:spacing w:before="100" w:beforeAutospacing="1" w:after="100" w:afterAutospacing="1"/>
    </w:pPr>
    <w:rPr>
      <w:rFonts w:ascii="Times" w:hAnsi="Times"/>
      <w:sz w:val="16"/>
      <w:szCs w:val="16"/>
      <w:lang w:val="es-CO"/>
    </w:rPr>
  </w:style>
  <w:style w:type="numbering" w:customStyle="1" w:styleId="Sinlista1">
    <w:name w:val="Sin lista1"/>
    <w:next w:val="Sinlista"/>
    <w:uiPriority w:val="99"/>
    <w:semiHidden/>
    <w:unhideWhenUsed/>
    <w:rsid w:val="00B74103"/>
  </w:style>
  <w:style w:type="character" w:customStyle="1" w:styleId="SubttuloCar1">
    <w:name w:val="Subtítulo Car1"/>
    <w:rsid w:val="00B74103"/>
    <w:rPr>
      <w:b/>
      <w:i/>
      <w:color w:val="000000"/>
      <w:lang w:val="es-ES" w:eastAsia="zh-CN"/>
    </w:rPr>
  </w:style>
  <w:style w:type="paragraph" w:customStyle="1" w:styleId="font5">
    <w:name w:val="font5"/>
    <w:basedOn w:val="Normal"/>
    <w:rsid w:val="00B74103"/>
    <w:pPr>
      <w:spacing w:before="100" w:beforeAutospacing="1" w:after="100" w:afterAutospacing="1"/>
    </w:pPr>
    <w:rPr>
      <w:rFonts w:ascii="Calibri" w:hAnsi="Calibri"/>
      <w:b/>
      <w:bCs/>
      <w:color w:val="000000"/>
      <w:sz w:val="18"/>
      <w:szCs w:val="18"/>
      <w:lang w:val="es-CO"/>
    </w:rPr>
  </w:style>
  <w:style w:type="paragraph" w:customStyle="1" w:styleId="font6">
    <w:name w:val="font6"/>
    <w:basedOn w:val="Normal"/>
    <w:rsid w:val="00B74103"/>
    <w:pPr>
      <w:spacing w:before="100" w:beforeAutospacing="1" w:after="100" w:afterAutospacing="1"/>
    </w:pPr>
    <w:rPr>
      <w:rFonts w:ascii="Calibri" w:hAnsi="Calibri"/>
      <w:b/>
      <w:bCs/>
      <w:color w:val="000000"/>
      <w:sz w:val="18"/>
      <w:szCs w:val="18"/>
      <w:lang w:val="es-CO"/>
    </w:rPr>
  </w:style>
  <w:style w:type="character" w:customStyle="1" w:styleId="TtuloCar1">
    <w:name w:val="Título Car1"/>
    <w:uiPriority w:val="10"/>
    <w:rsid w:val="00B74103"/>
    <w:rPr>
      <w:rFonts w:ascii="Calibri" w:eastAsia="MS Gothic" w:hAnsi="Calibri" w:cs="Times New Roman"/>
      <w:b/>
      <w:bCs/>
      <w:color w:val="000000"/>
      <w:kern w:val="28"/>
      <w:sz w:val="32"/>
      <w:szCs w:val="32"/>
      <w:lang w:eastAsia="zh-CN"/>
    </w:rPr>
  </w:style>
  <w:style w:type="character" w:customStyle="1" w:styleId="Cuadrculavistosa-nfasis1Car">
    <w:name w:val="Cuadrícula vistosa - Énfasis 1 Car"/>
    <w:link w:val="Cuadrculavistosa-nfasis1"/>
    <w:uiPriority w:val="29"/>
    <w:rsid w:val="00B74103"/>
    <w:rPr>
      <w:i/>
      <w:iCs/>
      <w:color w:val="000000"/>
      <w:sz w:val="24"/>
      <w:szCs w:val="24"/>
      <w:lang w:val="es-ES"/>
    </w:rPr>
  </w:style>
  <w:style w:type="table" w:styleId="Cuadrculavistosa-nfasis1">
    <w:name w:val="Colorful Grid Accent 1"/>
    <w:basedOn w:val="Tablanormal"/>
    <w:link w:val="Cuadrculavistosa-nfasis1Car"/>
    <w:uiPriority w:val="29"/>
    <w:rsid w:val="00B74103"/>
    <w:rPr>
      <w:i/>
      <w:iCs/>
      <w:color w:val="000000"/>
      <w:sz w:val="24"/>
      <w:szCs w:val="24"/>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paragraph" w:customStyle="1" w:styleId="BodyText21">
    <w:name w:val="Body Text 21"/>
    <w:basedOn w:val="Normal"/>
    <w:rsid w:val="00B74103"/>
    <w:pPr>
      <w:suppressAutoHyphens/>
      <w:overflowPunct w:val="0"/>
      <w:autoSpaceDE w:val="0"/>
      <w:jc w:val="both"/>
      <w:textAlignment w:val="baseline"/>
    </w:pPr>
    <w:rPr>
      <w:rFonts w:ascii="Courier New" w:hAnsi="Courier New"/>
      <w:b/>
      <w:sz w:val="24"/>
      <w:szCs w:val="20"/>
      <w:lang w:val="es-MX" w:eastAsia="ar-SA"/>
    </w:rPr>
  </w:style>
  <w:style w:type="paragraph" w:customStyle="1" w:styleId="3">
    <w:name w:val="3"/>
    <w:basedOn w:val="Normal"/>
    <w:next w:val="Normal"/>
    <w:unhideWhenUsed/>
    <w:qFormat/>
    <w:rsid w:val="00B74103"/>
    <w:pPr>
      <w:autoSpaceDE w:val="0"/>
      <w:autoSpaceDN w:val="0"/>
      <w:adjustRightInd w:val="0"/>
    </w:pPr>
    <w:rPr>
      <w:rFonts w:ascii="Times New Roman" w:hAnsi="Times New Roman"/>
      <w:b/>
      <w:bCs/>
      <w:sz w:val="20"/>
      <w:szCs w:val="20"/>
      <w:lang w:val="es-ES_tradnl"/>
    </w:rPr>
  </w:style>
  <w:style w:type="character" w:customStyle="1" w:styleId="TextoindependienteCar1">
    <w:name w:val="Texto independiente Car1"/>
    <w:rsid w:val="00B74103"/>
    <w:rPr>
      <w:sz w:val="24"/>
      <w:lang w:val="es-ES"/>
    </w:rPr>
  </w:style>
  <w:style w:type="paragraph" w:customStyle="1" w:styleId="2">
    <w:name w:val="2"/>
    <w:basedOn w:val="Normal"/>
    <w:next w:val="Ttulo"/>
    <w:uiPriority w:val="10"/>
    <w:qFormat/>
    <w:rsid w:val="00B74103"/>
    <w:pPr>
      <w:spacing w:line="360" w:lineRule="auto"/>
      <w:jc w:val="center"/>
    </w:pPr>
    <w:rPr>
      <w:rFonts w:cs="Arial"/>
      <w:b/>
      <w:bCs/>
      <w:lang w:val="es-MX" w:eastAsia="es-CO"/>
    </w:rPr>
  </w:style>
  <w:style w:type="character" w:customStyle="1" w:styleId="Vietas">
    <w:name w:val="Viñetas"/>
    <w:rsid w:val="00B74103"/>
    <w:rPr>
      <w:rFonts w:ascii="StarBats" w:hAnsi="StarBats"/>
      <w:sz w:val="18"/>
    </w:rPr>
  </w:style>
  <w:style w:type="character" w:customStyle="1" w:styleId="WW8Num4z5">
    <w:name w:val="WW8Num4z5"/>
    <w:rsid w:val="00B74103"/>
  </w:style>
  <w:style w:type="character" w:customStyle="1" w:styleId="WW8Num3z1">
    <w:name w:val="WW8Num3z1"/>
    <w:rsid w:val="00B74103"/>
  </w:style>
  <w:style w:type="paragraph" w:customStyle="1" w:styleId="Sangra3detindependiente3">
    <w:name w:val="Sangría 3 de t. independiente3"/>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Revisin">
    <w:name w:val="Revision"/>
    <w:hidden/>
    <w:uiPriority w:val="99"/>
    <w:rsid w:val="00B74103"/>
    <w:rPr>
      <w:rFonts w:ascii="Arial" w:hAnsi="Arial"/>
      <w:sz w:val="28"/>
      <w:szCs w:val="24"/>
      <w:lang w:val="es-ES" w:eastAsia="es-ES"/>
    </w:rPr>
  </w:style>
  <w:style w:type="character" w:customStyle="1" w:styleId="WW8Num3z2">
    <w:name w:val="WW8Num3z2"/>
    <w:rsid w:val="00B74103"/>
  </w:style>
  <w:style w:type="character" w:customStyle="1" w:styleId="WW8Num3z3">
    <w:name w:val="WW8Num3z3"/>
    <w:rsid w:val="00B74103"/>
  </w:style>
  <w:style w:type="character" w:customStyle="1" w:styleId="WW8Num3z4">
    <w:name w:val="WW8Num3z4"/>
    <w:rsid w:val="00B74103"/>
  </w:style>
  <w:style w:type="character" w:customStyle="1" w:styleId="WW8Num3z5">
    <w:name w:val="WW8Num3z5"/>
    <w:rsid w:val="00B74103"/>
  </w:style>
  <w:style w:type="character" w:customStyle="1" w:styleId="WW8Num3z6">
    <w:name w:val="WW8Num3z6"/>
    <w:rsid w:val="00B74103"/>
  </w:style>
  <w:style w:type="character" w:customStyle="1" w:styleId="WW8Num3z7">
    <w:name w:val="WW8Num3z7"/>
    <w:rsid w:val="00B74103"/>
  </w:style>
  <w:style w:type="character" w:customStyle="1" w:styleId="WW8Num3z8">
    <w:name w:val="WW8Num3z8"/>
    <w:rsid w:val="00B74103"/>
  </w:style>
  <w:style w:type="character" w:customStyle="1" w:styleId="WW8Num4z1">
    <w:name w:val="WW8Num4z1"/>
    <w:rsid w:val="00B74103"/>
  </w:style>
  <w:style w:type="character" w:customStyle="1" w:styleId="WW8Num4z2">
    <w:name w:val="WW8Num4z2"/>
    <w:rsid w:val="00B74103"/>
  </w:style>
  <w:style w:type="character" w:customStyle="1" w:styleId="WW8Num4z3">
    <w:name w:val="WW8Num4z3"/>
    <w:rsid w:val="00B74103"/>
  </w:style>
  <w:style w:type="character" w:customStyle="1" w:styleId="WW8Num4z4">
    <w:name w:val="WW8Num4z4"/>
    <w:rsid w:val="00B74103"/>
  </w:style>
  <w:style w:type="character" w:customStyle="1" w:styleId="WW8Num4z6">
    <w:name w:val="WW8Num4z6"/>
    <w:rsid w:val="00B74103"/>
  </w:style>
  <w:style w:type="character" w:customStyle="1" w:styleId="WW8Num4z7">
    <w:name w:val="WW8Num4z7"/>
    <w:rsid w:val="00B74103"/>
  </w:style>
  <w:style w:type="character" w:customStyle="1" w:styleId="WW8Num4z8">
    <w:name w:val="WW8Num4z8"/>
    <w:rsid w:val="00B74103"/>
  </w:style>
  <w:style w:type="character" w:customStyle="1" w:styleId="WW8Num5z1">
    <w:name w:val="WW8Num5z1"/>
    <w:rsid w:val="00B74103"/>
  </w:style>
  <w:style w:type="character" w:customStyle="1" w:styleId="WW8Num5z2">
    <w:name w:val="WW8Num5z2"/>
    <w:rsid w:val="00B74103"/>
  </w:style>
  <w:style w:type="character" w:customStyle="1" w:styleId="WW8Num5z3">
    <w:name w:val="WW8Num5z3"/>
    <w:rsid w:val="00B74103"/>
  </w:style>
  <w:style w:type="character" w:customStyle="1" w:styleId="WW8Num5z4">
    <w:name w:val="WW8Num5z4"/>
    <w:rsid w:val="00B74103"/>
  </w:style>
  <w:style w:type="character" w:customStyle="1" w:styleId="WW8Num5z5">
    <w:name w:val="WW8Num5z5"/>
    <w:rsid w:val="00B74103"/>
  </w:style>
  <w:style w:type="character" w:customStyle="1" w:styleId="WW8Num5z6">
    <w:name w:val="WW8Num5z6"/>
    <w:rsid w:val="00B74103"/>
  </w:style>
  <w:style w:type="character" w:customStyle="1" w:styleId="WW8Num5z7">
    <w:name w:val="WW8Num5z7"/>
    <w:rsid w:val="00B74103"/>
  </w:style>
  <w:style w:type="character" w:customStyle="1" w:styleId="WW8Num5z8">
    <w:name w:val="WW8Num5z8"/>
    <w:rsid w:val="00B74103"/>
  </w:style>
  <w:style w:type="character" w:customStyle="1" w:styleId="apple-style-span">
    <w:name w:val="apple-style-span"/>
    <w:rsid w:val="00B74103"/>
  </w:style>
  <w:style w:type="character" w:customStyle="1" w:styleId="Refdecomentario2">
    <w:name w:val="Ref. de comentario2"/>
    <w:rsid w:val="00B74103"/>
    <w:rPr>
      <w:sz w:val="16"/>
      <w:szCs w:val="16"/>
    </w:rPr>
  </w:style>
  <w:style w:type="character" w:customStyle="1" w:styleId="Refdecomentario3">
    <w:name w:val="Ref. de comentario3"/>
    <w:rsid w:val="00B74103"/>
    <w:rPr>
      <w:sz w:val="16"/>
      <w:szCs w:val="16"/>
    </w:rPr>
  </w:style>
  <w:style w:type="character" w:customStyle="1" w:styleId="TextocomentarioCar1">
    <w:name w:val="Texto comentario Car1"/>
    <w:uiPriority w:val="99"/>
    <w:rsid w:val="00B74103"/>
  </w:style>
  <w:style w:type="paragraph" w:customStyle="1" w:styleId="Textoindependiente22">
    <w:name w:val="Texto independiente 22"/>
    <w:basedOn w:val="Normal"/>
    <w:rsid w:val="00B74103"/>
    <w:pPr>
      <w:suppressAutoHyphens/>
    </w:pPr>
    <w:rPr>
      <w:rFonts w:ascii="Times New Roman" w:hAnsi="Times New Roman"/>
      <w:sz w:val="24"/>
      <w:szCs w:val="20"/>
      <w:lang w:eastAsia="ar-SA"/>
    </w:rPr>
  </w:style>
  <w:style w:type="paragraph" w:customStyle="1" w:styleId="Textocomentario1">
    <w:name w:val="Texto comentario1"/>
    <w:basedOn w:val="Normal"/>
    <w:rsid w:val="00B74103"/>
    <w:pPr>
      <w:suppressAutoHyphens/>
    </w:pPr>
    <w:rPr>
      <w:rFonts w:ascii="Times New Roman" w:hAnsi="Times New Roman"/>
      <w:sz w:val="20"/>
      <w:szCs w:val="20"/>
      <w:lang w:eastAsia="ar-SA"/>
    </w:rPr>
  </w:style>
  <w:style w:type="paragraph" w:customStyle="1" w:styleId="Textocomentario2">
    <w:name w:val="Texto comentario2"/>
    <w:basedOn w:val="Normal"/>
    <w:rsid w:val="00B74103"/>
    <w:pPr>
      <w:suppressAutoHyphens/>
    </w:pPr>
    <w:rPr>
      <w:rFonts w:ascii="Times New Roman" w:hAnsi="Times New Roman"/>
      <w:sz w:val="20"/>
      <w:szCs w:val="20"/>
      <w:lang w:eastAsia="ar-SA"/>
    </w:rPr>
  </w:style>
  <w:style w:type="character" w:customStyle="1" w:styleId="TextocomentarioCar2">
    <w:name w:val="Texto comentario Car2"/>
    <w:rsid w:val="00B74103"/>
    <w:rPr>
      <w:lang w:val="es-ES" w:eastAsia="ar-SA"/>
    </w:rPr>
  </w:style>
  <w:style w:type="paragraph" w:styleId="Remitedesobre">
    <w:name w:val="envelope return"/>
    <w:basedOn w:val="Normal"/>
    <w:rsid w:val="00B74103"/>
    <w:rPr>
      <w:rFonts w:ascii="Book Antiqua" w:hAnsi="Book Antiqua"/>
      <w:b/>
      <w:i/>
      <w:sz w:val="20"/>
      <w:szCs w:val="20"/>
      <w:lang w:val="es-ES_tradnl"/>
    </w:rPr>
  </w:style>
  <w:style w:type="paragraph" w:styleId="Direccinsobre">
    <w:name w:val="envelope address"/>
    <w:basedOn w:val="Normal"/>
    <w:rsid w:val="00B74103"/>
    <w:pPr>
      <w:framePr w:w="7938" w:h="1985" w:hRule="exact" w:hSpace="141" w:wrap="auto" w:hAnchor="page" w:xAlign="center" w:yAlign="bottom"/>
      <w:ind w:left="2835"/>
    </w:pPr>
    <w:rPr>
      <w:b/>
      <w:i/>
      <w:sz w:val="24"/>
      <w:szCs w:val="20"/>
      <w:lang w:val="es-ES_tradnl"/>
    </w:rPr>
  </w:style>
  <w:style w:type="paragraph" w:customStyle="1" w:styleId="ecxmsonormal">
    <w:name w:val="ecxmsonormal"/>
    <w:basedOn w:val="Normal"/>
    <w:rsid w:val="00B74103"/>
    <w:pPr>
      <w:spacing w:after="324"/>
    </w:pPr>
    <w:rPr>
      <w:rFonts w:ascii="Times New Roman" w:hAnsi="Times New Roman"/>
      <w:sz w:val="24"/>
      <w:lang w:val="es-CO" w:eastAsia="es-CO"/>
    </w:rPr>
  </w:style>
  <w:style w:type="character" w:customStyle="1" w:styleId="PuestoCar">
    <w:name w:val="Puesto Car"/>
    <w:uiPriority w:val="10"/>
    <w:rsid w:val="00B74103"/>
    <w:rPr>
      <w:rFonts w:ascii="Calibri Light" w:eastAsia="Times New Roman" w:hAnsi="Calibri Light" w:cs="Times New Roman"/>
      <w:spacing w:val="-10"/>
      <w:kern w:val="28"/>
      <w:sz w:val="56"/>
      <w:szCs w:val="56"/>
      <w:lang w:val="es-ES" w:eastAsia="es-ES"/>
    </w:rPr>
  </w:style>
  <w:style w:type="paragraph" w:customStyle="1" w:styleId="Cuerpodetexto">
    <w:name w:val="Cuerpo de texto"/>
    <w:basedOn w:val="Normal"/>
    <w:rsid w:val="00B74103"/>
    <w:pPr>
      <w:autoSpaceDE w:val="0"/>
      <w:autoSpaceDN w:val="0"/>
      <w:adjustRightInd w:val="0"/>
      <w:spacing w:after="120"/>
    </w:pPr>
    <w:rPr>
      <w:rFonts w:ascii="Times New Roman" w:hAnsi="Times New Roman"/>
      <w:sz w:val="24"/>
    </w:rPr>
  </w:style>
  <w:style w:type="character" w:customStyle="1" w:styleId="WW8Num7z1">
    <w:name w:val="WW8Num7z1"/>
    <w:rsid w:val="00B74103"/>
    <w:rPr>
      <w:rFonts w:cs="Times New Roman"/>
    </w:rPr>
  </w:style>
  <w:style w:type="character" w:customStyle="1" w:styleId="WW8Num8z1">
    <w:name w:val="WW8Num8z1"/>
    <w:rsid w:val="00B74103"/>
  </w:style>
  <w:style w:type="character" w:customStyle="1" w:styleId="WW8Num8z2">
    <w:name w:val="WW8Num8z2"/>
    <w:rsid w:val="00B74103"/>
  </w:style>
  <w:style w:type="character" w:customStyle="1" w:styleId="WW8Num8z3">
    <w:name w:val="WW8Num8z3"/>
    <w:rsid w:val="00B74103"/>
  </w:style>
  <w:style w:type="character" w:customStyle="1" w:styleId="WW8Num8z4">
    <w:name w:val="WW8Num8z4"/>
    <w:rsid w:val="00B74103"/>
  </w:style>
  <w:style w:type="character" w:customStyle="1" w:styleId="WW8Num8z5">
    <w:name w:val="WW8Num8z5"/>
    <w:rsid w:val="00B74103"/>
  </w:style>
  <w:style w:type="character" w:customStyle="1" w:styleId="WW8Num8z6">
    <w:name w:val="WW8Num8z6"/>
    <w:rsid w:val="00B74103"/>
  </w:style>
  <w:style w:type="character" w:customStyle="1" w:styleId="WW8Num8z7">
    <w:name w:val="WW8Num8z7"/>
    <w:rsid w:val="00B74103"/>
  </w:style>
  <w:style w:type="character" w:customStyle="1" w:styleId="WW8Num8z8">
    <w:name w:val="WW8Num8z8"/>
    <w:rsid w:val="00B74103"/>
  </w:style>
  <w:style w:type="character" w:customStyle="1" w:styleId="WW8Num9z0">
    <w:name w:val="WW8Num9z0"/>
    <w:rsid w:val="00B74103"/>
    <w:rPr>
      <w:rFonts w:ascii="Arial" w:hAnsi="Arial" w:cs="Arial"/>
      <w:b w:val="0"/>
      <w:i w:val="0"/>
      <w:sz w:val="24"/>
    </w:rPr>
  </w:style>
  <w:style w:type="character" w:customStyle="1" w:styleId="WW8Num10z0">
    <w:name w:val="WW8Num10z0"/>
    <w:rsid w:val="00B74103"/>
    <w:rPr>
      <w:rFonts w:eastAsia="Arial" w:cs="Arial"/>
      <w:b/>
      <w:sz w:val="24"/>
    </w:rPr>
  </w:style>
  <w:style w:type="character" w:customStyle="1" w:styleId="WW8Num10z1">
    <w:name w:val="WW8Num10z1"/>
    <w:rsid w:val="00B74103"/>
    <w:rPr>
      <w:rFonts w:ascii="Symbol" w:hAnsi="Symbol" w:cs="Symbol"/>
      <w:b/>
    </w:rPr>
  </w:style>
  <w:style w:type="character" w:customStyle="1" w:styleId="WW8Num10z2">
    <w:name w:val="WW8Num10z2"/>
    <w:rsid w:val="00B74103"/>
  </w:style>
  <w:style w:type="character" w:customStyle="1" w:styleId="WW8Num10z3">
    <w:name w:val="WW8Num10z3"/>
    <w:rsid w:val="00B74103"/>
  </w:style>
  <w:style w:type="character" w:customStyle="1" w:styleId="WW8Num10z4">
    <w:name w:val="WW8Num10z4"/>
    <w:rsid w:val="00B74103"/>
  </w:style>
  <w:style w:type="character" w:customStyle="1" w:styleId="WW8Num10z5">
    <w:name w:val="WW8Num10z5"/>
    <w:rsid w:val="00B74103"/>
  </w:style>
  <w:style w:type="character" w:customStyle="1" w:styleId="WW8Num10z6">
    <w:name w:val="WW8Num10z6"/>
    <w:rsid w:val="00B74103"/>
  </w:style>
  <w:style w:type="character" w:customStyle="1" w:styleId="WW8Num10z7">
    <w:name w:val="WW8Num10z7"/>
    <w:rsid w:val="00B74103"/>
  </w:style>
  <w:style w:type="character" w:customStyle="1" w:styleId="WW8Num10z8">
    <w:name w:val="WW8Num10z8"/>
    <w:rsid w:val="00B74103"/>
  </w:style>
  <w:style w:type="character" w:customStyle="1" w:styleId="WW8Num11z0">
    <w:name w:val="WW8Num11z0"/>
    <w:rsid w:val="00B74103"/>
    <w:rPr>
      <w:rFonts w:ascii="Arial" w:hAnsi="Arial" w:cs="Arial"/>
      <w:b w:val="0"/>
      <w:i w:val="0"/>
      <w:sz w:val="24"/>
    </w:rPr>
  </w:style>
  <w:style w:type="character" w:customStyle="1" w:styleId="WW8Num11z1">
    <w:name w:val="WW8Num11z1"/>
    <w:rsid w:val="00B74103"/>
  </w:style>
  <w:style w:type="character" w:customStyle="1" w:styleId="WW8Num11z2">
    <w:name w:val="WW8Num11z2"/>
    <w:rsid w:val="00B74103"/>
  </w:style>
  <w:style w:type="character" w:customStyle="1" w:styleId="WW8Num11z3">
    <w:name w:val="WW8Num11z3"/>
    <w:rsid w:val="00B74103"/>
  </w:style>
  <w:style w:type="character" w:customStyle="1" w:styleId="WW8Num11z4">
    <w:name w:val="WW8Num11z4"/>
    <w:rsid w:val="00B74103"/>
  </w:style>
  <w:style w:type="character" w:customStyle="1" w:styleId="WW8Num11z5">
    <w:name w:val="WW8Num11z5"/>
    <w:rsid w:val="00B74103"/>
  </w:style>
  <w:style w:type="character" w:customStyle="1" w:styleId="WW8Num11z6">
    <w:name w:val="WW8Num11z6"/>
    <w:rsid w:val="00B74103"/>
  </w:style>
  <w:style w:type="character" w:customStyle="1" w:styleId="WW8Num11z7">
    <w:name w:val="WW8Num11z7"/>
    <w:rsid w:val="00B74103"/>
  </w:style>
  <w:style w:type="character" w:customStyle="1" w:styleId="WW8Num11z8">
    <w:name w:val="WW8Num11z8"/>
    <w:rsid w:val="00B74103"/>
  </w:style>
  <w:style w:type="character" w:customStyle="1" w:styleId="WW8Num12z0">
    <w:name w:val="WW8Num12z0"/>
    <w:rsid w:val="00B74103"/>
    <w:rPr>
      <w:rFonts w:ascii="Arial" w:eastAsia="Arial" w:hAnsi="Arial" w:cs="Arial"/>
      <w:b w:val="0"/>
      <w:i w:val="0"/>
      <w:sz w:val="24"/>
    </w:rPr>
  </w:style>
  <w:style w:type="character" w:customStyle="1" w:styleId="WW8Num12z1">
    <w:name w:val="WW8Num12z1"/>
    <w:rsid w:val="00B74103"/>
  </w:style>
  <w:style w:type="character" w:customStyle="1" w:styleId="WW8Num12z2">
    <w:name w:val="WW8Num12z2"/>
    <w:rsid w:val="00B74103"/>
  </w:style>
  <w:style w:type="character" w:customStyle="1" w:styleId="WW8Num12z3">
    <w:name w:val="WW8Num12z3"/>
    <w:rsid w:val="00B74103"/>
  </w:style>
  <w:style w:type="character" w:customStyle="1" w:styleId="WW8Num12z4">
    <w:name w:val="WW8Num12z4"/>
    <w:rsid w:val="00B74103"/>
  </w:style>
  <w:style w:type="character" w:customStyle="1" w:styleId="WW8Num12z5">
    <w:name w:val="WW8Num12z5"/>
    <w:rsid w:val="00B74103"/>
  </w:style>
  <w:style w:type="character" w:customStyle="1" w:styleId="WW8Num12z6">
    <w:name w:val="WW8Num12z6"/>
    <w:rsid w:val="00B74103"/>
  </w:style>
  <w:style w:type="character" w:customStyle="1" w:styleId="WW8Num12z7">
    <w:name w:val="WW8Num12z7"/>
    <w:rsid w:val="00B74103"/>
  </w:style>
  <w:style w:type="character" w:customStyle="1" w:styleId="WW8Num12z8">
    <w:name w:val="WW8Num12z8"/>
    <w:rsid w:val="00B74103"/>
  </w:style>
  <w:style w:type="character" w:customStyle="1" w:styleId="WW8Num13z0">
    <w:name w:val="WW8Num13z0"/>
    <w:rsid w:val="00B74103"/>
    <w:rPr>
      <w:rFonts w:ascii="Arial" w:hAnsi="Arial" w:cs="Arial"/>
      <w:b w:val="0"/>
      <w:i w:val="0"/>
      <w:sz w:val="24"/>
    </w:rPr>
  </w:style>
  <w:style w:type="character" w:customStyle="1" w:styleId="WW8Num13z1">
    <w:name w:val="WW8Num13z1"/>
    <w:rsid w:val="00B74103"/>
  </w:style>
  <w:style w:type="character" w:customStyle="1" w:styleId="WW8Num13z2">
    <w:name w:val="WW8Num13z2"/>
    <w:rsid w:val="00B74103"/>
  </w:style>
  <w:style w:type="character" w:customStyle="1" w:styleId="WW8Num13z3">
    <w:name w:val="WW8Num13z3"/>
    <w:rsid w:val="00B74103"/>
  </w:style>
  <w:style w:type="character" w:customStyle="1" w:styleId="WW8Num13z4">
    <w:name w:val="WW8Num13z4"/>
    <w:rsid w:val="00B74103"/>
  </w:style>
  <w:style w:type="character" w:customStyle="1" w:styleId="WW8Num13z5">
    <w:name w:val="WW8Num13z5"/>
    <w:rsid w:val="00B74103"/>
  </w:style>
  <w:style w:type="character" w:customStyle="1" w:styleId="WW8Num13z6">
    <w:name w:val="WW8Num13z6"/>
    <w:rsid w:val="00B74103"/>
  </w:style>
  <w:style w:type="character" w:customStyle="1" w:styleId="WW8Num13z7">
    <w:name w:val="WW8Num13z7"/>
    <w:rsid w:val="00B74103"/>
  </w:style>
  <w:style w:type="character" w:customStyle="1" w:styleId="WW8Num13z8">
    <w:name w:val="WW8Num13z8"/>
    <w:rsid w:val="00B74103"/>
  </w:style>
  <w:style w:type="character" w:customStyle="1" w:styleId="WW8Num14z0">
    <w:name w:val="WW8Num14z0"/>
    <w:rsid w:val="00B74103"/>
    <w:rPr>
      <w:rFonts w:ascii="Arial" w:hAnsi="Arial" w:cs="Arial"/>
      <w:b w:val="0"/>
      <w:i w:val="0"/>
      <w:sz w:val="24"/>
    </w:rPr>
  </w:style>
  <w:style w:type="character" w:customStyle="1" w:styleId="WW8Num14z1">
    <w:name w:val="WW8Num14z1"/>
    <w:rsid w:val="00B74103"/>
  </w:style>
  <w:style w:type="character" w:customStyle="1" w:styleId="WW8Num14z2">
    <w:name w:val="WW8Num14z2"/>
    <w:rsid w:val="00B74103"/>
  </w:style>
  <w:style w:type="character" w:customStyle="1" w:styleId="WW8Num14z3">
    <w:name w:val="WW8Num14z3"/>
    <w:rsid w:val="00B74103"/>
  </w:style>
  <w:style w:type="character" w:customStyle="1" w:styleId="WW8Num14z4">
    <w:name w:val="WW8Num14z4"/>
    <w:rsid w:val="00B74103"/>
  </w:style>
  <w:style w:type="character" w:customStyle="1" w:styleId="WW8Num14z5">
    <w:name w:val="WW8Num14z5"/>
    <w:rsid w:val="00B74103"/>
  </w:style>
  <w:style w:type="character" w:customStyle="1" w:styleId="WW8Num14z6">
    <w:name w:val="WW8Num14z6"/>
    <w:rsid w:val="00B74103"/>
  </w:style>
  <w:style w:type="character" w:customStyle="1" w:styleId="WW8Num14z7">
    <w:name w:val="WW8Num14z7"/>
    <w:rsid w:val="00B74103"/>
  </w:style>
  <w:style w:type="character" w:customStyle="1" w:styleId="WW8Num14z8">
    <w:name w:val="WW8Num14z8"/>
    <w:rsid w:val="00B74103"/>
  </w:style>
  <w:style w:type="character" w:customStyle="1" w:styleId="WW8Num15z0">
    <w:name w:val="WW8Num15z0"/>
    <w:rsid w:val="00B74103"/>
    <w:rPr>
      <w:rFonts w:ascii="Arial" w:hAnsi="Arial" w:cs="Arial"/>
      <w:b w:val="0"/>
      <w:i w:val="0"/>
      <w:sz w:val="24"/>
    </w:rPr>
  </w:style>
  <w:style w:type="character" w:customStyle="1" w:styleId="WW8Num15z1">
    <w:name w:val="WW8Num15z1"/>
    <w:rsid w:val="00B74103"/>
  </w:style>
  <w:style w:type="character" w:customStyle="1" w:styleId="WW8Num15z2">
    <w:name w:val="WW8Num15z2"/>
    <w:rsid w:val="00B74103"/>
  </w:style>
  <w:style w:type="character" w:customStyle="1" w:styleId="WW8Num15z3">
    <w:name w:val="WW8Num15z3"/>
    <w:rsid w:val="00B74103"/>
  </w:style>
  <w:style w:type="character" w:customStyle="1" w:styleId="WW8Num15z4">
    <w:name w:val="WW8Num15z4"/>
    <w:rsid w:val="00B74103"/>
  </w:style>
  <w:style w:type="character" w:customStyle="1" w:styleId="WW8Num15z5">
    <w:name w:val="WW8Num15z5"/>
    <w:rsid w:val="00B74103"/>
  </w:style>
  <w:style w:type="character" w:customStyle="1" w:styleId="WW8Num15z6">
    <w:name w:val="WW8Num15z6"/>
    <w:rsid w:val="00B74103"/>
  </w:style>
  <w:style w:type="character" w:customStyle="1" w:styleId="WW8Num15z7">
    <w:name w:val="WW8Num15z7"/>
    <w:rsid w:val="00B74103"/>
  </w:style>
  <w:style w:type="character" w:customStyle="1" w:styleId="WW8Num15z8">
    <w:name w:val="WW8Num15z8"/>
    <w:rsid w:val="00B74103"/>
  </w:style>
  <w:style w:type="character" w:customStyle="1" w:styleId="WW8Num16z0">
    <w:name w:val="WW8Num16z0"/>
    <w:rsid w:val="00B74103"/>
    <w:rPr>
      <w:rFonts w:ascii="Arial" w:hAnsi="Arial" w:cs="Arial"/>
      <w:b w:val="0"/>
      <w:i w:val="0"/>
      <w:sz w:val="24"/>
    </w:rPr>
  </w:style>
  <w:style w:type="character" w:customStyle="1" w:styleId="WW8Num16z1">
    <w:name w:val="WW8Num16z1"/>
    <w:rsid w:val="00B74103"/>
  </w:style>
  <w:style w:type="character" w:customStyle="1" w:styleId="WW8Num16z2">
    <w:name w:val="WW8Num16z2"/>
    <w:rsid w:val="00B74103"/>
  </w:style>
  <w:style w:type="character" w:customStyle="1" w:styleId="WW8Num16z3">
    <w:name w:val="WW8Num16z3"/>
    <w:rsid w:val="00B74103"/>
  </w:style>
  <w:style w:type="character" w:customStyle="1" w:styleId="WW8Num16z4">
    <w:name w:val="WW8Num16z4"/>
    <w:rsid w:val="00B74103"/>
  </w:style>
  <w:style w:type="character" w:customStyle="1" w:styleId="WW8Num16z5">
    <w:name w:val="WW8Num16z5"/>
    <w:rsid w:val="00B74103"/>
  </w:style>
  <w:style w:type="character" w:customStyle="1" w:styleId="WW8Num16z6">
    <w:name w:val="WW8Num16z6"/>
    <w:rsid w:val="00B74103"/>
  </w:style>
  <w:style w:type="character" w:customStyle="1" w:styleId="WW8Num16z7">
    <w:name w:val="WW8Num16z7"/>
    <w:rsid w:val="00B74103"/>
  </w:style>
  <w:style w:type="character" w:customStyle="1" w:styleId="WW8Num16z8">
    <w:name w:val="WW8Num16z8"/>
    <w:rsid w:val="00B74103"/>
  </w:style>
  <w:style w:type="character" w:customStyle="1" w:styleId="WW8Num17z0">
    <w:name w:val="WW8Num17z0"/>
    <w:rsid w:val="00B74103"/>
    <w:rPr>
      <w:rFonts w:ascii="Arial" w:hAnsi="Arial" w:cs="Arial"/>
      <w:b w:val="0"/>
      <w:i w:val="0"/>
      <w:sz w:val="24"/>
    </w:rPr>
  </w:style>
  <w:style w:type="character" w:customStyle="1" w:styleId="WW8Num17z1">
    <w:name w:val="WW8Num17z1"/>
    <w:rsid w:val="00B74103"/>
  </w:style>
  <w:style w:type="character" w:customStyle="1" w:styleId="WW8Num17z2">
    <w:name w:val="WW8Num17z2"/>
    <w:rsid w:val="00B74103"/>
  </w:style>
  <w:style w:type="character" w:customStyle="1" w:styleId="WW8Num17z3">
    <w:name w:val="WW8Num17z3"/>
    <w:rsid w:val="00B74103"/>
  </w:style>
  <w:style w:type="character" w:customStyle="1" w:styleId="WW8Num17z4">
    <w:name w:val="WW8Num17z4"/>
    <w:rsid w:val="00B74103"/>
  </w:style>
  <w:style w:type="character" w:customStyle="1" w:styleId="WW8Num17z5">
    <w:name w:val="WW8Num17z5"/>
    <w:rsid w:val="00B74103"/>
  </w:style>
  <w:style w:type="character" w:customStyle="1" w:styleId="WW8Num17z6">
    <w:name w:val="WW8Num17z6"/>
    <w:rsid w:val="00B74103"/>
  </w:style>
  <w:style w:type="character" w:customStyle="1" w:styleId="WW8Num17z7">
    <w:name w:val="WW8Num17z7"/>
    <w:rsid w:val="00B74103"/>
  </w:style>
  <w:style w:type="character" w:customStyle="1" w:styleId="WW8Num17z8">
    <w:name w:val="WW8Num17z8"/>
    <w:rsid w:val="00B74103"/>
  </w:style>
  <w:style w:type="character" w:customStyle="1" w:styleId="WW8Num18z0">
    <w:name w:val="WW8Num18z0"/>
    <w:rsid w:val="00B74103"/>
    <w:rPr>
      <w:rFonts w:cs="Times New Roman"/>
    </w:rPr>
  </w:style>
  <w:style w:type="character" w:customStyle="1" w:styleId="WW8Num18z1">
    <w:name w:val="WW8Num18z1"/>
    <w:rsid w:val="00B74103"/>
    <w:rPr>
      <w:b w:val="0"/>
    </w:rPr>
  </w:style>
  <w:style w:type="character" w:customStyle="1" w:styleId="WW8Num18z2">
    <w:name w:val="WW8Num18z2"/>
    <w:rsid w:val="00B74103"/>
    <w:rPr>
      <w:rFonts w:cs="Times New Roman"/>
    </w:rPr>
  </w:style>
  <w:style w:type="character" w:customStyle="1" w:styleId="WW8Num18z3">
    <w:name w:val="WW8Num18z3"/>
    <w:rsid w:val="00B74103"/>
    <w:rPr>
      <w:rFonts w:cs="Times New Roman"/>
    </w:rPr>
  </w:style>
  <w:style w:type="character" w:customStyle="1" w:styleId="WW8Num18z4">
    <w:name w:val="WW8Num18z4"/>
    <w:rsid w:val="00B74103"/>
  </w:style>
  <w:style w:type="character" w:customStyle="1" w:styleId="WW8Num18z5">
    <w:name w:val="WW8Num18z5"/>
    <w:rsid w:val="00B74103"/>
  </w:style>
  <w:style w:type="character" w:customStyle="1" w:styleId="WW8Num18z6">
    <w:name w:val="WW8Num18z6"/>
    <w:rsid w:val="00B74103"/>
  </w:style>
  <w:style w:type="character" w:customStyle="1" w:styleId="WW8Num18z7">
    <w:name w:val="WW8Num18z7"/>
    <w:rsid w:val="00B74103"/>
  </w:style>
  <w:style w:type="character" w:customStyle="1" w:styleId="WW8Num18z8">
    <w:name w:val="WW8Num18z8"/>
    <w:rsid w:val="00B74103"/>
  </w:style>
  <w:style w:type="character" w:customStyle="1" w:styleId="WW8Num19z0">
    <w:name w:val="WW8Num19z0"/>
    <w:rsid w:val="00B74103"/>
    <w:rPr>
      <w:rFonts w:ascii="Arial" w:hAnsi="Arial" w:cs="Arial"/>
      <w:b w:val="0"/>
      <w:i w:val="0"/>
      <w:sz w:val="24"/>
    </w:rPr>
  </w:style>
  <w:style w:type="character" w:customStyle="1" w:styleId="WW8Num19z1">
    <w:name w:val="WW8Num19z1"/>
    <w:rsid w:val="00B74103"/>
  </w:style>
  <w:style w:type="character" w:customStyle="1" w:styleId="WW8Num19z2">
    <w:name w:val="WW8Num19z2"/>
    <w:rsid w:val="00B74103"/>
  </w:style>
  <w:style w:type="character" w:customStyle="1" w:styleId="WW8Num19z3">
    <w:name w:val="WW8Num19z3"/>
    <w:rsid w:val="00B74103"/>
  </w:style>
  <w:style w:type="character" w:customStyle="1" w:styleId="WW8Num19z4">
    <w:name w:val="WW8Num19z4"/>
    <w:rsid w:val="00B74103"/>
  </w:style>
  <w:style w:type="character" w:customStyle="1" w:styleId="WW8Num19z5">
    <w:name w:val="WW8Num19z5"/>
    <w:rsid w:val="00B74103"/>
  </w:style>
  <w:style w:type="character" w:customStyle="1" w:styleId="WW8Num19z6">
    <w:name w:val="WW8Num19z6"/>
    <w:rsid w:val="00B74103"/>
  </w:style>
  <w:style w:type="character" w:customStyle="1" w:styleId="WW8Num19z7">
    <w:name w:val="WW8Num19z7"/>
    <w:rsid w:val="00B74103"/>
  </w:style>
  <w:style w:type="character" w:customStyle="1" w:styleId="WW8Num19z8">
    <w:name w:val="WW8Num19z8"/>
    <w:rsid w:val="00B74103"/>
  </w:style>
  <w:style w:type="character" w:customStyle="1" w:styleId="WW8Num20z0">
    <w:name w:val="WW8Num20z0"/>
    <w:rsid w:val="00B74103"/>
  </w:style>
  <w:style w:type="character" w:customStyle="1" w:styleId="WW8Num20z1">
    <w:name w:val="WW8Num20z1"/>
    <w:rsid w:val="00B74103"/>
  </w:style>
  <w:style w:type="character" w:customStyle="1" w:styleId="WW8Num20z2">
    <w:name w:val="WW8Num20z2"/>
    <w:rsid w:val="00B74103"/>
  </w:style>
  <w:style w:type="character" w:customStyle="1" w:styleId="WW8Num20z3">
    <w:name w:val="WW8Num20z3"/>
    <w:rsid w:val="00B74103"/>
  </w:style>
  <w:style w:type="character" w:customStyle="1" w:styleId="WW8Num20z4">
    <w:name w:val="WW8Num20z4"/>
    <w:rsid w:val="00B74103"/>
  </w:style>
  <w:style w:type="character" w:customStyle="1" w:styleId="WW8Num20z5">
    <w:name w:val="WW8Num20z5"/>
    <w:rsid w:val="00B74103"/>
  </w:style>
  <w:style w:type="character" w:customStyle="1" w:styleId="WW8Num20z6">
    <w:name w:val="WW8Num20z6"/>
    <w:rsid w:val="00B74103"/>
  </w:style>
  <w:style w:type="character" w:customStyle="1" w:styleId="WW8Num20z7">
    <w:name w:val="WW8Num20z7"/>
    <w:rsid w:val="00B74103"/>
  </w:style>
  <w:style w:type="character" w:customStyle="1" w:styleId="WW8Num20z8">
    <w:name w:val="WW8Num20z8"/>
    <w:rsid w:val="00B74103"/>
  </w:style>
  <w:style w:type="character" w:customStyle="1" w:styleId="WW8Num21z0">
    <w:name w:val="WW8Num21z0"/>
    <w:rsid w:val="00B74103"/>
    <w:rPr>
      <w:rFonts w:ascii="Arial" w:hAnsi="Arial" w:cs="Arial"/>
      <w:b w:val="0"/>
      <w:i w:val="0"/>
      <w:sz w:val="24"/>
    </w:rPr>
  </w:style>
  <w:style w:type="character" w:customStyle="1" w:styleId="WW8Num21z1">
    <w:name w:val="WW8Num21z1"/>
    <w:rsid w:val="00B74103"/>
  </w:style>
  <w:style w:type="character" w:customStyle="1" w:styleId="WW8Num21z2">
    <w:name w:val="WW8Num21z2"/>
    <w:rsid w:val="00B74103"/>
  </w:style>
  <w:style w:type="character" w:customStyle="1" w:styleId="WW8Num21z3">
    <w:name w:val="WW8Num21z3"/>
    <w:rsid w:val="00B74103"/>
  </w:style>
  <w:style w:type="character" w:customStyle="1" w:styleId="WW8Num21z4">
    <w:name w:val="WW8Num21z4"/>
    <w:rsid w:val="00B74103"/>
  </w:style>
  <w:style w:type="character" w:customStyle="1" w:styleId="WW8Num21z5">
    <w:name w:val="WW8Num21z5"/>
    <w:rsid w:val="00B74103"/>
  </w:style>
  <w:style w:type="character" w:customStyle="1" w:styleId="WW8Num21z6">
    <w:name w:val="WW8Num21z6"/>
    <w:rsid w:val="00B74103"/>
  </w:style>
  <w:style w:type="character" w:customStyle="1" w:styleId="WW8Num21z7">
    <w:name w:val="WW8Num21z7"/>
    <w:rsid w:val="00B74103"/>
  </w:style>
  <w:style w:type="character" w:customStyle="1" w:styleId="WW8Num21z8">
    <w:name w:val="WW8Num21z8"/>
    <w:rsid w:val="00B74103"/>
  </w:style>
  <w:style w:type="character" w:customStyle="1" w:styleId="WW8Num22z0">
    <w:name w:val="WW8Num22z0"/>
    <w:rsid w:val="00B74103"/>
    <w:rPr>
      <w:rFonts w:ascii="Arial" w:hAnsi="Arial" w:cs="Arial"/>
      <w:b w:val="0"/>
      <w:i w:val="0"/>
      <w:sz w:val="24"/>
    </w:rPr>
  </w:style>
  <w:style w:type="character" w:customStyle="1" w:styleId="WW8Num22z1">
    <w:name w:val="WW8Num22z1"/>
    <w:rsid w:val="00B74103"/>
  </w:style>
  <w:style w:type="character" w:customStyle="1" w:styleId="WW8Num22z2">
    <w:name w:val="WW8Num22z2"/>
    <w:rsid w:val="00B74103"/>
  </w:style>
  <w:style w:type="character" w:customStyle="1" w:styleId="WW8Num22z3">
    <w:name w:val="WW8Num22z3"/>
    <w:rsid w:val="00B74103"/>
  </w:style>
  <w:style w:type="character" w:customStyle="1" w:styleId="WW8Num22z4">
    <w:name w:val="WW8Num22z4"/>
    <w:rsid w:val="00B74103"/>
  </w:style>
  <w:style w:type="character" w:customStyle="1" w:styleId="WW8Num22z5">
    <w:name w:val="WW8Num22z5"/>
    <w:rsid w:val="00B74103"/>
  </w:style>
  <w:style w:type="character" w:customStyle="1" w:styleId="WW8Num22z6">
    <w:name w:val="WW8Num22z6"/>
    <w:rsid w:val="00B74103"/>
  </w:style>
  <w:style w:type="character" w:customStyle="1" w:styleId="WW8Num22z7">
    <w:name w:val="WW8Num22z7"/>
    <w:rsid w:val="00B74103"/>
  </w:style>
  <w:style w:type="character" w:customStyle="1" w:styleId="WW8Num22z8">
    <w:name w:val="WW8Num22z8"/>
    <w:rsid w:val="00B74103"/>
  </w:style>
  <w:style w:type="character" w:customStyle="1" w:styleId="WW8Num23z0">
    <w:name w:val="WW8Num23z0"/>
    <w:rsid w:val="00B74103"/>
    <w:rPr>
      <w:rFonts w:ascii="Arial" w:hAnsi="Arial" w:cs="Arial"/>
      <w:b w:val="0"/>
      <w:i w:val="0"/>
      <w:sz w:val="24"/>
    </w:rPr>
  </w:style>
  <w:style w:type="character" w:customStyle="1" w:styleId="WW8Num23z1">
    <w:name w:val="WW8Num23z1"/>
    <w:rsid w:val="00B74103"/>
  </w:style>
  <w:style w:type="character" w:customStyle="1" w:styleId="WW8Num23z2">
    <w:name w:val="WW8Num23z2"/>
    <w:rsid w:val="00B74103"/>
  </w:style>
  <w:style w:type="character" w:customStyle="1" w:styleId="WW8Num23z3">
    <w:name w:val="WW8Num23z3"/>
    <w:rsid w:val="00B74103"/>
  </w:style>
  <w:style w:type="character" w:customStyle="1" w:styleId="WW8Num23z4">
    <w:name w:val="WW8Num23z4"/>
    <w:rsid w:val="00B74103"/>
  </w:style>
  <w:style w:type="character" w:customStyle="1" w:styleId="WW8Num23z5">
    <w:name w:val="WW8Num23z5"/>
    <w:rsid w:val="00B74103"/>
  </w:style>
  <w:style w:type="character" w:customStyle="1" w:styleId="WW8Num23z6">
    <w:name w:val="WW8Num23z6"/>
    <w:rsid w:val="00B74103"/>
  </w:style>
  <w:style w:type="character" w:customStyle="1" w:styleId="WW8Num23z7">
    <w:name w:val="WW8Num23z7"/>
    <w:rsid w:val="00B74103"/>
  </w:style>
  <w:style w:type="character" w:customStyle="1" w:styleId="WW8Num23z8">
    <w:name w:val="WW8Num23z8"/>
    <w:rsid w:val="00B74103"/>
  </w:style>
  <w:style w:type="character" w:customStyle="1" w:styleId="WW8Num24z0">
    <w:name w:val="WW8Num24z0"/>
    <w:rsid w:val="00B74103"/>
    <w:rPr>
      <w:rFonts w:ascii="Arial" w:hAnsi="Arial" w:cs="Arial"/>
      <w:b w:val="0"/>
      <w:i w:val="0"/>
      <w:sz w:val="24"/>
    </w:rPr>
  </w:style>
  <w:style w:type="character" w:customStyle="1" w:styleId="WW8Num24z1">
    <w:name w:val="WW8Num24z1"/>
    <w:rsid w:val="00B74103"/>
  </w:style>
  <w:style w:type="character" w:customStyle="1" w:styleId="WW8Num24z2">
    <w:name w:val="WW8Num24z2"/>
    <w:rsid w:val="00B74103"/>
  </w:style>
  <w:style w:type="character" w:customStyle="1" w:styleId="WW8Num24z3">
    <w:name w:val="WW8Num24z3"/>
    <w:rsid w:val="00B74103"/>
  </w:style>
  <w:style w:type="character" w:customStyle="1" w:styleId="WW8Num24z4">
    <w:name w:val="WW8Num24z4"/>
    <w:rsid w:val="00B74103"/>
  </w:style>
  <w:style w:type="character" w:customStyle="1" w:styleId="WW8Num24z5">
    <w:name w:val="WW8Num24z5"/>
    <w:rsid w:val="00B74103"/>
  </w:style>
  <w:style w:type="character" w:customStyle="1" w:styleId="WW8Num24z6">
    <w:name w:val="WW8Num24z6"/>
    <w:rsid w:val="00B74103"/>
  </w:style>
  <w:style w:type="character" w:customStyle="1" w:styleId="WW8Num24z7">
    <w:name w:val="WW8Num24z7"/>
    <w:rsid w:val="00B74103"/>
  </w:style>
  <w:style w:type="character" w:customStyle="1" w:styleId="WW8Num24z8">
    <w:name w:val="WW8Num24z8"/>
    <w:rsid w:val="00B74103"/>
  </w:style>
  <w:style w:type="character" w:customStyle="1" w:styleId="WW8Num25z0">
    <w:name w:val="WW8Num25z0"/>
    <w:rsid w:val="00B74103"/>
    <w:rPr>
      <w:rFonts w:ascii="Arial" w:hAnsi="Arial" w:cs="Arial"/>
      <w:b w:val="0"/>
      <w:i w:val="0"/>
      <w:sz w:val="24"/>
    </w:rPr>
  </w:style>
  <w:style w:type="character" w:customStyle="1" w:styleId="WW8Num25z1">
    <w:name w:val="WW8Num25z1"/>
    <w:rsid w:val="00B74103"/>
  </w:style>
  <w:style w:type="character" w:customStyle="1" w:styleId="WW8Num25z2">
    <w:name w:val="WW8Num25z2"/>
    <w:rsid w:val="00B74103"/>
  </w:style>
  <w:style w:type="character" w:customStyle="1" w:styleId="WW8Num25z3">
    <w:name w:val="WW8Num25z3"/>
    <w:rsid w:val="00B74103"/>
  </w:style>
  <w:style w:type="character" w:customStyle="1" w:styleId="WW8Num25z4">
    <w:name w:val="WW8Num25z4"/>
    <w:rsid w:val="00B74103"/>
  </w:style>
  <w:style w:type="character" w:customStyle="1" w:styleId="WW8Num25z5">
    <w:name w:val="WW8Num25z5"/>
    <w:rsid w:val="00B74103"/>
  </w:style>
  <w:style w:type="character" w:customStyle="1" w:styleId="WW8Num25z6">
    <w:name w:val="WW8Num25z6"/>
    <w:rsid w:val="00B74103"/>
  </w:style>
  <w:style w:type="character" w:customStyle="1" w:styleId="WW8Num25z7">
    <w:name w:val="WW8Num25z7"/>
    <w:rsid w:val="00B74103"/>
  </w:style>
  <w:style w:type="character" w:customStyle="1" w:styleId="WW8Num25z8">
    <w:name w:val="WW8Num25z8"/>
    <w:rsid w:val="00B74103"/>
  </w:style>
  <w:style w:type="character" w:customStyle="1" w:styleId="WW8Num26z0">
    <w:name w:val="WW8Num26z0"/>
    <w:rsid w:val="00B74103"/>
    <w:rPr>
      <w:rFonts w:ascii="Arial" w:hAnsi="Arial" w:cs="Arial"/>
      <w:b/>
      <w:i w:val="0"/>
      <w:sz w:val="24"/>
    </w:rPr>
  </w:style>
  <w:style w:type="character" w:customStyle="1" w:styleId="WW8Num26z1">
    <w:name w:val="WW8Num26z1"/>
    <w:rsid w:val="00B74103"/>
  </w:style>
  <w:style w:type="character" w:customStyle="1" w:styleId="WW8Num26z2">
    <w:name w:val="WW8Num26z2"/>
    <w:rsid w:val="00B74103"/>
  </w:style>
  <w:style w:type="character" w:customStyle="1" w:styleId="WW8Num26z3">
    <w:name w:val="WW8Num26z3"/>
    <w:rsid w:val="00B74103"/>
  </w:style>
  <w:style w:type="character" w:customStyle="1" w:styleId="WW8Num26z4">
    <w:name w:val="WW8Num26z4"/>
    <w:rsid w:val="00B74103"/>
  </w:style>
  <w:style w:type="character" w:customStyle="1" w:styleId="WW8Num26z5">
    <w:name w:val="WW8Num26z5"/>
    <w:rsid w:val="00B74103"/>
  </w:style>
  <w:style w:type="character" w:customStyle="1" w:styleId="WW8Num26z6">
    <w:name w:val="WW8Num26z6"/>
    <w:rsid w:val="00B74103"/>
  </w:style>
  <w:style w:type="character" w:customStyle="1" w:styleId="WW8Num26z7">
    <w:name w:val="WW8Num26z7"/>
    <w:rsid w:val="00B74103"/>
  </w:style>
  <w:style w:type="character" w:customStyle="1" w:styleId="WW8Num26z8">
    <w:name w:val="WW8Num26z8"/>
    <w:rsid w:val="00B74103"/>
  </w:style>
  <w:style w:type="character" w:customStyle="1" w:styleId="WW8Num27z0">
    <w:name w:val="WW8Num27z0"/>
    <w:rsid w:val="00B74103"/>
    <w:rPr>
      <w:rFonts w:ascii="Arial" w:hAnsi="Arial" w:cs="Arial"/>
      <w:b w:val="0"/>
      <w:i w:val="0"/>
      <w:sz w:val="24"/>
    </w:rPr>
  </w:style>
  <w:style w:type="character" w:customStyle="1" w:styleId="WW8Num27z1">
    <w:name w:val="WW8Num27z1"/>
    <w:rsid w:val="00B74103"/>
  </w:style>
  <w:style w:type="character" w:customStyle="1" w:styleId="WW8Num27z2">
    <w:name w:val="WW8Num27z2"/>
    <w:rsid w:val="00B74103"/>
  </w:style>
  <w:style w:type="character" w:customStyle="1" w:styleId="WW8Num27z3">
    <w:name w:val="WW8Num27z3"/>
    <w:rsid w:val="00B74103"/>
  </w:style>
  <w:style w:type="character" w:customStyle="1" w:styleId="WW8Num27z4">
    <w:name w:val="WW8Num27z4"/>
    <w:rsid w:val="00B74103"/>
  </w:style>
  <w:style w:type="character" w:customStyle="1" w:styleId="WW8Num27z5">
    <w:name w:val="WW8Num27z5"/>
    <w:rsid w:val="00B74103"/>
  </w:style>
  <w:style w:type="character" w:customStyle="1" w:styleId="WW8Num27z6">
    <w:name w:val="WW8Num27z6"/>
    <w:rsid w:val="00B74103"/>
  </w:style>
  <w:style w:type="character" w:customStyle="1" w:styleId="WW8Num27z7">
    <w:name w:val="WW8Num27z7"/>
    <w:rsid w:val="00B74103"/>
  </w:style>
  <w:style w:type="character" w:customStyle="1" w:styleId="WW8Num27z8">
    <w:name w:val="WW8Num27z8"/>
    <w:rsid w:val="00B74103"/>
  </w:style>
  <w:style w:type="character" w:customStyle="1" w:styleId="WW8Num28z0">
    <w:name w:val="WW8Num28z0"/>
    <w:rsid w:val="00B74103"/>
    <w:rPr>
      <w:rFonts w:ascii="Symbol" w:hAnsi="Symbol" w:cs="Symbol"/>
    </w:rPr>
  </w:style>
  <w:style w:type="character" w:customStyle="1" w:styleId="WW8Num28z1">
    <w:name w:val="WW8Num28z1"/>
    <w:rsid w:val="00B74103"/>
    <w:rPr>
      <w:rFonts w:ascii="Courier New" w:hAnsi="Courier New" w:cs="Courier New"/>
    </w:rPr>
  </w:style>
  <w:style w:type="character" w:customStyle="1" w:styleId="WW8Num28z2">
    <w:name w:val="WW8Num28z2"/>
    <w:rsid w:val="00B74103"/>
    <w:rPr>
      <w:rFonts w:ascii="Wingdings" w:hAnsi="Wingdings" w:cs="Wingdings"/>
    </w:rPr>
  </w:style>
  <w:style w:type="character" w:customStyle="1" w:styleId="WW8Num28z3">
    <w:name w:val="WW8Num28z3"/>
    <w:rsid w:val="00B74103"/>
  </w:style>
  <w:style w:type="character" w:customStyle="1" w:styleId="WW8Num28z4">
    <w:name w:val="WW8Num28z4"/>
    <w:rsid w:val="00B74103"/>
  </w:style>
  <w:style w:type="character" w:customStyle="1" w:styleId="WW8Num28z5">
    <w:name w:val="WW8Num28z5"/>
    <w:rsid w:val="00B74103"/>
  </w:style>
  <w:style w:type="character" w:customStyle="1" w:styleId="WW8Num28z6">
    <w:name w:val="WW8Num28z6"/>
    <w:rsid w:val="00B74103"/>
  </w:style>
  <w:style w:type="character" w:customStyle="1" w:styleId="WW8Num28z7">
    <w:name w:val="WW8Num28z7"/>
    <w:rsid w:val="00B74103"/>
  </w:style>
  <w:style w:type="character" w:customStyle="1" w:styleId="WW8Num28z8">
    <w:name w:val="WW8Num28z8"/>
    <w:rsid w:val="00B74103"/>
  </w:style>
  <w:style w:type="character" w:customStyle="1" w:styleId="WW8Num29z0">
    <w:name w:val="WW8Num29z0"/>
    <w:rsid w:val="00B74103"/>
    <w:rPr>
      <w:rFonts w:ascii="Arial" w:hAnsi="Arial" w:cs="Arial"/>
      <w:b w:val="0"/>
      <w:i w:val="0"/>
      <w:sz w:val="24"/>
    </w:rPr>
  </w:style>
  <w:style w:type="character" w:customStyle="1" w:styleId="WW8Num29z1">
    <w:name w:val="WW8Num29z1"/>
    <w:rsid w:val="00B74103"/>
  </w:style>
  <w:style w:type="character" w:customStyle="1" w:styleId="WW8Num29z2">
    <w:name w:val="WW8Num29z2"/>
    <w:rsid w:val="00B74103"/>
  </w:style>
  <w:style w:type="character" w:customStyle="1" w:styleId="WW8Num29z3">
    <w:name w:val="WW8Num29z3"/>
    <w:rsid w:val="00B74103"/>
  </w:style>
  <w:style w:type="character" w:customStyle="1" w:styleId="WW8Num29z4">
    <w:name w:val="WW8Num29z4"/>
    <w:rsid w:val="00B74103"/>
  </w:style>
  <w:style w:type="character" w:customStyle="1" w:styleId="WW8Num29z5">
    <w:name w:val="WW8Num29z5"/>
    <w:rsid w:val="00B74103"/>
  </w:style>
  <w:style w:type="character" w:customStyle="1" w:styleId="WW8Num29z6">
    <w:name w:val="WW8Num29z6"/>
    <w:rsid w:val="00B74103"/>
  </w:style>
  <w:style w:type="character" w:customStyle="1" w:styleId="WW8Num29z7">
    <w:name w:val="WW8Num29z7"/>
    <w:rsid w:val="00B74103"/>
  </w:style>
  <w:style w:type="character" w:customStyle="1" w:styleId="WW8Num29z8">
    <w:name w:val="WW8Num29z8"/>
    <w:rsid w:val="00B74103"/>
  </w:style>
  <w:style w:type="character" w:customStyle="1" w:styleId="WW8Num30z0">
    <w:name w:val="WW8Num30z0"/>
    <w:rsid w:val="00B74103"/>
  </w:style>
  <w:style w:type="character" w:customStyle="1" w:styleId="WW8Num30z1">
    <w:name w:val="WW8Num30z1"/>
    <w:rsid w:val="00B74103"/>
  </w:style>
  <w:style w:type="character" w:customStyle="1" w:styleId="WW8Num30z2">
    <w:name w:val="WW8Num30z2"/>
    <w:rsid w:val="00B74103"/>
  </w:style>
  <w:style w:type="character" w:customStyle="1" w:styleId="WW8Num30z3">
    <w:name w:val="WW8Num30z3"/>
    <w:rsid w:val="00B74103"/>
  </w:style>
  <w:style w:type="character" w:customStyle="1" w:styleId="WW8Num30z4">
    <w:name w:val="WW8Num30z4"/>
    <w:rsid w:val="00B74103"/>
  </w:style>
  <w:style w:type="character" w:customStyle="1" w:styleId="WW8Num30z5">
    <w:name w:val="WW8Num30z5"/>
    <w:rsid w:val="00B74103"/>
  </w:style>
  <w:style w:type="character" w:customStyle="1" w:styleId="WW8Num30z6">
    <w:name w:val="WW8Num30z6"/>
    <w:rsid w:val="00B74103"/>
  </w:style>
  <w:style w:type="character" w:customStyle="1" w:styleId="WW8Num30z7">
    <w:name w:val="WW8Num30z7"/>
    <w:rsid w:val="00B74103"/>
  </w:style>
  <w:style w:type="character" w:customStyle="1" w:styleId="WW8Num30z8">
    <w:name w:val="WW8Num30z8"/>
    <w:rsid w:val="00B74103"/>
  </w:style>
  <w:style w:type="character" w:customStyle="1" w:styleId="WW8Num31z0">
    <w:name w:val="WW8Num31z0"/>
    <w:rsid w:val="00B74103"/>
  </w:style>
  <w:style w:type="character" w:customStyle="1" w:styleId="WW8Num31z1">
    <w:name w:val="WW8Num31z1"/>
    <w:rsid w:val="00B74103"/>
  </w:style>
  <w:style w:type="character" w:customStyle="1" w:styleId="WW8Num31z2">
    <w:name w:val="WW8Num31z2"/>
    <w:rsid w:val="00B74103"/>
  </w:style>
  <w:style w:type="character" w:customStyle="1" w:styleId="WW8Num31z3">
    <w:name w:val="WW8Num31z3"/>
    <w:rsid w:val="00B74103"/>
  </w:style>
  <w:style w:type="character" w:customStyle="1" w:styleId="WW8Num31z4">
    <w:name w:val="WW8Num31z4"/>
    <w:rsid w:val="00B74103"/>
  </w:style>
  <w:style w:type="character" w:customStyle="1" w:styleId="WW8Num31z5">
    <w:name w:val="WW8Num31z5"/>
    <w:rsid w:val="00B74103"/>
  </w:style>
  <w:style w:type="character" w:customStyle="1" w:styleId="WW8Num31z6">
    <w:name w:val="WW8Num31z6"/>
    <w:rsid w:val="00B74103"/>
  </w:style>
  <w:style w:type="character" w:customStyle="1" w:styleId="WW8Num31z7">
    <w:name w:val="WW8Num31z7"/>
    <w:rsid w:val="00B74103"/>
  </w:style>
  <w:style w:type="character" w:customStyle="1" w:styleId="WW8Num31z8">
    <w:name w:val="WW8Num31z8"/>
    <w:rsid w:val="00B74103"/>
  </w:style>
  <w:style w:type="character" w:customStyle="1" w:styleId="WW8Num32z0">
    <w:name w:val="WW8Num32z0"/>
    <w:rsid w:val="00B74103"/>
  </w:style>
  <w:style w:type="character" w:customStyle="1" w:styleId="WW8Num32z1">
    <w:name w:val="WW8Num32z1"/>
    <w:rsid w:val="00B74103"/>
  </w:style>
  <w:style w:type="character" w:customStyle="1" w:styleId="WW8Num32z2">
    <w:name w:val="WW8Num32z2"/>
    <w:rsid w:val="00B74103"/>
  </w:style>
  <w:style w:type="character" w:customStyle="1" w:styleId="WW8Num32z3">
    <w:name w:val="WW8Num32z3"/>
    <w:rsid w:val="00B74103"/>
  </w:style>
  <w:style w:type="character" w:customStyle="1" w:styleId="WW8Num32z4">
    <w:name w:val="WW8Num32z4"/>
    <w:rsid w:val="00B74103"/>
  </w:style>
  <w:style w:type="character" w:customStyle="1" w:styleId="WW8Num32z5">
    <w:name w:val="WW8Num32z5"/>
    <w:rsid w:val="00B74103"/>
  </w:style>
  <w:style w:type="character" w:customStyle="1" w:styleId="WW8Num32z6">
    <w:name w:val="WW8Num32z6"/>
    <w:rsid w:val="00B74103"/>
  </w:style>
  <w:style w:type="character" w:customStyle="1" w:styleId="WW8Num32z7">
    <w:name w:val="WW8Num32z7"/>
    <w:rsid w:val="00B74103"/>
  </w:style>
  <w:style w:type="character" w:customStyle="1" w:styleId="WW8Num32z8">
    <w:name w:val="WW8Num32z8"/>
    <w:rsid w:val="00B74103"/>
  </w:style>
  <w:style w:type="character" w:customStyle="1" w:styleId="WW8Num33z0">
    <w:name w:val="WW8Num33z0"/>
    <w:rsid w:val="00B74103"/>
  </w:style>
  <w:style w:type="character" w:customStyle="1" w:styleId="WW8Num33z1">
    <w:name w:val="WW8Num33z1"/>
    <w:rsid w:val="00B74103"/>
  </w:style>
  <w:style w:type="character" w:customStyle="1" w:styleId="WW8Num33z2">
    <w:name w:val="WW8Num33z2"/>
    <w:rsid w:val="00B74103"/>
  </w:style>
  <w:style w:type="character" w:customStyle="1" w:styleId="WW8Num33z3">
    <w:name w:val="WW8Num33z3"/>
    <w:rsid w:val="00B74103"/>
  </w:style>
  <w:style w:type="character" w:customStyle="1" w:styleId="WW8Num33z4">
    <w:name w:val="WW8Num33z4"/>
    <w:rsid w:val="00B74103"/>
  </w:style>
  <w:style w:type="character" w:customStyle="1" w:styleId="WW8Num33z5">
    <w:name w:val="WW8Num33z5"/>
    <w:rsid w:val="00B74103"/>
  </w:style>
  <w:style w:type="character" w:customStyle="1" w:styleId="WW8Num33z6">
    <w:name w:val="WW8Num33z6"/>
    <w:rsid w:val="00B74103"/>
  </w:style>
  <w:style w:type="character" w:customStyle="1" w:styleId="WW8Num33z7">
    <w:name w:val="WW8Num33z7"/>
    <w:rsid w:val="00B74103"/>
  </w:style>
  <w:style w:type="character" w:customStyle="1" w:styleId="WW8Num33z8">
    <w:name w:val="WW8Num33z8"/>
    <w:rsid w:val="00B74103"/>
  </w:style>
  <w:style w:type="character" w:customStyle="1" w:styleId="WW8Num34z0">
    <w:name w:val="WW8Num34z0"/>
    <w:rsid w:val="00B74103"/>
  </w:style>
  <w:style w:type="character" w:customStyle="1" w:styleId="WW8Num34z1">
    <w:name w:val="WW8Num34z1"/>
    <w:rsid w:val="00B74103"/>
  </w:style>
  <w:style w:type="character" w:customStyle="1" w:styleId="WW8Num34z2">
    <w:name w:val="WW8Num34z2"/>
    <w:rsid w:val="00B74103"/>
  </w:style>
  <w:style w:type="character" w:customStyle="1" w:styleId="WW8Num34z3">
    <w:name w:val="WW8Num34z3"/>
    <w:rsid w:val="00B74103"/>
  </w:style>
  <w:style w:type="character" w:customStyle="1" w:styleId="WW8Num34z4">
    <w:name w:val="WW8Num34z4"/>
    <w:rsid w:val="00B74103"/>
  </w:style>
  <w:style w:type="character" w:customStyle="1" w:styleId="WW8Num34z5">
    <w:name w:val="WW8Num34z5"/>
    <w:rsid w:val="00B74103"/>
  </w:style>
  <w:style w:type="character" w:customStyle="1" w:styleId="WW8Num34z6">
    <w:name w:val="WW8Num34z6"/>
    <w:rsid w:val="00B74103"/>
  </w:style>
  <w:style w:type="character" w:customStyle="1" w:styleId="WW8Num34z7">
    <w:name w:val="WW8Num34z7"/>
    <w:rsid w:val="00B74103"/>
  </w:style>
  <w:style w:type="character" w:customStyle="1" w:styleId="WW8Num34z8">
    <w:name w:val="WW8Num34z8"/>
    <w:rsid w:val="00B74103"/>
  </w:style>
  <w:style w:type="character" w:customStyle="1" w:styleId="WW8Num35z0">
    <w:name w:val="WW8Num35z0"/>
    <w:rsid w:val="00B74103"/>
  </w:style>
  <w:style w:type="character" w:customStyle="1" w:styleId="WW8Num35z1">
    <w:name w:val="WW8Num35z1"/>
    <w:rsid w:val="00B74103"/>
  </w:style>
  <w:style w:type="character" w:customStyle="1" w:styleId="WW8Num35z2">
    <w:name w:val="WW8Num35z2"/>
    <w:rsid w:val="00B74103"/>
  </w:style>
  <w:style w:type="character" w:customStyle="1" w:styleId="WW8Num35z3">
    <w:name w:val="WW8Num35z3"/>
    <w:rsid w:val="00B74103"/>
  </w:style>
  <w:style w:type="character" w:customStyle="1" w:styleId="WW8Num35z4">
    <w:name w:val="WW8Num35z4"/>
    <w:rsid w:val="00B74103"/>
  </w:style>
  <w:style w:type="character" w:customStyle="1" w:styleId="WW8Num35z5">
    <w:name w:val="WW8Num35z5"/>
    <w:rsid w:val="00B74103"/>
  </w:style>
  <w:style w:type="character" w:customStyle="1" w:styleId="WW8Num35z6">
    <w:name w:val="WW8Num35z6"/>
    <w:rsid w:val="00B74103"/>
  </w:style>
  <w:style w:type="character" w:customStyle="1" w:styleId="WW8Num35z7">
    <w:name w:val="WW8Num35z7"/>
    <w:rsid w:val="00B74103"/>
  </w:style>
  <w:style w:type="character" w:customStyle="1" w:styleId="WW8Num35z8">
    <w:name w:val="WW8Num35z8"/>
    <w:rsid w:val="00B74103"/>
  </w:style>
  <w:style w:type="character" w:customStyle="1" w:styleId="WW8Num36z0">
    <w:name w:val="WW8Num36z0"/>
    <w:rsid w:val="00B74103"/>
  </w:style>
  <w:style w:type="character" w:customStyle="1" w:styleId="WW8Num36z1">
    <w:name w:val="WW8Num36z1"/>
    <w:rsid w:val="00B74103"/>
  </w:style>
  <w:style w:type="character" w:customStyle="1" w:styleId="WW8Num36z2">
    <w:name w:val="WW8Num36z2"/>
    <w:rsid w:val="00B74103"/>
  </w:style>
  <w:style w:type="character" w:customStyle="1" w:styleId="WW8Num36z3">
    <w:name w:val="WW8Num36z3"/>
    <w:rsid w:val="00B74103"/>
  </w:style>
  <w:style w:type="character" w:customStyle="1" w:styleId="WW8Num36z4">
    <w:name w:val="WW8Num36z4"/>
    <w:rsid w:val="00B74103"/>
  </w:style>
  <w:style w:type="character" w:customStyle="1" w:styleId="WW8Num36z5">
    <w:name w:val="WW8Num36z5"/>
    <w:rsid w:val="00B74103"/>
  </w:style>
  <w:style w:type="character" w:customStyle="1" w:styleId="WW8Num36z6">
    <w:name w:val="WW8Num36z6"/>
    <w:rsid w:val="00B74103"/>
  </w:style>
  <w:style w:type="character" w:customStyle="1" w:styleId="WW8Num36z7">
    <w:name w:val="WW8Num36z7"/>
    <w:rsid w:val="00B74103"/>
  </w:style>
  <w:style w:type="character" w:customStyle="1" w:styleId="WW8Num36z8">
    <w:name w:val="WW8Num36z8"/>
    <w:rsid w:val="00B74103"/>
  </w:style>
  <w:style w:type="character" w:customStyle="1" w:styleId="WW8Num37z0">
    <w:name w:val="WW8Num37z0"/>
    <w:rsid w:val="00B74103"/>
  </w:style>
  <w:style w:type="character" w:customStyle="1" w:styleId="WW8Num37z1">
    <w:name w:val="WW8Num37z1"/>
    <w:rsid w:val="00B74103"/>
  </w:style>
  <w:style w:type="character" w:customStyle="1" w:styleId="WW8Num37z2">
    <w:name w:val="WW8Num37z2"/>
    <w:rsid w:val="00B74103"/>
  </w:style>
  <w:style w:type="character" w:customStyle="1" w:styleId="WW8Num37z3">
    <w:name w:val="WW8Num37z3"/>
    <w:rsid w:val="00B74103"/>
  </w:style>
  <w:style w:type="character" w:customStyle="1" w:styleId="WW8Num37z4">
    <w:name w:val="WW8Num37z4"/>
    <w:rsid w:val="00B74103"/>
  </w:style>
  <w:style w:type="character" w:customStyle="1" w:styleId="WW8Num37z5">
    <w:name w:val="WW8Num37z5"/>
    <w:rsid w:val="00B74103"/>
  </w:style>
  <w:style w:type="character" w:customStyle="1" w:styleId="WW8Num37z6">
    <w:name w:val="WW8Num37z6"/>
    <w:rsid w:val="00B74103"/>
  </w:style>
  <w:style w:type="character" w:customStyle="1" w:styleId="WW8Num37z7">
    <w:name w:val="WW8Num37z7"/>
    <w:rsid w:val="00B74103"/>
  </w:style>
  <w:style w:type="character" w:customStyle="1" w:styleId="WW8Num37z8">
    <w:name w:val="WW8Num37z8"/>
    <w:rsid w:val="00B74103"/>
  </w:style>
  <w:style w:type="character" w:customStyle="1" w:styleId="WW8Num38z0">
    <w:name w:val="WW8Num38z0"/>
    <w:rsid w:val="00B74103"/>
  </w:style>
  <w:style w:type="character" w:customStyle="1" w:styleId="WW8Num38z1">
    <w:name w:val="WW8Num38z1"/>
    <w:rsid w:val="00B74103"/>
  </w:style>
  <w:style w:type="character" w:customStyle="1" w:styleId="WW8Num38z2">
    <w:name w:val="WW8Num38z2"/>
    <w:rsid w:val="00B74103"/>
  </w:style>
  <w:style w:type="character" w:customStyle="1" w:styleId="WW8Num38z3">
    <w:name w:val="WW8Num38z3"/>
    <w:rsid w:val="00B74103"/>
  </w:style>
  <w:style w:type="character" w:customStyle="1" w:styleId="WW8Num38z4">
    <w:name w:val="WW8Num38z4"/>
    <w:rsid w:val="00B74103"/>
  </w:style>
  <w:style w:type="character" w:customStyle="1" w:styleId="WW8Num38z5">
    <w:name w:val="WW8Num38z5"/>
    <w:rsid w:val="00B74103"/>
  </w:style>
  <w:style w:type="character" w:customStyle="1" w:styleId="WW8Num38z6">
    <w:name w:val="WW8Num38z6"/>
    <w:rsid w:val="00B74103"/>
  </w:style>
  <w:style w:type="character" w:customStyle="1" w:styleId="WW8Num38z7">
    <w:name w:val="WW8Num38z7"/>
    <w:rsid w:val="00B74103"/>
  </w:style>
  <w:style w:type="character" w:customStyle="1" w:styleId="WW8Num38z8">
    <w:name w:val="WW8Num38z8"/>
    <w:rsid w:val="00B74103"/>
  </w:style>
  <w:style w:type="character" w:customStyle="1" w:styleId="WW8Num39z0">
    <w:name w:val="WW8Num39z0"/>
    <w:rsid w:val="00B74103"/>
  </w:style>
  <w:style w:type="character" w:customStyle="1" w:styleId="WW8Num39z1">
    <w:name w:val="WW8Num39z1"/>
    <w:rsid w:val="00B74103"/>
  </w:style>
  <w:style w:type="character" w:customStyle="1" w:styleId="WW8Num39z2">
    <w:name w:val="WW8Num39z2"/>
    <w:rsid w:val="00B74103"/>
  </w:style>
  <w:style w:type="character" w:customStyle="1" w:styleId="WW8Num39z3">
    <w:name w:val="WW8Num39z3"/>
    <w:rsid w:val="00B74103"/>
  </w:style>
  <w:style w:type="character" w:customStyle="1" w:styleId="WW8Num39z4">
    <w:name w:val="WW8Num39z4"/>
    <w:rsid w:val="00B74103"/>
  </w:style>
  <w:style w:type="character" w:customStyle="1" w:styleId="WW8Num39z5">
    <w:name w:val="WW8Num39z5"/>
    <w:rsid w:val="00B74103"/>
  </w:style>
  <w:style w:type="character" w:customStyle="1" w:styleId="WW8Num39z6">
    <w:name w:val="WW8Num39z6"/>
    <w:rsid w:val="00B74103"/>
  </w:style>
  <w:style w:type="character" w:customStyle="1" w:styleId="WW8Num39z7">
    <w:name w:val="WW8Num39z7"/>
    <w:rsid w:val="00B74103"/>
  </w:style>
  <w:style w:type="character" w:customStyle="1" w:styleId="WW8Num39z8">
    <w:name w:val="WW8Num39z8"/>
    <w:rsid w:val="00B74103"/>
  </w:style>
  <w:style w:type="character" w:customStyle="1" w:styleId="WW8Num40z0">
    <w:name w:val="WW8Num40z0"/>
    <w:rsid w:val="00B74103"/>
  </w:style>
  <w:style w:type="character" w:customStyle="1" w:styleId="WW8Num40z1">
    <w:name w:val="WW8Num40z1"/>
    <w:rsid w:val="00B74103"/>
  </w:style>
  <w:style w:type="character" w:customStyle="1" w:styleId="WW8Num40z2">
    <w:name w:val="WW8Num40z2"/>
    <w:rsid w:val="00B74103"/>
  </w:style>
  <w:style w:type="character" w:customStyle="1" w:styleId="WW8Num40z3">
    <w:name w:val="WW8Num40z3"/>
    <w:rsid w:val="00B74103"/>
  </w:style>
  <w:style w:type="character" w:customStyle="1" w:styleId="WW8Num40z4">
    <w:name w:val="WW8Num40z4"/>
    <w:rsid w:val="00B74103"/>
  </w:style>
  <w:style w:type="character" w:customStyle="1" w:styleId="WW8Num40z5">
    <w:name w:val="WW8Num40z5"/>
    <w:rsid w:val="00B74103"/>
  </w:style>
  <w:style w:type="character" w:customStyle="1" w:styleId="WW8Num40z6">
    <w:name w:val="WW8Num40z6"/>
    <w:rsid w:val="00B74103"/>
  </w:style>
  <w:style w:type="character" w:customStyle="1" w:styleId="WW8Num40z7">
    <w:name w:val="WW8Num40z7"/>
    <w:rsid w:val="00B74103"/>
  </w:style>
  <w:style w:type="character" w:customStyle="1" w:styleId="WW8Num40z8">
    <w:name w:val="WW8Num40z8"/>
    <w:rsid w:val="00B74103"/>
  </w:style>
  <w:style w:type="character" w:customStyle="1" w:styleId="WW8Num41z0">
    <w:name w:val="WW8Num41z0"/>
    <w:rsid w:val="00B74103"/>
  </w:style>
  <w:style w:type="character" w:customStyle="1" w:styleId="WW8Num41z1">
    <w:name w:val="WW8Num41z1"/>
    <w:rsid w:val="00B74103"/>
  </w:style>
  <w:style w:type="character" w:customStyle="1" w:styleId="WW8Num41z2">
    <w:name w:val="WW8Num41z2"/>
    <w:rsid w:val="00B74103"/>
  </w:style>
  <w:style w:type="character" w:customStyle="1" w:styleId="WW8Num41z3">
    <w:name w:val="WW8Num41z3"/>
    <w:rsid w:val="00B74103"/>
  </w:style>
  <w:style w:type="character" w:customStyle="1" w:styleId="WW8Num41z4">
    <w:name w:val="WW8Num41z4"/>
    <w:rsid w:val="00B74103"/>
  </w:style>
  <w:style w:type="character" w:customStyle="1" w:styleId="WW8Num41z5">
    <w:name w:val="WW8Num41z5"/>
    <w:rsid w:val="00B74103"/>
  </w:style>
  <w:style w:type="character" w:customStyle="1" w:styleId="WW8Num41z6">
    <w:name w:val="WW8Num41z6"/>
    <w:rsid w:val="00B74103"/>
  </w:style>
  <w:style w:type="character" w:customStyle="1" w:styleId="WW8Num41z7">
    <w:name w:val="WW8Num41z7"/>
    <w:rsid w:val="00B74103"/>
  </w:style>
  <w:style w:type="character" w:customStyle="1" w:styleId="WW8Num41z8">
    <w:name w:val="WW8Num41z8"/>
    <w:rsid w:val="00B74103"/>
  </w:style>
  <w:style w:type="character" w:customStyle="1" w:styleId="WW8Num42z0">
    <w:name w:val="WW8Num42z0"/>
    <w:rsid w:val="00B74103"/>
  </w:style>
  <w:style w:type="character" w:customStyle="1" w:styleId="WW8Num42z1">
    <w:name w:val="WW8Num42z1"/>
    <w:rsid w:val="00B74103"/>
  </w:style>
  <w:style w:type="character" w:customStyle="1" w:styleId="WW8Num42z2">
    <w:name w:val="WW8Num42z2"/>
    <w:rsid w:val="00B74103"/>
  </w:style>
  <w:style w:type="character" w:customStyle="1" w:styleId="WW8Num42z3">
    <w:name w:val="WW8Num42z3"/>
    <w:rsid w:val="00B74103"/>
  </w:style>
  <w:style w:type="character" w:customStyle="1" w:styleId="WW8Num42z4">
    <w:name w:val="WW8Num42z4"/>
    <w:rsid w:val="00B74103"/>
  </w:style>
  <w:style w:type="character" w:customStyle="1" w:styleId="WW8Num42z5">
    <w:name w:val="WW8Num42z5"/>
    <w:rsid w:val="00B74103"/>
  </w:style>
  <w:style w:type="character" w:customStyle="1" w:styleId="WW8Num42z6">
    <w:name w:val="WW8Num42z6"/>
    <w:rsid w:val="00B74103"/>
  </w:style>
  <w:style w:type="character" w:customStyle="1" w:styleId="WW8Num42z7">
    <w:name w:val="WW8Num42z7"/>
    <w:rsid w:val="00B74103"/>
  </w:style>
  <w:style w:type="character" w:customStyle="1" w:styleId="WW8Num42z8">
    <w:name w:val="WW8Num42z8"/>
    <w:rsid w:val="00B74103"/>
  </w:style>
  <w:style w:type="character" w:customStyle="1" w:styleId="WW8Num43z0">
    <w:name w:val="WW8Num43z0"/>
    <w:rsid w:val="00B74103"/>
  </w:style>
  <w:style w:type="character" w:customStyle="1" w:styleId="WW8Num43z1">
    <w:name w:val="WW8Num43z1"/>
    <w:rsid w:val="00B74103"/>
  </w:style>
  <w:style w:type="character" w:customStyle="1" w:styleId="WW8Num43z2">
    <w:name w:val="WW8Num43z2"/>
    <w:rsid w:val="00B74103"/>
  </w:style>
  <w:style w:type="character" w:customStyle="1" w:styleId="WW8Num43z3">
    <w:name w:val="WW8Num43z3"/>
    <w:rsid w:val="00B74103"/>
  </w:style>
  <w:style w:type="character" w:customStyle="1" w:styleId="WW8Num43z4">
    <w:name w:val="WW8Num43z4"/>
    <w:rsid w:val="00B74103"/>
  </w:style>
  <w:style w:type="character" w:customStyle="1" w:styleId="WW8Num43z5">
    <w:name w:val="WW8Num43z5"/>
    <w:rsid w:val="00B74103"/>
  </w:style>
  <w:style w:type="character" w:customStyle="1" w:styleId="WW8Num43z6">
    <w:name w:val="WW8Num43z6"/>
    <w:rsid w:val="00B74103"/>
  </w:style>
  <w:style w:type="character" w:customStyle="1" w:styleId="WW8Num43z7">
    <w:name w:val="WW8Num43z7"/>
    <w:rsid w:val="00B74103"/>
  </w:style>
  <w:style w:type="character" w:customStyle="1" w:styleId="WW8Num43z8">
    <w:name w:val="WW8Num43z8"/>
    <w:rsid w:val="00B74103"/>
  </w:style>
  <w:style w:type="character" w:customStyle="1" w:styleId="WW8Num44z0">
    <w:name w:val="WW8Num44z0"/>
    <w:rsid w:val="00B74103"/>
  </w:style>
  <w:style w:type="character" w:customStyle="1" w:styleId="WW8Num44z1">
    <w:name w:val="WW8Num44z1"/>
    <w:rsid w:val="00B74103"/>
  </w:style>
  <w:style w:type="character" w:customStyle="1" w:styleId="WW8Num44z2">
    <w:name w:val="WW8Num44z2"/>
    <w:rsid w:val="00B74103"/>
  </w:style>
  <w:style w:type="character" w:customStyle="1" w:styleId="WW8Num44z3">
    <w:name w:val="WW8Num44z3"/>
    <w:rsid w:val="00B74103"/>
  </w:style>
  <w:style w:type="character" w:customStyle="1" w:styleId="WW8Num44z4">
    <w:name w:val="WW8Num44z4"/>
    <w:rsid w:val="00B74103"/>
  </w:style>
  <w:style w:type="character" w:customStyle="1" w:styleId="WW8Num44z5">
    <w:name w:val="WW8Num44z5"/>
    <w:rsid w:val="00B74103"/>
  </w:style>
  <w:style w:type="character" w:customStyle="1" w:styleId="WW8Num44z6">
    <w:name w:val="WW8Num44z6"/>
    <w:rsid w:val="00B74103"/>
  </w:style>
  <w:style w:type="character" w:customStyle="1" w:styleId="WW8Num44z7">
    <w:name w:val="WW8Num44z7"/>
    <w:rsid w:val="00B74103"/>
  </w:style>
  <w:style w:type="character" w:customStyle="1" w:styleId="WW8Num44z8">
    <w:name w:val="WW8Num44z8"/>
    <w:rsid w:val="00B74103"/>
  </w:style>
  <w:style w:type="character" w:customStyle="1" w:styleId="WW8Num45z0">
    <w:name w:val="WW8Num45z0"/>
    <w:rsid w:val="00B74103"/>
  </w:style>
  <w:style w:type="character" w:customStyle="1" w:styleId="WW8Num45z1">
    <w:name w:val="WW8Num45z1"/>
    <w:rsid w:val="00B74103"/>
  </w:style>
  <w:style w:type="character" w:customStyle="1" w:styleId="WW8Num45z2">
    <w:name w:val="WW8Num45z2"/>
    <w:rsid w:val="00B74103"/>
  </w:style>
  <w:style w:type="character" w:customStyle="1" w:styleId="WW8Num45z3">
    <w:name w:val="WW8Num45z3"/>
    <w:rsid w:val="00B74103"/>
  </w:style>
  <w:style w:type="character" w:customStyle="1" w:styleId="WW8Num45z4">
    <w:name w:val="WW8Num45z4"/>
    <w:rsid w:val="00B74103"/>
  </w:style>
  <w:style w:type="character" w:customStyle="1" w:styleId="WW8Num45z5">
    <w:name w:val="WW8Num45z5"/>
    <w:rsid w:val="00B74103"/>
  </w:style>
  <w:style w:type="character" w:customStyle="1" w:styleId="WW8Num45z6">
    <w:name w:val="WW8Num45z6"/>
    <w:rsid w:val="00B74103"/>
  </w:style>
  <w:style w:type="character" w:customStyle="1" w:styleId="WW8Num45z7">
    <w:name w:val="WW8Num45z7"/>
    <w:rsid w:val="00B74103"/>
  </w:style>
  <w:style w:type="character" w:customStyle="1" w:styleId="WW8Num45z8">
    <w:name w:val="WW8Num45z8"/>
    <w:rsid w:val="00B74103"/>
  </w:style>
  <w:style w:type="character" w:customStyle="1" w:styleId="WW8Num46z0">
    <w:name w:val="WW8Num46z0"/>
    <w:rsid w:val="00B74103"/>
  </w:style>
  <w:style w:type="character" w:customStyle="1" w:styleId="WW8Num46z1">
    <w:name w:val="WW8Num46z1"/>
    <w:rsid w:val="00B74103"/>
  </w:style>
  <w:style w:type="character" w:customStyle="1" w:styleId="WW8Num46z2">
    <w:name w:val="WW8Num46z2"/>
    <w:rsid w:val="00B74103"/>
  </w:style>
  <w:style w:type="character" w:customStyle="1" w:styleId="WW8Num46z3">
    <w:name w:val="WW8Num46z3"/>
    <w:rsid w:val="00B74103"/>
  </w:style>
  <w:style w:type="character" w:customStyle="1" w:styleId="WW8Num46z4">
    <w:name w:val="WW8Num46z4"/>
    <w:rsid w:val="00B74103"/>
  </w:style>
  <w:style w:type="character" w:customStyle="1" w:styleId="WW8Num46z5">
    <w:name w:val="WW8Num46z5"/>
    <w:rsid w:val="00B74103"/>
  </w:style>
  <w:style w:type="character" w:customStyle="1" w:styleId="WW8Num46z6">
    <w:name w:val="WW8Num46z6"/>
    <w:rsid w:val="00B74103"/>
  </w:style>
  <w:style w:type="character" w:customStyle="1" w:styleId="WW8Num46z7">
    <w:name w:val="WW8Num46z7"/>
    <w:rsid w:val="00B74103"/>
  </w:style>
  <w:style w:type="character" w:customStyle="1" w:styleId="WW8Num46z8">
    <w:name w:val="WW8Num46z8"/>
    <w:rsid w:val="00B74103"/>
  </w:style>
  <w:style w:type="character" w:customStyle="1" w:styleId="WW8Num47z0">
    <w:name w:val="WW8Num47z0"/>
    <w:rsid w:val="00B74103"/>
  </w:style>
  <w:style w:type="character" w:customStyle="1" w:styleId="WW8Num47z1">
    <w:name w:val="WW8Num47z1"/>
    <w:rsid w:val="00B74103"/>
  </w:style>
  <w:style w:type="character" w:customStyle="1" w:styleId="WW8Num47z2">
    <w:name w:val="WW8Num47z2"/>
    <w:rsid w:val="00B74103"/>
  </w:style>
  <w:style w:type="character" w:customStyle="1" w:styleId="WW8Num47z3">
    <w:name w:val="WW8Num47z3"/>
    <w:rsid w:val="00B74103"/>
  </w:style>
  <w:style w:type="character" w:customStyle="1" w:styleId="WW8Num47z4">
    <w:name w:val="WW8Num47z4"/>
    <w:rsid w:val="00B74103"/>
  </w:style>
  <w:style w:type="character" w:customStyle="1" w:styleId="WW8Num47z5">
    <w:name w:val="WW8Num47z5"/>
    <w:rsid w:val="00B74103"/>
  </w:style>
  <w:style w:type="character" w:customStyle="1" w:styleId="WW8Num47z6">
    <w:name w:val="WW8Num47z6"/>
    <w:rsid w:val="00B74103"/>
  </w:style>
  <w:style w:type="character" w:customStyle="1" w:styleId="WW8Num47z7">
    <w:name w:val="WW8Num47z7"/>
    <w:rsid w:val="00B74103"/>
  </w:style>
  <w:style w:type="character" w:customStyle="1" w:styleId="WW8Num47z8">
    <w:name w:val="WW8Num47z8"/>
    <w:rsid w:val="00B74103"/>
  </w:style>
  <w:style w:type="character" w:customStyle="1" w:styleId="WW8Num48z0">
    <w:name w:val="WW8Num48z0"/>
    <w:rsid w:val="00B74103"/>
    <w:rPr>
      <w:rFonts w:ascii="Symbol" w:hAnsi="Symbol" w:cs="Symbol"/>
    </w:rPr>
  </w:style>
  <w:style w:type="character" w:customStyle="1" w:styleId="WW8Num48z1">
    <w:name w:val="WW8Num48z1"/>
    <w:rsid w:val="00B74103"/>
    <w:rPr>
      <w:rFonts w:ascii="Courier New" w:hAnsi="Courier New" w:cs="Courier New"/>
    </w:rPr>
  </w:style>
  <w:style w:type="character" w:customStyle="1" w:styleId="WW8Num48z2">
    <w:name w:val="WW8Num48z2"/>
    <w:rsid w:val="00B74103"/>
    <w:rPr>
      <w:rFonts w:ascii="Wingdings" w:hAnsi="Wingdings" w:cs="Wingdings"/>
    </w:rPr>
  </w:style>
  <w:style w:type="character" w:customStyle="1" w:styleId="WW8Num49z1">
    <w:name w:val="WW8Num49z1"/>
    <w:rsid w:val="00B74103"/>
  </w:style>
  <w:style w:type="character" w:customStyle="1" w:styleId="WW8Num49z2">
    <w:name w:val="WW8Num49z2"/>
    <w:rsid w:val="00B74103"/>
  </w:style>
  <w:style w:type="character" w:customStyle="1" w:styleId="WW8Num49z3">
    <w:name w:val="WW8Num49z3"/>
    <w:rsid w:val="00B74103"/>
  </w:style>
  <w:style w:type="character" w:customStyle="1" w:styleId="WW8Num49z4">
    <w:name w:val="WW8Num49z4"/>
    <w:rsid w:val="00B74103"/>
  </w:style>
  <w:style w:type="character" w:customStyle="1" w:styleId="WW8Num49z5">
    <w:name w:val="WW8Num49z5"/>
    <w:rsid w:val="00B74103"/>
  </w:style>
  <w:style w:type="character" w:customStyle="1" w:styleId="WW8Num49z6">
    <w:name w:val="WW8Num49z6"/>
    <w:rsid w:val="00B74103"/>
  </w:style>
  <w:style w:type="character" w:customStyle="1" w:styleId="WW8Num49z7">
    <w:name w:val="WW8Num49z7"/>
    <w:rsid w:val="00B74103"/>
  </w:style>
  <w:style w:type="character" w:customStyle="1" w:styleId="WW8Num49z8">
    <w:name w:val="WW8Num49z8"/>
    <w:rsid w:val="00B74103"/>
  </w:style>
  <w:style w:type="character" w:customStyle="1" w:styleId="WW8Num50z0">
    <w:name w:val="WW8Num50z0"/>
    <w:rsid w:val="00B74103"/>
  </w:style>
  <w:style w:type="character" w:customStyle="1" w:styleId="WW8Num50z1">
    <w:name w:val="WW8Num50z1"/>
    <w:rsid w:val="00B74103"/>
  </w:style>
  <w:style w:type="character" w:customStyle="1" w:styleId="WW8Num50z2">
    <w:name w:val="WW8Num50z2"/>
    <w:rsid w:val="00B74103"/>
  </w:style>
  <w:style w:type="character" w:customStyle="1" w:styleId="WW8Num50z3">
    <w:name w:val="WW8Num50z3"/>
    <w:rsid w:val="00B74103"/>
  </w:style>
  <w:style w:type="character" w:customStyle="1" w:styleId="WW8Num50z4">
    <w:name w:val="WW8Num50z4"/>
    <w:rsid w:val="00B74103"/>
  </w:style>
  <w:style w:type="character" w:customStyle="1" w:styleId="WW8Num50z5">
    <w:name w:val="WW8Num50z5"/>
    <w:rsid w:val="00B74103"/>
  </w:style>
  <w:style w:type="character" w:customStyle="1" w:styleId="WW8Num50z6">
    <w:name w:val="WW8Num50z6"/>
    <w:rsid w:val="00B74103"/>
  </w:style>
  <w:style w:type="character" w:customStyle="1" w:styleId="WW8Num50z7">
    <w:name w:val="WW8Num50z7"/>
    <w:rsid w:val="00B74103"/>
  </w:style>
  <w:style w:type="character" w:customStyle="1" w:styleId="WW8Num50z8">
    <w:name w:val="WW8Num50z8"/>
    <w:rsid w:val="00B74103"/>
  </w:style>
  <w:style w:type="character" w:customStyle="1" w:styleId="WW8Num51z0">
    <w:name w:val="WW8Num51z0"/>
    <w:rsid w:val="00B74103"/>
    <w:rPr>
      <w:rFonts w:ascii="Century Gothic" w:hAnsi="Century Gothic" w:cs="Century Gothic" w:hint="default"/>
      <w:b/>
      <w:i w:val="0"/>
      <w:sz w:val="22"/>
      <w:szCs w:val="22"/>
    </w:rPr>
  </w:style>
  <w:style w:type="character" w:customStyle="1" w:styleId="WW8Num51z1">
    <w:name w:val="WW8Num51z1"/>
    <w:rsid w:val="00B74103"/>
  </w:style>
  <w:style w:type="character" w:customStyle="1" w:styleId="WW8Num51z2">
    <w:name w:val="WW8Num51z2"/>
    <w:rsid w:val="00B74103"/>
  </w:style>
  <w:style w:type="character" w:customStyle="1" w:styleId="WW8Num51z3">
    <w:name w:val="WW8Num51z3"/>
    <w:rsid w:val="00B74103"/>
  </w:style>
  <w:style w:type="character" w:customStyle="1" w:styleId="WW8Num51z4">
    <w:name w:val="WW8Num51z4"/>
    <w:rsid w:val="00B74103"/>
  </w:style>
  <w:style w:type="character" w:customStyle="1" w:styleId="WW8Num51z5">
    <w:name w:val="WW8Num51z5"/>
    <w:rsid w:val="00B74103"/>
  </w:style>
  <w:style w:type="character" w:customStyle="1" w:styleId="WW8Num51z6">
    <w:name w:val="WW8Num51z6"/>
    <w:rsid w:val="00B74103"/>
  </w:style>
  <w:style w:type="character" w:customStyle="1" w:styleId="WW8Num51z7">
    <w:name w:val="WW8Num51z7"/>
    <w:rsid w:val="00B74103"/>
  </w:style>
  <w:style w:type="character" w:customStyle="1" w:styleId="WW8Num51z8">
    <w:name w:val="WW8Num51z8"/>
    <w:rsid w:val="00B74103"/>
  </w:style>
  <w:style w:type="character" w:customStyle="1" w:styleId="WW8Num52z0">
    <w:name w:val="WW8Num52z0"/>
    <w:rsid w:val="00B74103"/>
    <w:rPr>
      <w:rFonts w:ascii="Symbol" w:hAnsi="Symbol" w:cs="Symbol"/>
    </w:rPr>
  </w:style>
  <w:style w:type="character" w:customStyle="1" w:styleId="WW8Num52z1">
    <w:name w:val="WW8Num52z1"/>
    <w:rsid w:val="00B74103"/>
    <w:rPr>
      <w:rFonts w:ascii="Courier New" w:hAnsi="Courier New" w:cs="Courier New"/>
    </w:rPr>
  </w:style>
  <w:style w:type="character" w:customStyle="1" w:styleId="WW8Num52z2">
    <w:name w:val="WW8Num52z2"/>
    <w:rsid w:val="00B74103"/>
    <w:rPr>
      <w:rFonts w:ascii="Wingdings" w:hAnsi="Wingdings" w:cs="Wingdings"/>
    </w:rPr>
  </w:style>
  <w:style w:type="character" w:customStyle="1" w:styleId="WW8Num52z3">
    <w:name w:val="WW8Num52z3"/>
    <w:rsid w:val="00B74103"/>
  </w:style>
  <w:style w:type="character" w:customStyle="1" w:styleId="WW8Num52z4">
    <w:name w:val="WW8Num52z4"/>
    <w:rsid w:val="00B74103"/>
  </w:style>
  <w:style w:type="character" w:customStyle="1" w:styleId="WW8Num52z5">
    <w:name w:val="WW8Num52z5"/>
    <w:rsid w:val="00B74103"/>
  </w:style>
  <w:style w:type="character" w:customStyle="1" w:styleId="WW8Num52z6">
    <w:name w:val="WW8Num52z6"/>
    <w:rsid w:val="00B74103"/>
  </w:style>
  <w:style w:type="character" w:customStyle="1" w:styleId="WW8Num52z7">
    <w:name w:val="WW8Num52z7"/>
    <w:rsid w:val="00B74103"/>
  </w:style>
  <w:style w:type="character" w:customStyle="1" w:styleId="WW8Num52z8">
    <w:name w:val="WW8Num52z8"/>
    <w:rsid w:val="00B74103"/>
  </w:style>
  <w:style w:type="character" w:customStyle="1" w:styleId="WW8Num53z0">
    <w:name w:val="WW8Num53z0"/>
    <w:rsid w:val="00B74103"/>
    <w:rPr>
      <w:rFonts w:ascii="Symbol" w:hAnsi="Symbol" w:cs="Symbol"/>
    </w:rPr>
  </w:style>
  <w:style w:type="character" w:customStyle="1" w:styleId="WW8Num53z1">
    <w:name w:val="WW8Num53z1"/>
    <w:rsid w:val="00B74103"/>
    <w:rPr>
      <w:rFonts w:ascii="Courier New" w:hAnsi="Courier New" w:cs="Courier New"/>
    </w:rPr>
  </w:style>
  <w:style w:type="character" w:customStyle="1" w:styleId="WW8Num53z2">
    <w:name w:val="WW8Num53z2"/>
    <w:rsid w:val="00B74103"/>
    <w:rPr>
      <w:rFonts w:ascii="Wingdings" w:hAnsi="Wingdings" w:cs="Wingdings"/>
    </w:rPr>
  </w:style>
  <w:style w:type="character" w:customStyle="1" w:styleId="WW8Num54z0">
    <w:name w:val="WW8Num54z0"/>
    <w:rsid w:val="00B74103"/>
    <w:rPr>
      <w:rFonts w:ascii="Symbol" w:hAnsi="Symbol" w:cs="Symbol"/>
    </w:rPr>
  </w:style>
  <w:style w:type="character" w:customStyle="1" w:styleId="WW8Num54z1">
    <w:name w:val="WW8Num54z1"/>
    <w:rsid w:val="00B74103"/>
    <w:rPr>
      <w:rFonts w:ascii="Courier New" w:hAnsi="Courier New" w:cs="Courier New"/>
    </w:rPr>
  </w:style>
  <w:style w:type="character" w:customStyle="1" w:styleId="WW8Num55z0">
    <w:name w:val="WW8Num55z0"/>
    <w:rsid w:val="00B74103"/>
    <w:rPr>
      <w:rFonts w:ascii="Symbol" w:hAnsi="Symbol" w:cs="Symbol"/>
    </w:rPr>
  </w:style>
  <w:style w:type="character" w:customStyle="1" w:styleId="WW8Num55z1">
    <w:name w:val="WW8Num55z1"/>
    <w:rsid w:val="00B74103"/>
    <w:rPr>
      <w:rFonts w:ascii="Courier New" w:hAnsi="Courier New" w:cs="Courier New"/>
    </w:rPr>
  </w:style>
  <w:style w:type="character" w:customStyle="1" w:styleId="WW8Num55z2">
    <w:name w:val="WW8Num55z2"/>
    <w:rsid w:val="00B74103"/>
    <w:rPr>
      <w:rFonts w:ascii="Wingdings" w:hAnsi="Wingdings" w:cs="Wingdings"/>
    </w:rPr>
  </w:style>
  <w:style w:type="character" w:customStyle="1" w:styleId="WW8Num55z3">
    <w:name w:val="WW8Num55z3"/>
    <w:rsid w:val="00B74103"/>
  </w:style>
  <w:style w:type="character" w:customStyle="1" w:styleId="WW8Num55z4">
    <w:name w:val="WW8Num55z4"/>
    <w:rsid w:val="00B74103"/>
  </w:style>
  <w:style w:type="character" w:customStyle="1" w:styleId="WW8Num55z5">
    <w:name w:val="WW8Num55z5"/>
    <w:rsid w:val="00B74103"/>
  </w:style>
  <w:style w:type="character" w:customStyle="1" w:styleId="WW8Num55z6">
    <w:name w:val="WW8Num55z6"/>
    <w:rsid w:val="00B74103"/>
  </w:style>
  <w:style w:type="character" w:customStyle="1" w:styleId="WW8Num55z7">
    <w:name w:val="WW8Num55z7"/>
    <w:rsid w:val="00B74103"/>
  </w:style>
  <w:style w:type="character" w:customStyle="1" w:styleId="WW8Num55z8">
    <w:name w:val="WW8Num55z8"/>
    <w:rsid w:val="00B74103"/>
  </w:style>
  <w:style w:type="character" w:customStyle="1" w:styleId="WW8Num56z0">
    <w:name w:val="WW8Num56z0"/>
    <w:rsid w:val="00B74103"/>
    <w:rPr>
      <w:rFonts w:ascii="Symbol" w:hAnsi="Symbol" w:cs="Symbol" w:hint="default"/>
    </w:rPr>
  </w:style>
  <w:style w:type="character" w:customStyle="1" w:styleId="WW8Num56z1">
    <w:name w:val="WW8Num56z1"/>
    <w:rsid w:val="00B74103"/>
    <w:rPr>
      <w:rFonts w:ascii="Courier New" w:hAnsi="Courier New" w:cs="Courier New" w:hint="default"/>
    </w:rPr>
  </w:style>
  <w:style w:type="character" w:customStyle="1" w:styleId="WW8Num56z2">
    <w:name w:val="WW8Num56z2"/>
    <w:rsid w:val="00B74103"/>
    <w:rPr>
      <w:rFonts w:ascii="Wingdings" w:hAnsi="Wingdings" w:cs="Wingdings" w:hint="default"/>
    </w:rPr>
  </w:style>
  <w:style w:type="character" w:customStyle="1" w:styleId="WW8Num57z0">
    <w:name w:val="WW8Num57z0"/>
    <w:rsid w:val="00B74103"/>
  </w:style>
  <w:style w:type="character" w:customStyle="1" w:styleId="WW8Num57z1">
    <w:name w:val="WW8Num57z1"/>
    <w:rsid w:val="00B74103"/>
  </w:style>
  <w:style w:type="character" w:customStyle="1" w:styleId="WW8Num57z2">
    <w:name w:val="WW8Num57z2"/>
    <w:rsid w:val="00B74103"/>
  </w:style>
  <w:style w:type="character" w:customStyle="1" w:styleId="WW8Num57z3">
    <w:name w:val="WW8Num57z3"/>
    <w:rsid w:val="00B74103"/>
  </w:style>
  <w:style w:type="character" w:customStyle="1" w:styleId="WW8Num57z4">
    <w:name w:val="WW8Num57z4"/>
    <w:rsid w:val="00B74103"/>
  </w:style>
  <w:style w:type="character" w:customStyle="1" w:styleId="WW8Num57z5">
    <w:name w:val="WW8Num57z5"/>
    <w:rsid w:val="00B74103"/>
  </w:style>
  <w:style w:type="character" w:customStyle="1" w:styleId="WW8Num57z6">
    <w:name w:val="WW8Num57z6"/>
    <w:rsid w:val="00B74103"/>
  </w:style>
  <w:style w:type="character" w:customStyle="1" w:styleId="WW8Num57z7">
    <w:name w:val="WW8Num57z7"/>
    <w:rsid w:val="00B74103"/>
  </w:style>
  <w:style w:type="character" w:customStyle="1" w:styleId="WW8Num57z8">
    <w:name w:val="WW8Num57z8"/>
    <w:rsid w:val="00B74103"/>
  </w:style>
  <w:style w:type="character" w:customStyle="1" w:styleId="WW8Num58z0">
    <w:name w:val="WW8Num58z0"/>
    <w:rsid w:val="00B74103"/>
  </w:style>
  <w:style w:type="character" w:customStyle="1" w:styleId="WW8Num58z1">
    <w:name w:val="WW8Num58z1"/>
    <w:rsid w:val="00B74103"/>
    <w:rPr>
      <w:rFonts w:ascii="Calibri" w:eastAsia="Times New Roman" w:hAnsi="Calibri" w:cs="Calibri"/>
    </w:rPr>
  </w:style>
  <w:style w:type="character" w:customStyle="1" w:styleId="WW8Num58z2">
    <w:name w:val="WW8Num58z2"/>
    <w:rsid w:val="00B74103"/>
  </w:style>
  <w:style w:type="character" w:customStyle="1" w:styleId="WW8Num58z3">
    <w:name w:val="WW8Num58z3"/>
    <w:rsid w:val="00B74103"/>
  </w:style>
  <w:style w:type="character" w:customStyle="1" w:styleId="WW8Num58z4">
    <w:name w:val="WW8Num58z4"/>
    <w:rsid w:val="00B74103"/>
  </w:style>
  <w:style w:type="character" w:customStyle="1" w:styleId="WW8Num58z5">
    <w:name w:val="WW8Num58z5"/>
    <w:rsid w:val="00B74103"/>
  </w:style>
  <w:style w:type="character" w:customStyle="1" w:styleId="WW8Num58z6">
    <w:name w:val="WW8Num58z6"/>
    <w:rsid w:val="00B74103"/>
  </w:style>
  <w:style w:type="character" w:customStyle="1" w:styleId="WW8Num58z7">
    <w:name w:val="WW8Num58z7"/>
    <w:rsid w:val="00B74103"/>
  </w:style>
  <w:style w:type="character" w:customStyle="1" w:styleId="WW8Num58z8">
    <w:name w:val="WW8Num58z8"/>
    <w:rsid w:val="00B74103"/>
  </w:style>
  <w:style w:type="character" w:customStyle="1" w:styleId="WW8Num59z0">
    <w:name w:val="WW8Num59z0"/>
    <w:rsid w:val="00B74103"/>
    <w:rPr>
      <w:rFonts w:ascii="Symbol" w:hAnsi="Symbol" w:cs="Symbol"/>
    </w:rPr>
  </w:style>
  <w:style w:type="character" w:customStyle="1" w:styleId="WW8Num59z1">
    <w:name w:val="WW8Num59z1"/>
    <w:rsid w:val="00B74103"/>
    <w:rPr>
      <w:rFonts w:ascii="Courier New" w:hAnsi="Courier New" w:cs="Courier New"/>
    </w:rPr>
  </w:style>
  <w:style w:type="character" w:customStyle="1" w:styleId="WW8Num59z2">
    <w:name w:val="WW8Num59z2"/>
    <w:rsid w:val="00B74103"/>
    <w:rPr>
      <w:rFonts w:ascii="Wingdings" w:hAnsi="Wingdings" w:cs="Wingdings"/>
    </w:rPr>
  </w:style>
  <w:style w:type="character" w:customStyle="1" w:styleId="WW8Num59z3">
    <w:name w:val="WW8Num59z3"/>
    <w:rsid w:val="00B74103"/>
  </w:style>
  <w:style w:type="character" w:customStyle="1" w:styleId="WW8Num59z4">
    <w:name w:val="WW8Num59z4"/>
    <w:rsid w:val="00B74103"/>
  </w:style>
  <w:style w:type="character" w:customStyle="1" w:styleId="WW8Num59z5">
    <w:name w:val="WW8Num59z5"/>
    <w:rsid w:val="00B74103"/>
  </w:style>
  <w:style w:type="character" w:customStyle="1" w:styleId="WW8Num59z6">
    <w:name w:val="WW8Num59z6"/>
    <w:rsid w:val="00B74103"/>
  </w:style>
  <w:style w:type="character" w:customStyle="1" w:styleId="WW8Num59z7">
    <w:name w:val="WW8Num59z7"/>
    <w:rsid w:val="00B74103"/>
  </w:style>
  <w:style w:type="character" w:customStyle="1" w:styleId="WW8Num59z8">
    <w:name w:val="WW8Num59z8"/>
    <w:rsid w:val="00B74103"/>
  </w:style>
  <w:style w:type="character" w:customStyle="1" w:styleId="WW8Num60z0">
    <w:name w:val="WW8Num60z0"/>
    <w:rsid w:val="00B74103"/>
    <w:rPr>
      <w:rFonts w:ascii="Symbol" w:hAnsi="Symbol" w:cs="Symbol"/>
    </w:rPr>
  </w:style>
  <w:style w:type="character" w:customStyle="1" w:styleId="WW8Num60z1">
    <w:name w:val="WW8Num60z1"/>
    <w:rsid w:val="00B74103"/>
    <w:rPr>
      <w:rFonts w:ascii="Courier New" w:hAnsi="Courier New" w:cs="Courier New"/>
    </w:rPr>
  </w:style>
  <w:style w:type="character" w:customStyle="1" w:styleId="WW8Num60z2">
    <w:name w:val="WW8Num60z2"/>
    <w:rsid w:val="00B74103"/>
    <w:rPr>
      <w:rFonts w:ascii="Wingdings" w:hAnsi="Wingdings" w:cs="Wingdings"/>
    </w:rPr>
  </w:style>
  <w:style w:type="character" w:customStyle="1" w:styleId="WW8Num60z3">
    <w:name w:val="WW8Num60z3"/>
    <w:rsid w:val="00B74103"/>
  </w:style>
  <w:style w:type="character" w:customStyle="1" w:styleId="WW8Num60z4">
    <w:name w:val="WW8Num60z4"/>
    <w:rsid w:val="00B74103"/>
  </w:style>
  <w:style w:type="character" w:customStyle="1" w:styleId="WW8Num60z5">
    <w:name w:val="WW8Num60z5"/>
    <w:rsid w:val="00B74103"/>
  </w:style>
  <w:style w:type="character" w:customStyle="1" w:styleId="WW8Num60z6">
    <w:name w:val="WW8Num60z6"/>
    <w:rsid w:val="00B74103"/>
  </w:style>
  <w:style w:type="character" w:customStyle="1" w:styleId="WW8Num60z7">
    <w:name w:val="WW8Num60z7"/>
    <w:rsid w:val="00B74103"/>
  </w:style>
  <w:style w:type="character" w:customStyle="1" w:styleId="WW8Num60z8">
    <w:name w:val="WW8Num60z8"/>
    <w:rsid w:val="00B74103"/>
  </w:style>
  <w:style w:type="character" w:customStyle="1" w:styleId="WW8Num61z0">
    <w:name w:val="WW8Num61z0"/>
    <w:rsid w:val="00B74103"/>
    <w:rPr>
      <w:rFonts w:hint="default"/>
    </w:rPr>
  </w:style>
  <w:style w:type="character" w:customStyle="1" w:styleId="WW8Num61z1">
    <w:name w:val="WW8Num61z1"/>
    <w:rsid w:val="00B74103"/>
  </w:style>
  <w:style w:type="character" w:customStyle="1" w:styleId="WW8Num61z2">
    <w:name w:val="WW8Num61z2"/>
    <w:rsid w:val="00B74103"/>
  </w:style>
  <w:style w:type="character" w:customStyle="1" w:styleId="WW8Num61z3">
    <w:name w:val="WW8Num61z3"/>
    <w:rsid w:val="00B74103"/>
  </w:style>
  <w:style w:type="character" w:customStyle="1" w:styleId="WW8Num61z4">
    <w:name w:val="WW8Num61z4"/>
    <w:rsid w:val="00B74103"/>
  </w:style>
  <w:style w:type="character" w:customStyle="1" w:styleId="WW8Num61z5">
    <w:name w:val="WW8Num61z5"/>
    <w:rsid w:val="00B74103"/>
  </w:style>
  <w:style w:type="character" w:customStyle="1" w:styleId="WW8Num61z6">
    <w:name w:val="WW8Num61z6"/>
    <w:rsid w:val="00B74103"/>
  </w:style>
  <w:style w:type="character" w:customStyle="1" w:styleId="WW8Num61z7">
    <w:name w:val="WW8Num61z7"/>
    <w:rsid w:val="00B74103"/>
  </w:style>
  <w:style w:type="character" w:customStyle="1" w:styleId="WW8Num61z8">
    <w:name w:val="WW8Num61z8"/>
    <w:rsid w:val="00B74103"/>
  </w:style>
  <w:style w:type="character" w:customStyle="1" w:styleId="WW8Num62z0">
    <w:name w:val="WW8Num62z0"/>
    <w:rsid w:val="00B74103"/>
  </w:style>
  <w:style w:type="character" w:customStyle="1" w:styleId="WW8Num62z1">
    <w:name w:val="WW8Num62z1"/>
    <w:rsid w:val="00B74103"/>
  </w:style>
  <w:style w:type="character" w:customStyle="1" w:styleId="WW8Num62z2">
    <w:name w:val="WW8Num62z2"/>
    <w:rsid w:val="00B74103"/>
  </w:style>
  <w:style w:type="character" w:customStyle="1" w:styleId="WW8Num62z3">
    <w:name w:val="WW8Num62z3"/>
    <w:rsid w:val="00B74103"/>
  </w:style>
  <w:style w:type="character" w:customStyle="1" w:styleId="WW8Num62z4">
    <w:name w:val="WW8Num62z4"/>
    <w:rsid w:val="00B74103"/>
  </w:style>
  <w:style w:type="character" w:customStyle="1" w:styleId="WW8Num62z5">
    <w:name w:val="WW8Num62z5"/>
    <w:rsid w:val="00B74103"/>
  </w:style>
  <w:style w:type="character" w:customStyle="1" w:styleId="WW8Num62z6">
    <w:name w:val="WW8Num62z6"/>
    <w:rsid w:val="00B74103"/>
  </w:style>
  <w:style w:type="character" w:customStyle="1" w:styleId="WW8Num62z7">
    <w:name w:val="WW8Num62z7"/>
    <w:rsid w:val="00B74103"/>
  </w:style>
  <w:style w:type="character" w:customStyle="1" w:styleId="WW8Num62z8">
    <w:name w:val="WW8Num62z8"/>
    <w:rsid w:val="00B74103"/>
  </w:style>
  <w:style w:type="character" w:customStyle="1" w:styleId="WW8Num63z0">
    <w:name w:val="WW8Num63z0"/>
    <w:rsid w:val="00B74103"/>
    <w:rPr>
      <w:rFonts w:ascii="Symbol" w:hAnsi="Symbol" w:cs="Symbol"/>
    </w:rPr>
  </w:style>
  <w:style w:type="character" w:customStyle="1" w:styleId="WW8Num63z1">
    <w:name w:val="WW8Num63z1"/>
    <w:rsid w:val="00B74103"/>
    <w:rPr>
      <w:rFonts w:ascii="Courier New" w:hAnsi="Courier New" w:cs="Courier New"/>
    </w:rPr>
  </w:style>
  <w:style w:type="character" w:customStyle="1" w:styleId="WW8Num63z2">
    <w:name w:val="WW8Num63z2"/>
    <w:rsid w:val="00B74103"/>
    <w:rPr>
      <w:rFonts w:ascii="Wingdings" w:hAnsi="Wingdings" w:cs="Wingdings"/>
    </w:rPr>
  </w:style>
  <w:style w:type="character" w:customStyle="1" w:styleId="WW8Num63z3">
    <w:name w:val="WW8Num63z3"/>
    <w:rsid w:val="00B74103"/>
  </w:style>
  <w:style w:type="character" w:customStyle="1" w:styleId="WW8Num63z4">
    <w:name w:val="WW8Num63z4"/>
    <w:rsid w:val="00B74103"/>
  </w:style>
  <w:style w:type="character" w:customStyle="1" w:styleId="WW8Num63z5">
    <w:name w:val="WW8Num63z5"/>
    <w:rsid w:val="00B74103"/>
  </w:style>
  <w:style w:type="character" w:customStyle="1" w:styleId="WW8Num63z6">
    <w:name w:val="WW8Num63z6"/>
    <w:rsid w:val="00B74103"/>
  </w:style>
  <w:style w:type="character" w:customStyle="1" w:styleId="WW8Num63z7">
    <w:name w:val="WW8Num63z7"/>
    <w:rsid w:val="00B74103"/>
  </w:style>
  <w:style w:type="character" w:customStyle="1" w:styleId="WW8Num63z8">
    <w:name w:val="WW8Num63z8"/>
    <w:rsid w:val="00B74103"/>
  </w:style>
  <w:style w:type="character" w:customStyle="1" w:styleId="WW8Num64z0">
    <w:name w:val="WW8Num64z0"/>
    <w:rsid w:val="00B74103"/>
    <w:rPr>
      <w:rFonts w:ascii="Symbol" w:hAnsi="Symbol" w:cs="Symbol"/>
    </w:rPr>
  </w:style>
  <w:style w:type="character" w:customStyle="1" w:styleId="WW8Num64z1">
    <w:name w:val="WW8Num64z1"/>
    <w:rsid w:val="00B74103"/>
    <w:rPr>
      <w:rFonts w:ascii="Courier New" w:hAnsi="Courier New" w:cs="Courier New"/>
    </w:rPr>
  </w:style>
  <w:style w:type="character" w:customStyle="1" w:styleId="WW8Num64z2">
    <w:name w:val="WW8Num64z2"/>
    <w:rsid w:val="00B74103"/>
    <w:rPr>
      <w:rFonts w:ascii="Wingdings" w:hAnsi="Wingdings" w:cs="Wingdings"/>
    </w:rPr>
  </w:style>
  <w:style w:type="character" w:customStyle="1" w:styleId="WW8Num64z3">
    <w:name w:val="WW8Num64z3"/>
    <w:rsid w:val="00B74103"/>
  </w:style>
  <w:style w:type="character" w:customStyle="1" w:styleId="WW8Num64z4">
    <w:name w:val="WW8Num64z4"/>
    <w:rsid w:val="00B74103"/>
  </w:style>
  <w:style w:type="character" w:customStyle="1" w:styleId="WW8Num64z5">
    <w:name w:val="WW8Num64z5"/>
    <w:rsid w:val="00B74103"/>
  </w:style>
  <w:style w:type="character" w:customStyle="1" w:styleId="WW8Num64z6">
    <w:name w:val="WW8Num64z6"/>
    <w:rsid w:val="00B74103"/>
  </w:style>
  <w:style w:type="character" w:customStyle="1" w:styleId="WW8Num64z7">
    <w:name w:val="WW8Num64z7"/>
    <w:rsid w:val="00B74103"/>
  </w:style>
  <w:style w:type="character" w:customStyle="1" w:styleId="WW8Num64z8">
    <w:name w:val="WW8Num64z8"/>
    <w:rsid w:val="00B74103"/>
  </w:style>
  <w:style w:type="character" w:customStyle="1" w:styleId="WW8Num65z0">
    <w:name w:val="WW8Num65z0"/>
    <w:rsid w:val="00B74103"/>
  </w:style>
  <w:style w:type="character" w:customStyle="1" w:styleId="WW8Num65z1">
    <w:name w:val="WW8Num65z1"/>
    <w:rsid w:val="00B74103"/>
  </w:style>
  <w:style w:type="character" w:customStyle="1" w:styleId="WW8Num65z2">
    <w:name w:val="WW8Num65z2"/>
    <w:rsid w:val="00B74103"/>
  </w:style>
  <w:style w:type="character" w:customStyle="1" w:styleId="WW8Num65z3">
    <w:name w:val="WW8Num65z3"/>
    <w:rsid w:val="00B74103"/>
  </w:style>
  <w:style w:type="character" w:customStyle="1" w:styleId="WW8Num65z4">
    <w:name w:val="WW8Num65z4"/>
    <w:rsid w:val="00B74103"/>
  </w:style>
  <w:style w:type="character" w:customStyle="1" w:styleId="WW8Num65z5">
    <w:name w:val="WW8Num65z5"/>
    <w:rsid w:val="00B74103"/>
  </w:style>
  <w:style w:type="character" w:customStyle="1" w:styleId="WW8Num65z6">
    <w:name w:val="WW8Num65z6"/>
    <w:rsid w:val="00B74103"/>
  </w:style>
  <w:style w:type="character" w:customStyle="1" w:styleId="WW8Num65z7">
    <w:name w:val="WW8Num65z7"/>
    <w:rsid w:val="00B74103"/>
  </w:style>
  <w:style w:type="character" w:customStyle="1" w:styleId="WW8Num65z8">
    <w:name w:val="WW8Num65z8"/>
    <w:rsid w:val="00B74103"/>
  </w:style>
  <w:style w:type="character" w:customStyle="1" w:styleId="WW8Num66z0">
    <w:name w:val="WW8Num66z0"/>
    <w:rsid w:val="00B74103"/>
  </w:style>
  <w:style w:type="character" w:customStyle="1" w:styleId="WW8Num66z1">
    <w:name w:val="WW8Num66z1"/>
    <w:rsid w:val="00B74103"/>
  </w:style>
  <w:style w:type="character" w:customStyle="1" w:styleId="WW8Num66z2">
    <w:name w:val="WW8Num66z2"/>
    <w:rsid w:val="00B74103"/>
  </w:style>
  <w:style w:type="character" w:customStyle="1" w:styleId="WW8Num66z3">
    <w:name w:val="WW8Num66z3"/>
    <w:rsid w:val="00B74103"/>
  </w:style>
  <w:style w:type="character" w:customStyle="1" w:styleId="WW8Num66z4">
    <w:name w:val="WW8Num66z4"/>
    <w:rsid w:val="00B74103"/>
  </w:style>
  <w:style w:type="character" w:customStyle="1" w:styleId="WW8Num66z5">
    <w:name w:val="WW8Num66z5"/>
    <w:rsid w:val="00B74103"/>
  </w:style>
  <w:style w:type="character" w:customStyle="1" w:styleId="WW8Num66z6">
    <w:name w:val="WW8Num66z6"/>
    <w:rsid w:val="00B74103"/>
  </w:style>
  <w:style w:type="character" w:customStyle="1" w:styleId="WW8Num66z7">
    <w:name w:val="WW8Num66z7"/>
    <w:rsid w:val="00B74103"/>
  </w:style>
  <w:style w:type="character" w:customStyle="1" w:styleId="WW8Num66z8">
    <w:name w:val="WW8Num66z8"/>
    <w:rsid w:val="00B74103"/>
  </w:style>
  <w:style w:type="character" w:customStyle="1" w:styleId="Documento2">
    <w:name w:val="Documento 2"/>
    <w:rsid w:val="00B74103"/>
    <w:rPr>
      <w:rFonts w:ascii="Courier" w:hAnsi="Courier" w:cs="Courier"/>
      <w:sz w:val="24"/>
      <w:szCs w:val="24"/>
      <w:lang w:val="en-US"/>
    </w:rPr>
  </w:style>
  <w:style w:type="character" w:customStyle="1" w:styleId="WW8NumSt2z0">
    <w:name w:val="WW8NumSt2z0"/>
    <w:rsid w:val="00B74103"/>
    <w:rPr>
      <w:rFonts w:ascii="Symbol" w:hAnsi="Symbol" w:cs="Symbol"/>
    </w:rPr>
  </w:style>
  <w:style w:type="character" w:customStyle="1" w:styleId="WW8NumSt13z0">
    <w:name w:val="WW8NumSt13z0"/>
    <w:rsid w:val="00B74103"/>
    <w:rPr>
      <w:rFonts w:ascii="Arial" w:hAnsi="Arial" w:cs="Arial"/>
      <w:b w:val="0"/>
      <w:i w:val="0"/>
      <w:sz w:val="24"/>
    </w:rPr>
  </w:style>
  <w:style w:type="character" w:customStyle="1" w:styleId="NotarialCar">
    <w:name w:val="Notarial Car"/>
    <w:rsid w:val="00B74103"/>
    <w:rPr>
      <w:rFonts w:ascii="Arial" w:hAnsi="Arial" w:cs="Arial"/>
      <w:sz w:val="24"/>
    </w:rPr>
  </w:style>
  <w:style w:type="character" w:customStyle="1" w:styleId="medwhitelightbold1">
    <w:name w:val="medwhitelightbold1"/>
    <w:rsid w:val="00B74103"/>
    <w:rPr>
      <w:rFonts w:ascii="Verdana" w:hAnsi="Verdana" w:cs="Verdana" w:hint="default"/>
      <w:b/>
      <w:bCs/>
      <w:color w:val="CCCCCC"/>
      <w:sz w:val="18"/>
      <w:szCs w:val="18"/>
    </w:rPr>
  </w:style>
  <w:style w:type="character" w:customStyle="1" w:styleId="CommentTextChar">
    <w:name w:val="Comment Text Char"/>
    <w:rsid w:val="00B74103"/>
    <w:rPr>
      <w:rFonts w:ascii="Lucida Sans Typewriter" w:hAnsi="Lucida Sans Typewriter" w:cs="Lucida Sans Typewriter"/>
      <w:sz w:val="20"/>
      <w:lang w:val="es-ES"/>
    </w:rPr>
  </w:style>
  <w:style w:type="character" w:customStyle="1" w:styleId="BalloonTextChar">
    <w:name w:val="Balloon Text Char"/>
    <w:rsid w:val="00B74103"/>
    <w:rPr>
      <w:rFonts w:ascii="Tahoma" w:hAnsi="Tahoma" w:cs="Tahoma"/>
      <w:sz w:val="16"/>
      <w:lang w:val="es-ES"/>
    </w:rPr>
  </w:style>
  <w:style w:type="character" w:customStyle="1" w:styleId="ecmsocommentreference">
    <w:name w:val="ec_msocommentreference"/>
    <w:rsid w:val="00B74103"/>
    <w:rPr>
      <w:rFonts w:ascii="Verdana" w:hAnsi="Verdana" w:cs="Verdana"/>
      <w:sz w:val="20"/>
      <w:szCs w:val="20"/>
      <w:shd w:val="clear" w:color="auto" w:fill="FFFFFF"/>
    </w:rPr>
  </w:style>
  <w:style w:type="character" w:customStyle="1" w:styleId="EncabezadodemensajeCar">
    <w:name w:val="Encabezado de mensaje Car"/>
    <w:link w:val="Encabezadodemensaje"/>
    <w:rsid w:val="00B74103"/>
    <w:rPr>
      <w:rFonts w:ascii="Arial" w:eastAsia="Calibri" w:hAnsi="Arial" w:cs="Arial"/>
      <w:sz w:val="24"/>
      <w:szCs w:val="24"/>
      <w:shd w:val="pct20" w:color="auto" w:fill="auto"/>
      <w:lang w:val="es-MX"/>
    </w:rPr>
  </w:style>
  <w:style w:type="character" w:customStyle="1" w:styleId="Documento4">
    <w:name w:val="Documento 4"/>
    <w:rsid w:val="00B74103"/>
    <w:rPr>
      <w:rFonts w:cs="Times New Roman"/>
      <w:b/>
      <w:bCs/>
      <w:i/>
      <w:iCs/>
      <w:sz w:val="24"/>
      <w:szCs w:val="24"/>
    </w:rPr>
  </w:style>
  <w:style w:type="character" w:customStyle="1" w:styleId="Bibliogr">
    <w:name w:val="Bibliogr."/>
    <w:rsid w:val="00B74103"/>
    <w:rPr>
      <w:rFonts w:cs="Times New Roman"/>
    </w:rPr>
  </w:style>
  <w:style w:type="character" w:customStyle="1" w:styleId="Documento5">
    <w:name w:val="Documento 5"/>
    <w:rsid w:val="00B74103"/>
    <w:rPr>
      <w:rFonts w:cs="Times New Roman"/>
    </w:rPr>
  </w:style>
  <w:style w:type="character" w:customStyle="1" w:styleId="Documento6">
    <w:name w:val="Documento 6"/>
    <w:rsid w:val="00B74103"/>
    <w:rPr>
      <w:rFonts w:cs="Times New Roman"/>
    </w:rPr>
  </w:style>
  <w:style w:type="character" w:customStyle="1" w:styleId="Documento7">
    <w:name w:val="Documento 7"/>
    <w:rsid w:val="00B74103"/>
    <w:rPr>
      <w:rFonts w:cs="Times New Roman"/>
    </w:rPr>
  </w:style>
  <w:style w:type="character" w:customStyle="1" w:styleId="Documento3">
    <w:name w:val="Documento 3"/>
    <w:rsid w:val="00B74103"/>
    <w:rPr>
      <w:rFonts w:ascii="Courier" w:hAnsi="Courier" w:cs="Courier"/>
      <w:sz w:val="24"/>
      <w:szCs w:val="24"/>
      <w:lang w:val="en-US"/>
    </w:rPr>
  </w:style>
  <w:style w:type="character" w:customStyle="1" w:styleId="Prder1">
    <w:name w:val="Pár. der. 1"/>
    <w:rsid w:val="00B74103"/>
    <w:rPr>
      <w:rFonts w:cs="Times New Roman"/>
    </w:rPr>
  </w:style>
  <w:style w:type="character" w:customStyle="1" w:styleId="Prder2">
    <w:name w:val="Pár. der. 2"/>
    <w:rsid w:val="00B74103"/>
    <w:rPr>
      <w:rFonts w:cs="Times New Roman"/>
    </w:rPr>
  </w:style>
  <w:style w:type="character" w:customStyle="1" w:styleId="Prder3">
    <w:name w:val="Pár. der. 3"/>
    <w:rsid w:val="00B74103"/>
    <w:rPr>
      <w:rFonts w:cs="Times New Roman"/>
    </w:rPr>
  </w:style>
  <w:style w:type="character" w:customStyle="1" w:styleId="Prder4">
    <w:name w:val="Pár. der. 4"/>
    <w:rsid w:val="00B74103"/>
    <w:rPr>
      <w:rFonts w:cs="Times New Roman"/>
    </w:rPr>
  </w:style>
  <w:style w:type="character" w:customStyle="1" w:styleId="Prder5">
    <w:name w:val="Pár. der. 5"/>
    <w:rsid w:val="00B74103"/>
    <w:rPr>
      <w:rFonts w:cs="Times New Roman"/>
    </w:rPr>
  </w:style>
  <w:style w:type="character" w:customStyle="1" w:styleId="Prder6">
    <w:name w:val="Pár. der. 6"/>
    <w:rsid w:val="00B74103"/>
    <w:rPr>
      <w:rFonts w:cs="Times New Roman"/>
    </w:rPr>
  </w:style>
  <w:style w:type="character" w:customStyle="1" w:styleId="Prder7">
    <w:name w:val="Pár. der. 7"/>
    <w:rsid w:val="00B74103"/>
    <w:rPr>
      <w:rFonts w:cs="Times New Roman"/>
    </w:rPr>
  </w:style>
  <w:style w:type="character" w:customStyle="1" w:styleId="Prder8">
    <w:name w:val="Pár. der. 8"/>
    <w:rsid w:val="00B74103"/>
    <w:rPr>
      <w:rFonts w:cs="Times New Roman"/>
    </w:rPr>
  </w:style>
  <w:style w:type="character" w:customStyle="1" w:styleId="Tcnico2">
    <w:name w:val="Técnico 2"/>
    <w:rsid w:val="00B74103"/>
    <w:rPr>
      <w:rFonts w:ascii="Courier" w:hAnsi="Courier" w:cs="Courier"/>
      <w:sz w:val="24"/>
      <w:szCs w:val="24"/>
      <w:lang w:val="en-US"/>
    </w:rPr>
  </w:style>
  <w:style w:type="character" w:customStyle="1" w:styleId="Tcnico4">
    <w:name w:val="Técnico 4"/>
    <w:rsid w:val="00B74103"/>
    <w:rPr>
      <w:rFonts w:cs="Times New Roman"/>
    </w:rPr>
  </w:style>
  <w:style w:type="character" w:customStyle="1" w:styleId="Tcnico1">
    <w:name w:val="Técnico 1"/>
    <w:rsid w:val="00B74103"/>
    <w:rPr>
      <w:rFonts w:ascii="Courier" w:hAnsi="Courier" w:cs="Courier"/>
      <w:sz w:val="24"/>
      <w:szCs w:val="24"/>
      <w:lang w:val="en-US"/>
    </w:rPr>
  </w:style>
  <w:style w:type="character" w:customStyle="1" w:styleId="Inicdoc">
    <w:name w:val="Inic. doc."/>
    <w:rsid w:val="00B74103"/>
    <w:rPr>
      <w:rFonts w:cs="Times New Roman"/>
    </w:rPr>
  </w:style>
  <w:style w:type="character" w:customStyle="1" w:styleId="Tcnico5">
    <w:name w:val="Técnico 5"/>
    <w:rsid w:val="00B74103"/>
    <w:rPr>
      <w:rFonts w:cs="Times New Roman"/>
    </w:rPr>
  </w:style>
  <w:style w:type="character" w:customStyle="1" w:styleId="Tcnico6">
    <w:name w:val="Técnico 6"/>
    <w:rsid w:val="00B74103"/>
    <w:rPr>
      <w:rFonts w:cs="Times New Roman"/>
    </w:rPr>
  </w:style>
  <w:style w:type="character" w:customStyle="1" w:styleId="Tcnico7">
    <w:name w:val="Técnico 7"/>
    <w:rsid w:val="00B74103"/>
    <w:rPr>
      <w:rFonts w:cs="Times New Roman"/>
    </w:rPr>
  </w:style>
  <w:style w:type="character" w:customStyle="1" w:styleId="Tcnico8">
    <w:name w:val="Técnico 8"/>
    <w:rsid w:val="00B74103"/>
    <w:rPr>
      <w:rFonts w:cs="Times New Roman"/>
    </w:rPr>
  </w:style>
  <w:style w:type="character" w:customStyle="1" w:styleId="Inicestt">
    <w:name w:val="Inic. est. t"/>
    <w:rsid w:val="00B74103"/>
    <w:rPr>
      <w:rFonts w:ascii="Courier" w:hAnsi="Courier" w:cs="Courier"/>
      <w:sz w:val="24"/>
      <w:szCs w:val="24"/>
      <w:lang w:val="en-US"/>
    </w:rPr>
  </w:style>
  <w:style w:type="character" w:customStyle="1" w:styleId="Documento40">
    <w:name w:val="Documento[4]"/>
    <w:rsid w:val="00B74103"/>
    <w:rPr>
      <w:rFonts w:cs="Times New Roman"/>
      <w:b/>
      <w:bCs/>
      <w:i/>
      <w:iCs/>
      <w:sz w:val="24"/>
      <w:szCs w:val="24"/>
    </w:rPr>
  </w:style>
  <w:style w:type="character" w:customStyle="1" w:styleId="Documento50">
    <w:name w:val="Documento[5]"/>
    <w:rsid w:val="00B74103"/>
    <w:rPr>
      <w:rFonts w:cs="Times New Roman"/>
    </w:rPr>
  </w:style>
  <w:style w:type="character" w:customStyle="1" w:styleId="Documento20">
    <w:name w:val="Documento[2]"/>
    <w:rsid w:val="00B74103"/>
    <w:rPr>
      <w:rFonts w:ascii="Courier" w:hAnsi="Courier" w:cs="Courier"/>
      <w:sz w:val="24"/>
      <w:szCs w:val="24"/>
      <w:lang w:val="en-US"/>
    </w:rPr>
  </w:style>
  <w:style w:type="character" w:customStyle="1" w:styleId="Documento60">
    <w:name w:val="Documento[6]"/>
    <w:rsid w:val="00B74103"/>
    <w:rPr>
      <w:rFonts w:cs="Times New Roman"/>
    </w:rPr>
  </w:style>
  <w:style w:type="character" w:customStyle="1" w:styleId="Documento70">
    <w:name w:val="Documento[7]"/>
    <w:rsid w:val="00B74103"/>
    <w:rPr>
      <w:rFonts w:cs="Times New Roman"/>
    </w:rPr>
  </w:style>
  <w:style w:type="character" w:customStyle="1" w:styleId="Documento80">
    <w:name w:val="Documento[8]"/>
    <w:rsid w:val="00B74103"/>
    <w:rPr>
      <w:rFonts w:cs="Times New Roman"/>
    </w:rPr>
  </w:style>
  <w:style w:type="character" w:customStyle="1" w:styleId="Documento30">
    <w:name w:val="Documento[3]"/>
    <w:rsid w:val="00B74103"/>
    <w:rPr>
      <w:rFonts w:ascii="Courier" w:hAnsi="Courier" w:cs="Courier"/>
      <w:sz w:val="24"/>
      <w:szCs w:val="24"/>
      <w:lang w:val="en-US"/>
    </w:rPr>
  </w:style>
  <w:style w:type="character" w:customStyle="1" w:styleId="Prder10">
    <w:name w:val="Pár. der.[1]"/>
    <w:rsid w:val="00B74103"/>
    <w:rPr>
      <w:rFonts w:cs="Times New Roman"/>
    </w:rPr>
  </w:style>
  <w:style w:type="character" w:customStyle="1" w:styleId="Prder20">
    <w:name w:val="Pár. der.[2]"/>
    <w:rsid w:val="00B74103"/>
    <w:rPr>
      <w:rFonts w:cs="Times New Roman"/>
    </w:rPr>
  </w:style>
  <w:style w:type="character" w:customStyle="1" w:styleId="Prder30">
    <w:name w:val="Pár. der.[3]"/>
    <w:rsid w:val="00B74103"/>
    <w:rPr>
      <w:rFonts w:cs="Times New Roman"/>
    </w:rPr>
  </w:style>
  <w:style w:type="character" w:customStyle="1" w:styleId="Prder40">
    <w:name w:val="Pár. der.[4]"/>
    <w:rsid w:val="00B74103"/>
    <w:rPr>
      <w:rFonts w:cs="Times New Roman"/>
    </w:rPr>
  </w:style>
  <w:style w:type="character" w:customStyle="1" w:styleId="Prder50">
    <w:name w:val="Pár. der.[5]"/>
    <w:rsid w:val="00B74103"/>
    <w:rPr>
      <w:rFonts w:cs="Times New Roman"/>
    </w:rPr>
  </w:style>
  <w:style w:type="character" w:customStyle="1" w:styleId="Prder60">
    <w:name w:val="Pár. der.[6]"/>
    <w:rsid w:val="00B74103"/>
    <w:rPr>
      <w:rFonts w:cs="Times New Roman"/>
    </w:rPr>
  </w:style>
  <w:style w:type="character" w:customStyle="1" w:styleId="Prder70">
    <w:name w:val="Pár. der.[7]"/>
    <w:rsid w:val="00B74103"/>
    <w:rPr>
      <w:rFonts w:cs="Times New Roman"/>
    </w:rPr>
  </w:style>
  <w:style w:type="character" w:customStyle="1" w:styleId="Prder80">
    <w:name w:val="Pár. der.[8]"/>
    <w:rsid w:val="00B74103"/>
    <w:rPr>
      <w:rFonts w:cs="Times New Roman"/>
    </w:rPr>
  </w:style>
  <w:style w:type="character" w:customStyle="1" w:styleId="Tcnico20">
    <w:name w:val="Técnico[2]"/>
    <w:rsid w:val="00B74103"/>
    <w:rPr>
      <w:rFonts w:ascii="Courier" w:hAnsi="Courier" w:cs="Courier"/>
      <w:sz w:val="24"/>
      <w:szCs w:val="24"/>
      <w:lang w:val="en-US"/>
    </w:rPr>
  </w:style>
  <w:style w:type="character" w:customStyle="1" w:styleId="Tcnico30">
    <w:name w:val="Técnico[3]"/>
    <w:rsid w:val="00B74103"/>
    <w:rPr>
      <w:rFonts w:ascii="Courier" w:hAnsi="Courier" w:cs="Courier"/>
      <w:sz w:val="24"/>
      <w:szCs w:val="24"/>
      <w:lang w:val="en-US"/>
    </w:rPr>
  </w:style>
  <w:style w:type="character" w:customStyle="1" w:styleId="Tcnico40">
    <w:name w:val="Técnico[4]"/>
    <w:rsid w:val="00B74103"/>
    <w:rPr>
      <w:rFonts w:cs="Times New Roman"/>
    </w:rPr>
  </w:style>
  <w:style w:type="character" w:customStyle="1" w:styleId="Tcnico10">
    <w:name w:val="Técnico[1]"/>
    <w:rsid w:val="00B74103"/>
    <w:rPr>
      <w:rFonts w:ascii="Courier" w:hAnsi="Courier" w:cs="Courier"/>
      <w:sz w:val="24"/>
      <w:szCs w:val="24"/>
      <w:lang w:val="en-US"/>
    </w:rPr>
  </w:style>
  <w:style w:type="character" w:customStyle="1" w:styleId="Document1">
    <w:name w:val="Document 1"/>
    <w:rsid w:val="00B74103"/>
    <w:rPr>
      <w:rFonts w:cs="Times New Roman"/>
    </w:rPr>
  </w:style>
  <w:style w:type="character" w:customStyle="1" w:styleId="Document2">
    <w:name w:val="Document 2"/>
    <w:rsid w:val="00B74103"/>
    <w:rPr>
      <w:rFonts w:cs="Times New Roman"/>
    </w:rPr>
  </w:style>
  <w:style w:type="character" w:customStyle="1" w:styleId="Document3">
    <w:name w:val="Document 3"/>
    <w:rsid w:val="00B74103"/>
    <w:rPr>
      <w:rFonts w:cs="Times New Roman"/>
    </w:rPr>
  </w:style>
  <w:style w:type="character" w:customStyle="1" w:styleId="Document4">
    <w:name w:val="Document 4"/>
    <w:rsid w:val="00B74103"/>
    <w:rPr>
      <w:rFonts w:cs="Times New Roman"/>
    </w:rPr>
  </w:style>
  <w:style w:type="character" w:customStyle="1" w:styleId="Document5">
    <w:name w:val="Document 5"/>
    <w:rsid w:val="00B74103"/>
    <w:rPr>
      <w:rFonts w:cs="Times New Roman"/>
    </w:rPr>
  </w:style>
  <w:style w:type="character" w:customStyle="1" w:styleId="Document6">
    <w:name w:val="Document 6"/>
    <w:rsid w:val="00B74103"/>
    <w:rPr>
      <w:rFonts w:cs="Times New Roman"/>
    </w:rPr>
  </w:style>
  <w:style w:type="character" w:customStyle="1" w:styleId="Document7">
    <w:name w:val="Document 7"/>
    <w:rsid w:val="00B74103"/>
    <w:rPr>
      <w:rFonts w:cs="Times New Roman"/>
    </w:rPr>
  </w:style>
  <w:style w:type="character" w:customStyle="1" w:styleId="Document8">
    <w:name w:val="Document 8"/>
    <w:rsid w:val="00B74103"/>
    <w:rPr>
      <w:rFonts w:cs="Times New Roman"/>
    </w:rPr>
  </w:style>
  <w:style w:type="character" w:customStyle="1" w:styleId="Tcnico50">
    <w:name w:val="Técnico[5]"/>
    <w:rsid w:val="00B74103"/>
    <w:rPr>
      <w:rFonts w:cs="Times New Roman"/>
    </w:rPr>
  </w:style>
  <w:style w:type="character" w:customStyle="1" w:styleId="Tcnico60">
    <w:name w:val="Técnico[6]"/>
    <w:rsid w:val="00B74103"/>
    <w:rPr>
      <w:rFonts w:cs="Times New Roman"/>
    </w:rPr>
  </w:style>
  <w:style w:type="character" w:customStyle="1" w:styleId="Tcnico70">
    <w:name w:val="Técnico[7]"/>
    <w:rsid w:val="00B74103"/>
    <w:rPr>
      <w:rFonts w:cs="Times New Roman"/>
    </w:rPr>
  </w:style>
  <w:style w:type="character" w:customStyle="1" w:styleId="Tcnico80">
    <w:name w:val="Técnico[8]"/>
    <w:rsid w:val="00B74103"/>
    <w:rPr>
      <w:rFonts w:cs="Times New Roman"/>
    </w:rPr>
  </w:style>
  <w:style w:type="character" w:customStyle="1" w:styleId="Technical1">
    <w:name w:val="Technical 1"/>
    <w:rsid w:val="00B74103"/>
    <w:rPr>
      <w:rFonts w:cs="Times New Roman"/>
    </w:rPr>
  </w:style>
  <w:style w:type="character" w:customStyle="1" w:styleId="Technical2">
    <w:name w:val="Technical 2"/>
    <w:rsid w:val="00B74103"/>
    <w:rPr>
      <w:rFonts w:cs="Times New Roman"/>
    </w:rPr>
  </w:style>
  <w:style w:type="character" w:customStyle="1" w:styleId="Technical3">
    <w:name w:val="Technical 3"/>
    <w:rsid w:val="00B74103"/>
    <w:rPr>
      <w:rFonts w:cs="Times New Roman"/>
    </w:rPr>
  </w:style>
  <w:style w:type="character" w:customStyle="1" w:styleId="Technical4">
    <w:name w:val="Technical 4"/>
    <w:rsid w:val="00B74103"/>
    <w:rPr>
      <w:rFonts w:cs="Times New Roman"/>
    </w:rPr>
  </w:style>
  <w:style w:type="character" w:customStyle="1" w:styleId="Technical5">
    <w:name w:val="Technical 5"/>
    <w:rsid w:val="00B74103"/>
    <w:rPr>
      <w:rFonts w:cs="Times New Roman"/>
    </w:rPr>
  </w:style>
  <w:style w:type="character" w:customStyle="1" w:styleId="Technical6">
    <w:name w:val="Technical 6"/>
    <w:rsid w:val="00B74103"/>
    <w:rPr>
      <w:rFonts w:cs="Times New Roman"/>
    </w:rPr>
  </w:style>
  <w:style w:type="character" w:customStyle="1" w:styleId="Technical7">
    <w:name w:val="Technical 7"/>
    <w:rsid w:val="00B74103"/>
    <w:rPr>
      <w:rFonts w:cs="Times New Roman"/>
    </w:rPr>
  </w:style>
  <w:style w:type="character" w:customStyle="1" w:styleId="Technical8">
    <w:name w:val="Technical 8"/>
    <w:rsid w:val="00B74103"/>
    <w:rPr>
      <w:rFonts w:cs="Times New Roman"/>
    </w:rPr>
  </w:style>
  <w:style w:type="character" w:customStyle="1" w:styleId="Document10">
    <w:name w:val="Document[1]"/>
    <w:rsid w:val="00B74103"/>
    <w:rPr>
      <w:rFonts w:cs="Times New Roman"/>
    </w:rPr>
  </w:style>
  <w:style w:type="character" w:customStyle="1" w:styleId="Document20">
    <w:name w:val="Document[2]"/>
    <w:rsid w:val="00B74103"/>
    <w:rPr>
      <w:rFonts w:cs="Times New Roman"/>
    </w:rPr>
  </w:style>
  <w:style w:type="character" w:customStyle="1" w:styleId="Document30">
    <w:name w:val="Document[3]"/>
    <w:rsid w:val="00B74103"/>
    <w:rPr>
      <w:rFonts w:cs="Times New Roman"/>
    </w:rPr>
  </w:style>
  <w:style w:type="character" w:customStyle="1" w:styleId="Document40">
    <w:name w:val="Document[4]"/>
    <w:rsid w:val="00B74103"/>
    <w:rPr>
      <w:rFonts w:cs="Times New Roman"/>
    </w:rPr>
  </w:style>
  <w:style w:type="character" w:customStyle="1" w:styleId="Document50">
    <w:name w:val="Document[5]"/>
    <w:rsid w:val="00B74103"/>
    <w:rPr>
      <w:rFonts w:cs="Times New Roman"/>
    </w:rPr>
  </w:style>
  <w:style w:type="character" w:customStyle="1" w:styleId="Document60">
    <w:name w:val="Document[6]"/>
    <w:rsid w:val="00B74103"/>
    <w:rPr>
      <w:rFonts w:cs="Times New Roman"/>
    </w:rPr>
  </w:style>
  <w:style w:type="character" w:customStyle="1" w:styleId="Document70">
    <w:name w:val="Document[7]"/>
    <w:rsid w:val="00B74103"/>
    <w:rPr>
      <w:rFonts w:cs="Times New Roman"/>
    </w:rPr>
  </w:style>
  <w:style w:type="character" w:customStyle="1" w:styleId="Document80">
    <w:name w:val="Document[8]"/>
    <w:rsid w:val="00B74103"/>
    <w:rPr>
      <w:rFonts w:cs="Times New Roman"/>
    </w:rPr>
  </w:style>
  <w:style w:type="character" w:customStyle="1" w:styleId="Technical10">
    <w:name w:val="Technical[1]"/>
    <w:rsid w:val="00B74103"/>
    <w:rPr>
      <w:rFonts w:cs="Times New Roman"/>
    </w:rPr>
  </w:style>
  <w:style w:type="character" w:customStyle="1" w:styleId="Technical20">
    <w:name w:val="Technical[2]"/>
    <w:rsid w:val="00B74103"/>
    <w:rPr>
      <w:rFonts w:cs="Times New Roman"/>
    </w:rPr>
  </w:style>
  <w:style w:type="character" w:customStyle="1" w:styleId="Technical30">
    <w:name w:val="Technical[3]"/>
    <w:rsid w:val="00B74103"/>
    <w:rPr>
      <w:rFonts w:cs="Times New Roman"/>
    </w:rPr>
  </w:style>
  <w:style w:type="character" w:customStyle="1" w:styleId="Technical40">
    <w:name w:val="Technical[4]"/>
    <w:rsid w:val="00B74103"/>
    <w:rPr>
      <w:rFonts w:cs="Times New Roman"/>
    </w:rPr>
  </w:style>
  <w:style w:type="character" w:customStyle="1" w:styleId="Technical50">
    <w:name w:val="Technical[5]"/>
    <w:rsid w:val="00B74103"/>
    <w:rPr>
      <w:rFonts w:cs="Times New Roman"/>
    </w:rPr>
  </w:style>
  <w:style w:type="character" w:customStyle="1" w:styleId="Technical60">
    <w:name w:val="Technical[6]"/>
    <w:rsid w:val="00B74103"/>
    <w:rPr>
      <w:rFonts w:cs="Times New Roman"/>
    </w:rPr>
  </w:style>
  <w:style w:type="character" w:customStyle="1" w:styleId="Technical70">
    <w:name w:val="Technical[7]"/>
    <w:rsid w:val="00B74103"/>
    <w:rPr>
      <w:rFonts w:cs="Times New Roman"/>
    </w:rPr>
  </w:style>
  <w:style w:type="character" w:customStyle="1" w:styleId="Technical80">
    <w:name w:val="Technical[8]"/>
    <w:rsid w:val="00B74103"/>
    <w:rPr>
      <w:rFonts w:cs="Times New Roman"/>
    </w:rPr>
  </w:style>
  <w:style w:type="character" w:customStyle="1" w:styleId="DefaultParagraphFo">
    <w:name w:val="Default Paragraph Fo"/>
    <w:rsid w:val="00B74103"/>
    <w:rPr>
      <w:rFonts w:cs="Times New Roman"/>
    </w:rPr>
  </w:style>
  <w:style w:type="character" w:customStyle="1" w:styleId="Fuentedeprrafopr">
    <w:name w:val="Fuente de párrafo pr"/>
    <w:rsid w:val="00B74103"/>
    <w:rPr>
      <w:rFonts w:cs="Times New Roman"/>
    </w:rPr>
  </w:style>
  <w:style w:type="character" w:customStyle="1" w:styleId="Fuentedeencabezado">
    <w:name w:val="Fuente de encabezado"/>
    <w:rsid w:val="00B74103"/>
    <w:rPr>
      <w:rFonts w:cs="Times New Roman"/>
    </w:rPr>
  </w:style>
  <w:style w:type="character" w:customStyle="1" w:styleId="Lead-inEmphasis">
    <w:name w:val="Lead-in Emphasis"/>
    <w:rsid w:val="00B74103"/>
    <w:rPr>
      <w:rFonts w:cs="Times New Roman"/>
      <w:smallCaps/>
      <w:sz w:val="19"/>
      <w:szCs w:val="19"/>
    </w:rPr>
  </w:style>
  <w:style w:type="character" w:styleId="Nmerodelnea">
    <w:name w:val="line number"/>
    <w:rsid w:val="00B74103"/>
    <w:rPr>
      <w:rFonts w:cs="Times New Roman"/>
    </w:rPr>
  </w:style>
  <w:style w:type="character" w:customStyle="1" w:styleId="Superscript">
    <w:name w:val="Superscript"/>
    <w:rsid w:val="00B74103"/>
    <w:rPr>
      <w:rFonts w:ascii="Times New Roman" w:hAnsi="Times New Roman" w:cs="Times New Roman"/>
      <w:sz w:val="24"/>
      <w:szCs w:val="24"/>
      <w:vertAlign w:val="superscript"/>
      <w:lang w:val="en-US"/>
    </w:rPr>
  </w:style>
  <w:style w:type="character" w:customStyle="1" w:styleId="MessageHeaderLabe">
    <w:name w:val="Message Header Labe"/>
    <w:rsid w:val="00B74103"/>
    <w:rPr>
      <w:rFonts w:cs="Times New Roman"/>
      <w:b/>
      <w:bCs/>
      <w:sz w:val="18"/>
      <w:szCs w:val="18"/>
    </w:rPr>
  </w:style>
  <w:style w:type="character" w:customStyle="1" w:styleId="FechaCar">
    <w:name w:val="Fecha Car"/>
    <w:link w:val="Fecha"/>
    <w:rsid w:val="00B74103"/>
    <w:rPr>
      <w:rFonts w:ascii="Courier" w:eastAsia="Calibri" w:hAnsi="Courier" w:cs="Courier"/>
      <w:sz w:val="24"/>
      <w:szCs w:val="24"/>
      <w:lang w:val="es-ES_tradnl"/>
    </w:rPr>
  </w:style>
  <w:style w:type="character" w:customStyle="1" w:styleId="Slogan">
    <w:name w:val="Slogan"/>
    <w:rsid w:val="00B74103"/>
    <w:rPr>
      <w:rFonts w:cs="Times New Roman"/>
      <w:i/>
      <w:iCs/>
      <w:sz w:val="21"/>
      <w:szCs w:val="21"/>
    </w:rPr>
  </w:style>
  <w:style w:type="character" w:customStyle="1" w:styleId="WW-Fuentedeprrafo">
    <w:name w:val="WW-Fuente de párrafo"/>
    <w:rsid w:val="00B74103"/>
    <w:rPr>
      <w:rFonts w:cs="Times New Roman"/>
    </w:rPr>
  </w:style>
  <w:style w:type="character" w:customStyle="1" w:styleId="WW-Absatz-Standardsc">
    <w:name w:val="WW-Absatz-Standardsc"/>
    <w:rsid w:val="00B74103"/>
    <w:rPr>
      <w:rFonts w:cs="Times New Roman"/>
    </w:rPr>
  </w:style>
  <w:style w:type="character" w:customStyle="1" w:styleId="WW-WW8Num1z0">
    <w:name w:val="WW-WW8Num1z0"/>
    <w:rsid w:val="00B74103"/>
    <w:rPr>
      <w:rFonts w:cs="Times New Roman"/>
    </w:rPr>
  </w:style>
  <w:style w:type="character" w:customStyle="1" w:styleId="WW-WW8Num1z1">
    <w:name w:val="WW-WW8Num1z1"/>
    <w:rsid w:val="00B74103"/>
    <w:rPr>
      <w:rFonts w:cs="Times New Roman"/>
    </w:rPr>
  </w:style>
  <w:style w:type="character" w:customStyle="1" w:styleId="WW-WW8Num1z2">
    <w:name w:val="WW-WW8Num1z2"/>
    <w:rsid w:val="00B74103"/>
    <w:rPr>
      <w:rFonts w:cs="Times New Roman"/>
    </w:rPr>
  </w:style>
  <w:style w:type="character" w:customStyle="1" w:styleId="WW-WW8Num1z3">
    <w:name w:val="WW-WW8Num1z3"/>
    <w:rsid w:val="00B74103"/>
    <w:rPr>
      <w:rFonts w:cs="Times New Roman"/>
    </w:rPr>
  </w:style>
  <w:style w:type="character" w:customStyle="1" w:styleId="Carcterdenumeraci">
    <w:name w:val="Carácter de numeraci"/>
    <w:rsid w:val="00B74103"/>
    <w:rPr>
      <w:rFonts w:cs="Times New Roman"/>
    </w:rPr>
  </w:style>
  <w:style w:type="character" w:customStyle="1" w:styleId="WW-Carcterdenumer">
    <w:name w:val="WW-Carácter de numer"/>
    <w:rsid w:val="00B74103"/>
    <w:rPr>
      <w:rFonts w:cs="Times New Roman"/>
    </w:rPr>
  </w:style>
  <w:style w:type="character" w:customStyle="1" w:styleId="WW-WW8Num1z01">
    <w:name w:val="WW-WW8Num1z01"/>
    <w:rsid w:val="00B74103"/>
    <w:rPr>
      <w:rFonts w:cs="Times New Roman"/>
    </w:rPr>
  </w:style>
  <w:style w:type="character" w:customStyle="1" w:styleId="WW-WW8Num1z11">
    <w:name w:val="WW-WW8Num1z11"/>
    <w:rsid w:val="00B74103"/>
    <w:rPr>
      <w:rFonts w:cs="Times New Roman"/>
    </w:rPr>
  </w:style>
  <w:style w:type="character" w:customStyle="1" w:styleId="WW-WW8Num1z21">
    <w:name w:val="WW-WW8Num1z21"/>
    <w:rsid w:val="00B74103"/>
    <w:rPr>
      <w:rFonts w:cs="Times New Roman"/>
    </w:rPr>
  </w:style>
  <w:style w:type="character" w:customStyle="1" w:styleId="WW-WW8Num1z31">
    <w:name w:val="WW-WW8Num1z31"/>
    <w:rsid w:val="00B74103"/>
    <w:rPr>
      <w:rFonts w:cs="Times New Roman"/>
    </w:rPr>
  </w:style>
  <w:style w:type="character" w:customStyle="1" w:styleId="DefaultPara">
    <w:name w:val="Default Para"/>
    <w:rsid w:val="00B74103"/>
    <w:rPr>
      <w:rFonts w:cs="Times New Roman"/>
    </w:rPr>
  </w:style>
  <w:style w:type="character" w:customStyle="1" w:styleId="Fuentedeen">
    <w:name w:val="Fuente de en"/>
    <w:rsid w:val="00B74103"/>
    <w:rPr>
      <w:rFonts w:cs="Times New Roman"/>
    </w:rPr>
  </w:style>
  <w:style w:type="character" w:customStyle="1" w:styleId="EquationCa">
    <w:name w:val="_Equation Ca"/>
    <w:rsid w:val="00B74103"/>
    <w:rPr>
      <w:rFonts w:cs="Times New Roman"/>
    </w:rPr>
  </w:style>
  <w:style w:type="character" w:customStyle="1" w:styleId="Fuentedep">
    <w:name w:val="Fuente de pá"/>
    <w:rsid w:val="00B74103"/>
    <w:rPr>
      <w:rFonts w:cs="Times New Roman"/>
    </w:rPr>
  </w:style>
  <w:style w:type="character" w:customStyle="1" w:styleId="Documento4a">
    <w:name w:val="Documento 4a"/>
    <w:rsid w:val="00B74103"/>
    <w:rPr>
      <w:rFonts w:cs="Times New Roman"/>
      <w:b/>
      <w:bCs/>
      <w:i/>
      <w:iCs/>
      <w:sz w:val="24"/>
      <w:szCs w:val="24"/>
    </w:rPr>
  </w:style>
  <w:style w:type="character" w:customStyle="1" w:styleId="Documento5a">
    <w:name w:val="Documento 5a"/>
    <w:rsid w:val="00B74103"/>
    <w:rPr>
      <w:rFonts w:cs="Times New Roman"/>
    </w:rPr>
  </w:style>
  <w:style w:type="character" w:customStyle="1" w:styleId="Documento2a">
    <w:name w:val="Documento 2a"/>
    <w:rsid w:val="00B74103"/>
    <w:rPr>
      <w:rFonts w:cs="Times New Roman"/>
    </w:rPr>
  </w:style>
  <w:style w:type="character" w:customStyle="1" w:styleId="Documento6a">
    <w:name w:val="Documento 6a"/>
    <w:rsid w:val="00B74103"/>
    <w:rPr>
      <w:rFonts w:cs="Times New Roman"/>
    </w:rPr>
  </w:style>
  <w:style w:type="character" w:customStyle="1" w:styleId="Documento7a">
    <w:name w:val="Documento 7a"/>
    <w:rsid w:val="00B74103"/>
    <w:rPr>
      <w:rFonts w:cs="Times New Roman"/>
    </w:rPr>
  </w:style>
  <w:style w:type="character" w:customStyle="1" w:styleId="Documento8a">
    <w:name w:val="Documento 8a"/>
    <w:rsid w:val="00B74103"/>
    <w:rPr>
      <w:rFonts w:cs="Times New Roman"/>
    </w:rPr>
  </w:style>
  <w:style w:type="character" w:customStyle="1" w:styleId="Documento3a">
    <w:name w:val="Documento 3a"/>
    <w:rsid w:val="00B74103"/>
    <w:rPr>
      <w:rFonts w:cs="Times New Roman"/>
    </w:rPr>
  </w:style>
  <w:style w:type="character" w:customStyle="1" w:styleId="Tcnico2a">
    <w:name w:val="Técnico 2a"/>
    <w:rsid w:val="00B74103"/>
    <w:rPr>
      <w:rFonts w:cs="Times New Roman"/>
    </w:rPr>
  </w:style>
  <w:style w:type="character" w:customStyle="1" w:styleId="Tcnico3a">
    <w:name w:val="Técnico 3a"/>
    <w:rsid w:val="00B74103"/>
    <w:rPr>
      <w:rFonts w:cs="Times New Roman"/>
    </w:rPr>
  </w:style>
  <w:style w:type="character" w:customStyle="1" w:styleId="Tcnico1b">
    <w:name w:val="Técnico 1b"/>
    <w:rsid w:val="00B74103"/>
    <w:rPr>
      <w:rFonts w:cs="Times New Roman"/>
    </w:rPr>
  </w:style>
  <w:style w:type="character" w:customStyle="1" w:styleId="EquationCaption1">
    <w:name w:val="_Equation Caption1"/>
    <w:rsid w:val="00B74103"/>
    <w:rPr>
      <w:rFonts w:cs="Times New Roman"/>
    </w:rPr>
  </w:style>
  <w:style w:type="character" w:customStyle="1" w:styleId="EquationCaption2">
    <w:name w:val="_Equation Caption2"/>
    <w:rsid w:val="00B74103"/>
    <w:rPr>
      <w:rFonts w:cs="Times New Roman"/>
    </w:rPr>
  </w:style>
  <w:style w:type="character" w:customStyle="1" w:styleId="1">
    <w:name w:val="1"/>
    <w:rsid w:val="00B74103"/>
    <w:rPr>
      <w:rFonts w:ascii="Courier" w:hAnsi="Courier" w:cs="Courier"/>
      <w:sz w:val="24"/>
      <w:szCs w:val="24"/>
      <w:lang w:val="en-US"/>
    </w:rPr>
  </w:style>
  <w:style w:type="character" w:customStyle="1" w:styleId="Sinnombre1">
    <w:name w:val="Sin nombre 1"/>
    <w:rsid w:val="00B74103"/>
    <w:rPr>
      <w:rFonts w:ascii="Courier" w:hAnsi="Courier" w:cs="Courier"/>
      <w:sz w:val="24"/>
      <w:szCs w:val="24"/>
      <w:lang w:val="en-US"/>
    </w:rPr>
  </w:style>
  <w:style w:type="character" w:customStyle="1" w:styleId="Prder11">
    <w:name w:val="Pár. der. 11"/>
    <w:rsid w:val="00B74103"/>
    <w:rPr>
      <w:rFonts w:cs="Times New Roman"/>
    </w:rPr>
  </w:style>
  <w:style w:type="character" w:customStyle="1" w:styleId="Prder21">
    <w:name w:val="Pár. der. 21"/>
    <w:rsid w:val="00B74103"/>
    <w:rPr>
      <w:rFonts w:cs="Times New Roman"/>
    </w:rPr>
  </w:style>
  <w:style w:type="character" w:customStyle="1" w:styleId="Prder31">
    <w:name w:val="Pár. der. 31"/>
    <w:rsid w:val="00B74103"/>
    <w:rPr>
      <w:rFonts w:cs="Times New Roman"/>
    </w:rPr>
  </w:style>
  <w:style w:type="character" w:customStyle="1" w:styleId="Prder41">
    <w:name w:val="Pár. der. 41"/>
    <w:rsid w:val="00B74103"/>
    <w:rPr>
      <w:rFonts w:cs="Times New Roman"/>
    </w:rPr>
  </w:style>
  <w:style w:type="character" w:customStyle="1" w:styleId="EquationCaption3">
    <w:name w:val="_Equation Caption3"/>
    <w:rsid w:val="00B74103"/>
  </w:style>
  <w:style w:type="character" w:customStyle="1" w:styleId="SangradetextonormalCar1">
    <w:name w:val="Sangría de texto normal Car1"/>
    <w:uiPriority w:val="99"/>
    <w:rsid w:val="00B74103"/>
    <w:rPr>
      <w:rFonts w:ascii="Arial" w:hAnsi="Arial" w:cs="Arial"/>
      <w:sz w:val="28"/>
      <w:szCs w:val="24"/>
    </w:rPr>
  </w:style>
  <w:style w:type="character" w:customStyle="1" w:styleId="Textoindependienteprimerasangra2Car">
    <w:name w:val="Texto independiente primera sangría 2 Car"/>
    <w:link w:val="Textoindependienteprimerasangra2"/>
    <w:rsid w:val="00B74103"/>
    <w:rPr>
      <w:rFonts w:ascii="Courier" w:eastAsia="Calibri" w:hAnsi="Courier" w:cs="Courier"/>
      <w:sz w:val="24"/>
      <w:szCs w:val="24"/>
    </w:rPr>
  </w:style>
  <w:style w:type="character" w:customStyle="1" w:styleId="Fuentedeencabezadopredeter">
    <w:name w:val="Fuente de encabezado predeter."/>
    <w:uiPriority w:val="99"/>
    <w:rsid w:val="00B74103"/>
  </w:style>
  <w:style w:type="character" w:customStyle="1" w:styleId="BalloonTextChar1">
    <w:name w:val="Balloon Text Char1"/>
    <w:uiPriority w:val="99"/>
    <w:rsid w:val="00B74103"/>
    <w:rPr>
      <w:rFonts w:ascii="Times New Roman" w:hAnsi="Times New Roman" w:cs="Courier New"/>
      <w:sz w:val="2"/>
      <w:lang w:val="es-ES"/>
    </w:rPr>
  </w:style>
  <w:style w:type="character" w:customStyle="1" w:styleId="CommentSubjectChar1">
    <w:name w:val="Comment Subject Char1"/>
    <w:uiPriority w:val="99"/>
    <w:rsid w:val="00B74103"/>
    <w:rPr>
      <w:rFonts w:ascii="Courier New" w:hAnsi="Courier New" w:cs="Courier New"/>
      <w:b/>
      <w:bCs/>
      <w:sz w:val="20"/>
      <w:szCs w:val="20"/>
      <w:lang w:val="es-ES"/>
    </w:rPr>
  </w:style>
  <w:style w:type="character" w:customStyle="1" w:styleId="HeaderChar1">
    <w:name w:val="Header Char1"/>
    <w:uiPriority w:val="99"/>
    <w:rsid w:val="00B74103"/>
    <w:rPr>
      <w:rFonts w:ascii="Courier New" w:hAnsi="Courier New" w:cs="Courier New"/>
      <w:sz w:val="24"/>
      <w:szCs w:val="24"/>
      <w:lang w:val="es-ES"/>
    </w:rPr>
  </w:style>
  <w:style w:type="character" w:customStyle="1" w:styleId="DocumentMapChar1">
    <w:name w:val="Document Map Char1"/>
    <w:uiPriority w:val="99"/>
    <w:rsid w:val="00B74103"/>
    <w:rPr>
      <w:rFonts w:ascii="Times New Roman" w:hAnsi="Times New Roman" w:cs="Courier New"/>
      <w:sz w:val="2"/>
      <w:lang w:val="es-ES"/>
    </w:rPr>
  </w:style>
  <w:style w:type="character" w:customStyle="1" w:styleId="EstiloNotarialCenturyGothicCar">
    <w:name w:val="Estilo Notarial + Century Gothic Car"/>
    <w:rsid w:val="00B74103"/>
    <w:rPr>
      <w:rFonts w:ascii="Trebuchet MS" w:hAnsi="Trebuchet MS" w:cs="Trebuchet MS"/>
      <w:sz w:val="24"/>
      <w:lang w:val="es-CO" w:eastAsia="ar-SA" w:bidi="ar-SA"/>
    </w:rPr>
  </w:style>
  <w:style w:type="character" w:customStyle="1" w:styleId="WW-Fuentedeprrafopredeter1">
    <w:name w:val="WW-Fuente de párrafo predeter.1"/>
    <w:rsid w:val="00B74103"/>
  </w:style>
  <w:style w:type="character" w:customStyle="1" w:styleId="WW-Carcterdenumeracin">
    <w:name w:val="WW-Carácter de numeración"/>
    <w:rsid w:val="00B74103"/>
  </w:style>
  <w:style w:type="character" w:customStyle="1" w:styleId="WW-Carcterdenumeracin1">
    <w:name w:val="WW-Carácter de numeración1"/>
    <w:rsid w:val="00B74103"/>
  </w:style>
  <w:style w:type="character" w:customStyle="1" w:styleId="WW8Num54z2">
    <w:name w:val="WW8Num54z2"/>
    <w:rsid w:val="00B74103"/>
    <w:rPr>
      <w:rFonts w:ascii="Wingdings" w:hAnsi="Wingdings" w:cs="Wingdings"/>
    </w:rPr>
  </w:style>
  <w:style w:type="character" w:customStyle="1" w:styleId="Absatz-Standardschriftart">
    <w:name w:val="Absatz-Standardschriftart"/>
    <w:rsid w:val="00B74103"/>
  </w:style>
  <w:style w:type="character" w:customStyle="1" w:styleId="WW-Absatz-Standardschriftart">
    <w:name w:val="WW-Absatz-Standardschriftart"/>
    <w:rsid w:val="00B74103"/>
  </w:style>
  <w:style w:type="character" w:customStyle="1" w:styleId="WW-Absatz-Standardschriftart1">
    <w:name w:val="WW-Absatz-Standardschriftart1"/>
    <w:rsid w:val="00B74103"/>
  </w:style>
  <w:style w:type="character" w:customStyle="1" w:styleId="WW-Absatz-Standardschriftart11">
    <w:name w:val="WW-Absatz-Standardschriftart11"/>
    <w:rsid w:val="00B74103"/>
  </w:style>
  <w:style w:type="character" w:customStyle="1" w:styleId="WW-Absatz-Standardschriftart111">
    <w:name w:val="WW-Absatz-Standardschriftart111"/>
    <w:rsid w:val="00B74103"/>
  </w:style>
  <w:style w:type="character" w:customStyle="1" w:styleId="Fuentedeprrafopredeter5">
    <w:name w:val="Fuente de párrafo predeter.5"/>
    <w:rsid w:val="00B74103"/>
  </w:style>
  <w:style w:type="character" w:customStyle="1" w:styleId="textonavy">
    <w:name w:val="texto_navy"/>
    <w:rsid w:val="00B74103"/>
  </w:style>
  <w:style w:type="character" w:customStyle="1" w:styleId="TextonotaalfinalCar">
    <w:name w:val="Texto nota al final Car"/>
    <w:rsid w:val="00B74103"/>
    <w:rPr>
      <w:rFonts w:ascii="Arial" w:hAnsi="Arial" w:cs="Arial"/>
    </w:rPr>
  </w:style>
  <w:style w:type="character" w:customStyle="1" w:styleId="Caracteresdenotafinal">
    <w:name w:val="Caracteres de nota final"/>
    <w:rsid w:val="00B74103"/>
    <w:rPr>
      <w:vertAlign w:val="superscript"/>
    </w:rPr>
  </w:style>
  <w:style w:type="character" w:customStyle="1" w:styleId="Heading1Char">
    <w:name w:val="Heading 1 Char"/>
    <w:rsid w:val="00B74103"/>
    <w:rPr>
      <w:rFonts w:ascii="Arial" w:eastAsia="Calibri" w:hAnsi="Arial" w:cs="Arial" w:hint="default"/>
      <w:sz w:val="28"/>
      <w:szCs w:val="28"/>
      <w:lang w:val="en-GB" w:eastAsia="ar-SA" w:bidi="ar-SA"/>
    </w:rPr>
  </w:style>
  <w:style w:type="character" w:customStyle="1" w:styleId="Heading2Char">
    <w:name w:val="Heading 2 Char"/>
    <w:rsid w:val="00B74103"/>
    <w:rPr>
      <w:rFonts w:ascii="Calibri" w:eastAsia="Calibri" w:hAnsi="Calibri" w:cs="Calibri" w:hint="default"/>
      <w:sz w:val="28"/>
      <w:szCs w:val="28"/>
      <w:lang w:val="en-GB" w:eastAsia="ar-SA" w:bidi="ar-SA"/>
    </w:rPr>
  </w:style>
  <w:style w:type="character" w:customStyle="1" w:styleId="Heading4Char">
    <w:name w:val="Heading 4 Char"/>
    <w:rsid w:val="00B74103"/>
    <w:rPr>
      <w:rFonts w:ascii="Calibri" w:eastAsia="Calibri" w:hAnsi="Calibri" w:cs="Calibri" w:hint="default"/>
      <w:b/>
      <w:bCs/>
      <w:sz w:val="28"/>
      <w:szCs w:val="28"/>
      <w:lang w:val="es-CO" w:eastAsia="ar-SA" w:bidi="ar-SA"/>
    </w:rPr>
  </w:style>
  <w:style w:type="character" w:customStyle="1" w:styleId="BodyTextChar">
    <w:name w:val="Body Text Char"/>
    <w:rsid w:val="00B74103"/>
    <w:rPr>
      <w:rFonts w:ascii="Calibri" w:eastAsia="Calibri" w:hAnsi="Calibri" w:cs="Calibri" w:hint="default"/>
      <w:sz w:val="24"/>
      <w:szCs w:val="24"/>
      <w:lang w:val="es-ES" w:eastAsia="ar-SA" w:bidi="ar-SA"/>
    </w:rPr>
  </w:style>
  <w:style w:type="character" w:customStyle="1" w:styleId="TitleChar">
    <w:name w:val="Title Char"/>
    <w:rsid w:val="00B74103"/>
    <w:rPr>
      <w:rFonts w:ascii="Courier New" w:eastAsia="Calibri" w:hAnsi="Courier New" w:cs="Courier New" w:hint="default"/>
      <w:sz w:val="24"/>
      <w:szCs w:val="24"/>
      <w:lang w:val="es-CO" w:eastAsia="ar-SA" w:bidi="ar-SA"/>
    </w:rPr>
  </w:style>
  <w:style w:type="character" w:customStyle="1" w:styleId="BodyText2Char">
    <w:name w:val="Body Text 2 Char"/>
    <w:rsid w:val="00B74103"/>
    <w:rPr>
      <w:rFonts w:ascii="Courier New" w:eastAsia="Calibri" w:hAnsi="Courier New" w:cs="Courier New" w:hint="default"/>
      <w:sz w:val="24"/>
      <w:szCs w:val="24"/>
      <w:lang w:val="es-CO" w:eastAsia="ar-SA" w:bidi="ar-SA"/>
    </w:rPr>
  </w:style>
  <w:style w:type="character" w:customStyle="1" w:styleId="MapadeldocumentoCar1">
    <w:name w:val="Mapa del documento Car1"/>
    <w:uiPriority w:val="99"/>
    <w:rsid w:val="00B74103"/>
    <w:rPr>
      <w:rFonts w:ascii="Tahoma" w:eastAsia="Times New Roman" w:hAnsi="Tahoma" w:cs="Tahoma"/>
      <w:sz w:val="16"/>
      <w:szCs w:val="16"/>
      <w:lang w:val="es-ES"/>
    </w:rPr>
  </w:style>
  <w:style w:type="character" w:customStyle="1" w:styleId="TextodegloboCar1">
    <w:name w:val="Texto de globo Car1"/>
    <w:uiPriority w:val="99"/>
    <w:rsid w:val="00B74103"/>
    <w:rPr>
      <w:rFonts w:ascii="Tahoma" w:eastAsia="Times New Roman" w:hAnsi="Tahoma" w:cs="Tahoma"/>
      <w:sz w:val="16"/>
      <w:szCs w:val="16"/>
      <w:lang w:val="es-ES"/>
    </w:rPr>
  </w:style>
  <w:style w:type="character" w:customStyle="1" w:styleId="Smbolosdenumeracin">
    <w:name w:val="Símbolos de numeración"/>
    <w:rsid w:val="00B74103"/>
  </w:style>
  <w:style w:type="character" w:customStyle="1" w:styleId="AsuntodelcomentarioCar2">
    <w:name w:val="Asunto del comentario Car2"/>
    <w:rsid w:val="00B74103"/>
    <w:rPr>
      <w:rFonts w:ascii="Verdana" w:hAnsi="Verdana" w:cs="Verdana"/>
      <w:b/>
      <w:bCs/>
      <w:lang w:val="x-none"/>
    </w:rPr>
  </w:style>
  <w:style w:type="character" w:customStyle="1" w:styleId="TextonotaalfinalCar1">
    <w:name w:val="Texto nota al final Car1"/>
    <w:rsid w:val="00B74103"/>
    <w:rPr>
      <w:rFonts w:ascii="Arial" w:hAnsi="Arial" w:cs="Arial"/>
      <w:lang w:val="x-none"/>
    </w:rPr>
  </w:style>
  <w:style w:type="character" w:customStyle="1" w:styleId="TextosinformatoCar1">
    <w:name w:val="Texto sin formato Car1"/>
    <w:rsid w:val="00B74103"/>
    <w:rPr>
      <w:rFonts w:ascii="Courier New" w:hAnsi="Courier New" w:cs="Courier New"/>
      <w:lang w:val="es-ES"/>
    </w:rPr>
  </w:style>
  <w:style w:type="paragraph" w:customStyle="1" w:styleId="Textoindependiente33">
    <w:name w:val="Texto independiente 33"/>
    <w:basedOn w:val="Normal"/>
    <w:rsid w:val="00B74103"/>
    <w:pPr>
      <w:suppressAutoHyphens/>
      <w:spacing w:after="120"/>
    </w:pPr>
    <w:rPr>
      <w:rFonts w:cs="Arial"/>
      <w:sz w:val="16"/>
      <w:szCs w:val="16"/>
      <w:lang w:eastAsia="ar-SA"/>
    </w:rPr>
  </w:style>
  <w:style w:type="paragraph" w:customStyle="1" w:styleId="Cierre2">
    <w:name w:val="Cierre2"/>
    <w:basedOn w:val="Normal"/>
    <w:rsid w:val="00B74103"/>
    <w:pPr>
      <w:suppressAutoHyphens/>
      <w:ind w:left="4252"/>
    </w:pPr>
    <w:rPr>
      <w:rFonts w:cs="Arial"/>
      <w:lang w:eastAsia="ar-SA"/>
    </w:rPr>
  </w:style>
  <w:style w:type="paragraph" w:customStyle="1" w:styleId="Textoindependiente23">
    <w:name w:val="Texto independiente 23"/>
    <w:basedOn w:val="Normal"/>
    <w:rsid w:val="00B74103"/>
    <w:pPr>
      <w:widowControl w:val="0"/>
      <w:tabs>
        <w:tab w:val="center" w:pos="1473"/>
        <w:tab w:val="center" w:pos="4534"/>
        <w:tab w:val="center" w:pos="6802"/>
      </w:tabs>
      <w:suppressAutoHyphens/>
      <w:spacing w:line="476" w:lineRule="exact"/>
      <w:jc w:val="both"/>
    </w:pPr>
    <w:rPr>
      <w:rFonts w:cs="Arial"/>
      <w:b/>
      <w:spacing w:val="-3"/>
      <w:szCs w:val="20"/>
      <w:lang w:val="es-ES_tradnl" w:eastAsia="ar-SA"/>
    </w:rPr>
  </w:style>
  <w:style w:type="character" w:customStyle="1" w:styleId="SubttuloCar2">
    <w:name w:val="Subtítulo Car2"/>
    <w:rsid w:val="00B74103"/>
    <w:rPr>
      <w:rFonts w:ascii="Arial" w:eastAsia="Lucida Sans Unicode" w:hAnsi="Arial"/>
      <w:i/>
      <w:iCs/>
      <w:sz w:val="28"/>
      <w:szCs w:val="28"/>
      <w:lang w:val="x-none" w:eastAsia="ar-SA"/>
    </w:rPr>
  </w:style>
  <w:style w:type="paragraph" w:customStyle="1" w:styleId="ecxtextopreformateado">
    <w:name w:val="ecxtextopreformateado"/>
    <w:basedOn w:val="Normal"/>
    <w:rsid w:val="00B74103"/>
    <w:pPr>
      <w:suppressAutoHyphens/>
      <w:spacing w:before="100" w:after="100"/>
    </w:pPr>
    <w:rPr>
      <w:rFonts w:ascii="Times New Roman" w:hAnsi="Times New Roman"/>
      <w:sz w:val="24"/>
      <w:lang w:eastAsia="ar-SA"/>
    </w:rPr>
  </w:style>
  <w:style w:type="paragraph" w:customStyle="1" w:styleId="Cierre1">
    <w:name w:val="Cierre1"/>
    <w:basedOn w:val="Normal"/>
    <w:rsid w:val="00B74103"/>
    <w:pPr>
      <w:suppressAutoHyphens/>
      <w:ind w:left="4252"/>
    </w:pPr>
    <w:rPr>
      <w:rFonts w:cs="Arial"/>
      <w:lang w:val="x-none" w:eastAsia="ar-SA"/>
    </w:rPr>
  </w:style>
  <w:style w:type="paragraph" w:customStyle="1" w:styleId="Textosinformato2">
    <w:name w:val="Texto sin formato2"/>
    <w:basedOn w:val="Normal"/>
    <w:rsid w:val="00B74103"/>
    <w:pPr>
      <w:suppressAutoHyphens/>
    </w:pPr>
    <w:rPr>
      <w:rFonts w:ascii="Courier New" w:hAnsi="Courier New" w:cs="Courier New"/>
      <w:sz w:val="20"/>
      <w:szCs w:val="20"/>
      <w:lang w:val="x-none" w:eastAsia="ar-SA"/>
    </w:rPr>
  </w:style>
  <w:style w:type="paragraph" w:customStyle="1" w:styleId="Tdc6">
    <w:name w:val="Tdc 6"/>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xl22">
    <w:name w:val="xl22"/>
    <w:basedOn w:val="Normal"/>
    <w:rsid w:val="00B74103"/>
    <w:pPr>
      <w:suppressAutoHyphens/>
      <w:spacing w:before="100" w:after="100"/>
      <w:jc w:val="center"/>
    </w:pPr>
    <w:rPr>
      <w:rFonts w:ascii="Arial Unicode MS" w:eastAsia="Arial Unicode MS" w:hAnsi="Arial Unicode MS" w:cs="Arial Unicode MS"/>
      <w:sz w:val="24"/>
      <w:lang w:eastAsia="ar-SA"/>
    </w:rPr>
  </w:style>
  <w:style w:type="paragraph" w:customStyle="1" w:styleId="Listaconvietas1">
    <w:name w:val="Lista con viñetas1"/>
    <w:basedOn w:val="Normal"/>
    <w:rsid w:val="00B74103"/>
    <w:pPr>
      <w:suppressAutoHyphens/>
      <w:overflowPunct w:val="0"/>
      <w:autoSpaceDE w:val="0"/>
      <w:jc w:val="both"/>
      <w:textAlignment w:val="baseline"/>
    </w:pPr>
    <w:rPr>
      <w:rFonts w:ascii="Tahoma" w:hAnsi="Tahoma" w:cs="Tahoma"/>
      <w:sz w:val="24"/>
      <w:szCs w:val="20"/>
      <w:lang w:eastAsia="ar-SA"/>
    </w:rPr>
  </w:style>
  <w:style w:type="paragraph" w:customStyle="1" w:styleId="BodyTextIndent31">
    <w:name w:val="Body Text Indent 3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WW-Textoindependiente31">
    <w:name w:val="WW-Texto independiente 31"/>
    <w:basedOn w:val="Normal"/>
    <w:rsid w:val="00B74103"/>
    <w:pPr>
      <w:suppressAutoHyphens/>
      <w:jc w:val="both"/>
    </w:pPr>
    <w:rPr>
      <w:rFonts w:ascii="Century" w:hAnsi="Century" w:cs="Century"/>
      <w:sz w:val="20"/>
      <w:szCs w:val="20"/>
      <w:lang w:eastAsia="ar-SA"/>
    </w:rPr>
  </w:style>
  <w:style w:type="paragraph" w:customStyle="1" w:styleId="xl37">
    <w:name w:val="xl37"/>
    <w:basedOn w:val="Normal"/>
    <w:rsid w:val="00B74103"/>
    <w:pPr>
      <w:suppressAutoHyphens/>
      <w:spacing w:before="100" w:after="100"/>
      <w:jc w:val="center"/>
    </w:pPr>
    <w:rPr>
      <w:rFonts w:ascii="Arial Narrow" w:hAnsi="Arial Narrow" w:cs="Arial Narrow"/>
      <w:b/>
      <w:bCs/>
      <w:sz w:val="24"/>
      <w:lang w:eastAsia="ar-SA"/>
    </w:rPr>
  </w:style>
  <w:style w:type="paragraph" w:customStyle="1" w:styleId="Textocomentario3">
    <w:name w:val="Texto comentario3"/>
    <w:basedOn w:val="Normal"/>
    <w:rsid w:val="00B74103"/>
    <w:pPr>
      <w:suppressAutoHyphens/>
    </w:pPr>
    <w:rPr>
      <w:rFonts w:cs="Arial"/>
      <w:sz w:val="20"/>
      <w:szCs w:val="20"/>
      <w:lang w:eastAsia="ar-SA"/>
    </w:rPr>
  </w:style>
  <w:style w:type="paragraph" w:customStyle="1" w:styleId="xl23">
    <w:name w:val="xl23"/>
    <w:basedOn w:val="Normal"/>
    <w:rsid w:val="00B74103"/>
    <w:pPr>
      <w:suppressAutoHyphens/>
      <w:spacing w:before="100" w:after="100"/>
    </w:pPr>
    <w:rPr>
      <w:rFonts w:ascii="Times New Roman" w:hAnsi="Times New Roman"/>
      <w:sz w:val="18"/>
      <w:szCs w:val="18"/>
      <w:lang w:eastAsia="ar-SA"/>
    </w:rPr>
  </w:style>
  <w:style w:type="paragraph" w:customStyle="1" w:styleId="xl24">
    <w:name w:val="xl24"/>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5">
    <w:name w:val="xl2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6">
    <w:name w:val="xl2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7">
    <w:name w:val="xl27"/>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8">
    <w:name w:val="xl28"/>
    <w:basedOn w:val="Normal"/>
    <w:rsid w:val="00B74103"/>
    <w:pPr>
      <w:suppressAutoHyphens/>
      <w:spacing w:before="100" w:after="100"/>
    </w:pPr>
    <w:rPr>
      <w:rFonts w:ascii="Times New Roman" w:hAnsi="Times New Roman"/>
      <w:b/>
      <w:bCs/>
      <w:sz w:val="18"/>
      <w:szCs w:val="18"/>
      <w:lang w:eastAsia="ar-SA"/>
    </w:rPr>
  </w:style>
  <w:style w:type="paragraph" w:customStyle="1" w:styleId="xl29">
    <w:name w:val="xl29"/>
    <w:basedOn w:val="Normal"/>
    <w:rsid w:val="00B74103"/>
    <w:pPr>
      <w:suppressAutoHyphens/>
      <w:spacing w:before="100" w:after="100"/>
    </w:pPr>
    <w:rPr>
      <w:rFonts w:cs="Arial"/>
      <w:sz w:val="24"/>
      <w:lang w:eastAsia="ar-SA"/>
    </w:rPr>
  </w:style>
  <w:style w:type="paragraph" w:customStyle="1" w:styleId="xl31">
    <w:name w:val="xl31"/>
    <w:basedOn w:val="Normal"/>
    <w:rsid w:val="00B74103"/>
    <w:pPr>
      <w:suppressAutoHyphens/>
      <w:spacing w:before="100" w:after="100"/>
    </w:pPr>
    <w:rPr>
      <w:rFonts w:ascii="Times New Roman" w:hAnsi="Times New Roman"/>
      <w:b/>
      <w:bCs/>
      <w:sz w:val="18"/>
      <w:szCs w:val="18"/>
      <w:lang w:eastAsia="ar-SA"/>
    </w:rPr>
  </w:style>
  <w:style w:type="paragraph" w:customStyle="1" w:styleId="xl32">
    <w:name w:val="xl32"/>
    <w:basedOn w:val="Normal"/>
    <w:rsid w:val="00B74103"/>
    <w:pPr>
      <w:suppressAutoHyphens/>
      <w:spacing w:before="100" w:after="100"/>
    </w:pPr>
    <w:rPr>
      <w:rFonts w:ascii="Times New Roman" w:hAnsi="Times New Roman"/>
      <w:sz w:val="18"/>
      <w:szCs w:val="18"/>
      <w:lang w:eastAsia="ar-SA"/>
    </w:rPr>
  </w:style>
  <w:style w:type="paragraph" w:customStyle="1" w:styleId="xl33">
    <w:name w:val="xl33"/>
    <w:basedOn w:val="Normal"/>
    <w:rsid w:val="00B74103"/>
    <w:pPr>
      <w:suppressAutoHyphens/>
      <w:spacing w:before="100" w:after="100"/>
    </w:pPr>
    <w:rPr>
      <w:rFonts w:ascii="Times New Roman" w:hAnsi="Times New Roman"/>
      <w:sz w:val="18"/>
      <w:szCs w:val="18"/>
      <w:lang w:eastAsia="ar-SA"/>
    </w:rPr>
  </w:style>
  <w:style w:type="paragraph" w:customStyle="1" w:styleId="xl34">
    <w:name w:val="xl34"/>
    <w:basedOn w:val="Normal"/>
    <w:rsid w:val="00B74103"/>
    <w:pPr>
      <w:suppressAutoHyphens/>
      <w:spacing w:before="100" w:after="100"/>
    </w:pPr>
    <w:rPr>
      <w:rFonts w:ascii="Times New Roman" w:hAnsi="Times New Roman"/>
      <w:sz w:val="18"/>
      <w:szCs w:val="18"/>
      <w:lang w:eastAsia="ar-SA"/>
    </w:rPr>
  </w:style>
  <w:style w:type="paragraph" w:customStyle="1" w:styleId="xl35">
    <w:name w:val="xl3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6">
    <w:name w:val="xl3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8">
    <w:name w:val="xl38"/>
    <w:basedOn w:val="Normal"/>
    <w:rsid w:val="00B74103"/>
    <w:pPr>
      <w:suppressAutoHyphens/>
      <w:spacing w:before="100" w:after="100"/>
    </w:pPr>
    <w:rPr>
      <w:rFonts w:ascii="Times New Roman" w:hAnsi="Times New Roman"/>
      <w:sz w:val="24"/>
      <w:lang w:eastAsia="ar-SA"/>
    </w:rPr>
  </w:style>
  <w:style w:type="paragraph" w:customStyle="1" w:styleId="xl39">
    <w:name w:val="xl39"/>
    <w:basedOn w:val="Normal"/>
    <w:rsid w:val="00B74103"/>
    <w:pPr>
      <w:suppressAutoHyphens/>
      <w:spacing w:before="100" w:after="100"/>
    </w:pPr>
    <w:rPr>
      <w:rFonts w:ascii="Times New Roman" w:hAnsi="Times New Roman"/>
      <w:sz w:val="24"/>
      <w:lang w:eastAsia="ar-SA"/>
    </w:rPr>
  </w:style>
  <w:style w:type="paragraph" w:customStyle="1" w:styleId="xl40">
    <w:name w:val="xl40"/>
    <w:basedOn w:val="Normal"/>
    <w:rsid w:val="00B74103"/>
    <w:pPr>
      <w:suppressAutoHyphens/>
      <w:spacing w:before="100" w:after="100"/>
    </w:pPr>
    <w:rPr>
      <w:rFonts w:ascii="Times New Roman" w:hAnsi="Times New Roman"/>
      <w:sz w:val="24"/>
      <w:lang w:eastAsia="ar-SA"/>
    </w:rPr>
  </w:style>
  <w:style w:type="paragraph" w:customStyle="1" w:styleId="xl41">
    <w:name w:val="xl41"/>
    <w:basedOn w:val="Normal"/>
    <w:rsid w:val="00B74103"/>
    <w:pPr>
      <w:suppressAutoHyphens/>
      <w:spacing w:before="100" w:after="100"/>
    </w:pPr>
    <w:rPr>
      <w:rFonts w:cs="Arial"/>
      <w:b/>
      <w:bCs/>
      <w:sz w:val="24"/>
      <w:lang w:eastAsia="ar-SA"/>
    </w:rPr>
  </w:style>
  <w:style w:type="paragraph" w:customStyle="1" w:styleId="xl42">
    <w:name w:val="xl42"/>
    <w:basedOn w:val="Normal"/>
    <w:rsid w:val="00B74103"/>
    <w:pPr>
      <w:suppressAutoHyphens/>
      <w:spacing w:before="100" w:after="100"/>
    </w:pPr>
    <w:rPr>
      <w:rFonts w:cs="Arial"/>
      <w:b/>
      <w:bCs/>
      <w:sz w:val="18"/>
      <w:szCs w:val="18"/>
      <w:lang w:eastAsia="ar-SA"/>
    </w:rPr>
  </w:style>
  <w:style w:type="paragraph" w:customStyle="1" w:styleId="xl43">
    <w:name w:val="xl43"/>
    <w:basedOn w:val="Normal"/>
    <w:rsid w:val="00B74103"/>
    <w:pPr>
      <w:suppressAutoHyphens/>
      <w:spacing w:before="100" w:after="100"/>
    </w:pPr>
    <w:rPr>
      <w:rFonts w:cs="Arial"/>
      <w:b/>
      <w:bCs/>
      <w:sz w:val="24"/>
      <w:lang w:eastAsia="ar-SA"/>
    </w:rPr>
  </w:style>
  <w:style w:type="paragraph" w:customStyle="1" w:styleId="xl44">
    <w:name w:val="xl44"/>
    <w:basedOn w:val="Normal"/>
    <w:rsid w:val="00B74103"/>
    <w:pPr>
      <w:suppressAutoHyphens/>
      <w:spacing w:before="100" w:after="100"/>
    </w:pPr>
    <w:rPr>
      <w:rFonts w:cs="Arial"/>
      <w:b/>
      <w:bCs/>
      <w:sz w:val="24"/>
      <w:lang w:eastAsia="ar-SA"/>
    </w:rPr>
  </w:style>
  <w:style w:type="paragraph" w:customStyle="1" w:styleId="xl45">
    <w:name w:val="xl45"/>
    <w:basedOn w:val="Normal"/>
    <w:rsid w:val="00B74103"/>
    <w:pPr>
      <w:suppressAutoHyphens/>
      <w:spacing w:before="100" w:after="100"/>
    </w:pPr>
    <w:rPr>
      <w:rFonts w:cs="Arial"/>
      <w:b/>
      <w:bCs/>
      <w:sz w:val="18"/>
      <w:szCs w:val="18"/>
      <w:lang w:eastAsia="ar-SA"/>
    </w:rPr>
  </w:style>
  <w:style w:type="paragraph" w:customStyle="1" w:styleId="xl46">
    <w:name w:val="xl46"/>
    <w:basedOn w:val="Normal"/>
    <w:rsid w:val="00B74103"/>
    <w:pPr>
      <w:suppressAutoHyphens/>
      <w:spacing w:before="100" w:after="100"/>
    </w:pPr>
    <w:rPr>
      <w:rFonts w:ascii="Times New Roman" w:hAnsi="Times New Roman"/>
      <w:sz w:val="24"/>
      <w:lang w:eastAsia="ar-SA"/>
    </w:rPr>
  </w:style>
  <w:style w:type="paragraph" w:customStyle="1" w:styleId="xl47">
    <w:name w:val="xl47"/>
    <w:basedOn w:val="Normal"/>
    <w:rsid w:val="00B74103"/>
    <w:pPr>
      <w:suppressAutoHyphens/>
      <w:spacing w:before="100" w:after="100"/>
    </w:pPr>
    <w:rPr>
      <w:rFonts w:ascii="Times New Roman" w:hAnsi="Times New Roman"/>
      <w:sz w:val="24"/>
      <w:lang w:eastAsia="ar-SA"/>
    </w:rPr>
  </w:style>
  <w:style w:type="paragraph" w:customStyle="1" w:styleId="xl48">
    <w:name w:val="xl48"/>
    <w:basedOn w:val="Normal"/>
    <w:rsid w:val="00B74103"/>
    <w:pPr>
      <w:suppressAutoHyphens/>
      <w:spacing w:before="100" w:after="100"/>
    </w:pPr>
    <w:rPr>
      <w:rFonts w:ascii="Times New Roman" w:hAnsi="Times New Roman"/>
      <w:sz w:val="24"/>
      <w:lang w:eastAsia="ar-SA"/>
    </w:rPr>
  </w:style>
  <w:style w:type="paragraph" w:customStyle="1" w:styleId="xl49">
    <w:name w:val="xl49"/>
    <w:basedOn w:val="Normal"/>
    <w:rsid w:val="00B74103"/>
    <w:pPr>
      <w:suppressAutoHyphens/>
      <w:spacing w:before="100" w:after="100"/>
    </w:pPr>
    <w:rPr>
      <w:rFonts w:ascii="Times New Roman" w:hAnsi="Times New Roman"/>
      <w:sz w:val="24"/>
      <w:lang w:eastAsia="ar-SA"/>
    </w:rPr>
  </w:style>
  <w:style w:type="paragraph" w:customStyle="1" w:styleId="xl50">
    <w:name w:val="xl50"/>
    <w:basedOn w:val="Normal"/>
    <w:rsid w:val="00B74103"/>
    <w:pPr>
      <w:suppressAutoHyphens/>
      <w:spacing w:before="100" w:after="100"/>
    </w:pPr>
    <w:rPr>
      <w:rFonts w:cs="Arial"/>
      <w:b/>
      <w:bCs/>
      <w:sz w:val="18"/>
      <w:szCs w:val="18"/>
      <w:lang w:eastAsia="ar-SA"/>
    </w:rPr>
  </w:style>
  <w:style w:type="paragraph" w:customStyle="1" w:styleId="xl51">
    <w:name w:val="xl51"/>
    <w:basedOn w:val="Normal"/>
    <w:rsid w:val="00B74103"/>
    <w:pPr>
      <w:suppressAutoHyphens/>
      <w:spacing w:before="100" w:after="100"/>
    </w:pPr>
    <w:rPr>
      <w:rFonts w:cs="Arial"/>
      <w:b/>
      <w:bCs/>
      <w:sz w:val="24"/>
      <w:lang w:eastAsia="ar-SA"/>
    </w:rPr>
  </w:style>
  <w:style w:type="paragraph" w:customStyle="1" w:styleId="xl52">
    <w:name w:val="xl52"/>
    <w:basedOn w:val="Normal"/>
    <w:rsid w:val="00B74103"/>
    <w:pPr>
      <w:suppressAutoHyphens/>
      <w:spacing w:before="100" w:after="100"/>
    </w:pPr>
    <w:rPr>
      <w:rFonts w:ascii="Times New Roman" w:hAnsi="Times New Roman"/>
      <w:b/>
      <w:bCs/>
      <w:sz w:val="18"/>
      <w:szCs w:val="18"/>
      <w:lang w:eastAsia="ar-SA"/>
    </w:rPr>
  </w:style>
  <w:style w:type="paragraph" w:customStyle="1" w:styleId="xl53">
    <w:name w:val="xl53"/>
    <w:basedOn w:val="Normal"/>
    <w:rsid w:val="00B74103"/>
    <w:pPr>
      <w:suppressAutoHyphens/>
      <w:spacing w:before="100" w:after="100"/>
    </w:pPr>
    <w:rPr>
      <w:rFonts w:ascii="Times New Roman" w:hAnsi="Times New Roman"/>
      <w:sz w:val="18"/>
      <w:szCs w:val="18"/>
      <w:lang w:eastAsia="ar-SA"/>
    </w:rPr>
  </w:style>
  <w:style w:type="paragraph" w:customStyle="1" w:styleId="xl54">
    <w:name w:val="xl54"/>
    <w:basedOn w:val="Normal"/>
    <w:rsid w:val="00B74103"/>
    <w:pPr>
      <w:suppressAutoHyphens/>
      <w:spacing w:before="100" w:after="100"/>
    </w:pPr>
    <w:rPr>
      <w:rFonts w:ascii="Times New Roman" w:hAnsi="Times New Roman"/>
      <w:sz w:val="18"/>
      <w:szCs w:val="18"/>
      <w:lang w:eastAsia="ar-SA"/>
    </w:rPr>
  </w:style>
  <w:style w:type="paragraph" w:customStyle="1" w:styleId="xl55">
    <w:name w:val="xl55"/>
    <w:basedOn w:val="Normal"/>
    <w:rsid w:val="00B74103"/>
    <w:pPr>
      <w:suppressAutoHyphens/>
      <w:spacing w:before="100" w:after="100"/>
    </w:pPr>
    <w:rPr>
      <w:rFonts w:cs="Arial"/>
      <w:b/>
      <w:bCs/>
      <w:sz w:val="18"/>
      <w:szCs w:val="18"/>
      <w:lang w:eastAsia="ar-SA"/>
    </w:rPr>
  </w:style>
  <w:style w:type="paragraph" w:customStyle="1" w:styleId="xl56">
    <w:name w:val="xl56"/>
    <w:basedOn w:val="Normal"/>
    <w:rsid w:val="00B74103"/>
    <w:pPr>
      <w:suppressAutoHyphens/>
      <w:spacing w:before="100" w:after="100"/>
    </w:pPr>
    <w:rPr>
      <w:rFonts w:ascii="Times New Roman" w:hAnsi="Times New Roman"/>
      <w:sz w:val="18"/>
      <w:szCs w:val="18"/>
      <w:lang w:eastAsia="ar-SA"/>
    </w:rPr>
  </w:style>
  <w:style w:type="paragraph" w:customStyle="1" w:styleId="xl57">
    <w:name w:val="xl57"/>
    <w:basedOn w:val="Normal"/>
    <w:rsid w:val="00B74103"/>
    <w:pPr>
      <w:suppressAutoHyphens/>
      <w:spacing w:before="100" w:after="100"/>
      <w:jc w:val="right"/>
    </w:pPr>
    <w:rPr>
      <w:rFonts w:ascii="Times New Roman" w:hAnsi="Times New Roman"/>
      <w:sz w:val="18"/>
      <w:szCs w:val="18"/>
      <w:lang w:eastAsia="ar-SA"/>
    </w:rPr>
  </w:style>
  <w:style w:type="paragraph" w:customStyle="1" w:styleId="xl58">
    <w:name w:val="xl58"/>
    <w:basedOn w:val="Normal"/>
    <w:rsid w:val="00B74103"/>
    <w:pPr>
      <w:suppressAutoHyphens/>
      <w:spacing w:before="100" w:after="100"/>
    </w:pPr>
    <w:rPr>
      <w:rFonts w:ascii="Times New Roman" w:hAnsi="Times New Roman"/>
      <w:sz w:val="24"/>
      <w:lang w:eastAsia="ar-SA"/>
    </w:rPr>
  </w:style>
  <w:style w:type="paragraph" w:customStyle="1" w:styleId="xl59">
    <w:name w:val="xl59"/>
    <w:basedOn w:val="Normal"/>
    <w:rsid w:val="00B74103"/>
    <w:pPr>
      <w:suppressAutoHyphens/>
      <w:spacing w:before="100" w:after="100"/>
    </w:pPr>
    <w:rPr>
      <w:rFonts w:ascii="Times New Roman" w:hAnsi="Times New Roman"/>
      <w:sz w:val="18"/>
      <w:szCs w:val="18"/>
      <w:lang w:eastAsia="ar-SA"/>
    </w:rPr>
  </w:style>
  <w:style w:type="paragraph" w:customStyle="1" w:styleId="xl60">
    <w:name w:val="xl60"/>
    <w:basedOn w:val="Normal"/>
    <w:rsid w:val="00B74103"/>
    <w:pPr>
      <w:suppressAutoHyphens/>
      <w:spacing w:before="100" w:after="100"/>
    </w:pPr>
    <w:rPr>
      <w:rFonts w:ascii="Times New Roman" w:hAnsi="Times New Roman"/>
      <w:sz w:val="24"/>
      <w:lang w:eastAsia="ar-SA"/>
    </w:rPr>
  </w:style>
  <w:style w:type="paragraph" w:customStyle="1" w:styleId="xl61">
    <w:name w:val="xl61"/>
    <w:basedOn w:val="Normal"/>
    <w:rsid w:val="00B74103"/>
    <w:pPr>
      <w:suppressAutoHyphens/>
      <w:spacing w:before="100" w:after="100"/>
    </w:pPr>
    <w:rPr>
      <w:rFonts w:ascii="Times New Roman" w:hAnsi="Times New Roman"/>
      <w:sz w:val="24"/>
      <w:lang w:eastAsia="ar-SA"/>
    </w:rPr>
  </w:style>
  <w:style w:type="paragraph" w:customStyle="1" w:styleId="xl62">
    <w:name w:val="xl62"/>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1Paragraph">
    <w:name w:val="1Paragraph"/>
    <w:rsid w:val="00B74103"/>
    <w:pPr>
      <w:widowControl w:val="0"/>
      <w:tabs>
        <w:tab w:val="left" w:pos="720"/>
      </w:tabs>
      <w:suppressAutoHyphens/>
      <w:autoSpaceDE w:val="0"/>
      <w:ind w:left="720" w:hanging="720"/>
      <w:jc w:val="both"/>
    </w:pPr>
    <w:rPr>
      <w:sz w:val="24"/>
      <w:szCs w:val="24"/>
      <w:lang w:val="es-ES_tradnl" w:eastAsia="ar-SA"/>
    </w:rPr>
  </w:style>
  <w:style w:type="paragraph" w:customStyle="1" w:styleId="2Paragraph">
    <w:name w:val="2Paragraph"/>
    <w:rsid w:val="00B74103"/>
    <w:pPr>
      <w:widowControl w:val="0"/>
      <w:tabs>
        <w:tab w:val="left" w:pos="720"/>
        <w:tab w:val="left" w:pos="1440"/>
      </w:tabs>
      <w:suppressAutoHyphens/>
      <w:autoSpaceDE w:val="0"/>
      <w:ind w:left="1440" w:hanging="720"/>
      <w:jc w:val="both"/>
    </w:pPr>
    <w:rPr>
      <w:sz w:val="24"/>
      <w:szCs w:val="24"/>
      <w:lang w:val="es-ES_tradnl" w:eastAsia="ar-SA"/>
    </w:rPr>
  </w:style>
  <w:style w:type="paragraph" w:customStyle="1" w:styleId="BodyText32">
    <w:name w:val="Body Text 32"/>
    <w:basedOn w:val="Normal"/>
    <w:rsid w:val="00B74103"/>
    <w:pPr>
      <w:suppressAutoHyphens/>
      <w:overflowPunct w:val="0"/>
      <w:autoSpaceDE w:val="0"/>
      <w:jc w:val="both"/>
      <w:textAlignment w:val="baseline"/>
    </w:pPr>
    <w:rPr>
      <w:rFonts w:cs="Arial"/>
      <w:b/>
      <w:i/>
      <w:sz w:val="22"/>
      <w:szCs w:val="20"/>
      <w:lang w:eastAsia="ar-SA"/>
    </w:rPr>
  </w:style>
  <w:style w:type="paragraph" w:customStyle="1" w:styleId="BlockQuotation">
    <w:name w:val="Block Quotation"/>
    <w:rsid w:val="00B74103"/>
    <w:pPr>
      <w:keepNext/>
      <w:keepLines/>
      <w:widowControl w:val="0"/>
      <w:tabs>
        <w:tab w:val="left" w:pos="-720"/>
      </w:tabs>
      <w:suppressAutoHyphens/>
      <w:autoSpaceDE w:val="0"/>
      <w:spacing w:line="240" w:lineRule="atLeast"/>
      <w:jc w:val="both"/>
    </w:pPr>
    <w:rPr>
      <w:rFonts w:ascii="Lucida Sans Typewriter" w:hAnsi="Lucida Sans Typewriter" w:cs="Lucida Sans Typewriter"/>
      <w:spacing w:val="-3"/>
      <w:sz w:val="24"/>
      <w:szCs w:val="24"/>
      <w:lang w:val="es-ES_tradnl" w:eastAsia="ar-SA"/>
    </w:rPr>
  </w:style>
  <w:style w:type="paragraph" w:customStyle="1" w:styleId="Tdc1">
    <w:name w:val="Tdc 1"/>
    <w:basedOn w:val="Normal"/>
    <w:rsid w:val="00B74103"/>
    <w:pPr>
      <w:widowControl w:val="0"/>
      <w:suppressAutoHyphens/>
      <w:autoSpaceDE w:val="0"/>
      <w:spacing w:before="480" w:line="240" w:lineRule="atLeast"/>
      <w:ind w:left="720" w:right="720" w:hanging="720"/>
    </w:pPr>
    <w:rPr>
      <w:rFonts w:ascii="Lucida Sans Typewriter" w:hAnsi="Lucida Sans Typewriter" w:cs="Lucida Sans Typewriter"/>
      <w:sz w:val="24"/>
      <w:lang w:val="en-US" w:eastAsia="ar-SA"/>
    </w:rPr>
  </w:style>
  <w:style w:type="paragraph" w:customStyle="1" w:styleId="Tdc2">
    <w:name w:val="Tdc 2"/>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3">
    <w:name w:val="Tdc 3"/>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4">
    <w:name w:val="Tdc 4"/>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5">
    <w:name w:val="Tdc 5"/>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7">
    <w:name w:val="Tdc 7"/>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8">
    <w:name w:val="Tdc 8"/>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9">
    <w:name w:val="Tdc 9"/>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Encabezadodetda">
    <w:name w:val="Encabezado de tda"/>
    <w:basedOn w:val="Normal"/>
    <w:rsid w:val="00B74103"/>
    <w:pPr>
      <w:widowControl w:val="0"/>
      <w:suppressAutoHyphens/>
      <w:autoSpaceDE w:val="0"/>
      <w:spacing w:line="240" w:lineRule="atLeast"/>
    </w:pPr>
    <w:rPr>
      <w:rFonts w:ascii="Lucida Sans Typewriter" w:hAnsi="Lucida Sans Typewriter" w:cs="Lucida Sans Typewriter"/>
      <w:sz w:val="24"/>
      <w:lang w:val="en-US" w:eastAsia="ar-SA"/>
    </w:rPr>
  </w:style>
  <w:style w:type="paragraph" w:customStyle="1" w:styleId="WW-Sangra3detindependiente1">
    <w:name w:val="WW-Sangría 3 de t. independiente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ecmsonormal">
    <w:name w:val="ec_msonormal"/>
    <w:basedOn w:val="Normal"/>
    <w:rsid w:val="00B74103"/>
    <w:pPr>
      <w:shd w:val="clear" w:color="auto" w:fill="FFFFFF"/>
      <w:suppressAutoHyphens/>
      <w:spacing w:before="280" w:after="280"/>
      <w:textAlignment w:val="top"/>
    </w:pPr>
    <w:rPr>
      <w:rFonts w:ascii="Verdana" w:eastAsia="Calibri" w:hAnsi="Verdana" w:cs="Verdana"/>
      <w:sz w:val="20"/>
      <w:szCs w:val="20"/>
      <w:lang w:eastAsia="ar-SA"/>
    </w:rPr>
  </w:style>
  <w:style w:type="paragraph" w:customStyle="1" w:styleId="Lista21">
    <w:name w:val="Lista 21"/>
    <w:basedOn w:val="Normal"/>
    <w:rsid w:val="00B74103"/>
    <w:pPr>
      <w:suppressAutoHyphens/>
      <w:ind w:left="566" w:hanging="283"/>
    </w:pPr>
    <w:rPr>
      <w:rFonts w:ascii="Times New Roman" w:eastAsia="Calibri" w:hAnsi="Times New Roman"/>
      <w:sz w:val="20"/>
      <w:szCs w:val="20"/>
      <w:lang w:val="es-MX" w:eastAsia="ar-SA"/>
    </w:rPr>
  </w:style>
  <w:style w:type="paragraph" w:customStyle="1" w:styleId="Encabezadodemensaje1">
    <w:name w:val="Encabezado de mensaje1"/>
    <w:basedOn w:val="Normal"/>
    <w:rsid w:val="00B74103"/>
    <w:pPr>
      <w:shd w:val="clear" w:color="auto" w:fill="CCCCCC"/>
      <w:suppressAutoHyphens/>
      <w:ind w:left="1134" w:hanging="1134"/>
    </w:pPr>
    <w:rPr>
      <w:rFonts w:eastAsia="Calibri" w:cs="Arial"/>
      <w:sz w:val="24"/>
      <w:lang w:val="es-MX" w:eastAsia="ar-SA"/>
    </w:rPr>
  </w:style>
  <w:style w:type="paragraph" w:customStyle="1" w:styleId="Estilo2">
    <w:name w:val="Estilo2"/>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3">
    <w:name w:val="Estilo3"/>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4">
    <w:name w:val="Estilo4"/>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5">
    <w:name w:val="Estilo5"/>
    <w:basedOn w:val="Normal"/>
    <w:rsid w:val="00B74103"/>
    <w:pPr>
      <w:widowControl w:val="0"/>
      <w:suppressAutoHyphens/>
    </w:pPr>
    <w:rPr>
      <w:rFonts w:eastAsia="Calibri" w:cs="Arial"/>
      <w:szCs w:val="28"/>
      <w:lang w:eastAsia="ar-SA"/>
    </w:rPr>
  </w:style>
  <w:style w:type="paragraph" w:customStyle="1" w:styleId="WW-Textopreformateado1">
    <w:name w:val="WW-Texto preformateado1"/>
    <w:basedOn w:val="Normal"/>
    <w:rsid w:val="00B74103"/>
    <w:pPr>
      <w:widowControl w:val="0"/>
      <w:suppressAutoHyphens/>
    </w:pPr>
    <w:rPr>
      <w:rFonts w:ascii="Times" w:hAnsi="Times" w:cs="Times"/>
      <w:sz w:val="20"/>
      <w:szCs w:val="20"/>
      <w:lang w:val="es-ES_tradnl" w:eastAsia="ar-SA"/>
    </w:rPr>
  </w:style>
  <w:style w:type="paragraph" w:customStyle="1" w:styleId="Sangra2detindependiente1">
    <w:name w:val="Sangría 2 de t. independiente1"/>
    <w:basedOn w:val="Normal"/>
    <w:rsid w:val="00B74103"/>
    <w:pPr>
      <w:suppressAutoHyphens/>
      <w:spacing w:line="480" w:lineRule="atLeast"/>
      <w:ind w:left="-720"/>
      <w:jc w:val="both"/>
    </w:pPr>
    <w:rPr>
      <w:rFonts w:cs="Arial"/>
      <w:b/>
      <w:spacing w:val="-3"/>
      <w:sz w:val="24"/>
      <w:lang w:val="es-ES_tradnl" w:eastAsia="ar-SA"/>
    </w:rPr>
  </w:style>
  <w:style w:type="paragraph" w:customStyle="1" w:styleId="Textodebloque1">
    <w:name w:val="Texto de bloque1"/>
    <w:basedOn w:val="Normal"/>
    <w:rsid w:val="00B74103"/>
    <w:pPr>
      <w:suppressAutoHyphens/>
      <w:spacing w:line="480" w:lineRule="atLeast"/>
      <w:ind w:left="-720" w:right="1247"/>
      <w:jc w:val="both"/>
    </w:pPr>
    <w:rPr>
      <w:rFonts w:cs="Arial"/>
      <w:b/>
      <w:spacing w:val="-3"/>
      <w:sz w:val="24"/>
      <w:lang w:val="es-ES_tradnl" w:eastAsia="ar-SA"/>
    </w:rPr>
  </w:style>
  <w:style w:type="paragraph" w:customStyle="1" w:styleId="Documento1">
    <w:name w:val="Documento 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Documento10">
    <w:name w:val="Documento[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extodenotaalfin">
    <w:name w:val="Texto de nota al fin"/>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dc10">
    <w:name w:val="tdc 1"/>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20">
    <w:name w:val="tdc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tdc30">
    <w:name w:val="tdc 3"/>
    <w:rsid w:val="00B74103"/>
    <w:pPr>
      <w:widowControl w:val="0"/>
      <w:tabs>
        <w:tab w:val="left" w:pos="0"/>
        <w:tab w:val="left" w:pos="720"/>
        <w:tab w:val="left" w:pos="1440"/>
        <w:tab w:val="left" w:pos="2160"/>
      </w:tabs>
      <w:suppressAutoHyphens/>
      <w:autoSpaceDE w:val="0"/>
      <w:spacing w:line="240" w:lineRule="atLeast"/>
    </w:pPr>
    <w:rPr>
      <w:rFonts w:ascii="Courier" w:eastAsia="Calibri" w:hAnsi="Courier" w:cs="Courier"/>
      <w:sz w:val="24"/>
      <w:szCs w:val="24"/>
      <w:lang w:val="en-US" w:eastAsia="ar-SA"/>
    </w:rPr>
  </w:style>
  <w:style w:type="paragraph" w:customStyle="1" w:styleId="tdc40">
    <w:name w:val="tdc 4"/>
    <w:rsid w:val="00B74103"/>
    <w:pPr>
      <w:widowControl w:val="0"/>
      <w:tabs>
        <w:tab w:val="left" w:pos="0"/>
        <w:tab w:val="left" w:pos="720"/>
        <w:tab w:val="left" w:pos="2160"/>
        <w:tab w:val="left" w:pos="2880"/>
      </w:tabs>
      <w:suppressAutoHyphens/>
      <w:autoSpaceDE w:val="0"/>
      <w:spacing w:line="240" w:lineRule="atLeast"/>
    </w:pPr>
    <w:rPr>
      <w:rFonts w:ascii="Courier" w:eastAsia="Calibri" w:hAnsi="Courier" w:cs="Courier"/>
      <w:sz w:val="24"/>
      <w:szCs w:val="24"/>
      <w:lang w:val="en-US" w:eastAsia="ar-SA"/>
    </w:rPr>
  </w:style>
  <w:style w:type="paragraph" w:customStyle="1" w:styleId="tdc50">
    <w:name w:val="tdc 5"/>
    <w:rsid w:val="00B74103"/>
    <w:pPr>
      <w:widowControl w:val="0"/>
      <w:tabs>
        <w:tab w:val="left" w:pos="0"/>
        <w:tab w:val="left" w:pos="720"/>
        <w:tab w:val="left" w:pos="2880"/>
        <w:tab w:val="left" w:pos="3600"/>
      </w:tabs>
      <w:suppressAutoHyphens/>
      <w:autoSpaceDE w:val="0"/>
      <w:spacing w:line="240" w:lineRule="atLeast"/>
    </w:pPr>
    <w:rPr>
      <w:rFonts w:ascii="Courier" w:eastAsia="Calibri" w:hAnsi="Courier" w:cs="Courier"/>
      <w:sz w:val="24"/>
      <w:szCs w:val="24"/>
      <w:lang w:val="en-US" w:eastAsia="ar-SA"/>
    </w:rPr>
  </w:style>
  <w:style w:type="paragraph" w:customStyle="1" w:styleId="tdc60">
    <w:name w:val="tdc 6"/>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70">
    <w:name w:val="tdc 7"/>
    <w:rsid w:val="00B74103"/>
    <w:pPr>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80">
    <w:name w:val="tdc 8"/>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90">
    <w:name w:val="tdc 9"/>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ndice1">
    <w:name w:val="índice 1"/>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ndice2">
    <w:name w:val="índice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encabezadodetoa">
    <w:name w:val="encabezado de toa"/>
    <w:rsid w:val="00B74103"/>
    <w:pPr>
      <w:widowControl w:val="0"/>
      <w:tabs>
        <w:tab w:val="left" w:pos="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ttulo0">
    <w:name w:val="título"/>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oa">
    <w:name w:val="toa"/>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
    <w:name w:val="epígrafe"/>
    <w:rsid w:val="00B74103"/>
    <w:pPr>
      <w:widowControl w:val="0"/>
      <w:tabs>
        <w:tab w:val="left" w:pos="-720"/>
      </w:tabs>
      <w:suppressAutoHyphens/>
      <w:autoSpaceDE w:val="0"/>
      <w:spacing w:line="240" w:lineRule="atLeast"/>
    </w:pPr>
    <w:rPr>
      <w:rFonts w:ascii="Courier New" w:eastAsia="Calibri" w:hAnsi="Courier New" w:cs="Courier New"/>
      <w:sz w:val="24"/>
      <w:szCs w:val="24"/>
      <w:lang w:val="es-ES_tradnl" w:eastAsia="ar-SA"/>
    </w:rPr>
  </w:style>
  <w:style w:type="paragraph" w:customStyle="1" w:styleId="HeadingBase">
    <w:name w:val="Heading Bas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FootnoteBase">
    <w:name w:val="Footnote Base"/>
    <w:rsid w:val="00B74103"/>
    <w:pPr>
      <w:keepNext/>
      <w:keepLines/>
      <w:widowControl w:val="0"/>
      <w:tabs>
        <w:tab w:val="left" w:pos="-720"/>
      </w:tabs>
      <w:suppressAutoHyphens/>
      <w:autoSpaceDE w:val="0"/>
      <w:spacing w:line="240" w:lineRule="atLeast"/>
      <w:jc w:val="both"/>
    </w:pPr>
    <w:rPr>
      <w:rFonts w:eastAsia="Calibri"/>
      <w:spacing w:val="-2"/>
      <w:sz w:val="16"/>
      <w:szCs w:val="16"/>
      <w:lang w:val="es-ES_tradnl" w:eastAsia="ar-SA"/>
    </w:rPr>
  </w:style>
  <w:style w:type="paragraph" w:customStyle="1" w:styleId="BodyTextKeep">
    <w:name w:val="Body Text Keep"/>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Picture">
    <w:name w:val="Pictur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DocumentLabel">
    <w:name w:val="Document Label"/>
    <w:rsid w:val="00B74103"/>
    <w:pPr>
      <w:widowControl w:val="0"/>
      <w:tabs>
        <w:tab w:val="left" w:pos="-720"/>
      </w:tabs>
      <w:suppressAutoHyphens/>
      <w:autoSpaceDE w:val="0"/>
      <w:spacing w:line="240" w:lineRule="atLeast"/>
      <w:jc w:val="center"/>
    </w:pPr>
    <w:rPr>
      <w:rFonts w:ascii="Garamond" w:eastAsia="Calibri" w:hAnsi="Garamond" w:cs="Garamond"/>
      <w:b/>
      <w:bCs/>
      <w:smallCaps/>
      <w:sz w:val="18"/>
      <w:szCs w:val="18"/>
      <w:lang w:val="en-US" w:eastAsia="ar-SA"/>
    </w:rPr>
  </w:style>
  <w:style w:type="paragraph" w:customStyle="1" w:styleId="MessageHeaderFirst">
    <w:name w:val="Message Header Fir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HeaderBase">
    <w:name w:val="Header Base"/>
    <w:rsid w:val="00B74103"/>
    <w:pPr>
      <w:keepNext/>
      <w:keepLines/>
      <w:widowControl w:val="0"/>
      <w:tabs>
        <w:tab w:val="left" w:pos="0"/>
        <w:tab w:val="center" w:pos="4320"/>
        <w:tab w:val="right" w:pos="864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Fecha1">
    <w:name w:val="Fecha1"/>
    <w:basedOn w:val="Normal"/>
    <w:next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Lista51">
    <w:name w:val="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41">
    <w:name w:val="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31">
    <w:name w:val="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SignatureName">
    <w:name w:val="Signature Nam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ignatureJobTitle">
    <w:name w:val="Signature Job Titl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ReferenceInitials">
    <w:name w:val="Reference Initials"/>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Enclosure">
    <w:name w:val="Enclosur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angranormal1">
    <w:name w:val="Sangría normal1"/>
    <w:basedOn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Continuarlista1">
    <w:name w:val="Continuar lista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21">
    <w:name w:val="Continuar lista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31">
    <w:name w:val="Continuar 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41">
    <w:name w:val="Continuar 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51">
    <w:name w:val="Continuar 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mpanyName">
    <w:name w:val="Company Name"/>
    <w:rsid w:val="00B74103"/>
    <w:pPr>
      <w:keepNext/>
      <w:keepLines/>
      <w:widowControl w:val="0"/>
      <w:tabs>
        <w:tab w:val="left" w:pos="-720"/>
      </w:tabs>
      <w:suppressAutoHyphens/>
      <w:autoSpaceDE w:val="0"/>
      <w:spacing w:line="240" w:lineRule="atLeast"/>
      <w:jc w:val="center"/>
    </w:pPr>
    <w:rPr>
      <w:rFonts w:ascii="Courier" w:eastAsia="Calibri" w:hAnsi="Courier" w:cs="Courier"/>
      <w:smallCaps/>
      <w:sz w:val="24"/>
      <w:szCs w:val="24"/>
      <w:lang w:val="es-ES_tradnl" w:eastAsia="ar-SA"/>
    </w:rPr>
  </w:style>
  <w:style w:type="paragraph" w:customStyle="1" w:styleId="ReturnAddress">
    <w:name w:val="Return Address"/>
    <w:rsid w:val="00B74103"/>
    <w:pPr>
      <w:widowControl w:val="0"/>
      <w:tabs>
        <w:tab w:val="left" w:pos="0"/>
        <w:tab w:val="left" w:pos="2160"/>
      </w:tabs>
      <w:suppressAutoHyphens/>
      <w:autoSpaceDE w:val="0"/>
      <w:spacing w:line="240" w:lineRule="atLeast"/>
      <w:jc w:val="center"/>
    </w:pPr>
    <w:rPr>
      <w:rFonts w:ascii="Garamond" w:eastAsia="Calibri" w:hAnsi="Garamond" w:cs="Garamond"/>
      <w:smallCaps/>
      <w:sz w:val="15"/>
      <w:szCs w:val="15"/>
      <w:lang w:val="en-US" w:eastAsia="ar-SA"/>
    </w:rPr>
  </w:style>
  <w:style w:type="paragraph" w:customStyle="1" w:styleId="MessageHeaderLast">
    <w:name w:val="Message Header La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Listaconvietas2">
    <w:name w:val="Lista con viñetas2"/>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1">
    <w:name w:val="Lista con números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31">
    <w:name w:val="Lista con viñeta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21">
    <w:name w:val="Lista con viñeta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51">
    <w:name w:val="Lista con viñeta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41">
    <w:name w:val="Lista con viñeta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21">
    <w:name w:val="Lista con número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31">
    <w:name w:val="Lista con número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41">
    <w:name w:val="Lista con número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51">
    <w:name w:val="Lista con número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c0">
    <w:name w:val="Lista Cc."/>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Prder1a">
    <w:name w:val="Pár. der. 1a"/>
    <w:rsid w:val="00B74103"/>
    <w:pPr>
      <w:widowControl w:val="0"/>
      <w:tabs>
        <w:tab w:val="left" w:pos="0"/>
        <w:tab w:val="left" w:pos="108"/>
        <w:tab w:val="left" w:pos="828"/>
        <w:tab w:val="left" w:pos="1338"/>
        <w:tab w:val="decimal"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2a">
    <w:name w:val="Pár. der. 2a"/>
    <w:rsid w:val="00B74103"/>
    <w:pPr>
      <w:widowControl w:val="0"/>
      <w:tabs>
        <w:tab w:val="left" w:pos="0"/>
        <w:tab w:val="left" w:pos="108"/>
        <w:tab w:val="left" w:pos="828"/>
        <w:tab w:val="left" w:pos="1548"/>
        <w:tab w:val="left" w:pos="1974"/>
        <w:tab w:val="decimal"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3a">
    <w:name w:val="Pár. der. 3a"/>
    <w:rsid w:val="00B74103"/>
    <w:pPr>
      <w:widowControl w:val="0"/>
      <w:tabs>
        <w:tab w:val="left" w:pos="0"/>
        <w:tab w:val="left" w:pos="108"/>
        <w:tab w:val="left" w:pos="828"/>
        <w:tab w:val="left" w:pos="1548"/>
        <w:tab w:val="left" w:pos="2268"/>
        <w:tab w:val="left" w:pos="2751"/>
        <w:tab w:val="decimal"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4a">
    <w:name w:val="Pár. der. 4a"/>
    <w:rsid w:val="00B74103"/>
    <w:pPr>
      <w:widowControl w:val="0"/>
      <w:tabs>
        <w:tab w:val="left" w:pos="0"/>
        <w:tab w:val="left" w:pos="108"/>
        <w:tab w:val="left" w:pos="828"/>
        <w:tab w:val="left" w:pos="1548"/>
        <w:tab w:val="left" w:pos="2268"/>
        <w:tab w:val="left" w:pos="2988"/>
        <w:tab w:val="left" w:pos="3471"/>
        <w:tab w:val="decimal"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Documento1a">
    <w:name w:val="Documento 1a"/>
    <w:rsid w:val="00B74103"/>
    <w:pPr>
      <w:keepNext/>
      <w:keepLines/>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5a">
    <w:name w:val="Pár. der. 5a"/>
    <w:rsid w:val="00B74103"/>
    <w:pPr>
      <w:widowControl w:val="0"/>
      <w:tabs>
        <w:tab w:val="left" w:pos="0"/>
        <w:tab w:val="left" w:pos="108"/>
        <w:tab w:val="left" w:pos="828"/>
        <w:tab w:val="left" w:pos="1548"/>
        <w:tab w:val="left" w:pos="2268"/>
        <w:tab w:val="left" w:pos="2988"/>
        <w:tab w:val="left" w:pos="3708"/>
        <w:tab w:val="left" w:pos="407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6a">
    <w:name w:val="Pár. der. 6a"/>
    <w:rsid w:val="00B74103"/>
    <w:pPr>
      <w:widowControl w:val="0"/>
      <w:tabs>
        <w:tab w:val="left" w:pos="0"/>
        <w:tab w:val="left" w:pos="108"/>
        <w:tab w:val="left" w:pos="828"/>
        <w:tab w:val="left" w:pos="1548"/>
        <w:tab w:val="left" w:pos="2268"/>
        <w:tab w:val="left" w:pos="2988"/>
        <w:tab w:val="left" w:pos="3708"/>
        <w:tab w:val="left" w:pos="4428"/>
        <w:tab w:val="left" w:pos="479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7a">
    <w:name w:val="Pár. der. 7a"/>
    <w:rsid w:val="00B74103"/>
    <w:pPr>
      <w:widowControl w:val="0"/>
      <w:tabs>
        <w:tab w:val="left" w:pos="0"/>
        <w:tab w:val="left" w:pos="108"/>
        <w:tab w:val="left" w:pos="828"/>
        <w:tab w:val="left" w:pos="1548"/>
        <w:tab w:val="left" w:pos="2268"/>
        <w:tab w:val="left" w:pos="2988"/>
        <w:tab w:val="left" w:pos="3708"/>
        <w:tab w:val="left" w:pos="4428"/>
        <w:tab w:val="left" w:pos="5148"/>
        <w:tab w:val="left" w:pos="5646"/>
        <w:tab w:val="decimal"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8a">
    <w:name w:val="Pár. der.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318"/>
        <w:tab w:val="decimal"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Tcnico4a">
    <w:name w:val="Técnico 4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5a">
    <w:name w:val="Técnico 5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6a">
    <w:name w:val="Técnico 6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7a">
    <w:name w:val="Técnico 7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8a">
    <w:name w:val="Técnico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ndice11">
    <w:name w:val="índice 1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ndice21">
    <w:name w:val="índice 2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toa1">
    <w:name w:val="toa1"/>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1">
    <w:name w:val="epígrafe1"/>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MACNormal">
    <w:name w:val="MACNormal"/>
    <w:rsid w:val="00B74103"/>
    <w:pPr>
      <w:widowControl w:val="0"/>
      <w:tabs>
        <w:tab w:val="left" w:pos="-1440"/>
        <w:tab w:val="left" w:pos="-720"/>
      </w:tabs>
      <w:suppressAutoHyphens/>
      <w:autoSpaceDE w:val="0"/>
      <w:spacing w:line="240" w:lineRule="atLeast"/>
    </w:pPr>
    <w:rPr>
      <w:rFonts w:ascii="Arial Narrow" w:eastAsia="Calibri" w:hAnsi="Arial Narrow" w:cs="Arial Narrow"/>
      <w:color w:val="000000"/>
      <w:sz w:val="23"/>
      <w:szCs w:val="23"/>
      <w:lang w:val="en-US" w:eastAsia="ar-SA"/>
    </w:rPr>
  </w:style>
  <w:style w:type="paragraph" w:styleId="ndice10">
    <w:name w:val="index 1"/>
    <w:basedOn w:val="Normal"/>
    <w:next w:val="Normal"/>
    <w:rsid w:val="00B74103"/>
    <w:pPr>
      <w:widowControl w:val="0"/>
      <w:suppressAutoHyphens/>
      <w:autoSpaceDE w:val="0"/>
      <w:spacing w:line="240" w:lineRule="atLeast"/>
      <w:ind w:left="720" w:hanging="720"/>
    </w:pPr>
    <w:rPr>
      <w:rFonts w:ascii="Times New Roman" w:eastAsia="Calibri" w:hAnsi="Times New Roman"/>
      <w:sz w:val="20"/>
      <w:szCs w:val="20"/>
      <w:lang w:val="en-US" w:eastAsia="ar-SA"/>
    </w:rPr>
  </w:style>
  <w:style w:type="paragraph" w:customStyle="1" w:styleId="Textoindependienteprimerasangra21">
    <w:name w:val="Texto independiente primera sangría 21"/>
    <w:basedOn w:val="Sangradetextonormal"/>
    <w:rsid w:val="00B74103"/>
    <w:pPr>
      <w:widowControl w:val="0"/>
      <w:suppressAutoHyphens/>
      <w:autoSpaceDE w:val="0"/>
      <w:ind w:firstLine="210"/>
    </w:pPr>
    <w:rPr>
      <w:rFonts w:ascii="Courier" w:eastAsia="Calibri" w:hAnsi="Courier" w:cs="Courier"/>
      <w:sz w:val="24"/>
      <w:lang w:val="x-none" w:eastAsia="ar-SA"/>
    </w:rPr>
  </w:style>
  <w:style w:type="paragraph" w:customStyle="1" w:styleId="Prrafodelista10">
    <w:name w:val="Párrafo de lista1"/>
    <w:basedOn w:val="Normal"/>
    <w:rsid w:val="00B74103"/>
    <w:pPr>
      <w:suppressAutoHyphens/>
      <w:ind w:left="708"/>
    </w:pPr>
    <w:rPr>
      <w:rFonts w:ascii="Times New Roman" w:eastAsia="Calibri" w:hAnsi="Times New Roman"/>
      <w:sz w:val="24"/>
      <w:lang w:eastAsia="ar-SA"/>
    </w:rPr>
  </w:style>
  <w:style w:type="paragraph" w:customStyle="1" w:styleId="BodyText311">
    <w:name w:val="Body Text 311"/>
    <w:basedOn w:val="Normal"/>
    <w:rsid w:val="00B74103"/>
    <w:pPr>
      <w:suppressAutoHyphens/>
      <w:overflowPunct w:val="0"/>
      <w:autoSpaceDE w:val="0"/>
      <w:jc w:val="both"/>
      <w:textAlignment w:val="baseline"/>
    </w:pPr>
    <w:rPr>
      <w:rFonts w:eastAsia="MS Mincho" w:cs="Arial"/>
      <w:b/>
      <w:bCs/>
      <w:i/>
      <w:iCs/>
      <w:sz w:val="22"/>
      <w:szCs w:val="22"/>
      <w:lang w:eastAsia="ar-SA"/>
    </w:rPr>
  </w:style>
  <w:style w:type="paragraph" w:customStyle="1" w:styleId="BodyText22">
    <w:name w:val="Body Text 22"/>
    <w:basedOn w:val="Normal"/>
    <w:rsid w:val="00B74103"/>
    <w:pPr>
      <w:suppressAutoHyphens/>
      <w:overflowPunct w:val="0"/>
      <w:autoSpaceDE w:val="0"/>
      <w:jc w:val="both"/>
      <w:textAlignment w:val="baseline"/>
    </w:pPr>
    <w:rPr>
      <w:rFonts w:ascii="Tahoma" w:eastAsia="MS Mincho" w:hAnsi="Tahoma" w:cs="Tahoma"/>
      <w:sz w:val="22"/>
      <w:szCs w:val="20"/>
      <w:lang w:val="es-CO" w:eastAsia="ar-SA"/>
    </w:rPr>
  </w:style>
  <w:style w:type="paragraph" w:customStyle="1" w:styleId="WW-Predeterminado">
    <w:name w:val="WW-Predeterminado"/>
    <w:rsid w:val="00B74103"/>
    <w:pPr>
      <w:widowControl w:val="0"/>
      <w:tabs>
        <w:tab w:val="left" w:pos="708"/>
      </w:tabs>
      <w:suppressAutoHyphens/>
      <w:spacing w:line="100" w:lineRule="atLeast"/>
    </w:pPr>
    <w:rPr>
      <w:rFonts w:ascii="Courier" w:hAnsi="Courier" w:cs="Courier"/>
      <w:sz w:val="24"/>
      <w:szCs w:val="24"/>
      <w:lang w:val="es-ES" w:eastAsia="ar-SA"/>
    </w:rPr>
  </w:style>
  <w:style w:type="paragraph" w:customStyle="1" w:styleId="CUERPOTEXTO">
    <w:name w:val="CUERPO TEXTO"/>
    <w:basedOn w:val="Normal"/>
    <w:uiPriority w:val="99"/>
    <w:rsid w:val="00B74103"/>
    <w:pPr>
      <w:suppressAutoHyphens/>
      <w:autoSpaceDE w:val="0"/>
      <w:spacing w:before="28" w:after="28" w:line="210" w:lineRule="atLeast"/>
      <w:ind w:firstLine="283"/>
      <w:jc w:val="both"/>
    </w:pPr>
    <w:rPr>
      <w:rFonts w:ascii="Times" w:hAnsi="Times" w:cs="Times"/>
      <w:color w:val="000000"/>
      <w:sz w:val="19"/>
      <w:szCs w:val="19"/>
      <w:lang w:eastAsia="ar-SA"/>
    </w:rPr>
  </w:style>
  <w:style w:type="paragraph" w:customStyle="1" w:styleId="WW-Prrafodelista1">
    <w:name w:val="WW-Párrafo de lista1"/>
    <w:basedOn w:val="Normal"/>
    <w:rsid w:val="00B74103"/>
    <w:pPr>
      <w:suppressAutoHyphens/>
      <w:spacing w:after="200" w:line="276" w:lineRule="auto"/>
      <w:ind w:left="708"/>
    </w:pPr>
    <w:rPr>
      <w:rFonts w:ascii="Times New Roman" w:eastAsia="Calibri" w:hAnsi="Times New Roman"/>
      <w:i/>
      <w:iCs/>
      <w:sz w:val="56"/>
      <w:szCs w:val="56"/>
      <w:lang w:val="es-CO" w:eastAsia="ar-SA"/>
    </w:rPr>
  </w:style>
  <w:style w:type="paragraph" w:customStyle="1" w:styleId="msolistparagraph0">
    <w:name w:val="msolistparagraph"/>
    <w:basedOn w:val="Normal"/>
    <w:uiPriority w:val="99"/>
    <w:rsid w:val="00B74103"/>
    <w:pPr>
      <w:suppressAutoHyphens/>
      <w:spacing w:before="280" w:after="280"/>
    </w:pPr>
    <w:rPr>
      <w:rFonts w:ascii="Times New Roman" w:hAnsi="Times New Roman"/>
      <w:sz w:val="24"/>
      <w:lang w:eastAsia="ar-SA"/>
    </w:rPr>
  </w:style>
  <w:style w:type="paragraph" w:customStyle="1" w:styleId="yiv240877007msonormal">
    <w:name w:val="yiv240877007msonormal"/>
    <w:basedOn w:val="Normal"/>
    <w:uiPriority w:val="99"/>
    <w:rsid w:val="00B74103"/>
    <w:pPr>
      <w:suppressAutoHyphens/>
      <w:spacing w:before="280" w:after="280"/>
    </w:pPr>
    <w:rPr>
      <w:rFonts w:ascii="Times New Roman" w:hAnsi="Times New Roman"/>
      <w:sz w:val="24"/>
      <w:lang w:eastAsia="ar-SA"/>
    </w:rPr>
  </w:style>
  <w:style w:type="paragraph" w:customStyle="1" w:styleId="Prrafodelista2">
    <w:name w:val="Párrafo de lista2"/>
    <w:basedOn w:val="Normal"/>
    <w:uiPriority w:val="99"/>
    <w:rsid w:val="00B74103"/>
    <w:pPr>
      <w:suppressAutoHyphens/>
      <w:ind w:left="708"/>
    </w:pPr>
    <w:rPr>
      <w:rFonts w:ascii="Times New Roman" w:hAnsi="Times New Roman"/>
      <w:sz w:val="20"/>
      <w:szCs w:val="20"/>
      <w:lang w:eastAsia="ar-SA"/>
    </w:rPr>
  </w:style>
  <w:style w:type="paragraph" w:customStyle="1" w:styleId="yiv917103409msonormal">
    <w:name w:val="yiv917103409msonormal"/>
    <w:basedOn w:val="Normal"/>
    <w:uiPriority w:val="99"/>
    <w:rsid w:val="00B74103"/>
    <w:pPr>
      <w:suppressAutoHyphens/>
      <w:spacing w:before="280" w:after="280"/>
    </w:pPr>
    <w:rPr>
      <w:rFonts w:ascii="Times New Roman" w:hAnsi="Times New Roman"/>
      <w:sz w:val="24"/>
      <w:lang w:val="es-CO" w:eastAsia="ar-SA"/>
    </w:rPr>
  </w:style>
  <w:style w:type="paragraph" w:customStyle="1" w:styleId="Textoindependienteprimerasangra1">
    <w:name w:val="Texto independiente primera sangría1"/>
    <w:basedOn w:val="Textoindependiente"/>
    <w:rsid w:val="00B74103"/>
    <w:pPr>
      <w:widowControl w:val="0"/>
      <w:suppressAutoHyphens/>
      <w:spacing w:after="120"/>
      <w:ind w:firstLine="210"/>
      <w:jc w:val="left"/>
    </w:pPr>
    <w:rPr>
      <w:rFonts w:ascii="Arial" w:hAnsi="Arial" w:cs="Arial"/>
      <w:sz w:val="28"/>
      <w:szCs w:val="28"/>
      <w:lang w:val="x-none" w:eastAsia="ar-SA"/>
    </w:rPr>
  </w:style>
  <w:style w:type="paragraph" w:customStyle="1" w:styleId="Textonormal">
    <w:name w:val="Texto normal"/>
    <w:basedOn w:val="Normal"/>
    <w:uiPriority w:val="99"/>
    <w:rsid w:val="00B74103"/>
    <w:pPr>
      <w:suppressAutoHyphens/>
      <w:jc w:val="both"/>
    </w:pPr>
    <w:rPr>
      <w:rFonts w:ascii="New century Schlbk" w:hAnsi="New century Schlbk" w:cs="New century Schlbk"/>
      <w:szCs w:val="28"/>
      <w:lang w:val="es-ES_tradnl" w:eastAsia="ar-SA"/>
    </w:rPr>
  </w:style>
  <w:style w:type="paragraph" w:customStyle="1" w:styleId="Listavistosa-nfasis11">
    <w:name w:val="Lista vistosa - Énfasis 11"/>
    <w:basedOn w:val="Normal"/>
    <w:uiPriority w:val="99"/>
    <w:rsid w:val="00B74103"/>
    <w:pPr>
      <w:suppressAutoHyphens/>
      <w:ind w:left="708"/>
    </w:pPr>
    <w:rPr>
      <w:rFonts w:ascii="Times New Roman" w:hAnsi="Times New Roman"/>
      <w:sz w:val="24"/>
      <w:lang w:val="en-US" w:eastAsia="ar-SA"/>
    </w:rPr>
  </w:style>
  <w:style w:type="paragraph" w:customStyle="1" w:styleId="Sombreadovistoso-nfasis12">
    <w:name w:val="Sombreado vistoso - Énfasis 12"/>
    <w:uiPriority w:val="99"/>
    <w:rsid w:val="00B74103"/>
    <w:pPr>
      <w:suppressAutoHyphens/>
    </w:pPr>
    <w:rPr>
      <w:rFonts w:ascii="Courier New" w:eastAsia="Calibri" w:hAnsi="Courier New" w:cs="Courier New"/>
      <w:sz w:val="24"/>
      <w:szCs w:val="24"/>
      <w:lang w:val="es-ES" w:eastAsia="ar-SA"/>
    </w:rPr>
  </w:style>
  <w:style w:type="paragraph" w:customStyle="1" w:styleId="yiv904949245msonormal">
    <w:name w:val="yiv904949245msonormal"/>
    <w:basedOn w:val="Normal"/>
    <w:uiPriority w:val="99"/>
    <w:rsid w:val="00B74103"/>
    <w:pPr>
      <w:suppressAutoHyphens/>
      <w:spacing w:before="280" w:after="280"/>
    </w:pPr>
    <w:rPr>
      <w:rFonts w:ascii="Times New Roman" w:hAnsi="Times New Roman"/>
      <w:sz w:val="24"/>
      <w:lang w:eastAsia="ar-SA"/>
    </w:rPr>
  </w:style>
  <w:style w:type="paragraph" w:customStyle="1" w:styleId="Sombreadovistoso-nfasis11">
    <w:name w:val="Sombreado vistoso - Énfasis 11"/>
    <w:uiPriority w:val="99"/>
    <w:rsid w:val="00B74103"/>
    <w:pPr>
      <w:suppressAutoHyphens/>
    </w:pPr>
    <w:rPr>
      <w:rFonts w:ascii="Courier New" w:eastAsia="Calibri" w:hAnsi="Courier New" w:cs="Courier New"/>
      <w:sz w:val="24"/>
      <w:szCs w:val="24"/>
      <w:lang w:val="es-ES" w:eastAsia="ar-SA"/>
    </w:rPr>
  </w:style>
  <w:style w:type="paragraph" w:customStyle="1" w:styleId="EstiloNotarialCenturyGothic">
    <w:name w:val="Estilo Notarial + Century Gothic"/>
    <w:basedOn w:val="Notarial"/>
    <w:rsid w:val="00B74103"/>
    <w:pPr>
      <w:suppressLineNumbers w:val="0"/>
      <w:tabs>
        <w:tab w:val="clear" w:pos="4819"/>
        <w:tab w:val="clear" w:pos="9638"/>
        <w:tab w:val="right" w:leader="hyphen" w:pos="8392"/>
      </w:tabs>
      <w:spacing w:line="480" w:lineRule="exact"/>
      <w:ind w:left="113" w:hanging="357"/>
      <w:outlineLvl w:val="9"/>
    </w:pPr>
    <w:rPr>
      <w:rFonts w:ascii="Trebuchet MS" w:eastAsia="Times New Roman" w:hAnsi="Trebuchet MS" w:cs="Trebuchet MS"/>
      <w:bCs w:val="0"/>
      <w:spacing w:val="-3"/>
      <w:kern w:val="0"/>
      <w:sz w:val="24"/>
      <w:szCs w:val="20"/>
      <w:lang w:val="es-CO" w:eastAsia="he-IL" w:bidi="he-IL"/>
    </w:rPr>
  </w:style>
  <w:style w:type="paragraph" w:customStyle="1" w:styleId="Autor">
    <w:name w:val="Autor:"/>
    <w:rsid w:val="00B74103"/>
    <w:pPr>
      <w:suppressAutoHyphens/>
      <w:spacing w:line="360" w:lineRule="auto"/>
      <w:ind w:left="113" w:hanging="357"/>
      <w:jc w:val="both"/>
    </w:pPr>
    <w:rPr>
      <w:rFonts w:eastAsia="MS Mincho"/>
      <w:sz w:val="24"/>
      <w:szCs w:val="24"/>
      <w:lang w:eastAsia="ar-SA"/>
    </w:rPr>
  </w:style>
  <w:style w:type="paragraph" w:customStyle="1" w:styleId="Textoindependiente24">
    <w:name w:val="Texto independiente 24"/>
    <w:basedOn w:val="Normal"/>
    <w:rsid w:val="00B74103"/>
    <w:pPr>
      <w:suppressAutoHyphens/>
      <w:overflowPunct w:val="0"/>
      <w:autoSpaceDE w:val="0"/>
      <w:jc w:val="both"/>
      <w:textAlignment w:val="baseline"/>
    </w:pPr>
    <w:rPr>
      <w:rFonts w:ascii="Tahoma" w:hAnsi="Tahoma" w:cs="Tahoma"/>
      <w:sz w:val="22"/>
      <w:szCs w:val="20"/>
      <w:lang w:val="es-CO" w:eastAsia="ar-SA"/>
    </w:rPr>
  </w:style>
  <w:style w:type="paragraph" w:customStyle="1" w:styleId="Textosinformato3">
    <w:name w:val="Texto sin formato3"/>
    <w:basedOn w:val="Normal"/>
    <w:rsid w:val="00B74103"/>
    <w:pPr>
      <w:suppressAutoHyphens/>
      <w:overflowPunct w:val="0"/>
      <w:autoSpaceDE w:val="0"/>
      <w:textAlignment w:val="baseline"/>
    </w:pPr>
    <w:rPr>
      <w:rFonts w:ascii="Courier New" w:hAnsi="Courier New" w:cs="Courier New"/>
      <w:sz w:val="20"/>
      <w:szCs w:val="20"/>
      <w:lang w:eastAsia="ar-SA"/>
    </w:rPr>
  </w:style>
  <w:style w:type="paragraph" w:customStyle="1" w:styleId="xl30">
    <w:name w:val="xl30"/>
    <w:basedOn w:val="Normal"/>
    <w:rsid w:val="00B74103"/>
    <w:pPr>
      <w:pBdr>
        <w:top w:val="single" w:sz="8" w:space="0" w:color="000000"/>
        <w:left w:val="single" w:sz="4" w:space="0" w:color="000000"/>
        <w:bottom w:val="single" w:sz="4" w:space="0" w:color="000000"/>
        <w:right w:val="single" w:sz="4" w:space="0" w:color="000000"/>
      </w:pBdr>
      <w:suppressAutoHyphens/>
      <w:spacing w:before="280" w:after="280"/>
      <w:jc w:val="center"/>
    </w:pPr>
    <w:rPr>
      <w:rFonts w:cs="Arial"/>
      <w:b/>
      <w:bCs/>
      <w:sz w:val="24"/>
      <w:lang w:eastAsia="ar-SA"/>
    </w:rPr>
  </w:style>
  <w:style w:type="paragraph" w:customStyle="1" w:styleId="Textopredeterminado2">
    <w:name w:val="Texto predeterminado:2"/>
    <w:basedOn w:val="Normal"/>
    <w:rsid w:val="00B74103"/>
    <w:pPr>
      <w:tabs>
        <w:tab w:val="left" w:pos="0"/>
      </w:tabs>
      <w:suppressAutoHyphens/>
    </w:pPr>
    <w:rPr>
      <w:rFonts w:ascii="Times New Roman" w:hAnsi="Times New Roman"/>
      <w:color w:val="000000"/>
      <w:sz w:val="24"/>
      <w:szCs w:val="20"/>
      <w:lang w:val="en-US" w:eastAsia="ar-SA"/>
    </w:rPr>
  </w:style>
  <w:style w:type="paragraph" w:customStyle="1" w:styleId="WW-Textopreformateado111">
    <w:name w:val="WW-Texto preformateado111"/>
    <w:basedOn w:val="Normal"/>
    <w:rsid w:val="00B74103"/>
    <w:pPr>
      <w:widowControl w:val="0"/>
      <w:suppressAutoHyphens/>
    </w:pPr>
    <w:rPr>
      <w:rFonts w:ascii="Times" w:eastAsia="Bitstream Vera Sans" w:hAnsi="Times" w:cs="Times"/>
      <w:kern w:val="1"/>
      <w:sz w:val="20"/>
      <w:lang w:eastAsia="ar-SA"/>
    </w:rPr>
  </w:style>
  <w:style w:type="paragraph" w:styleId="Textonotaalfinal">
    <w:name w:val="endnote text"/>
    <w:basedOn w:val="Normal"/>
    <w:link w:val="TextonotaalfinalCar2"/>
    <w:rsid w:val="00B74103"/>
    <w:pPr>
      <w:suppressAutoHyphens/>
    </w:pPr>
    <w:rPr>
      <w:sz w:val="20"/>
      <w:szCs w:val="20"/>
      <w:lang w:val="x-none" w:eastAsia="ar-SA"/>
    </w:rPr>
  </w:style>
  <w:style w:type="character" w:customStyle="1" w:styleId="TextonotaalfinalCar2">
    <w:name w:val="Texto nota al final Car2"/>
    <w:link w:val="Textonotaalfinal"/>
    <w:rsid w:val="00B74103"/>
    <w:rPr>
      <w:rFonts w:ascii="Arial" w:hAnsi="Arial"/>
      <w:lang w:val="x-none" w:eastAsia="ar-SA"/>
    </w:rPr>
  </w:style>
  <w:style w:type="paragraph" w:customStyle="1" w:styleId="EstiloArial16ptoCursivaNegroJustificadoInterlineadoM">
    <w:name w:val="Estilo Arial 16 pto Cursiva Negro Justificado Interlineado:  Mú..."/>
    <w:basedOn w:val="Normal"/>
    <w:rsid w:val="00B74103"/>
    <w:pPr>
      <w:suppressAutoHyphens/>
      <w:spacing w:line="312" w:lineRule="auto"/>
      <w:jc w:val="both"/>
    </w:pPr>
    <w:rPr>
      <w:rFonts w:eastAsia="Calibri" w:cs="Arial"/>
      <w:i/>
      <w:iCs/>
      <w:color w:val="000000"/>
      <w:sz w:val="32"/>
      <w:szCs w:val="20"/>
      <w:lang w:eastAsia="ar-SA"/>
    </w:rPr>
  </w:style>
  <w:style w:type="paragraph" w:customStyle="1" w:styleId="Heading">
    <w:name w:val="Heading"/>
    <w:basedOn w:val="Standard"/>
    <w:next w:val="Textbody"/>
    <w:rsid w:val="00B74103"/>
    <w:pPr>
      <w:keepNext/>
      <w:autoSpaceDN/>
      <w:spacing w:before="240" w:after="120"/>
    </w:pPr>
    <w:rPr>
      <w:rFonts w:ascii="Arial" w:eastAsia="Arial Unicode MS" w:hAnsi="Arial" w:cs="Arial"/>
      <w:kern w:val="1"/>
      <w:sz w:val="28"/>
      <w:szCs w:val="28"/>
      <w:lang w:eastAsia="hi-IN" w:bidi="hi-IN"/>
    </w:rPr>
  </w:style>
  <w:style w:type="paragraph" w:customStyle="1" w:styleId="Epgrafe10">
    <w:name w:val="Epígrafe1"/>
    <w:basedOn w:val="Standard"/>
    <w:rsid w:val="00B74103"/>
    <w:pPr>
      <w:suppressLineNumbers/>
      <w:autoSpaceDN/>
      <w:spacing w:before="120" w:after="120"/>
    </w:pPr>
    <w:rPr>
      <w:rFonts w:eastAsia="SimSun" w:cs="Mangal"/>
      <w:i/>
      <w:iCs/>
      <w:kern w:val="1"/>
      <w:lang w:eastAsia="hi-IN" w:bidi="hi-IN"/>
    </w:rPr>
  </w:style>
  <w:style w:type="paragraph" w:customStyle="1" w:styleId="Index">
    <w:name w:val="Index"/>
    <w:basedOn w:val="Standard"/>
    <w:rsid w:val="00B74103"/>
    <w:pPr>
      <w:suppressLineNumbers/>
      <w:autoSpaceDN/>
    </w:pPr>
    <w:rPr>
      <w:rFonts w:eastAsia="SimSun" w:cs="Mangal"/>
      <w:kern w:val="1"/>
      <w:sz w:val="20"/>
      <w:szCs w:val="20"/>
      <w:lang w:eastAsia="hi-IN" w:bidi="hi-IN"/>
    </w:rPr>
  </w:style>
  <w:style w:type="paragraph" w:customStyle="1" w:styleId="TableContents">
    <w:name w:val="Table Contents"/>
    <w:basedOn w:val="Standard"/>
    <w:rsid w:val="00B74103"/>
    <w:pPr>
      <w:suppressLineNumbers/>
      <w:autoSpaceDN/>
    </w:pPr>
    <w:rPr>
      <w:rFonts w:eastAsia="SimSun" w:cs="Mangal"/>
      <w:kern w:val="1"/>
      <w:sz w:val="20"/>
      <w:szCs w:val="20"/>
      <w:lang w:eastAsia="hi-IN" w:bidi="hi-IN"/>
    </w:rPr>
  </w:style>
  <w:style w:type="paragraph" w:customStyle="1" w:styleId="TableHeading">
    <w:name w:val="Table Heading"/>
    <w:basedOn w:val="TableContents"/>
    <w:rsid w:val="00B74103"/>
    <w:pPr>
      <w:jc w:val="center"/>
    </w:pPr>
    <w:rPr>
      <w:b/>
      <w:bCs/>
    </w:rPr>
  </w:style>
  <w:style w:type="paragraph" w:customStyle="1" w:styleId="WW-Textopreformateado11">
    <w:name w:val="WW-Texto preformateado11"/>
    <w:basedOn w:val="Normal"/>
    <w:rsid w:val="00B74103"/>
    <w:pPr>
      <w:widowControl w:val="0"/>
      <w:suppressAutoHyphens/>
    </w:pPr>
    <w:rPr>
      <w:rFonts w:ascii="Times" w:eastAsia="Times" w:hAnsi="Times" w:cs="Times"/>
      <w:kern w:val="1"/>
      <w:sz w:val="20"/>
      <w:szCs w:val="20"/>
      <w:lang w:eastAsia="hi-IN" w:bidi="hi-IN"/>
    </w:rPr>
  </w:style>
  <w:style w:type="paragraph" w:customStyle="1" w:styleId="Textosinformato30">
    <w:name w:val="Texto sin formato3"/>
    <w:basedOn w:val="Normal"/>
    <w:rsid w:val="00B74103"/>
    <w:pPr>
      <w:suppressAutoHyphens/>
      <w:spacing w:line="360" w:lineRule="auto"/>
      <w:jc w:val="both"/>
    </w:pPr>
    <w:rPr>
      <w:rFonts w:ascii="Courier New" w:hAnsi="Courier New" w:cs="Courier New"/>
      <w:sz w:val="20"/>
      <w:szCs w:val="20"/>
      <w:lang w:val="es-CO" w:eastAsia="ar-SA"/>
    </w:rPr>
  </w:style>
  <w:style w:type="character" w:customStyle="1" w:styleId="TextocomentarioCar3">
    <w:name w:val="Texto comentario Car3"/>
    <w:uiPriority w:val="99"/>
    <w:semiHidden/>
    <w:rsid w:val="00B74103"/>
    <w:rPr>
      <w:rFonts w:ascii="Arial" w:hAnsi="Arial" w:cs="Arial"/>
      <w:lang w:val="es-ES" w:eastAsia="ar-SA"/>
    </w:rPr>
  </w:style>
  <w:style w:type="paragraph" w:customStyle="1" w:styleId="DefinitionTerm">
    <w:name w:val="Definition Term"/>
    <w:basedOn w:val="Normal"/>
    <w:next w:val="DefinitionList"/>
    <w:rsid w:val="00B74103"/>
    <w:pPr>
      <w:widowControl w:val="0"/>
    </w:pPr>
    <w:rPr>
      <w:rFonts w:ascii="Times New Roman" w:eastAsia="MS Mincho" w:hAnsi="Times New Roman"/>
      <w:sz w:val="24"/>
      <w:szCs w:val="20"/>
      <w:lang w:val="es-ES_tradnl"/>
    </w:rPr>
  </w:style>
  <w:style w:type="paragraph" w:customStyle="1" w:styleId="DefinitionList">
    <w:name w:val="Definition List"/>
    <w:basedOn w:val="Normal"/>
    <w:next w:val="DefinitionTerm"/>
    <w:rsid w:val="00B74103"/>
    <w:pPr>
      <w:widowControl w:val="0"/>
      <w:ind w:left="360"/>
    </w:pPr>
    <w:rPr>
      <w:rFonts w:ascii="Times New Roman" w:eastAsia="MS Mincho" w:hAnsi="Times New Roman"/>
      <w:sz w:val="24"/>
      <w:szCs w:val="20"/>
      <w:lang w:val="es-ES_tradnl"/>
    </w:rPr>
  </w:style>
  <w:style w:type="character" w:customStyle="1" w:styleId="Definition">
    <w:name w:val="Definition"/>
    <w:rsid w:val="00B74103"/>
    <w:rPr>
      <w:i/>
    </w:rPr>
  </w:style>
  <w:style w:type="paragraph" w:customStyle="1" w:styleId="H1">
    <w:name w:val="H1"/>
    <w:basedOn w:val="Normal"/>
    <w:next w:val="Normal"/>
    <w:rsid w:val="00B74103"/>
    <w:pPr>
      <w:keepNext/>
      <w:widowControl w:val="0"/>
      <w:spacing w:before="100" w:after="100"/>
    </w:pPr>
    <w:rPr>
      <w:rFonts w:ascii="Times New Roman" w:eastAsia="MS Mincho" w:hAnsi="Times New Roman"/>
      <w:b/>
      <w:kern w:val="36"/>
      <w:sz w:val="48"/>
      <w:szCs w:val="20"/>
      <w:lang w:val="es-ES_tradnl"/>
    </w:rPr>
  </w:style>
  <w:style w:type="paragraph" w:customStyle="1" w:styleId="H2">
    <w:name w:val="H2"/>
    <w:basedOn w:val="Normal"/>
    <w:next w:val="Normal"/>
    <w:rsid w:val="00B74103"/>
    <w:pPr>
      <w:keepNext/>
      <w:widowControl w:val="0"/>
      <w:spacing w:before="100" w:after="100"/>
    </w:pPr>
    <w:rPr>
      <w:rFonts w:ascii="Times New Roman" w:eastAsia="MS Mincho" w:hAnsi="Times New Roman"/>
      <w:b/>
      <w:sz w:val="36"/>
      <w:szCs w:val="20"/>
      <w:lang w:val="es-ES_tradnl"/>
    </w:rPr>
  </w:style>
  <w:style w:type="paragraph" w:customStyle="1" w:styleId="H3">
    <w:name w:val="H3"/>
    <w:basedOn w:val="Normal"/>
    <w:next w:val="Normal"/>
    <w:rsid w:val="00B74103"/>
    <w:pPr>
      <w:keepNext/>
      <w:widowControl w:val="0"/>
      <w:spacing w:before="100" w:after="100"/>
    </w:pPr>
    <w:rPr>
      <w:rFonts w:ascii="Times New Roman" w:eastAsia="MS Mincho" w:hAnsi="Times New Roman"/>
      <w:b/>
      <w:szCs w:val="20"/>
      <w:lang w:val="es-ES_tradnl"/>
    </w:rPr>
  </w:style>
  <w:style w:type="paragraph" w:customStyle="1" w:styleId="H4">
    <w:name w:val="H4"/>
    <w:basedOn w:val="Normal"/>
    <w:next w:val="Normal"/>
    <w:rsid w:val="00B74103"/>
    <w:pPr>
      <w:keepNext/>
      <w:widowControl w:val="0"/>
      <w:spacing w:before="100" w:after="100"/>
    </w:pPr>
    <w:rPr>
      <w:rFonts w:ascii="Times New Roman" w:eastAsia="MS Mincho" w:hAnsi="Times New Roman"/>
      <w:b/>
      <w:sz w:val="24"/>
      <w:szCs w:val="20"/>
      <w:lang w:val="es-ES_tradnl"/>
    </w:rPr>
  </w:style>
  <w:style w:type="paragraph" w:customStyle="1" w:styleId="H5">
    <w:name w:val="H5"/>
    <w:basedOn w:val="Normal"/>
    <w:next w:val="Normal"/>
    <w:rsid w:val="00B74103"/>
    <w:pPr>
      <w:keepNext/>
      <w:widowControl w:val="0"/>
      <w:spacing w:before="100" w:after="100"/>
    </w:pPr>
    <w:rPr>
      <w:rFonts w:ascii="Times New Roman" w:eastAsia="MS Mincho" w:hAnsi="Times New Roman"/>
      <w:b/>
      <w:sz w:val="20"/>
      <w:szCs w:val="20"/>
      <w:lang w:val="es-ES_tradnl"/>
    </w:rPr>
  </w:style>
  <w:style w:type="paragraph" w:customStyle="1" w:styleId="H6">
    <w:name w:val="H6"/>
    <w:basedOn w:val="Normal"/>
    <w:next w:val="Normal"/>
    <w:rsid w:val="00B74103"/>
    <w:pPr>
      <w:keepNext/>
      <w:widowControl w:val="0"/>
      <w:spacing w:before="100" w:after="100"/>
    </w:pPr>
    <w:rPr>
      <w:rFonts w:ascii="Times New Roman" w:eastAsia="MS Mincho" w:hAnsi="Times New Roman"/>
      <w:b/>
      <w:sz w:val="16"/>
      <w:szCs w:val="20"/>
      <w:lang w:val="es-ES_tradnl"/>
    </w:rPr>
  </w:style>
  <w:style w:type="paragraph" w:customStyle="1" w:styleId="Address">
    <w:name w:val="Address"/>
    <w:basedOn w:val="Normal"/>
    <w:next w:val="Normal"/>
    <w:rsid w:val="00B74103"/>
    <w:pPr>
      <w:widowControl w:val="0"/>
    </w:pPr>
    <w:rPr>
      <w:rFonts w:ascii="Times New Roman" w:eastAsia="MS Mincho" w:hAnsi="Times New Roman"/>
      <w:i/>
      <w:sz w:val="24"/>
      <w:szCs w:val="20"/>
      <w:lang w:val="es-ES_tradnl"/>
    </w:rPr>
  </w:style>
  <w:style w:type="paragraph" w:customStyle="1" w:styleId="Blockquote">
    <w:name w:val="Blockquote"/>
    <w:basedOn w:val="Normal"/>
    <w:rsid w:val="00B74103"/>
    <w:pPr>
      <w:widowControl w:val="0"/>
      <w:spacing w:before="100" w:after="100"/>
      <w:ind w:left="360" w:right="360"/>
    </w:pPr>
    <w:rPr>
      <w:rFonts w:ascii="Times New Roman" w:eastAsia="MS Mincho" w:hAnsi="Times New Roman"/>
      <w:sz w:val="24"/>
      <w:szCs w:val="20"/>
      <w:lang w:val="es-ES_tradnl"/>
    </w:rPr>
  </w:style>
  <w:style w:type="character" w:customStyle="1" w:styleId="CITE">
    <w:name w:val="CITE"/>
    <w:rsid w:val="00B74103"/>
    <w:rPr>
      <w:i/>
    </w:rPr>
  </w:style>
  <w:style w:type="character" w:customStyle="1" w:styleId="CODE">
    <w:name w:val="CODE"/>
    <w:rsid w:val="00B74103"/>
    <w:rPr>
      <w:rFonts w:ascii="Courier New" w:hAnsi="Courier New"/>
      <w:sz w:val="20"/>
    </w:rPr>
  </w:style>
  <w:style w:type="character" w:customStyle="1" w:styleId="Emphasis1">
    <w:name w:val="Emphasis1"/>
    <w:rsid w:val="00B74103"/>
    <w:rPr>
      <w:i/>
    </w:rPr>
  </w:style>
  <w:style w:type="character" w:customStyle="1" w:styleId="Hyperlink1">
    <w:name w:val="Hyperlink1"/>
    <w:rsid w:val="00B74103"/>
    <w:rPr>
      <w:color w:val="0000FF"/>
      <w:u w:val="single"/>
    </w:rPr>
  </w:style>
  <w:style w:type="character" w:customStyle="1" w:styleId="FollowedHyperlink1">
    <w:name w:val="FollowedHyperlink1"/>
    <w:rsid w:val="00B74103"/>
    <w:rPr>
      <w:color w:val="800080"/>
      <w:u w:val="single"/>
    </w:rPr>
  </w:style>
  <w:style w:type="character" w:customStyle="1" w:styleId="Keyboard">
    <w:name w:val="Keyboard"/>
    <w:rsid w:val="00B74103"/>
    <w:rPr>
      <w:rFonts w:ascii="Courier New" w:hAnsi="Courier New"/>
      <w:b/>
      <w:sz w:val="20"/>
    </w:rPr>
  </w:style>
  <w:style w:type="paragraph" w:customStyle="1" w:styleId="Preformatted">
    <w:name w:val="Preformatted"/>
    <w:basedOn w:val="Normal"/>
    <w:rsid w:val="00B7410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MS Mincho" w:hAnsi="Courier New"/>
      <w:sz w:val="20"/>
      <w:szCs w:val="20"/>
      <w:lang w:val="es-ES_tradnl"/>
    </w:rPr>
  </w:style>
  <w:style w:type="paragraph" w:customStyle="1" w:styleId="z-BottomofForm1">
    <w:name w:val="z-Bottom of Form1"/>
    <w:next w:val="Normal"/>
    <w:rsid w:val="00B74103"/>
    <w:pPr>
      <w:widowControl w:val="0"/>
      <w:pBdr>
        <w:top w:val="double" w:sz="6" w:space="0" w:color="000000"/>
      </w:pBdr>
      <w:jc w:val="center"/>
    </w:pPr>
    <w:rPr>
      <w:rFonts w:ascii="Arial" w:eastAsia="MS Mincho" w:hAnsi="Arial"/>
      <w:vanish/>
      <w:sz w:val="16"/>
      <w:lang w:val="es-ES_tradnl" w:eastAsia="es-ES"/>
    </w:rPr>
  </w:style>
  <w:style w:type="paragraph" w:customStyle="1" w:styleId="z-TopofForm1">
    <w:name w:val="z-Top of Form1"/>
    <w:next w:val="Normal"/>
    <w:rsid w:val="00B74103"/>
    <w:pPr>
      <w:widowControl w:val="0"/>
      <w:pBdr>
        <w:bottom w:val="double" w:sz="6" w:space="0" w:color="000000"/>
      </w:pBdr>
      <w:jc w:val="center"/>
    </w:pPr>
    <w:rPr>
      <w:rFonts w:ascii="Arial" w:eastAsia="MS Mincho" w:hAnsi="Arial"/>
      <w:vanish/>
      <w:sz w:val="16"/>
      <w:lang w:val="es-ES_tradnl" w:eastAsia="es-ES"/>
    </w:rPr>
  </w:style>
  <w:style w:type="character" w:customStyle="1" w:styleId="Sample">
    <w:name w:val="Sample"/>
    <w:rsid w:val="00B74103"/>
    <w:rPr>
      <w:rFonts w:ascii="Courier New" w:hAnsi="Courier New"/>
    </w:rPr>
  </w:style>
  <w:style w:type="character" w:customStyle="1" w:styleId="Strong1">
    <w:name w:val="Strong1"/>
    <w:rsid w:val="00B74103"/>
    <w:rPr>
      <w:b/>
    </w:rPr>
  </w:style>
  <w:style w:type="character" w:customStyle="1" w:styleId="Typewriter">
    <w:name w:val="Typewriter"/>
    <w:rsid w:val="00B74103"/>
    <w:rPr>
      <w:rFonts w:ascii="Courier New" w:hAnsi="Courier New"/>
      <w:sz w:val="20"/>
    </w:rPr>
  </w:style>
  <w:style w:type="character" w:customStyle="1" w:styleId="Variable">
    <w:name w:val="Variable"/>
    <w:rsid w:val="00B74103"/>
    <w:rPr>
      <w:i/>
    </w:rPr>
  </w:style>
  <w:style w:type="character" w:customStyle="1" w:styleId="HTMLMarkup">
    <w:name w:val="HTML Markup"/>
    <w:rsid w:val="00B74103"/>
    <w:rPr>
      <w:vanish/>
      <w:color w:val="FF0000"/>
    </w:rPr>
  </w:style>
  <w:style w:type="character" w:customStyle="1" w:styleId="Comment">
    <w:name w:val="Comment"/>
    <w:rsid w:val="00B74103"/>
    <w:rPr>
      <w:vanish/>
    </w:rPr>
  </w:style>
  <w:style w:type="character" w:customStyle="1" w:styleId="NormalWebCar">
    <w:name w:val="Normal (Web) Car"/>
    <w:aliases w:val=" Car Car Car Car1, Car Car Car Car Car Car1, Car Car Car Car Car Car Car,Car Car Car Car Car1, Car Car Car Car Car1,Car Car Car Car Car Car Car1,Car Car Car Car Car Ca Car,Car Car Car Car Car Car Car Car,Car Car Car Car Car Car1,Car Car"/>
    <w:link w:val="NormalWeb"/>
    <w:uiPriority w:val="99"/>
    <w:rsid w:val="00B74103"/>
    <w:rPr>
      <w:sz w:val="24"/>
      <w:szCs w:val="24"/>
      <w:lang w:val="es-ES_tradnl" w:eastAsia="es-ES_tradnl"/>
    </w:rPr>
  </w:style>
  <w:style w:type="character" w:customStyle="1" w:styleId="EstilonegroTachado">
    <w:name w:val="Estilo negro Tachado"/>
    <w:rsid w:val="00B74103"/>
    <w:rPr>
      <w:strike/>
      <w:color w:val="000000"/>
    </w:rPr>
  </w:style>
  <w:style w:type="character" w:customStyle="1" w:styleId="Sangra2detindependienteCar1">
    <w:name w:val="Sangría 2 de t. independiente Car1"/>
    <w:rsid w:val="00B74103"/>
    <w:rPr>
      <w:rFonts w:ascii="Arial" w:hAnsi="Arial"/>
      <w:sz w:val="28"/>
      <w:szCs w:val="24"/>
      <w:lang w:val="es-ES" w:eastAsia="es-ES"/>
    </w:rPr>
  </w:style>
  <w:style w:type="paragraph" w:customStyle="1" w:styleId="NormalNegrocomprimido015">
    <w:name w:val="Normal + Negro+comprimido 0.15"/>
    <w:basedOn w:val="Normal"/>
    <w:rsid w:val="00B74103"/>
    <w:pPr>
      <w:widowControl w:val="0"/>
      <w:suppressAutoHyphens/>
      <w:spacing w:before="100" w:after="100"/>
      <w:jc w:val="both"/>
    </w:pPr>
    <w:rPr>
      <w:rFonts w:ascii="Times New Roman" w:eastAsia="MS Mincho" w:hAnsi="Times New Roman"/>
      <w:b/>
      <w:snapToGrid w:val="0"/>
      <w:color w:val="000000"/>
      <w:sz w:val="24"/>
      <w:lang w:val="es-ES_tradnl"/>
    </w:rPr>
  </w:style>
  <w:style w:type="character" w:customStyle="1" w:styleId="PuestoCar2">
    <w:name w:val="Puesto Car2"/>
    <w:uiPriority w:val="10"/>
    <w:rsid w:val="00B74103"/>
    <w:rPr>
      <w:b/>
      <w:bCs/>
      <w:sz w:val="24"/>
      <w:szCs w:val="24"/>
      <w:lang w:val="es-ES" w:eastAsia="es-ES"/>
    </w:rPr>
  </w:style>
  <w:style w:type="character" w:customStyle="1" w:styleId="Textoindependiente3Car1">
    <w:name w:val="Texto independiente 3 Car1"/>
    <w:semiHidden/>
    <w:rsid w:val="00B74103"/>
    <w:rPr>
      <w:sz w:val="16"/>
      <w:szCs w:val="16"/>
      <w:lang w:val="es-ES_tradnl" w:eastAsia="es-ES"/>
    </w:rPr>
  </w:style>
  <w:style w:type="character" w:customStyle="1" w:styleId="Textoindependiente2Car1">
    <w:name w:val="Texto independiente 2 Car1"/>
    <w:semiHidden/>
    <w:rsid w:val="00B74103"/>
    <w:rPr>
      <w:sz w:val="24"/>
      <w:lang w:val="es-ES_tradnl" w:eastAsia="es-ES"/>
    </w:rPr>
  </w:style>
  <w:style w:type="character" w:customStyle="1" w:styleId="PuestoCar1">
    <w:name w:val="Puesto Car1"/>
    <w:uiPriority w:val="10"/>
    <w:rsid w:val="00B74103"/>
    <w:rPr>
      <w:rFonts w:ascii="Calibri Light" w:eastAsia="Times New Roman" w:hAnsi="Calibri Light" w:cs="Times New Roman"/>
      <w:spacing w:val="-10"/>
      <w:kern w:val="28"/>
      <w:sz w:val="56"/>
      <w:szCs w:val="56"/>
      <w:lang w:val="es-ES_tradnl" w:eastAsia="es-ES"/>
    </w:rPr>
  </w:style>
  <w:style w:type="paragraph" w:customStyle="1" w:styleId="xmsonormal">
    <w:name w:val="x_msonormal"/>
    <w:basedOn w:val="Normal"/>
    <w:rsid w:val="00B74103"/>
    <w:pPr>
      <w:spacing w:before="100" w:beforeAutospacing="1" w:after="100" w:afterAutospacing="1"/>
    </w:pPr>
    <w:rPr>
      <w:rFonts w:ascii="Times New Roman" w:hAnsi="Times New Roman"/>
      <w:sz w:val="24"/>
      <w:lang w:val="es-CO" w:eastAsia="es-CO"/>
    </w:rPr>
  </w:style>
  <w:style w:type="character" w:customStyle="1" w:styleId="xil">
    <w:name w:val="x_il"/>
    <w:rsid w:val="00B74103"/>
  </w:style>
  <w:style w:type="paragraph" w:customStyle="1" w:styleId="xl154">
    <w:name w:val="xl154"/>
    <w:basedOn w:val="Normal"/>
    <w:rsid w:val="00B74103"/>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5">
    <w:name w:val="xl155"/>
    <w:basedOn w:val="Normal"/>
    <w:rsid w:val="00B74103"/>
    <w:pPr>
      <w:pBdr>
        <w:top w:val="single" w:sz="4" w:space="0" w:color="auto"/>
      </w:pBdr>
      <w:spacing w:before="100" w:beforeAutospacing="1" w:after="100" w:afterAutospacing="1"/>
      <w:jc w:val="center"/>
      <w:textAlignment w:val="center"/>
    </w:pPr>
    <w:rPr>
      <w:rFonts w:ascii="Arial Narrow" w:hAnsi="Arial Narrow"/>
      <w:color w:val="0D0D0D"/>
      <w:sz w:val="20"/>
      <w:szCs w:val="20"/>
      <w:lang w:val="es-CO" w:eastAsia="es-CO"/>
    </w:rPr>
  </w:style>
  <w:style w:type="paragraph" w:customStyle="1" w:styleId="xl156">
    <w:name w:val="xl156"/>
    <w:basedOn w:val="Normal"/>
    <w:rsid w:val="00B74103"/>
    <w:pPr>
      <w:pBdr>
        <w:top w:val="single" w:sz="4" w:space="0" w:color="auto"/>
        <w:left w:val="single" w:sz="4" w:space="0" w:color="auto"/>
        <w:right w:val="single" w:sz="4" w:space="0" w:color="auto"/>
      </w:pBdr>
      <w:spacing w:before="100" w:beforeAutospacing="1" w:after="100" w:afterAutospacing="1"/>
      <w:jc w:val="center"/>
    </w:pPr>
    <w:rPr>
      <w:rFonts w:ascii="Arial Narrow" w:hAnsi="Arial Narrow"/>
      <w:color w:val="0D0D0D"/>
      <w:sz w:val="20"/>
      <w:szCs w:val="20"/>
      <w:lang w:val="es-CO" w:eastAsia="es-CO"/>
    </w:rPr>
  </w:style>
  <w:style w:type="paragraph" w:customStyle="1" w:styleId="xl157">
    <w:name w:val="xl157"/>
    <w:basedOn w:val="Normal"/>
    <w:rsid w:val="00B74103"/>
    <w:pPr>
      <w:spacing w:before="100" w:beforeAutospacing="1" w:after="100" w:afterAutospacing="1"/>
    </w:pPr>
    <w:rPr>
      <w:rFonts w:ascii="Arial Narrow" w:hAnsi="Arial Narrow"/>
      <w:sz w:val="20"/>
      <w:szCs w:val="20"/>
      <w:lang w:val="es-CO" w:eastAsia="es-CO"/>
    </w:rPr>
  </w:style>
  <w:style w:type="paragraph" w:customStyle="1" w:styleId="xl158">
    <w:name w:val="xl158"/>
    <w:basedOn w:val="Normal"/>
    <w:rsid w:val="00B74103"/>
    <w:pPr>
      <w:pBdr>
        <w:top w:val="single" w:sz="4" w:space="0" w:color="auto"/>
        <w:left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9">
    <w:name w:val="xl159"/>
    <w:basedOn w:val="Normal"/>
    <w:rsid w:val="00B741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20"/>
      <w:szCs w:val="20"/>
      <w:lang w:val="es-CO" w:eastAsia="es-CO"/>
    </w:rPr>
  </w:style>
  <w:style w:type="paragraph" w:customStyle="1" w:styleId="xl160">
    <w:name w:val="xl160"/>
    <w:basedOn w:val="Normal"/>
    <w:rsid w:val="00B7410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1">
    <w:name w:val="xl161"/>
    <w:basedOn w:val="Normal"/>
    <w:rsid w:val="00B7410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2">
    <w:name w:val="xl162"/>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3">
    <w:name w:val="xl163"/>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4">
    <w:name w:val="xl164"/>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5">
    <w:name w:val="xl165"/>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6">
    <w:name w:val="xl166"/>
    <w:basedOn w:val="Normal"/>
    <w:rsid w:val="00B74103"/>
    <w:pPr>
      <w:pBdr>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7">
    <w:name w:val="xl167"/>
    <w:basedOn w:val="Normal"/>
    <w:rsid w:val="00B74103"/>
    <w:pPr>
      <w:pBdr>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character" w:customStyle="1" w:styleId="TextosinformatoCar2">
    <w:name w:val="Texto sin formato Car2"/>
    <w:uiPriority w:val="99"/>
    <w:rsid w:val="00B74103"/>
    <w:rPr>
      <w:rFonts w:ascii="Courier New" w:hAnsi="Courier New" w:cs="Courier New"/>
      <w:lang w:val="es-ES" w:eastAsia="es-ES"/>
    </w:rPr>
  </w:style>
  <w:style w:type="paragraph" w:customStyle="1" w:styleId="Textoindependiente311">
    <w:name w:val="Texto independiente 311"/>
    <w:basedOn w:val="Normal"/>
    <w:rsid w:val="00B74103"/>
    <w:pPr>
      <w:suppressAutoHyphens/>
      <w:jc w:val="both"/>
    </w:pPr>
    <w:rPr>
      <w:rFonts w:ascii="Century" w:hAnsi="Century"/>
      <w:sz w:val="20"/>
      <w:szCs w:val="20"/>
      <w:lang w:eastAsia="ar-SA"/>
    </w:rPr>
  </w:style>
  <w:style w:type="character" w:customStyle="1" w:styleId="MapadeldocumentoCar2">
    <w:name w:val="Mapa del documento Car2"/>
    <w:rsid w:val="00B74103"/>
    <w:rPr>
      <w:rFonts w:ascii="Segoe UI" w:hAnsi="Segoe UI" w:cs="Segoe UI"/>
      <w:sz w:val="16"/>
      <w:szCs w:val="16"/>
      <w:lang w:val="es-ES" w:eastAsia="es-ES"/>
    </w:rPr>
  </w:style>
  <w:style w:type="paragraph" w:customStyle="1" w:styleId="Sangra3detindependiente11">
    <w:name w:val="Sangría 3 de t. independiente11"/>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Encabezadodemensaje">
    <w:name w:val="Message Header"/>
    <w:basedOn w:val="Normal"/>
    <w:link w:val="EncabezadodemensajeCar"/>
    <w:rsid w:val="00B74103"/>
    <w:pPr>
      <w:pBdr>
        <w:top w:val="single" w:sz="6" w:space="1" w:color="auto"/>
        <w:left w:val="single" w:sz="6" w:space="1" w:color="auto"/>
        <w:bottom w:val="single" w:sz="6" w:space="1" w:color="auto"/>
        <w:right w:val="single" w:sz="6" w:space="1" w:color="auto"/>
      </w:pBdr>
      <w:shd w:val="pct20" w:color="auto" w:fill="auto"/>
      <w:ind w:left="1134" w:hanging="1134"/>
    </w:pPr>
    <w:rPr>
      <w:rFonts w:eastAsia="Calibri" w:cs="Arial"/>
      <w:sz w:val="24"/>
      <w:lang w:val="es-MX"/>
    </w:rPr>
  </w:style>
  <w:style w:type="character" w:customStyle="1" w:styleId="EncabezadodemensajeCar1">
    <w:name w:val="Encabezado de mensaje Car1"/>
    <w:rsid w:val="00B74103"/>
    <w:rPr>
      <w:rFonts w:ascii="Calibri Light" w:eastAsia="Times New Roman" w:hAnsi="Calibri Light" w:cs="Times New Roman"/>
      <w:sz w:val="24"/>
      <w:szCs w:val="24"/>
      <w:shd w:val="pct20" w:color="auto" w:fill="auto"/>
    </w:rPr>
  </w:style>
  <w:style w:type="paragraph" w:styleId="Textodebloque">
    <w:name w:val="Block Text"/>
    <w:basedOn w:val="Normal"/>
    <w:rsid w:val="00B74103"/>
    <w:pPr>
      <w:tabs>
        <w:tab w:val="right" w:leader="dot" w:pos="7426"/>
      </w:tabs>
      <w:suppressAutoHyphens/>
      <w:spacing w:line="480" w:lineRule="atLeast"/>
      <w:ind w:left="-720" w:right="1247"/>
      <w:jc w:val="both"/>
    </w:pPr>
    <w:rPr>
      <w:rFonts w:eastAsia="Calibri" w:cs="Arial"/>
      <w:b/>
      <w:bCs/>
      <w:spacing w:val="-3"/>
      <w:sz w:val="24"/>
      <w:lang w:val="es-ES_tradnl"/>
    </w:rPr>
  </w:style>
  <w:style w:type="character" w:customStyle="1" w:styleId="Sangra3detindependienteCar1">
    <w:name w:val="Sangría 3 de t. independiente Car1"/>
    <w:rsid w:val="00B74103"/>
    <w:rPr>
      <w:rFonts w:ascii="Arial" w:hAnsi="Arial"/>
      <w:sz w:val="16"/>
      <w:szCs w:val="16"/>
      <w:lang w:val="es-ES" w:eastAsia="es-ES"/>
    </w:rPr>
  </w:style>
  <w:style w:type="paragraph" w:styleId="Fecha">
    <w:name w:val="Date"/>
    <w:basedOn w:val="Normal"/>
    <w:next w:val="Normal"/>
    <w:link w:val="FechaCar"/>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character" w:customStyle="1" w:styleId="FechaCar1">
    <w:name w:val="Fecha Car1"/>
    <w:rsid w:val="00B74103"/>
    <w:rPr>
      <w:rFonts w:ascii="Arial" w:hAnsi="Arial"/>
      <w:sz w:val="28"/>
      <w:szCs w:val="24"/>
    </w:rPr>
  </w:style>
  <w:style w:type="paragraph" w:styleId="Lista5">
    <w:name w:val="Lis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4">
    <w:name w:val="Lis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3">
    <w:name w:val="Lis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Sangranormal">
    <w:name w:val="Normal Indent"/>
    <w:basedOn w:val="Normal"/>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paragraph" w:styleId="Continuarlista3">
    <w:name w:val="List Continue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4">
    <w:name w:val="List Continue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5">
    <w:name w:val="List Continue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
    <w:name w:val="List Number"/>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3">
    <w:name w:val="List Bulle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20">
    <w:name w:val="List Bullet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5">
    <w:name w:val="List Bulle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4">
    <w:name w:val="List Bulle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2">
    <w:name w:val="List Number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3">
    <w:name w:val="List Number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4">
    <w:name w:val="List Number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5">
    <w:name w:val="List Number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Textoindependienteprimerasangra2">
    <w:name w:val="Body Text First Indent 2"/>
    <w:basedOn w:val="Sangradetextonormal"/>
    <w:link w:val="Textoindependienteprimerasangra2Car"/>
    <w:rsid w:val="00B74103"/>
    <w:pPr>
      <w:widowControl w:val="0"/>
      <w:autoSpaceDE w:val="0"/>
      <w:autoSpaceDN w:val="0"/>
      <w:adjustRightInd w:val="0"/>
      <w:ind w:firstLine="210"/>
    </w:pPr>
    <w:rPr>
      <w:rFonts w:ascii="Courier" w:eastAsia="Calibri" w:hAnsi="Courier" w:cs="Courier"/>
      <w:sz w:val="24"/>
    </w:rPr>
  </w:style>
  <w:style w:type="character" w:customStyle="1" w:styleId="Textoindependienteprimerasangra2Car1">
    <w:name w:val="Texto independiente primera sangría 2 Car1"/>
    <w:basedOn w:val="SangradetextonormalCar"/>
    <w:rsid w:val="00B74103"/>
    <w:rPr>
      <w:rFonts w:ascii="Arial" w:hAnsi="Arial"/>
      <w:sz w:val="28"/>
      <w:szCs w:val="24"/>
    </w:rPr>
  </w:style>
  <w:style w:type="paragraph" w:customStyle="1" w:styleId="Predeterminado">
    <w:name w:val="Predeterminado"/>
    <w:rsid w:val="00B74103"/>
    <w:pPr>
      <w:widowControl w:val="0"/>
      <w:tabs>
        <w:tab w:val="left" w:pos="708"/>
      </w:tabs>
      <w:suppressAutoHyphens/>
      <w:spacing w:line="100" w:lineRule="atLeast"/>
    </w:pPr>
    <w:rPr>
      <w:rFonts w:ascii="Courier" w:hAnsi="Courier" w:cs="Courier"/>
      <w:sz w:val="24"/>
      <w:szCs w:val="24"/>
      <w:lang w:val="es-ES" w:eastAsia="es-ES"/>
    </w:rPr>
  </w:style>
  <w:style w:type="paragraph" w:customStyle="1" w:styleId="Prrafodelista11">
    <w:name w:val="Párrafo de lista11"/>
    <w:basedOn w:val="Normal"/>
    <w:uiPriority w:val="99"/>
    <w:rsid w:val="00B74103"/>
    <w:pPr>
      <w:spacing w:after="200" w:line="276" w:lineRule="auto"/>
      <w:ind w:left="708"/>
    </w:pPr>
    <w:rPr>
      <w:rFonts w:ascii="Times New Roman" w:eastAsia="Calibri" w:hAnsi="Times New Roman"/>
      <w:i/>
      <w:iCs/>
      <w:sz w:val="56"/>
      <w:szCs w:val="56"/>
      <w:lang w:val="es-CO" w:eastAsia="en-US"/>
    </w:rPr>
  </w:style>
  <w:style w:type="character" w:customStyle="1" w:styleId="FontStyle11">
    <w:name w:val="Font Style11"/>
    <w:uiPriority w:val="99"/>
    <w:rsid w:val="00B74103"/>
    <w:rPr>
      <w:rFonts w:ascii="Arial" w:hAnsi="Arial" w:cs="Arial"/>
      <w:i/>
      <w:iCs/>
      <w:sz w:val="22"/>
      <w:szCs w:val="22"/>
    </w:rPr>
  </w:style>
  <w:style w:type="character" w:customStyle="1" w:styleId="FontStyle12">
    <w:name w:val="Font Style12"/>
    <w:uiPriority w:val="99"/>
    <w:rsid w:val="00B74103"/>
    <w:rPr>
      <w:rFonts w:ascii="Arial" w:hAnsi="Arial" w:cs="Arial"/>
      <w:b/>
      <w:bCs/>
      <w:i/>
      <w:iCs/>
      <w:sz w:val="22"/>
      <w:szCs w:val="22"/>
    </w:rPr>
  </w:style>
  <w:style w:type="character" w:customStyle="1" w:styleId="FontStyle13">
    <w:name w:val="Font Style13"/>
    <w:uiPriority w:val="99"/>
    <w:rsid w:val="00B74103"/>
    <w:rPr>
      <w:rFonts w:ascii="Arial" w:hAnsi="Arial" w:cs="Arial"/>
      <w:sz w:val="22"/>
      <w:szCs w:val="22"/>
    </w:rPr>
  </w:style>
  <w:style w:type="character" w:customStyle="1" w:styleId="FontStyle14">
    <w:name w:val="Font Style14"/>
    <w:uiPriority w:val="99"/>
    <w:rsid w:val="00B74103"/>
    <w:rPr>
      <w:rFonts w:ascii="Arial" w:hAnsi="Arial" w:cs="Arial"/>
      <w:spacing w:val="-20"/>
      <w:sz w:val="22"/>
      <w:szCs w:val="22"/>
    </w:rPr>
  </w:style>
  <w:style w:type="character" w:customStyle="1" w:styleId="FontStyle15">
    <w:name w:val="Font Style15"/>
    <w:uiPriority w:val="99"/>
    <w:rsid w:val="00B74103"/>
    <w:rPr>
      <w:rFonts w:ascii="Arial" w:hAnsi="Arial" w:cs="Arial"/>
      <w:b/>
      <w:bCs/>
      <w:spacing w:val="-10"/>
      <w:sz w:val="22"/>
      <w:szCs w:val="22"/>
    </w:rPr>
  </w:style>
  <w:style w:type="numbering" w:customStyle="1" w:styleId="Sinlista2">
    <w:name w:val="Sin lista2"/>
    <w:next w:val="Sinlista"/>
    <w:uiPriority w:val="99"/>
    <w:semiHidden/>
    <w:unhideWhenUsed/>
    <w:rsid w:val="00B74103"/>
  </w:style>
  <w:style w:type="numbering" w:customStyle="1" w:styleId="Sinlista3">
    <w:name w:val="Sin lista3"/>
    <w:next w:val="Sinlista"/>
    <w:uiPriority w:val="99"/>
    <w:semiHidden/>
    <w:unhideWhenUsed/>
    <w:rsid w:val="00B74103"/>
  </w:style>
  <w:style w:type="character" w:customStyle="1" w:styleId="TextoindependienteCar2">
    <w:name w:val="Texto independiente Car2"/>
    <w:rsid w:val="00B74103"/>
    <w:rPr>
      <w:rFonts w:ascii="Times New Roman" w:eastAsia="Times New Roman" w:hAnsi="Times New Roman" w:cs="Times New Roman"/>
      <w:sz w:val="24"/>
      <w:szCs w:val="20"/>
      <w:lang w:val="es-ES" w:eastAsia="ar-SA"/>
    </w:rPr>
  </w:style>
  <w:style w:type="table" w:customStyle="1" w:styleId="Tablaconcuadrcula1">
    <w:name w:val="Tabla con cuadrícula1"/>
    <w:basedOn w:val="Tablanormal"/>
    <w:next w:val="Tablaconcuadrcula"/>
    <w:uiPriority w:val="59"/>
    <w:rsid w:val="00B7410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7z2">
    <w:name w:val="WW8Num7z2"/>
    <w:rsid w:val="00A56EFC"/>
  </w:style>
  <w:style w:type="character" w:customStyle="1" w:styleId="WW8Num7z3">
    <w:name w:val="WW8Num7z3"/>
    <w:rsid w:val="00A56EFC"/>
  </w:style>
  <w:style w:type="character" w:customStyle="1" w:styleId="WW8Num7z4">
    <w:name w:val="WW8Num7z4"/>
    <w:rsid w:val="00A56EFC"/>
  </w:style>
  <w:style w:type="character" w:customStyle="1" w:styleId="WW8Num7z5">
    <w:name w:val="WW8Num7z5"/>
    <w:rsid w:val="00A56EFC"/>
  </w:style>
  <w:style w:type="character" w:customStyle="1" w:styleId="WW8Num7z6">
    <w:name w:val="WW8Num7z6"/>
    <w:rsid w:val="00A56EFC"/>
  </w:style>
  <w:style w:type="character" w:customStyle="1" w:styleId="WW8Num7z7">
    <w:name w:val="WW8Num7z7"/>
    <w:rsid w:val="00A56EFC"/>
  </w:style>
  <w:style w:type="character" w:customStyle="1" w:styleId="WW8Num7z8">
    <w:name w:val="WW8Num7z8"/>
    <w:rsid w:val="00A56EFC"/>
  </w:style>
  <w:style w:type="character" w:customStyle="1" w:styleId="WW8Num9z1">
    <w:name w:val="WW8Num9z1"/>
    <w:rsid w:val="00A56EFC"/>
  </w:style>
  <w:style w:type="character" w:customStyle="1" w:styleId="WW8Num9z2">
    <w:name w:val="WW8Num9z2"/>
    <w:rsid w:val="00A56EFC"/>
  </w:style>
  <w:style w:type="character" w:customStyle="1" w:styleId="WW8Num9z3">
    <w:name w:val="WW8Num9z3"/>
    <w:rsid w:val="00A56EFC"/>
  </w:style>
  <w:style w:type="character" w:customStyle="1" w:styleId="WW8Num9z4">
    <w:name w:val="WW8Num9z4"/>
    <w:rsid w:val="00A56EFC"/>
  </w:style>
  <w:style w:type="character" w:customStyle="1" w:styleId="WW8Num9z5">
    <w:name w:val="WW8Num9z5"/>
    <w:rsid w:val="00A56EFC"/>
  </w:style>
  <w:style w:type="character" w:customStyle="1" w:styleId="WW8Num9z6">
    <w:name w:val="WW8Num9z6"/>
    <w:rsid w:val="00A56EFC"/>
  </w:style>
  <w:style w:type="character" w:customStyle="1" w:styleId="WW8Num9z7">
    <w:name w:val="WW8Num9z7"/>
    <w:rsid w:val="00A56EFC"/>
  </w:style>
  <w:style w:type="character" w:customStyle="1" w:styleId="WW8Num9z8">
    <w:name w:val="WW8Num9z8"/>
    <w:rsid w:val="00A56EFC"/>
  </w:style>
  <w:style w:type="character" w:customStyle="1" w:styleId="mainpage">
    <w:name w:val="mainpage"/>
    <w:rsid w:val="00A56EFC"/>
  </w:style>
  <w:style w:type="character" w:customStyle="1" w:styleId="Caracteresdenotaalpie">
    <w:name w:val="Caracteres de nota al pie"/>
    <w:rsid w:val="00A56EFC"/>
    <w:rPr>
      <w:vertAlign w:val="superscript"/>
    </w:rPr>
  </w:style>
  <w:style w:type="paragraph" w:styleId="HTMLconformatoprevio">
    <w:name w:val="HTML Preformatted"/>
    <w:basedOn w:val="Normal"/>
    <w:link w:val="HTMLconformatoprevioCar"/>
    <w:uiPriority w:val="99"/>
    <w:unhideWhenUsed/>
    <w:rsid w:val="0082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CO" w:eastAsia="es-CO"/>
    </w:rPr>
  </w:style>
  <w:style w:type="character" w:customStyle="1" w:styleId="HTMLconformatoprevioCar">
    <w:name w:val="HTML con formato previo Car"/>
    <w:link w:val="HTMLconformatoprevio"/>
    <w:uiPriority w:val="99"/>
    <w:rsid w:val="00820C6A"/>
    <w:rPr>
      <w:rFonts w:ascii="Courier New" w:hAnsi="Courier New" w:cs="Courier New"/>
      <w:color w:val="000000"/>
    </w:rPr>
  </w:style>
  <w:style w:type="paragraph" w:customStyle="1" w:styleId="western">
    <w:name w:val="western"/>
    <w:basedOn w:val="Normal"/>
    <w:rsid w:val="00820C6A"/>
    <w:pPr>
      <w:spacing w:before="100" w:beforeAutospacing="1" w:after="119"/>
    </w:pPr>
    <w:rPr>
      <w:rFonts w:ascii="Times New Roman" w:hAnsi="Times New Roman"/>
      <w:color w:val="000000"/>
      <w:sz w:val="24"/>
      <w:lang w:val="es-CO" w:eastAsia="es-CO"/>
    </w:rPr>
  </w:style>
  <w:style w:type="paragraph" w:customStyle="1" w:styleId="western1">
    <w:name w:val="western1"/>
    <w:basedOn w:val="Normal"/>
    <w:rsid w:val="00820C6A"/>
    <w:pPr>
      <w:spacing w:before="100" w:beforeAutospacing="1" w:after="119"/>
    </w:pPr>
    <w:rPr>
      <w:rFonts w:ascii="Times New Roman" w:hAnsi="Times New Roman"/>
      <w:color w:val="000000"/>
      <w:sz w:val="24"/>
      <w:lang w:val="es-CO" w:eastAsia="es-CO"/>
    </w:rPr>
  </w:style>
  <w:style w:type="paragraph" w:styleId="Tabladeilustraciones">
    <w:name w:val="table of figures"/>
    <w:basedOn w:val="Descripcin"/>
    <w:unhideWhenUsed/>
    <w:rsid w:val="008D6FEE"/>
    <w:pPr>
      <w:widowControl w:val="0"/>
      <w:suppressLineNumbers/>
      <w:suppressAutoHyphens/>
      <w:autoSpaceDN w:val="0"/>
      <w:spacing w:before="120" w:after="120"/>
    </w:pPr>
    <w:rPr>
      <w:rFonts w:ascii="Times New Roman" w:eastAsia="SimSun, 宋体" w:hAnsi="Times New Roman" w:cs="Mangal"/>
      <w:b w:val="0"/>
      <w:bCs w:val="0"/>
      <w:i/>
      <w:iCs/>
      <w:color w:val="auto"/>
      <w:kern w:val="3"/>
      <w:sz w:val="24"/>
      <w:szCs w:val="24"/>
      <w:lang w:val="es-ES" w:eastAsia="zh-CN" w:bidi="hi-IN"/>
    </w:rPr>
  </w:style>
  <w:style w:type="paragraph" w:customStyle="1" w:styleId="Standarduser">
    <w:name w:val="Standard (user)"/>
    <w:rsid w:val="008D6FEE"/>
    <w:pPr>
      <w:widowControl w:val="0"/>
      <w:suppressAutoHyphens/>
      <w:autoSpaceDN w:val="0"/>
    </w:pPr>
    <w:rPr>
      <w:rFonts w:eastAsia="SimSun, 宋体"/>
      <w:kern w:val="3"/>
      <w:sz w:val="24"/>
      <w:szCs w:val="24"/>
      <w:lang w:val="es-ES" w:eastAsia="zh-CN" w:bidi="hi-IN"/>
    </w:rPr>
  </w:style>
  <w:style w:type="paragraph" w:customStyle="1" w:styleId="PreformattedTextuser">
    <w:name w:val="Preformatted Text (user)"/>
    <w:basedOn w:val="Standarduser"/>
    <w:rsid w:val="008D6FEE"/>
    <w:rPr>
      <w:rFonts w:ascii="Times, 'Times New Roman'" w:eastAsia="Times, 'Times New Roman'" w:hAnsi="Times, 'Times New Roman'" w:cs="Times, 'Times New Roman'"/>
      <w:sz w:val="20"/>
      <w:szCs w:val="20"/>
    </w:rPr>
  </w:style>
  <w:style w:type="character" w:customStyle="1" w:styleId="FootnoteSymbol">
    <w:name w:val="Footnote Symbol"/>
    <w:rsid w:val="008D6FEE"/>
  </w:style>
  <w:style w:type="character" w:customStyle="1" w:styleId="EndnoteSymbol">
    <w:name w:val="Endnote Symbol"/>
    <w:rsid w:val="008D6FEE"/>
  </w:style>
  <w:style w:type="character" w:customStyle="1" w:styleId="ListLabel3">
    <w:name w:val="ListLabel 3"/>
    <w:rsid w:val="008D6FEE"/>
    <w:rPr>
      <w:rFonts w:ascii="Times New Roman" w:eastAsia="Times New Roman" w:hAnsi="Times New Roman" w:cs="Arial" w:hint="default"/>
    </w:rPr>
  </w:style>
  <w:style w:type="character" w:customStyle="1" w:styleId="ListLabel2">
    <w:name w:val="ListLabel 2"/>
    <w:rsid w:val="008D6FEE"/>
    <w:rPr>
      <w:rFonts w:ascii="Courier New" w:hAnsi="Courier New" w:cs="Courier New" w:hint="default"/>
    </w:rPr>
  </w:style>
  <w:style w:type="numbering" w:customStyle="1" w:styleId="WW8Num1">
    <w:name w:val="WW8Num1"/>
    <w:basedOn w:val="Sinlista"/>
    <w:rsid w:val="00DD6292"/>
    <w:pPr>
      <w:numPr>
        <w:numId w:val="9"/>
      </w:numPr>
    </w:pPr>
  </w:style>
  <w:style w:type="paragraph" w:customStyle="1" w:styleId="Textbodyindent">
    <w:name w:val="Text body indent"/>
    <w:basedOn w:val="Standard"/>
    <w:rsid w:val="00431B2F"/>
    <w:pPr>
      <w:spacing w:after="120"/>
      <w:ind w:left="283"/>
      <w:textAlignment w:val="auto"/>
    </w:pPr>
    <w:rPr>
      <w:rFonts w:eastAsia="SimSun, 宋体" w:cs="Mangal"/>
      <w:sz w:val="20"/>
      <w:szCs w:val="20"/>
      <w:lang w:eastAsia="zh-CN" w:bidi="hi-IN"/>
    </w:rPr>
  </w:style>
  <w:style w:type="character" w:customStyle="1" w:styleId="Internetlink">
    <w:name w:val="Internet link"/>
    <w:rsid w:val="00431B2F"/>
    <w:rPr>
      <w:color w:val="0000FF"/>
      <w:u w:val="single" w:color="000000"/>
    </w:rPr>
  </w:style>
  <w:style w:type="character" w:customStyle="1" w:styleId="VisitedInternetLink">
    <w:name w:val="Visited Internet Link"/>
    <w:rsid w:val="00431B2F"/>
    <w:rPr>
      <w:color w:val="800000"/>
      <w:u w:val="single" w:color="000000"/>
    </w:rPr>
  </w:style>
  <w:style w:type="character" w:customStyle="1" w:styleId="ListLabel1">
    <w:name w:val="ListLabel 1"/>
    <w:rsid w:val="00431B2F"/>
    <w:rPr>
      <w:rFonts w:ascii="Bookman Old Style" w:eastAsia="Bookman Old Style" w:hAnsi="Bookman Old Style" w:cs="Arial" w:hint="default"/>
      <w:color w:val="auto"/>
      <w:sz w:val="22"/>
      <w:szCs w:val="22"/>
    </w:rPr>
  </w:style>
  <w:style w:type="paragraph" w:customStyle="1" w:styleId="Tabladeilustraciones1">
    <w:name w:val="Tabla de ilustraciones1"/>
    <w:basedOn w:val="Descripcin"/>
    <w:rsid w:val="007F5D74"/>
    <w:pPr>
      <w:widowControl w:val="0"/>
      <w:suppressLineNumbers/>
      <w:suppressAutoHyphens/>
      <w:autoSpaceDN w:val="0"/>
      <w:spacing w:before="120" w:after="120"/>
    </w:pPr>
    <w:rPr>
      <w:rFonts w:ascii="Times New Roman" w:eastAsia="SimSun, 'Arial Unicode MS'" w:hAnsi="Times New Roman" w:cs="Mangal"/>
      <w:b w:val="0"/>
      <w:bCs w:val="0"/>
      <w:i/>
      <w:iCs/>
      <w:color w:val="auto"/>
      <w:kern w:val="3"/>
      <w:sz w:val="24"/>
      <w:szCs w:val="24"/>
      <w:lang w:val="es-ES" w:eastAsia="zh-CN" w:bidi="hi-IN"/>
    </w:rPr>
  </w:style>
  <w:style w:type="paragraph" w:customStyle="1" w:styleId="Quotations">
    <w:name w:val="Quotations"/>
    <w:basedOn w:val="Standard"/>
    <w:rsid w:val="007F5D74"/>
    <w:pPr>
      <w:spacing w:after="283"/>
      <w:ind w:left="567" w:right="567"/>
      <w:textAlignment w:val="auto"/>
    </w:pPr>
    <w:rPr>
      <w:rFonts w:eastAsia="SimSun, 'Arial Unicode MS'" w:cs="Mangal"/>
      <w:lang w:eastAsia="zh-CN" w:bidi="hi-IN"/>
    </w:rPr>
  </w:style>
  <w:style w:type="character" w:customStyle="1" w:styleId="Refdenotaalpie1">
    <w:name w:val="Ref. de nota al pie1"/>
    <w:rsid w:val="007F5D74"/>
    <w:rPr>
      <w:position w:val="0"/>
      <w:vertAlign w:val="superscript"/>
    </w:rPr>
  </w:style>
  <w:style w:type="character" w:customStyle="1" w:styleId="Refdenotaalfinal1">
    <w:name w:val="Ref. de nota al final1"/>
    <w:rsid w:val="007F5D74"/>
    <w:rPr>
      <w:position w:val="0"/>
      <w:vertAlign w:val="superscript"/>
    </w:rPr>
  </w:style>
  <w:style w:type="character" w:customStyle="1" w:styleId="NumberingSymbols">
    <w:name w:val="Numbering Symbols"/>
    <w:rsid w:val="007F5D74"/>
  </w:style>
  <w:style w:type="character" w:customStyle="1" w:styleId="StrongEmphasis">
    <w:name w:val="Strong Emphasis"/>
    <w:rsid w:val="007F5D74"/>
    <w:rPr>
      <w:b/>
      <w:bCs/>
    </w:rPr>
  </w:style>
  <w:style w:type="character" w:customStyle="1" w:styleId="VnculoInternet">
    <w:name w:val="Vínculo Internet"/>
    <w:uiPriority w:val="99"/>
    <w:rsid w:val="009C5906"/>
    <w:rPr>
      <w:color w:val="000080"/>
      <w:u w:val="single"/>
    </w:rPr>
  </w:style>
  <w:style w:type="numbering" w:customStyle="1" w:styleId="WW8Num2">
    <w:name w:val="WW8Num2"/>
    <w:basedOn w:val="Sinlista"/>
    <w:rsid w:val="00860A46"/>
    <w:pPr>
      <w:numPr>
        <w:numId w:val="11"/>
      </w:numPr>
    </w:pPr>
  </w:style>
  <w:style w:type="character" w:customStyle="1" w:styleId="Refdenotaalpie2">
    <w:name w:val="Ref. de nota al pie2"/>
    <w:rsid w:val="003A749B"/>
    <w:rPr>
      <w:vertAlign w:val="superscript"/>
    </w:rPr>
  </w:style>
  <w:style w:type="character" w:customStyle="1" w:styleId="Refdenotaalfinal2">
    <w:name w:val="Ref. de nota al final2"/>
    <w:rsid w:val="003A749B"/>
    <w:rPr>
      <w:vertAlign w:val="superscript"/>
    </w:rPr>
  </w:style>
  <w:style w:type="paragraph" w:customStyle="1" w:styleId="Descripcin1">
    <w:name w:val="Descripción1"/>
    <w:basedOn w:val="Normal"/>
    <w:rsid w:val="003A749B"/>
    <w:pPr>
      <w:widowControl w:val="0"/>
      <w:suppressLineNumbers/>
      <w:suppressAutoHyphens/>
      <w:spacing w:before="120" w:after="120"/>
    </w:pPr>
    <w:rPr>
      <w:rFonts w:ascii="Times New Roman" w:eastAsia="SimSun" w:hAnsi="Times New Roman" w:cs="Mangal"/>
      <w:i/>
      <w:iCs/>
      <w:kern w:val="2"/>
      <w:sz w:val="24"/>
      <w:lang w:eastAsia="zh-CN" w:bidi="hi-IN"/>
    </w:rPr>
  </w:style>
  <w:style w:type="paragraph" w:customStyle="1" w:styleId="Tabladeilustraciones2">
    <w:name w:val="Tabla de ilustraciones2"/>
    <w:basedOn w:val="Descripcin1"/>
    <w:rsid w:val="003A749B"/>
  </w:style>
  <w:style w:type="character" w:customStyle="1" w:styleId="fontstyle01">
    <w:name w:val="fontstyle01"/>
    <w:rsid w:val="003F6741"/>
    <w:rPr>
      <w:rFonts w:ascii="Arial" w:hAnsi="Arial" w:cs="Arial" w:hint="default"/>
      <w:b w:val="0"/>
      <w:bCs w:val="0"/>
      <w:i w:val="0"/>
      <w:iCs w:val="0"/>
      <w:color w:val="000000"/>
      <w:sz w:val="24"/>
      <w:szCs w:val="24"/>
    </w:rPr>
  </w:style>
  <w:style w:type="numbering" w:customStyle="1" w:styleId="WW8Num21">
    <w:name w:val="WW8Num21"/>
    <w:basedOn w:val="Sinlista"/>
    <w:rsid w:val="00D6774C"/>
  </w:style>
  <w:style w:type="numbering" w:customStyle="1" w:styleId="WW8Num41">
    <w:name w:val="WW8Num41"/>
    <w:basedOn w:val="Sinlista"/>
    <w:rsid w:val="00D6774C"/>
    <w:pPr>
      <w:numPr>
        <w:numId w:val="32"/>
      </w:numPr>
    </w:pPr>
  </w:style>
  <w:style w:type="character" w:customStyle="1" w:styleId="CarCar80">
    <w:name w:val="Car Car8"/>
    <w:locked/>
    <w:rsid w:val="00317248"/>
    <w:rPr>
      <w:rFonts w:ascii="Arial" w:hAnsi="Arial" w:cs="Arial"/>
      <w:sz w:val="28"/>
      <w:lang w:val="en-GB" w:eastAsia="es-ES"/>
    </w:rPr>
  </w:style>
  <w:style w:type="character" w:customStyle="1" w:styleId="CarCar70">
    <w:name w:val="Car Car7"/>
    <w:locked/>
    <w:rsid w:val="00317248"/>
    <w:rPr>
      <w:sz w:val="28"/>
      <w:lang w:val="en-GB" w:eastAsia="es-ES"/>
    </w:rPr>
  </w:style>
  <w:style w:type="character" w:customStyle="1" w:styleId="CarCar60">
    <w:name w:val="Car Car6"/>
    <w:rsid w:val="00317248"/>
    <w:rPr>
      <w:rFonts w:ascii="Tahoma" w:hAnsi="Tahoma"/>
      <w:b/>
      <w:noProof/>
      <w:sz w:val="24"/>
      <w:lang w:val="es-ES" w:eastAsia="es-ES"/>
    </w:rPr>
  </w:style>
  <w:style w:type="character" w:customStyle="1" w:styleId="CarCar40">
    <w:name w:val="Car Car4"/>
    <w:locked/>
    <w:rsid w:val="00317248"/>
    <w:rPr>
      <w:sz w:val="24"/>
      <w:lang w:val="es-ES" w:eastAsia="es-CO" w:bidi="ar-SA"/>
    </w:rPr>
  </w:style>
  <w:style w:type="paragraph" w:customStyle="1" w:styleId="Sangra3detindependiente30">
    <w:name w:val="Sangría 3 de t. independiente3"/>
    <w:basedOn w:val="Normal"/>
    <w:rsid w:val="00317248"/>
    <w:pPr>
      <w:overflowPunct w:val="0"/>
      <w:autoSpaceDE w:val="0"/>
      <w:autoSpaceDN w:val="0"/>
      <w:adjustRightInd w:val="0"/>
      <w:ind w:left="720" w:hanging="360"/>
      <w:jc w:val="both"/>
      <w:textAlignment w:val="baseline"/>
    </w:pPr>
    <w:rPr>
      <w:rFonts w:ascii="Tahoma" w:hAnsi="Tahoma"/>
      <w:sz w:val="22"/>
      <w:szCs w:val="20"/>
    </w:rPr>
  </w:style>
  <w:style w:type="character" w:customStyle="1" w:styleId="Fuentedeprrafopredeter50">
    <w:name w:val="Fuente de párrafo predeter.5"/>
    <w:rsid w:val="00317248"/>
  </w:style>
  <w:style w:type="paragraph" w:customStyle="1" w:styleId="Textoindependiente240">
    <w:name w:val="Texto independiente 24"/>
    <w:basedOn w:val="Normal"/>
    <w:rsid w:val="00317248"/>
    <w:pPr>
      <w:suppressAutoHyphens/>
      <w:overflowPunct w:val="0"/>
      <w:autoSpaceDE w:val="0"/>
      <w:jc w:val="both"/>
      <w:textAlignment w:val="baseline"/>
    </w:pPr>
    <w:rPr>
      <w:rFonts w:ascii="Tahoma" w:hAnsi="Tahoma" w:cs="Tahoma"/>
      <w:sz w:val="22"/>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9971">
      <w:bodyDiv w:val="1"/>
      <w:marLeft w:val="0"/>
      <w:marRight w:val="0"/>
      <w:marTop w:val="0"/>
      <w:marBottom w:val="0"/>
      <w:divBdr>
        <w:top w:val="none" w:sz="0" w:space="0" w:color="auto"/>
        <w:left w:val="none" w:sz="0" w:space="0" w:color="auto"/>
        <w:bottom w:val="none" w:sz="0" w:space="0" w:color="auto"/>
        <w:right w:val="none" w:sz="0" w:space="0" w:color="auto"/>
      </w:divBdr>
    </w:div>
    <w:div w:id="81150982">
      <w:bodyDiv w:val="1"/>
      <w:marLeft w:val="0"/>
      <w:marRight w:val="0"/>
      <w:marTop w:val="0"/>
      <w:marBottom w:val="0"/>
      <w:divBdr>
        <w:top w:val="none" w:sz="0" w:space="0" w:color="auto"/>
        <w:left w:val="none" w:sz="0" w:space="0" w:color="auto"/>
        <w:bottom w:val="none" w:sz="0" w:space="0" w:color="auto"/>
        <w:right w:val="none" w:sz="0" w:space="0" w:color="auto"/>
      </w:divBdr>
    </w:div>
    <w:div w:id="98451431">
      <w:bodyDiv w:val="1"/>
      <w:marLeft w:val="0"/>
      <w:marRight w:val="0"/>
      <w:marTop w:val="0"/>
      <w:marBottom w:val="0"/>
      <w:divBdr>
        <w:top w:val="none" w:sz="0" w:space="0" w:color="auto"/>
        <w:left w:val="none" w:sz="0" w:space="0" w:color="auto"/>
        <w:bottom w:val="none" w:sz="0" w:space="0" w:color="auto"/>
        <w:right w:val="none" w:sz="0" w:space="0" w:color="auto"/>
      </w:divBdr>
    </w:div>
    <w:div w:id="130366527">
      <w:bodyDiv w:val="1"/>
      <w:marLeft w:val="0"/>
      <w:marRight w:val="0"/>
      <w:marTop w:val="0"/>
      <w:marBottom w:val="0"/>
      <w:divBdr>
        <w:top w:val="none" w:sz="0" w:space="0" w:color="auto"/>
        <w:left w:val="none" w:sz="0" w:space="0" w:color="auto"/>
        <w:bottom w:val="none" w:sz="0" w:space="0" w:color="auto"/>
        <w:right w:val="none" w:sz="0" w:space="0" w:color="auto"/>
      </w:divBdr>
    </w:div>
    <w:div w:id="175193077">
      <w:bodyDiv w:val="1"/>
      <w:marLeft w:val="0"/>
      <w:marRight w:val="0"/>
      <w:marTop w:val="0"/>
      <w:marBottom w:val="0"/>
      <w:divBdr>
        <w:top w:val="none" w:sz="0" w:space="0" w:color="auto"/>
        <w:left w:val="none" w:sz="0" w:space="0" w:color="auto"/>
        <w:bottom w:val="none" w:sz="0" w:space="0" w:color="auto"/>
        <w:right w:val="none" w:sz="0" w:space="0" w:color="auto"/>
      </w:divBdr>
    </w:div>
    <w:div w:id="179592134">
      <w:bodyDiv w:val="1"/>
      <w:marLeft w:val="0"/>
      <w:marRight w:val="0"/>
      <w:marTop w:val="0"/>
      <w:marBottom w:val="0"/>
      <w:divBdr>
        <w:top w:val="none" w:sz="0" w:space="0" w:color="auto"/>
        <w:left w:val="none" w:sz="0" w:space="0" w:color="auto"/>
        <w:bottom w:val="none" w:sz="0" w:space="0" w:color="auto"/>
        <w:right w:val="none" w:sz="0" w:space="0" w:color="auto"/>
      </w:divBdr>
    </w:div>
    <w:div w:id="194512705">
      <w:bodyDiv w:val="1"/>
      <w:marLeft w:val="0"/>
      <w:marRight w:val="0"/>
      <w:marTop w:val="0"/>
      <w:marBottom w:val="0"/>
      <w:divBdr>
        <w:top w:val="none" w:sz="0" w:space="0" w:color="auto"/>
        <w:left w:val="none" w:sz="0" w:space="0" w:color="auto"/>
        <w:bottom w:val="none" w:sz="0" w:space="0" w:color="auto"/>
        <w:right w:val="none" w:sz="0" w:space="0" w:color="auto"/>
      </w:divBdr>
    </w:div>
    <w:div w:id="225141616">
      <w:bodyDiv w:val="1"/>
      <w:marLeft w:val="0"/>
      <w:marRight w:val="0"/>
      <w:marTop w:val="0"/>
      <w:marBottom w:val="0"/>
      <w:divBdr>
        <w:top w:val="none" w:sz="0" w:space="0" w:color="auto"/>
        <w:left w:val="none" w:sz="0" w:space="0" w:color="auto"/>
        <w:bottom w:val="none" w:sz="0" w:space="0" w:color="auto"/>
        <w:right w:val="none" w:sz="0" w:space="0" w:color="auto"/>
      </w:divBdr>
    </w:div>
    <w:div w:id="245304932">
      <w:bodyDiv w:val="1"/>
      <w:marLeft w:val="0"/>
      <w:marRight w:val="0"/>
      <w:marTop w:val="0"/>
      <w:marBottom w:val="0"/>
      <w:divBdr>
        <w:top w:val="none" w:sz="0" w:space="0" w:color="auto"/>
        <w:left w:val="none" w:sz="0" w:space="0" w:color="auto"/>
        <w:bottom w:val="none" w:sz="0" w:space="0" w:color="auto"/>
        <w:right w:val="none" w:sz="0" w:space="0" w:color="auto"/>
      </w:divBdr>
    </w:div>
    <w:div w:id="320080912">
      <w:bodyDiv w:val="1"/>
      <w:marLeft w:val="0"/>
      <w:marRight w:val="0"/>
      <w:marTop w:val="0"/>
      <w:marBottom w:val="0"/>
      <w:divBdr>
        <w:top w:val="none" w:sz="0" w:space="0" w:color="auto"/>
        <w:left w:val="none" w:sz="0" w:space="0" w:color="auto"/>
        <w:bottom w:val="none" w:sz="0" w:space="0" w:color="auto"/>
        <w:right w:val="none" w:sz="0" w:space="0" w:color="auto"/>
      </w:divBdr>
    </w:div>
    <w:div w:id="328946752">
      <w:bodyDiv w:val="1"/>
      <w:marLeft w:val="0"/>
      <w:marRight w:val="0"/>
      <w:marTop w:val="0"/>
      <w:marBottom w:val="0"/>
      <w:divBdr>
        <w:top w:val="none" w:sz="0" w:space="0" w:color="auto"/>
        <w:left w:val="none" w:sz="0" w:space="0" w:color="auto"/>
        <w:bottom w:val="none" w:sz="0" w:space="0" w:color="auto"/>
        <w:right w:val="none" w:sz="0" w:space="0" w:color="auto"/>
      </w:divBdr>
    </w:div>
    <w:div w:id="371424631">
      <w:bodyDiv w:val="1"/>
      <w:marLeft w:val="0"/>
      <w:marRight w:val="0"/>
      <w:marTop w:val="0"/>
      <w:marBottom w:val="0"/>
      <w:divBdr>
        <w:top w:val="none" w:sz="0" w:space="0" w:color="auto"/>
        <w:left w:val="none" w:sz="0" w:space="0" w:color="auto"/>
        <w:bottom w:val="none" w:sz="0" w:space="0" w:color="auto"/>
        <w:right w:val="none" w:sz="0" w:space="0" w:color="auto"/>
      </w:divBdr>
    </w:div>
    <w:div w:id="395781811">
      <w:bodyDiv w:val="1"/>
      <w:marLeft w:val="0"/>
      <w:marRight w:val="0"/>
      <w:marTop w:val="0"/>
      <w:marBottom w:val="0"/>
      <w:divBdr>
        <w:top w:val="none" w:sz="0" w:space="0" w:color="auto"/>
        <w:left w:val="none" w:sz="0" w:space="0" w:color="auto"/>
        <w:bottom w:val="none" w:sz="0" w:space="0" w:color="auto"/>
        <w:right w:val="none" w:sz="0" w:space="0" w:color="auto"/>
      </w:divBdr>
    </w:div>
    <w:div w:id="423459297">
      <w:bodyDiv w:val="1"/>
      <w:marLeft w:val="0"/>
      <w:marRight w:val="0"/>
      <w:marTop w:val="0"/>
      <w:marBottom w:val="0"/>
      <w:divBdr>
        <w:top w:val="none" w:sz="0" w:space="0" w:color="auto"/>
        <w:left w:val="none" w:sz="0" w:space="0" w:color="auto"/>
        <w:bottom w:val="none" w:sz="0" w:space="0" w:color="auto"/>
        <w:right w:val="none" w:sz="0" w:space="0" w:color="auto"/>
      </w:divBdr>
    </w:div>
    <w:div w:id="454829736">
      <w:bodyDiv w:val="1"/>
      <w:marLeft w:val="0"/>
      <w:marRight w:val="0"/>
      <w:marTop w:val="0"/>
      <w:marBottom w:val="0"/>
      <w:divBdr>
        <w:top w:val="none" w:sz="0" w:space="0" w:color="auto"/>
        <w:left w:val="none" w:sz="0" w:space="0" w:color="auto"/>
        <w:bottom w:val="none" w:sz="0" w:space="0" w:color="auto"/>
        <w:right w:val="none" w:sz="0" w:space="0" w:color="auto"/>
      </w:divBdr>
    </w:div>
    <w:div w:id="587546015">
      <w:bodyDiv w:val="1"/>
      <w:marLeft w:val="0"/>
      <w:marRight w:val="0"/>
      <w:marTop w:val="0"/>
      <w:marBottom w:val="0"/>
      <w:divBdr>
        <w:top w:val="none" w:sz="0" w:space="0" w:color="auto"/>
        <w:left w:val="none" w:sz="0" w:space="0" w:color="auto"/>
        <w:bottom w:val="none" w:sz="0" w:space="0" w:color="auto"/>
        <w:right w:val="none" w:sz="0" w:space="0" w:color="auto"/>
      </w:divBdr>
    </w:div>
    <w:div w:id="594752254">
      <w:bodyDiv w:val="1"/>
      <w:marLeft w:val="0"/>
      <w:marRight w:val="0"/>
      <w:marTop w:val="0"/>
      <w:marBottom w:val="0"/>
      <w:divBdr>
        <w:top w:val="none" w:sz="0" w:space="0" w:color="auto"/>
        <w:left w:val="none" w:sz="0" w:space="0" w:color="auto"/>
        <w:bottom w:val="none" w:sz="0" w:space="0" w:color="auto"/>
        <w:right w:val="none" w:sz="0" w:space="0" w:color="auto"/>
      </w:divBdr>
    </w:div>
    <w:div w:id="618031041">
      <w:bodyDiv w:val="1"/>
      <w:marLeft w:val="0"/>
      <w:marRight w:val="0"/>
      <w:marTop w:val="0"/>
      <w:marBottom w:val="0"/>
      <w:divBdr>
        <w:top w:val="none" w:sz="0" w:space="0" w:color="auto"/>
        <w:left w:val="none" w:sz="0" w:space="0" w:color="auto"/>
        <w:bottom w:val="none" w:sz="0" w:space="0" w:color="auto"/>
        <w:right w:val="none" w:sz="0" w:space="0" w:color="auto"/>
      </w:divBdr>
    </w:div>
    <w:div w:id="628121846">
      <w:bodyDiv w:val="1"/>
      <w:marLeft w:val="0"/>
      <w:marRight w:val="0"/>
      <w:marTop w:val="0"/>
      <w:marBottom w:val="0"/>
      <w:divBdr>
        <w:top w:val="none" w:sz="0" w:space="0" w:color="auto"/>
        <w:left w:val="none" w:sz="0" w:space="0" w:color="auto"/>
        <w:bottom w:val="none" w:sz="0" w:space="0" w:color="auto"/>
        <w:right w:val="none" w:sz="0" w:space="0" w:color="auto"/>
      </w:divBdr>
    </w:div>
    <w:div w:id="673461753">
      <w:bodyDiv w:val="1"/>
      <w:marLeft w:val="0"/>
      <w:marRight w:val="0"/>
      <w:marTop w:val="0"/>
      <w:marBottom w:val="0"/>
      <w:divBdr>
        <w:top w:val="none" w:sz="0" w:space="0" w:color="auto"/>
        <w:left w:val="none" w:sz="0" w:space="0" w:color="auto"/>
        <w:bottom w:val="none" w:sz="0" w:space="0" w:color="auto"/>
        <w:right w:val="none" w:sz="0" w:space="0" w:color="auto"/>
      </w:divBdr>
    </w:div>
    <w:div w:id="679820198">
      <w:bodyDiv w:val="1"/>
      <w:marLeft w:val="0"/>
      <w:marRight w:val="0"/>
      <w:marTop w:val="0"/>
      <w:marBottom w:val="0"/>
      <w:divBdr>
        <w:top w:val="none" w:sz="0" w:space="0" w:color="auto"/>
        <w:left w:val="none" w:sz="0" w:space="0" w:color="auto"/>
        <w:bottom w:val="none" w:sz="0" w:space="0" w:color="auto"/>
        <w:right w:val="none" w:sz="0" w:space="0" w:color="auto"/>
      </w:divBdr>
    </w:div>
    <w:div w:id="712583818">
      <w:bodyDiv w:val="1"/>
      <w:marLeft w:val="0"/>
      <w:marRight w:val="0"/>
      <w:marTop w:val="0"/>
      <w:marBottom w:val="0"/>
      <w:divBdr>
        <w:top w:val="none" w:sz="0" w:space="0" w:color="auto"/>
        <w:left w:val="none" w:sz="0" w:space="0" w:color="auto"/>
        <w:bottom w:val="none" w:sz="0" w:space="0" w:color="auto"/>
        <w:right w:val="none" w:sz="0" w:space="0" w:color="auto"/>
      </w:divBdr>
    </w:div>
    <w:div w:id="714279399">
      <w:bodyDiv w:val="1"/>
      <w:marLeft w:val="0"/>
      <w:marRight w:val="0"/>
      <w:marTop w:val="0"/>
      <w:marBottom w:val="0"/>
      <w:divBdr>
        <w:top w:val="none" w:sz="0" w:space="0" w:color="auto"/>
        <w:left w:val="none" w:sz="0" w:space="0" w:color="auto"/>
        <w:bottom w:val="none" w:sz="0" w:space="0" w:color="auto"/>
        <w:right w:val="none" w:sz="0" w:space="0" w:color="auto"/>
      </w:divBdr>
    </w:div>
    <w:div w:id="721027217">
      <w:bodyDiv w:val="1"/>
      <w:marLeft w:val="0"/>
      <w:marRight w:val="0"/>
      <w:marTop w:val="0"/>
      <w:marBottom w:val="0"/>
      <w:divBdr>
        <w:top w:val="none" w:sz="0" w:space="0" w:color="auto"/>
        <w:left w:val="none" w:sz="0" w:space="0" w:color="auto"/>
        <w:bottom w:val="none" w:sz="0" w:space="0" w:color="auto"/>
        <w:right w:val="none" w:sz="0" w:space="0" w:color="auto"/>
      </w:divBdr>
    </w:div>
    <w:div w:id="758453582">
      <w:bodyDiv w:val="1"/>
      <w:marLeft w:val="0"/>
      <w:marRight w:val="0"/>
      <w:marTop w:val="0"/>
      <w:marBottom w:val="0"/>
      <w:divBdr>
        <w:top w:val="none" w:sz="0" w:space="0" w:color="auto"/>
        <w:left w:val="none" w:sz="0" w:space="0" w:color="auto"/>
        <w:bottom w:val="none" w:sz="0" w:space="0" w:color="auto"/>
        <w:right w:val="none" w:sz="0" w:space="0" w:color="auto"/>
      </w:divBdr>
    </w:div>
    <w:div w:id="788623190">
      <w:bodyDiv w:val="1"/>
      <w:marLeft w:val="0"/>
      <w:marRight w:val="0"/>
      <w:marTop w:val="0"/>
      <w:marBottom w:val="0"/>
      <w:divBdr>
        <w:top w:val="none" w:sz="0" w:space="0" w:color="auto"/>
        <w:left w:val="none" w:sz="0" w:space="0" w:color="auto"/>
        <w:bottom w:val="none" w:sz="0" w:space="0" w:color="auto"/>
        <w:right w:val="none" w:sz="0" w:space="0" w:color="auto"/>
      </w:divBdr>
    </w:div>
    <w:div w:id="794451758">
      <w:bodyDiv w:val="1"/>
      <w:marLeft w:val="0"/>
      <w:marRight w:val="0"/>
      <w:marTop w:val="0"/>
      <w:marBottom w:val="0"/>
      <w:divBdr>
        <w:top w:val="none" w:sz="0" w:space="0" w:color="auto"/>
        <w:left w:val="none" w:sz="0" w:space="0" w:color="auto"/>
        <w:bottom w:val="none" w:sz="0" w:space="0" w:color="auto"/>
        <w:right w:val="none" w:sz="0" w:space="0" w:color="auto"/>
      </w:divBdr>
    </w:div>
    <w:div w:id="819344044">
      <w:bodyDiv w:val="1"/>
      <w:marLeft w:val="0"/>
      <w:marRight w:val="0"/>
      <w:marTop w:val="0"/>
      <w:marBottom w:val="0"/>
      <w:divBdr>
        <w:top w:val="none" w:sz="0" w:space="0" w:color="auto"/>
        <w:left w:val="none" w:sz="0" w:space="0" w:color="auto"/>
        <w:bottom w:val="none" w:sz="0" w:space="0" w:color="auto"/>
        <w:right w:val="none" w:sz="0" w:space="0" w:color="auto"/>
      </w:divBdr>
    </w:div>
    <w:div w:id="839195563">
      <w:bodyDiv w:val="1"/>
      <w:marLeft w:val="0"/>
      <w:marRight w:val="0"/>
      <w:marTop w:val="0"/>
      <w:marBottom w:val="0"/>
      <w:divBdr>
        <w:top w:val="none" w:sz="0" w:space="0" w:color="auto"/>
        <w:left w:val="none" w:sz="0" w:space="0" w:color="auto"/>
        <w:bottom w:val="none" w:sz="0" w:space="0" w:color="auto"/>
        <w:right w:val="none" w:sz="0" w:space="0" w:color="auto"/>
      </w:divBdr>
    </w:div>
    <w:div w:id="870606514">
      <w:bodyDiv w:val="1"/>
      <w:marLeft w:val="0"/>
      <w:marRight w:val="0"/>
      <w:marTop w:val="0"/>
      <w:marBottom w:val="0"/>
      <w:divBdr>
        <w:top w:val="none" w:sz="0" w:space="0" w:color="auto"/>
        <w:left w:val="none" w:sz="0" w:space="0" w:color="auto"/>
        <w:bottom w:val="none" w:sz="0" w:space="0" w:color="auto"/>
        <w:right w:val="none" w:sz="0" w:space="0" w:color="auto"/>
      </w:divBdr>
    </w:div>
    <w:div w:id="877087280">
      <w:bodyDiv w:val="1"/>
      <w:marLeft w:val="0"/>
      <w:marRight w:val="0"/>
      <w:marTop w:val="0"/>
      <w:marBottom w:val="0"/>
      <w:divBdr>
        <w:top w:val="none" w:sz="0" w:space="0" w:color="auto"/>
        <w:left w:val="none" w:sz="0" w:space="0" w:color="auto"/>
        <w:bottom w:val="none" w:sz="0" w:space="0" w:color="auto"/>
        <w:right w:val="none" w:sz="0" w:space="0" w:color="auto"/>
      </w:divBdr>
    </w:div>
    <w:div w:id="879590639">
      <w:bodyDiv w:val="1"/>
      <w:marLeft w:val="0"/>
      <w:marRight w:val="0"/>
      <w:marTop w:val="0"/>
      <w:marBottom w:val="0"/>
      <w:divBdr>
        <w:top w:val="none" w:sz="0" w:space="0" w:color="auto"/>
        <w:left w:val="none" w:sz="0" w:space="0" w:color="auto"/>
        <w:bottom w:val="none" w:sz="0" w:space="0" w:color="auto"/>
        <w:right w:val="none" w:sz="0" w:space="0" w:color="auto"/>
      </w:divBdr>
    </w:div>
    <w:div w:id="888151760">
      <w:bodyDiv w:val="1"/>
      <w:marLeft w:val="0"/>
      <w:marRight w:val="0"/>
      <w:marTop w:val="0"/>
      <w:marBottom w:val="0"/>
      <w:divBdr>
        <w:top w:val="none" w:sz="0" w:space="0" w:color="auto"/>
        <w:left w:val="none" w:sz="0" w:space="0" w:color="auto"/>
        <w:bottom w:val="none" w:sz="0" w:space="0" w:color="auto"/>
        <w:right w:val="none" w:sz="0" w:space="0" w:color="auto"/>
      </w:divBdr>
    </w:div>
    <w:div w:id="921571531">
      <w:bodyDiv w:val="1"/>
      <w:marLeft w:val="0"/>
      <w:marRight w:val="0"/>
      <w:marTop w:val="0"/>
      <w:marBottom w:val="0"/>
      <w:divBdr>
        <w:top w:val="none" w:sz="0" w:space="0" w:color="auto"/>
        <w:left w:val="none" w:sz="0" w:space="0" w:color="auto"/>
        <w:bottom w:val="none" w:sz="0" w:space="0" w:color="auto"/>
        <w:right w:val="none" w:sz="0" w:space="0" w:color="auto"/>
      </w:divBdr>
    </w:div>
    <w:div w:id="959149916">
      <w:bodyDiv w:val="1"/>
      <w:marLeft w:val="0"/>
      <w:marRight w:val="0"/>
      <w:marTop w:val="0"/>
      <w:marBottom w:val="0"/>
      <w:divBdr>
        <w:top w:val="none" w:sz="0" w:space="0" w:color="auto"/>
        <w:left w:val="none" w:sz="0" w:space="0" w:color="auto"/>
        <w:bottom w:val="none" w:sz="0" w:space="0" w:color="auto"/>
        <w:right w:val="none" w:sz="0" w:space="0" w:color="auto"/>
      </w:divBdr>
    </w:div>
    <w:div w:id="991566377">
      <w:bodyDiv w:val="1"/>
      <w:marLeft w:val="0"/>
      <w:marRight w:val="0"/>
      <w:marTop w:val="0"/>
      <w:marBottom w:val="0"/>
      <w:divBdr>
        <w:top w:val="none" w:sz="0" w:space="0" w:color="auto"/>
        <w:left w:val="none" w:sz="0" w:space="0" w:color="auto"/>
        <w:bottom w:val="none" w:sz="0" w:space="0" w:color="auto"/>
        <w:right w:val="none" w:sz="0" w:space="0" w:color="auto"/>
      </w:divBdr>
    </w:div>
    <w:div w:id="1015883581">
      <w:bodyDiv w:val="1"/>
      <w:marLeft w:val="0"/>
      <w:marRight w:val="0"/>
      <w:marTop w:val="0"/>
      <w:marBottom w:val="0"/>
      <w:divBdr>
        <w:top w:val="none" w:sz="0" w:space="0" w:color="auto"/>
        <w:left w:val="none" w:sz="0" w:space="0" w:color="auto"/>
        <w:bottom w:val="none" w:sz="0" w:space="0" w:color="auto"/>
        <w:right w:val="none" w:sz="0" w:space="0" w:color="auto"/>
      </w:divBdr>
    </w:div>
    <w:div w:id="1037465417">
      <w:bodyDiv w:val="1"/>
      <w:marLeft w:val="0"/>
      <w:marRight w:val="0"/>
      <w:marTop w:val="0"/>
      <w:marBottom w:val="0"/>
      <w:divBdr>
        <w:top w:val="none" w:sz="0" w:space="0" w:color="auto"/>
        <w:left w:val="none" w:sz="0" w:space="0" w:color="auto"/>
        <w:bottom w:val="none" w:sz="0" w:space="0" w:color="auto"/>
        <w:right w:val="none" w:sz="0" w:space="0" w:color="auto"/>
      </w:divBdr>
    </w:div>
    <w:div w:id="1042560034">
      <w:bodyDiv w:val="1"/>
      <w:marLeft w:val="0"/>
      <w:marRight w:val="0"/>
      <w:marTop w:val="0"/>
      <w:marBottom w:val="0"/>
      <w:divBdr>
        <w:top w:val="none" w:sz="0" w:space="0" w:color="auto"/>
        <w:left w:val="none" w:sz="0" w:space="0" w:color="auto"/>
        <w:bottom w:val="none" w:sz="0" w:space="0" w:color="auto"/>
        <w:right w:val="none" w:sz="0" w:space="0" w:color="auto"/>
      </w:divBdr>
    </w:div>
    <w:div w:id="1078359962">
      <w:bodyDiv w:val="1"/>
      <w:marLeft w:val="0"/>
      <w:marRight w:val="0"/>
      <w:marTop w:val="0"/>
      <w:marBottom w:val="0"/>
      <w:divBdr>
        <w:top w:val="none" w:sz="0" w:space="0" w:color="auto"/>
        <w:left w:val="none" w:sz="0" w:space="0" w:color="auto"/>
        <w:bottom w:val="none" w:sz="0" w:space="0" w:color="auto"/>
        <w:right w:val="none" w:sz="0" w:space="0" w:color="auto"/>
      </w:divBdr>
    </w:div>
    <w:div w:id="1188641297">
      <w:bodyDiv w:val="1"/>
      <w:marLeft w:val="0"/>
      <w:marRight w:val="0"/>
      <w:marTop w:val="0"/>
      <w:marBottom w:val="0"/>
      <w:divBdr>
        <w:top w:val="none" w:sz="0" w:space="0" w:color="auto"/>
        <w:left w:val="none" w:sz="0" w:space="0" w:color="auto"/>
        <w:bottom w:val="none" w:sz="0" w:space="0" w:color="auto"/>
        <w:right w:val="none" w:sz="0" w:space="0" w:color="auto"/>
      </w:divBdr>
    </w:div>
    <w:div w:id="1255675510">
      <w:bodyDiv w:val="1"/>
      <w:marLeft w:val="0"/>
      <w:marRight w:val="0"/>
      <w:marTop w:val="0"/>
      <w:marBottom w:val="0"/>
      <w:divBdr>
        <w:top w:val="none" w:sz="0" w:space="0" w:color="auto"/>
        <w:left w:val="none" w:sz="0" w:space="0" w:color="auto"/>
        <w:bottom w:val="none" w:sz="0" w:space="0" w:color="auto"/>
        <w:right w:val="none" w:sz="0" w:space="0" w:color="auto"/>
      </w:divBdr>
    </w:div>
    <w:div w:id="1325162717">
      <w:bodyDiv w:val="1"/>
      <w:marLeft w:val="0"/>
      <w:marRight w:val="0"/>
      <w:marTop w:val="0"/>
      <w:marBottom w:val="0"/>
      <w:divBdr>
        <w:top w:val="none" w:sz="0" w:space="0" w:color="auto"/>
        <w:left w:val="none" w:sz="0" w:space="0" w:color="auto"/>
        <w:bottom w:val="none" w:sz="0" w:space="0" w:color="auto"/>
        <w:right w:val="none" w:sz="0" w:space="0" w:color="auto"/>
      </w:divBdr>
    </w:div>
    <w:div w:id="1338651320">
      <w:bodyDiv w:val="1"/>
      <w:marLeft w:val="0"/>
      <w:marRight w:val="0"/>
      <w:marTop w:val="0"/>
      <w:marBottom w:val="0"/>
      <w:divBdr>
        <w:top w:val="none" w:sz="0" w:space="0" w:color="auto"/>
        <w:left w:val="none" w:sz="0" w:space="0" w:color="auto"/>
        <w:bottom w:val="none" w:sz="0" w:space="0" w:color="auto"/>
        <w:right w:val="none" w:sz="0" w:space="0" w:color="auto"/>
      </w:divBdr>
    </w:div>
    <w:div w:id="1359618729">
      <w:bodyDiv w:val="1"/>
      <w:marLeft w:val="0"/>
      <w:marRight w:val="0"/>
      <w:marTop w:val="0"/>
      <w:marBottom w:val="0"/>
      <w:divBdr>
        <w:top w:val="none" w:sz="0" w:space="0" w:color="auto"/>
        <w:left w:val="none" w:sz="0" w:space="0" w:color="auto"/>
        <w:bottom w:val="none" w:sz="0" w:space="0" w:color="auto"/>
        <w:right w:val="none" w:sz="0" w:space="0" w:color="auto"/>
      </w:divBdr>
    </w:div>
    <w:div w:id="1381632248">
      <w:bodyDiv w:val="1"/>
      <w:marLeft w:val="0"/>
      <w:marRight w:val="0"/>
      <w:marTop w:val="0"/>
      <w:marBottom w:val="0"/>
      <w:divBdr>
        <w:top w:val="none" w:sz="0" w:space="0" w:color="auto"/>
        <w:left w:val="none" w:sz="0" w:space="0" w:color="auto"/>
        <w:bottom w:val="none" w:sz="0" w:space="0" w:color="auto"/>
        <w:right w:val="none" w:sz="0" w:space="0" w:color="auto"/>
      </w:divBdr>
    </w:div>
    <w:div w:id="1412778493">
      <w:bodyDiv w:val="1"/>
      <w:marLeft w:val="0"/>
      <w:marRight w:val="0"/>
      <w:marTop w:val="0"/>
      <w:marBottom w:val="0"/>
      <w:divBdr>
        <w:top w:val="none" w:sz="0" w:space="0" w:color="auto"/>
        <w:left w:val="none" w:sz="0" w:space="0" w:color="auto"/>
        <w:bottom w:val="none" w:sz="0" w:space="0" w:color="auto"/>
        <w:right w:val="none" w:sz="0" w:space="0" w:color="auto"/>
      </w:divBdr>
    </w:div>
    <w:div w:id="1452089183">
      <w:bodyDiv w:val="1"/>
      <w:marLeft w:val="0"/>
      <w:marRight w:val="0"/>
      <w:marTop w:val="0"/>
      <w:marBottom w:val="0"/>
      <w:divBdr>
        <w:top w:val="none" w:sz="0" w:space="0" w:color="auto"/>
        <w:left w:val="none" w:sz="0" w:space="0" w:color="auto"/>
        <w:bottom w:val="none" w:sz="0" w:space="0" w:color="auto"/>
        <w:right w:val="none" w:sz="0" w:space="0" w:color="auto"/>
      </w:divBdr>
    </w:div>
    <w:div w:id="1487630513">
      <w:bodyDiv w:val="1"/>
      <w:marLeft w:val="0"/>
      <w:marRight w:val="0"/>
      <w:marTop w:val="0"/>
      <w:marBottom w:val="0"/>
      <w:divBdr>
        <w:top w:val="none" w:sz="0" w:space="0" w:color="auto"/>
        <w:left w:val="none" w:sz="0" w:space="0" w:color="auto"/>
        <w:bottom w:val="none" w:sz="0" w:space="0" w:color="auto"/>
        <w:right w:val="none" w:sz="0" w:space="0" w:color="auto"/>
      </w:divBdr>
    </w:div>
    <w:div w:id="1495950256">
      <w:bodyDiv w:val="1"/>
      <w:marLeft w:val="0"/>
      <w:marRight w:val="0"/>
      <w:marTop w:val="0"/>
      <w:marBottom w:val="0"/>
      <w:divBdr>
        <w:top w:val="none" w:sz="0" w:space="0" w:color="auto"/>
        <w:left w:val="none" w:sz="0" w:space="0" w:color="auto"/>
        <w:bottom w:val="none" w:sz="0" w:space="0" w:color="auto"/>
        <w:right w:val="none" w:sz="0" w:space="0" w:color="auto"/>
      </w:divBdr>
    </w:div>
    <w:div w:id="1524594743">
      <w:bodyDiv w:val="1"/>
      <w:marLeft w:val="0"/>
      <w:marRight w:val="0"/>
      <w:marTop w:val="0"/>
      <w:marBottom w:val="0"/>
      <w:divBdr>
        <w:top w:val="none" w:sz="0" w:space="0" w:color="auto"/>
        <w:left w:val="none" w:sz="0" w:space="0" w:color="auto"/>
        <w:bottom w:val="none" w:sz="0" w:space="0" w:color="auto"/>
        <w:right w:val="none" w:sz="0" w:space="0" w:color="auto"/>
      </w:divBdr>
    </w:div>
    <w:div w:id="1525435304">
      <w:bodyDiv w:val="1"/>
      <w:marLeft w:val="0"/>
      <w:marRight w:val="0"/>
      <w:marTop w:val="0"/>
      <w:marBottom w:val="0"/>
      <w:divBdr>
        <w:top w:val="none" w:sz="0" w:space="0" w:color="auto"/>
        <w:left w:val="none" w:sz="0" w:space="0" w:color="auto"/>
        <w:bottom w:val="none" w:sz="0" w:space="0" w:color="auto"/>
        <w:right w:val="none" w:sz="0" w:space="0" w:color="auto"/>
      </w:divBdr>
    </w:div>
    <w:div w:id="1609850707">
      <w:bodyDiv w:val="1"/>
      <w:marLeft w:val="0"/>
      <w:marRight w:val="0"/>
      <w:marTop w:val="0"/>
      <w:marBottom w:val="0"/>
      <w:divBdr>
        <w:top w:val="none" w:sz="0" w:space="0" w:color="auto"/>
        <w:left w:val="none" w:sz="0" w:space="0" w:color="auto"/>
        <w:bottom w:val="none" w:sz="0" w:space="0" w:color="auto"/>
        <w:right w:val="none" w:sz="0" w:space="0" w:color="auto"/>
      </w:divBdr>
    </w:div>
    <w:div w:id="1620184213">
      <w:bodyDiv w:val="1"/>
      <w:marLeft w:val="0"/>
      <w:marRight w:val="0"/>
      <w:marTop w:val="0"/>
      <w:marBottom w:val="0"/>
      <w:divBdr>
        <w:top w:val="none" w:sz="0" w:space="0" w:color="auto"/>
        <w:left w:val="none" w:sz="0" w:space="0" w:color="auto"/>
        <w:bottom w:val="none" w:sz="0" w:space="0" w:color="auto"/>
        <w:right w:val="none" w:sz="0" w:space="0" w:color="auto"/>
      </w:divBdr>
    </w:div>
    <w:div w:id="1627083903">
      <w:bodyDiv w:val="1"/>
      <w:marLeft w:val="0"/>
      <w:marRight w:val="0"/>
      <w:marTop w:val="0"/>
      <w:marBottom w:val="0"/>
      <w:divBdr>
        <w:top w:val="none" w:sz="0" w:space="0" w:color="auto"/>
        <w:left w:val="none" w:sz="0" w:space="0" w:color="auto"/>
        <w:bottom w:val="none" w:sz="0" w:space="0" w:color="auto"/>
        <w:right w:val="none" w:sz="0" w:space="0" w:color="auto"/>
      </w:divBdr>
    </w:div>
    <w:div w:id="1658879873">
      <w:bodyDiv w:val="1"/>
      <w:marLeft w:val="0"/>
      <w:marRight w:val="0"/>
      <w:marTop w:val="0"/>
      <w:marBottom w:val="0"/>
      <w:divBdr>
        <w:top w:val="none" w:sz="0" w:space="0" w:color="auto"/>
        <w:left w:val="none" w:sz="0" w:space="0" w:color="auto"/>
        <w:bottom w:val="none" w:sz="0" w:space="0" w:color="auto"/>
        <w:right w:val="none" w:sz="0" w:space="0" w:color="auto"/>
      </w:divBdr>
    </w:div>
    <w:div w:id="1673288886">
      <w:bodyDiv w:val="1"/>
      <w:marLeft w:val="0"/>
      <w:marRight w:val="0"/>
      <w:marTop w:val="0"/>
      <w:marBottom w:val="0"/>
      <w:divBdr>
        <w:top w:val="none" w:sz="0" w:space="0" w:color="auto"/>
        <w:left w:val="none" w:sz="0" w:space="0" w:color="auto"/>
        <w:bottom w:val="none" w:sz="0" w:space="0" w:color="auto"/>
        <w:right w:val="none" w:sz="0" w:space="0" w:color="auto"/>
      </w:divBdr>
    </w:div>
    <w:div w:id="1694182668">
      <w:bodyDiv w:val="1"/>
      <w:marLeft w:val="0"/>
      <w:marRight w:val="0"/>
      <w:marTop w:val="0"/>
      <w:marBottom w:val="0"/>
      <w:divBdr>
        <w:top w:val="none" w:sz="0" w:space="0" w:color="auto"/>
        <w:left w:val="none" w:sz="0" w:space="0" w:color="auto"/>
        <w:bottom w:val="none" w:sz="0" w:space="0" w:color="auto"/>
        <w:right w:val="none" w:sz="0" w:space="0" w:color="auto"/>
      </w:divBdr>
    </w:div>
    <w:div w:id="1715502722">
      <w:bodyDiv w:val="1"/>
      <w:marLeft w:val="0"/>
      <w:marRight w:val="0"/>
      <w:marTop w:val="0"/>
      <w:marBottom w:val="0"/>
      <w:divBdr>
        <w:top w:val="none" w:sz="0" w:space="0" w:color="auto"/>
        <w:left w:val="none" w:sz="0" w:space="0" w:color="auto"/>
        <w:bottom w:val="none" w:sz="0" w:space="0" w:color="auto"/>
        <w:right w:val="none" w:sz="0" w:space="0" w:color="auto"/>
      </w:divBdr>
    </w:div>
    <w:div w:id="1718511546">
      <w:bodyDiv w:val="1"/>
      <w:marLeft w:val="0"/>
      <w:marRight w:val="0"/>
      <w:marTop w:val="0"/>
      <w:marBottom w:val="0"/>
      <w:divBdr>
        <w:top w:val="none" w:sz="0" w:space="0" w:color="auto"/>
        <w:left w:val="none" w:sz="0" w:space="0" w:color="auto"/>
        <w:bottom w:val="none" w:sz="0" w:space="0" w:color="auto"/>
        <w:right w:val="none" w:sz="0" w:space="0" w:color="auto"/>
      </w:divBdr>
    </w:div>
    <w:div w:id="1807158801">
      <w:bodyDiv w:val="1"/>
      <w:marLeft w:val="0"/>
      <w:marRight w:val="0"/>
      <w:marTop w:val="0"/>
      <w:marBottom w:val="0"/>
      <w:divBdr>
        <w:top w:val="none" w:sz="0" w:space="0" w:color="auto"/>
        <w:left w:val="none" w:sz="0" w:space="0" w:color="auto"/>
        <w:bottom w:val="none" w:sz="0" w:space="0" w:color="auto"/>
        <w:right w:val="none" w:sz="0" w:space="0" w:color="auto"/>
      </w:divBdr>
    </w:div>
    <w:div w:id="1824078520">
      <w:bodyDiv w:val="1"/>
      <w:marLeft w:val="0"/>
      <w:marRight w:val="0"/>
      <w:marTop w:val="0"/>
      <w:marBottom w:val="0"/>
      <w:divBdr>
        <w:top w:val="none" w:sz="0" w:space="0" w:color="auto"/>
        <w:left w:val="none" w:sz="0" w:space="0" w:color="auto"/>
        <w:bottom w:val="none" w:sz="0" w:space="0" w:color="auto"/>
        <w:right w:val="none" w:sz="0" w:space="0" w:color="auto"/>
      </w:divBdr>
    </w:div>
    <w:div w:id="1856578058">
      <w:bodyDiv w:val="1"/>
      <w:marLeft w:val="0"/>
      <w:marRight w:val="0"/>
      <w:marTop w:val="0"/>
      <w:marBottom w:val="0"/>
      <w:divBdr>
        <w:top w:val="none" w:sz="0" w:space="0" w:color="auto"/>
        <w:left w:val="none" w:sz="0" w:space="0" w:color="auto"/>
        <w:bottom w:val="none" w:sz="0" w:space="0" w:color="auto"/>
        <w:right w:val="none" w:sz="0" w:space="0" w:color="auto"/>
      </w:divBdr>
    </w:div>
    <w:div w:id="1869680788">
      <w:bodyDiv w:val="1"/>
      <w:marLeft w:val="0"/>
      <w:marRight w:val="0"/>
      <w:marTop w:val="0"/>
      <w:marBottom w:val="0"/>
      <w:divBdr>
        <w:top w:val="none" w:sz="0" w:space="0" w:color="auto"/>
        <w:left w:val="none" w:sz="0" w:space="0" w:color="auto"/>
        <w:bottom w:val="none" w:sz="0" w:space="0" w:color="auto"/>
        <w:right w:val="none" w:sz="0" w:space="0" w:color="auto"/>
      </w:divBdr>
    </w:div>
    <w:div w:id="1873877490">
      <w:bodyDiv w:val="1"/>
      <w:marLeft w:val="0"/>
      <w:marRight w:val="0"/>
      <w:marTop w:val="0"/>
      <w:marBottom w:val="0"/>
      <w:divBdr>
        <w:top w:val="none" w:sz="0" w:space="0" w:color="auto"/>
        <w:left w:val="none" w:sz="0" w:space="0" w:color="auto"/>
        <w:bottom w:val="none" w:sz="0" w:space="0" w:color="auto"/>
        <w:right w:val="none" w:sz="0" w:space="0" w:color="auto"/>
      </w:divBdr>
    </w:div>
    <w:div w:id="1922719124">
      <w:bodyDiv w:val="1"/>
      <w:marLeft w:val="0"/>
      <w:marRight w:val="0"/>
      <w:marTop w:val="0"/>
      <w:marBottom w:val="0"/>
      <w:divBdr>
        <w:top w:val="none" w:sz="0" w:space="0" w:color="auto"/>
        <w:left w:val="none" w:sz="0" w:space="0" w:color="auto"/>
        <w:bottom w:val="none" w:sz="0" w:space="0" w:color="auto"/>
        <w:right w:val="none" w:sz="0" w:space="0" w:color="auto"/>
      </w:divBdr>
    </w:div>
    <w:div w:id="1923055385">
      <w:bodyDiv w:val="1"/>
      <w:marLeft w:val="0"/>
      <w:marRight w:val="0"/>
      <w:marTop w:val="0"/>
      <w:marBottom w:val="0"/>
      <w:divBdr>
        <w:top w:val="none" w:sz="0" w:space="0" w:color="auto"/>
        <w:left w:val="none" w:sz="0" w:space="0" w:color="auto"/>
        <w:bottom w:val="none" w:sz="0" w:space="0" w:color="auto"/>
        <w:right w:val="none" w:sz="0" w:space="0" w:color="auto"/>
      </w:divBdr>
    </w:div>
    <w:div w:id="1939950066">
      <w:bodyDiv w:val="1"/>
      <w:marLeft w:val="0"/>
      <w:marRight w:val="0"/>
      <w:marTop w:val="0"/>
      <w:marBottom w:val="0"/>
      <w:divBdr>
        <w:top w:val="none" w:sz="0" w:space="0" w:color="auto"/>
        <w:left w:val="none" w:sz="0" w:space="0" w:color="auto"/>
        <w:bottom w:val="none" w:sz="0" w:space="0" w:color="auto"/>
        <w:right w:val="none" w:sz="0" w:space="0" w:color="auto"/>
      </w:divBdr>
    </w:div>
    <w:div w:id="1953125088">
      <w:bodyDiv w:val="1"/>
      <w:marLeft w:val="0"/>
      <w:marRight w:val="0"/>
      <w:marTop w:val="0"/>
      <w:marBottom w:val="0"/>
      <w:divBdr>
        <w:top w:val="none" w:sz="0" w:space="0" w:color="auto"/>
        <w:left w:val="none" w:sz="0" w:space="0" w:color="auto"/>
        <w:bottom w:val="none" w:sz="0" w:space="0" w:color="auto"/>
        <w:right w:val="none" w:sz="0" w:space="0" w:color="auto"/>
      </w:divBdr>
    </w:div>
    <w:div w:id="1967346304">
      <w:bodyDiv w:val="1"/>
      <w:marLeft w:val="0"/>
      <w:marRight w:val="0"/>
      <w:marTop w:val="0"/>
      <w:marBottom w:val="0"/>
      <w:divBdr>
        <w:top w:val="none" w:sz="0" w:space="0" w:color="auto"/>
        <w:left w:val="none" w:sz="0" w:space="0" w:color="auto"/>
        <w:bottom w:val="none" w:sz="0" w:space="0" w:color="auto"/>
        <w:right w:val="none" w:sz="0" w:space="0" w:color="auto"/>
      </w:divBdr>
    </w:div>
    <w:div w:id="2015721059">
      <w:bodyDiv w:val="1"/>
      <w:marLeft w:val="0"/>
      <w:marRight w:val="0"/>
      <w:marTop w:val="0"/>
      <w:marBottom w:val="0"/>
      <w:divBdr>
        <w:top w:val="none" w:sz="0" w:space="0" w:color="auto"/>
        <w:left w:val="none" w:sz="0" w:space="0" w:color="auto"/>
        <w:bottom w:val="none" w:sz="0" w:space="0" w:color="auto"/>
        <w:right w:val="none" w:sz="0" w:space="0" w:color="auto"/>
      </w:divBdr>
    </w:div>
    <w:div w:id="2063288023">
      <w:bodyDiv w:val="1"/>
      <w:marLeft w:val="0"/>
      <w:marRight w:val="0"/>
      <w:marTop w:val="0"/>
      <w:marBottom w:val="0"/>
      <w:divBdr>
        <w:top w:val="none" w:sz="0" w:space="0" w:color="auto"/>
        <w:left w:val="none" w:sz="0" w:space="0" w:color="auto"/>
        <w:bottom w:val="none" w:sz="0" w:space="0" w:color="auto"/>
        <w:right w:val="none" w:sz="0" w:space="0" w:color="auto"/>
      </w:divBdr>
    </w:div>
    <w:div w:id="2084133295">
      <w:bodyDiv w:val="1"/>
      <w:marLeft w:val="0"/>
      <w:marRight w:val="0"/>
      <w:marTop w:val="0"/>
      <w:marBottom w:val="0"/>
      <w:divBdr>
        <w:top w:val="none" w:sz="0" w:space="0" w:color="auto"/>
        <w:left w:val="none" w:sz="0" w:space="0" w:color="auto"/>
        <w:bottom w:val="none" w:sz="0" w:space="0" w:color="auto"/>
        <w:right w:val="none" w:sz="0" w:space="0" w:color="auto"/>
      </w:divBdr>
    </w:div>
    <w:div w:id="2091542165">
      <w:bodyDiv w:val="1"/>
      <w:marLeft w:val="0"/>
      <w:marRight w:val="0"/>
      <w:marTop w:val="0"/>
      <w:marBottom w:val="0"/>
      <w:divBdr>
        <w:top w:val="none" w:sz="0" w:space="0" w:color="auto"/>
        <w:left w:val="none" w:sz="0" w:space="0" w:color="auto"/>
        <w:bottom w:val="none" w:sz="0" w:space="0" w:color="auto"/>
        <w:right w:val="none" w:sz="0" w:space="0" w:color="auto"/>
      </w:divBdr>
    </w:div>
    <w:div w:id="2095004952">
      <w:bodyDiv w:val="1"/>
      <w:marLeft w:val="0"/>
      <w:marRight w:val="0"/>
      <w:marTop w:val="0"/>
      <w:marBottom w:val="0"/>
      <w:divBdr>
        <w:top w:val="none" w:sz="0" w:space="0" w:color="auto"/>
        <w:left w:val="none" w:sz="0" w:space="0" w:color="auto"/>
        <w:bottom w:val="none" w:sz="0" w:space="0" w:color="auto"/>
        <w:right w:val="none" w:sz="0" w:space="0" w:color="auto"/>
      </w:divBdr>
    </w:div>
    <w:div w:id="2117167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ramites@notaria3bg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39FE7-EBA9-4A65-8C58-8C13B1554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2786</Words>
  <Characters>15327</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NATURALEZA  JURIDICA  DEL ACTO:  0125 -   COMPRAVENTA</vt:lpstr>
    </vt:vector>
  </TitlesOfParts>
  <Company>NOTARIA</Company>
  <LinksUpToDate>false</LinksUpToDate>
  <CharactersWithSpaces>18077</CharactersWithSpaces>
  <SharedDoc>false</SharedDoc>
  <HLinks>
    <vt:vector size="6" baseType="variant">
      <vt:variant>
        <vt:i4>3080275</vt:i4>
      </vt:variant>
      <vt:variant>
        <vt:i4>0</vt:i4>
      </vt:variant>
      <vt:variant>
        <vt:i4>0</vt:i4>
      </vt:variant>
      <vt:variant>
        <vt:i4>5</vt:i4>
      </vt:variant>
      <vt:variant>
        <vt:lpwstr>mailto:dianaramirezcamm.@gmail.com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NATURALEZA  JURIDICA  DEL ACTO:  0125 -   COMPRAVENTA</dc:title>
  <dc:subject/>
  <dc:creator>hp</dc:creator>
  <cp:keywords/>
  <dc:description/>
  <cp:lastModifiedBy>digitacion</cp:lastModifiedBy>
  <cp:revision>3</cp:revision>
  <cp:lastPrinted>2025-09-25T19:50:00Z</cp:lastPrinted>
  <dcterms:created xsi:type="dcterms:W3CDTF">2026-01-08T20:15:00Z</dcterms:created>
  <dcterms:modified xsi:type="dcterms:W3CDTF">2026-01-08T20:21:00Z</dcterms:modified>
</cp:coreProperties>
</file>