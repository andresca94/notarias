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9686E" w14:textId="7BD3CC02" w:rsidR="000245E4" w:rsidRDefault="008F2CC7" w:rsidP="000245E4">
      <w:pPr>
        <w:tabs>
          <w:tab w:val="right" w:leader="hyphen" w:pos="8789"/>
        </w:tabs>
        <w:spacing w:line="360" w:lineRule="auto"/>
        <w:jc w:val="both"/>
        <w:rPr>
          <w:rFonts w:eastAsia="Calibri" w:cs="Arial"/>
          <w:b/>
          <w:bCs/>
          <w:kern w:val="2"/>
          <w:sz w:val="24"/>
          <w:lang w:val="es-CO" w:eastAsia="en-US"/>
          <w14:ligatures w14:val="standardContextual"/>
        </w:rPr>
      </w:pPr>
      <w:r w:rsidRPr="008F2CC7">
        <w:rPr>
          <w:rFonts w:eastAsia="Calibri" w:cs="Arial"/>
          <w:b/>
          <w:bCs/>
          <w:kern w:val="2"/>
          <w:sz w:val="24"/>
          <w:lang w:val="es-CO" w:eastAsia="en-US"/>
          <w14:ligatures w14:val="standardContextual"/>
        </w:rPr>
        <w:t xml:space="preserve">RADICADO: </w:t>
      </w:r>
    </w:p>
    <w:p w14:paraId="129ADA78" w14:textId="77777777" w:rsidR="000245E4" w:rsidRDefault="008F2CC7" w:rsidP="000245E4">
      <w:pPr>
        <w:tabs>
          <w:tab w:val="right" w:leader="hyphen" w:pos="8789"/>
        </w:tabs>
        <w:spacing w:line="360" w:lineRule="auto"/>
        <w:jc w:val="both"/>
        <w:rPr>
          <w:rFonts w:eastAsia="Calibri" w:cs="Arial"/>
          <w:b/>
          <w:bCs/>
          <w:kern w:val="2"/>
          <w:sz w:val="24"/>
          <w:lang w:val="es-CO" w:eastAsia="en-US"/>
          <w14:ligatures w14:val="standardContextual"/>
        </w:rPr>
      </w:pPr>
      <w:r w:rsidRPr="008F2CC7">
        <w:rPr>
          <w:rFonts w:eastAsia="Calibri" w:cs="Arial"/>
          <w:b/>
          <w:bCs/>
          <w:kern w:val="2"/>
          <w:sz w:val="24"/>
          <w:lang w:val="es-CO" w:eastAsia="en-US"/>
          <w14:ligatures w14:val="standardContextual"/>
        </w:rPr>
        <w:t xml:space="preserve">ESCRITURA PÚBLICA No: </w:t>
      </w:r>
    </w:p>
    <w:p w14:paraId="61D5C4B4" w14:textId="77777777" w:rsidR="000245E4" w:rsidRDefault="008F2CC7" w:rsidP="000245E4">
      <w:pPr>
        <w:tabs>
          <w:tab w:val="right" w:leader="hyphen" w:pos="8789"/>
        </w:tabs>
        <w:spacing w:line="360" w:lineRule="auto"/>
        <w:jc w:val="both"/>
        <w:rPr>
          <w:rFonts w:eastAsia="Calibri" w:cs="Arial"/>
          <w:b/>
          <w:bCs/>
          <w:kern w:val="2"/>
          <w:sz w:val="24"/>
          <w:lang w:val="es-CO" w:eastAsia="en-US"/>
          <w14:ligatures w14:val="standardContextual"/>
        </w:rPr>
      </w:pPr>
      <w:r w:rsidRPr="008F2CC7">
        <w:rPr>
          <w:rFonts w:eastAsia="Calibri" w:cs="Arial"/>
          <w:b/>
          <w:bCs/>
          <w:kern w:val="2"/>
          <w:sz w:val="24"/>
          <w:lang w:val="es-CO" w:eastAsia="en-US"/>
          <w14:ligatures w14:val="standardContextual"/>
        </w:rPr>
        <w:t xml:space="preserve">NÚMERO: </w:t>
      </w:r>
    </w:p>
    <w:p w14:paraId="188E5CC6" w14:textId="3CF80781" w:rsidR="000245E4" w:rsidRDefault="008F2CC7" w:rsidP="000245E4">
      <w:pPr>
        <w:tabs>
          <w:tab w:val="right" w:leader="hyphen" w:pos="8789"/>
        </w:tabs>
        <w:spacing w:line="360" w:lineRule="auto"/>
        <w:jc w:val="both"/>
        <w:rPr>
          <w:rFonts w:eastAsia="Calibri" w:cs="Arial"/>
          <w:b/>
          <w:bCs/>
          <w:kern w:val="2"/>
          <w:sz w:val="24"/>
          <w:lang w:val="es-CO" w:eastAsia="en-US"/>
          <w14:ligatures w14:val="standardContextual"/>
        </w:rPr>
      </w:pPr>
      <w:r w:rsidRPr="008F2CC7">
        <w:rPr>
          <w:rFonts w:eastAsia="Calibri" w:cs="Arial"/>
          <w:b/>
          <w:bCs/>
          <w:kern w:val="2"/>
          <w:sz w:val="24"/>
          <w:lang w:val="es-CO" w:eastAsia="en-US"/>
          <w14:ligatures w14:val="standardContextual"/>
        </w:rPr>
        <w:t xml:space="preserve">FECHA DE OTORGAMIENTO: </w:t>
      </w:r>
    </w:p>
    <w:p w14:paraId="344C4571" w14:textId="77777777" w:rsidR="00381971" w:rsidRPr="00850958" w:rsidRDefault="00381971" w:rsidP="00381971">
      <w:pPr>
        <w:tabs>
          <w:tab w:val="right" w:leader="hyphen" w:pos="8789"/>
        </w:tabs>
        <w:spacing w:line="360" w:lineRule="auto"/>
        <w:jc w:val="both"/>
        <w:rPr>
          <w:rFonts w:cs="Arial"/>
          <w:b/>
          <w:bCs/>
          <w:color w:val="000000" w:themeColor="text1"/>
          <w:sz w:val="24"/>
        </w:rPr>
      </w:pPr>
      <w:r w:rsidRPr="00850958">
        <w:rPr>
          <w:rFonts w:cs="Arial"/>
          <w:b/>
          <w:bCs/>
          <w:color w:val="000000" w:themeColor="text1"/>
          <w:sz w:val="24"/>
        </w:rPr>
        <w:t>NOTARÍA TERCERA DEL CÍRCULO DE BUCARAMANGA.</w:t>
      </w:r>
      <w:r w:rsidRPr="00850958">
        <w:rPr>
          <w:rFonts w:cs="Arial"/>
          <w:b/>
          <w:bCs/>
          <w:color w:val="000000" w:themeColor="text1"/>
          <w:sz w:val="24"/>
        </w:rPr>
        <w:tab/>
      </w:r>
    </w:p>
    <w:p w14:paraId="6D10C01D" w14:textId="77777777" w:rsidR="00381971" w:rsidRPr="00850958" w:rsidRDefault="00381971" w:rsidP="00381971">
      <w:pPr>
        <w:tabs>
          <w:tab w:val="righ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SUPERINTENDENCIA DE NOTARIADO Y REGISTRO.</w:t>
      </w:r>
      <w:r w:rsidRPr="00850958">
        <w:rPr>
          <w:rFonts w:cs="Arial"/>
          <w:b/>
          <w:bCs/>
          <w:color w:val="000000" w:themeColor="text1"/>
          <w:sz w:val="24"/>
          <w:lang w:val="es-MX" w:eastAsia="es-CO"/>
        </w:rPr>
        <w:tab/>
      </w:r>
    </w:p>
    <w:p w14:paraId="1244AC25" w14:textId="36A6FDFD" w:rsidR="00B55C3E" w:rsidRDefault="00381971" w:rsidP="00381971">
      <w:pPr>
        <w:tabs>
          <w:tab w:val="right" w:leader="hyphen" w:pos="8789"/>
        </w:tabs>
        <w:spacing w:line="360" w:lineRule="auto"/>
        <w:jc w:val="both"/>
        <w:rPr>
          <w:rFonts w:eastAsia="Calibri" w:cs="Arial"/>
          <w:b/>
          <w:bCs/>
          <w:kern w:val="2"/>
          <w:sz w:val="24"/>
          <w:lang w:val="es-CO" w:eastAsia="en-US"/>
          <w14:ligatures w14:val="standardContextual"/>
        </w:rPr>
      </w:pPr>
      <w:r w:rsidRPr="00850958">
        <w:rPr>
          <w:rFonts w:cs="Arial"/>
          <w:b/>
          <w:bCs/>
          <w:color w:val="000000" w:themeColor="text1"/>
          <w:sz w:val="24"/>
          <w:lang w:val="es-MX" w:eastAsia="es-CO"/>
        </w:rPr>
        <w:t>FORMULARIO DE CALIFICACIÓN.</w:t>
      </w:r>
      <w:r w:rsidRPr="00850958">
        <w:rPr>
          <w:rFonts w:cs="Arial"/>
          <w:b/>
          <w:bCs/>
          <w:color w:val="000000" w:themeColor="text1"/>
          <w:sz w:val="24"/>
          <w:lang w:val="es-MX" w:eastAsia="es-CO"/>
        </w:rPr>
        <w:tab/>
      </w:r>
    </w:p>
    <w:p w14:paraId="6AE984EA" w14:textId="1CA20B0C" w:rsidR="00381971" w:rsidRDefault="00381971" w:rsidP="000245E4">
      <w:pPr>
        <w:tabs>
          <w:tab w:val="right" w:leader="hyphen" w:pos="8789"/>
        </w:tabs>
        <w:spacing w:line="360" w:lineRule="auto"/>
        <w:jc w:val="both"/>
        <w:rPr>
          <w:rFonts w:cs="Arial"/>
          <w:b/>
          <w:color w:val="FF0000"/>
          <w:sz w:val="24"/>
          <w:lang w:val="es-MX"/>
        </w:rPr>
      </w:pPr>
      <w:proofErr w:type="gramStart"/>
      <w:r>
        <w:rPr>
          <w:rFonts w:eastAsia="Calibri" w:cs="Arial"/>
          <w:b/>
          <w:bCs/>
          <w:kern w:val="2"/>
          <w:sz w:val="24"/>
          <w:lang w:val="es-CO" w:eastAsia="en-US"/>
          <w14:ligatures w14:val="standardContextual"/>
        </w:rPr>
        <w:t>ACTO :</w:t>
      </w:r>
      <w:proofErr w:type="gramEnd"/>
      <w:r>
        <w:rPr>
          <w:rFonts w:eastAsia="Calibri" w:cs="Arial"/>
          <w:b/>
          <w:bCs/>
          <w:kern w:val="2"/>
          <w:sz w:val="24"/>
          <w:lang w:val="es-CO" w:eastAsia="en-US"/>
          <w14:ligatures w14:val="standardContextual"/>
        </w:rPr>
        <w:t xml:space="preserve"> CANCELACIÓN</w:t>
      </w:r>
      <w:r w:rsidR="008F2CC7" w:rsidRPr="008F2CC7">
        <w:rPr>
          <w:rFonts w:eastAsia="Calibri" w:cs="Arial"/>
          <w:b/>
          <w:bCs/>
          <w:kern w:val="2"/>
          <w:sz w:val="24"/>
          <w:lang w:val="es-CO" w:eastAsia="en-US"/>
          <w14:ligatures w14:val="standardContextual"/>
        </w:rPr>
        <w:t xml:space="preserve"> </w:t>
      </w:r>
      <w:r w:rsidR="003C24A4">
        <w:rPr>
          <w:rFonts w:eastAsia="Calibri" w:cs="Arial"/>
          <w:b/>
          <w:bCs/>
          <w:kern w:val="2"/>
          <w:sz w:val="24"/>
          <w:lang w:val="es-CO" w:eastAsia="en-US"/>
          <w14:ligatures w14:val="standardContextual"/>
        </w:rPr>
        <w:t xml:space="preserve">CONSTITUCIÓN </w:t>
      </w:r>
      <w:r w:rsidR="008F2CC7" w:rsidRPr="008F2CC7">
        <w:rPr>
          <w:rFonts w:eastAsia="Calibri" w:cs="Arial"/>
          <w:b/>
          <w:bCs/>
          <w:kern w:val="2"/>
          <w:sz w:val="24"/>
          <w:lang w:val="es-CO" w:eastAsia="en-US"/>
          <w14:ligatures w14:val="standardContextual"/>
        </w:rPr>
        <w:t xml:space="preserve">DE USUFRUCTO </w:t>
      </w:r>
      <w:r w:rsidR="000245E4">
        <w:rPr>
          <w:rFonts w:eastAsia="Calibri" w:cs="Arial"/>
          <w:b/>
          <w:bCs/>
          <w:kern w:val="2"/>
          <w:sz w:val="24"/>
          <w:lang w:val="es-CO" w:eastAsia="en-US"/>
          <w14:ligatures w14:val="standardContextual"/>
        </w:rPr>
        <w:tab/>
      </w:r>
      <w:r w:rsidR="000245E4">
        <w:rPr>
          <w:rFonts w:eastAsia="Calibri" w:cs="Arial"/>
          <w:b/>
          <w:bCs/>
          <w:kern w:val="2"/>
          <w:sz w:val="24"/>
          <w:lang w:val="es-CO" w:eastAsia="en-US"/>
          <w14:ligatures w14:val="standardContextual"/>
        </w:rPr>
        <w:tab/>
      </w:r>
      <w:r w:rsidR="00956AE5">
        <w:rPr>
          <w:rFonts w:eastAsia="Calibri" w:cs="Arial"/>
          <w:b/>
          <w:bCs/>
          <w:kern w:val="2"/>
          <w:sz w:val="24"/>
          <w:lang w:val="es-CO" w:eastAsia="en-US"/>
          <w14:ligatures w14:val="standardContextual"/>
        </w:rPr>
        <w:t>OTORGANTE:</w:t>
      </w:r>
      <w:r w:rsidR="008F2CC7" w:rsidRPr="008F2CC7">
        <w:rPr>
          <w:rFonts w:eastAsia="Calibri" w:cs="Arial"/>
          <w:b/>
          <w:bCs/>
          <w:kern w:val="2"/>
          <w:sz w:val="24"/>
          <w:lang w:val="es-CO" w:eastAsia="en-US"/>
          <w14:ligatures w14:val="standardContextual"/>
        </w:rPr>
        <w:t xml:space="preserve"> </w:t>
      </w:r>
      <w:r w:rsidR="00956AE5">
        <w:rPr>
          <w:rFonts w:eastAsia="Calibri" w:cs="Arial"/>
          <w:b/>
          <w:bCs/>
          <w:kern w:val="2"/>
          <w:sz w:val="24"/>
          <w:lang w:val="es-CO" w:eastAsia="en-US"/>
          <w14:ligatures w14:val="standardContextual"/>
        </w:rPr>
        <w:t>-----------------------------------------------------------------------------------------</w:t>
      </w:r>
      <w:r w:rsidRPr="00DD64A4">
        <w:rPr>
          <w:rFonts w:cs="Arial"/>
          <w:b/>
          <w:color w:val="FF0000"/>
          <w:sz w:val="24"/>
          <w:lang w:val="es-MX"/>
        </w:rPr>
        <w:t>&lt;&lt;</w:t>
      </w:r>
      <w:r>
        <w:rPr>
          <w:rFonts w:cs="Arial"/>
          <w:b/>
          <w:color w:val="FF0000"/>
          <w:sz w:val="24"/>
          <w:lang w:val="es-MX"/>
        </w:rPr>
        <w:t>nombre_otorgante_1&gt;&gt;</w:t>
      </w:r>
      <w:r w:rsidRPr="004219EB">
        <w:rPr>
          <w:rFonts w:cs="Arial"/>
          <w:b/>
          <w:color w:val="000000"/>
          <w:sz w:val="24"/>
          <w:lang w:val="es-CO"/>
        </w:rPr>
        <w:tab/>
        <w:t xml:space="preserve"> C.C. N°.</w:t>
      </w:r>
      <w:r>
        <w:rPr>
          <w:rFonts w:cs="Arial"/>
          <w:b/>
          <w:color w:val="FF0000"/>
          <w:sz w:val="24"/>
          <w:lang w:val="es-MX"/>
        </w:rPr>
        <w:t>&lt;&lt;cedula_otorgante_1&gt;&gt;</w:t>
      </w:r>
    </w:p>
    <w:p w14:paraId="7850610F" w14:textId="426B3E9C" w:rsidR="00381971" w:rsidRDefault="00956AE5" w:rsidP="00381971">
      <w:pPr>
        <w:tabs>
          <w:tab w:val="center" w:leader="hyphen" w:pos="8789"/>
        </w:tabs>
        <w:spacing w:line="360" w:lineRule="auto"/>
        <w:jc w:val="both"/>
        <w:rPr>
          <w:rFonts w:eastAsia="Calibri" w:cs="Arial"/>
          <w:b/>
          <w:kern w:val="2"/>
          <w:sz w:val="24"/>
          <w:lang w:val="es-CO" w:eastAsia="en-US"/>
          <w14:ligatures w14:val="standardContextual"/>
        </w:rPr>
      </w:pPr>
      <w:r w:rsidRPr="0057457F">
        <w:rPr>
          <w:rFonts w:eastAsia="Calibri" w:cs="Arial"/>
          <w:b/>
          <w:kern w:val="2"/>
          <w:sz w:val="24"/>
          <w:lang w:val="es-CO" w:eastAsia="en-US"/>
          <w14:ligatures w14:val="standardContextual"/>
        </w:rPr>
        <w:t xml:space="preserve">INMUEBLE: </w:t>
      </w:r>
      <w:r w:rsidR="00381971">
        <w:rPr>
          <w:rFonts w:eastAsia="Calibri" w:cs="Arial"/>
          <w:b/>
          <w:kern w:val="2"/>
          <w:sz w:val="24"/>
          <w:lang w:val="es-CO" w:eastAsia="en-US"/>
          <w14:ligatures w14:val="standardContextual"/>
        </w:rPr>
        <w:tab/>
      </w:r>
    </w:p>
    <w:p w14:paraId="4936C24B" w14:textId="66E19CFC" w:rsidR="00381971" w:rsidRDefault="00381971" w:rsidP="00381971">
      <w:pPr>
        <w:tabs>
          <w:tab w:val="center" w:leader="hyphen" w:pos="8789"/>
        </w:tabs>
        <w:spacing w:line="360" w:lineRule="auto"/>
        <w:jc w:val="both"/>
        <w:rPr>
          <w:rFonts w:cs="Arial"/>
          <w:b/>
          <w:color w:val="FF0000"/>
          <w:sz w:val="24"/>
          <w:lang w:val="es-MX"/>
        </w:rPr>
      </w:pPr>
      <w:r>
        <w:rPr>
          <w:rFonts w:cs="Arial"/>
          <w:b/>
          <w:color w:val="FF0000"/>
          <w:sz w:val="24"/>
          <w:lang w:val="es-MX"/>
        </w:rPr>
        <w:t xml:space="preserve">INCLUIR EL INMUEBLE, JUNTO CON NOMENCLATURA (SI TIENE) Y </w:t>
      </w:r>
      <w:proofErr w:type="spellStart"/>
      <w:r>
        <w:rPr>
          <w:rFonts w:cs="Arial"/>
          <w:b/>
          <w:color w:val="FF0000"/>
          <w:sz w:val="24"/>
          <w:lang w:val="es-MX"/>
        </w:rPr>
        <w:t>UBICACION</w:t>
      </w:r>
      <w:proofErr w:type="spellEnd"/>
    </w:p>
    <w:p w14:paraId="0F012919" w14:textId="64B8D4E4" w:rsidR="00381971" w:rsidRDefault="008F2CC7" w:rsidP="00381971">
      <w:pPr>
        <w:tabs>
          <w:tab w:val="center" w:leader="hyphen" w:pos="8789"/>
        </w:tabs>
        <w:spacing w:line="360" w:lineRule="auto"/>
        <w:jc w:val="both"/>
        <w:rPr>
          <w:rFonts w:cs="Arial"/>
          <w:b/>
          <w:color w:val="FF0000"/>
          <w:sz w:val="24"/>
          <w:lang w:val="es-MX"/>
        </w:rPr>
      </w:pPr>
      <w:r w:rsidRPr="008F2CC7">
        <w:rPr>
          <w:rFonts w:eastAsia="Calibri" w:cs="Arial"/>
          <w:b/>
          <w:bCs/>
          <w:kern w:val="2"/>
          <w:sz w:val="24"/>
          <w:lang w:val="es-CO" w:eastAsia="en-US"/>
          <w14:ligatures w14:val="standardContextual"/>
        </w:rPr>
        <w:t>MATRICULA I</w:t>
      </w:r>
      <w:r w:rsidR="000E73F7">
        <w:rPr>
          <w:rFonts w:eastAsia="Calibri" w:cs="Arial"/>
          <w:b/>
          <w:bCs/>
          <w:kern w:val="2"/>
          <w:sz w:val="24"/>
          <w:lang w:val="es-CO" w:eastAsia="en-US"/>
          <w14:ligatures w14:val="standardContextual"/>
        </w:rPr>
        <w:t xml:space="preserve">NMOBILIARIA NÚMERO: </w:t>
      </w:r>
      <w:r w:rsidR="00381971">
        <w:rPr>
          <w:rFonts w:cs="Arial"/>
          <w:b/>
          <w:color w:val="FF0000"/>
          <w:sz w:val="24"/>
          <w:lang w:val="es-MX"/>
        </w:rPr>
        <w:t>&lt;&lt;</w:t>
      </w:r>
      <w:proofErr w:type="spellStart"/>
      <w:r w:rsidR="00381971">
        <w:rPr>
          <w:rFonts w:cs="Arial"/>
          <w:b/>
          <w:color w:val="FF0000"/>
          <w:sz w:val="24"/>
          <w:lang w:val="es-MX"/>
        </w:rPr>
        <w:t>matricula_inmobiliaria</w:t>
      </w:r>
      <w:proofErr w:type="spellEnd"/>
      <w:r w:rsidR="00381971">
        <w:rPr>
          <w:rFonts w:cs="Arial"/>
          <w:b/>
          <w:color w:val="FF0000"/>
          <w:sz w:val="24"/>
          <w:lang w:val="es-MX"/>
        </w:rPr>
        <w:t>&gt;&gt;</w:t>
      </w:r>
    </w:p>
    <w:p w14:paraId="0C36614D" w14:textId="27374FD9" w:rsidR="00381971" w:rsidRPr="00DD64A4" w:rsidRDefault="000E73F7" w:rsidP="00381971">
      <w:pPr>
        <w:tabs>
          <w:tab w:val="center" w:leader="hyphen" w:pos="8789"/>
        </w:tabs>
        <w:spacing w:line="360" w:lineRule="auto"/>
        <w:jc w:val="both"/>
        <w:rPr>
          <w:rFonts w:cs="Arial"/>
          <w:color w:val="000000"/>
          <w:sz w:val="24"/>
        </w:rPr>
      </w:pPr>
      <w:r>
        <w:rPr>
          <w:rFonts w:eastAsia="Calibri" w:cs="Arial"/>
          <w:b/>
          <w:bCs/>
          <w:kern w:val="2"/>
          <w:sz w:val="24"/>
          <w:lang w:val="es-CO" w:eastAsia="en-US"/>
          <w14:ligatures w14:val="standardContextual"/>
        </w:rPr>
        <w:t>--------------------------------------------------------------------------------------------------------------</w:t>
      </w:r>
      <w:r w:rsidR="008F2CC7">
        <w:rPr>
          <w:rFonts w:eastAsia="Calibri" w:cs="Arial"/>
          <w:b/>
          <w:kern w:val="2"/>
          <w:sz w:val="24"/>
          <w:lang w:val="es-CO" w:eastAsia="en-US"/>
          <w14:ligatures w14:val="standardContextual"/>
        </w:rPr>
        <w:tab/>
      </w:r>
      <w:r w:rsidR="00381971" w:rsidRPr="00DD64A4">
        <w:rPr>
          <w:rFonts w:cs="Arial"/>
          <w:color w:val="000000"/>
          <w:sz w:val="24"/>
        </w:rPr>
        <w:t xml:space="preserve">En la Ciudad de Bucaramanga, Departamento de Santander, República de Colombia, a los </w:t>
      </w:r>
      <w:proofErr w:type="spellStart"/>
      <w:r w:rsidR="00381971" w:rsidRPr="00DD64A4">
        <w:rPr>
          <w:rFonts w:cs="Arial"/>
          <w:color w:val="FF0000"/>
          <w:sz w:val="24"/>
        </w:rPr>
        <w:t>xxxxxxxxxxxxxxxxx</w:t>
      </w:r>
      <w:proofErr w:type="spellEnd"/>
      <w:r w:rsidR="00381971" w:rsidRPr="00DD64A4">
        <w:rPr>
          <w:rFonts w:cs="Arial"/>
          <w:color w:val="FF0000"/>
          <w:sz w:val="24"/>
        </w:rPr>
        <w:t xml:space="preserve"> </w:t>
      </w:r>
      <w:r w:rsidR="00381971" w:rsidRPr="00DD64A4">
        <w:rPr>
          <w:rFonts w:cs="Arial"/>
          <w:color w:val="000000"/>
          <w:sz w:val="24"/>
        </w:rPr>
        <w:t xml:space="preserve">días del mes de </w:t>
      </w:r>
      <w:proofErr w:type="spellStart"/>
      <w:r w:rsidR="00381971" w:rsidRPr="00DD64A4">
        <w:rPr>
          <w:rFonts w:cs="Arial"/>
          <w:color w:val="FF0000"/>
          <w:sz w:val="24"/>
        </w:rPr>
        <w:t>xxxxxxxxxxxxxxxxxx</w:t>
      </w:r>
      <w:proofErr w:type="spellEnd"/>
      <w:r w:rsidR="00381971" w:rsidRPr="00DD64A4">
        <w:rPr>
          <w:rFonts w:cs="Arial"/>
          <w:color w:val="FF0000"/>
          <w:sz w:val="24"/>
        </w:rPr>
        <w:t xml:space="preserve"> </w:t>
      </w:r>
      <w:r w:rsidR="00381971" w:rsidRPr="00DD64A4">
        <w:rPr>
          <w:rFonts w:cs="Arial"/>
          <w:color w:val="000000"/>
          <w:sz w:val="24"/>
        </w:rPr>
        <w:t xml:space="preserve">del año </w:t>
      </w:r>
      <w:proofErr w:type="spellStart"/>
      <w:r w:rsidR="00381971" w:rsidRPr="00DD64A4">
        <w:rPr>
          <w:rFonts w:cs="Arial"/>
          <w:color w:val="FF0000"/>
          <w:sz w:val="24"/>
        </w:rPr>
        <w:t>xxxxxxxxxxxxxxxxxxxxxxxxxx</w:t>
      </w:r>
      <w:proofErr w:type="spellEnd"/>
      <w:r w:rsidR="00381971" w:rsidRPr="00DD64A4">
        <w:rPr>
          <w:rFonts w:cs="Arial"/>
          <w:color w:val="FF0000"/>
          <w:sz w:val="24"/>
        </w:rPr>
        <w:t xml:space="preserve"> </w:t>
      </w:r>
      <w:r w:rsidR="00381971" w:rsidRPr="00DD64A4">
        <w:rPr>
          <w:rFonts w:cs="Arial"/>
          <w:color w:val="000000"/>
          <w:sz w:val="24"/>
        </w:rPr>
        <w:t>ante</w:t>
      </w:r>
      <w:r w:rsidR="00381971" w:rsidRPr="00DD64A4">
        <w:rPr>
          <w:rFonts w:eastAsia="Arial" w:cs="Arial"/>
          <w:color w:val="000000"/>
          <w:sz w:val="24"/>
        </w:rPr>
        <w:t xml:space="preserve"> </w:t>
      </w:r>
      <w:r w:rsidR="00381971" w:rsidRPr="00DD64A4">
        <w:rPr>
          <w:rFonts w:cs="Arial"/>
          <w:color w:val="000000"/>
          <w:sz w:val="24"/>
        </w:rPr>
        <w:t>mí,</w:t>
      </w:r>
      <w:r w:rsidR="00381971">
        <w:rPr>
          <w:rFonts w:cs="Arial"/>
          <w:b/>
          <w:bCs/>
          <w:color w:val="000000"/>
          <w:sz w:val="24"/>
        </w:rPr>
        <w:t xml:space="preserve"> MARGARITA LÓ</w:t>
      </w:r>
      <w:r w:rsidR="00381971" w:rsidRPr="00DD64A4">
        <w:rPr>
          <w:rFonts w:cs="Arial"/>
          <w:b/>
          <w:bCs/>
          <w:color w:val="000000"/>
          <w:sz w:val="24"/>
        </w:rPr>
        <w:t>PEZ CELY</w:t>
      </w:r>
      <w:r w:rsidR="00381971" w:rsidRPr="00DD64A4">
        <w:rPr>
          <w:rFonts w:cs="Arial"/>
          <w:b/>
          <w:color w:val="000000"/>
          <w:sz w:val="24"/>
        </w:rPr>
        <w:t>,</w:t>
      </w:r>
      <w:r w:rsidR="00381971" w:rsidRPr="00DD64A4">
        <w:rPr>
          <w:rFonts w:cs="Arial"/>
          <w:b/>
          <w:bCs/>
          <w:color w:val="000000"/>
          <w:sz w:val="24"/>
        </w:rPr>
        <w:t xml:space="preserve"> </w:t>
      </w:r>
      <w:r w:rsidR="00381971" w:rsidRPr="00DD64A4">
        <w:rPr>
          <w:rFonts w:cs="Arial"/>
          <w:color w:val="000000"/>
          <w:sz w:val="24"/>
        </w:rPr>
        <w:t>Notaria Tercera del Círculo de Bucaramanga. --------------------------------------------------</w:t>
      </w:r>
      <w:r w:rsidR="00381971">
        <w:rPr>
          <w:rFonts w:cs="Arial"/>
          <w:color w:val="000000"/>
          <w:sz w:val="24"/>
        </w:rPr>
        <w:t>-----</w:t>
      </w:r>
      <w:r w:rsidR="00381971" w:rsidRPr="00DD64A4">
        <w:rPr>
          <w:rFonts w:cs="Arial"/>
          <w:color w:val="000000"/>
          <w:sz w:val="24"/>
        </w:rPr>
        <w:t>---</w:t>
      </w:r>
    </w:p>
    <w:p w14:paraId="05772BE2" w14:textId="2CB63E27" w:rsidR="003C24A4" w:rsidRDefault="000E73F7" w:rsidP="003C24A4">
      <w:pPr>
        <w:tabs>
          <w:tab w:val="center" w:leader="hyphen" w:pos="8789"/>
        </w:tabs>
        <w:spacing w:line="360" w:lineRule="auto"/>
        <w:jc w:val="both"/>
        <w:rPr>
          <w:rFonts w:cs="Arial"/>
          <w:b/>
          <w:color w:val="FF0000"/>
          <w:sz w:val="24"/>
          <w:lang w:val="es-MX"/>
        </w:rPr>
      </w:pPr>
      <w:r w:rsidRPr="000E73F7">
        <w:rPr>
          <w:rFonts w:cs="Arial"/>
          <w:sz w:val="24"/>
        </w:rPr>
        <w:t>--------------------------------------------------------------------------------------------------------------</w:t>
      </w:r>
      <w:r w:rsidR="00A205AB" w:rsidRPr="00675599">
        <w:rPr>
          <w:rFonts w:cs="Arial"/>
          <w:bCs/>
          <w:sz w:val="24"/>
          <w:lang w:val="es-MX"/>
        </w:rPr>
        <w:t>Compareci</w:t>
      </w:r>
      <w:r w:rsidR="00704890">
        <w:rPr>
          <w:rFonts w:cs="Arial"/>
          <w:bCs/>
          <w:sz w:val="24"/>
          <w:lang w:val="es-MX"/>
        </w:rPr>
        <w:t>ó</w:t>
      </w:r>
      <w:r w:rsidR="00A205AB" w:rsidRPr="00675599">
        <w:rPr>
          <w:rFonts w:cs="Arial"/>
          <w:bCs/>
          <w:sz w:val="24"/>
          <w:lang w:val="es-MX"/>
        </w:rPr>
        <w:t xml:space="preserve">: </w:t>
      </w:r>
      <w:r w:rsidR="00381971" w:rsidRPr="00DD64A4">
        <w:rPr>
          <w:rFonts w:cs="Arial"/>
          <w:b/>
          <w:color w:val="FF0000"/>
          <w:sz w:val="24"/>
          <w:lang w:val="es-MX"/>
        </w:rPr>
        <w:t>&lt;&lt;</w:t>
      </w:r>
      <w:r w:rsidR="00381971">
        <w:rPr>
          <w:rFonts w:cs="Arial"/>
          <w:b/>
          <w:color w:val="FF0000"/>
          <w:sz w:val="24"/>
          <w:lang w:val="es-MX"/>
        </w:rPr>
        <w:t>nombre_otorgante_1&gt;&gt;</w:t>
      </w:r>
      <w:r w:rsidR="00381971" w:rsidRPr="004219EB">
        <w:rPr>
          <w:rFonts w:cs="Arial"/>
          <w:color w:val="000000"/>
          <w:sz w:val="24"/>
          <w:lang w:val="es-CO"/>
        </w:rPr>
        <w:t xml:space="preserve">, mayor de edad, identificado(a) con la cédula de ciudadanía número </w:t>
      </w:r>
      <w:r w:rsidR="00381971">
        <w:rPr>
          <w:rFonts w:cs="Arial"/>
          <w:b/>
          <w:color w:val="FF0000"/>
          <w:sz w:val="24"/>
          <w:lang w:val="es-MX"/>
        </w:rPr>
        <w:t>&lt;&lt;cedula_otorgante_1&gt;&gt;</w:t>
      </w:r>
      <w:r w:rsidR="00381971" w:rsidRPr="004219EB">
        <w:rPr>
          <w:rFonts w:cs="Arial"/>
          <w:color w:val="000000"/>
          <w:sz w:val="24"/>
          <w:lang w:val="es-CO"/>
        </w:rPr>
        <w:t xml:space="preserve"> expedida en </w:t>
      </w:r>
      <w:r w:rsidR="00381971">
        <w:rPr>
          <w:rFonts w:cs="Arial"/>
          <w:b/>
          <w:color w:val="FF0000"/>
          <w:sz w:val="24"/>
          <w:lang w:val="es-MX"/>
        </w:rPr>
        <w:t xml:space="preserve">&lt;&lt;expedición_cc_otorgante_1&gt;&gt;, </w:t>
      </w:r>
      <w:r w:rsidR="00381971" w:rsidRPr="004219EB">
        <w:rPr>
          <w:rFonts w:cs="Arial"/>
          <w:color w:val="000000"/>
          <w:sz w:val="24"/>
          <w:lang w:val="es-CO"/>
        </w:rPr>
        <w:t xml:space="preserve">domiciliado en </w:t>
      </w:r>
      <w:r w:rsidR="00381971">
        <w:rPr>
          <w:rFonts w:cs="Arial"/>
          <w:b/>
          <w:color w:val="FF0000"/>
          <w:sz w:val="24"/>
          <w:lang w:val="es-MX"/>
        </w:rPr>
        <w:t>&lt;&lt;domicilio_otorgante_1&gt;&gt;</w:t>
      </w:r>
      <w:r w:rsidR="00381971" w:rsidRPr="004219EB">
        <w:rPr>
          <w:rFonts w:cs="Arial"/>
          <w:color w:val="000000"/>
          <w:sz w:val="24"/>
          <w:lang w:val="es-CO"/>
        </w:rPr>
        <w:t xml:space="preserve">, estado civil </w:t>
      </w:r>
      <w:r w:rsidR="00381971">
        <w:rPr>
          <w:rFonts w:cs="Arial"/>
          <w:b/>
          <w:color w:val="FF0000"/>
          <w:sz w:val="24"/>
          <w:lang w:val="es-MX"/>
        </w:rPr>
        <w:t>&lt;&lt;estado_civil_otorgante_1&gt;&gt;</w:t>
      </w:r>
      <w:r w:rsidR="00381971" w:rsidRPr="004219EB">
        <w:rPr>
          <w:rFonts w:cs="Arial"/>
          <w:color w:val="000000"/>
          <w:sz w:val="24"/>
          <w:lang w:val="es-CO"/>
        </w:rPr>
        <w:t xml:space="preserve">, de ocupación </w:t>
      </w:r>
      <w:r w:rsidR="00381971">
        <w:rPr>
          <w:rFonts w:cs="Arial"/>
          <w:b/>
          <w:color w:val="FF0000"/>
          <w:sz w:val="24"/>
          <w:lang w:val="es-MX"/>
        </w:rPr>
        <w:t>&lt;&lt;ocupación_otorgante_1&gt;&gt;</w:t>
      </w:r>
      <w:r w:rsidR="00381971" w:rsidRPr="004219EB">
        <w:rPr>
          <w:rFonts w:cs="Arial"/>
          <w:bCs/>
          <w:color w:val="000000"/>
          <w:sz w:val="24"/>
        </w:rPr>
        <w:t xml:space="preserve">, </w:t>
      </w:r>
      <w:r w:rsidR="00381971" w:rsidRPr="0008599A">
        <w:rPr>
          <w:rFonts w:cs="Arial"/>
          <w:color w:val="7030A0"/>
          <w:sz w:val="24"/>
          <w:lang w:val="es-CO"/>
        </w:rPr>
        <w:t xml:space="preserve">obrando en nombre propio, </w:t>
      </w:r>
      <w:r w:rsidR="00A205AB" w:rsidRPr="00AC7C43">
        <w:rPr>
          <w:rFonts w:cs="Arial"/>
          <w:sz w:val="24"/>
          <w:lang w:eastAsia="es-CO"/>
        </w:rPr>
        <w:t xml:space="preserve">y </w:t>
      </w:r>
      <w:r w:rsidR="008F2CC7" w:rsidRPr="00AC7C43">
        <w:rPr>
          <w:rFonts w:cs="Arial"/>
          <w:sz w:val="24"/>
          <w:lang w:eastAsia="es-CO"/>
        </w:rPr>
        <w:t>manifest</w:t>
      </w:r>
      <w:r w:rsidR="008F2CC7">
        <w:rPr>
          <w:rFonts w:cs="Arial"/>
          <w:sz w:val="24"/>
          <w:lang w:eastAsia="es-CO"/>
        </w:rPr>
        <w:t>ó</w:t>
      </w:r>
      <w:r w:rsidR="00A205AB" w:rsidRPr="00AC7C43">
        <w:rPr>
          <w:rFonts w:cs="Arial"/>
          <w:sz w:val="24"/>
          <w:lang w:eastAsia="es-CO"/>
        </w:rPr>
        <w:t>:</w:t>
      </w:r>
      <w:r w:rsidR="00C83D27" w:rsidRPr="00AC7C43">
        <w:rPr>
          <w:rFonts w:cs="Arial"/>
          <w:bCs/>
          <w:sz w:val="24"/>
        </w:rPr>
        <w:t>-----------</w:t>
      </w:r>
      <w:r w:rsidR="00C05F19" w:rsidRPr="00AC7C43">
        <w:rPr>
          <w:rFonts w:cs="Arial"/>
          <w:bCs/>
          <w:sz w:val="24"/>
        </w:rPr>
        <w:t>----------------------------------------------------------------------------------------------------------</w:t>
      </w:r>
      <w:r w:rsidR="007E248D" w:rsidRPr="00AC7C43">
        <w:rPr>
          <w:rFonts w:cs="Arial"/>
          <w:bCs/>
          <w:sz w:val="24"/>
        </w:rPr>
        <w:t>---</w:t>
      </w:r>
      <w:r w:rsidR="00896064" w:rsidRPr="00AC7C43">
        <w:rPr>
          <w:rFonts w:cs="Arial"/>
          <w:bCs/>
          <w:sz w:val="24"/>
        </w:rPr>
        <w:t>-----</w:t>
      </w:r>
      <w:r w:rsidR="00380885" w:rsidRPr="00675599">
        <w:rPr>
          <w:rFonts w:cs="Arial"/>
          <w:b/>
          <w:sz w:val="24"/>
          <w:u w:val="single"/>
        </w:rPr>
        <w:t xml:space="preserve"> </w:t>
      </w:r>
      <w:r w:rsidR="00764FB7" w:rsidRPr="00675599">
        <w:rPr>
          <w:rFonts w:cs="Arial"/>
          <w:b/>
          <w:sz w:val="24"/>
          <w:u w:val="single"/>
        </w:rPr>
        <w:t>PRIMERO:</w:t>
      </w:r>
      <w:r w:rsidR="00764FB7" w:rsidRPr="00675599">
        <w:rPr>
          <w:rFonts w:cs="Arial"/>
          <w:b/>
          <w:sz w:val="24"/>
        </w:rPr>
        <w:t xml:space="preserve"> </w:t>
      </w:r>
      <w:r w:rsidR="00F13177">
        <w:rPr>
          <w:rFonts w:cs="Arial"/>
          <w:bCs/>
          <w:sz w:val="24"/>
          <w:lang w:eastAsia="es-CO"/>
        </w:rPr>
        <w:t xml:space="preserve">Que </w:t>
      </w:r>
      <w:r w:rsidR="00704890">
        <w:rPr>
          <w:rFonts w:eastAsia="Calibri" w:cs="Arial"/>
          <w:kern w:val="2"/>
          <w:sz w:val="24"/>
          <w:lang w:val="es-CO" w:eastAsia="en-US"/>
          <w14:ligatures w14:val="standardContextual"/>
        </w:rPr>
        <w:t xml:space="preserve">por medio Escritura Pública </w:t>
      </w:r>
      <w:r w:rsidR="00704890" w:rsidRPr="0057457F">
        <w:rPr>
          <w:rFonts w:eastAsia="Calibri" w:cs="Arial"/>
          <w:kern w:val="2"/>
          <w:sz w:val="24"/>
          <w:lang w:val="es-CO" w:eastAsia="en-US"/>
          <w14:ligatures w14:val="standardContextual"/>
        </w:rPr>
        <w:t xml:space="preserve">número </w:t>
      </w:r>
      <w:r w:rsidR="00381971" w:rsidRPr="00AE6158">
        <w:rPr>
          <w:rFonts w:cs="Arial"/>
          <w:b/>
          <w:color w:val="FF0000"/>
          <w:sz w:val="24"/>
          <w:lang w:val="es-MX"/>
        </w:rPr>
        <w:t>&lt;&lt;</w:t>
      </w:r>
      <w:proofErr w:type="spellStart"/>
      <w:r w:rsidR="00381971" w:rsidRPr="00AE6158">
        <w:rPr>
          <w:rFonts w:cs="Arial"/>
          <w:b/>
          <w:color w:val="FF0000"/>
          <w:sz w:val="24"/>
          <w:lang w:val="es-MX"/>
        </w:rPr>
        <w:t>Nro.ep</w:t>
      </w:r>
      <w:proofErr w:type="spellEnd"/>
      <w:r w:rsidR="00381971" w:rsidRPr="00AE6158">
        <w:rPr>
          <w:rFonts w:cs="Arial"/>
          <w:b/>
          <w:color w:val="FF0000"/>
          <w:sz w:val="24"/>
          <w:lang w:val="es-MX"/>
        </w:rPr>
        <w:t>&gt;&gt;</w:t>
      </w:r>
      <w:r w:rsidR="00381971" w:rsidRPr="004219EB">
        <w:rPr>
          <w:rFonts w:cs="Arial"/>
          <w:color w:val="000000"/>
          <w:sz w:val="24"/>
        </w:rPr>
        <w:t xml:space="preserve"> de fecha </w:t>
      </w:r>
      <w:r w:rsidR="00381971" w:rsidRPr="00AE6158">
        <w:rPr>
          <w:rFonts w:cs="Arial"/>
          <w:b/>
          <w:color w:val="FF0000"/>
          <w:sz w:val="24"/>
          <w:lang w:val="es-MX"/>
        </w:rPr>
        <w:t>&lt;&lt;</w:t>
      </w:r>
      <w:proofErr w:type="spellStart"/>
      <w:r w:rsidR="00381971" w:rsidRPr="00AE6158">
        <w:rPr>
          <w:rFonts w:cs="Arial"/>
          <w:b/>
          <w:color w:val="FF0000"/>
          <w:sz w:val="24"/>
          <w:lang w:val="es-MX"/>
        </w:rPr>
        <w:t>fecha_de_otorgamiento_ep</w:t>
      </w:r>
      <w:proofErr w:type="spellEnd"/>
      <w:r w:rsidR="00381971" w:rsidRPr="00AE6158">
        <w:rPr>
          <w:rFonts w:cs="Arial"/>
          <w:b/>
          <w:color w:val="FF0000"/>
          <w:sz w:val="24"/>
          <w:lang w:val="es-MX"/>
        </w:rPr>
        <w:t>&gt;&gt;</w:t>
      </w:r>
      <w:r w:rsidR="00381971">
        <w:rPr>
          <w:rFonts w:cs="Arial"/>
          <w:color w:val="000000"/>
          <w:sz w:val="24"/>
        </w:rPr>
        <w:t xml:space="preserve"> </w:t>
      </w:r>
      <w:r w:rsidR="00381971" w:rsidRPr="004219EB">
        <w:rPr>
          <w:rFonts w:cs="Arial"/>
          <w:color w:val="000000"/>
          <w:sz w:val="24"/>
        </w:rPr>
        <w:t xml:space="preserve">otorgada en la </w:t>
      </w:r>
      <w:r w:rsidR="00381971" w:rsidRPr="00AE6158">
        <w:rPr>
          <w:rFonts w:cs="Arial"/>
          <w:b/>
          <w:color w:val="FF0000"/>
          <w:sz w:val="24"/>
          <w:lang w:val="es-MX"/>
        </w:rPr>
        <w:t>&lt;&lt;</w:t>
      </w:r>
      <w:proofErr w:type="spellStart"/>
      <w:r w:rsidR="00381971" w:rsidRPr="00AE6158">
        <w:rPr>
          <w:rFonts w:cs="Arial"/>
          <w:b/>
          <w:color w:val="FF0000"/>
          <w:sz w:val="24"/>
          <w:lang w:val="es-MX"/>
        </w:rPr>
        <w:t>notaria_de_otorgamiento</w:t>
      </w:r>
      <w:proofErr w:type="spellEnd"/>
      <w:r w:rsidR="00381971" w:rsidRPr="00AE6158">
        <w:rPr>
          <w:rFonts w:cs="Arial"/>
          <w:b/>
          <w:color w:val="FF0000"/>
          <w:sz w:val="24"/>
          <w:lang w:val="es-MX"/>
        </w:rPr>
        <w:t>&gt;&gt;</w:t>
      </w:r>
      <w:r w:rsidR="00381971" w:rsidRPr="004219EB">
        <w:rPr>
          <w:rFonts w:cs="Arial"/>
          <w:color w:val="000000"/>
          <w:sz w:val="24"/>
        </w:rPr>
        <w:t xml:space="preserve">, debidamente registradas en la Oficina de Registro de Instrumentos Públicos de </w:t>
      </w:r>
      <w:r w:rsidR="00381971">
        <w:rPr>
          <w:rFonts w:cs="Arial"/>
          <w:b/>
          <w:color w:val="FF0000"/>
          <w:sz w:val="24"/>
          <w:lang w:val="es-MX"/>
        </w:rPr>
        <w:t>&lt;&lt;</w:t>
      </w:r>
      <w:proofErr w:type="spellStart"/>
      <w:r w:rsidR="00381971">
        <w:rPr>
          <w:rFonts w:cs="Arial"/>
          <w:b/>
          <w:color w:val="FF0000"/>
          <w:sz w:val="24"/>
          <w:lang w:val="es-MX"/>
        </w:rPr>
        <w:t>orip</w:t>
      </w:r>
      <w:proofErr w:type="spellEnd"/>
      <w:r w:rsidR="00381971">
        <w:rPr>
          <w:rFonts w:cs="Arial"/>
          <w:b/>
          <w:color w:val="FF0000"/>
          <w:sz w:val="24"/>
          <w:lang w:val="es-MX"/>
        </w:rPr>
        <w:t xml:space="preserve">&gt;&gt; </w:t>
      </w:r>
      <w:r w:rsidR="00381971" w:rsidRPr="004219EB">
        <w:rPr>
          <w:rFonts w:cs="Arial"/>
          <w:color w:val="000000"/>
          <w:sz w:val="24"/>
        </w:rPr>
        <w:t xml:space="preserve"> al folio de</w:t>
      </w:r>
      <w:r w:rsidR="00381971" w:rsidRPr="004219EB">
        <w:rPr>
          <w:rFonts w:cs="Arial"/>
          <w:color w:val="000000"/>
          <w:spacing w:val="-3"/>
          <w:sz w:val="24"/>
        </w:rPr>
        <w:t xml:space="preserve"> matrícula inmobiliaria número </w:t>
      </w:r>
      <w:r w:rsidR="00381971">
        <w:rPr>
          <w:rFonts w:cs="Arial"/>
          <w:b/>
          <w:color w:val="FF0000"/>
          <w:sz w:val="24"/>
          <w:lang w:val="es-MX"/>
        </w:rPr>
        <w:t>&lt;&lt;</w:t>
      </w:r>
      <w:proofErr w:type="spellStart"/>
      <w:r w:rsidR="00381971">
        <w:rPr>
          <w:rFonts w:cs="Arial"/>
          <w:b/>
          <w:color w:val="FF0000"/>
          <w:sz w:val="24"/>
          <w:lang w:val="es-MX"/>
        </w:rPr>
        <w:t>matricula_inmobiliaria</w:t>
      </w:r>
      <w:proofErr w:type="spellEnd"/>
      <w:r w:rsidR="00381971">
        <w:rPr>
          <w:rFonts w:cs="Arial"/>
          <w:b/>
          <w:color w:val="FF0000"/>
          <w:sz w:val="24"/>
          <w:lang w:val="es-MX"/>
        </w:rPr>
        <w:t>&gt;&gt;</w:t>
      </w:r>
      <w:r w:rsidR="00381971">
        <w:rPr>
          <w:rFonts w:cs="Arial"/>
          <w:b/>
          <w:color w:val="FF0000"/>
          <w:sz w:val="24"/>
          <w:lang w:val="es-MX"/>
        </w:rPr>
        <w:t xml:space="preserve">, </w:t>
      </w:r>
      <w:r w:rsidR="00704890">
        <w:rPr>
          <w:rFonts w:eastAsia="Calibri" w:cs="Arial"/>
          <w:kern w:val="2"/>
          <w:sz w:val="24"/>
          <w:lang w:val="es-CO" w:eastAsia="en-US"/>
          <w14:ligatures w14:val="standardContextual"/>
        </w:rPr>
        <w:t xml:space="preserve">la exponente </w:t>
      </w:r>
      <w:r w:rsidR="00381971" w:rsidRPr="00DD64A4">
        <w:rPr>
          <w:rFonts w:cs="Arial"/>
          <w:b/>
          <w:color w:val="FF0000"/>
          <w:sz w:val="24"/>
          <w:lang w:val="es-MX"/>
        </w:rPr>
        <w:t>&lt;&lt;</w:t>
      </w:r>
      <w:r w:rsidR="00381971">
        <w:rPr>
          <w:rFonts w:cs="Arial"/>
          <w:b/>
          <w:color w:val="FF0000"/>
          <w:sz w:val="24"/>
          <w:lang w:val="es-MX"/>
        </w:rPr>
        <w:t>nombre_otorgante_1&gt;&gt;</w:t>
      </w:r>
      <w:r w:rsidR="00704890">
        <w:rPr>
          <w:rFonts w:eastAsia="Calibri" w:cs="Arial"/>
          <w:b/>
          <w:bCs/>
          <w:kern w:val="2"/>
          <w:sz w:val="24"/>
          <w:lang w:val="es-CO" w:eastAsia="en-US"/>
          <w14:ligatures w14:val="standardContextual"/>
        </w:rPr>
        <w:t xml:space="preserve">, </w:t>
      </w:r>
      <w:r w:rsidR="00704890">
        <w:rPr>
          <w:rFonts w:cs="Arial"/>
          <w:bCs/>
          <w:sz w:val="24"/>
          <w:lang w:eastAsia="es-CO"/>
        </w:rPr>
        <w:t xml:space="preserve">adquirió </w:t>
      </w:r>
      <w:r w:rsidR="00704890" w:rsidRPr="0057457F">
        <w:rPr>
          <w:rFonts w:eastAsia="Calibri" w:cs="Arial"/>
          <w:kern w:val="2"/>
          <w:sz w:val="24"/>
          <w:lang w:val="es-CO" w:eastAsia="en-US"/>
          <w14:ligatures w14:val="standardContextual"/>
        </w:rPr>
        <w:t xml:space="preserve">por </w:t>
      </w:r>
      <w:r w:rsidR="00381971" w:rsidRPr="00F55BAA">
        <w:rPr>
          <w:rFonts w:eastAsia="Calibri" w:cs="Arial"/>
          <w:color w:val="FF0000"/>
          <w:kern w:val="2"/>
          <w:sz w:val="24"/>
          <w:lang w:val="es-CO" w:eastAsia="en-US"/>
          <w14:ligatures w14:val="standardContextual"/>
        </w:rPr>
        <w:t>__________________</w:t>
      </w:r>
      <w:r w:rsidR="00704890" w:rsidRPr="00F55BAA">
        <w:rPr>
          <w:rFonts w:eastAsia="Calibri" w:cs="Arial"/>
          <w:color w:val="FF0000"/>
          <w:kern w:val="2"/>
          <w:sz w:val="24"/>
          <w:lang w:val="es-CO" w:eastAsia="en-US"/>
          <w14:ligatures w14:val="standardContextual"/>
        </w:rPr>
        <w:t xml:space="preserve"> </w:t>
      </w:r>
      <w:r w:rsidR="00704890" w:rsidRPr="0057457F">
        <w:rPr>
          <w:rFonts w:eastAsia="Calibri" w:cs="Arial"/>
          <w:kern w:val="2"/>
          <w:sz w:val="24"/>
          <w:lang w:val="es-CO" w:eastAsia="en-US"/>
          <w14:ligatures w14:val="standardContextual"/>
        </w:rPr>
        <w:t xml:space="preserve">efectuada </w:t>
      </w:r>
      <w:r w:rsidR="00704890">
        <w:rPr>
          <w:rFonts w:eastAsia="Calibri" w:cs="Arial"/>
          <w:kern w:val="2"/>
          <w:sz w:val="24"/>
          <w:lang w:val="es-CO" w:eastAsia="en-US"/>
          <w14:ligatures w14:val="standardContextual"/>
        </w:rPr>
        <w:t>a</w:t>
      </w:r>
      <w:r w:rsidR="00704890" w:rsidRPr="0057457F">
        <w:rPr>
          <w:rFonts w:eastAsia="Calibri" w:cs="Arial"/>
          <w:kern w:val="2"/>
          <w:sz w:val="24"/>
          <w:lang w:val="es-CO" w:eastAsia="en-US"/>
          <w14:ligatures w14:val="standardContextual"/>
        </w:rPr>
        <w:t xml:space="preserve"> </w:t>
      </w:r>
      <w:r w:rsidR="00F55BAA" w:rsidRPr="00F55BAA">
        <w:rPr>
          <w:rFonts w:eastAsia="Calibri" w:cs="Arial"/>
          <w:color w:val="FF0000"/>
          <w:kern w:val="2"/>
          <w:sz w:val="24"/>
          <w:lang w:val="es-CO" w:eastAsia="en-US"/>
          <w14:ligatures w14:val="standardContextual"/>
        </w:rPr>
        <w:t>_________________________</w:t>
      </w:r>
      <w:r w:rsidR="00704890">
        <w:rPr>
          <w:rFonts w:eastAsia="Calibri" w:cs="Arial"/>
          <w:kern w:val="2"/>
          <w:sz w:val="24"/>
          <w:lang w:val="es-CO" w:eastAsia="en-US"/>
          <w14:ligatures w14:val="standardContextual"/>
        </w:rPr>
        <w:t xml:space="preserve"> el 100% DEL USUFRUCTO</w:t>
      </w:r>
      <w:r w:rsidR="00F13177">
        <w:rPr>
          <w:rFonts w:cs="Arial"/>
          <w:bCs/>
          <w:sz w:val="24"/>
          <w:lang w:eastAsia="es-CO"/>
        </w:rPr>
        <w:t xml:space="preserve"> </w:t>
      </w:r>
      <w:r w:rsidR="00704890">
        <w:rPr>
          <w:rFonts w:cs="Arial"/>
          <w:bCs/>
          <w:sz w:val="24"/>
          <w:lang w:eastAsia="es-CO"/>
        </w:rPr>
        <w:t>s</w:t>
      </w:r>
      <w:r w:rsidR="008F2CC7" w:rsidRPr="0057457F">
        <w:rPr>
          <w:rFonts w:eastAsia="Calibri" w:cs="Arial"/>
          <w:kern w:val="2"/>
          <w:sz w:val="24"/>
          <w:lang w:val="es-CO" w:eastAsia="en-US"/>
          <w14:ligatures w14:val="standardContextual"/>
        </w:rPr>
        <w:t xml:space="preserve">el </w:t>
      </w:r>
      <w:r w:rsidR="008F2CC7" w:rsidRPr="0057457F">
        <w:rPr>
          <w:rFonts w:eastAsia="Calibri" w:cs="Arial"/>
          <w:kern w:val="2"/>
          <w:sz w:val="24"/>
          <w:lang w:val="es-CO" w:eastAsia="en-US"/>
          <w14:ligatures w14:val="standardContextual"/>
        </w:rPr>
        <w:lastRenderedPageBreak/>
        <w:t>siguiente inmueble:</w:t>
      </w:r>
      <w:r w:rsidR="000014A1" w:rsidRPr="00675599">
        <w:rPr>
          <w:rFonts w:cs="Arial"/>
          <w:sz w:val="24"/>
        </w:rPr>
        <w:t xml:space="preserve"> ------------------------------------------------------------------------</w:t>
      </w:r>
      <w:r w:rsidR="00764FB7" w:rsidRPr="00675599">
        <w:rPr>
          <w:rFonts w:cs="Arial"/>
          <w:sz w:val="24"/>
        </w:rPr>
        <w:t xml:space="preserve"> </w:t>
      </w:r>
      <w:r w:rsidR="008F2CC7">
        <w:rPr>
          <w:rFonts w:cs="Arial"/>
          <w:sz w:val="24"/>
        </w:rPr>
        <w:tab/>
      </w:r>
      <w:r w:rsidR="008F2CC7">
        <w:rPr>
          <w:rFonts w:cs="Arial"/>
          <w:sz w:val="24"/>
        </w:rPr>
        <w:tab/>
      </w:r>
      <w:r w:rsidR="003C24A4">
        <w:rPr>
          <w:rFonts w:cs="Arial"/>
          <w:b/>
          <w:color w:val="FF0000"/>
          <w:sz w:val="24"/>
          <w:lang w:val="es-MX"/>
        </w:rPr>
        <w:t xml:space="preserve">INCLUIR EL INMUEBLE, JUNTO CON NOMENCLATURA (SI TIENE) Y </w:t>
      </w:r>
      <w:r w:rsidR="003C24A4">
        <w:rPr>
          <w:rFonts w:cs="Arial"/>
          <w:b/>
          <w:color w:val="FF0000"/>
          <w:sz w:val="24"/>
          <w:lang w:val="es-MX"/>
        </w:rPr>
        <w:t xml:space="preserve">UBICACIÓN, CON </w:t>
      </w:r>
      <w:proofErr w:type="spellStart"/>
      <w:r w:rsidR="003C24A4">
        <w:rPr>
          <w:rFonts w:cs="Arial"/>
          <w:b/>
          <w:color w:val="FF0000"/>
          <w:sz w:val="24"/>
          <w:lang w:val="es-MX"/>
        </w:rPr>
        <w:t>AREA</w:t>
      </w:r>
      <w:proofErr w:type="spellEnd"/>
      <w:r w:rsidR="003C24A4">
        <w:rPr>
          <w:rFonts w:cs="Arial"/>
          <w:b/>
          <w:color w:val="FF0000"/>
          <w:sz w:val="24"/>
          <w:lang w:val="es-MX"/>
        </w:rPr>
        <w:t xml:space="preserve"> Y LINDEROS</w:t>
      </w:r>
    </w:p>
    <w:p w14:paraId="57DD5CFA" w14:textId="77777777" w:rsidR="003C24A4" w:rsidRDefault="003C24A4" w:rsidP="000245E4">
      <w:pPr>
        <w:tabs>
          <w:tab w:val="right" w:leader="hyphen" w:pos="8789"/>
        </w:tabs>
        <w:spacing w:line="360" w:lineRule="auto"/>
        <w:jc w:val="both"/>
        <w:rPr>
          <w:rFonts w:eastAsia="Calibri" w:cs="Arial"/>
          <w:kern w:val="2"/>
          <w:sz w:val="24"/>
          <w:lang w:val="es-CO" w:eastAsia="en-US"/>
          <w14:ligatures w14:val="standardContextual"/>
        </w:rPr>
      </w:pPr>
    </w:p>
    <w:p w14:paraId="71F1F45A" w14:textId="0F988750" w:rsidR="003C24A4" w:rsidRDefault="003C24A4" w:rsidP="000245E4">
      <w:pPr>
        <w:tabs>
          <w:tab w:val="right" w:leader="hyphen" w:pos="8789"/>
        </w:tabs>
        <w:spacing w:line="360" w:lineRule="auto"/>
        <w:jc w:val="both"/>
        <w:rPr>
          <w:rFonts w:eastAsia="Calibri" w:cs="Arial"/>
          <w:kern w:val="2"/>
          <w:sz w:val="24"/>
          <w:lang w:val="es-CO" w:eastAsia="en-US"/>
          <w14:ligatures w14:val="standardContextual"/>
        </w:rPr>
      </w:pPr>
    </w:p>
    <w:p w14:paraId="737A4E05" w14:textId="77777777" w:rsidR="003C24A4" w:rsidRDefault="008F2CC7" w:rsidP="003C24A4">
      <w:pPr>
        <w:tabs>
          <w:tab w:val="center" w:leader="hyphen" w:pos="8789"/>
        </w:tabs>
        <w:spacing w:line="360" w:lineRule="auto"/>
        <w:jc w:val="both"/>
        <w:rPr>
          <w:rFonts w:cs="Arial"/>
          <w:b/>
          <w:color w:val="FF0000"/>
          <w:sz w:val="24"/>
          <w:lang w:val="es-MX"/>
        </w:rPr>
      </w:pPr>
      <w:r w:rsidRPr="008F2CC7">
        <w:rPr>
          <w:rFonts w:eastAsia="Calibri" w:cs="Arial"/>
          <w:kern w:val="2"/>
          <w:sz w:val="24"/>
          <w:lang w:val="es-CO" w:eastAsia="en-US"/>
          <w14:ligatures w14:val="standardContextual"/>
        </w:rPr>
        <w:tab/>
      </w:r>
      <w:r w:rsidR="003C24A4" w:rsidRPr="004219EB">
        <w:rPr>
          <w:rFonts w:cs="Arial"/>
          <w:color w:val="000000"/>
          <w:sz w:val="24"/>
          <w:lang w:val="es-ES_tradnl"/>
        </w:rPr>
        <w:t>Inmueble</w:t>
      </w:r>
      <w:r w:rsidR="003C24A4" w:rsidRPr="004219EB">
        <w:rPr>
          <w:rFonts w:cs="Arial"/>
          <w:color w:val="000000"/>
          <w:sz w:val="24"/>
        </w:rPr>
        <w:t xml:space="preserve"> identificado con el número de </w:t>
      </w:r>
      <w:r w:rsidR="003C24A4" w:rsidRPr="004219EB">
        <w:rPr>
          <w:rFonts w:eastAsia="Arial" w:cs="Arial"/>
          <w:color w:val="000000"/>
          <w:sz w:val="24"/>
          <w:shd w:val="clear" w:color="auto" w:fill="FFFFFF"/>
        </w:rPr>
        <w:t xml:space="preserve">matrícula inmobiliaria número </w:t>
      </w:r>
      <w:r w:rsidR="003C24A4">
        <w:rPr>
          <w:rFonts w:cs="Arial"/>
          <w:b/>
          <w:color w:val="FF0000"/>
          <w:sz w:val="24"/>
          <w:lang w:val="es-MX"/>
        </w:rPr>
        <w:t>&lt;&lt;</w:t>
      </w:r>
      <w:proofErr w:type="spellStart"/>
      <w:r w:rsidR="003C24A4">
        <w:rPr>
          <w:rFonts w:cs="Arial"/>
          <w:b/>
          <w:color w:val="FF0000"/>
          <w:sz w:val="24"/>
          <w:lang w:val="es-MX"/>
        </w:rPr>
        <w:t>matricula_inmobiliaria</w:t>
      </w:r>
      <w:proofErr w:type="spellEnd"/>
      <w:r w:rsidR="003C24A4">
        <w:rPr>
          <w:rFonts w:cs="Arial"/>
          <w:b/>
          <w:color w:val="FF0000"/>
          <w:sz w:val="24"/>
          <w:lang w:val="es-MX"/>
        </w:rPr>
        <w:t>&gt;&gt;</w:t>
      </w:r>
      <w:r w:rsidR="003C24A4" w:rsidRPr="004219EB">
        <w:rPr>
          <w:rFonts w:cs="Arial"/>
          <w:color w:val="000000"/>
          <w:sz w:val="24"/>
        </w:rPr>
        <w:t xml:space="preserve">de la Oficina de Registro de Instrumentos Públicos de </w:t>
      </w:r>
      <w:r w:rsidR="003C24A4">
        <w:rPr>
          <w:rFonts w:cs="Arial"/>
          <w:b/>
          <w:color w:val="FF0000"/>
          <w:sz w:val="24"/>
          <w:lang w:val="es-MX"/>
        </w:rPr>
        <w:t>&lt;&lt;</w:t>
      </w:r>
      <w:proofErr w:type="spellStart"/>
      <w:r w:rsidR="003C24A4">
        <w:rPr>
          <w:rFonts w:cs="Arial"/>
          <w:b/>
          <w:color w:val="FF0000"/>
          <w:sz w:val="24"/>
          <w:lang w:val="es-MX"/>
        </w:rPr>
        <w:t>orip</w:t>
      </w:r>
      <w:proofErr w:type="spellEnd"/>
      <w:r w:rsidR="003C24A4">
        <w:rPr>
          <w:rFonts w:cs="Arial"/>
          <w:b/>
          <w:color w:val="FF0000"/>
          <w:sz w:val="24"/>
          <w:lang w:val="es-MX"/>
        </w:rPr>
        <w:t>&gt;&gt;</w:t>
      </w:r>
      <w:r w:rsidR="003C24A4" w:rsidRPr="004219EB">
        <w:rPr>
          <w:rFonts w:cs="Arial"/>
          <w:color w:val="000000"/>
          <w:sz w:val="24"/>
        </w:rPr>
        <w:t xml:space="preserve">, </w:t>
      </w:r>
      <w:r w:rsidR="003C24A4" w:rsidRPr="004219EB">
        <w:rPr>
          <w:rFonts w:eastAsia="Arial" w:cs="Arial"/>
          <w:bCs/>
          <w:color w:val="000000"/>
          <w:sz w:val="24"/>
          <w:shd w:val="clear" w:color="auto" w:fill="FFFFFF"/>
        </w:rPr>
        <w:t xml:space="preserve">y se distingue con el número predial nacional </w:t>
      </w:r>
      <w:r w:rsidR="003C24A4">
        <w:rPr>
          <w:rFonts w:cs="Arial"/>
          <w:b/>
          <w:color w:val="FF0000"/>
          <w:sz w:val="24"/>
          <w:lang w:val="es-MX"/>
        </w:rPr>
        <w:t>&lt;&lt;</w:t>
      </w:r>
      <w:proofErr w:type="spellStart"/>
      <w:r w:rsidR="003C24A4">
        <w:rPr>
          <w:rFonts w:cs="Arial"/>
          <w:b/>
          <w:color w:val="FF0000"/>
          <w:sz w:val="24"/>
          <w:lang w:val="es-MX"/>
        </w:rPr>
        <w:t>predial_nacional</w:t>
      </w:r>
      <w:proofErr w:type="spellEnd"/>
      <w:r w:rsidR="003C24A4">
        <w:rPr>
          <w:rFonts w:cs="Arial"/>
          <w:b/>
          <w:color w:val="FF0000"/>
          <w:sz w:val="24"/>
          <w:lang w:val="es-MX"/>
        </w:rPr>
        <w:t>&gt;&gt;</w:t>
      </w:r>
    </w:p>
    <w:p w14:paraId="36101B0A" w14:textId="77777777" w:rsidR="003C24A4" w:rsidRDefault="003C24A4" w:rsidP="003C24A4">
      <w:pPr>
        <w:tabs>
          <w:tab w:val="center" w:leader="hyphen" w:pos="8789"/>
        </w:tabs>
        <w:rPr>
          <w:rFonts w:cs="Arial"/>
          <w:b/>
          <w:color w:val="FF0000"/>
          <w:sz w:val="24"/>
          <w:lang w:val="es-MX"/>
        </w:rPr>
      </w:pPr>
      <w:r w:rsidRPr="004219EB">
        <w:rPr>
          <w:rFonts w:eastAsia="Arial" w:cs="Arial"/>
          <w:color w:val="000000"/>
          <w:sz w:val="24"/>
        </w:rPr>
        <w:t xml:space="preserve"> y cédula catastral anterior </w:t>
      </w:r>
      <w:r>
        <w:rPr>
          <w:rFonts w:cs="Arial"/>
          <w:b/>
          <w:color w:val="FF0000"/>
          <w:sz w:val="24"/>
          <w:lang w:val="es-MX"/>
        </w:rPr>
        <w:t>&lt;&lt;</w:t>
      </w:r>
      <w:proofErr w:type="spellStart"/>
      <w:r>
        <w:rPr>
          <w:rFonts w:cs="Arial"/>
          <w:b/>
          <w:color w:val="FF0000"/>
          <w:sz w:val="24"/>
          <w:lang w:val="es-MX"/>
        </w:rPr>
        <w:t>codigo_anterior</w:t>
      </w:r>
      <w:proofErr w:type="spellEnd"/>
      <w:r>
        <w:rPr>
          <w:rFonts w:cs="Arial"/>
          <w:b/>
          <w:color w:val="FF0000"/>
          <w:sz w:val="24"/>
          <w:lang w:val="es-MX"/>
        </w:rPr>
        <w:t>&gt;&gt;</w:t>
      </w:r>
    </w:p>
    <w:p w14:paraId="68676BDE" w14:textId="377D4356" w:rsidR="00764FB7" w:rsidRPr="00F13177" w:rsidRDefault="008F2CC7" w:rsidP="000245E4">
      <w:pPr>
        <w:tabs>
          <w:tab w:val="right" w:leader="hyphen" w:pos="8789"/>
        </w:tabs>
        <w:spacing w:line="360" w:lineRule="auto"/>
        <w:jc w:val="both"/>
        <w:rPr>
          <w:rFonts w:cs="Arial"/>
          <w:bCs/>
          <w:sz w:val="24"/>
          <w:lang w:eastAsia="es-CO"/>
        </w:rPr>
      </w:pPr>
      <w:r>
        <w:rPr>
          <w:rFonts w:eastAsia="Calibri" w:cs="Arial"/>
          <w:kern w:val="2"/>
          <w:sz w:val="24"/>
          <w:lang w:val="es-CO" w:eastAsia="en-US"/>
          <w14:ligatures w14:val="standardContextual"/>
        </w:rPr>
        <w:tab/>
      </w:r>
      <w:r w:rsidR="000014A1" w:rsidRPr="00940BCB">
        <w:rPr>
          <w:rFonts w:cs="Arial"/>
          <w:sz w:val="24"/>
        </w:rPr>
        <w:t>--------------------------------</w:t>
      </w:r>
      <w:r w:rsidR="000014A1" w:rsidRPr="00675599">
        <w:rPr>
          <w:rFonts w:cs="Arial"/>
          <w:sz w:val="24"/>
        </w:rPr>
        <w:t>------------------------------------------------------------------------------</w:t>
      </w:r>
      <w:r w:rsidR="00896064" w:rsidRPr="00675599">
        <w:rPr>
          <w:rFonts w:cs="Arial"/>
          <w:b/>
          <w:sz w:val="24"/>
          <w:u w:val="single"/>
        </w:rPr>
        <w:t>SEGUNDO-</w:t>
      </w:r>
      <w:r w:rsidR="00F13177" w:rsidRPr="00675599">
        <w:rPr>
          <w:rFonts w:cs="Arial"/>
          <w:b/>
          <w:sz w:val="24"/>
          <w:u w:val="single"/>
        </w:rPr>
        <w:t xml:space="preserve"> </w:t>
      </w:r>
      <w:r w:rsidRPr="0057457F">
        <w:rPr>
          <w:rFonts w:eastAsia="Calibri" w:cs="Arial"/>
          <w:kern w:val="2"/>
          <w:sz w:val="24"/>
          <w:lang w:val="es-CO" w:eastAsia="en-US"/>
          <w14:ligatures w14:val="standardContextual"/>
        </w:rPr>
        <w:t xml:space="preserve">Que la </w:t>
      </w:r>
      <w:r w:rsidR="00CA0F14">
        <w:rPr>
          <w:rFonts w:eastAsia="Calibri" w:cs="Arial"/>
          <w:kern w:val="2"/>
          <w:sz w:val="24"/>
          <w:lang w:val="es-CO" w:eastAsia="en-US"/>
          <w14:ligatures w14:val="standardContextual"/>
        </w:rPr>
        <w:t>exponente</w:t>
      </w:r>
      <w:r w:rsidRPr="0057457F">
        <w:rPr>
          <w:rFonts w:eastAsia="Calibri" w:cs="Arial"/>
          <w:kern w:val="2"/>
          <w:sz w:val="24"/>
          <w:lang w:val="es-CO" w:eastAsia="en-US"/>
          <w14:ligatures w14:val="standardContextual"/>
        </w:rPr>
        <w:t xml:space="preserve"> </w:t>
      </w:r>
      <w:r w:rsidR="00CA0F14" w:rsidRPr="00CA0F14">
        <w:rPr>
          <w:rFonts w:eastAsia="Calibri" w:cs="Arial"/>
          <w:bCs/>
          <w:kern w:val="2"/>
          <w:sz w:val="24"/>
          <w:lang w:val="es-CO" w:eastAsia="en-US"/>
          <w14:ligatures w14:val="standardContextual"/>
        </w:rPr>
        <w:t>obrando en sus propio nombre</w:t>
      </w:r>
      <w:r w:rsidRPr="0057457F">
        <w:rPr>
          <w:rFonts w:eastAsia="Calibri" w:cs="Arial"/>
          <w:kern w:val="2"/>
          <w:sz w:val="24"/>
          <w:lang w:val="es-CO" w:eastAsia="en-US"/>
          <w14:ligatures w14:val="standardContextual"/>
        </w:rPr>
        <w:t xml:space="preserve"> </w:t>
      </w:r>
      <w:r w:rsidR="00CA0F14">
        <w:rPr>
          <w:rFonts w:eastAsia="Calibri" w:cs="Arial"/>
          <w:kern w:val="2"/>
          <w:sz w:val="24"/>
          <w:lang w:val="es-CO" w:eastAsia="en-US"/>
          <w14:ligatures w14:val="standardContextual"/>
        </w:rPr>
        <w:t>por el presente instrumento procede a</w:t>
      </w:r>
      <w:r w:rsidRPr="0057457F">
        <w:rPr>
          <w:rFonts w:eastAsia="Calibri" w:cs="Arial"/>
          <w:kern w:val="2"/>
          <w:sz w:val="24"/>
          <w:lang w:val="es-CO" w:eastAsia="en-US"/>
          <w14:ligatures w14:val="standardContextual"/>
        </w:rPr>
        <w:t xml:space="preserve"> </w:t>
      </w:r>
      <w:r w:rsidRPr="00F13177">
        <w:rPr>
          <w:rFonts w:eastAsia="Calibri" w:cs="Arial"/>
          <w:b/>
          <w:kern w:val="2"/>
          <w:sz w:val="24"/>
          <w:u w:val="single"/>
          <w:lang w:val="es-CO" w:eastAsia="en-US"/>
          <w14:ligatures w14:val="standardContextual"/>
        </w:rPr>
        <w:t>CANCELAR EL USUFRUCTO</w:t>
      </w:r>
      <w:r w:rsidRPr="0057457F">
        <w:rPr>
          <w:rFonts w:eastAsia="Calibri" w:cs="Arial"/>
          <w:kern w:val="2"/>
          <w:sz w:val="24"/>
          <w:lang w:val="es-CO" w:eastAsia="en-US"/>
          <w14:ligatures w14:val="standardContextual"/>
        </w:rPr>
        <w:t xml:space="preserve"> </w:t>
      </w:r>
      <w:r w:rsidR="00CA0F14">
        <w:rPr>
          <w:rFonts w:eastAsia="Calibri" w:cs="Arial"/>
          <w:kern w:val="2"/>
          <w:sz w:val="24"/>
          <w:lang w:val="es-CO" w:eastAsia="en-US"/>
          <w14:ligatures w14:val="standardContextual"/>
        </w:rPr>
        <w:t xml:space="preserve">de manera voluntaria </w:t>
      </w:r>
      <w:r w:rsidRPr="0057457F">
        <w:rPr>
          <w:rFonts w:eastAsia="Calibri" w:cs="Arial"/>
          <w:kern w:val="2"/>
          <w:sz w:val="24"/>
          <w:lang w:val="es-CO" w:eastAsia="en-US"/>
          <w14:ligatures w14:val="standardContextual"/>
        </w:rPr>
        <w:t xml:space="preserve">sobre el inmueble determinado en la cláusula primera de la presente escritura e identificado con la Matrícula Inmobiliaria Número </w:t>
      </w:r>
      <w:r w:rsidR="003C24A4">
        <w:rPr>
          <w:rFonts w:cs="Arial"/>
          <w:b/>
          <w:color w:val="FF0000"/>
          <w:sz w:val="24"/>
          <w:lang w:val="es-MX"/>
        </w:rPr>
        <w:t>&lt;&lt;</w:t>
      </w:r>
      <w:proofErr w:type="spellStart"/>
      <w:r w:rsidR="003C24A4">
        <w:rPr>
          <w:rFonts w:cs="Arial"/>
          <w:b/>
          <w:color w:val="FF0000"/>
          <w:sz w:val="24"/>
          <w:lang w:val="es-MX"/>
        </w:rPr>
        <w:t>matricula_inmobiliaria</w:t>
      </w:r>
      <w:proofErr w:type="spellEnd"/>
      <w:r w:rsidR="003C24A4">
        <w:rPr>
          <w:rFonts w:cs="Arial"/>
          <w:b/>
          <w:color w:val="FF0000"/>
          <w:sz w:val="24"/>
          <w:lang w:val="es-MX"/>
        </w:rPr>
        <w:t>&gt;&gt;</w:t>
      </w:r>
      <w:r w:rsidR="003C24A4">
        <w:rPr>
          <w:rFonts w:cs="Arial"/>
          <w:b/>
          <w:color w:val="FF0000"/>
          <w:sz w:val="24"/>
          <w:lang w:val="es-MX"/>
        </w:rPr>
        <w:t xml:space="preserve"> </w:t>
      </w:r>
      <w:r w:rsidRPr="0057457F">
        <w:rPr>
          <w:rFonts w:eastAsia="Calibri" w:cs="Arial"/>
          <w:kern w:val="2"/>
          <w:sz w:val="24"/>
          <w:lang w:val="es-CO" w:eastAsia="en-US"/>
          <w14:ligatures w14:val="standardContextual"/>
        </w:rPr>
        <w:t xml:space="preserve">de la Oficina de Registro de Instrumentos Públicos de </w:t>
      </w:r>
      <w:r w:rsidR="003C24A4">
        <w:rPr>
          <w:rFonts w:cs="Arial"/>
          <w:b/>
          <w:color w:val="FF0000"/>
          <w:sz w:val="24"/>
          <w:lang w:val="es-MX"/>
        </w:rPr>
        <w:t>&lt;&lt;</w:t>
      </w:r>
      <w:proofErr w:type="spellStart"/>
      <w:r w:rsidR="003C24A4">
        <w:rPr>
          <w:rFonts w:cs="Arial"/>
          <w:b/>
          <w:color w:val="FF0000"/>
          <w:sz w:val="24"/>
          <w:lang w:val="es-MX"/>
        </w:rPr>
        <w:t>orip</w:t>
      </w:r>
      <w:proofErr w:type="spellEnd"/>
      <w:r w:rsidR="003C24A4">
        <w:rPr>
          <w:rFonts w:cs="Arial"/>
          <w:b/>
          <w:color w:val="FF0000"/>
          <w:sz w:val="24"/>
          <w:lang w:val="es-MX"/>
        </w:rPr>
        <w:t>&gt;&gt;</w:t>
      </w:r>
      <w:r w:rsidR="003C24A4" w:rsidRPr="004219EB">
        <w:rPr>
          <w:rFonts w:cs="Arial"/>
          <w:color w:val="000000"/>
          <w:sz w:val="24"/>
        </w:rPr>
        <w:t xml:space="preserve">, </w:t>
      </w:r>
      <w:r w:rsidRPr="0057457F">
        <w:rPr>
          <w:rFonts w:eastAsia="Calibri" w:cs="Arial"/>
          <w:kern w:val="2"/>
          <w:sz w:val="24"/>
          <w:lang w:val="es-CO" w:eastAsia="en-US"/>
          <w14:ligatures w14:val="standardContextual"/>
        </w:rPr>
        <w:t xml:space="preserve"> conforme a los artículos 863 y 865 del Código Civil, </w:t>
      </w:r>
      <w:r w:rsidR="007C17A4">
        <w:rPr>
          <w:rFonts w:eastAsia="Calibri" w:cs="Arial"/>
          <w:kern w:val="2"/>
          <w:sz w:val="24"/>
          <w:lang w:val="es-CO" w:eastAsia="en-US"/>
          <w14:ligatures w14:val="standardContextual"/>
        </w:rPr>
        <w:t xml:space="preserve">toda vez que es la voluntad de la usufructuaria RENUNCIAR expresamente al Derecho Real de usufructo que se había constituido a su favor por medio de la mencionada </w:t>
      </w:r>
      <w:r w:rsidRPr="0057457F">
        <w:rPr>
          <w:rFonts w:eastAsia="Calibri" w:cs="Arial"/>
          <w:kern w:val="2"/>
          <w:sz w:val="24"/>
          <w:lang w:val="es-CO" w:eastAsia="en-US"/>
          <w14:ligatures w14:val="standardContextual"/>
        </w:rPr>
        <w:t xml:space="preserve">razón por la cual mediante esta escritura pública </w:t>
      </w:r>
      <w:r w:rsidR="007C17A4">
        <w:rPr>
          <w:rFonts w:eastAsia="Calibri" w:cs="Arial"/>
          <w:kern w:val="2"/>
          <w:sz w:val="24"/>
          <w:lang w:val="es-CO" w:eastAsia="en-US"/>
          <w14:ligatures w14:val="standardContextual"/>
        </w:rPr>
        <w:t xml:space="preserve">Escritura Pública </w:t>
      </w:r>
      <w:r w:rsidR="007C17A4" w:rsidRPr="0057457F">
        <w:rPr>
          <w:rFonts w:eastAsia="Calibri" w:cs="Arial"/>
          <w:kern w:val="2"/>
          <w:sz w:val="24"/>
          <w:lang w:val="es-CO" w:eastAsia="en-US"/>
          <w14:ligatures w14:val="standardContextual"/>
        </w:rPr>
        <w:t xml:space="preserve">número </w:t>
      </w:r>
      <w:r w:rsidR="003C24A4" w:rsidRPr="00AE6158">
        <w:rPr>
          <w:rFonts w:cs="Arial"/>
          <w:b/>
          <w:color w:val="FF0000"/>
          <w:sz w:val="24"/>
          <w:lang w:val="es-MX"/>
        </w:rPr>
        <w:t>&lt;&lt;</w:t>
      </w:r>
      <w:proofErr w:type="spellStart"/>
      <w:r w:rsidR="003C24A4" w:rsidRPr="00AE6158">
        <w:rPr>
          <w:rFonts w:cs="Arial"/>
          <w:b/>
          <w:color w:val="FF0000"/>
          <w:sz w:val="24"/>
          <w:lang w:val="es-MX"/>
        </w:rPr>
        <w:t>Nro.ep</w:t>
      </w:r>
      <w:proofErr w:type="spellEnd"/>
      <w:r w:rsidR="003C24A4" w:rsidRPr="00AE6158">
        <w:rPr>
          <w:rFonts w:cs="Arial"/>
          <w:b/>
          <w:color w:val="FF0000"/>
          <w:sz w:val="24"/>
          <w:lang w:val="es-MX"/>
        </w:rPr>
        <w:t>&gt;&gt;</w:t>
      </w:r>
      <w:r w:rsidR="003C24A4" w:rsidRPr="004219EB">
        <w:rPr>
          <w:rFonts w:cs="Arial"/>
          <w:color w:val="000000"/>
          <w:sz w:val="24"/>
        </w:rPr>
        <w:t xml:space="preserve"> de fecha </w:t>
      </w:r>
      <w:r w:rsidR="003C24A4" w:rsidRPr="00AE6158">
        <w:rPr>
          <w:rFonts w:cs="Arial"/>
          <w:b/>
          <w:color w:val="FF0000"/>
          <w:sz w:val="24"/>
          <w:lang w:val="es-MX"/>
        </w:rPr>
        <w:t>&lt;&lt;</w:t>
      </w:r>
      <w:proofErr w:type="spellStart"/>
      <w:r w:rsidR="003C24A4" w:rsidRPr="00AE6158">
        <w:rPr>
          <w:rFonts w:cs="Arial"/>
          <w:b/>
          <w:color w:val="FF0000"/>
          <w:sz w:val="24"/>
          <w:lang w:val="es-MX"/>
        </w:rPr>
        <w:t>fecha_de_otorgamiento_ep</w:t>
      </w:r>
      <w:proofErr w:type="spellEnd"/>
      <w:r w:rsidR="003C24A4" w:rsidRPr="00AE6158">
        <w:rPr>
          <w:rFonts w:cs="Arial"/>
          <w:b/>
          <w:color w:val="FF0000"/>
          <w:sz w:val="24"/>
          <w:lang w:val="es-MX"/>
        </w:rPr>
        <w:t>&gt;&gt;</w:t>
      </w:r>
      <w:r w:rsidR="003C24A4">
        <w:rPr>
          <w:rFonts w:cs="Arial"/>
          <w:color w:val="000000"/>
          <w:sz w:val="24"/>
        </w:rPr>
        <w:t xml:space="preserve"> </w:t>
      </w:r>
      <w:r w:rsidR="003C24A4" w:rsidRPr="004219EB">
        <w:rPr>
          <w:rFonts w:cs="Arial"/>
          <w:color w:val="000000"/>
          <w:sz w:val="24"/>
        </w:rPr>
        <w:t xml:space="preserve">otorgada en la </w:t>
      </w:r>
      <w:r w:rsidR="003C24A4" w:rsidRPr="00AE6158">
        <w:rPr>
          <w:rFonts w:cs="Arial"/>
          <w:b/>
          <w:color w:val="FF0000"/>
          <w:sz w:val="24"/>
          <w:lang w:val="es-MX"/>
        </w:rPr>
        <w:t>&lt;&lt;</w:t>
      </w:r>
      <w:proofErr w:type="spellStart"/>
      <w:r w:rsidR="003C24A4" w:rsidRPr="00AE6158">
        <w:rPr>
          <w:rFonts w:cs="Arial"/>
          <w:b/>
          <w:color w:val="FF0000"/>
          <w:sz w:val="24"/>
          <w:lang w:val="es-MX"/>
        </w:rPr>
        <w:t>notaria_de_otorgamiento</w:t>
      </w:r>
      <w:proofErr w:type="spellEnd"/>
      <w:r w:rsidR="003C24A4" w:rsidRPr="00AE6158">
        <w:rPr>
          <w:rFonts w:cs="Arial"/>
          <w:b/>
          <w:color w:val="FF0000"/>
          <w:sz w:val="24"/>
          <w:lang w:val="es-MX"/>
        </w:rPr>
        <w:t>&gt;&gt;</w:t>
      </w:r>
      <w:r w:rsidR="003C24A4" w:rsidRPr="004219EB">
        <w:rPr>
          <w:rFonts w:cs="Arial"/>
          <w:color w:val="000000"/>
          <w:sz w:val="24"/>
        </w:rPr>
        <w:t>,</w:t>
      </w:r>
      <w:r w:rsidR="007C17A4">
        <w:rPr>
          <w:rFonts w:eastAsia="Calibri" w:cs="Arial"/>
          <w:kern w:val="2"/>
          <w:sz w:val="24"/>
          <w:lang w:val="es-CO" w:eastAsia="en-US"/>
          <w14:ligatures w14:val="standardContextual"/>
        </w:rPr>
        <w:t xml:space="preserve"> registrada en la Oficina de Registro de Instrumentos Públicos de </w:t>
      </w:r>
      <w:r w:rsidR="003C24A4">
        <w:rPr>
          <w:rFonts w:cs="Arial"/>
          <w:b/>
          <w:color w:val="FF0000"/>
          <w:sz w:val="24"/>
          <w:lang w:val="es-MX"/>
        </w:rPr>
        <w:t>&lt;&lt;</w:t>
      </w:r>
      <w:proofErr w:type="spellStart"/>
      <w:r w:rsidR="003C24A4">
        <w:rPr>
          <w:rFonts w:cs="Arial"/>
          <w:b/>
          <w:color w:val="FF0000"/>
          <w:sz w:val="24"/>
          <w:lang w:val="es-MX"/>
        </w:rPr>
        <w:t>orip</w:t>
      </w:r>
      <w:proofErr w:type="spellEnd"/>
      <w:r w:rsidR="003C24A4">
        <w:rPr>
          <w:rFonts w:cs="Arial"/>
          <w:b/>
          <w:color w:val="FF0000"/>
          <w:sz w:val="24"/>
          <w:lang w:val="es-MX"/>
        </w:rPr>
        <w:t>&gt;&gt;</w:t>
      </w:r>
      <w:r w:rsidR="003C24A4" w:rsidRPr="004219EB">
        <w:rPr>
          <w:rFonts w:cs="Arial"/>
          <w:color w:val="000000"/>
          <w:sz w:val="24"/>
        </w:rPr>
        <w:t xml:space="preserve">, </w:t>
      </w:r>
      <w:r w:rsidR="003C24A4" w:rsidRPr="0057457F">
        <w:rPr>
          <w:rFonts w:eastAsia="Calibri" w:cs="Arial"/>
          <w:kern w:val="2"/>
          <w:sz w:val="24"/>
          <w:lang w:val="es-CO" w:eastAsia="en-US"/>
          <w14:ligatures w14:val="standardContextual"/>
        </w:rPr>
        <w:t xml:space="preserve"> </w:t>
      </w:r>
      <w:r w:rsidR="007C17A4">
        <w:rPr>
          <w:rFonts w:eastAsia="Calibri" w:cs="Arial"/>
          <w:kern w:val="2"/>
          <w:sz w:val="24"/>
          <w:lang w:val="es-CO" w:eastAsia="en-US"/>
          <w14:ligatures w14:val="standardContextual"/>
        </w:rPr>
        <w:t xml:space="preserve"> al folio de </w:t>
      </w:r>
      <w:r w:rsidR="007C17A4">
        <w:rPr>
          <w:rFonts w:cs="Arial"/>
          <w:bCs/>
          <w:sz w:val="24"/>
          <w:lang w:eastAsia="es-CO"/>
        </w:rPr>
        <w:t xml:space="preserve">Matricula Inmobiliaria número </w:t>
      </w:r>
      <w:r w:rsidR="003C24A4">
        <w:rPr>
          <w:rFonts w:cs="Arial"/>
          <w:b/>
          <w:color w:val="FF0000"/>
          <w:sz w:val="24"/>
          <w:lang w:val="es-MX"/>
        </w:rPr>
        <w:t>&lt;&lt;</w:t>
      </w:r>
      <w:proofErr w:type="spellStart"/>
      <w:r w:rsidR="003C24A4">
        <w:rPr>
          <w:rFonts w:cs="Arial"/>
          <w:b/>
          <w:color w:val="FF0000"/>
          <w:sz w:val="24"/>
          <w:lang w:val="es-MX"/>
        </w:rPr>
        <w:t>matricula_inmobiliaria</w:t>
      </w:r>
      <w:proofErr w:type="spellEnd"/>
      <w:r w:rsidR="003C24A4">
        <w:rPr>
          <w:rFonts w:cs="Arial"/>
          <w:b/>
          <w:color w:val="FF0000"/>
          <w:sz w:val="24"/>
          <w:lang w:val="es-MX"/>
        </w:rPr>
        <w:t>&gt;&gt;</w:t>
      </w:r>
      <w:r w:rsidR="007C17A4">
        <w:rPr>
          <w:rFonts w:eastAsia="Calibri" w:cs="Arial"/>
          <w:kern w:val="2"/>
          <w:sz w:val="24"/>
          <w:lang w:val="es-CO" w:eastAsia="en-US"/>
          <w14:ligatures w14:val="standardContextual"/>
        </w:rPr>
        <w:t>,</w:t>
      </w:r>
      <w:r w:rsidR="007C17A4">
        <w:rPr>
          <w:rFonts w:eastAsia="Calibri" w:cs="Arial"/>
          <w:kern w:val="2"/>
          <w:sz w:val="24"/>
          <w:lang w:val="es-CO" w:eastAsia="en-US"/>
          <w14:ligatures w14:val="standardContextual"/>
        </w:rPr>
        <w:t xml:space="preserve"> por esta razón</w:t>
      </w:r>
      <w:r w:rsidR="007C17A4" w:rsidRPr="0057457F">
        <w:rPr>
          <w:rFonts w:eastAsia="Calibri" w:cs="Arial"/>
          <w:kern w:val="2"/>
          <w:sz w:val="24"/>
          <w:lang w:val="es-CO" w:eastAsia="en-US"/>
          <w14:ligatures w14:val="standardContextual"/>
        </w:rPr>
        <w:t xml:space="preserve"> </w:t>
      </w:r>
      <w:r w:rsidRPr="0057457F">
        <w:rPr>
          <w:rFonts w:eastAsia="Calibri" w:cs="Arial"/>
          <w:kern w:val="2"/>
          <w:sz w:val="24"/>
          <w:lang w:val="es-CO" w:eastAsia="en-US"/>
          <w14:ligatures w14:val="standardContextual"/>
        </w:rPr>
        <w:t>procede a solemnizar el acto de cancelación del mismo</w:t>
      </w:r>
      <w:r w:rsidR="00764FB7" w:rsidRPr="00675599">
        <w:rPr>
          <w:rFonts w:cs="Arial"/>
          <w:sz w:val="24"/>
        </w:rPr>
        <w:t>. -----------</w:t>
      </w:r>
      <w:r w:rsidR="00633D4A" w:rsidRPr="00675599">
        <w:rPr>
          <w:rFonts w:cs="Arial"/>
          <w:sz w:val="24"/>
        </w:rPr>
        <w:t>------------------------------------------------------------------------------------------------</w:t>
      </w:r>
      <w:r w:rsidR="003C24A4">
        <w:rPr>
          <w:rFonts w:cs="Arial"/>
          <w:sz w:val="24"/>
        </w:rPr>
        <w:t>-----------------------------------</w:t>
      </w:r>
      <w:r w:rsidR="00633D4A" w:rsidRPr="00675599">
        <w:rPr>
          <w:rFonts w:cs="Arial"/>
          <w:sz w:val="24"/>
        </w:rPr>
        <w:t>---</w:t>
      </w:r>
    </w:p>
    <w:p w14:paraId="2BB03459" w14:textId="473218C2" w:rsidR="00B45A0D" w:rsidRPr="00F13177" w:rsidRDefault="00F13177" w:rsidP="00A67E03">
      <w:pPr>
        <w:tabs>
          <w:tab w:val="center" w:leader="hyphen" w:pos="8789"/>
        </w:tabs>
        <w:spacing w:line="360" w:lineRule="auto"/>
        <w:jc w:val="both"/>
        <w:rPr>
          <w:rFonts w:cs="Arial"/>
          <w:sz w:val="24"/>
        </w:rPr>
      </w:pPr>
      <w:r>
        <w:rPr>
          <w:rFonts w:cs="Arial"/>
          <w:b/>
          <w:sz w:val="24"/>
          <w:u w:val="single"/>
        </w:rPr>
        <w:t>TERCERO</w:t>
      </w:r>
      <w:r w:rsidR="00675599" w:rsidRPr="00675599">
        <w:rPr>
          <w:rFonts w:cs="Arial"/>
          <w:b/>
          <w:sz w:val="24"/>
          <w:u w:val="single"/>
        </w:rPr>
        <w:t>-SOLICITUD DE INSCRIPCIÓN</w:t>
      </w:r>
      <w:r w:rsidR="00675599">
        <w:rPr>
          <w:rFonts w:cs="Arial"/>
          <w:b/>
          <w:sz w:val="24"/>
        </w:rPr>
        <w:t>:</w:t>
      </w:r>
      <w:r w:rsidR="00764FB7" w:rsidRPr="00675599">
        <w:rPr>
          <w:rFonts w:cs="Arial"/>
          <w:b/>
          <w:sz w:val="24"/>
        </w:rPr>
        <w:t xml:space="preserve"> </w:t>
      </w:r>
      <w:r w:rsidR="008F2CC7" w:rsidRPr="0057457F">
        <w:rPr>
          <w:rFonts w:eastAsia="Calibri" w:cs="Arial"/>
          <w:kern w:val="2"/>
          <w:sz w:val="24"/>
          <w:lang w:val="es-CO" w:eastAsia="en-US"/>
          <w14:ligatures w14:val="standardContextual"/>
        </w:rPr>
        <w:t xml:space="preserve">Que solicita al Señor Registrador de Instrumentos Públicos de </w:t>
      </w:r>
      <w:r w:rsidR="003C24A4">
        <w:rPr>
          <w:rFonts w:cs="Arial"/>
          <w:b/>
          <w:color w:val="FF0000"/>
          <w:sz w:val="24"/>
          <w:lang w:val="es-MX"/>
        </w:rPr>
        <w:t>&lt;&lt;</w:t>
      </w:r>
      <w:proofErr w:type="spellStart"/>
      <w:r w:rsidR="003C24A4">
        <w:rPr>
          <w:rFonts w:cs="Arial"/>
          <w:b/>
          <w:color w:val="FF0000"/>
          <w:sz w:val="24"/>
          <w:lang w:val="es-MX"/>
        </w:rPr>
        <w:t>orip</w:t>
      </w:r>
      <w:proofErr w:type="spellEnd"/>
      <w:r w:rsidR="003C24A4">
        <w:rPr>
          <w:rFonts w:cs="Arial"/>
          <w:b/>
          <w:color w:val="FF0000"/>
          <w:sz w:val="24"/>
          <w:lang w:val="es-MX"/>
        </w:rPr>
        <w:t>&gt;</w:t>
      </w:r>
      <w:proofErr w:type="gramStart"/>
      <w:r w:rsidR="003C24A4">
        <w:rPr>
          <w:rFonts w:cs="Arial"/>
          <w:b/>
          <w:color w:val="FF0000"/>
          <w:sz w:val="24"/>
          <w:lang w:val="es-MX"/>
        </w:rPr>
        <w:t>&gt;</w:t>
      </w:r>
      <w:r w:rsidR="003C24A4" w:rsidRPr="004219EB">
        <w:rPr>
          <w:rFonts w:cs="Arial"/>
          <w:color w:val="000000"/>
          <w:sz w:val="24"/>
        </w:rPr>
        <w:t xml:space="preserve">, </w:t>
      </w:r>
      <w:r w:rsidR="003C24A4" w:rsidRPr="0057457F">
        <w:rPr>
          <w:rFonts w:eastAsia="Calibri" w:cs="Arial"/>
          <w:kern w:val="2"/>
          <w:sz w:val="24"/>
          <w:lang w:val="es-CO" w:eastAsia="en-US"/>
          <w14:ligatures w14:val="standardContextual"/>
        </w:rPr>
        <w:t xml:space="preserve"> </w:t>
      </w:r>
      <w:r w:rsidR="008F2CC7" w:rsidRPr="0057457F">
        <w:rPr>
          <w:rFonts w:eastAsia="Calibri" w:cs="Arial"/>
          <w:kern w:val="2"/>
          <w:sz w:val="24"/>
          <w:lang w:val="es-CO" w:eastAsia="en-US"/>
          <w14:ligatures w14:val="standardContextual"/>
        </w:rPr>
        <w:t xml:space="preserve"> </w:t>
      </w:r>
      <w:proofErr w:type="gramEnd"/>
      <w:r w:rsidR="008F2CC7" w:rsidRPr="0057457F">
        <w:rPr>
          <w:rFonts w:eastAsia="Calibri" w:cs="Arial"/>
          <w:kern w:val="2"/>
          <w:sz w:val="24"/>
          <w:lang w:val="es-CO" w:eastAsia="en-US"/>
          <w14:ligatures w14:val="standardContextual"/>
        </w:rPr>
        <w:t xml:space="preserve">se sirva autorizar la inscripción de este acto de CANCELACIÓN DE USUFRUCTO en el Folio de Matrícula Inmobiliaria Número </w:t>
      </w:r>
      <w:r w:rsidR="003C24A4">
        <w:rPr>
          <w:rFonts w:cs="Arial"/>
          <w:b/>
          <w:color w:val="FF0000"/>
          <w:sz w:val="24"/>
          <w:lang w:val="es-MX"/>
        </w:rPr>
        <w:t>&lt;&lt;</w:t>
      </w:r>
      <w:proofErr w:type="spellStart"/>
      <w:r w:rsidR="003C24A4">
        <w:rPr>
          <w:rFonts w:cs="Arial"/>
          <w:b/>
          <w:color w:val="FF0000"/>
          <w:sz w:val="24"/>
          <w:lang w:val="es-MX"/>
        </w:rPr>
        <w:t>matricula_inmobiliaria</w:t>
      </w:r>
      <w:proofErr w:type="spellEnd"/>
      <w:r w:rsidR="003C24A4">
        <w:rPr>
          <w:rFonts w:cs="Arial"/>
          <w:b/>
          <w:color w:val="FF0000"/>
          <w:sz w:val="24"/>
          <w:lang w:val="es-MX"/>
        </w:rPr>
        <w:t>&gt;&gt;</w:t>
      </w:r>
      <w:r w:rsidR="003C24A4">
        <w:rPr>
          <w:rFonts w:eastAsia="Calibri" w:cs="Arial"/>
          <w:kern w:val="2"/>
          <w:sz w:val="24"/>
          <w:lang w:val="es-CO" w:eastAsia="en-US"/>
          <w14:ligatures w14:val="standardContextual"/>
        </w:rPr>
        <w:t>,</w:t>
      </w:r>
      <w:r w:rsidR="008F2CC7" w:rsidRPr="0057457F">
        <w:rPr>
          <w:rFonts w:eastAsia="Calibri" w:cs="Arial"/>
          <w:kern w:val="2"/>
          <w:sz w:val="24"/>
          <w:lang w:val="es-CO" w:eastAsia="en-US"/>
          <w14:ligatures w14:val="standardContextual"/>
        </w:rPr>
        <w:t xml:space="preserve"> para que el inmueble aquí relacionado quede libre de esta limitación y se consolide el derecho pleno de dominio en cabeza del hoy propietario </w:t>
      </w:r>
      <w:r w:rsidR="00A67E03" w:rsidRPr="00A67E03">
        <w:rPr>
          <w:rFonts w:eastAsia="Calibri" w:cs="Arial"/>
          <w:b/>
          <w:bCs/>
          <w:color w:val="FF0000"/>
          <w:kern w:val="2"/>
          <w:sz w:val="24"/>
          <w:lang w:val="es-CO" w:eastAsia="en-US"/>
          <w14:ligatures w14:val="standardContextual"/>
        </w:rPr>
        <w:t>__________________________</w:t>
      </w:r>
      <w:r w:rsidR="008F2CC7" w:rsidRPr="00A67E03">
        <w:rPr>
          <w:rFonts w:eastAsia="Calibri" w:cs="Arial"/>
          <w:color w:val="FF0000"/>
          <w:kern w:val="2"/>
          <w:sz w:val="24"/>
          <w:lang w:val="es-CO" w:eastAsia="en-US"/>
          <w14:ligatures w14:val="standardContextual"/>
        </w:rPr>
        <w:t>.</w:t>
      </w:r>
      <w:r w:rsidR="008F2CC7" w:rsidRPr="008F2CC7">
        <w:rPr>
          <w:rFonts w:eastAsia="Calibri" w:cs="Arial"/>
          <w:kern w:val="2"/>
          <w:sz w:val="24"/>
          <w:lang w:val="es-CO" w:eastAsia="en-US"/>
          <w14:ligatures w14:val="standardContextual"/>
        </w:rPr>
        <w:tab/>
      </w:r>
      <w:r w:rsidR="008F2CC7" w:rsidRPr="008F2CC7">
        <w:rPr>
          <w:rFonts w:eastAsia="Calibri" w:cs="Arial"/>
          <w:kern w:val="2"/>
          <w:sz w:val="24"/>
          <w:lang w:val="es-CO" w:eastAsia="en-US"/>
          <w14:ligatures w14:val="standardContextual"/>
        </w:rPr>
        <w:tab/>
      </w:r>
      <w:r w:rsidR="00455064">
        <w:rPr>
          <w:rFonts w:eastAsia="Calibri" w:cs="Arial"/>
          <w:kern w:val="2"/>
          <w:sz w:val="24"/>
          <w:lang w:val="es-CO" w:eastAsia="en-US"/>
          <w14:ligatures w14:val="standardContextual"/>
        </w:rPr>
        <w:tab/>
      </w:r>
      <w:r w:rsidR="00764FB7" w:rsidRPr="00675599">
        <w:rPr>
          <w:rFonts w:cs="Arial"/>
          <w:b/>
          <w:sz w:val="24"/>
        </w:rPr>
        <w:t>PRESENTE</w:t>
      </w:r>
      <w:r w:rsidR="00764FB7" w:rsidRPr="00675599">
        <w:rPr>
          <w:rFonts w:cs="Arial"/>
          <w:sz w:val="24"/>
        </w:rPr>
        <w:t xml:space="preserve">, </w:t>
      </w:r>
      <w:r>
        <w:rPr>
          <w:rFonts w:eastAsia="Calibri" w:cs="Arial"/>
          <w:kern w:val="2"/>
          <w:sz w:val="24"/>
          <w:lang w:val="es-419" w:eastAsia="en-US"/>
          <w14:ligatures w14:val="standardContextual"/>
        </w:rPr>
        <w:t>La Compareciente</w:t>
      </w:r>
      <w:r w:rsidR="008F2CC7" w:rsidRPr="008F2CC7">
        <w:rPr>
          <w:rFonts w:eastAsia="Calibri" w:cs="Arial"/>
          <w:kern w:val="2"/>
          <w:sz w:val="24"/>
          <w:lang w:val="es-419" w:eastAsia="en-US"/>
          <w14:ligatures w14:val="standardContextual"/>
        </w:rPr>
        <w:t xml:space="preserve">: </w:t>
      </w:r>
      <w:r w:rsidR="00A67E03" w:rsidRPr="00DD64A4">
        <w:rPr>
          <w:rFonts w:cs="Arial"/>
          <w:b/>
          <w:color w:val="FF0000"/>
          <w:sz w:val="24"/>
          <w:lang w:val="es-MX"/>
        </w:rPr>
        <w:t>&lt;&lt;</w:t>
      </w:r>
      <w:r w:rsidR="00A67E03">
        <w:rPr>
          <w:rFonts w:cs="Arial"/>
          <w:b/>
          <w:color w:val="FF0000"/>
          <w:sz w:val="24"/>
          <w:lang w:val="es-MX"/>
        </w:rPr>
        <w:t>nombre_otorgante_1&gt;&gt;</w:t>
      </w:r>
      <w:r w:rsidR="008F2CC7" w:rsidRPr="008F2CC7">
        <w:rPr>
          <w:rFonts w:eastAsia="Calibri" w:cs="Arial"/>
          <w:b/>
          <w:bCs/>
          <w:kern w:val="2"/>
          <w:sz w:val="24"/>
          <w:lang w:val="es-CO" w:eastAsia="en-US"/>
          <w14:ligatures w14:val="standardContextual"/>
        </w:rPr>
        <w:t xml:space="preserve"> </w:t>
      </w:r>
      <w:r w:rsidR="008F2CC7" w:rsidRPr="008F2CC7">
        <w:rPr>
          <w:rFonts w:eastAsia="Calibri" w:cs="Arial"/>
          <w:kern w:val="2"/>
          <w:sz w:val="24"/>
          <w:lang w:val="es-419" w:eastAsia="en-US"/>
          <w14:ligatures w14:val="standardContextual"/>
        </w:rPr>
        <w:t>de la condición ci</w:t>
      </w:r>
      <w:r>
        <w:rPr>
          <w:rFonts w:eastAsia="Calibri" w:cs="Arial"/>
          <w:kern w:val="2"/>
          <w:sz w:val="24"/>
          <w:lang w:val="es-419" w:eastAsia="en-US"/>
          <w14:ligatures w14:val="standardContextual"/>
        </w:rPr>
        <w:t xml:space="preserve">vil </w:t>
      </w:r>
      <w:r>
        <w:rPr>
          <w:rFonts w:eastAsia="Calibri" w:cs="Arial"/>
          <w:kern w:val="2"/>
          <w:sz w:val="24"/>
          <w:lang w:val="es-419" w:eastAsia="en-US"/>
          <w14:ligatures w14:val="standardContextual"/>
        </w:rPr>
        <w:lastRenderedPageBreak/>
        <w:t>antes indicada, manifestó: Que acepta</w:t>
      </w:r>
      <w:r w:rsidR="008F2CC7" w:rsidRPr="008F2CC7">
        <w:rPr>
          <w:rFonts w:eastAsia="Calibri" w:cs="Arial"/>
          <w:kern w:val="2"/>
          <w:sz w:val="24"/>
          <w:lang w:val="es-419" w:eastAsia="en-US"/>
          <w14:ligatures w14:val="standardContextual"/>
        </w:rPr>
        <w:t xml:space="preserve"> la presente escritura y la Cancelación de Usufructo que por medio de ella se hace.</w:t>
      </w:r>
      <w:r w:rsidR="008F2CC7" w:rsidRPr="008F2CC7">
        <w:rPr>
          <w:rFonts w:eastAsia="Calibri" w:cs="Arial"/>
          <w:kern w:val="2"/>
          <w:sz w:val="24"/>
          <w:lang w:val="es-CO" w:eastAsia="en-US"/>
          <w14:ligatures w14:val="standardContextual"/>
        </w:rPr>
        <w:tab/>
      </w:r>
      <w:r w:rsidR="00675599">
        <w:rPr>
          <w:rStyle w:val="CaracterNotarial"/>
          <w:rFonts w:ascii="Arial" w:hAnsi="Arial" w:cs="Arial"/>
          <w:sz w:val="24"/>
        </w:rPr>
        <w:t>-----------------------------------------------------------------------------------------------------------------------</w:t>
      </w:r>
      <w:r w:rsidR="00190EDF">
        <w:rPr>
          <w:rStyle w:val="CaracterNotarial"/>
          <w:rFonts w:ascii="Arial" w:hAnsi="Arial" w:cs="Arial"/>
          <w:sz w:val="24"/>
        </w:rPr>
        <w:t>----------------------------------------------</w:t>
      </w:r>
      <w:r w:rsidR="00EC6B12" w:rsidRPr="00675599">
        <w:rPr>
          <w:rFonts w:cs="Arial"/>
          <w:sz w:val="24"/>
        </w:rPr>
        <w:t>-</w:t>
      </w:r>
      <w:r w:rsidR="0088579E" w:rsidRPr="00675599">
        <w:rPr>
          <w:rFonts w:cs="Arial"/>
          <w:sz w:val="24"/>
        </w:rPr>
        <w:t>----------------</w:t>
      </w:r>
      <w:r w:rsidR="00EC6B12" w:rsidRPr="00675599">
        <w:rPr>
          <w:rFonts w:cs="Arial"/>
          <w:sz w:val="24"/>
        </w:rPr>
        <w:t xml:space="preserve">- </w:t>
      </w:r>
      <w:r w:rsidR="00EC6B12" w:rsidRPr="00675599">
        <w:rPr>
          <w:rFonts w:cs="Arial"/>
          <w:b/>
          <w:bCs/>
          <w:sz w:val="24"/>
        </w:rPr>
        <w:t xml:space="preserve">O T O R G A M I E N T O y A U T O R I Z A C I </w:t>
      </w:r>
      <w:proofErr w:type="spellStart"/>
      <w:r w:rsidR="00321E3B" w:rsidRPr="00675599">
        <w:rPr>
          <w:rFonts w:cs="Arial"/>
          <w:b/>
          <w:bCs/>
          <w:sz w:val="24"/>
        </w:rPr>
        <w:t>Ó</w:t>
      </w:r>
      <w:proofErr w:type="spellEnd"/>
      <w:r w:rsidR="00EC6B12" w:rsidRPr="00675599">
        <w:rPr>
          <w:rFonts w:cs="Arial"/>
          <w:b/>
          <w:bCs/>
          <w:sz w:val="24"/>
        </w:rPr>
        <w:t xml:space="preserve"> N</w:t>
      </w:r>
      <w:r w:rsidR="00153CC8" w:rsidRPr="00675599">
        <w:rPr>
          <w:rFonts w:cs="Arial"/>
          <w:sz w:val="24"/>
        </w:rPr>
        <w:t xml:space="preserve"> -</w:t>
      </w:r>
      <w:r w:rsidR="0088579E" w:rsidRPr="00675599">
        <w:rPr>
          <w:rFonts w:cs="Arial"/>
          <w:sz w:val="24"/>
        </w:rPr>
        <w:t>--------------------</w:t>
      </w:r>
      <w:r w:rsidR="00153CC8" w:rsidRPr="00675599">
        <w:rPr>
          <w:rFonts w:cs="Arial"/>
          <w:sz w:val="24"/>
        </w:rPr>
        <w:t xml:space="preserve"> -</w:t>
      </w:r>
      <w:r w:rsidR="0088579E" w:rsidRPr="00675599">
        <w:rPr>
          <w:rFonts w:cs="Arial"/>
          <w:sz w:val="24"/>
        </w:rPr>
        <w:t>----------</w:t>
      </w:r>
      <w:r w:rsidR="00EC6B12" w:rsidRPr="00675599">
        <w:rPr>
          <w:rFonts w:cs="Arial"/>
          <w:sz w:val="24"/>
        </w:rPr>
        <w:t xml:space="preserve"> </w:t>
      </w:r>
      <w:r w:rsidR="00EC6B12" w:rsidRPr="00675599">
        <w:rPr>
          <w:rFonts w:cs="Arial"/>
          <w:b/>
          <w:bCs/>
          <w:sz w:val="24"/>
        </w:rPr>
        <w:t>EL(LOS) COMPARECIENTE(S) HACE(N) CONSTAR QUE</w:t>
      </w:r>
      <w:r w:rsidR="00EC6B12" w:rsidRPr="00675599">
        <w:rPr>
          <w:rFonts w:cs="Arial"/>
          <w:sz w:val="24"/>
        </w:rPr>
        <w:t xml:space="preserve">: </w:t>
      </w:r>
      <w:r w:rsidR="00164675" w:rsidRPr="00675599">
        <w:rPr>
          <w:rFonts w:cs="Arial"/>
          <w:sz w:val="24"/>
        </w:rPr>
        <w:t xml:space="preserve">----------------- </w:t>
      </w:r>
      <w:r w:rsidR="00161A71">
        <w:rPr>
          <w:rFonts w:cs="Arial"/>
          <w:sz w:val="24"/>
        </w:rPr>
        <w:t>--------------------------------------------------------------------------------------------------------------</w:t>
      </w:r>
      <w:r w:rsidR="00164675" w:rsidRPr="00675599">
        <w:rPr>
          <w:rFonts w:cs="Arial"/>
          <w:b/>
          <w:sz w:val="24"/>
        </w:rPr>
        <w:t>1</w:t>
      </w:r>
      <w:r w:rsidR="00EC6B12" w:rsidRPr="00675599">
        <w:rPr>
          <w:rFonts w:cs="Arial"/>
          <w:b/>
          <w:bCs/>
          <w:sz w:val="24"/>
        </w:rPr>
        <w:t>.</w:t>
      </w:r>
      <w:r w:rsidR="00EC6B12" w:rsidRPr="00675599">
        <w:rPr>
          <w:rFonts w:cs="Arial"/>
          <w:sz w:val="24"/>
        </w:rPr>
        <w:t xml:space="preserve">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w:t>
      </w:r>
      <w:r w:rsidR="00343FEF" w:rsidRPr="00675599">
        <w:rPr>
          <w:rFonts w:cs="Arial"/>
          <w:sz w:val="24"/>
        </w:rPr>
        <w:t>-----------------------</w:t>
      </w:r>
      <w:r w:rsidR="00EC6B12" w:rsidRPr="00675599">
        <w:rPr>
          <w:rFonts w:cs="Arial"/>
          <w:b/>
          <w:bCs/>
          <w:sz w:val="24"/>
        </w:rPr>
        <w:t>2.</w:t>
      </w:r>
      <w:r w:rsidR="00EC6B12" w:rsidRPr="00675599">
        <w:rPr>
          <w:rFonts w:cs="Arial"/>
          <w:sz w:val="24"/>
        </w:rPr>
        <w:t xml:space="preserve"> Han verificado cuidadosamente su nombre y apellido, su real estado civil, numero correcto de sus documentos de identificación, y aprueban este instrumento sin reserva alguna, en forma como quedo redactado. </w:t>
      </w:r>
      <w:r w:rsidR="00343FEF" w:rsidRPr="00675599">
        <w:rPr>
          <w:rFonts w:cs="Arial"/>
          <w:sz w:val="24"/>
        </w:rPr>
        <w:t>----------------------</w:t>
      </w:r>
      <w:r>
        <w:rPr>
          <w:rFonts w:cs="Arial"/>
          <w:sz w:val="24"/>
        </w:rPr>
        <w:t>----------------------</w:t>
      </w:r>
      <w:r w:rsidR="00EC6B12" w:rsidRPr="00675599">
        <w:rPr>
          <w:rFonts w:cs="Arial"/>
          <w:b/>
          <w:bCs/>
          <w:sz w:val="24"/>
        </w:rPr>
        <w:t>3.</w:t>
      </w:r>
      <w:r w:rsidR="00EC6B12" w:rsidRPr="00675599">
        <w:rPr>
          <w:rFonts w:cs="Arial"/>
          <w:sz w:val="24"/>
        </w:rPr>
        <w:t xml:space="preserve"> </w:t>
      </w:r>
      <w:r w:rsidR="00A84F59" w:rsidRPr="00675599">
        <w:rPr>
          <w:rFonts w:cs="Arial"/>
          <w:sz w:val="24"/>
        </w:rPr>
        <w:t>Las declaraciones consignadas en este instrumento corresponden</w:t>
      </w:r>
      <w:r w:rsidR="00EC6B12" w:rsidRPr="00675599">
        <w:rPr>
          <w:rFonts w:cs="Arial"/>
          <w:sz w:val="24"/>
        </w:rPr>
        <w:t xml:space="preserve"> a la verdad </w:t>
      </w:r>
      <w:r w:rsidR="006E72EF" w:rsidRPr="00675599">
        <w:rPr>
          <w:rFonts w:cs="Arial"/>
          <w:sz w:val="24"/>
        </w:rPr>
        <w:t>los</w:t>
      </w:r>
      <w:r w:rsidR="00EC6B12" w:rsidRPr="00675599">
        <w:rPr>
          <w:rFonts w:cs="Arial"/>
          <w:sz w:val="24"/>
        </w:rPr>
        <w:t xml:space="preserve"> otorgantes lo aprueba totalmente, sin reserva alguna, en consecuencia, asumen la responsabilidad de cualquier inexactitud. </w:t>
      </w:r>
      <w:r w:rsidR="00343FEF" w:rsidRPr="00675599">
        <w:rPr>
          <w:rFonts w:cs="Arial"/>
          <w:sz w:val="24"/>
        </w:rPr>
        <w:t>----------</w:t>
      </w:r>
      <w:r>
        <w:rPr>
          <w:rFonts w:cs="Arial"/>
          <w:sz w:val="24"/>
        </w:rPr>
        <w:t>--------------</w:t>
      </w:r>
      <w:r w:rsidR="00343FEF" w:rsidRPr="00675599">
        <w:rPr>
          <w:rFonts w:cs="Arial"/>
          <w:sz w:val="24"/>
        </w:rPr>
        <w:t>------------------------------</w:t>
      </w:r>
      <w:r w:rsidR="00EC6B12" w:rsidRPr="00675599">
        <w:rPr>
          <w:rFonts w:cs="Arial"/>
          <w:b/>
          <w:bCs/>
          <w:sz w:val="24"/>
        </w:rPr>
        <w:t>4.</w:t>
      </w:r>
      <w:r w:rsidR="00EC6B12" w:rsidRPr="00675599">
        <w:rPr>
          <w:rFonts w:cs="Arial"/>
          <w:sz w:val="24"/>
        </w:rPr>
        <w:t xml:space="preserve"> La Notaria no puede dar fe</w:t>
      </w:r>
      <w:r w:rsidR="006E72EF" w:rsidRPr="00675599">
        <w:rPr>
          <w:rFonts w:cs="Arial"/>
          <w:sz w:val="24"/>
        </w:rPr>
        <w:t xml:space="preserve"> sobre la voluntad real de los</w:t>
      </w:r>
      <w:r w:rsidR="00EC6B12" w:rsidRPr="00675599">
        <w:rPr>
          <w:rFonts w:cs="Arial"/>
          <w:sz w:val="24"/>
        </w:rPr>
        <w:t xml:space="preserve"> comparecientes y beneficiaros, salvo lo expresado en este instrumento, que fue aprobado sin reserva alguna por </w:t>
      </w:r>
      <w:r w:rsidR="006E72EF" w:rsidRPr="00675599">
        <w:rPr>
          <w:rFonts w:cs="Arial"/>
          <w:sz w:val="24"/>
        </w:rPr>
        <w:t>los</w:t>
      </w:r>
      <w:r w:rsidR="00EC6B12" w:rsidRPr="00675599">
        <w:rPr>
          <w:rFonts w:cs="Arial"/>
          <w:sz w:val="24"/>
        </w:rPr>
        <w:t xml:space="preserve"> comparecientes y beneficiarios en la forma como quedo redactado. </w:t>
      </w:r>
      <w:r w:rsidR="00343FEF" w:rsidRPr="00675599">
        <w:rPr>
          <w:rFonts w:cs="Arial"/>
          <w:sz w:val="24"/>
        </w:rPr>
        <w:t>-------------------------------------------------------------------------------------------</w:t>
      </w:r>
      <w:r>
        <w:rPr>
          <w:rFonts w:cs="Arial"/>
          <w:sz w:val="24"/>
        </w:rPr>
        <w:t>---------------</w:t>
      </w:r>
      <w:r w:rsidR="00343FEF" w:rsidRPr="00675599">
        <w:rPr>
          <w:rFonts w:cs="Arial"/>
          <w:sz w:val="24"/>
        </w:rPr>
        <w:t>----</w:t>
      </w:r>
      <w:r w:rsidR="00EC6B12" w:rsidRPr="00675599">
        <w:rPr>
          <w:rFonts w:cs="Arial"/>
          <w:b/>
          <w:bCs/>
          <w:sz w:val="24"/>
        </w:rPr>
        <w:t>5.</w:t>
      </w:r>
      <w:r w:rsidR="00EC6B12" w:rsidRPr="00675599">
        <w:rPr>
          <w:rFonts w:cs="Arial"/>
          <w:sz w:val="24"/>
        </w:rPr>
        <w:t xml:space="preserve"> Conocen la ley y saben que la Notaría responde de la regularidad formal de los instrumentos que autoriza, pero no de la veracidad de las declaraciones del(los) otorgantes ni de la autenticidad de los documentos que forman parte de este instrumento. </w:t>
      </w:r>
      <w:r w:rsidR="00343FEF" w:rsidRPr="00675599">
        <w:rPr>
          <w:rFonts w:cs="Arial"/>
          <w:sz w:val="24"/>
        </w:rPr>
        <w:t>---------------------------------------------------------------------------------------------</w:t>
      </w:r>
      <w:r w:rsidR="00EC6B12" w:rsidRPr="00675599">
        <w:rPr>
          <w:rFonts w:cs="Arial"/>
          <w:b/>
          <w:bCs/>
          <w:sz w:val="24"/>
        </w:rPr>
        <w:t>6.</w:t>
      </w:r>
      <w:r w:rsidR="00EC6B12" w:rsidRPr="00675599">
        <w:rPr>
          <w:rFonts w:cs="Arial"/>
          <w:sz w:val="24"/>
        </w:rPr>
        <w:t xml:space="preserve"> Serán responsables civil, penal y físicamente, en caso de utilizarse esta escritura con fines ilegales. </w:t>
      </w:r>
      <w:r w:rsidR="00343FEF" w:rsidRPr="00675599">
        <w:rPr>
          <w:rFonts w:cs="Arial"/>
          <w:sz w:val="24"/>
        </w:rPr>
        <w:t>------------------------------------------------------</w:t>
      </w:r>
      <w:r>
        <w:rPr>
          <w:rFonts w:cs="Arial"/>
          <w:sz w:val="24"/>
        </w:rPr>
        <w:t>------------</w:t>
      </w:r>
      <w:r w:rsidR="00343FEF" w:rsidRPr="00675599">
        <w:rPr>
          <w:rFonts w:cs="Arial"/>
          <w:sz w:val="24"/>
        </w:rPr>
        <w:t>-------------------</w:t>
      </w:r>
      <w:r w:rsidR="00EC6B12" w:rsidRPr="00675599">
        <w:rPr>
          <w:rFonts w:cs="Arial"/>
          <w:b/>
          <w:bCs/>
          <w:sz w:val="24"/>
        </w:rPr>
        <w:lastRenderedPageBreak/>
        <w:t>7.</w:t>
      </w:r>
      <w:r w:rsidR="00EC6B12" w:rsidRPr="00675599">
        <w:rPr>
          <w:rFonts w:cs="Arial"/>
          <w:sz w:val="24"/>
        </w:rPr>
        <w:t xml:space="preserve"> Solo solicitaran correcciones, aclaraciones, o modificaciones al texto de la presente escritura en la forma y casos previstos por la ley. </w:t>
      </w:r>
      <w:r w:rsidR="00343FEF" w:rsidRPr="00675599">
        <w:rPr>
          <w:rFonts w:cs="Arial"/>
          <w:sz w:val="24"/>
        </w:rPr>
        <w:t>--------------------------------</w:t>
      </w:r>
      <w:r w:rsidR="00EC6B12" w:rsidRPr="00675599">
        <w:rPr>
          <w:rFonts w:cs="Arial"/>
          <w:b/>
          <w:bCs/>
          <w:sz w:val="24"/>
        </w:rPr>
        <w:t>8.</w:t>
      </w:r>
      <w:r w:rsidR="00EC6B12" w:rsidRPr="00675599">
        <w:rPr>
          <w:rFonts w:cs="Arial"/>
          <w:sz w:val="24"/>
        </w:rPr>
        <w:t xml:space="preserve"> La presente escritura se Autoriza a Insistencia de los interesados (ART. 6 Decreto 960 de 1970). </w:t>
      </w:r>
      <w:r w:rsidR="00343FEF" w:rsidRPr="00675599">
        <w:rPr>
          <w:rFonts w:cs="Arial"/>
          <w:sz w:val="24"/>
        </w:rPr>
        <w:t>---------------------------------</w:t>
      </w:r>
      <w:r w:rsidR="008362F6" w:rsidRPr="00675599">
        <w:rPr>
          <w:rFonts w:cs="Arial"/>
          <w:sz w:val="24"/>
        </w:rPr>
        <w:t>------------------------</w:t>
      </w:r>
      <w:r>
        <w:rPr>
          <w:rFonts w:cs="Arial"/>
          <w:sz w:val="24"/>
        </w:rPr>
        <w:t>----------</w:t>
      </w:r>
      <w:r w:rsidR="008362F6" w:rsidRPr="00675599">
        <w:rPr>
          <w:rFonts w:cs="Arial"/>
          <w:sz w:val="24"/>
        </w:rPr>
        <w:t>----------------------</w:t>
      </w:r>
      <w:r w:rsidR="00EC6B12" w:rsidRPr="00675599">
        <w:rPr>
          <w:rFonts w:cs="Arial"/>
          <w:b/>
          <w:bCs/>
          <w:sz w:val="24"/>
        </w:rPr>
        <w:t>DE LA CAPACIDAD</w:t>
      </w:r>
      <w:r w:rsidR="00EC6B12" w:rsidRPr="00675599">
        <w:rPr>
          <w:rFonts w:cs="Arial"/>
          <w:sz w:val="24"/>
        </w:rPr>
        <w:t xml:space="preserve">: </w:t>
      </w:r>
      <w:r w:rsidR="00164675" w:rsidRPr="00675599">
        <w:rPr>
          <w:rFonts w:cs="Arial"/>
          <w:sz w:val="24"/>
        </w:rPr>
        <w:t>L</w:t>
      </w:r>
      <w:r w:rsidR="006E72EF" w:rsidRPr="00675599">
        <w:rPr>
          <w:rFonts w:cs="Arial"/>
          <w:sz w:val="24"/>
        </w:rPr>
        <w:t>os comparecientes manifiestan</w:t>
      </w:r>
      <w:r w:rsidR="00EC6B12" w:rsidRPr="00675599">
        <w:rPr>
          <w:rFonts w:cs="Arial"/>
          <w:sz w:val="24"/>
        </w:rPr>
        <w:t xml:space="preserve">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notaría a través de un juicio de valores, a determinar su capacidad para comparecer. Que han entendido el clausulado que conforma la presente escritura pública y que la aprueban en su totalidad. </w:t>
      </w:r>
      <w:r w:rsidR="008362F6" w:rsidRPr="00675599">
        <w:rPr>
          <w:rFonts w:cs="Arial"/>
          <w:sz w:val="24"/>
        </w:rPr>
        <w:t>-----------------------------------------------------</w:t>
      </w:r>
      <w:r w:rsidR="00E8050F" w:rsidRPr="00675599">
        <w:rPr>
          <w:rFonts w:cs="Arial"/>
          <w:sz w:val="24"/>
        </w:rPr>
        <w:t>--------</w:t>
      </w:r>
      <w:r w:rsidR="00263868">
        <w:rPr>
          <w:rFonts w:cs="Arial"/>
          <w:sz w:val="24"/>
        </w:rPr>
        <w:t>-----------------------------------------------------------------------------------------</w:t>
      </w:r>
      <w:r w:rsidR="00E8050F" w:rsidRPr="00675599">
        <w:rPr>
          <w:rFonts w:cs="Arial"/>
          <w:sz w:val="24"/>
        </w:rPr>
        <w:t>---</w:t>
      </w:r>
      <w:r>
        <w:rPr>
          <w:rFonts w:cs="Arial"/>
          <w:sz w:val="24"/>
        </w:rPr>
        <w:t>----------------------</w:t>
      </w:r>
      <w:r w:rsidR="00E8050F" w:rsidRPr="00675599">
        <w:rPr>
          <w:rFonts w:cs="Arial"/>
          <w:sz w:val="24"/>
        </w:rPr>
        <w:t>-----------</w:t>
      </w:r>
      <w:r w:rsidR="00EC6B12" w:rsidRPr="00675599">
        <w:rPr>
          <w:rFonts w:cs="Arial"/>
          <w:b/>
          <w:bCs/>
          <w:sz w:val="24"/>
        </w:rPr>
        <w:t>DEL OBJETO L</w:t>
      </w:r>
      <w:r w:rsidR="00710ED3" w:rsidRPr="00675599">
        <w:rPr>
          <w:rFonts w:cs="Arial"/>
          <w:b/>
          <w:bCs/>
          <w:sz w:val="24"/>
        </w:rPr>
        <w:t>Í</w:t>
      </w:r>
      <w:r w:rsidR="00EC6B12" w:rsidRPr="00675599">
        <w:rPr>
          <w:rFonts w:cs="Arial"/>
          <w:b/>
          <w:bCs/>
          <w:sz w:val="24"/>
        </w:rPr>
        <w:t>CITO</w:t>
      </w:r>
      <w:r w:rsidR="00EC6B12" w:rsidRPr="00675599">
        <w:rPr>
          <w:rFonts w:cs="Arial"/>
          <w:sz w:val="24"/>
        </w:rPr>
        <w:t xml:space="preserve">: </w:t>
      </w:r>
      <w:r w:rsidR="00164675" w:rsidRPr="00675599">
        <w:rPr>
          <w:rFonts w:cs="Arial"/>
          <w:sz w:val="24"/>
        </w:rPr>
        <w:t>L</w:t>
      </w:r>
      <w:r w:rsidR="006E72EF" w:rsidRPr="00675599">
        <w:rPr>
          <w:rFonts w:cs="Arial"/>
          <w:sz w:val="24"/>
        </w:rPr>
        <w:t>os comparecientes manifiestan</w:t>
      </w:r>
      <w:r w:rsidR="00EC6B12" w:rsidRPr="00675599">
        <w:rPr>
          <w:rFonts w:cs="Arial"/>
          <w:sz w:val="24"/>
        </w:rPr>
        <w:t xml:space="preserve">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8362F6" w:rsidRPr="00675599">
        <w:rPr>
          <w:rFonts w:cs="Arial"/>
          <w:sz w:val="24"/>
        </w:rPr>
        <w:t>---</w:t>
      </w:r>
      <w:r w:rsidR="00263868">
        <w:rPr>
          <w:rFonts w:cs="Arial"/>
          <w:sz w:val="24"/>
        </w:rPr>
        <w:t>--------------------------------------------------------------------------------------------------------------------------------------------------</w:t>
      </w:r>
      <w:r w:rsidR="008362F6" w:rsidRPr="00675599">
        <w:rPr>
          <w:rFonts w:cs="Arial"/>
          <w:sz w:val="24"/>
        </w:rPr>
        <w:t>----</w:t>
      </w:r>
      <w:r w:rsidR="00EC6B12" w:rsidRPr="00675599">
        <w:rPr>
          <w:rFonts w:cs="Arial"/>
          <w:b/>
          <w:bCs/>
          <w:sz w:val="24"/>
        </w:rPr>
        <w:t>DE LOS RECURSOS:</w:t>
      </w:r>
      <w:r w:rsidR="006E72EF" w:rsidRPr="00675599">
        <w:rPr>
          <w:rFonts w:cs="Arial"/>
          <w:sz w:val="24"/>
        </w:rPr>
        <w:t xml:space="preserve"> Manifiestan</w:t>
      </w:r>
      <w:r w:rsidR="00EC6B12" w:rsidRPr="00675599">
        <w:rPr>
          <w:rFonts w:cs="Arial"/>
          <w:sz w:val="24"/>
        </w:rPr>
        <w:t xml:space="preserve"> </w:t>
      </w:r>
      <w:r w:rsidR="006E72EF" w:rsidRPr="00675599">
        <w:rPr>
          <w:rFonts w:cs="Arial"/>
          <w:sz w:val="24"/>
        </w:rPr>
        <w:t>los comparecientes</w:t>
      </w:r>
      <w:r w:rsidR="00EC6B12" w:rsidRPr="00675599">
        <w:rPr>
          <w:rFonts w:cs="Arial"/>
          <w:sz w:val="24"/>
        </w:rPr>
        <w:t xml:space="preserve"> que para efectos de las leyes 333 de 1996, 335 de 1997 y 793 de 2000, los dineros que componen la cuantía del acto o negocio jurídico contenido en la presente escritura pública son recursos que provienen de la práctica de actividades licitas. </w:t>
      </w:r>
      <w:r w:rsidR="008362F6" w:rsidRPr="00675599">
        <w:rPr>
          <w:rFonts w:cs="Arial"/>
          <w:sz w:val="24"/>
        </w:rPr>
        <w:t>-----------------------------</w:t>
      </w:r>
      <w:r w:rsidR="00263868">
        <w:rPr>
          <w:rFonts w:cs="Arial"/>
          <w:sz w:val="24"/>
        </w:rPr>
        <w:t>-----------------------------------------------------------------------------------------------------------</w:t>
      </w:r>
      <w:r>
        <w:rPr>
          <w:rFonts w:cs="Arial"/>
          <w:sz w:val="24"/>
        </w:rPr>
        <w:t>------------------</w:t>
      </w:r>
      <w:r w:rsidR="00263868">
        <w:rPr>
          <w:rFonts w:cs="Arial"/>
          <w:sz w:val="24"/>
        </w:rPr>
        <w:t>----</w:t>
      </w:r>
      <w:r w:rsidR="00EC6B12" w:rsidRPr="00675599">
        <w:rPr>
          <w:rFonts w:cs="Arial"/>
          <w:b/>
          <w:bCs/>
          <w:sz w:val="24"/>
        </w:rPr>
        <w:t>DE LA IDENTIFICACIÓN</w:t>
      </w:r>
      <w:r w:rsidR="00EC6B12" w:rsidRPr="00675599">
        <w:rPr>
          <w:rFonts w:cs="Arial"/>
          <w:sz w:val="24"/>
        </w:rPr>
        <w:t xml:space="preserve">: </w:t>
      </w:r>
      <w:r w:rsidR="00164675" w:rsidRPr="00675599">
        <w:rPr>
          <w:rFonts w:cs="Arial"/>
          <w:sz w:val="24"/>
        </w:rPr>
        <w:t>L</w:t>
      </w:r>
      <w:r w:rsidR="00A84F59" w:rsidRPr="00675599">
        <w:rPr>
          <w:rFonts w:cs="Arial"/>
          <w:sz w:val="24"/>
        </w:rPr>
        <w:t>os comparecientes manifiestan</w:t>
      </w:r>
      <w:r w:rsidR="00EC6B12" w:rsidRPr="00675599">
        <w:rPr>
          <w:rFonts w:cs="Arial"/>
          <w:sz w:val="24"/>
        </w:rPr>
        <w:t xml:space="preserve">(n) que exhiben los documentos de identidad de los cuales son titular(es) y que son idóneos para establecer los atributos de su personalidad, como lo son sus nombres, nacionalidad, mayoría de edad y serial de identificación.  En caso que </w:t>
      </w:r>
      <w:r w:rsidR="00A84F59" w:rsidRPr="00675599">
        <w:rPr>
          <w:rFonts w:cs="Arial"/>
          <w:sz w:val="24"/>
        </w:rPr>
        <w:t>los comparecientes</w:t>
      </w:r>
      <w:r w:rsidR="00EC6B12" w:rsidRPr="00675599">
        <w:rPr>
          <w:rFonts w:cs="Arial"/>
          <w:sz w:val="24"/>
        </w:rPr>
        <w:t xml:space="preserve">(s) </w:t>
      </w:r>
      <w:r w:rsidR="00EC6B12" w:rsidRPr="00675599">
        <w:rPr>
          <w:rFonts w:cs="Arial"/>
          <w:sz w:val="24"/>
        </w:rPr>
        <w:lastRenderedPageBreak/>
        <w:t xml:space="preserve">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w:t>
      </w:r>
      <w:r w:rsidR="006E72EF" w:rsidRPr="00675599">
        <w:rPr>
          <w:rFonts w:cs="Arial"/>
          <w:sz w:val="24"/>
        </w:rPr>
        <w:t>los</w:t>
      </w:r>
      <w:r w:rsidR="00EC6B12" w:rsidRPr="00675599">
        <w:rPr>
          <w:rFonts w:cs="Arial"/>
          <w:sz w:val="24"/>
        </w:rPr>
        <w:t xml:space="preserve">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w:t>
      </w:r>
      <w:r w:rsidR="008362F6" w:rsidRPr="00675599">
        <w:rPr>
          <w:rFonts w:cs="Arial"/>
          <w:sz w:val="24"/>
        </w:rPr>
        <w:t>--------------------------------------------</w:t>
      </w:r>
      <w:r w:rsidR="00E8050F" w:rsidRPr="00675599">
        <w:rPr>
          <w:rFonts w:cs="Arial"/>
          <w:sz w:val="24"/>
        </w:rPr>
        <w:t>------------------</w:t>
      </w:r>
      <w:r w:rsidR="00263868">
        <w:rPr>
          <w:rFonts w:cs="Arial"/>
          <w:sz w:val="24"/>
        </w:rPr>
        <w:t>--------------------------------------------------------------------------------</w:t>
      </w:r>
      <w:r w:rsidR="00E8050F" w:rsidRPr="00675599">
        <w:rPr>
          <w:rFonts w:cs="Arial"/>
          <w:sz w:val="24"/>
        </w:rPr>
        <w:t>-----------</w:t>
      </w:r>
      <w:r>
        <w:rPr>
          <w:rFonts w:cs="Arial"/>
          <w:sz w:val="24"/>
        </w:rPr>
        <w:t>---------------------------------------------------</w:t>
      </w:r>
      <w:r w:rsidR="00E8050F" w:rsidRPr="00675599">
        <w:rPr>
          <w:rFonts w:cs="Arial"/>
          <w:sz w:val="24"/>
        </w:rPr>
        <w:t>-</w:t>
      </w:r>
      <w:r w:rsidR="00710ED3" w:rsidRPr="00675599">
        <w:rPr>
          <w:rFonts w:cs="Arial"/>
          <w:b/>
          <w:bCs/>
          <w:sz w:val="24"/>
        </w:rPr>
        <w:t>CLÁ</w:t>
      </w:r>
      <w:r w:rsidR="00EC6B12" w:rsidRPr="00675599">
        <w:rPr>
          <w:rFonts w:cs="Arial"/>
          <w:b/>
          <w:bCs/>
          <w:sz w:val="24"/>
        </w:rPr>
        <w:t>USULA DE CONOCIMIENTO</w:t>
      </w:r>
      <w:r w:rsidR="00EC6B12" w:rsidRPr="00675599">
        <w:rPr>
          <w:rFonts w:cs="Arial"/>
          <w:sz w:val="24"/>
        </w:rPr>
        <w:t>: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w:t>
      </w:r>
      <w:r w:rsidR="00947954" w:rsidRPr="00675599">
        <w:rPr>
          <w:rFonts w:cs="Arial"/>
          <w:sz w:val="24"/>
        </w:rPr>
        <w:t xml:space="preserve"> </w:t>
      </w:r>
      <w:r w:rsidR="00E8050F" w:rsidRPr="00675599">
        <w:rPr>
          <w:rFonts w:cs="Arial"/>
          <w:sz w:val="24"/>
        </w:rPr>
        <w:t>---------------------------------------------------------------------------------------</w:t>
      </w:r>
      <w:r w:rsidR="00263868">
        <w:rPr>
          <w:rFonts w:cs="Arial"/>
          <w:sz w:val="24"/>
        </w:rPr>
        <w:t>-</w:t>
      </w:r>
      <w:r>
        <w:rPr>
          <w:rFonts w:cs="Arial"/>
          <w:sz w:val="24"/>
        </w:rPr>
        <w:t>----------</w:t>
      </w:r>
      <w:r w:rsidR="00263868">
        <w:rPr>
          <w:rFonts w:cs="Arial"/>
          <w:sz w:val="24"/>
        </w:rPr>
        <w:t>------------------------</w:t>
      </w:r>
      <w:r w:rsidR="00E8050F" w:rsidRPr="00675599">
        <w:rPr>
          <w:rFonts w:cs="Arial"/>
          <w:sz w:val="24"/>
        </w:rPr>
        <w:t>--</w:t>
      </w:r>
      <w:r w:rsidR="00EC6B12" w:rsidRPr="00675599">
        <w:rPr>
          <w:rFonts w:cs="Arial"/>
          <w:b/>
          <w:bCs/>
          <w:sz w:val="24"/>
        </w:rPr>
        <w:t>MANIFESTACIÓN DE LOS COMPARECIENTES</w:t>
      </w:r>
      <w:r w:rsidR="00EC6B12" w:rsidRPr="00675599">
        <w:rPr>
          <w:rFonts w:cs="Arial"/>
          <w:sz w:val="24"/>
        </w:rPr>
        <w:t xml:space="preserve">: </w:t>
      </w:r>
      <w:r w:rsidR="006E72EF" w:rsidRPr="00675599">
        <w:rPr>
          <w:rFonts w:cs="Arial"/>
          <w:sz w:val="24"/>
        </w:rPr>
        <w:t>Los comparecientes</w:t>
      </w:r>
      <w:r w:rsidR="00EC6B12" w:rsidRPr="00675599">
        <w:rPr>
          <w:rFonts w:cs="Arial"/>
          <w:sz w:val="24"/>
        </w:rPr>
        <w:t xml:space="preserve"> manifiesta(n) bajo la gravedad del juramento que hasta la fecha este inmueble no se encuentra inmerso en causales o motivos de la Ley de Victimas y restitución de </w:t>
      </w:r>
      <w:r w:rsidR="00EC6B12" w:rsidRPr="00675599">
        <w:rPr>
          <w:rFonts w:cs="Arial"/>
          <w:sz w:val="24"/>
        </w:rPr>
        <w:lastRenderedPageBreak/>
        <w:t xml:space="preserve">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008362F6" w:rsidRPr="00675599">
        <w:rPr>
          <w:rFonts w:cs="Arial"/>
          <w:sz w:val="24"/>
        </w:rPr>
        <w:t>--------------------</w:t>
      </w:r>
      <w:r w:rsidR="00164675" w:rsidRPr="00675599">
        <w:rPr>
          <w:rFonts w:cs="Arial"/>
          <w:sz w:val="24"/>
        </w:rPr>
        <w:t>------------------------------</w:t>
      </w:r>
      <w:r w:rsidR="00161A71">
        <w:rPr>
          <w:rFonts w:cs="Arial"/>
          <w:sz w:val="24"/>
        </w:rPr>
        <w:t>------------------------------------------------------------------------------------</w:t>
      </w:r>
      <w:r>
        <w:rPr>
          <w:rFonts w:cs="Arial"/>
          <w:sz w:val="24"/>
        </w:rPr>
        <w:t>----------</w:t>
      </w:r>
      <w:r w:rsidR="00161A71">
        <w:rPr>
          <w:rFonts w:cs="Arial"/>
          <w:sz w:val="24"/>
        </w:rPr>
        <w:t>--------------------------</w:t>
      </w:r>
      <w:r w:rsidR="00EC6B12" w:rsidRPr="00675599">
        <w:rPr>
          <w:rFonts w:cs="Arial"/>
          <w:b/>
          <w:bCs/>
          <w:sz w:val="24"/>
        </w:rPr>
        <w:t>ADVERTENCIA NOTARIAL</w:t>
      </w:r>
      <w:r w:rsidR="00EC6B12" w:rsidRPr="00675599">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Notaría les advierte a </w:t>
      </w:r>
      <w:r w:rsidR="006E72EF" w:rsidRPr="00675599">
        <w:rPr>
          <w:rFonts w:cs="Arial"/>
          <w:sz w:val="24"/>
        </w:rPr>
        <w:t>LOS COMPARECIENTES</w:t>
      </w:r>
      <w:r w:rsidR="00EC6B12" w:rsidRPr="00675599">
        <w:rPr>
          <w:rFonts w:cs="Arial"/>
          <w:sz w:val="24"/>
        </w:rPr>
        <w:t xml:space="preserve"> que cualquier aclaración a la presente escritura, implica el otorgamiento de una nueva escritura pública de aclaración cuyos costos serán asumidos única y </w:t>
      </w:r>
      <w:r w:rsidR="005F17B5" w:rsidRPr="00675599">
        <w:rPr>
          <w:rFonts w:cs="Arial"/>
          <w:sz w:val="24"/>
        </w:rPr>
        <w:t>exclusivamente por los</w:t>
      </w:r>
      <w:r w:rsidR="006E72EF" w:rsidRPr="00675599">
        <w:rPr>
          <w:rFonts w:cs="Arial"/>
          <w:sz w:val="24"/>
        </w:rPr>
        <w:t xml:space="preserve"> COMPARECIENTES</w:t>
      </w:r>
      <w:r w:rsidR="005F17B5" w:rsidRPr="00675599">
        <w:rPr>
          <w:rFonts w:cs="Arial"/>
          <w:sz w:val="24"/>
        </w:rPr>
        <w:t>. LOS COMPARECIENTES</w:t>
      </w:r>
      <w:r w:rsidR="00EC6B12" w:rsidRPr="00675599">
        <w:rPr>
          <w:rFonts w:cs="Arial"/>
          <w:sz w:val="24"/>
        </w:rPr>
        <w:t xml:space="preserve">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de conformidad con el Art.37 del Decreto ley 960 de 1.970. De igual forma se les advierte a los otorgantes que deben tener en cuenta lo señalado en el artículo 1947 del C.C. Colombiano. </w:t>
      </w:r>
      <w:r w:rsidR="008362F6" w:rsidRPr="00675599">
        <w:rPr>
          <w:rFonts w:cs="Arial"/>
          <w:sz w:val="24"/>
        </w:rPr>
        <w:t>----------------</w:t>
      </w:r>
      <w:r w:rsidR="001D3B15" w:rsidRPr="00675599">
        <w:rPr>
          <w:rFonts w:cs="Arial"/>
          <w:sz w:val="24"/>
        </w:rPr>
        <w:t>------------------------------------------------------------------------------------------------------</w:t>
      </w:r>
      <w:r w:rsidR="00EC6B12" w:rsidRPr="00675599">
        <w:rPr>
          <w:rFonts w:cs="Arial"/>
          <w:b/>
          <w:sz w:val="24"/>
        </w:rPr>
        <w:t>PROTECCIÓN DE DATOS DE CARÁCTER PERSONAL</w:t>
      </w:r>
      <w:r w:rsidR="00EC6B12" w:rsidRPr="00675599">
        <w:rPr>
          <w:rFonts w:cs="Arial"/>
          <w:bCs/>
          <w:sz w:val="24"/>
        </w:rPr>
        <w:t>:</w:t>
      </w:r>
      <w:r w:rsidR="00EC6B12" w:rsidRPr="00675599">
        <w:rPr>
          <w:rFonts w:cs="Arial"/>
          <w:b/>
          <w:sz w:val="24"/>
        </w:rPr>
        <w:t xml:space="preserve"> </w:t>
      </w:r>
      <w:r w:rsidR="00EC6B12" w:rsidRPr="00675599">
        <w:rPr>
          <w:rFonts w:cs="Arial"/>
          <w:sz w:val="24"/>
        </w:rPr>
        <w:t xml:space="preserve">Los intervinientes aceptan la incorporación de sus datos y la copia del documento de identidad en el presente instrumento, con la finalidad de realizar las funciones propias de la actividad Notarial y efectuar las comunicaciones de datos previstas en la Ley a la </w:t>
      </w:r>
      <w:r w:rsidR="00EC6B12" w:rsidRPr="00675599">
        <w:rPr>
          <w:rFonts w:cs="Arial"/>
          <w:sz w:val="24"/>
        </w:rPr>
        <w:lastRenderedPageBreak/>
        <w:t>Administración Pública.</w:t>
      </w:r>
      <w:r w:rsidR="009732DB" w:rsidRPr="00675599">
        <w:rPr>
          <w:rFonts w:cs="Arial"/>
          <w:sz w:val="24"/>
        </w:rPr>
        <w:t xml:space="preserve"> </w:t>
      </w:r>
      <w:r w:rsidR="008362F6" w:rsidRPr="00675599">
        <w:rPr>
          <w:rFonts w:cs="Arial"/>
          <w:sz w:val="24"/>
        </w:rPr>
        <w:t>-----------------------------------</w:t>
      </w:r>
      <w:r w:rsidR="00263868">
        <w:rPr>
          <w:rFonts w:cs="Arial"/>
          <w:sz w:val="24"/>
        </w:rPr>
        <w:t>----------------------------------------</w:t>
      </w:r>
      <w:r w:rsidR="008362F6" w:rsidRPr="00675599">
        <w:rPr>
          <w:rFonts w:cs="Arial"/>
          <w:sz w:val="24"/>
        </w:rPr>
        <w:t>---</w:t>
      </w:r>
      <w:r w:rsidR="00CA0282" w:rsidRPr="00675599">
        <w:rPr>
          <w:rFonts w:cs="Arial"/>
          <w:bCs/>
          <w:sz w:val="24"/>
        </w:rPr>
        <w:t>--------------------------------------------------------------------------------------------------------------</w:t>
      </w:r>
      <w:r w:rsidR="00966554" w:rsidRPr="00675599">
        <w:rPr>
          <w:rFonts w:cs="Arial"/>
          <w:b/>
          <w:bCs/>
          <w:sz w:val="24"/>
        </w:rPr>
        <w:t>ACEPTACIÓN DE NOTIFICACIONES ELECTRÓNICAS</w:t>
      </w:r>
      <w:r w:rsidR="00966554" w:rsidRPr="00675599">
        <w:rPr>
          <w:rFonts w:cs="Arial"/>
          <w:sz w:val="24"/>
        </w:rPr>
        <w:t xml:space="preserve">: El(los) interesado(s) manifiesta(n) su consentimiento el cual se entiende otorgado con la firma de la presente escritura pública que SI (X) acepta(n) ser notificado(s) por medio electrónico </w:t>
      </w:r>
      <w:r w:rsidR="00A67E03">
        <w:rPr>
          <w:rFonts w:cs="Arial"/>
          <w:sz w:val="24"/>
        </w:rPr>
        <w:t xml:space="preserve">al correo </w:t>
      </w:r>
      <w:hyperlink r:id="rId8" w:history="1">
        <w:r w:rsidR="00A67E03" w:rsidRPr="00243212">
          <w:rPr>
            <w:rStyle w:val="Hipervnculo"/>
            <w:rFonts w:cs="Arial"/>
            <w:sz w:val="24"/>
          </w:rPr>
          <w:t>tramites@notaria3bga.com</w:t>
        </w:r>
      </w:hyperlink>
      <w:r w:rsidR="00A67E03">
        <w:rPr>
          <w:rFonts w:cs="Arial"/>
          <w:sz w:val="24"/>
        </w:rPr>
        <w:t xml:space="preserve">, </w:t>
      </w:r>
      <w:r w:rsidR="00966554" w:rsidRPr="00675599">
        <w:rPr>
          <w:rFonts w:cs="Arial"/>
          <w:sz w:val="24"/>
        </w:rPr>
        <w:t>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w:t>
      </w:r>
      <w:r w:rsidR="002D581A" w:rsidRPr="00675599">
        <w:rPr>
          <w:rFonts w:cs="Arial"/>
          <w:sz w:val="24"/>
        </w:rPr>
        <w:t xml:space="preserve">. </w:t>
      </w:r>
      <w:r w:rsidR="000441D4" w:rsidRPr="00675599">
        <w:rPr>
          <w:rFonts w:cs="Arial"/>
          <w:bCs/>
          <w:sz w:val="24"/>
        </w:rPr>
        <w:t>------</w:t>
      </w:r>
      <w:r w:rsidR="009732DB" w:rsidRPr="00675599">
        <w:rPr>
          <w:rFonts w:cs="Arial"/>
          <w:bCs/>
          <w:sz w:val="24"/>
        </w:rPr>
        <w:t>-----------------------------------------------------------</w:t>
      </w:r>
      <w:r w:rsidR="00554472" w:rsidRPr="00675599">
        <w:rPr>
          <w:rFonts w:cs="Arial"/>
          <w:bCs/>
          <w:sz w:val="24"/>
        </w:rPr>
        <w:t>-----------------------------------------------------------------------------------------</w:t>
      </w:r>
    </w:p>
    <w:p w14:paraId="3A9DB4F8" w14:textId="77777777" w:rsidR="00A67E03" w:rsidRDefault="00EC6B12" w:rsidP="00A67E03">
      <w:pPr>
        <w:tabs>
          <w:tab w:val="center" w:leader="hyphen" w:pos="8789"/>
        </w:tabs>
        <w:spacing w:line="360" w:lineRule="auto"/>
        <w:jc w:val="both"/>
        <w:rPr>
          <w:rFonts w:cs="Arial"/>
          <w:b/>
          <w:color w:val="FF0000"/>
          <w:sz w:val="24"/>
          <w:lang w:val="es-MX"/>
        </w:rPr>
      </w:pPr>
      <w:r w:rsidRPr="00AC7C43">
        <w:rPr>
          <w:rFonts w:cs="Arial"/>
          <w:b/>
          <w:sz w:val="24"/>
        </w:rPr>
        <w:t>INSERTOS:</w:t>
      </w:r>
      <w:r w:rsidRPr="00AC7C43">
        <w:rPr>
          <w:rFonts w:cs="Arial"/>
          <w:sz w:val="24"/>
        </w:rPr>
        <w:t xml:space="preserve"> Se presentaron los comprobantes de ley. </w:t>
      </w:r>
      <w:r w:rsidR="00AC7CE9" w:rsidRPr="00AC7C43">
        <w:rPr>
          <w:rFonts w:cs="Arial"/>
          <w:sz w:val="24"/>
        </w:rPr>
        <w:t>------------------------------------</w:t>
      </w:r>
      <w:r w:rsidR="00947954" w:rsidRPr="00AC7C43">
        <w:rPr>
          <w:rFonts w:cs="Arial"/>
          <w:sz w:val="24"/>
        </w:rPr>
        <w:t>-</w:t>
      </w:r>
      <w:r w:rsidR="00AC7C43">
        <w:rPr>
          <w:rFonts w:cs="Arial"/>
          <w:sz w:val="24"/>
        </w:rPr>
        <w:t>-</w:t>
      </w:r>
      <w:r w:rsidRPr="00AC7C43">
        <w:rPr>
          <w:rFonts w:cs="Arial"/>
          <w:b/>
          <w:sz w:val="24"/>
        </w:rPr>
        <w:t>1.</w:t>
      </w:r>
      <w:r w:rsidRPr="00AC7C43">
        <w:rPr>
          <w:rFonts w:cs="Arial"/>
          <w:sz w:val="24"/>
        </w:rPr>
        <w:t xml:space="preserve"> Certificado de Libertad y </w:t>
      </w:r>
      <w:r w:rsidR="00F94AF4" w:rsidRPr="00AC7C43">
        <w:rPr>
          <w:rFonts w:cs="Arial"/>
          <w:sz w:val="24"/>
        </w:rPr>
        <w:t>Tradición N</w:t>
      </w:r>
      <w:r w:rsidRPr="00AC7C43">
        <w:rPr>
          <w:rFonts w:cs="Arial"/>
          <w:sz w:val="24"/>
        </w:rPr>
        <w:t xml:space="preserve">úmero </w:t>
      </w:r>
      <w:r w:rsidR="00A67E03">
        <w:rPr>
          <w:rFonts w:cs="Arial"/>
          <w:b/>
          <w:color w:val="FF0000"/>
          <w:sz w:val="24"/>
          <w:lang w:val="es-MX"/>
        </w:rPr>
        <w:t>&lt;&lt;</w:t>
      </w:r>
      <w:proofErr w:type="spellStart"/>
      <w:r w:rsidR="00A67E03">
        <w:rPr>
          <w:rFonts w:cs="Arial"/>
          <w:b/>
          <w:color w:val="FF0000"/>
          <w:sz w:val="24"/>
          <w:lang w:val="es-MX"/>
        </w:rPr>
        <w:t>matricula_inmobiliaria</w:t>
      </w:r>
      <w:proofErr w:type="spellEnd"/>
      <w:r w:rsidR="00A67E03">
        <w:rPr>
          <w:rFonts w:cs="Arial"/>
          <w:b/>
          <w:color w:val="FF0000"/>
          <w:sz w:val="24"/>
          <w:lang w:val="es-MX"/>
        </w:rPr>
        <w:t>&gt;&gt;</w:t>
      </w:r>
      <w:r w:rsidR="00A67E03">
        <w:rPr>
          <w:rFonts w:cs="Arial"/>
          <w:b/>
          <w:color w:val="FF0000"/>
          <w:sz w:val="24"/>
          <w:lang w:val="es-MX"/>
        </w:rPr>
        <w:t xml:space="preserve"> </w:t>
      </w:r>
      <w:r w:rsidRPr="00AC7C43">
        <w:rPr>
          <w:rFonts w:cs="Arial"/>
          <w:sz w:val="24"/>
        </w:rPr>
        <w:t>de la Oficina de Registro de Inst</w:t>
      </w:r>
      <w:r w:rsidR="00765875" w:rsidRPr="00AC7C43">
        <w:rPr>
          <w:rFonts w:cs="Arial"/>
          <w:sz w:val="24"/>
        </w:rPr>
        <w:t xml:space="preserve">rumentos Públicos de </w:t>
      </w:r>
      <w:r w:rsidR="00A67E03">
        <w:rPr>
          <w:rFonts w:cs="Arial"/>
          <w:b/>
          <w:color w:val="FF0000"/>
          <w:sz w:val="24"/>
          <w:lang w:val="es-MX"/>
        </w:rPr>
        <w:t>&lt;&lt;</w:t>
      </w:r>
      <w:proofErr w:type="spellStart"/>
      <w:r w:rsidR="00A67E03">
        <w:rPr>
          <w:rFonts w:cs="Arial"/>
          <w:b/>
          <w:color w:val="FF0000"/>
          <w:sz w:val="24"/>
          <w:lang w:val="es-MX"/>
        </w:rPr>
        <w:t>orip</w:t>
      </w:r>
      <w:proofErr w:type="spellEnd"/>
      <w:r w:rsidR="00A67E03">
        <w:rPr>
          <w:rFonts w:cs="Arial"/>
          <w:b/>
          <w:color w:val="FF0000"/>
          <w:sz w:val="24"/>
          <w:lang w:val="es-MX"/>
        </w:rPr>
        <w:t>&gt;&gt;</w:t>
      </w:r>
    </w:p>
    <w:p w14:paraId="0431E7A8" w14:textId="226D3626" w:rsidR="00A84F59" w:rsidRPr="00A67E03" w:rsidRDefault="00F94AF4" w:rsidP="00A67E03">
      <w:pPr>
        <w:tabs>
          <w:tab w:val="center" w:leader="hyphen" w:pos="8789"/>
        </w:tabs>
        <w:spacing w:line="360" w:lineRule="auto"/>
        <w:jc w:val="both"/>
        <w:rPr>
          <w:rFonts w:cs="Arial"/>
          <w:b/>
          <w:color w:val="FF0000"/>
          <w:sz w:val="24"/>
          <w:lang w:val="es-MX"/>
        </w:rPr>
      </w:pPr>
      <w:r w:rsidRPr="00AC7C43">
        <w:rPr>
          <w:rFonts w:cs="Arial"/>
          <w:b/>
          <w:sz w:val="24"/>
        </w:rPr>
        <w:t>2.</w:t>
      </w:r>
      <w:r w:rsidRPr="00AC7C43">
        <w:rPr>
          <w:rFonts w:cs="Arial"/>
          <w:sz w:val="24"/>
        </w:rPr>
        <w:t xml:space="preserve"> Fotocopia de C</w:t>
      </w:r>
      <w:r w:rsidR="00554472" w:rsidRPr="00AC7C43">
        <w:rPr>
          <w:rFonts w:cs="Arial"/>
          <w:sz w:val="24"/>
        </w:rPr>
        <w:t>é</w:t>
      </w:r>
      <w:r w:rsidR="00BC5D63" w:rsidRPr="00AC7C43">
        <w:rPr>
          <w:rFonts w:cs="Arial"/>
          <w:sz w:val="24"/>
        </w:rPr>
        <w:t>dula</w:t>
      </w:r>
      <w:r w:rsidR="00A84F59" w:rsidRPr="00AC7C43">
        <w:rPr>
          <w:rFonts w:cs="Arial"/>
          <w:sz w:val="24"/>
        </w:rPr>
        <w:t xml:space="preserve"> de </w:t>
      </w:r>
      <w:r w:rsidRPr="00AC7C43">
        <w:rPr>
          <w:rFonts w:cs="Arial"/>
          <w:sz w:val="24"/>
        </w:rPr>
        <w:t>C</w:t>
      </w:r>
      <w:r w:rsidR="00A84F59" w:rsidRPr="00AC7C43">
        <w:rPr>
          <w:rFonts w:cs="Arial"/>
          <w:sz w:val="24"/>
        </w:rPr>
        <w:t>iudadanía de l</w:t>
      </w:r>
      <w:r w:rsidR="00321E3B" w:rsidRPr="00AC7C43">
        <w:rPr>
          <w:rFonts w:cs="Arial"/>
          <w:sz w:val="24"/>
        </w:rPr>
        <w:t>a</w:t>
      </w:r>
      <w:r w:rsidR="00A84F59" w:rsidRPr="00AC7C43">
        <w:rPr>
          <w:rFonts w:cs="Arial"/>
          <w:sz w:val="24"/>
        </w:rPr>
        <w:t xml:space="preserve"> </w:t>
      </w:r>
      <w:r w:rsidRPr="00AC7C43">
        <w:rPr>
          <w:rFonts w:cs="Arial"/>
          <w:sz w:val="24"/>
        </w:rPr>
        <w:t>O</w:t>
      </w:r>
      <w:r w:rsidR="00A84F59" w:rsidRPr="00AC7C43">
        <w:rPr>
          <w:rFonts w:cs="Arial"/>
          <w:sz w:val="24"/>
        </w:rPr>
        <w:t>torgante</w:t>
      </w:r>
      <w:r w:rsidR="00D723D8">
        <w:rPr>
          <w:rFonts w:cs="Arial"/>
          <w:sz w:val="24"/>
        </w:rPr>
        <w:t xml:space="preserve"> </w:t>
      </w:r>
      <w:r w:rsidR="00A67E03" w:rsidRPr="00DD64A4">
        <w:rPr>
          <w:rFonts w:cs="Arial"/>
          <w:b/>
          <w:color w:val="FF0000"/>
          <w:sz w:val="24"/>
          <w:lang w:val="es-MX"/>
        </w:rPr>
        <w:t>&lt;&lt;</w:t>
      </w:r>
      <w:r w:rsidR="00A67E03">
        <w:rPr>
          <w:rFonts w:cs="Arial"/>
          <w:b/>
          <w:color w:val="FF0000"/>
          <w:sz w:val="24"/>
          <w:lang w:val="es-MX"/>
        </w:rPr>
        <w:t>nombre_otorgante_1&gt;&gt;</w:t>
      </w:r>
    </w:p>
    <w:p w14:paraId="16C27CAC" w14:textId="77777777" w:rsidR="00263868" w:rsidRPr="00675599" w:rsidRDefault="00263868" w:rsidP="000245E4">
      <w:pPr>
        <w:pStyle w:val="PreformattedText"/>
        <w:tabs>
          <w:tab w:val="right" w:leader="hyphen" w:pos="8789"/>
        </w:tabs>
        <w:spacing w:line="360" w:lineRule="auto"/>
        <w:jc w:val="both"/>
        <w:rPr>
          <w:rFonts w:ascii="Arial" w:hAnsi="Arial" w:cs="Arial"/>
          <w:bCs/>
          <w:sz w:val="24"/>
          <w:szCs w:val="24"/>
        </w:rPr>
      </w:pPr>
      <w:r>
        <w:rPr>
          <w:rFonts w:ascii="Arial" w:hAnsi="Arial" w:cs="Arial"/>
          <w:bCs/>
          <w:sz w:val="24"/>
          <w:szCs w:val="24"/>
        </w:rPr>
        <w:t>--------------------------------------------------------------------------------------------------------------</w:t>
      </w:r>
    </w:p>
    <w:p w14:paraId="3E358357" w14:textId="4015856C" w:rsidR="007A6DA1" w:rsidRPr="00675599" w:rsidRDefault="00D74A4E" w:rsidP="000245E4">
      <w:pPr>
        <w:pStyle w:val="PreformattedText"/>
        <w:tabs>
          <w:tab w:val="right" w:leader="hyphen" w:pos="8789"/>
        </w:tabs>
        <w:spacing w:line="360" w:lineRule="auto"/>
        <w:jc w:val="both"/>
        <w:rPr>
          <w:rFonts w:ascii="Arial" w:hAnsi="Arial" w:cs="Arial"/>
          <w:sz w:val="24"/>
          <w:szCs w:val="24"/>
        </w:rPr>
      </w:pPr>
      <w:r w:rsidRPr="00675599">
        <w:rPr>
          <w:rFonts w:ascii="Arial" w:hAnsi="Arial" w:cs="Arial"/>
          <w:b/>
          <w:bCs/>
          <w:sz w:val="24"/>
          <w:szCs w:val="24"/>
          <w:u w:val="single"/>
        </w:rPr>
        <w:t>ADVERTENCIA NOTARIAL</w:t>
      </w:r>
      <w:r w:rsidRPr="00675599">
        <w:rPr>
          <w:rFonts w:ascii="Arial" w:hAnsi="Arial" w:cs="Arial"/>
          <w:b/>
          <w:bCs/>
          <w:sz w:val="24"/>
          <w:szCs w:val="24"/>
        </w:rPr>
        <w:t>:</w:t>
      </w:r>
      <w:r w:rsidRPr="00675599">
        <w:rPr>
          <w:rFonts w:ascii="Arial" w:hAnsi="Arial" w:cs="Arial"/>
          <w:sz w:val="24"/>
          <w:szCs w:val="24"/>
        </w:rPr>
        <w:t xml:space="preserve"> </w:t>
      </w:r>
      <w:r w:rsidR="000771DC" w:rsidRPr="00675599">
        <w:rPr>
          <w:rFonts w:ascii="Arial" w:hAnsi="Arial" w:cs="Arial"/>
          <w:sz w:val="24"/>
          <w:szCs w:val="24"/>
        </w:rPr>
        <w:t>L</w:t>
      </w:r>
      <w:r w:rsidR="00A67E03" w:rsidRPr="00675599">
        <w:rPr>
          <w:rFonts w:ascii="Arial" w:hAnsi="Arial" w:cs="Arial"/>
          <w:sz w:val="24"/>
          <w:szCs w:val="24"/>
        </w:rPr>
        <w:t xml:space="preserve">a compareciente hace constar que ha verificado cuidadosamente sus nombres completos, estado civil y numero de su documento de identidad. declara que toda la información consignada en el presente instrumento es correcta, y que, en consecuencia, asume la responsabilidad que se derive de cualquier inexactitud en la misma. </w:t>
      </w:r>
      <w:r w:rsidR="00947954" w:rsidRPr="00675599">
        <w:rPr>
          <w:rFonts w:ascii="Arial" w:hAnsi="Arial" w:cs="Arial"/>
          <w:sz w:val="24"/>
          <w:szCs w:val="24"/>
        </w:rPr>
        <w:t>--------</w:t>
      </w:r>
      <w:r w:rsidR="004B5F04" w:rsidRPr="00675599">
        <w:rPr>
          <w:rFonts w:ascii="Arial" w:hAnsi="Arial" w:cs="Arial"/>
          <w:sz w:val="24"/>
          <w:szCs w:val="24"/>
        </w:rPr>
        <w:t>--</w:t>
      </w:r>
      <w:r w:rsidR="000771DC" w:rsidRPr="00675599">
        <w:rPr>
          <w:rFonts w:ascii="Arial" w:hAnsi="Arial" w:cs="Arial"/>
          <w:sz w:val="24"/>
          <w:szCs w:val="24"/>
        </w:rPr>
        <w:t>----</w:t>
      </w:r>
      <w:r w:rsidR="001D3B15" w:rsidRPr="00675599">
        <w:rPr>
          <w:rFonts w:ascii="Arial" w:hAnsi="Arial" w:cs="Arial"/>
          <w:sz w:val="24"/>
          <w:szCs w:val="24"/>
        </w:rPr>
        <w:t>--------------------------------------------------</w:t>
      </w:r>
    </w:p>
    <w:p w14:paraId="25FC6491" w14:textId="77777777" w:rsidR="00EC5071" w:rsidRPr="00675599" w:rsidRDefault="00944C7A" w:rsidP="000245E4">
      <w:pPr>
        <w:pStyle w:val="PreformattedText"/>
        <w:tabs>
          <w:tab w:val="right" w:leader="hyphen" w:pos="8789"/>
        </w:tabs>
        <w:spacing w:line="360" w:lineRule="auto"/>
        <w:jc w:val="both"/>
        <w:rPr>
          <w:rFonts w:ascii="Arial" w:hAnsi="Arial" w:cs="Arial"/>
          <w:bCs/>
          <w:sz w:val="24"/>
          <w:szCs w:val="24"/>
        </w:rPr>
      </w:pPr>
      <w:r w:rsidRPr="00675599">
        <w:rPr>
          <w:rFonts w:ascii="Arial" w:hAnsi="Arial" w:cs="Arial"/>
          <w:b/>
          <w:bCs/>
          <w:sz w:val="24"/>
          <w:szCs w:val="24"/>
          <w:u w:val="single"/>
        </w:rPr>
        <w:t>ADVERTID</w:t>
      </w:r>
      <w:r w:rsidR="00321E3B" w:rsidRPr="00675599">
        <w:rPr>
          <w:rFonts w:ascii="Arial" w:hAnsi="Arial" w:cs="Arial"/>
          <w:b/>
          <w:bCs/>
          <w:sz w:val="24"/>
          <w:szCs w:val="24"/>
          <w:u w:val="single"/>
        </w:rPr>
        <w:t>A</w:t>
      </w:r>
      <w:r w:rsidRPr="00675599">
        <w:rPr>
          <w:rFonts w:ascii="Arial" w:hAnsi="Arial" w:cs="Arial"/>
          <w:b/>
          <w:bCs/>
          <w:sz w:val="24"/>
          <w:szCs w:val="24"/>
        </w:rPr>
        <w:t xml:space="preserve">: </w:t>
      </w:r>
      <w:r w:rsidRPr="00675599">
        <w:rPr>
          <w:rFonts w:ascii="Arial" w:hAnsi="Arial" w:cs="Arial"/>
          <w:bCs/>
          <w:sz w:val="24"/>
          <w:szCs w:val="24"/>
        </w:rPr>
        <w:t>L</w:t>
      </w:r>
      <w:r w:rsidR="00321E3B" w:rsidRPr="00675599">
        <w:rPr>
          <w:rFonts w:ascii="Arial" w:hAnsi="Arial" w:cs="Arial"/>
          <w:bCs/>
          <w:sz w:val="24"/>
          <w:szCs w:val="24"/>
        </w:rPr>
        <w:t>a otorgante</w:t>
      </w:r>
      <w:r w:rsidRPr="00675599">
        <w:rPr>
          <w:rFonts w:ascii="Arial" w:hAnsi="Arial" w:cs="Arial"/>
          <w:bCs/>
          <w:sz w:val="24"/>
          <w:szCs w:val="24"/>
        </w:rPr>
        <w:t xml:space="preserve"> de la formalidad del re</w:t>
      </w:r>
      <w:r w:rsidR="00321E3B" w:rsidRPr="00675599">
        <w:rPr>
          <w:rFonts w:ascii="Arial" w:hAnsi="Arial" w:cs="Arial"/>
          <w:bCs/>
          <w:sz w:val="24"/>
          <w:szCs w:val="24"/>
        </w:rPr>
        <w:t>gistro se le</w:t>
      </w:r>
      <w:r w:rsidRPr="00675599">
        <w:rPr>
          <w:rFonts w:ascii="Arial" w:hAnsi="Arial" w:cs="Arial"/>
          <w:bCs/>
          <w:sz w:val="24"/>
          <w:szCs w:val="24"/>
        </w:rPr>
        <w:t xml:space="preserve"> leyó la presente escritura y la aprob</w:t>
      </w:r>
      <w:r w:rsidR="00321E3B" w:rsidRPr="00675599">
        <w:rPr>
          <w:rFonts w:ascii="Arial" w:hAnsi="Arial" w:cs="Arial"/>
          <w:bCs/>
          <w:sz w:val="24"/>
          <w:szCs w:val="24"/>
        </w:rPr>
        <w:t>ó</w:t>
      </w:r>
      <w:r w:rsidRPr="00675599">
        <w:rPr>
          <w:rFonts w:ascii="Arial" w:hAnsi="Arial" w:cs="Arial"/>
          <w:bCs/>
          <w:sz w:val="24"/>
          <w:szCs w:val="24"/>
        </w:rPr>
        <w:t>.</w:t>
      </w:r>
      <w:r w:rsidR="00D91F43" w:rsidRPr="00675599">
        <w:rPr>
          <w:rFonts w:ascii="Arial" w:hAnsi="Arial" w:cs="Arial"/>
          <w:bCs/>
          <w:sz w:val="24"/>
          <w:szCs w:val="24"/>
        </w:rPr>
        <w:t xml:space="preserve"> </w:t>
      </w:r>
      <w:r w:rsidR="00321E3B" w:rsidRPr="00675599">
        <w:rPr>
          <w:rFonts w:ascii="Arial" w:hAnsi="Arial" w:cs="Arial"/>
          <w:bCs/>
          <w:sz w:val="24"/>
          <w:szCs w:val="24"/>
        </w:rPr>
        <w:t>Firma</w:t>
      </w:r>
      <w:r w:rsidRPr="00675599">
        <w:rPr>
          <w:rFonts w:ascii="Arial" w:hAnsi="Arial" w:cs="Arial"/>
          <w:bCs/>
          <w:sz w:val="24"/>
          <w:szCs w:val="24"/>
        </w:rPr>
        <w:t xml:space="preserve"> </w:t>
      </w:r>
      <w:r w:rsidR="00760F69" w:rsidRPr="00675599">
        <w:rPr>
          <w:rFonts w:ascii="Arial" w:hAnsi="Arial" w:cs="Arial"/>
          <w:bCs/>
          <w:sz w:val="24"/>
          <w:szCs w:val="24"/>
        </w:rPr>
        <w:t>ella</w:t>
      </w:r>
      <w:r w:rsidRPr="00675599">
        <w:rPr>
          <w:rFonts w:ascii="Arial" w:hAnsi="Arial" w:cs="Arial"/>
          <w:bCs/>
          <w:sz w:val="24"/>
          <w:szCs w:val="24"/>
        </w:rPr>
        <w:t xml:space="preserve"> ante mí la Notaria que doy Fe. </w:t>
      </w:r>
      <w:r w:rsidR="00EC5071" w:rsidRPr="00675599">
        <w:rPr>
          <w:rFonts w:ascii="Arial" w:hAnsi="Arial" w:cs="Arial"/>
          <w:bCs/>
          <w:sz w:val="24"/>
          <w:szCs w:val="24"/>
        </w:rPr>
        <w:t>-----</w:t>
      </w:r>
      <w:r w:rsidR="00760F69" w:rsidRPr="00675599">
        <w:rPr>
          <w:rFonts w:ascii="Arial" w:hAnsi="Arial" w:cs="Arial"/>
          <w:bCs/>
          <w:sz w:val="24"/>
          <w:szCs w:val="24"/>
        </w:rPr>
        <w:t>-----</w:t>
      </w:r>
      <w:r w:rsidR="00EC5071" w:rsidRPr="00675599">
        <w:rPr>
          <w:rFonts w:ascii="Arial" w:hAnsi="Arial" w:cs="Arial"/>
          <w:bCs/>
          <w:sz w:val="24"/>
          <w:szCs w:val="24"/>
        </w:rPr>
        <w:t>-</w:t>
      </w:r>
      <w:r w:rsidR="00321E3B" w:rsidRPr="00675599">
        <w:rPr>
          <w:rFonts w:ascii="Arial" w:hAnsi="Arial" w:cs="Arial"/>
          <w:bCs/>
          <w:sz w:val="24"/>
          <w:szCs w:val="24"/>
        </w:rPr>
        <w:t>-----</w:t>
      </w:r>
      <w:r w:rsidR="00EC5071" w:rsidRPr="00675599">
        <w:rPr>
          <w:rFonts w:ascii="Arial" w:hAnsi="Arial" w:cs="Arial"/>
          <w:bCs/>
          <w:sz w:val="24"/>
          <w:szCs w:val="24"/>
        </w:rPr>
        <w:t>----------</w:t>
      </w:r>
    </w:p>
    <w:p w14:paraId="5EAADED9" w14:textId="3BB3D21A" w:rsidR="00B73927" w:rsidRPr="00675599" w:rsidRDefault="00944C7A" w:rsidP="000245E4">
      <w:pPr>
        <w:pStyle w:val="PreformattedText"/>
        <w:tabs>
          <w:tab w:val="right" w:leader="hyphen" w:pos="8789"/>
        </w:tabs>
        <w:spacing w:line="360" w:lineRule="auto"/>
        <w:jc w:val="both"/>
        <w:rPr>
          <w:rFonts w:ascii="Arial" w:hAnsi="Arial" w:cs="Arial"/>
          <w:bCs/>
          <w:sz w:val="24"/>
          <w:szCs w:val="24"/>
        </w:rPr>
      </w:pPr>
      <w:r w:rsidRPr="00675599">
        <w:rPr>
          <w:rFonts w:ascii="Arial" w:hAnsi="Arial" w:cs="Arial"/>
          <w:bCs/>
          <w:sz w:val="24"/>
          <w:szCs w:val="24"/>
        </w:rPr>
        <w:t xml:space="preserve">Derechos notariales, según Resolución número </w:t>
      </w:r>
      <w:r w:rsidR="00F8531F" w:rsidRPr="00675599">
        <w:rPr>
          <w:rFonts w:ascii="Arial" w:hAnsi="Arial" w:cs="Arial"/>
          <w:bCs/>
          <w:sz w:val="24"/>
          <w:szCs w:val="24"/>
        </w:rPr>
        <w:t>00</w:t>
      </w:r>
      <w:r w:rsidR="00D723D8">
        <w:rPr>
          <w:rFonts w:ascii="Arial" w:hAnsi="Arial" w:cs="Arial"/>
          <w:bCs/>
          <w:sz w:val="24"/>
          <w:szCs w:val="24"/>
        </w:rPr>
        <w:t>585</w:t>
      </w:r>
      <w:r w:rsidR="001D3B15" w:rsidRPr="00675599">
        <w:rPr>
          <w:rFonts w:ascii="Arial" w:hAnsi="Arial" w:cs="Arial"/>
          <w:bCs/>
          <w:sz w:val="24"/>
          <w:szCs w:val="24"/>
        </w:rPr>
        <w:t xml:space="preserve"> del 2</w:t>
      </w:r>
      <w:r w:rsidR="00D723D8">
        <w:rPr>
          <w:rFonts w:ascii="Arial" w:hAnsi="Arial" w:cs="Arial"/>
          <w:bCs/>
          <w:sz w:val="24"/>
          <w:szCs w:val="24"/>
        </w:rPr>
        <w:t>4</w:t>
      </w:r>
      <w:r w:rsidR="001D3B15" w:rsidRPr="00675599">
        <w:rPr>
          <w:rFonts w:ascii="Arial" w:hAnsi="Arial" w:cs="Arial"/>
          <w:bCs/>
          <w:sz w:val="24"/>
          <w:szCs w:val="24"/>
        </w:rPr>
        <w:t xml:space="preserve"> de enero de 202</w:t>
      </w:r>
      <w:r w:rsidR="00D723D8">
        <w:rPr>
          <w:rFonts w:ascii="Arial" w:hAnsi="Arial" w:cs="Arial"/>
          <w:bCs/>
          <w:sz w:val="24"/>
          <w:szCs w:val="24"/>
        </w:rPr>
        <w:t>5</w:t>
      </w:r>
      <w:r w:rsidRPr="00675599">
        <w:rPr>
          <w:rFonts w:ascii="Arial" w:hAnsi="Arial" w:cs="Arial"/>
          <w:bCs/>
          <w:sz w:val="24"/>
          <w:szCs w:val="24"/>
        </w:rPr>
        <w:t>; por valor de:</w:t>
      </w:r>
      <w:r w:rsidR="00231A94" w:rsidRPr="00675599">
        <w:rPr>
          <w:rFonts w:ascii="Arial" w:hAnsi="Arial" w:cs="Arial"/>
          <w:bCs/>
          <w:sz w:val="24"/>
          <w:szCs w:val="24"/>
        </w:rPr>
        <w:t xml:space="preserve"> </w:t>
      </w:r>
      <w:r w:rsidR="00844A86" w:rsidRPr="00675599">
        <w:rPr>
          <w:rFonts w:ascii="Arial" w:hAnsi="Arial" w:cs="Arial"/>
          <w:bCs/>
          <w:sz w:val="24"/>
          <w:szCs w:val="24"/>
        </w:rPr>
        <w:t xml:space="preserve"> </w:t>
      </w:r>
      <w:r w:rsidR="00B73927" w:rsidRPr="00675599">
        <w:rPr>
          <w:rFonts w:ascii="Arial" w:hAnsi="Arial" w:cs="Arial"/>
          <w:bCs/>
          <w:sz w:val="24"/>
          <w:szCs w:val="24"/>
        </w:rPr>
        <w:t xml:space="preserve">Derechos Notariales: </w:t>
      </w:r>
      <w:r w:rsidR="00E8050F" w:rsidRPr="00675599">
        <w:rPr>
          <w:rFonts w:ascii="Arial" w:hAnsi="Arial" w:cs="Arial"/>
          <w:b/>
          <w:bCs/>
          <w:sz w:val="24"/>
          <w:szCs w:val="24"/>
        </w:rPr>
        <w:t xml:space="preserve">$ </w:t>
      </w:r>
    </w:p>
    <w:p w14:paraId="7BEC9277" w14:textId="77777777" w:rsidR="00A67E03" w:rsidRDefault="00844A86" w:rsidP="000245E4">
      <w:pPr>
        <w:pStyle w:val="PreformattedText"/>
        <w:tabs>
          <w:tab w:val="right" w:leader="hyphen" w:pos="8789"/>
        </w:tabs>
        <w:spacing w:line="360" w:lineRule="auto"/>
        <w:jc w:val="both"/>
        <w:rPr>
          <w:rFonts w:ascii="Arial" w:hAnsi="Arial" w:cs="Arial"/>
          <w:bCs/>
          <w:sz w:val="24"/>
          <w:szCs w:val="24"/>
        </w:rPr>
      </w:pPr>
      <w:r w:rsidRPr="00675599">
        <w:rPr>
          <w:rFonts w:ascii="Arial" w:hAnsi="Arial" w:cs="Arial"/>
          <w:bCs/>
          <w:sz w:val="24"/>
          <w:szCs w:val="24"/>
        </w:rPr>
        <w:t>Superintend</w:t>
      </w:r>
      <w:r w:rsidR="00B73927" w:rsidRPr="00675599">
        <w:rPr>
          <w:rFonts w:ascii="Arial" w:hAnsi="Arial" w:cs="Arial"/>
          <w:bCs/>
          <w:sz w:val="24"/>
          <w:szCs w:val="24"/>
        </w:rPr>
        <w:t xml:space="preserve">encia de Notariado: </w:t>
      </w:r>
      <w:r w:rsidR="00B73927" w:rsidRPr="00675599">
        <w:rPr>
          <w:rFonts w:ascii="Arial" w:hAnsi="Arial" w:cs="Arial"/>
          <w:b/>
          <w:bCs/>
          <w:sz w:val="24"/>
          <w:szCs w:val="24"/>
        </w:rPr>
        <w:t xml:space="preserve">$ </w:t>
      </w:r>
    </w:p>
    <w:p w14:paraId="6393CDB4" w14:textId="3FDB2AF0" w:rsidR="00A67E03" w:rsidRPr="00675599" w:rsidRDefault="00844A86" w:rsidP="000245E4">
      <w:pPr>
        <w:pStyle w:val="PreformattedText"/>
        <w:tabs>
          <w:tab w:val="right" w:leader="hyphen" w:pos="8789"/>
        </w:tabs>
        <w:spacing w:line="360" w:lineRule="auto"/>
        <w:jc w:val="both"/>
        <w:rPr>
          <w:rFonts w:ascii="Arial" w:hAnsi="Arial" w:cs="Arial"/>
          <w:bCs/>
          <w:sz w:val="24"/>
          <w:szCs w:val="24"/>
        </w:rPr>
      </w:pPr>
      <w:r w:rsidRPr="00675599">
        <w:rPr>
          <w:rFonts w:ascii="Arial" w:hAnsi="Arial" w:cs="Arial"/>
          <w:bCs/>
          <w:sz w:val="24"/>
          <w:szCs w:val="24"/>
        </w:rPr>
        <w:t xml:space="preserve">Fondo Nacional de Notariado: </w:t>
      </w:r>
      <w:r w:rsidRPr="00675599">
        <w:rPr>
          <w:rFonts w:ascii="Arial" w:hAnsi="Arial" w:cs="Arial"/>
          <w:b/>
          <w:bCs/>
          <w:sz w:val="24"/>
          <w:szCs w:val="24"/>
        </w:rPr>
        <w:t xml:space="preserve">$ </w:t>
      </w:r>
    </w:p>
    <w:p w14:paraId="54AF349E" w14:textId="191CAB7C" w:rsidR="00760F69" w:rsidRPr="00675599" w:rsidRDefault="00BC63E9" w:rsidP="000245E4">
      <w:pPr>
        <w:pStyle w:val="PreformattedText"/>
        <w:tabs>
          <w:tab w:val="right" w:leader="hyphen" w:pos="8789"/>
        </w:tabs>
        <w:spacing w:line="360" w:lineRule="auto"/>
        <w:jc w:val="both"/>
        <w:rPr>
          <w:rFonts w:ascii="Arial" w:hAnsi="Arial" w:cs="Arial"/>
          <w:bCs/>
          <w:sz w:val="24"/>
          <w:szCs w:val="24"/>
        </w:rPr>
      </w:pPr>
      <w:r w:rsidRPr="00675599">
        <w:rPr>
          <w:rFonts w:ascii="Arial" w:hAnsi="Arial" w:cs="Arial"/>
          <w:bCs/>
          <w:sz w:val="24"/>
          <w:szCs w:val="24"/>
        </w:rPr>
        <w:t xml:space="preserve">IVA: </w:t>
      </w:r>
      <w:r w:rsidRPr="00675599">
        <w:rPr>
          <w:rFonts w:ascii="Arial" w:hAnsi="Arial" w:cs="Arial"/>
          <w:b/>
          <w:bCs/>
          <w:sz w:val="24"/>
          <w:szCs w:val="24"/>
        </w:rPr>
        <w:t>$</w:t>
      </w:r>
      <w:r w:rsidR="00550032" w:rsidRPr="00675599">
        <w:rPr>
          <w:rFonts w:ascii="Arial" w:hAnsi="Arial" w:cs="Arial"/>
          <w:b/>
          <w:bCs/>
          <w:sz w:val="24"/>
          <w:szCs w:val="24"/>
        </w:rPr>
        <w:t xml:space="preserve"> </w:t>
      </w:r>
    </w:p>
    <w:p w14:paraId="58E30AE0" w14:textId="2D5BB6F2" w:rsidR="001D3B15" w:rsidRDefault="00E13C1A" w:rsidP="000245E4">
      <w:pPr>
        <w:pStyle w:val="PreformattedText"/>
        <w:tabs>
          <w:tab w:val="right" w:leader="hyphen" w:pos="8789"/>
        </w:tabs>
        <w:spacing w:line="360" w:lineRule="auto"/>
        <w:jc w:val="both"/>
        <w:rPr>
          <w:rFonts w:ascii="Arial" w:hAnsi="Arial" w:cs="Arial"/>
          <w:sz w:val="24"/>
          <w:szCs w:val="24"/>
          <w:lang w:eastAsia="es-CO"/>
        </w:rPr>
      </w:pPr>
      <w:r w:rsidRPr="00675599">
        <w:rPr>
          <w:rFonts w:ascii="Arial" w:hAnsi="Arial" w:cs="Arial"/>
          <w:b/>
          <w:bCs/>
          <w:sz w:val="24"/>
          <w:szCs w:val="24"/>
          <w:lang w:eastAsia="es-CO"/>
        </w:rPr>
        <w:t>NOTA: E</w:t>
      </w:r>
      <w:r w:rsidR="00A67E03" w:rsidRPr="00675599">
        <w:rPr>
          <w:rFonts w:ascii="Arial" w:hAnsi="Arial" w:cs="Arial"/>
          <w:b/>
          <w:bCs/>
          <w:sz w:val="24"/>
          <w:szCs w:val="24"/>
          <w:lang w:eastAsia="es-CO"/>
        </w:rPr>
        <w:t xml:space="preserve">sta escritura fue extendida en las hojas de papel notarial números: </w:t>
      </w:r>
    </w:p>
    <w:p w14:paraId="598CC432" w14:textId="31773BC7" w:rsidR="00827352" w:rsidRDefault="00827352" w:rsidP="000245E4">
      <w:pPr>
        <w:pStyle w:val="PreformattedText"/>
        <w:tabs>
          <w:tab w:val="right" w:leader="hyphen" w:pos="8789"/>
        </w:tabs>
        <w:spacing w:line="360" w:lineRule="auto"/>
        <w:jc w:val="both"/>
        <w:rPr>
          <w:rFonts w:ascii="Arial" w:hAnsi="Arial" w:cs="Arial"/>
          <w:sz w:val="24"/>
          <w:szCs w:val="24"/>
          <w:lang w:eastAsia="es-CO"/>
        </w:rPr>
      </w:pPr>
    </w:p>
    <w:p w14:paraId="463D210D" w14:textId="1D719173" w:rsidR="00A67E03" w:rsidRDefault="00A67E03" w:rsidP="000245E4">
      <w:pPr>
        <w:pStyle w:val="PreformattedText"/>
        <w:tabs>
          <w:tab w:val="right" w:leader="hyphen" w:pos="8789"/>
        </w:tabs>
        <w:spacing w:line="360" w:lineRule="auto"/>
        <w:jc w:val="both"/>
        <w:rPr>
          <w:rFonts w:ascii="Arial" w:hAnsi="Arial" w:cs="Arial"/>
          <w:sz w:val="24"/>
          <w:szCs w:val="24"/>
          <w:lang w:eastAsia="es-CO"/>
        </w:rPr>
      </w:pPr>
    </w:p>
    <w:p w14:paraId="16C9B587" w14:textId="77777777" w:rsidR="00A67E03" w:rsidRPr="00721BFF" w:rsidRDefault="00A67E03" w:rsidP="00A67E03">
      <w:pPr>
        <w:spacing w:line="360" w:lineRule="auto"/>
        <w:rPr>
          <w:rFonts w:cs="Arial"/>
          <w:color w:val="000000"/>
          <w:sz w:val="24"/>
          <w:lang w:eastAsia="es-CO"/>
        </w:rPr>
      </w:pPr>
      <w:r w:rsidRPr="00721BFF">
        <w:rPr>
          <w:rFonts w:cs="Arial"/>
          <w:color w:val="000000"/>
          <w:sz w:val="24"/>
          <w:lang w:eastAsia="es-CO"/>
        </w:rPr>
        <w:lastRenderedPageBreak/>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A67E03" w:rsidRPr="00CB06FE" w14:paraId="14954872"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5345A9F9"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32969C8F" w14:textId="77777777" w:rsidR="00A67E03" w:rsidRPr="00721BFF" w:rsidRDefault="00A67E03"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5700F164"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5A396231" w14:textId="77777777" w:rsidR="00A67E03" w:rsidRPr="00721BFF" w:rsidRDefault="00A67E03"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6678DBF9"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459BC80F" w14:textId="77777777" w:rsidR="00A67E03" w:rsidRPr="00721BFF" w:rsidRDefault="00A67E03"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0456B0CF" w14:textId="77777777" w:rsidR="00A67E03" w:rsidRPr="00721BFF" w:rsidRDefault="00A67E03"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0CC9A203" w14:textId="77777777" w:rsidR="00A67E03" w:rsidRPr="00721BFF" w:rsidRDefault="00A67E03"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2E58F208"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2549E570" w14:textId="77777777" w:rsidR="00A67E03" w:rsidRPr="00721BFF" w:rsidRDefault="00A67E03"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1EF3CCEF"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0A09BF19" w14:textId="77777777" w:rsidR="00A67E03" w:rsidRPr="00721BFF" w:rsidRDefault="00A67E03"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32F4E67E" w14:textId="77777777" w:rsidR="00A67E03" w:rsidRPr="00721BFF" w:rsidRDefault="00A67E03"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783B4364" w14:textId="77777777" w:rsidR="00A67E03" w:rsidRPr="00721BFF" w:rsidRDefault="00A67E03" w:rsidP="00F82E76">
            <w:pPr>
              <w:spacing w:line="360" w:lineRule="auto"/>
              <w:jc w:val="center"/>
              <w:rPr>
                <w:rFonts w:cs="Arial"/>
                <w:color w:val="000000"/>
                <w:sz w:val="20"/>
                <w:szCs w:val="20"/>
                <w:lang w:eastAsia="es-CO"/>
              </w:rPr>
            </w:pPr>
          </w:p>
        </w:tc>
      </w:tr>
    </w:tbl>
    <w:p w14:paraId="3E08ED4B" w14:textId="374974E6" w:rsidR="00A67E03" w:rsidRPr="00CB06FE" w:rsidRDefault="00A67E03" w:rsidP="00A67E03">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w:t>
      </w:r>
      <w:r>
        <w:rPr>
          <w:rFonts w:ascii="Arial" w:hAnsi="Arial" w:cs="Arial"/>
          <w:color w:val="000000"/>
          <w:spacing w:val="26"/>
          <w:sz w:val="24"/>
          <w:szCs w:val="24"/>
          <w:lang w:val="es-CO" w:eastAsia="es-CO"/>
        </w:rPr>
        <w:tab/>
      </w:r>
    </w:p>
    <w:p w14:paraId="2A1D8786"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NOMBRE COMPLETO: </w:t>
      </w:r>
    </w:p>
    <w:p w14:paraId="49E4F10D"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No. DE IDENTIFICACIÓN:                                     </w:t>
      </w:r>
    </w:p>
    <w:p w14:paraId="6F006399"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LUGAR DE EXPEDICIÓN:</w:t>
      </w:r>
    </w:p>
    <w:p w14:paraId="7CF9E9A7"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CELULAR: </w:t>
      </w:r>
    </w:p>
    <w:p w14:paraId="1A859C4A"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DIRECCIÓN: </w:t>
      </w:r>
    </w:p>
    <w:p w14:paraId="12C976A9"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CIUDAD: </w:t>
      </w:r>
    </w:p>
    <w:p w14:paraId="55D9F893"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EMAIL: </w:t>
      </w:r>
    </w:p>
    <w:p w14:paraId="26220EAC"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PROFESIÓN U OFICIO: </w:t>
      </w:r>
    </w:p>
    <w:p w14:paraId="0399AC36"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ACTIVIDAD ECONÓMICA: </w:t>
      </w:r>
    </w:p>
    <w:p w14:paraId="39705149"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ESTADO CIVIL: </w:t>
      </w:r>
    </w:p>
    <w:p w14:paraId="24EB23CE"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PERSONA EXPUESTA POLÍTICAMENTE DECRETO 1674 DE 2016:  SI:          NO: </w:t>
      </w:r>
    </w:p>
    <w:p w14:paraId="6BC957D8"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CARGO: </w:t>
      </w:r>
    </w:p>
    <w:p w14:paraId="263BFAA6"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 xml:space="preserve">FECHA DE VINCULACIÓN: </w:t>
      </w:r>
    </w:p>
    <w:p w14:paraId="660B6B79"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16"/>
          <w:szCs w:val="16"/>
        </w:rPr>
      </w:pPr>
      <w:r w:rsidRPr="00A67E03">
        <w:rPr>
          <w:rFonts w:cs="Arial"/>
          <w:color w:val="000000"/>
          <w:sz w:val="16"/>
          <w:szCs w:val="16"/>
        </w:rPr>
        <w:t>FECHA DE DESVINCULACIÓN:</w:t>
      </w:r>
    </w:p>
    <w:p w14:paraId="5F26F17F" w14:textId="77777777" w:rsidR="00A67E03" w:rsidRPr="00A67E03" w:rsidRDefault="00A67E03" w:rsidP="00A67E03">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16"/>
          <w:szCs w:val="16"/>
        </w:rPr>
      </w:pPr>
      <w:r w:rsidRPr="00A67E03">
        <w:rPr>
          <w:rFonts w:cs="Arial"/>
          <w:b/>
          <w:color w:val="000000"/>
          <w:sz w:val="16"/>
          <w:szCs w:val="16"/>
        </w:rPr>
        <w:t>LA ANTERIOR INFORMACIÓN SE TOMA CONFORME LO ORDENADO EN LA INSTRUCCIÓN ADMINISTRATIVA Nº 08 DE 07 DE ABRIL DE 2017 DE LA SUPERINTENDENCIA DE NOTARIADO Y REGISTRO.</w:t>
      </w:r>
    </w:p>
    <w:p w14:paraId="740B8E98" w14:textId="77777777" w:rsidR="00A67E03" w:rsidRPr="00721BFF" w:rsidRDefault="00A67E03" w:rsidP="00A67E03">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7A6A47EA" w14:textId="77777777" w:rsidR="00A67E03" w:rsidRPr="00CB06FE" w:rsidRDefault="00A67E03" w:rsidP="00A67E03">
      <w:pPr>
        <w:spacing w:line="360" w:lineRule="auto"/>
        <w:rPr>
          <w:rFonts w:cs="Arial"/>
          <w:b/>
          <w:bCs/>
          <w:color w:val="000000"/>
          <w:sz w:val="24"/>
          <w:lang w:eastAsia="es-CO"/>
        </w:rPr>
      </w:pPr>
      <w:r>
        <w:rPr>
          <w:rFonts w:cs="Arial"/>
          <w:b/>
          <w:bCs/>
          <w:color w:val="000000"/>
          <w:sz w:val="24"/>
          <w:lang w:eastAsia="es-CO"/>
        </w:rPr>
        <w:tab/>
      </w:r>
      <w:r w:rsidRPr="00CB06FE">
        <w:rPr>
          <w:rFonts w:cs="Arial"/>
          <w:b/>
          <w:bCs/>
          <w:color w:val="000000"/>
          <w:sz w:val="24"/>
          <w:lang w:eastAsia="es-CO"/>
        </w:rPr>
        <w:t>LOS OTORGANTES,</w:t>
      </w:r>
    </w:p>
    <w:p w14:paraId="5A55CF05" w14:textId="77777777" w:rsidR="00A67E03" w:rsidRPr="00CB06FE" w:rsidRDefault="00A67E03" w:rsidP="00A67E03">
      <w:pPr>
        <w:spacing w:line="360" w:lineRule="auto"/>
        <w:jc w:val="both"/>
        <w:rPr>
          <w:rFonts w:cs="Arial"/>
          <w:color w:val="000000"/>
          <w:sz w:val="24"/>
          <w:lang w:eastAsia="es-CO"/>
        </w:rPr>
      </w:pPr>
    </w:p>
    <w:p w14:paraId="28F3EC21" w14:textId="77777777" w:rsidR="00A67E03" w:rsidRPr="00CB06FE" w:rsidRDefault="00A67E03" w:rsidP="00A67E03">
      <w:pPr>
        <w:spacing w:line="360" w:lineRule="auto"/>
        <w:jc w:val="both"/>
        <w:rPr>
          <w:rFonts w:cs="Arial"/>
          <w:color w:val="000000"/>
          <w:sz w:val="24"/>
          <w:lang w:eastAsia="es-CO"/>
        </w:rPr>
      </w:pPr>
    </w:p>
    <w:p w14:paraId="30B66463" w14:textId="77777777" w:rsidR="00A67E03" w:rsidRPr="00CB06FE" w:rsidRDefault="00A67E03" w:rsidP="00A67E03">
      <w:pPr>
        <w:spacing w:line="360" w:lineRule="auto"/>
        <w:jc w:val="both"/>
        <w:rPr>
          <w:rFonts w:cs="Arial"/>
          <w:color w:val="000000"/>
          <w:sz w:val="24"/>
          <w:lang w:eastAsia="es-CO"/>
        </w:rPr>
      </w:pPr>
    </w:p>
    <w:p w14:paraId="6035FEDB" w14:textId="3F18A2C7" w:rsidR="00A67E03" w:rsidRPr="00721BFF" w:rsidRDefault="00A67E03" w:rsidP="00A67E03">
      <w:pPr>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nombre_otorgante_1&gt;&gt;</w:t>
      </w:r>
    </w:p>
    <w:p w14:paraId="127F100C" w14:textId="77777777" w:rsidR="00A67E03" w:rsidRPr="00CB06FE" w:rsidRDefault="00A67E03" w:rsidP="00A67E03">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74807A60" w14:textId="77777777" w:rsidR="00A67E03" w:rsidRPr="00CB06FE" w:rsidRDefault="00A67E03" w:rsidP="00A67E03">
      <w:pPr>
        <w:spacing w:line="360" w:lineRule="auto"/>
        <w:jc w:val="both"/>
        <w:rPr>
          <w:rFonts w:cs="Arial"/>
          <w:b/>
          <w:color w:val="000000"/>
          <w:sz w:val="24"/>
          <w:lang w:eastAsia="es-CO"/>
        </w:rPr>
      </w:pPr>
    </w:p>
    <w:p w14:paraId="7FE3BA52" w14:textId="77777777" w:rsidR="00A67E03" w:rsidRDefault="00A67E03" w:rsidP="00A67E03">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bookmarkStart w:id="0" w:name="_GoBack"/>
      <w:bookmarkEnd w:id="0"/>
    </w:p>
    <w:p w14:paraId="5E6FC8F5" w14:textId="77777777" w:rsidR="00A67E03" w:rsidRDefault="00A67E03" w:rsidP="00A67E03">
      <w:pPr>
        <w:pStyle w:val="PreformattedText"/>
        <w:spacing w:line="360" w:lineRule="auto"/>
        <w:jc w:val="both"/>
        <w:rPr>
          <w:rFonts w:ascii="Arial" w:eastAsia="Arial" w:hAnsi="Arial" w:cs="Arial"/>
          <w:b/>
          <w:bCs/>
          <w:color w:val="000000"/>
          <w:sz w:val="24"/>
          <w:szCs w:val="24"/>
        </w:rPr>
      </w:pPr>
    </w:p>
    <w:p w14:paraId="017D51E0" w14:textId="77777777" w:rsidR="00A67E03" w:rsidRPr="00CB06FE" w:rsidRDefault="00A67E03" w:rsidP="00A67E03">
      <w:pPr>
        <w:pStyle w:val="PreformattedText"/>
        <w:spacing w:line="360" w:lineRule="auto"/>
        <w:jc w:val="both"/>
        <w:rPr>
          <w:rFonts w:ascii="Arial" w:eastAsia="Arial" w:hAnsi="Arial" w:cs="Arial"/>
          <w:b/>
          <w:bCs/>
          <w:color w:val="000000"/>
          <w:sz w:val="24"/>
          <w:szCs w:val="24"/>
        </w:rPr>
      </w:pPr>
    </w:p>
    <w:p w14:paraId="3FBA9CF2" w14:textId="77777777" w:rsidR="00A67E03" w:rsidRPr="00AA30D8" w:rsidRDefault="00A67E03" w:rsidP="00A67E03">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7523CDF3" w14:textId="77777777" w:rsidR="00A67E03" w:rsidRPr="00AA30D8" w:rsidRDefault="00A67E03" w:rsidP="00A67E03">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79A0C701" w14:textId="77777777" w:rsidR="00A67E03" w:rsidRPr="00AA30D8" w:rsidRDefault="00A67E03" w:rsidP="00A67E03">
      <w:pPr>
        <w:tabs>
          <w:tab w:val="right" w:leader="hyphen" w:pos="8789"/>
        </w:tabs>
        <w:jc w:val="center"/>
        <w:rPr>
          <w:rFonts w:cs="Arial"/>
          <w:b/>
          <w:bCs/>
          <w:sz w:val="20"/>
          <w:szCs w:val="20"/>
          <w:lang w:eastAsia="es-CO"/>
        </w:rPr>
      </w:pPr>
    </w:p>
    <w:p w14:paraId="6A67F776" w14:textId="77777777" w:rsidR="002C30D7" w:rsidRPr="00F5224F" w:rsidRDefault="002C30D7" w:rsidP="000245E4">
      <w:pPr>
        <w:tabs>
          <w:tab w:val="right" w:leader="hyphen" w:pos="8789"/>
        </w:tabs>
        <w:spacing w:line="360" w:lineRule="auto"/>
      </w:pPr>
    </w:p>
    <w:p w14:paraId="318D6906" w14:textId="77777777" w:rsidR="002C30D7" w:rsidRDefault="002C30D7" w:rsidP="000245E4">
      <w:pPr>
        <w:tabs>
          <w:tab w:val="right" w:leader="hyphen" w:pos="8789"/>
        </w:tabs>
        <w:spacing w:line="360" w:lineRule="auto"/>
      </w:pPr>
    </w:p>
    <w:p w14:paraId="1902C806" w14:textId="77777777" w:rsidR="002C30D7" w:rsidRDefault="002C30D7" w:rsidP="000245E4">
      <w:pPr>
        <w:tabs>
          <w:tab w:val="right" w:leader="hyphen" w:pos="8789"/>
        </w:tabs>
        <w:spacing w:line="360" w:lineRule="auto"/>
      </w:pPr>
    </w:p>
    <w:p w14:paraId="1AC0548A" w14:textId="77777777" w:rsidR="002C30D7" w:rsidRDefault="002C30D7" w:rsidP="000245E4">
      <w:pPr>
        <w:tabs>
          <w:tab w:val="right" w:leader="hyphen" w:pos="8789"/>
        </w:tabs>
        <w:spacing w:line="360" w:lineRule="auto"/>
      </w:pPr>
    </w:p>
    <w:p w14:paraId="5F77FB1D" w14:textId="77777777" w:rsidR="002C30D7" w:rsidRDefault="002C30D7" w:rsidP="000245E4">
      <w:pPr>
        <w:tabs>
          <w:tab w:val="right" w:leader="hyphen" w:pos="8789"/>
        </w:tabs>
        <w:spacing w:line="360" w:lineRule="auto"/>
      </w:pPr>
    </w:p>
    <w:p w14:paraId="18E95E3B" w14:textId="77777777" w:rsidR="002C30D7" w:rsidRPr="00105FE0" w:rsidRDefault="002C30D7" w:rsidP="000245E4">
      <w:pPr>
        <w:tabs>
          <w:tab w:val="right" w:leader="hyphen" w:pos="8789"/>
        </w:tabs>
        <w:spacing w:line="360" w:lineRule="auto"/>
      </w:pPr>
    </w:p>
    <w:p w14:paraId="4BD0B6FA" w14:textId="77777777" w:rsidR="00E46209" w:rsidRPr="00105FE0" w:rsidRDefault="00E46209" w:rsidP="000245E4">
      <w:pPr>
        <w:tabs>
          <w:tab w:val="right" w:leader="hyphen" w:pos="8789"/>
        </w:tabs>
        <w:spacing w:line="360" w:lineRule="auto"/>
      </w:pPr>
    </w:p>
    <w:sectPr w:rsidR="00E46209" w:rsidRPr="00105FE0" w:rsidSect="003255AD">
      <w:headerReference w:type="even" r:id="rId9"/>
      <w:headerReference w:type="default" r:id="rId10"/>
      <w:pgSz w:w="12240" w:h="15840" w:code="1"/>
      <w:pgMar w:top="1928" w:right="1418" w:bottom="567"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D7A578" w14:textId="77777777" w:rsidR="00813420" w:rsidRDefault="00813420">
      <w:r>
        <w:separator/>
      </w:r>
    </w:p>
  </w:endnote>
  <w:endnote w:type="continuationSeparator" w:id="0">
    <w:p w14:paraId="2A6392D0" w14:textId="77777777" w:rsidR="00813420" w:rsidRDefault="0081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80"/>
    <w:family w:val="roman"/>
    <w:pitch w:val="fixed"/>
    <w:sig w:usb0="00000001" w:usb1="08070000" w:usb2="00000010" w:usb3="00000000" w:csb0="00020000" w:csb1="00000000"/>
  </w:font>
  <w:font w:name="Tms Rmn">
    <w:panose1 w:val="02020603040505020304"/>
    <w:charset w:val="00"/>
    <w:family w:val="roman"/>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FE59A" w14:textId="77777777" w:rsidR="00813420" w:rsidRDefault="00813420">
      <w:r>
        <w:separator/>
      </w:r>
    </w:p>
  </w:footnote>
  <w:footnote w:type="continuationSeparator" w:id="0">
    <w:p w14:paraId="37590D78" w14:textId="77777777" w:rsidR="00813420" w:rsidRDefault="008134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73596" w14:textId="0A603978" w:rsidR="006F4139" w:rsidRPr="00554472" w:rsidRDefault="006F4139">
    <w:pPr>
      <w:pStyle w:val="Encabezado"/>
      <w:jc w:val="center"/>
    </w:pPr>
    <w:r w:rsidRPr="00554472">
      <w:fldChar w:fldCharType="begin"/>
    </w:r>
    <w:r w:rsidRPr="00554472">
      <w:instrText>PAGE   \* MERGEFORMAT</w:instrText>
    </w:r>
    <w:r w:rsidRPr="00554472">
      <w:fldChar w:fldCharType="separate"/>
    </w:r>
    <w:r w:rsidR="003E20D6">
      <w:rPr>
        <w:noProof/>
      </w:rPr>
      <w:t>8</w:t>
    </w:r>
    <w:r w:rsidRPr="00554472">
      <w:fldChar w:fldCharType="end"/>
    </w:r>
  </w:p>
  <w:p w14:paraId="18FF8E11" w14:textId="77777777" w:rsidR="006F4139" w:rsidRPr="00A526C6" w:rsidRDefault="006F4139">
    <w:pPr>
      <w:tabs>
        <w:tab w:val="center" w:pos="4450"/>
      </w:tabs>
      <w:suppressAutoHyphens/>
      <w:spacing w:line="476" w:lineRule="exact"/>
      <w:jc w:val="both"/>
      <w:rPr>
        <w:color w:val="000000"/>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D6E37" w14:textId="163C6BA8" w:rsidR="006F4139" w:rsidRPr="00554472" w:rsidRDefault="006F4139">
    <w:pPr>
      <w:pStyle w:val="Encabezado"/>
      <w:jc w:val="center"/>
    </w:pPr>
    <w:r w:rsidRPr="00554472">
      <w:fldChar w:fldCharType="begin"/>
    </w:r>
    <w:r w:rsidRPr="00554472">
      <w:instrText>PAGE   \* MERGEFORMAT</w:instrText>
    </w:r>
    <w:r w:rsidRPr="00554472">
      <w:fldChar w:fldCharType="separate"/>
    </w:r>
    <w:r w:rsidR="003E20D6">
      <w:rPr>
        <w:noProof/>
      </w:rPr>
      <w:t>9</w:t>
    </w:r>
    <w:r w:rsidRPr="00554472">
      <w:fldChar w:fldCharType="end"/>
    </w:r>
  </w:p>
  <w:p w14:paraId="50FA2A97" w14:textId="77777777" w:rsidR="006F4139" w:rsidRDefault="006F4139" w:rsidP="00DF5636">
    <w:pPr>
      <w:tabs>
        <w:tab w:val="left" w:pos="5160"/>
      </w:tabs>
      <w:spacing w:after="140" w:line="100" w:lineRule="exact"/>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0" w15:restartNumberingAfterBreak="0">
    <w:nsid w:val="14693864"/>
    <w:multiLevelType w:val="multilevel"/>
    <w:tmpl w:val="0B3674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201613F8"/>
    <w:multiLevelType w:val="hybridMultilevel"/>
    <w:tmpl w:val="3EF6CA82"/>
    <w:lvl w:ilvl="0" w:tplc="8452E8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635B55B9"/>
    <w:multiLevelType w:val="multilevel"/>
    <w:tmpl w:val="E88AAE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45" w15:restartNumberingAfterBreak="0">
    <w:nsid w:val="773A30DF"/>
    <w:multiLevelType w:val="multilevel"/>
    <w:tmpl w:val="53D462B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6"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4"/>
    <w:lvlOverride w:ilvl="0">
      <w:startOverride w:val="1"/>
    </w:lvlOverride>
  </w:num>
  <w:num w:numId="2">
    <w:abstractNumId w:val="0"/>
  </w:num>
  <w:num w:numId="3">
    <w:abstractNumId w:val="39"/>
  </w:num>
  <w:num w:numId="4">
    <w:abstractNumId w:val="46"/>
  </w:num>
  <w:num w:numId="5">
    <w:abstractNumId w:val="42"/>
  </w:num>
  <w:num w:numId="6">
    <w:abstractNumId w:val="38"/>
  </w:num>
  <w:num w:numId="7">
    <w:abstractNumId w:val="45"/>
  </w:num>
  <w:num w:numId="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3"/>
  </w:num>
  <w:num w:numId="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num>
  <w:num w:numId="12">
    <w:abstractNumId w:val="4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drawingGridHorizontalSpacing w:val="140"/>
  <w:drawingGridVerticalSpacing w:val="381"/>
  <w:displayHorizontalDrawingGridEvery w:val="2"/>
  <w:noPunctuationKerning/>
  <w:characterSpacingControl w:val="doNotCompress"/>
  <w:hdrShapeDefaults>
    <o:shapedefaults v:ext="edit" spidmax="1740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4A1"/>
    <w:rsid w:val="0000171A"/>
    <w:rsid w:val="00001AE5"/>
    <w:rsid w:val="00002215"/>
    <w:rsid w:val="00003903"/>
    <w:rsid w:val="00003B9C"/>
    <w:rsid w:val="00003F06"/>
    <w:rsid w:val="00004368"/>
    <w:rsid w:val="000059F5"/>
    <w:rsid w:val="00007303"/>
    <w:rsid w:val="0000738F"/>
    <w:rsid w:val="00007B2E"/>
    <w:rsid w:val="000103A7"/>
    <w:rsid w:val="0001044D"/>
    <w:rsid w:val="000109C7"/>
    <w:rsid w:val="000116EF"/>
    <w:rsid w:val="0001200E"/>
    <w:rsid w:val="000123C7"/>
    <w:rsid w:val="00013929"/>
    <w:rsid w:val="000147ED"/>
    <w:rsid w:val="00014D25"/>
    <w:rsid w:val="000160AE"/>
    <w:rsid w:val="000162E7"/>
    <w:rsid w:val="000164EB"/>
    <w:rsid w:val="000165D6"/>
    <w:rsid w:val="00017A02"/>
    <w:rsid w:val="00017D00"/>
    <w:rsid w:val="00017FC1"/>
    <w:rsid w:val="000201C6"/>
    <w:rsid w:val="000209B7"/>
    <w:rsid w:val="000223C6"/>
    <w:rsid w:val="00022459"/>
    <w:rsid w:val="00022A19"/>
    <w:rsid w:val="00022D14"/>
    <w:rsid w:val="00022DC1"/>
    <w:rsid w:val="00023B61"/>
    <w:rsid w:val="000242AF"/>
    <w:rsid w:val="000245E4"/>
    <w:rsid w:val="000247A2"/>
    <w:rsid w:val="00025987"/>
    <w:rsid w:val="000260DD"/>
    <w:rsid w:val="00026311"/>
    <w:rsid w:val="00026504"/>
    <w:rsid w:val="000267F1"/>
    <w:rsid w:val="00027ABD"/>
    <w:rsid w:val="0003006F"/>
    <w:rsid w:val="00030219"/>
    <w:rsid w:val="00030B9D"/>
    <w:rsid w:val="00031B2E"/>
    <w:rsid w:val="00032B17"/>
    <w:rsid w:val="00032CDC"/>
    <w:rsid w:val="00032EFC"/>
    <w:rsid w:val="0003570A"/>
    <w:rsid w:val="00035903"/>
    <w:rsid w:val="00035F04"/>
    <w:rsid w:val="0003650E"/>
    <w:rsid w:val="00036714"/>
    <w:rsid w:val="0003694F"/>
    <w:rsid w:val="00036987"/>
    <w:rsid w:val="000376D1"/>
    <w:rsid w:val="00037730"/>
    <w:rsid w:val="00037D04"/>
    <w:rsid w:val="000409F2"/>
    <w:rsid w:val="00040C4F"/>
    <w:rsid w:val="00041527"/>
    <w:rsid w:val="00042537"/>
    <w:rsid w:val="00042592"/>
    <w:rsid w:val="00042B79"/>
    <w:rsid w:val="00042CD7"/>
    <w:rsid w:val="00042F43"/>
    <w:rsid w:val="000441D4"/>
    <w:rsid w:val="00045211"/>
    <w:rsid w:val="00045F54"/>
    <w:rsid w:val="00046901"/>
    <w:rsid w:val="00051156"/>
    <w:rsid w:val="000524AB"/>
    <w:rsid w:val="00053AB2"/>
    <w:rsid w:val="00054ACC"/>
    <w:rsid w:val="00055993"/>
    <w:rsid w:val="00055AB2"/>
    <w:rsid w:val="00055CBF"/>
    <w:rsid w:val="00056032"/>
    <w:rsid w:val="000563EF"/>
    <w:rsid w:val="000571D0"/>
    <w:rsid w:val="00060B3A"/>
    <w:rsid w:val="000612EC"/>
    <w:rsid w:val="00061A4A"/>
    <w:rsid w:val="00061D23"/>
    <w:rsid w:val="000626EF"/>
    <w:rsid w:val="00062FCD"/>
    <w:rsid w:val="00063BE2"/>
    <w:rsid w:val="00064815"/>
    <w:rsid w:val="0006587E"/>
    <w:rsid w:val="000661F6"/>
    <w:rsid w:val="000666B0"/>
    <w:rsid w:val="00067E33"/>
    <w:rsid w:val="000700D0"/>
    <w:rsid w:val="0007084E"/>
    <w:rsid w:val="000708DC"/>
    <w:rsid w:val="00070E65"/>
    <w:rsid w:val="0007164A"/>
    <w:rsid w:val="00071C72"/>
    <w:rsid w:val="00072A67"/>
    <w:rsid w:val="00072E1E"/>
    <w:rsid w:val="00073511"/>
    <w:rsid w:val="00073B7A"/>
    <w:rsid w:val="000742AE"/>
    <w:rsid w:val="00074635"/>
    <w:rsid w:val="00074F3F"/>
    <w:rsid w:val="000765FB"/>
    <w:rsid w:val="00076ED9"/>
    <w:rsid w:val="000771DC"/>
    <w:rsid w:val="00077913"/>
    <w:rsid w:val="00077986"/>
    <w:rsid w:val="00077B5B"/>
    <w:rsid w:val="00077D86"/>
    <w:rsid w:val="00077FBB"/>
    <w:rsid w:val="000802CA"/>
    <w:rsid w:val="0008078D"/>
    <w:rsid w:val="00080CA5"/>
    <w:rsid w:val="00081503"/>
    <w:rsid w:val="00081DEF"/>
    <w:rsid w:val="0008233D"/>
    <w:rsid w:val="00082423"/>
    <w:rsid w:val="00082689"/>
    <w:rsid w:val="00082714"/>
    <w:rsid w:val="00082A29"/>
    <w:rsid w:val="00082C5A"/>
    <w:rsid w:val="0008389E"/>
    <w:rsid w:val="0008453E"/>
    <w:rsid w:val="000845F1"/>
    <w:rsid w:val="00084C93"/>
    <w:rsid w:val="00085028"/>
    <w:rsid w:val="0008502B"/>
    <w:rsid w:val="000852BE"/>
    <w:rsid w:val="00085491"/>
    <w:rsid w:val="00085715"/>
    <w:rsid w:val="0008638B"/>
    <w:rsid w:val="00086AA1"/>
    <w:rsid w:val="00086C82"/>
    <w:rsid w:val="00087B20"/>
    <w:rsid w:val="00087ECC"/>
    <w:rsid w:val="00090C60"/>
    <w:rsid w:val="00090FD7"/>
    <w:rsid w:val="0009191F"/>
    <w:rsid w:val="00091DC3"/>
    <w:rsid w:val="00091FE3"/>
    <w:rsid w:val="0009240F"/>
    <w:rsid w:val="00092B97"/>
    <w:rsid w:val="00092BA7"/>
    <w:rsid w:val="0009367B"/>
    <w:rsid w:val="000941E1"/>
    <w:rsid w:val="000949C3"/>
    <w:rsid w:val="000953D7"/>
    <w:rsid w:val="00095814"/>
    <w:rsid w:val="0009611A"/>
    <w:rsid w:val="000970A9"/>
    <w:rsid w:val="000973A6"/>
    <w:rsid w:val="000A0D34"/>
    <w:rsid w:val="000A1E19"/>
    <w:rsid w:val="000A2464"/>
    <w:rsid w:val="000A2566"/>
    <w:rsid w:val="000A3019"/>
    <w:rsid w:val="000A372D"/>
    <w:rsid w:val="000A3E64"/>
    <w:rsid w:val="000A473D"/>
    <w:rsid w:val="000A4F08"/>
    <w:rsid w:val="000A63E7"/>
    <w:rsid w:val="000A6B46"/>
    <w:rsid w:val="000A6F12"/>
    <w:rsid w:val="000A7066"/>
    <w:rsid w:val="000A7117"/>
    <w:rsid w:val="000B06AE"/>
    <w:rsid w:val="000B0B9B"/>
    <w:rsid w:val="000B0C7C"/>
    <w:rsid w:val="000B1C9A"/>
    <w:rsid w:val="000B2110"/>
    <w:rsid w:val="000B29AB"/>
    <w:rsid w:val="000B2C2E"/>
    <w:rsid w:val="000B32AC"/>
    <w:rsid w:val="000B3B33"/>
    <w:rsid w:val="000B4230"/>
    <w:rsid w:val="000B4E56"/>
    <w:rsid w:val="000B5A22"/>
    <w:rsid w:val="000B63B0"/>
    <w:rsid w:val="000B640E"/>
    <w:rsid w:val="000B6706"/>
    <w:rsid w:val="000B7A26"/>
    <w:rsid w:val="000B7C2C"/>
    <w:rsid w:val="000C0346"/>
    <w:rsid w:val="000C0CA4"/>
    <w:rsid w:val="000C0CF9"/>
    <w:rsid w:val="000C1213"/>
    <w:rsid w:val="000C12F5"/>
    <w:rsid w:val="000C1787"/>
    <w:rsid w:val="000C1BE1"/>
    <w:rsid w:val="000C1E35"/>
    <w:rsid w:val="000C216E"/>
    <w:rsid w:val="000C2C4D"/>
    <w:rsid w:val="000C2E28"/>
    <w:rsid w:val="000C2EA2"/>
    <w:rsid w:val="000C4085"/>
    <w:rsid w:val="000C445C"/>
    <w:rsid w:val="000C50B0"/>
    <w:rsid w:val="000C520D"/>
    <w:rsid w:val="000C53B0"/>
    <w:rsid w:val="000C5565"/>
    <w:rsid w:val="000C6352"/>
    <w:rsid w:val="000C6766"/>
    <w:rsid w:val="000C6B8F"/>
    <w:rsid w:val="000C6CE5"/>
    <w:rsid w:val="000C6F6F"/>
    <w:rsid w:val="000C7EA1"/>
    <w:rsid w:val="000D1144"/>
    <w:rsid w:val="000D1C58"/>
    <w:rsid w:val="000D1F7A"/>
    <w:rsid w:val="000D210A"/>
    <w:rsid w:val="000D2879"/>
    <w:rsid w:val="000D2FD2"/>
    <w:rsid w:val="000D3041"/>
    <w:rsid w:val="000D3A9E"/>
    <w:rsid w:val="000D43C9"/>
    <w:rsid w:val="000D60D0"/>
    <w:rsid w:val="000D6536"/>
    <w:rsid w:val="000D698B"/>
    <w:rsid w:val="000D69C1"/>
    <w:rsid w:val="000D6AB9"/>
    <w:rsid w:val="000D6C86"/>
    <w:rsid w:val="000D754F"/>
    <w:rsid w:val="000D7B95"/>
    <w:rsid w:val="000D7E45"/>
    <w:rsid w:val="000E003B"/>
    <w:rsid w:val="000E0055"/>
    <w:rsid w:val="000E0425"/>
    <w:rsid w:val="000E0629"/>
    <w:rsid w:val="000E0BD5"/>
    <w:rsid w:val="000E36F3"/>
    <w:rsid w:val="000E3CFB"/>
    <w:rsid w:val="000E4803"/>
    <w:rsid w:val="000E4DEB"/>
    <w:rsid w:val="000E57D9"/>
    <w:rsid w:val="000E6AB5"/>
    <w:rsid w:val="000E6BAF"/>
    <w:rsid w:val="000E73F7"/>
    <w:rsid w:val="000E7A95"/>
    <w:rsid w:val="000F0D5A"/>
    <w:rsid w:val="000F1171"/>
    <w:rsid w:val="000F16E3"/>
    <w:rsid w:val="000F3296"/>
    <w:rsid w:val="000F35A3"/>
    <w:rsid w:val="000F363F"/>
    <w:rsid w:val="000F36DD"/>
    <w:rsid w:val="000F379F"/>
    <w:rsid w:val="000F3960"/>
    <w:rsid w:val="000F3BCF"/>
    <w:rsid w:val="000F4875"/>
    <w:rsid w:val="000F59F7"/>
    <w:rsid w:val="000F61FE"/>
    <w:rsid w:val="000F689C"/>
    <w:rsid w:val="000F712A"/>
    <w:rsid w:val="000F72E0"/>
    <w:rsid w:val="000F7573"/>
    <w:rsid w:val="000F7F08"/>
    <w:rsid w:val="00100ECE"/>
    <w:rsid w:val="001010FF"/>
    <w:rsid w:val="00101947"/>
    <w:rsid w:val="00101A9A"/>
    <w:rsid w:val="00102B22"/>
    <w:rsid w:val="00103D78"/>
    <w:rsid w:val="0010457E"/>
    <w:rsid w:val="0010461B"/>
    <w:rsid w:val="00104961"/>
    <w:rsid w:val="00104B1B"/>
    <w:rsid w:val="00105487"/>
    <w:rsid w:val="00105FE0"/>
    <w:rsid w:val="0010603B"/>
    <w:rsid w:val="00106165"/>
    <w:rsid w:val="00106948"/>
    <w:rsid w:val="0010775D"/>
    <w:rsid w:val="001117AA"/>
    <w:rsid w:val="001122D8"/>
    <w:rsid w:val="00112C47"/>
    <w:rsid w:val="001131A7"/>
    <w:rsid w:val="001133DD"/>
    <w:rsid w:val="00113CB7"/>
    <w:rsid w:val="00113CE8"/>
    <w:rsid w:val="00113DA5"/>
    <w:rsid w:val="00113EE5"/>
    <w:rsid w:val="001143C2"/>
    <w:rsid w:val="00114B51"/>
    <w:rsid w:val="00115FA4"/>
    <w:rsid w:val="00116106"/>
    <w:rsid w:val="00116C5B"/>
    <w:rsid w:val="00117302"/>
    <w:rsid w:val="001176C2"/>
    <w:rsid w:val="00117C9B"/>
    <w:rsid w:val="00120343"/>
    <w:rsid w:val="00120447"/>
    <w:rsid w:val="00120770"/>
    <w:rsid w:val="00120D6B"/>
    <w:rsid w:val="00120D7B"/>
    <w:rsid w:val="001216EB"/>
    <w:rsid w:val="00121780"/>
    <w:rsid w:val="001219E9"/>
    <w:rsid w:val="00122506"/>
    <w:rsid w:val="00122776"/>
    <w:rsid w:val="001227D9"/>
    <w:rsid w:val="00122AB6"/>
    <w:rsid w:val="00122AED"/>
    <w:rsid w:val="00122C02"/>
    <w:rsid w:val="001239F2"/>
    <w:rsid w:val="00123CC8"/>
    <w:rsid w:val="001245E6"/>
    <w:rsid w:val="001246B4"/>
    <w:rsid w:val="00124D72"/>
    <w:rsid w:val="00125610"/>
    <w:rsid w:val="0012598D"/>
    <w:rsid w:val="00125FC9"/>
    <w:rsid w:val="00126382"/>
    <w:rsid w:val="00126A45"/>
    <w:rsid w:val="00126DA3"/>
    <w:rsid w:val="001276F3"/>
    <w:rsid w:val="00130045"/>
    <w:rsid w:val="0013024F"/>
    <w:rsid w:val="0013052E"/>
    <w:rsid w:val="00130C5F"/>
    <w:rsid w:val="001313F9"/>
    <w:rsid w:val="0013197A"/>
    <w:rsid w:val="00131EEA"/>
    <w:rsid w:val="0013217A"/>
    <w:rsid w:val="001323D6"/>
    <w:rsid w:val="0013296F"/>
    <w:rsid w:val="00132AFF"/>
    <w:rsid w:val="00132E8D"/>
    <w:rsid w:val="001339F6"/>
    <w:rsid w:val="00133E38"/>
    <w:rsid w:val="00134476"/>
    <w:rsid w:val="001345D8"/>
    <w:rsid w:val="00134A1B"/>
    <w:rsid w:val="001352C8"/>
    <w:rsid w:val="00135782"/>
    <w:rsid w:val="001357F8"/>
    <w:rsid w:val="001362D5"/>
    <w:rsid w:val="001368BB"/>
    <w:rsid w:val="00136962"/>
    <w:rsid w:val="00136B68"/>
    <w:rsid w:val="001375EB"/>
    <w:rsid w:val="00137F03"/>
    <w:rsid w:val="001403A9"/>
    <w:rsid w:val="0014047E"/>
    <w:rsid w:val="0014073A"/>
    <w:rsid w:val="00141086"/>
    <w:rsid w:val="001417B7"/>
    <w:rsid w:val="00141CF0"/>
    <w:rsid w:val="00142195"/>
    <w:rsid w:val="0014228E"/>
    <w:rsid w:val="00142CFA"/>
    <w:rsid w:val="001433FB"/>
    <w:rsid w:val="001437A8"/>
    <w:rsid w:val="0014415A"/>
    <w:rsid w:val="001445D3"/>
    <w:rsid w:val="00144DA9"/>
    <w:rsid w:val="001458E6"/>
    <w:rsid w:val="0014643D"/>
    <w:rsid w:val="00146734"/>
    <w:rsid w:val="00146A9B"/>
    <w:rsid w:val="00146B2D"/>
    <w:rsid w:val="001478F2"/>
    <w:rsid w:val="00147A09"/>
    <w:rsid w:val="00150464"/>
    <w:rsid w:val="00150E31"/>
    <w:rsid w:val="0015288D"/>
    <w:rsid w:val="00153521"/>
    <w:rsid w:val="001537D4"/>
    <w:rsid w:val="00153CC8"/>
    <w:rsid w:val="00154385"/>
    <w:rsid w:val="001546DF"/>
    <w:rsid w:val="00154758"/>
    <w:rsid w:val="00154BE6"/>
    <w:rsid w:val="001554A8"/>
    <w:rsid w:val="0015754D"/>
    <w:rsid w:val="00157803"/>
    <w:rsid w:val="00160409"/>
    <w:rsid w:val="001605DF"/>
    <w:rsid w:val="0016092B"/>
    <w:rsid w:val="001609EF"/>
    <w:rsid w:val="00160A31"/>
    <w:rsid w:val="00161090"/>
    <w:rsid w:val="00161145"/>
    <w:rsid w:val="0016176A"/>
    <w:rsid w:val="00161A71"/>
    <w:rsid w:val="00162C89"/>
    <w:rsid w:val="00162F7E"/>
    <w:rsid w:val="001632DA"/>
    <w:rsid w:val="00163C75"/>
    <w:rsid w:val="0016444D"/>
    <w:rsid w:val="00164675"/>
    <w:rsid w:val="00165647"/>
    <w:rsid w:val="0016676E"/>
    <w:rsid w:val="00167632"/>
    <w:rsid w:val="00167CD9"/>
    <w:rsid w:val="00167D5D"/>
    <w:rsid w:val="001700B9"/>
    <w:rsid w:val="00170518"/>
    <w:rsid w:val="0017090A"/>
    <w:rsid w:val="00171694"/>
    <w:rsid w:val="00172D72"/>
    <w:rsid w:val="00172FE2"/>
    <w:rsid w:val="00174549"/>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1833"/>
    <w:rsid w:val="00181AA1"/>
    <w:rsid w:val="00181DD7"/>
    <w:rsid w:val="001823E2"/>
    <w:rsid w:val="001852FF"/>
    <w:rsid w:val="00185473"/>
    <w:rsid w:val="001862FF"/>
    <w:rsid w:val="001867B8"/>
    <w:rsid w:val="001868FC"/>
    <w:rsid w:val="00187854"/>
    <w:rsid w:val="00187FCA"/>
    <w:rsid w:val="00190097"/>
    <w:rsid w:val="001903A6"/>
    <w:rsid w:val="001909CF"/>
    <w:rsid w:val="00190EDF"/>
    <w:rsid w:val="001913B0"/>
    <w:rsid w:val="001916B4"/>
    <w:rsid w:val="00191DBA"/>
    <w:rsid w:val="00191FBD"/>
    <w:rsid w:val="001927E6"/>
    <w:rsid w:val="0019299E"/>
    <w:rsid w:val="00192DF6"/>
    <w:rsid w:val="0019301F"/>
    <w:rsid w:val="001932C9"/>
    <w:rsid w:val="001936CD"/>
    <w:rsid w:val="0019487A"/>
    <w:rsid w:val="00195056"/>
    <w:rsid w:val="001960FE"/>
    <w:rsid w:val="00196207"/>
    <w:rsid w:val="0019770C"/>
    <w:rsid w:val="00197807"/>
    <w:rsid w:val="00197CD7"/>
    <w:rsid w:val="00197F89"/>
    <w:rsid w:val="001A015D"/>
    <w:rsid w:val="001A0483"/>
    <w:rsid w:val="001A0F20"/>
    <w:rsid w:val="001A114F"/>
    <w:rsid w:val="001A1216"/>
    <w:rsid w:val="001A1641"/>
    <w:rsid w:val="001A237B"/>
    <w:rsid w:val="001A3076"/>
    <w:rsid w:val="001A3142"/>
    <w:rsid w:val="001A3280"/>
    <w:rsid w:val="001A3491"/>
    <w:rsid w:val="001A3833"/>
    <w:rsid w:val="001A3B93"/>
    <w:rsid w:val="001A41AC"/>
    <w:rsid w:val="001A4889"/>
    <w:rsid w:val="001A4E3E"/>
    <w:rsid w:val="001A5BCE"/>
    <w:rsid w:val="001A68BA"/>
    <w:rsid w:val="001A6BED"/>
    <w:rsid w:val="001A6F1D"/>
    <w:rsid w:val="001A730E"/>
    <w:rsid w:val="001A7839"/>
    <w:rsid w:val="001A7C10"/>
    <w:rsid w:val="001B04E7"/>
    <w:rsid w:val="001B0603"/>
    <w:rsid w:val="001B0EC3"/>
    <w:rsid w:val="001B10B5"/>
    <w:rsid w:val="001B1C81"/>
    <w:rsid w:val="001B1F4C"/>
    <w:rsid w:val="001B1FBE"/>
    <w:rsid w:val="001B3152"/>
    <w:rsid w:val="001B388E"/>
    <w:rsid w:val="001B3B30"/>
    <w:rsid w:val="001B55B3"/>
    <w:rsid w:val="001B5B7D"/>
    <w:rsid w:val="001B61AA"/>
    <w:rsid w:val="001B6741"/>
    <w:rsid w:val="001C0528"/>
    <w:rsid w:val="001C0D00"/>
    <w:rsid w:val="001C0F7B"/>
    <w:rsid w:val="001C11F1"/>
    <w:rsid w:val="001C1C24"/>
    <w:rsid w:val="001C1F43"/>
    <w:rsid w:val="001C2527"/>
    <w:rsid w:val="001C3270"/>
    <w:rsid w:val="001C33F6"/>
    <w:rsid w:val="001C3C38"/>
    <w:rsid w:val="001C45FF"/>
    <w:rsid w:val="001C5087"/>
    <w:rsid w:val="001C5B0C"/>
    <w:rsid w:val="001C5DCC"/>
    <w:rsid w:val="001C65FB"/>
    <w:rsid w:val="001C770E"/>
    <w:rsid w:val="001C7F4D"/>
    <w:rsid w:val="001D2259"/>
    <w:rsid w:val="001D24DD"/>
    <w:rsid w:val="001D2CA1"/>
    <w:rsid w:val="001D3740"/>
    <w:rsid w:val="001D3B15"/>
    <w:rsid w:val="001D47E1"/>
    <w:rsid w:val="001D5ECC"/>
    <w:rsid w:val="001D61C9"/>
    <w:rsid w:val="001D62AC"/>
    <w:rsid w:val="001D6560"/>
    <w:rsid w:val="001D66A5"/>
    <w:rsid w:val="001D7176"/>
    <w:rsid w:val="001D7623"/>
    <w:rsid w:val="001D7637"/>
    <w:rsid w:val="001D7EE2"/>
    <w:rsid w:val="001E0BED"/>
    <w:rsid w:val="001E0FA6"/>
    <w:rsid w:val="001E1784"/>
    <w:rsid w:val="001E1921"/>
    <w:rsid w:val="001E29D6"/>
    <w:rsid w:val="001E2A55"/>
    <w:rsid w:val="001E2AE1"/>
    <w:rsid w:val="001E2AF0"/>
    <w:rsid w:val="001E2B7A"/>
    <w:rsid w:val="001E3405"/>
    <w:rsid w:val="001E49D1"/>
    <w:rsid w:val="001E4BB1"/>
    <w:rsid w:val="001E4D14"/>
    <w:rsid w:val="001E4FA5"/>
    <w:rsid w:val="001E6CD0"/>
    <w:rsid w:val="001E72F0"/>
    <w:rsid w:val="001E7B2D"/>
    <w:rsid w:val="001F0544"/>
    <w:rsid w:val="001F11BD"/>
    <w:rsid w:val="001F147D"/>
    <w:rsid w:val="001F273C"/>
    <w:rsid w:val="001F30C5"/>
    <w:rsid w:val="001F3733"/>
    <w:rsid w:val="001F3CAC"/>
    <w:rsid w:val="001F4B0D"/>
    <w:rsid w:val="001F506F"/>
    <w:rsid w:val="001F5151"/>
    <w:rsid w:val="001F5F7F"/>
    <w:rsid w:val="001F60D4"/>
    <w:rsid w:val="001F60FD"/>
    <w:rsid w:val="001F73B2"/>
    <w:rsid w:val="00200537"/>
    <w:rsid w:val="00200984"/>
    <w:rsid w:val="0020098F"/>
    <w:rsid w:val="00200B8E"/>
    <w:rsid w:val="00200EE9"/>
    <w:rsid w:val="002026CD"/>
    <w:rsid w:val="002029ED"/>
    <w:rsid w:val="00202EFF"/>
    <w:rsid w:val="002037BA"/>
    <w:rsid w:val="002056FE"/>
    <w:rsid w:val="0020694F"/>
    <w:rsid w:val="0020720E"/>
    <w:rsid w:val="0020762A"/>
    <w:rsid w:val="00207811"/>
    <w:rsid w:val="002079A9"/>
    <w:rsid w:val="00207D03"/>
    <w:rsid w:val="00207E23"/>
    <w:rsid w:val="00210157"/>
    <w:rsid w:val="00210D7B"/>
    <w:rsid w:val="00210F5F"/>
    <w:rsid w:val="002114FF"/>
    <w:rsid w:val="00211B75"/>
    <w:rsid w:val="00211EAA"/>
    <w:rsid w:val="002124A4"/>
    <w:rsid w:val="0021260A"/>
    <w:rsid w:val="00212F3D"/>
    <w:rsid w:val="00213185"/>
    <w:rsid w:val="0021347F"/>
    <w:rsid w:val="002138A4"/>
    <w:rsid w:val="00214ADA"/>
    <w:rsid w:val="00214B44"/>
    <w:rsid w:val="00215A57"/>
    <w:rsid w:val="00215E5C"/>
    <w:rsid w:val="00216987"/>
    <w:rsid w:val="00216E34"/>
    <w:rsid w:val="002171CC"/>
    <w:rsid w:val="0021725F"/>
    <w:rsid w:val="00217639"/>
    <w:rsid w:val="00217B13"/>
    <w:rsid w:val="00220911"/>
    <w:rsid w:val="002219B8"/>
    <w:rsid w:val="00221C48"/>
    <w:rsid w:val="00222279"/>
    <w:rsid w:val="00222559"/>
    <w:rsid w:val="00222793"/>
    <w:rsid w:val="00222864"/>
    <w:rsid w:val="00223876"/>
    <w:rsid w:val="00223F1A"/>
    <w:rsid w:val="002250E1"/>
    <w:rsid w:val="00225BEF"/>
    <w:rsid w:val="00225E66"/>
    <w:rsid w:val="002260F6"/>
    <w:rsid w:val="00226428"/>
    <w:rsid w:val="00226BDC"/>
    <w:rsid w:val="00227AF2"/>
    <w:rsid w:val="00230499"/>
    <w:rsid w:val="002306DB"/>
    <w:rsid w:val="00230AA8"/>
    <w:rsid w:val="00230CBF"/>
    <w:rsid w:val="002319A0"/>
    <w:rsid w:val="00231A94"/>
    <w:rsid w:val="00231B7A"/>
    <w:rsid w:val="00231E00"/>
    <w:rsid w:val="0023309F"/>
    <w:rsid w:val="00233B80"/>
    <w:rsid w:val="00233F2C"/>
    <w:rsid w:val="0023466F"/>
    <w:rsid w:val="0023514B"/>
    <w:rsid w:val="00235408"/>
    <w:rsid w:val="0023543A"/>
    <w:rsid w:val="002354B2"/>
    <w:rsid w:val="002355AC"/>
    <w:rsid w:val="002355DB"/>
    <w:rsid w:val="002358D1"/>
    <w:rsid w:val="00235A0A"/>
    <w:rsid w:val="00235B58"/>
    <w:rsid w:val="00235C6F"/>
    <w:rsid w:val="0023611A"/>
    <w:rsid w:val="002366E6"/>
    <w:rsid w:val="0023680C"/>
    <w:rsid w:val="00236F5B"/>
    <w:rsid w:val="002378E5"/>
    <w:rsid w:val="00237BC8"/>
    <w:rsid w:val="00237E66"/>
    <w:rsid w:val="00240D50"/>
    <w:rsid w:val="00241BA5"/>
    <w:rsid w:val="00242425"/>
    <w:rsid w:val="00242C87"/>
    <w:rsid w:val="00242E48"/>
    <w:rsid w:val="002437D2"/>
    <w:rsid w:val="002440FF"/>
    <w:rsid w:val="00244777"/>
    <w:rsid w:val="00244898"/>
    <w:rsid w:val="00244BAD"/>
    <w:rsid w:val="00245F72"/>
    <w:rsid w:val="00246AF4"/>
    <w:rsid w:val="00246D5B"/>
    <w:rsid w:val="00246EE1"/>
    <w:rsid w:val="00247434"/>
    <w:rsid w:val="00247DB1"/>
    <w:rsid w:val="00247F63"/>
    <w:rsid w:val="002500DA"/>
    <w:rsid w:val="002516B5"/>
    <w:rsid w:val="0025189C"/>
    <w:rsid w:val="00251C1C"/>
    <w:rsid w:val="00252533"/>
    <w:rsid w:val="00252D19"/>
    <w:rsid w:val="002531A4"/>
    <w:rsid w:val="00253CA3"/>
    <w:rsid w:val="00253FBB"/>
    <w:rsid w:val="002542A5"/>
    <w:rsid w:val="00254A99"/>
    <w:rsid w:val="00254E61"/>
    <w:rsid w:val="00254F05"/>
    <w:rsid w:val="00255795"/>
    <w:rsid w:val="00255B09"/>
    <w:rsid w:val="002563D9"/>
    <w:rsid w:val="00256AD3"/>
    <w:rsid w:val="00256B8C"/>
    <w:rsid w:val="00261561"/>
    <w:rsid w:val="00261B40"/>
    <w:rsid w:val="00261C10"/>
    <w:rsid w:val="002624C6"/>
    <w:rsid w:val="00263658"/>
    <w:rsid w:val="00263868"/>
    <w:rsid w:val="002638EB"/>
    <w:rsid w:val="00264463"/>
    <w:rsid w:val="00264703"/>
    <w:rsid w:val="00264971"/>
    <w:rsid w:val="00264A47"/>
    <w:rsid w:val="00264E24"/>
    <w:rsid w:val="00265883"/>
    <w:rsid w:val="002662CF"/>
    <w:rsid w:val="002663E3"/>
    <w:rsid w:val="002668B0"/>
    <w:rsid w:val="00267B61"/>
    <w:rsid w:val="00267E9D"/>
    <w:rsid w:val="002702E4"/>
    <w:rsid w:val="002724A0"/>
    <w:rsid w:val="00273392"/>
    <w:rsid w:val="00273B02"/>
    <w:rsid w:val="00274909"/>
    <w:rsid w:val="00274F27"/>
    <w:rsid w:val="00275725"/>
    <w:rsid w:val="00276CF1"/>
    <w:rsid w:val="00276D60"/>
    <w:rsid w:val="00281108"/>
    <w:rsid w:val="002812E2"/>
    <w:rsid w:val="0028149E"/>
    <w:rsid w:val="0028213B"/>
    <w:rsid w:val="0028288F"/>
    <w:rsid w:val="00282A94"/>
    <w:rsid w:val="00282BE5"/>
    <w:rsid w:val="00283109"/>
    <w:rsid w:val="00283F4E"/>
    <w:rsid w:val="002841B0"/>
    <w:rsid w:val="0028437D"/>
    <w:rsid w:val="00284622"/>
    <w:rsid w:val="002853C0"/>
    <w:rsid w:val="00285AA6"/>
    <w:rsid w:val="00286901"/>
    <w:rsid w:val="00286EB6"/>
    <w:rsid w:val="0028751A"/>
    <w:rsid w:val="00287ADC"/>
    <w:rsid w:val="002906BF"/>
    <w:rsid w:val="002907B9"/>
    <w:rsid w:val="0029135C"/>
    <w:rsid w:val="002926BA"/>
    <w:rsid w:val="00292D1A"/>
    <w:rsid w:val="00293670"/>
    <w:rsid w:val="00293806"/>
    <w:rsid w:val="0029381B"/>
    <w:rsid w:val="00294F1E"/>
    <w:rsid w:val="0029501E"/>
    <w:rsid w:val="00295912"/>
    <w:rsid w:val="00295D03"/>
    <w:rsid w:val="00295F1A"/>
    <w:rsid w:val="002960F8"/>
    <w:rsid w:val="00296952"/>
    <w:rsid w:val="00297922"/>
    <w:rsid w:val="002A0CC3"/>
    <w:rsid w:val="002A12B5"/>
    <w:rsid w:val="002A14EB"/>
    <w:rsid w:val="002A1607"/>
    <w:rsid w:val="002A1ECA"/>
    <w:rsid w:val="002A2945"/>
    <w:rsid w:val="002A2967"/>
    <w:rsid w:val="002A30CB"/>
    <w:rsid w:val="002A390F"/>
    <w:rsid w:val="002A3BDE"/>
    <w:rsid w:val="002A3DAE"/>
    <w:rsid w:val="002A3F5B"/>
    <w:rsid w:val="002A5EEE"/>
    <w:rsid w:val="002A61D4"/>
    <w:rsid w:val="002A6230"/>
    <w:rsid w:val="002A6480"/>
    <w:rsid w:val="002A659B"/>
    <w:rsid w:val="002A6F52"/>
    <w:rsid w:val="002A72DF"/>
    <w:rsid w:val="002A73DB"/>
    <w:rsid w:val="002A7576"/>
    <w:rsid w:val="002A787D"/>
    <w:rsid w:val="002A7888"/>
    <w:rsid w:val="002B0ADB"/>
    <w:rsid w:val="002B0FB7"/>
    <w:rsid w:val="002B11BF"/>
    <w:rsid w:val="002B1BC2"/>
    <w:rsid w:val="002B278E"/>
    <w:rsid w:val="002B27F0"/>
    <w:rsid w:val="002B2F57"/>
    <w:rsid w:val="002B4B9C"/>
    <w:rsid w:val="002B52B4"/>
    <w:rsid w:val="002B5346"/>
    <w:rsid w:val="002B53D8"/>
    <w:rsid w:val="002B6394"/>
    <w:rsid w:val="002B656C"/>
    <w:rsid w:val="002B68DB"/>
    <w:rsid w:val="002B6E9C"/>
    <w:rsid w:val="002B73AC"/>
    <w:rsid w:val="002B7AA3"/>
    <w:rsid w:val="002C0502"/>
    <w:rsid w:val="002C0545"/>
    <w:rsid w:val="002C0825"/>
    <w:rsid w:val="002C0E03"/>
    <w:rsid w:val="002C168C"/>
    <w:rsid w:val="002C30D7"/>
    <w:rsid w:val="002C3900"/>
    <w:rsid w:val="002C43A4"/>
    <w:rsid w:val="002C443A"/>
    <w:rsid w:val="002C4660"/>
    <w:rsid w:val="002C4E05"/>
    <w:rsid w:val="002C600F"/>
    <w:rsid w:val="002C6635"/>
    <w:rsid w:val="002C66A8"/>
    <w:rsid w:val="002C6C46"/>
    <w:rsid w:val="002C7319"/>
    <w:rsid w:val="002D0088"/>
    <w:rsid w:val="002D0C7B"/>
    <w:rsid w:val="002D0DAF"/>
    <w:rsid w:val="002D12D1"/>
    <w:rsid w:val="002D1310"/>
    <w:rsid w:val="002D1572"/>
    <w:rsid w:val="002D1F0B"/>
    <w:rsid w:val="002D1F2C"/>
    <w:rsid w:val="002D2C61"/>
    <w:rsid w:val="002D38D5"/>
    <w:rsid w:val="002D4A9A"/>
    <w:rsid w:val="002D4B3D"/>
    <w:rsid w:val="002D54B5"/>
    <w:rsid w:val="002D55D5"/>
    <w:rsid w:val="002D56DD"/>
    <w:rsid w:val="002D581A"/>
    <w:rsid w:val="002D6A61"/>
    <w:rsid w:val="002D7324"/>
    <w:rsid w:val="002D7B8C"/>
    <w:rsid w:val="002E0643"/>
    <w:rsid w:val="002E08BF"/>
    <w:rsid w:val="002E1066"/>
    <w:rsid w:val="002E130A"/>
    <w:rsid w:val="002E1AEE"/>
    <w:rsid w:val="002E20AA"/>
    <w:rsid w:val="002E238B"/>
    <w:rsid w:val="002E2899"/>
    <w:rsid w:val="002E2A05"/>
    <w:rsid w:val="002E2FCB"/>
    <w:rsid w:val="002E51D9"/>
    <w:rsid w:val="002E5440"/>
    <w:rsid w:val="002E5973"/>
    <w:rsid w:val="002E5AF2"/>
    <w:rsid w:val="002E5C9A"/>
    <w:rsid w:val="002E5E9D"/>
    <w:rsid w:val="002E61D9"/>
    <w:rsid w:val="002E6AC7"/>
    <w:rsid w:val="002E79C0"/>
    <w:rsid w:val="002F00E2"/>
    <w:rsid w:val="002F07AC"/>
    <w:rsid w:val="002F1366"/>
    <w:rsid w:val="002F1F0D"/>
    <w:rsid w:val="002F2FB5"/>
    <w:rsid w:val="002F4195"/>
    <w:rsid w:val="002F446C"/>
    <w:rsid w:val="002F4B03"/>
    <w:rsid w:val="002F4EEB"/>
    <w:rsid w:val="002F520B"/>
    <w:rsid w:val="002F7A87"/>
    <w:rsid w:val="0030063E"/>
    <w:rsid w:val="003012CE"/>
    <w:rsid w:val="00301C6E"/>
    <w:rsid w:val="00301F72"/>
    <w:rsid w:val="003024A6"/>
    <w:rsid w:val="00302C85"/>
    <w:rsid w:val="00302C97"/>
    <w:rsid w:val="00302D21"/>
    <w:rsid w:val="003030EC"/>
    <w:rsid w:val="003037B8"/>
    <w:rsid w:val="00303AA7"/>
    <w:rsid w:val="00305600"/>
    <w:rsid w:val="0030587F"/>
    <w:rsid w:val="00305D10"/>
    <w:rsid w:val="00307494"/>
    <w:rsid w:val="0030796E"/>
    <w:rsid w:val="00307C93"/>
    <w:rsid w:val="0031045F"/>
    <w:rsid w:val="0031091D"/>
    <w:rsid w:val="00312F85"/>
    <w:rsid w:val="0031417E"/>
    <w:rsid w:val="003142A0"/>
    <w:rsid w:val="003143E2"/>
    <w:rsid w:val="00315B63"/>
    <w:rsid w:val="00315CA9"/>
    <w:rsid w:val="00316B05"/>
    <w:rsid w:val="00317374"/>
    <w:rsid w:val="00317BEC"/>
    <w:rsid w:val="0032041D"/>
    <w:rsid w:val="0032087C"/>
    <w:rsid w:val="003213CE"/>
    <w:rsid w:val="003217F9"/>
    <w:rsid w:val="00321E3B"/>
    <w:rsid w:val="00322E50"/>
    <w:rsid w:val="00323B07"/>
    <w:rsid w:val="00323FA0"/>
    <w:rsid w:val="00324CED"/>
    <w:rsid w:val="00324E23"/>
    <w:rsid w:val="00324F61"/>
    <w:rsid w:val="003255AD"/>
    <w:rsid w:val="003268AD"/>
    <w:rsid w:val="00326E82"/>
    <w:rsid w:val="00327341"/>
    <w:rsid w:val="00330AAA"/>
    <w:rsid w:val="00331807"/>
    <w:rsid w:val="00331A38"/>
    <w:rsid w:val="00331E33"/>
    <w:rsid w:val="00331FAA"/>
    <w:rsid w:val="003323DA"/>
    <w:rsid w:val="00332452"/>
    <w:rsid w:val="0033277B"/>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E89"/>
    <w:rsid w:val="0033704A"/>
    <w:rsid w:val="00337854"/>
    <w:rsid w:val="003400BC"/>
    <w:rsid w:val="0034099E"/>
    <w:rsid w:val="003410CE"/>
    <w:rsid w:val="003416A0"/>
    <w:rsid w:val="00341BC8"/>
    <w:rsid w:val="003420E2"/>
    <w:rsid w:val="00342786"/>
    <w:rsid w:val="00342F1A"/>
    <w:rsid w:val="00343DB0"/>
    <w:rsid w:val="00343FEF"/>
    <w:rsid w:val="0034401B"/>
    <w:rsid w:val="00344B1B"/>
    <w:rsid w:val="00345C03"/>
    <w:rsid w:val="003461F1"/>
    <w:rsid w:val="0034673C"/>
    <w:rsid w:val="00346DC5"/>
    <w:rsid w:val="00347536"/>
    <w:rsid w:val="00347B2B"/>
    <w:rsid w:val="0035028E"/>
    <w:rsid w:val="003503FF"/>
    <w:rsid w:val="0035096E"/>
    <w:rsid w:val="00351B84"/>
    <w:rsid w:val="00351C2E"/>
    <w:rsid w:val="00351EF2"/>
    <w:rsid w:val="00352EE9"/>
    <w:rsid w:val="0035504F"/>
    <w:rsid w:val="0035565D"/>
    <w:rsid w:val="00355804"/>
    <w:rsid w:val="003564EC"/>
    <w:rsid w:val="003579B2"/>
    <w:rsid w:val="00357E1A"/>
    <w:rsid w:val="00357EDE"/>
    <w:rsid w:val="003608FB"/>
    <w:rsid w:val="00361C0E"/>
    <w:rsid w:val="00362940"/>
    <w:rsid w:val="00362A46"/>
    <w:rsid w:val="0036358E"/>
    <w:rsid w:val="003635F1"/>
    <w:rsid w:val="00363BB5"/>
    <w:rsid w:val="00364243"/>
    <w:rsid w:val="0036434A"/>
    <w:rsid w:val="00364B62"/>
    <w:rsid w:val="00364D48"/>
    <w:rsid w:val="003655BF"/>
    <w:rsid w:val="0036590A"/>
    <w:rsid w:val="00367255"/>
    <w:rsid w:val="0036768E"/>
    <w:rsid w:val="0036783C"/>
    <w:rsid w:val="00370092"/>
    <w:rsid w:val="0037024F"/>
    <w:rsid w:val="00370CEA"/>
    <w:rsid w:val="00370F7F"/>
    <w:rsid w:val="003717A3"/>
    <w:rsid w:val="00371ED1"/>
    <w:rsid w:val="00371EE2"/>
    <w:rsid w:val="003721DA"/>
    <w:rsid w:val="00372520"/>
    <w:rsid w:val="00372760"/>
    <w:rsid w:val="00373138"/>
    <w:rsid w:val="0037336F"/>
    <w:rsid w:val="003741D9"/>
    <w:rsid w:val="0037426D"/>
    <w:rsid w:val="0037457B"/>
    <w:rsid w:val="003748E2"/>
    <w:rsid w:val="00375927"/>
    <w:rsid w:val="00376126"/>
    <w:rsid w:val="0037620D"/>
    <w:rsid w:val="00376272"/>
    <w:rsid w:val="0037642F"/>
    <w:rsid w:val="003771AB"/>
    <w:rsid w:val="003775F5"/>
    <w:rsid w:val="00377723"/>
    <w:rsid w:val="00380885"/>
    <w:rsid w:val="003810AE"/>
    <w:rsid w:val="00381116"/>
    <w:rsid w:val="00381687"/>
    <w:rsid w:val="00381971"/>
    <w:rsid w:val="00382911"/>
    <w:rsid w:val="00382F0F"/>
    <w:rsid w:val="003831F7"/>
    <w:rsid w:val="003835BB"/>
    <w:rsid w:val="00383B57"/>
    <w:rsid w:val="00383E54"/>
    <w:rsid w:val="00383E5C"/>
    <w:rsid w:val="0038427E"/>
    <w:rsid w:val="0038455F"/>
    <w:rsid w:val="00384735"/>
    <w:rsid w:val="0038559D"/>
    <w:rsid w:val="00385662"/>
    <w:rsid w:val="003856FB"/>
    <w:rsid w:val="00386149"/>
    <w:rsid w:val="003865D6"/>
    <w:rsid w:val="00386958"/>
    <w:rsid w:val="00386F94"/>
    <w:rsid w:val="00386FDD"/>
    <w:rsid w:val="003906FA"/>
    <w:rsid w:val="00392B77"/>
    <w:rsid w:val="00392CC9"/>
    <w:rsid w:val="00393EF7"/>
    <w:rsid w:val="0039418C"/>
    <w:rsid w:val="003941DD"/>
    <w:rsid w:val="003946B7"/>
    <w:rsid w:val="00395515"/>
    <w:rsid w:val="00395F5D"/>
    <w:rsid w:val="003961A6"/>
    <w:rsid w:val="003964BD"/>
    <w:rsid w:val="00396698"/>
    <w:rsid w:val="003A05A6"/>
    <w:rsid w:val="003A05C6"/>
    <w:rsid w:val="003A17A5"/>
    <w:rsid w:val="003A1C3F"/>
    <w:rsid w:val="003A29AD"/>
    <w:rsid w:val="003A3234"/>
    <w:rsid w:val="003A3E36"/>
    <w:rsid w:val="003A449F"/>
    <w:rsid w:val="003A4988"/>
    <w:rsid w:val="003A58C3"/>
    <w:rsid w:val="003A591B"/>
    <w:rsid w:val="003A5B0E"/>
    <w:rsid w:val="003A6284"/>
    <w:rsid w:val="003A6CF1"/>
    <w:rsid w:val="003A6FBA"/>
    <w:rsid w:val="003A77F5"/>
    <w:rsid w:val="003A7ACC"/>
    <w:rsid w:val="003A7B51"/>
    <w:rsid w:val="003B094B"/>
    <w:rsid w:val="003B0F2D"/>
    <w:rsid w:val="003B119D"/>
    <w:rsid w:val="003B1358"/>
    <w:rsid w:val="003B2381"/>
    <w:rsid w:val="003B26BD"/>
    <w:rsid w:val="003B28D3"/>
    <w:rsid w:val="003B2BC6"/>
    <w:rsid w:val="003B315B"/>
    <w:rsid w:val="003B3188"/>
    <w:rsid w:val="003B4219"/>
    <w:rsid w:val="003B4789"/>
    <w:rsid w:val="003B4B25"/>
    <w:rsid w:val="003B4F3D"/>
    <w:rsid w:val="003B53B2"/>
    <w:rsid w:val="003B5985"/>
    <w:rsid w:val="003B6497"/>
    <w:rsid w:val="003B66D2"/>
    <w:rsid w:val="003B6860"/>
    <w:rsid w:val="003B686C"/>
    <w:rsid w:val="003B68AA"/>
    <w:rsid w:val="003C1480"/>
    <w:rsid w:val="003C1E45"/>
    <w:rsid w:val="003C1F2D"/>
    <w:rsid w:val="003C1FB2"/>
    <w:rsid w:val="003C2426"/>
    <w:rsid w:val="003C24A4"/>
    <w:rsid w:val="003C2A50"/>
    <w:rsid w:val="003C2D78"/>
    <w:rsid w:val="003C3829"/>
    <w:rsid w:val="003C3C1F"/>
    <w:rsid w:val="003C3ED1"/>
    <w:rsid w:val="003C52C6"/>
    <w:rsid w:val="003C66C1"/>
    <w:rsid w:val="003C7343"/>
    <w:rsid w:val="003C7413"/>
    <w:rsid w:val="003C742D"/>
    <w:rsid w:val="003D0198"/>
    <w:rsid w:val="003D027F"/>
    <w:rsid w:val="003D0760"/>
    <w:rsid w:val="003D07F9"/>
    <w:rsid w:val="003D08A7"/>
    <w:rsid w:val="003D0C80"/>
    <w:rsid w:val="003D119D"/>
    <w:rsid w:val="003D15B8"/>
    <w:rsid w:val="003D19D3"/>
    <w:rsid w:val="003D1FA9"/>
    <w:rsid w:val="003D2209"/>
    <w:rsid w:val="003D2C75"/>
    <w:rsid w:val="003D2D2D"/>
    <w:rsid w:val="003D30CE"/>
    <w:rsid w:val="003D34EC"/>
    <w:rsid w:val="003D3EA3"/>
    <w:rsid w:val="003D40E8"/>
    <w:rsid w:val="003D4BE9"/>
    <w:rsid w:val="003D5B91"/>
    <w:rsid w:val="003E0FA8"/>
    <w:rsid w:val="003E154C"/>
    <w:rsid w:val="003E20D6"/>
    <w:rsid w:val="003E266C"/>
    <w:rsid w:val="003E2842"/>
    <w:rsid w:val="003E33C6"/>
    <w:rsid w:val="003E46F8"/>
    <w:rsid w:val="003E57B4"/>
    <w:rsid w:val="003E5864"/>
    <w:rsid w:val="003E5AFE"/>
    <w:rsid w:val="003F0A00"/>
    <w:rsid w:val="003F0FB2"/>
    <w:rsid w:val="003F13D0"/>
    <w:rsid w:val="003F1875"/>
    <w:rsid w:val="003F22EF"/>
    <w:rsid w:val="003F305B"/>
    <w:rsid w:val="003F5041"/>
    <w:rsid w:val="003F5ECC"/>
    <w:rsid w:val="003F75F3"/>
    <w:rsid w:val="003F7B59"/>
    <w:rsid w:val="004001A7"/>
    <w:rsid w:val="00400770"/>
    <w:rsid w:val="00400C38"/>
    <w:rsid w:val="00401195"/>
    <w:rsid w:val="00401A33"/>
    <w:rsid w:val="004028F2"/>
    <w:rsid w:val="00402AB6"/>
    <w:rsid w:val="00403517"/>
    <w:rsid w:val="00403EDA"/>
    <w:rsid w:val="00404294"/>
    <w:rsid w:val="004044A0"/>
    <w:rsid w:val="0040635A"/>
    <w:rsid w:val="004106B6"/>
    <w:rsid w:val="00410846"/>
    <w:rsid w:val="0041088D"/>
    <w:rsid w:val="00411444"/>
    <w:rsid w:val="00411EA9"/>
    <w:rsid w:val="00412E2F"/>
    <w:rsid w:val="004133CE"/>
    <w:rsid w:val="00414767"/>
    <w:rsid w:val="004149DD"/>
    <w:rsid w:val="00415C5B"/>
    <w:rsid w:val="00415CCD"/>
    <w:rsid w:val="004165B9"/>
    <w:rsid w:val="0041662E"/>
    <w:rsid w:val="00417A6B"/>
    <w:rsid w:val="00417AC7"/>
    <w:rsid w:val="00417E27"/>
    <w:rsid w:val="00417FBD"/>
    <w:rsid w:val="00423B9A"/>
    <w:rsid w:val="00423E15"/>
    <w:rsid w:val="0042401F"/>
    <w:rsid w:val="0042496D"/>
    <w:rsid w:val="004264D3"/>
    <w:rsid w:val="00426BE4"/>
    <w:rsid w:val="004274C6"/>
    <w:rsid w:val="004302D1"/>
    <w:rsid w:val="0043058F"/>
    <w:rsid w:val="00430637"/>
    <w:rsid w:val="00430739"/>
    <w:rsid w:val="004307CD"/>
    <w:rsid w:val="00431FE4"/>
    <w:rsid w:val="0043233E"/>
    <w:rsid w:val="00432348"/>
    <w:rsid w:val="00432C17"/>
    <w:rsid w:val="004335D7"/>
    <w:rsid w:val="00434346"/>
    <w:rsid w:val="004344BA"/>
    <w:rsid w:val="00434AFC"/>
    <w:rsid w:val="00434C17"/>
    <w:rsid w:val="00435223"/>
    <w:rsid w:val="004356D1"/>
    <w:rsid w:val="00435C02"/>
    <w:rsid w:val="00436937"/>
    <w:rsid w:val="00437252"/>
    <w:rsid w:val="00437906"/>
    <w:rsid w:val="00437E86"/>
    <w:rsid w:val="004409B1"/>
    <w:rsid w:val="00441408"/>
    <w:rsid w:val="00441A47"/>
    <w:rsid w:val="00441B85"/>
    <w:rsid w:val="00441D50"/>
    <w:rsid w:val="00442C89"/>
    <w:rsid w:val="00443337"/>
    <w:rsid w:val="00444C6C"/>
    <w:rsid w:val="004464B1"/>
    <w:rsid w:val="0044723A"/>
    <w:rsid w:val="00447566"/>
    <w:rsid w:val="0044759C"/>
    <w:rsid w:val="0044787A"/>
    <w:rsid w:val="00447EC8"/>
    <w:rsid w:val="0045165D"/>
    <w:rsid w:val="004517A3"/>
    <w:rsid w:val="00452291"/>
    <w:rsid w:val="00452E73"/>
    <w:rsid w:val="00452E7A"/>
    <w:rsid w:val="00453216"/>
    <w:rsid w:val="00453732"/>
    <w:rsid w:val="004541FF"/>
    <w:rsid w:val="004545D6"/>
    <w:rsid w:val="00454C1E"/>
    <w:rsid w:val="00454F3E"/>
    <w:rsid w:val="00455064"/>
    <w:rsid w:val="004553A6"/>
    <w:rsid w:val="00455752"/>
    <w:rsid w:val="00455829"/>
    <w:rsid w:val="004561CE"/>
    <w:rsid w:val="00456874"/>
    <w:rsid w:val="0045791C"/>
    <w:rsid w:val="004603F9"/>
    <w:rsid w:val="00460584"/>
    <w:rsid w:val="004605C8"/>
    <w:rsid w:val="00460ABA"/>
    <w:rsid w:val="00460E9B"/>
    <w:rsid w:val="0046106C"/>
    <w:rsid w:val="00461624"/>
    <w:rsid w:val="004623FC"/>
    <w:rsid w:val="00463707"/>
    <w:rsid w:val="00463E51"/>
    <w:rsid w:val="00464600"/>
    <w:rsid w:val="00465AD3"/>
    <w:rsid w:val="0046684F"/>
    <w:rsid w:val="004671C8"/>
    <w:rsid w:val="00467E2D"/>
    <w:rsid w:val="00470518"/>
    <w:rsid w:val="00470CED"/>
    <w:rsid w:val="00471A3C"/>
    <w:rsid w:val="004724F9"/>
    <w:rsid w:val="00472725"/>
    <w:rsid w:val="00472E5A"/>
    <w:rsid w:val="00473115"/>
    <w:rsid w:val="00473FEF"/>
    <w:rsid w:val="0047448B"/>
    <w:rsid w:val="00474D3C"/>
    <w:rsid w:val="00475FCF"/>
    <w:rsid w:val="0047643B"/>
    <w:rsid w:val="00480320"/>
    <w:rsid w:val="004809E7"/>
    <w:rsid w:val="00481484"/>
    <w:rsid w:val="0048199A"/>
    <w:rsid w:val="00481ACA"/>
    <w:rsid w:val="00481C0E"/>
    <w:rsid w:val="00481D3C"/>
    <w:rsid w:val="00481F81"/>
    <w:rsid w:val="00482671"/>
    <w:rsid w:val="0048285C"/>
    <w:rsid w:val="00483015"/>
    <w:rsid w:val="00483429"/>
    <w:rsid w:val="004839CD"/>
    <w:rsid w:val="00483B73"/>
    <w:rsid w:val="004848F3"/>
    <w:rsid w:val="00484AF9"/>
    <w:rsid w:val="00485157"/>
    <w:rsid w:val="004851D9"/>
    <w:rsid w:val="00485C11"/>
    <w:rsid w:val="00485C9F"/>
    <w:rsid w:val="00485E5F"/>
    <w:rsid w:val="004863E9"/>
    <w:rsid w:val="00486855"/>
    <w:rsid w:val="00486F97"/>
    <w:rsid w:val="0048702A"/>
    <w:rsid w:val="00487F86"/>
    <w:rsid w:val="00490569"/>
    <w:rsid w:val="00490FCC"/>
    <w:rsid w:val="00491084"/>
    <w:rsid w:val="00491334"/>
    <w:rsid w:val="004913EE"/>
    <w:rsid w:val="00491A3D"/>
    <w:rsid w:val="004934E0"/>
    <w:rsid w:val="00493F7E"/>
    <w:rsid w:val="0049443D"/>
    <w:rsid w:val="00494A4D"/>
    <w:rsid w:val="00494C00"/>
    <w:rsid w:val="00495290"/>
    <w:rsid w:val="00495699"/>
    <w:rsid w:val="00495965"/>
    <w:rsid w:val="004960AF"/>
    <w:rsid w:val="004968DB"/>
    <w:rsid w:val="00497038"/>
    <w:rsid w:val="00497CFC"/>
    <w:rsid w:val="004A039F"/>
    <w:rsid w:val="004A0BC5"/>
    <w:rsid w:val="004A0F31"/>
    <w:rsid w:val="004A1026"/>
    <w:rsid w:val="004A1A54"/>
    <w:rsid w:val="004A2F6E"/>
    <w:rsid w:val="004A37C1"/>
    <w:rsid w:val="004A38E5"/>
    <w:rsid w:val="004A394C"/>
    <w:rsid w:val="004A42D8"/>
    <w:rsid w:val="004A4DD6"/>
    <w:rsid w:val="004A5289"/>
    <w:rsid w:val="004A5379"/>
    <w:rsid w:val="004A59A5"/>
    <w:rsid w:val="004A6CA7"/>
    <w:rsid w:val="004A7093"/>
    <w:rsid w:val="004A7276"/>
    <w:rsid w:val="004A76DC"/>
    <w:rsid w:val="004B0192"/>
    <w:rsid w:val="004B09AB"/>
    <w:rsid w:val="004B10AA"/>
    <w:rsid w:val="004B11E6"/>
    <w:rsid w:val="004B1BA3"/>
    <w:rsid w:val="004B268A"/>
    <w:rsid w:val="004B2FE9"/>
    <w:rsid w:val="004B3398"/>
    <w:rsid w:val="004B51FD"/>
    <w:rsid w:val="004B5F04"/>
    <w:rsid w:val="004B61C7"/>
    <w:rsid w:val="004B6474"/>
    <w:rsid w:val="004B694D"/>
    <w:rsid w:val="004B6E14"/>
    <w:rsid w:val="004B712E"/>
    <w:rsid w:val="004B7946"/>
    <w:rsid w:val="004B7CBF"/>
    <w:rsid w:val="004C082D"/>
    <w:rsid w:val="004C1389"/>
    <w:rsid w:val="004C30AC"/>
    <w:rsid w:val="004C3204"/>
    <w:rsid w:val="004C32DA"/>
    <w:rsid w:val="004C3373"/>
    <w:rsid w:val="004C39E6"/>
    <w:rsid w:val="004C3F2D"/>
    <w:rsid w:val="004C4740"/>
    <w:rsid w:val="004C47DB"/>
    <w:rsid w:val="004C47F0"/>
    <w:rsid w:val="004C4AFA"/>
    <w:rsid w:val="004C5209"/>
    <w:rsid w:val="004C59D8"/>
    <w:rsid w:val="004C5E3A"/>
    <w:rsid w:val="004C61CB"/>
    <w:rsid w:val="004C64BD"/>
    <w:rsid w:val="004C6632"/>
    <w:rsid w:val="004C69AE"/>
    <w:rsid w:val="004C7520"/>
    <w:rsid w:val="004C78EB"/>
    <w:rsid w:val="004D00F9"/>
    <w:rsid w:val="004D06AC"/>
    <w:rsid w:val="004D09E6"/>
    <w:rsid w:val="004D0C60"/>
    <w:rsid w:val="004D1344"/>
    <w:rsid w:val="004D150F"/>
    <w:rsid w:val="004D15EE"/>
    <w:rsid w:val="004D1BAB"/>
    <w:rsid w:val="004D2420"/>
    <w:rsid w:val="004D2B2F"/>
    <w:rsid w:val="004D2DEB"/>
    <w:rsid w:val="004D3335"/>
    <w:rsid w:val="004D3792"/>
    <w:rsid w:val="004D40B5"/>
    <w:rsid w:val="004D497C"/>
    <w:rsid w:val="004D4981"/>
    <w:rsid w:val="004D4D9C"/>
    <w:rsid w:val="004D4F80"/>
    <w:rsid w:val="004D4FA6"/>
    <w:rsid w:val="004D5144"/>
    <w:rsid w:val="004D68CC"/>
    <w:rsid w:val="004D7570"/>
    <w:rsid w:val="004E1178"/>
    <w:rsid w:val="004E280A"/>
    <w:rsid w:val="004E43B8"/>
    <w:rsid w:val="004E479D"/>
    <w:rsid w:val="004E4CDC"/>
    <w:rsid w:val="004E61C4"/>
    <w:rsid w:val="004E65A5"/>
    <w:rsid w:val="004E6684"/>
    <w:rsid w:val="004E6A0C"/>
    <w:rsid w:val="004E6C64"/>
    <w:rsid w:val="004E7127"/>
    <w:rsid w:val="004E7332"/>
    <w:rsid w:val="004F036D"/>
    <w:rsid w:val="004F0487"/>
    <w:rsid w:val="004F0666"/>
    <w:rsid w:val="004F0842"/>
    <w:rsid w:val="004F0886"/>
    <w:rsid w:val="004F0B84"/>
    <w:rsid w:val="004F11F7"/>
    <w:rsid w:val="004F16E6"/>
    <w:rsid w:val="004F1C02"/>
    <w:rsid w:val="004F2104"/>
    <w:rsid w:val="004F2294"/>
    <w:rsid w:val="004F22EB"/>
    <w:rsid w:val="004F255E"/>
    <w:rsid w:val="004F2D90"/>
    <w:rsid w:val="004F3D63"/>
    <w:rsid w:val="004F423A"/>
    <w:rsid w:val="004F44FF"/>
    <w:rsid w:val="004F4504"/>
    <w:rsid w:val="004F4AE1"/>
    <w:rsid w:val="004F5010"/>
    <w:rsid w:val="004F5F14"/>
    <w:rsid w:val="004F663F"/>
    <w:rsid w:val="005017F0"/>
    <w:rsid w:val="005018F6"/>
    <w:rsid w:val="00501ECA"/>
    <w:rsid w:val="00502DF2"/>
    <w:rsid w:val="00503027"/>
    <w:rsid w:val="00503D4A"/>
    <w:rsid w:val="00503F30"/>
    <w:rsid w:val="0050444D"/>
    <w:rsid w:val="00504C5D"/>
    <w:rsid w:val="00504EE0"/>
    <w:rsid w:val="00505484"/>
    <w:rsid w:val="005054DF"/>
    <w:rsid w:val="005055AD"/>
    <w:rsid w:val="00505D42"/>
    <w:rsid w:val="005064C3"/>
    <w:rsid w:val="00506F84"/>
    <w:rsid w:val="00507114"/>
    <w:rsid w:val="00507611"/>
    <w:rsid w:val="005079B3"/>
    <w:rsid w:val="00507AA0"/>
    <w:rsid w:val="00507B43"/>
    <w:rsid w:val="0051031D"/>
    <w:rsid w:val="0051064F"/>
    <w:rsid w:val="00510745"/>
    <w:rsid w:val="00510B14"/>
    <w:rsid w:val="005122C5"/>
    <w:rsid w:val="005128B4"/>
    <w:rsid w:val="00512F92"/>
    <w:rsid w:val="00513080"/>
    <w:rsid w:val="005130E5"/>
    <w:rsid w:val="00514FE8"/>
    <w:rsid w:val="00515402"/>
    <w:rsid w:val="00515872"/>
    <w:rsid w:val="00515D1C"/>
    <w:rsid w:val="00515EF3"/>
    <w:rsid w:val="00516E3A"/>
    <w:rsid w:val="00517C1A"/>
    <w:rsid w:val="00521B4A"/>
    <w:rsid w:val="00521E05"/>
    <w:rsid w:val="0052234A"/>
    <w:rsid w:val="005223FE"/>
    <w:rsid w:val="00522548"/>
    <w:rsid w:val="00522873"/>
    <w:rsid w:val="00522B47"/>
    <w:rsid w:val="00522F38"/>
    <w:rsid w:val="00523529"/>
    <w:rsid w:val="00523D1D"/>
    <w:rsid w:val="005241C0"/>
    <w:rsid w:val="00524E4E"/>
    <w:rsid w:val="00524FA1"/>
    <w:rsid w:val="00525BD5"/>
    <w:rsid w:val="00525D0A"/>
    <w:rsid w:val="00525F46"/>
    <w:rsid w:val="005268FD"/>
    <w:rsid w:val="00526C49"/>
    <w:rsid w:val="00526D9B"/>
    <w:rsid w:val="0052750C"/>
    <w:rsid w:val="0052796A"/>
    <w:rsid w:val="00527A20"/>
    <w:rsid w:val="00530388"/>
    <w:rsid w:val="005309E0"/>
    <w:rsid w:val="00530C18"/>
    <w:rsid w:val="005319CA"/>
    <w:rsid w:val="0053214C"/>
    <w:rsid w:val="00532247"/>
    <w:rsid w:val="00532F71"/>
    <w:rsid w:val="005334EB"/>
    <w:rsid w:val="00534B3B"/>
    <w:rsid w:val="00534EC1"/>
    <w:rsid w:val="005362A3"/>
    <w:rsid w:val="005369FC"/>
    <w:rsid w:val="00536F0A"/>
    <w:rsid w:val="00537959"/>
    <w:rsid w:val="00537A48"/>
    <w:rsid w:val="00537AE3"/>
    <w:rsid w:val="005406C6"/>
    <w:rsid w:val="005413C5"/>
    <w:rsid w:val="005421E2"/>
    <w:rsid w:val="0054229E"/>
    <w:rsid w:val="00543924"/>
    <w:rsid w:val="00543A17"/>
    <w:rsid w:val="00543B3C"/>
    <w:rsid w:val="005444FD"/>
    <w:rsid w:val="005447BF"/>
    <w:rsid w:val="00544B73"/>
    <w:rsid w:val="00545071"/>
    <w:rsid w:val="00545448"/>
    <w:rsid w:val="00545727"/>
    <w:rsid w:val="00545923"/>
    <w:rsid w:val="00546265"/>
    <w:rsid w:val="00546B36"/>
    <w:rsid w:val="00546B73"/>
    <w:rsid w:val="00546D8C"/>
    <w:rsid w:val="00547D54"/>
    <w:rsid w:val="00547DD9"/>
    <w:rsid w:val="00550032"/>
    <w:rsid w:val="00550305"/>
    <w:rsid w:val="005504C1"/>
    <w:rsid w:val="0055079A"/>
    <w:rsid w:val="00550FA3"/>
    <w:rsid w:val="0055110B"/>
    <w:rsid w:val="005511CB"/>
    <w:rsid w:val="00552135"/>
    <w:rsid w:val="00552DEE"/>
    <w:rsid w:val="00552F64"/>
    <w:rsid w:val="005533F7"/>
    <w:rsid w:val="00553BC6"/>
    <w:rsid w:val="00554472"/>
    <w:rsid w:val="005545A9"/>
    <w:rsid w:val="005545E1"/>
    <w:rsid w:val="00554827"/>
    <w:rsid w:val="00554A68"/>
    <w:rsid w:val="00555913"/>
    <w:rsid w:val="005559D7"/>
    <w:rsid w:val="00556628"/>
    <w:rsid w:val="00556C2D"/>
    <w:rsid w:val="00556CA7"/>
    <w:rsid w:val="005570E4"/>
    <w:rsid w:val="005575AE"/>
    <w:rsid w:val="00557FA4"/>
    <w:rsid w:val="0056023B"/>
    <w:rsid w:val="00560353"/>
    <w:rsid w:val="005605C1"/>
    <w:rsid w:val="005607CC"/>
    <w:rsid w:val="00560A3D"/>
    <w:rsid w:val="005610B8"/>
    <w:rsid w:val="0056212D"/>
    <w:rsid w:val="00562187"/>
    <w:rsid w:val="005622F1"/>
    <w:rsid w:val="005625A1"/>
    <w:rsid w:val="005635B0"/>
    <w:rsid w:val="0056470F"/>
    <w:rsid w:val="00564B23"/>
    <w:rsid w:val="00564D83"/>
    <w:rsid w:val="00564F67"/>
    <w:rsid w:val="00565427"/>
    <w:rsid w:val="005658A6"/>
    <w:rsid w:val="00565B46"/>
    <w:rsid w:val="00565BE7"/>
    <w:rsid w:val="00565E3A"/>
    <w:rsid w:val="005661B3"/>
    <w:rsid w:val="00566B91"/>
    <w:rsid w:val="005672C9"/>
    <w:rsid w:val="005675FF"/>
    <w:rsid w:val="00567D7F"/>
    <w:rsid w:val="005702AE"/>
    <w:rsid w:val="00570924"/>
    <w:rsid w:val="00571289"/>
    <w:rsid w:val="00571D44"/>
    <w:rsid w:val="00571FDC"/>
    <w:rsid w:val="0057245F"/>
    <w:rsid w:val="005731BB"/>
    <w:rsid w:val="00574FCF"/>
    <w:rsid w:val="005752B1"/>
    <w:rsid w:val="0057553D"/>
    <w:rsid w:val="00575B41"/>
    <w:rsid w:val="00575CF2"/>
    <w:rsid w:val="00576108"/>
    <w:rsid w:val="00577310"/>
    <w:rsid w:val="00577A10"/>
    <w:rsid w:val="00577BAA"/>
    <w:rsid w:val="00577BBE"/>
    <w:rsid w:val="00577C51"/>
    <w:rsid w:val="005800C6"/>
    <w:rsid w:val="00580875"/>
    <w:rsid w:val="005811B6"/>
    <w:rsid w:val="00581E5F"/>
    <w:rsid w:val="00582120"/>
    <w:rsid w:val="00582313"/>
    <w:rsid w:val="005827F4"/>
    <w:rsid w:val="00582C02"/>
    <w:rsid w:val="00582DCC"/>
    <w:rsid w:val="005834A1"/>
    <w:rsid w:val="0058493B"/>
    <w:rsid w:val="005869A3"/>
    <w:rsid w:val="00587AA2"/>
    <w:rsid w:val="005901DF"/>
    <w:rsid w:val="00590212"/>
    <w:rsid w:val="00590546"/>
    <w:rsid w:val="00590647"/>
    <w:rsid w:val="0059131E"/>
    <w:rsid w:val="00591687"/>
    <w:rsid w:val="005920C3"/>
    <w:rsid w:val="005923AD"/>
    <w:rsid w:val="00594128"/>
    <w:rsid w:val="00594167"/>
    <w:rsid w:val="00594EDA"/>
    <w:rsid w:val="00596179"/>
    <w:rsid w:val="005967AB"/>
    <w:rsid w:val="005968C1"/>
    <w:rsid w:val="00596953"/>
    <w:rsid w:val="00596A68"/>
    <w:rsid w:val="00596EC1"/>
    <w:rsid w:val="00597198"/>
    <w:rsid w:val="005972E7"/>
    <w:rsid w:val="0059730D"/>
    <w:rsid w:val="00597AC5"/>
    <w:rsid w:val="005A08AA"/>
    <w:rsid w:val="005A17F3"/>
    <w:rsid w:val="005A1DFB"/>
    <w:rsid w:val="005A321E"/>
    <w:rsid w:val="005A3259"/>
    <w:rsid w:val="005A3481"/>
    <w:rsid w:val="005A3C97"/>
    <w:rsid w:val="005A4135"/>
    <w:rsid w:val="005A4539"/>
    <w:rsid w:val="005A45D4"/>
    <w:rsid w:val="005A4DC3"/>
    <w:rsid w:val="005A5086"/>
    <w:rsid w:val="005A67E3"/>
    <w:rsid w:val="005A7191"/>
    <w:rsid w:val="005A78AB"/>
    <w:rsid w:val="005B0B4F"/>
    <w:rsid w:val="005B0E1D"/>
    <w:rsid w:val="005B1828"/>
    <w:rsid w:val="005B1B8E"/>
    <w:rsid w:val="005B1C17"/>
    <w:rsid w:val="005B1CC6"/>
    <w:rsid w:val="005B21F4"/>
    <w:rsid w:val="005B2E24"/>
    <w:rsid w:val="005B324B"/>
    <w:rsid w:val="005B3711"/>
    <w:rsid w:val="005B4577"/>
    <w:rsid w:val="005B4DDF"/>
    <w:rsid w:val="005B5F72"/>
    <w:rsid w:val="005B6C03"/>
    <w:rsid w:val="005B6C45"/>
    <w:rsid w:val="005B7A9D"/>
    <w:rsid w:val="005B7C18"/>
    <w:rsid w:val="005B7C6D"/>
    <w:rsid w:val="005C29E8"/>
    <w:rsid w:val="005C29FE"/>
    <w:rsid w:val="005C2B60"/>
    <w:rsid w:val="005C2F03"/>
    <w:rsid w:val="005C311D"/>
    <w:rsid w:val="005C4914"/>
    <w:rsid w:val="005C4987"/>
    <w:rsid w:val="005C4A5C"/>
    <w:rsid w:val="005C57C7"/>
    <w:rsid w:val="005C657A"/>
    <w:rsid w:val="005C6B1D"/>
    <w:rsid w:val="005C734D"/>
    <w:rsid w:val="005C73A1"/>
    <w:rsid w:val="005C750D"/>
    <w:rsid w:val="005C75F0"/>
    <w:rsid w:val="005D046B"/>
    <w:rsid w:val="005D112D"/>
    <w:rsid w:val="005D139E"/>
    <w:rsid w:val="005D1D14"/>
    <w:rsid w:val="005D22FF"/>
    <w:rsid w:val="005D304A"/>
    <w:rsid w:val="005D33E7"/>
    <w:rsid w:val="005D349E"/>
    <w:rsid w:val="005D358F"/>
    <w:rsid w:val="005D369E"/>
    <w:rsid w:val="005D3CB0"/>
    <w:rsid w:val="005D416B"/>
    <w:rsid w:val="005D58FB"/>
    <w:rsid w:val="005D5DD7"/>
    <w:rsid w:val="005D604E"/>
    <w:rsid w:val="005D60CF"/>
    <w:rsid w:val="005D6B84"/>
    <w:rsid w:val="005D6EAE"/>
    <w:rsid w:val="005D75B2"/>
    <w:rsid w:val="005D76D0"/>
    <w:rsid w:val="005E1434"/>
    <w:rsid w:val="005E2938"/>
    <w:rsid w:val="005E2A9F"/>
    <w:rsid w:val="005E38C3"/>
    <w:rsid w:val="005E408D"/>
    <w:rsid w:val="005E4143"/>
    <w:rsid w:val="005E434B"/>
    <w:rsid w:val="005E45C1"/>
    <w:rsid w:val="005E46D0"/>
    <w:rsid w:val="005E4D42"/>
    <w:rsid w:val="005E505F"/>
    <w:rsid w:val="005E5108"/>
    <w:rsid w:val="005E5464"/>
    <w:rsid w:val="005E5CA2"/>
    <w:rsid w:val="005E71D1"/>
    <w:rsid w:val="005E7549"/>
    <w:rsid w:val="005E7752"/>
    <w:rsid w:val="005F0529"/>
    <w:rsid w:val="005F0559"/>
    <w:rsid w:val="005F06E2"/>
    <w:rsid w:val="005F1074"/>
    <w:rsid w:val="005F16FB"/>
    <w:rsid w:val="005F17B5"/>
    <w:rsid w:val="005F1CF0"/>
    <w:rsid w:val="005F1F23"/>
    <w:rsid w:val="005F2C6D"/>
    <w:rsid w:val="005F3019"/>
    <w:rsid w:val="005F3090"/>
    <w:rsid w:val="005F3415"/>
    <w:rsid w:val="005F3643"/>
    <w:rsid w:val="005F41C0"/>
    <w:rsid w:val="005F4B8E"/>
    <w:rsid w:val="005F6B0C"/>
    <w:rsid w:val="005F78DC"/>
    <w:rsid w:val="006005F5"/>
    <w:rsid w:val="00600A44"/>
    <w:rsid w:val="00601453"/>
    <w:rsid w:val="006023A3"/>
    <w:rsid w:val="00602656"/>
    <w:rsid w:val="00603D0C"/>
    <w:rsid w:val="00605AD7"/>
    <w:rsid w:val="00606507"/>
    <w:rsid w:val="0060693A"/>
    <w:rsid w:val="00606ECD"/>
    <w:rsid w:val="0060711C"/>
    <w:rsid w:val="00610092"/>
    <w:rsid w:val="00610943"/>
    <w:rsid w:val="006109B0"/>
    <w:rsid w:val="00610D16"/>
    <w:rsid w:val="00611371"/>
    <w:rsid w:val="006117CB"/>
    <w:rsid w:val="006119F7"/>
    <w:rsid w:val="00612157"/>
    <w:rsid w:val="006121C8"/>
    <w:rsid w:val="00612916"/>
    <w:rsid w:val="00612AD4"/>
    <w:rsid w:val="00613CDA"/>
    <w:rsid w:val="00613FB0"/>
    <w:rsid w:val="00614BAF"/>
    <w:rsid w:val="00615339"/>
    <w:rsid w:val="00616119"/>
    <w:rsid w:val="00616339"/>
    <w:rsid w:val="0061639C"/>
    <w:rsid w:val="00617087"/>
    <w:rsid w:val="0061781A"/>
    <w:rsid w:val="006208BA"/>
    <w:rsid w:val="006210C1"/>
    <w:rsid w:val="006213A4"/>
    <w:rsid w:val="00621C4B"/>
    <w:rsid w:val="006220B2"/>
    <w:rsid w:val="00623145"/>
    <w:rsid w:val="00625333"/>
    <w:rsid w:val="00626056"/>
    <w:rsid w:val="00626342"/>
    <w:rsid w:val="0062648E"/>
    <w:rsid w:val="00626ED6"/>
    <w:rsid w:val="006274FB"/>
    <w:rsid w:val="006277CA"/>
    <w:rsid w:val="0062791D"/>
    <w:rsid w:val="00627FEA"/>
    <w:rsid w:val="00631962"/>
    <w:rsid w:val="0063263F"/>
    <w:rsid w:val="00632653"/>
    <w:rsid w:val="00632DAA"/>
    <w:rsid w:val="006330C8"/>
    <w:rsid w:val="00633D4A"/>
    <w:rsid w:val="00633F69"/>
    <w:rsid w:val="00634432"/>
    <w:rsid w:val="006344A0"/>
    <w:rsid w:val="006345C0"/>
    <w:rsid w:val="00634CBF"/>
    <w:rsid w:val="00634E59"/>
    <w:rsid w:val="00635CFC"/>
    <w:rsid w:val="0063610A"/>
    <w:rsid w:val="00637D74"/>
    <w:rsid w:val="00637E2B"/>
    <w:rsid w:val="006404E9"/>
    <w:rsid w:val="006405A5"/>
    <w:rsid w:val="00640A4D"/>
    <w:rsid w:val="00641459"/>
    <w:rsid w:val="00641EAE"/>
    <w:rsid w:val="006428BF"/>
    <w:rsid w:val="00642B4D"/>
    <w:rsid w:val="006443FE"/>
    <w:rsid w:val="00644778"/>
    <w:rsid w:val="00645276"/>
    <w:rsid w:val="006455D1"/>
    <w:rsid w:val="006466A5"/>
    <w:rsid w:val="00646B01"/>
    <w:rsid w:val="00646C96"/>
    <w:rsid w:val="00647060"/>
    <w:rsid w:val="00647506"/>
    <w:rsid w:val="00647890"/>
    <w:rsid w:val="006501AB"/>
    <w:rsid w:val="00651556"/>
    <w:rsid w:val="006515C3"/>
    <w:rsid w:val="006521DF"/>
    <w:rsid w:val="00652233"/>
    <w:rsid w:val="006525E3"/>
    <w:rsid w:val="00652D29"/>
    <w:rsid w:val="00652F65"/>
    <w:rsid w:val="00653013"/>
    <w:rsid w:val="006530C0"/>
    <w:rsid w:val="00653748"/>
    <w:rsid w:val="00655ECB"/>
    <w:rsid w:val="0065611E"/>
    <w:rsid w:val="006561BB"/>
    <w:rsid w:val="00656497"/>
    <w:rsid w:val="00656E74"/>
    <w:rsid w:val="00657233"/>
    <w:rsid w:val="006608B7"/>
    <w:rsid w:val="0066177D"/>
    <w:rsid w:val="006618B2"/>
    <w:rsid w:val="00661B81"/>
    <w:rsid w:val="00662027"/>
    <w:rsid w:val="00663243"/>
    <w:rsid w:val="00663438"/>
    <w:rsid w:val="00664192"/>
    <w:rsid w:val="006644B7"/>
    <w:rsid w:val="00665379"/>
    <w:rsid w:val="006654C3"/>
    <w:rsid w:val="00665D92"/>
    <w:rsid w:val="00666676"/>
    <w:rsid w:val="006669AA"/>
    <w:rsid w:val="00667663"/>
    <w:rsid w:val="00667AC5"/>
    <w:rsid w:val="006702D8"/>
    <w:rsid w:val="0067075C"/>
    <w:rsid w:val="00670AAD"/>
    <w:rsid w:val="00670F10"/>
    <w:rsid w:val="00671D28"/>
    <w:rsid w:val="00672F55"/>
    <w:rsid w:val="006734EE"/>
    <w:rsid w:val="00674B50"/>
    <w:rsid w:val="00674D06"/>
    <w:rsid w:val="00675599"/>
    <w:rsid w:val="00675DD4"/>
    <w:rsid w:val="00675E2E"/>
    <w:rsid w:val="0067629D"/>
    <w:rsid w:val="00676E01"/>
    <w:rsid w:val="00677494"/>
    <w:rsid w:val="006801A2"/>
    <w:rsid w:val="00680478"/>
    <w:rsid w:val="00680C2E"/>
    <w:rsid w:val="00681111"/>
    <w:rsid w:val="00681123"/>
    <w:rsid w:val="006815D5"/>
    <w:rsid w:val="0068265A"/>
    <w:rsid w:val="0068272A"/>
    <w:rsid w:val="006830A9"/>
    <w:rsid w:val="00684FCD"/>
    <w:rsid w:val="00685B36"/>
    <w:rsid w:val="00685B4C"/>
    <w:rsid w:val="00685D2B"/>
    <w:rsid w:val="006866F7"/>
    <w:rsid w:val="00686BC1"/>
    <w:rsid w:val="00686BDB"/>
    <w:rsid w:val="00686FD7"/>
    <w:rsid w:val="006874CA"/>
    <w:rsid w:val="006875AD"/>
    <w:rsid w:val="00687789"/>
    <w:rsid w:val="00687B54"/>
    <w:rsid w:val="00687CE6"/>
    <w:rsid w:val="00687DDF"/>
    <w:rsid w:val="00687E55"/>
    <w:rsid w:val="00687E87"/>
    <w:rsid w:val="00691161"/>
    <w:rsid w:val="0069144C"/>
    <w:rsid w:val="00691A62"/>
    <w:rsid w:val="00691D53"/>
    <w:rsid w:val="0069239A"/>
    <w:rsid w:val="00692A9D"/>
    <w:rsid w:val="006930B9"/>
    <w:rsid w:val="006949A9"/>
    <w:rsid w:val="00694B9C"/>
    <w:rsid w:val="00695003"/>
    <w:rsid w:val="00695DBE"/>
    <w:rsid w:val="0069750E"/>
    <w:rsid w:val="00697E6A"/>
    <w:rsid w:val="006A0725"/>
    <w:rsid w:val="006A0AE7"/>
    <w:rsid w:val="006A17CD"/>
    <w:rsid w:val="006A2303"/>
    <w:rsid w:val="006A27D0"/>
    <w:rsid w:val="006A357F"/>
    <w:rsid w:val="006A3FE6"/>
    <w:rsid w:val="006A4610"/>
    <w:rsid w:val="006A4634"/>
    <w:rsid w:val="006A465C"/>
    <w:rsid w:val="006A4C07"/>
    <w:rsid w:val="006A607F"/>
    <w:rsid w:val="006A6923"/>
    <w:rsid w:val="006A6F16"/>
    <w:rsid w:val="006A7380"/>
    <w:rsid w:val="006A73DE"/>
    <w:rsid w:val="006B05A6"/>
    <w:rsid w:val="006B0D86"/>
    <w:rsid w:val="006B0EC1"/>
    <w:rsid w:val="006B1CBB"/>
    <w:rsid w:val="006B28AD"/>
    <w:rsid w:val="006B2BDE"/>
    <w:rsid w:val="006B2FE8"/>
    <w:rsid w:val="006B4962"/>
    <w:rsid w:val="006B4AE2"/>
    <w:rsid w:val="006B5353"/>
    <w:rsid w:val="006B5775"/>
    <w:rsid w:val="006B5F64"/>
    <w:rsid w:val="006B6312"/>
    <w:rsid w:val="006B67C3"/>
    <w:rsid w:val="006B6F5B"/>
    <w:rsid w:val="006B74DA"/>
    <w:rsid w:val="006C0B62"/>
    <w:rsid w:val="006C0CDE"/>
    <w:rsid w:val="006C0FFE"/>
    <w:rsid w:val="006C11E9"/>
    <w:rsid w:val="006C19A9"/>
    <w:rsid w:val="006C1EB1"/>
    <w:rsid w:val="006C2073"/>
    <w:rsid w:val="006C2381"/>
    <w:rsid w:val="006C23D5"/>
    <w:rsid w:val="006C3032"/>
    <w:rsid w:val="006C3078"/>
    <w:rsid w:val="006C3995"/>
    <w:rsid w:val="006C3C12"/>
    <w:rsid w:val="006C4F5E"/>
    <w:rsid w:val="006C6244"/>
    <w:rsid w:val="006C6449"/>
    <w:rsid w:val="006C6669"/>
    <w:rsid w:val="006C6EAE"/>
    <w:rsid w:val="006C75CA"/>
    <w:rsid w:val="006C786B"/>
    <w:rsid w:val="006D092C"/>
    <w:rsid w:val="006D0DED"/>
    <w:rsid w:val="006D1124"/>
    <w:rsid w:val="006D13BC"/>
    <w:rsid w:val="006D1C85"/>
    <w:rsid w:val="006D2D9B"/>
    <w:rsid w:val="006D35EA"/>
    <w:rsid w:val="006D481C"/>
    <w:rsid w:val="006D4BBD"/>
    <w:rsid w:val="006D5400"/>
    <w:rsid w:val="006D562C"/>
    <w:rsid w:val="006D5F28"/>
    <w:rsid w:val="006D69D3"/>
    <w:rsid w:val="006D6F0B"/>
    <w:rsid w:val="006D70B5"/>
    <w:rsid w:val="006D73EC"/>
    <w:rsid w:val="006D76A2"/>
    <w:rsid w:val="006D76D1"/>
    <w:rsid w:val="006E017C"/>
    <w:rsid w:val="006E0588"/>
    <w:rsid w:val="006E065C"/>
    <w:rsid w:val="006E10E1"/>
    <w:rsid w:val="006E18BC"/>
    <w:rsid w:val="006E2917"/>
    <w:rsid w:val="006E2BAA"/>
    <w:rsid w:val="006E4A81"/>
    <w:rsid w:val="006E6299"/>
    <w:rsid w:val="006E6596"/>
    <w:rsid w:val="006E72EF"/>
    <w:rsid w:val="006E79A0"/>
    <w:rsid w:val="006F02E2"/>
    <w:rsid w:val="006F0609"/>
    <w:rsid w:val="006F1BDE"/>
    <w:rsid w:val="006F276C"/>
    <w:rsid w:val="006F2874"/>
    <w:rsid w:val="006F331F"/>
    <w:rsid w:val="006F33C2"/>
    <w:rsid w:val="006F35BE"/>
    <w:rsid w:val="006F3854"/>
    <w:rsid w:val="006F4139"/>
    <w:rsid w:val="006F42BE"/>
    <w:rsid w:val="006F4324"/>
    <w:rsid w:val="006F4C7A"/>
    <w:rsid w:val="006F57F5"/>
    <w:rsid w:val="006F5B5B"/>
    <w:rsid w:val="006F5D39"/>
    <w:rsid w:val="006F5DC3"/>
    <w:rsid w:val="006F5EF0"/>
    <w:rsid w:val="006F5FCA"/>
    <w:rsid w:val="006F6413"/>
    <w:rsid w:val="006F74CD"/>
    <w:rsid w:val="006F767D"/>
    <w:rsid w:val="006F7898"/>
    <w:rsid w:val="006F7999"/>
    <w:rsid w:val="006F7A20"/>
    <w:rsid w:val="006F7ECF"/>
    <w:rsid w:val="0070006E"/>
    <w:rsid w:val="00700207"/>
    <w:rsid w:val="007005B0"/>
    <w:rsid w:val="00700967"/>
    <w:rsid w:val="0070118A"/>
    <w:rsid w:val="00701A84"/>
    <w:rsid w:val="00702075"/>
    <w:rsid w:val="007026B8"/>
    <w:rsid w:val="00702BE6"/>
    <w:rsid w:val="00702D1E"/>
    <w:rsid w:val="007031B3"/>
    <w:rsid w:val="00703387"/>
    <w:rsid w:val="00703752"/>
    <w:rsid w:val="007040F6"/>
    <w:rsid w:val="00704890"/>
    <w:rsid w:val="00706113"/>
    <w:rsid w:val="00706155"/>
    <w:rsid w:val="007065B3"/>
    <w:rsid w:val="007065D7"/>
    <w:rsid w:val="0070735E"/>
    <w:rsid w:val="007073DF"/>
    <w:rsid w:val="00710ED3"/>
    <w:rsid w:val="007114DB"/>
    <w:rsid w:val="00712859"/>
    <w:rsid w:val="007129D1"/>
    <w:rsid w:val="00712D74"/>
    <w:rsid w:val="007142E5"/>
    <w:rsid w:val="00714DA5"/>
    <w:rsid w:val="0071500C"/>
    <w:rsid w:val="00715CA2"/>
    <w:rsid w:val="00716C03"/>
    <w:rsid w:val="00717C75"/>
    <w:rsid w:val="00717D68"/>
    <w:rsid w:val="00720978"/>
    <w:rsid w:val="00720BB6"/>
    <w:rsid w:val="00721403"/>
    <w:rsid w:val="00721B38"/>
    <w:rsid w:val="00721FCD"/>
    <w:rsid w:val="0072227F"/>
    <w:rsid w:val="00722C47"/>
    <w:rsid w:val="00723F94"/>
    <w:rsid w:val="007245B8"/>
    <w:rsid w:val="00724691"/>
    <w:rsid w:val="00724E10"/>
    <w:rsid w:val="00724EF9"/>
    <w:rsid w:val="007250A6"/>
    <w:rsid w:val="007256B6"/>
    <w:rsid w:val="007263C5"/>
    <w:rsid w:val="007265D5"/>
    <w:rsid w:val="00727676"/>
    <w:rsid w:val="007317F0"/>
    <w:rsid w:val="00732738"/>
    <w:rsid w:val="00733616"/>
    <w:rsid w:val="0073366F"/>
    <w:rsid w:val="00733BC0"/>
    <w:rsid w:val="007341C0"/>
    <w:rsid w:val="00735283"/>
    <w:rsid w:val="00735BA2"/>
    <w:rsid w:val="00736A5D"/>
    <w:rsid w:val="00737261"/>
    <w:rsid w:val="007375C4"/>
    <w:rsid w:val="007376C5"/>
    <w:rsid w:val="00737842"/>
    <w:rsid w:val="00737F3F"/>
    <w:rsid w:val="007402A7"/>
    <w:rsid w:val="0074130A"/>
    <w:rsid w:val="00741C7A"/>
    <w:rsid w:val="00741CA4"/>
    <w:rsid w:val="007423AF"/>
    <w:rsid w:val="00742FA8"/>
    <w:rsid w:val="00744013"/>
    <w:rsid w:val="007448C6"/>
    <w:rsid w:val="00744B7F"/>
    <w:rsid w:val="00745134"/>
    <w:rsid w:val="00745DB9"/>
    <w:rsid w:val="007463C5"/>
    <w:rsid w:val="00746558"/>
    <w:rsid w:val="00746AA1"/>
    <w:rsid w:val="00746E12"/>
    <w:rsid w:val="00747057"/>
    <w:rsid w:val="0074726B"/>
    <w:rsid w:val="007474A0"/>
    <w:rsid w:val="007502A6"/>
    <w:rsid w:val="0075075E"/>
    <w:rsid w:val="00750993"/>
    <w:rsid w:val="00750AEA"/>
    <w:rsid w:val="007510A2"/>
    <w:rsid w:val="00751120"/>
    <w:rsid w:val="007513E0"/>
    <w:rsid w:val="0075208A"/>
    <w:rsid w:val="007521BA"/>
    <w:rsid w:val="00752547"/>
    <w:rsid w:val="00752688"/>
    <w:rsid w:val="00752815"/>
    <w:rsid w:val="00753411"/>
    <w:rsid w:val="00753465"/>
    <w:rsid w:val="0075358F"/>
    <w:rsid w:val="00753892"/>
    <w:rsid w:val="00754473"/>
    <w:rsid w:val="0075464F"/>
    <w:rsid w:val="00754F32"/>
    <w:rsid w:val="0075509A"/>
    <w:rsid w:val="007565F6"/>
    <w:rsid w:val="00757528"/>
    <w:rsid w:val="00757627"/>
    <w:rsid w:val="00760E41"/>
    <w:rsid w:val="00760F69"/>
    <w:rsid w:val="00761739"/>
    <w:rsid w:val="0076175C"/>
    <w:rsid w:val="00761A12"/>
    <w:rsid w:val="0076238F"/>
    <w:rsid w:val="00762719"/>
    <w:rsid w:val="00763480"/>
    <w:rsid w:val="007636A6"/>
    <w:rsid w:val="007636DC"/>
    <w:rsid w:val="00763E8A"/>
    <w:rsid w:val="007648E5"/>
    <w:rsid w:val="00764951"/>
    <w:rsid w:val="00764FB7"/>
    <w:rsid w:val="00765050"/>
    <w:rsid w:val="00765875"/>
    <w:rsid w:val="0076589A"/>
    <w:rsid w:val="0076718E"/>
    <w:rsid w:val="00767AFF"/>
    <w:rsid w:val="007702BE"/>
    <w:rsid w:val="00770F58"/>
    <w:rsid w:val="007710BA"/>
    <w:rsid w:val="00771F8C"/>
    <w:rsid w:val="00773F0B"/>
    <w:rsid w:val="00774D46"/>
    <w:rsid w:val="00774EB3"/>
    <w:rsid w:val="0077547A"/>
    <w:rsid w:val="007754A0"/>
    <w:rsid w:val="007760F4"/>
    <w:rsid w:val="00776270"/>
    <w:rsid w:val="007765F0"/>
    <w:rsid w:val="00776B8E"/>
    <w:rsid w:val="00776D75"/>
    <w:rsid w:val="0077738C"/>
    <w:rsid w:val="00777C97"/>
    <w:rsid w:val="007817A4"/>
    <w:rsid w:val="0078189D"/>
    <w:rsid w:val="007825A5"/>
    <w:rsid w:val="00782BE9"/>
    <w:rsid w:val="00784254"/>
    <w:rsid w:val="00784C18"/>
    <w:rsid w:val="007861A2"/>
    <w:rsid w:val="00786C6F"/>
    <w:rsid w:val="007870E3"/>
    <w:rsid w:val="00787EE3"/>
    <w:rsid w:val="007912E7"/>
    <w:rsid w:val="0079187A"/>
    <w:rsid w:val="00791DDF"/>
    <w:rsid w:val="00792569"/>
    <w:rsid w:val="00792F35"/>
    <w:rsid w:val="00792FAA"/>
    <w:rsid w:val="0079300E"/>
    <w:rsid w:val="00793DBB"/>
    <w:rsid w:val="0079432F"/>
    <w:rsid w:val="00795A81"/>
    <w:rsid w:val="00795A9C"/>
    <w:rsid w:val="007960F1"/>
    <w:rsid w:val="007962B9"/>
    <w:rsid w:val="007966F4"/>
    <w:rsid w:val="00797F3E"/>
    <w:rsid w:val="007A0616"/>
    <w:rsid w:val="007A062A"/>
    <w:rsid w:val="007A1486"/>
    <w:rsid w:val="007A2EEB"/>
    <w:rsid w:val="007A4774"/>
    <w:rsid w:val="007A6DA1"/>
    <w:rsid w:val="007A7744"/>
    <w:rsid w:val="007A7EB9"/>
    <w:rsid w:val="007A7ED4"/>
    <w:rsid w:val="007B0436"/>
    <w:rsid w:val="007B0749"/>
    <w:rsid w:val="007B078F"/>
    <w:rsid w:val="007B0CAF"/>
    <w:rsid w:val="007B0EC4"/>
    <w:rsid w:val="007B1977"/>
    <w:rsid w:val="007B1A5A"/>
    <w:rsid w:val="007B1BDF"/>
    <w:rsid w:val="007B4CA7"/>
    <w:rsid w:val="007B4F38"/>
    <w:rsid w:val="007B63DD"/>
    <w:rsid w:val="007B63EB"/>
    <w:rsid w:val="007B789F"/>
    <w:rsid w:val="007C0017"/>
    <w:rsid w:val="007C02CE"/>
    <w:rsid w:val="007C0307"/>
    <w:rsid w:val="007C0BF7"/>
    <w:rsid w:val="007C0E17"/>
    <w:rsid w:val="007C1289"/>
    <w:rsid w:val="007C17A4"/>
    <w:rsid w:val="007C26B9"/>
    <w:rsid w:val="007C2DCE"/>
    <w:rsid w:val="007C2F07"/>
    <w:rsid w:val="007C4D13"/>
    <w:rsid w:val="007C654D"/>
    <w:rsid w:val="007C6987"/>
    <w:rsid w:val="007C6D6B"/>
    <w:rsid w:val="007C7A64"/>
    <w:rsid w:val="007C7F7F"/>
    <w:rsid w:val="007D0A61"/>
    <w:rsid w:val="007D1013"/>
    <w:rsid w:val="007D1B57"/>
    <w:rsid w:val="007D1FED"/>
    <w:rsid w:val="007D215B"/>
    <w:rsid w:val="007D22A4"/>
    <w:rsid w:val="007D2F33"/>
    <w:rsid w:val="007D2F42"/>
    <w:rsid w:val="007D32D0"/>
    <w:rsid w:val="007D46F8"/>
    <w:rsid w:val="007D4D17"/>
    <w:rsid w:val="007D4F73"/>
    <w:rsid w:val="007D4FFB"/>
    <w:rsid w:val="007D5D32"/>
    <w:rsid w:val="007D603F"/>
    <w:rsid w:val="007D6179"/>
    <w:rsid w:val="007D66B9"/>
    <w:rsid w:val="007D6832"/>
    <w:rsid w:val="007D6EA8"/>
    <w:rsid w:val="007D73E4"/>
    <w:rsid w:val="007D75CC"/>
    <w:rsid w:val="007D7738"/>
    <w:rsid w:val="007D785A"/>
    <w:rsid w:val="007D7A1D"/>
    <w:rsid w:val="007D7EC0"/>
    <w:rsid w:val="007E0409"/>
    <w:rsid w:val="007E111F"/>
    <w:rsid w:val="007E1F63"/>
    <w:rsid w:val="007E1FB0"/>
    <w:rsid w:val="007E2456"/>
    <w:rsid w:val="007E248D"/>
    <w:rsid w:val="007E26DF"/>
    <w:rsid w:val="007E2E46"/>
    <w:rsid w:val="007E39AF"/>
    <w:rsid w:val="007E41C2"/>
    <w:rsid w:val="007E4996"/>
    <w:rsid w:val="007E62AA"/>
    <w:rsid w:val="007E6B6D"/>
    <w:rsid w:val="007E737A"/>
    <w:rsid w:val="007E7476"/>
    <w:rsid w:val="007E748D"/>
    <w:rsid w:val="007E7FA0"/>
    <w:rsid w:val="007F061E"/>
    <w:rsid w:val="007F096F"/>
    <w:rsid w:val="007F0C32"/>
    <w:rsid w:val="007F0D65"/>
    <w:rsid w:val="007F0E6C"/>
    <w:rsid w:val="007F1DE0"/>
    <w:rsid w:val="007F22E2"/>
    <w:rsid w:val="007F2442"/>
    <w:rsid w:val="007F2463"/>
    <w:rsid w:val="007F26C8"/>
    <w:rsid w:val="007F2896"/>
    <w:rsid w:val="007F38D4"/>
    <w:rsid w:val="007F3CE2"/>
    <w:rsid w:val="007F400E"/>
    <w:rsid w:val="007F40CD"/>
    <w:rsid w:val="007F43F6"/>
    <w:rsid w:val="007F4AAD"/>
    <w:rsid w:val="007F518C"/>
    <w:rsid w:val="007F5463"/>
    <w:rsid w:val="007F59CE"/>
    <w:rsid w:val="007F6287"/>
    <w:rsid w:val="00800CC1"/>
    <w:rsid w:val="00802152"/>
    <w:rsid w:val="008034E1"/>
    <w:rsid w:val="00803A6C"/>
    <w:rsid w:val="00803D51"/>
    <w:rsid w:val="0080434D"/>
    <w:rsid w:val="008045C0"/>
    <w:rsid w:val="0080467B"/>
    <w:rsid w:val="008050EC"/>
    <w:rsid w:val="00805BC8"/>
    <w:rsid w:val="00806264"/>
    <w:rsid w:val="008064A0"/>
    <w:rsid w:val="00806B83"/>
    <w:rsid w:val="00806F6A"/>
    <w:rsid w:val="00807137"/>
    <w:rsid w:val="00807913"/>
    <w:rsid w:val="00807A4D"/>
    <w:rsid w:val="00807ED4"/>
    <w:rsid w:val="00810868"/>
    <w:rsid w:val="00810BBD"/>
    <w:rsid w:val="008115F9"/>
    <w:rsid w:val="008118A7"/>
    <w:rsid w:val="0081199A"/>
    <w:rsid w:val="00811A92"/>
    <w:rsid w:val="00812711"/>
    <w:rsid w:val="008127D1"/>
    <w:rsid w:val="00812AC8"/>
    <w:rsid w:val="00812E1D"/>
    <w:rsid w:val="00813074"/>
    <w:rsid w:val="0081341C"/>
    <w:rsid w:val="00813420"/>
    <w:rsid w:val="00813499"/>
    <w:rsid w:val="0081516D"/>
    <w:rsid w:val="008155A5"/>
    <w:rsid w:val="00815692"/>
    <w:rsid w:val="008156C4"/>
    <w:rsid w:val="00816059"/>
    <w:rsid w:val="0081617A"/>
    <w:rsid w:val="00817773"/>
    <w:rsid w:val="00817978"/>
    <w:rsid w:val="00817BB4"/>
    <w:rsid w:val="00820C6A"/>
    <w:rsid w:val="008213E5"/>
    <w:rsid w:val="00821509"/>
    <w:rsid w:val="00822AFA"/>
    <w:rsid w:val="008232DB"/>
    <w:rsid w:val="008238E6"/>
    <w:rsid w:val="008239C1"/>
    <w:rsid w:val="0082460F"/>
    <w:rsid w:val="0082512B"/>
    <w:rsid w:val="0082599E"/>
    <w:rsid w:val="00825F03"/>
    <w:rsid w:val="00826292"/>
    <w:rsid w:val="008263D1"/>
    <w:rsid w:val="00827352"/>
    <w:rsid w:val="00827463"/>
    <w:rsid w:val="00827B33"/>
    <w:rsid w:val="00827F11"/>
    <w:rsid w:val="00830BAF"/>
    <w:rsid w:val="00830DC9"/>
    <w:rsid w:val="00831432"/>
    <w:rsid w:val="00831A7D"/>
    <w:rsid w:val="00831C21"/>
    <w:rsid w:val="00833364"/>
    <w:rsid w:val="00833F59"/>
    <w:rsid w:val="00833FBE"/>
    <w:rsid w:val="0083486F"/>
    <w:rsid w:val="00834DC2"/>
    <w:rsid w:val="00835EAD"/>
    <w:rsid w:val="008362BE"/>
    <w:rsid w:val="008362F6"/>
    <w:rsid w:val="008366FA"/>
    <w:rsid w:val="00836BE5"/>
    <w:rsid w:val="00837676"/>
    <w:rsid w:val="0083783D"/>
    <w:rsid w:val="0084033C"/>
    <w:rsid w:val="008405CB"/>
    <w:rsid w:val="00840A36"/>
    <w:rsid w:val="00840F0E"/>
    <w:rsid w:val="00841B34"/>
    <w:rsid w:val="00841E75"/>
    <w:rsid w:val="00842033"/>
    <w:rsid w:val="008433B5"/>
    <w:rsid w:val="0084394F"/>
    <w:rsid w:val="00843F6C"/>
    <w:rsid w:val="00844021"/>
    <w:rsid w:val="00844A86"/>
    <w:rsid w:val="00846810"/>
    <w:rsid w:val="00847CFB"/>
    <w:rsid w:val="00847E89"/>
    <w:rsid w:val="00850662"/>
    <w:rsid w:val="00850C7A"/>
    <w:rsid w:val="0085112D"/>
    <w:rsid w:val="00851356"/>
    <w:rsid w:val="00851900"/>
    <w:rsid w:val="0085190D"/>
    <w:rsid w:val="008519C3"/>
    <w:rsid w:val="00851ABE"/>
    <w:rsid w:val="008524D8"/>
    <w:rsid w:val="00852CE0"/>
    <w:rsid w:val="008535C2"/>
    <w:rsid w:val="00853C3B"/>
    <w:rsid w:val="008546A0"/>
    <w:rsid w:val="00854999"/>
    <w:rsid w:val="00855AA7"/>
    <w:rsid w:val="00856253"/>
    <w:rsid w:val="00856DC8"/>
    <w:rsid w:val="00856F71"/>
    <w:rsid w:val="00857329"/>
    <w:rsid w:val="0086013F"/>
    <w:rsid w:val="0086061D"/>
    <w:rsid w:val="0086064E"/>
    <w:rsid w:val="00860EB1"/>
    <w:rsid w:val="00861B3F"/>
    <w:rsid w:val="00861BAB"/>
    <w:rsid w:val="00862516"/>
    <w:rsid w:val="00862B44"/>
    <w:rsid w:val="00864167"/>
    <w:rsid w:val="00864A06"/>
    <w:rsid w:val="00864B1B"/>
    <w:rsid w:val="00864DAA"/>
    <w:rsid w:val="0086655A"/>
    <w:rsid w:val="00866B62"/>
    <w:rsid w:val="00866D86"/>
    <w:rsid w:val="0086787B"/>
    <w:rsid w:val="00867F60"/>
    <w:rsid w:val="008708DD"/>
    <w:rsid w:val="008709C2"/>
    <w:rsid w:val="00870F5D"/>
    <w:rsid w:val="0087115F"/>
    <w:rsid w:val="0087148E"/>
    <w:rsid w:val="00871EBC"/>
    <w:rsid w:val="00873011"/>
    <w:rsid w:val="00873795"/>
    <w:rsid w:val="0087422E"/>
    <w:rsid w:val="00874769"/>
    <w:rsid w:val="00876177"/>
    <w:rsid w:val="0087617B"/>
    <w:rsid w:val="008769E8"/>
    <w:rsid w:val="00876AFA"/>
    <w:rsid w:val="00876D13"/>
    <w:rsid w:val="00876E30"/>
    <w:rsid w:val="0087714C"/>
    <w:rsid w:val="00877977"/>
    <w:rsid w:val="00877E8F"/>
    <w:rsid w:val="008808C7"/>
    <w:rsid w:val="00880923"/>
    <w:rsid w:val="00881C4F"/>
    <w:rsid w:val="00882063"/>
    <w:rsid w:val="008826A8"/>
    <w:rsid w:val="00883E5C"/>
    <w:rsid w:val="00883F88"/>
    <w:rsid w:val="00884019"/>
    <w:rsid w:val="008844AC"/>
    <w:rsid w:val="0088579E"/>
    <w:rsid w:val="00885875"/>
    <w:rsid w:val="00885883"/>
    <w:rsid w:val="008869E7"/>
    <w:rsid w:val="00886FEA"/>
    <w:rsid w:val="0088742E"/>
    <w:rsid w:val="00887455"/>
    <w:rsid w:val="0088772E"/>
    <w:rsid w:val="00890875"/>
    <w:rsid w:val="00890B22"/>
    <w:rsid w:val="00890BB2"/>
    <w:rsid w:val="00891D83"/>
    <w:rsid w:val="008928A7"/>
    <w:rsid w:val="00892E66"/>
    <w:rsid w:val="00892F69"/>
    <w:rsid w:val="00893B82"/>
    <w:rsid w:val="008949AB"/>
    <w:rsid w:val="008951A2"/>
    <w:rsid w:val="008959CD"/>
    <w:rsid w:val="00895C42"/>
    <w:rsid w:val="00895CAB"/>
    <w:rsid w:val="00896064"/>
    <w:rsid w:val="008A03E8"/>
    <w:rsid w:val="008A05C8"/>
    <w:rsid w:val="008A07CF"/>
    <w:rsid w:val="008A0C6D"/>
    <w:rsid w:val="008A14CF"/>
    <w:rsid w:val="008A2432"/>
    <w:rsid w:val="008A32CD"/>
    <w:rsid w:val="008A3396"/>
    <w:rsid w:val="008A496F"/>
    <w:rsid w:val="008A4E91"/>
    <w:rsid w:val="008A5838"/>
    <w:rsid w:val="008A6230"/>
    <w:rsid w:val="008A68A1"/>
    <w:rsid w:val="008A6CA6"/>
    <w:rsid w:val="008A70DA"/>
    <w:rsid w:val="008A7322"/>
    <w:rsid w:val="008A74D5"/>
    <w:rsid w:val="008A7F6A"/>
    <w:rsid w:val="008B0D7B"/>
    <w:rsid w:val="008B0E07"/>
    <w:rsid w:val="008B3CBD"/>
    <w:rsid w:val="008B463A"/>
    <w:rsid w:val="008B4D49"/>
    <w:rsid w:val="008B5B6C"/>
    <w:rsid w:val="008B628C"/>
    <w:rsid w:val="008B695B"/>
    <w:rsid w:val="008B74C0"/>
    <w:rsid w:val="008B7729"/>
    <w:rsid w:val="008B7754"/>
    <w:rsid w:val="008B7C36"/>
    <w:rsid w:val="008B7F40"/>
    <w:rsid w:val="008C05D8"/>
    <w:rsid w:val="008C09F5"/>
    <w:rsid w:val="008C0C07"/>
    <w:rsid w:val="008C1149"/>
    <w:rsid w:val="008C1E21"/>
    <w:rsid w:val="008C1FF1"/>
    <w:rsid w:val="008C2103"/>
    <w:rsid w:val="008C23A9"/>
    <w:rsid w:val="008C25BE"/>
    <w:rsid w:val="008C2B02"/>
    <w:rsid w:val="008C2B68"/>
    <w:rsid w:val="008C34C3"/>
    <w:rsid w:val="008C35A5"/>
    <w:rsid w:val="008C404B"/>
    <w:rsid w:val="008C555C"/>
    <w:rsid w:val="008C5A2F"/>
    <w:rsid w:val="008C6340"/>
    <w:rsid w:val="008C66A5"/>
    <w:rsid w:val="008C6B0D"/>
    <w:rsid w:val="008C74F9"/>
    <w:rsid w:val="008C7A29"/>
    <w:rsid w:val="008C7DBE"/>
    <w:rsid w:val="008D0D07"/>
    <w:rsid w:val="008D0FB4"/>
    <w:rsid w:val="008D17BB"/>
    <w:rsid w:val="008D1990"/>
    <w:rsid w:val="008D1AF0"/>
    <w:rsid w:val="008D23F4"/>
    <w:rsid w:val="008D29AD"/>
    <w:rsid w:val="008D3CDC"/>
    <w:rsid w:val="008D3EEA"/>
    <w:rsid w:val="008D4640"/>
    <w:rsid w:val="008D51F2"/>
    <w:rsid w:val="008D5572"/>
    <w:rsid w:val="008D5D06"/>
    <w:rsid w:val="008D5DD7"/>
    <w:rsid w:val="008D5FEC"/>
    <w:rsid w:val="008D6278"/>
    <w:rsid w:val="008D6799"/>
    <w:rsid w:val="008D6B93"/>
    <w:rsid w:val="008D743F"/>
    <w:rsid w:val="008D797F"/>
    <w:rsid w:val="008E0FAE"/>
    <w:rsid w:val="008E14CC"/>
    <w:rsid w:val="008E197B"/>
    <w:rsid w:val="008E49ED"/>
    <w:rsid w:val="008E4CE6"/>
    <w:rsid w:val="008E55D3"/>
    <w:rsid w:val="008E5C8F"/>
    <w:rsid w:val="008E7140"/>
    <w:rsid w:val="008E715C"/>
    <w:rsid w:val="008F030E"/>
    <w:rsid w:val="008F03BB"/>
    <w:rsid w:val="008F19A1"/>
    <w:rsid w:val="008F1E0B"/>
    <w:rsid w:val="008F1FF3"/>
    <w:rsid w:val="008F20AB"/>
    <w:rsid w:val="008F213D"/>
    <w:rsid w:val="008F2374"/>
    <w:rsid w:val="008F2859"/>
    <w:rsid w:val="008F2CC7"/>
    <w:rsid w:val="008F2ECD"/>
    <w:rsid w:val="008F3712"/>
    <w:rsid w:val="008F43FD"/>
    <w:rsid w:val="008F4DB9"/>
    <w:rsid w:val="008F4EAE"/>
    <w:rsid w:val="008F64A6"/>
    <w:rsid w:val="008F6C59"/>
    <w:rsid w:val="008F6C63"/>
    <w:rsid w:val="008F6E54"/>
    <w:rsid w:val="0090002D"/>
    <w:rsid w:val="00901A77"/>
    <w:rsid w:val="009023C0"/>
    <w:rsid w:val="00902787"/>
    <w:rsid w:val="00902D4D"/>
    <w:rsid w:val="0090376D"/>
    <w:rsid w:val="00904481"/>
    <w:rsid w:val="009045A3"/>
    <w:rsid w:val="009049F5"/>
    <w:rsid w:val="009051E7"/>
    <w:rsid w:val="009052FD"/>
    <w:rsid w:val="00905508"/>
    <w:rsid w:val="009059B3"/>
    <w:rsid w:val="00905A36"/>
    <w:rsid w:val="009060D4"/>
    <w:rsid w:val="009070E7"/>
    <w:rsid w:val="00907195"/>
    <w:rsid w:val="00907680"/>
    <w:rsid w:val="009076F2"/>
    <w:rsid w:val="0091007A"/>
    <w:rsid w:val="009102D7"/>
    <w:rsid w:val="00910904"/>
    <w:rsid w:val="00911B3F"/>
    <w:rsid w:val="009121D3"/>
    <w:rsid w:val="00912FF2"/>
    <w:rsid w:val="0091393B"/>
    <w:rsid w:val="00913993"/>
    <w:rsid w:val="00914FF2"/>
    <w:rsid w:val="009155F7"/>
    <w:rsid w:val="00915C5B"/>
    <w:rsid w:val="0091685C"/>
    <w:rsid w:val="009169B7"/>
    <w:rsid w:val="00916B43"/>
    <w:rsid w:val="009174D6"/>
    <w:rsid w:val="009202D8"/>
    <w:rsid w:val="00920B74"/>
    <w:rsid w:val="00920CD9"/>
    <w:rsid w:val="00921124"/>
    <w:rsid w:val="00921264"/>
    <w:rsid w:val="0092134F"/>
    <w:rsid w:val="0092135A"/>
    <w:rsid w:val="0092143B"/>
    <w:rsid w:val="00921DC2"/>
    <w:rsid w:val="00921FF4"/>
    <w:rsid w:val="009223BC"/>
    <w:rsid w:val="00922DC6"/>
    <w:rsid w:val="009237A6"/>
    <w:rsid w:val="009237E2"/>
    <w:rsid w:val="009238A7"/>
    <w:rsid w:val="00923AAB"/>
    <w:rsid w:val="00923E04"/>
    <w:rsid w:val="00924826"/>
    <w:rsid w:val="0092540C"/>
    <w:rsid w:val="00925697"/>
    <w:rsid w:val="00925D02"/>
    <w:rsid w:val="00926055"/>
    <w:rsid w:val="009267A8"/>
    <w:rsid w:val="00926A72"/>
    <w:rsid w:val="00927763"/>
    <w:rsid w:val="00927A1F"/>
    <w:rsid w:val="00927E88"/>
    <w:rsid w:val="00930022"/>
    <w:rsid w:val="00930582"/>
    <w:rsid w:val="009311E7"/>
    <w:rsid w:val="009322C8"/>
    <w:rsid w:val="00932457"/>
    <w:rsid w:val="00932DEE"/>
    <w:rsid w:val="00932E4B"/>
    <w:rsid w:val="00934A13"/>
    <w:rsid w:val="00935315"/>
    <w:rsid w:val="00935695"/>
    <w:rsid w:val="0093699F"/>
    <w:rsid w:val="00936A1F"/>
    <w:rsid w:val="0093735B"/>
    <w:rsid w:val="0093795D"/>
    <w:rsid w:val="00940BCB"/>
    <w:rsid w:val="00941653"/>
    <w:rsid w:val="00941867"/>
    <w:rsid w:val="00943369"/>
    <w:rsid w:val="009435DA"/>
    <w:rsid w:val="00943863"/>
    <w:rsid w:val="00943C31"/>
    <w:rsid w:val="0094443B"/>
    <w:rsid w:val="00944C7A"/>
    <w:rsid w:val="009454E9"/>
    <w:rsid w:val="00946B65"/>
    <w:rsid w:val="009475B6"/>
    <w:rsid w:val="00947954"/>
    <w:rsid w:val="0095076D"/>
    <w:rsid w:val="009527A0"/>
    <w:rsid w:val="00952827"/>
    <w:rsid w:val="00952A49"/>
    <w:rsid w:val="00953160"/>
    <w:rsid w:val="0095351D"/>
    <w:rsid w:val="00953F98"/>
    <w:rsid w:val="009543DD"/>
    <w:rsid w:val="009545B0"/>
    <w:rsid w:val="00954855"/>
    <w:rsid w:val="0095600D"/>
    <w:rsid w:val="0095671F"/>
    <w:rsid w:val="00956AE5"/>
    <w:rsid w:val="00957273"/>
    <w:rsid w:val="0095739E"/>
    <w:rsid w:val="0095777C"/>
    <w:rsid w:val="00957E59"/>
    <w:rsid w:val="009603CC"/>
    <w:rsid w:val="009604F3"/>
    <w:rsid w:val="00960BDF"/>
    <w:rsid w:val="00961059"/>
    <w:rsid w:val="00961959"/>
    <w:rsid w:val="00961D2C"/>
    <w:rsid w:val="00961F17"/>
    <w:rsid w:val="00962566"/>
    <w:rsid w:val="0096312B"/>
    <w:rsid w:val="00963286"/>
    <w:rsid w:val="009637A4"/>
    <w:rsid w:val="00963A1E"/>
    <w:rsid w:val="00963BDE"/>
    <w:rsid w:val="0096433D"/>
    <w:rsid w:val="00964468"/>
    <w:rsid w:val="00964B23"/>
    <w:rsid w:val="00964BE0"/>
    <w:rsid w:val="0096544C"/>
    <w:rsid w:val="00965500"/>
    <w:rsid w:val="00965A63"/>
    <w:rsid w:val="00965C7E"/>
    <w:rsid w:val="00966554"/>
    <w:rsid w:val="00966580"/>
    <w:rsid w:val="009668B3"/>
    <w:rsid w:val="00966BF4"/>
    <w:rsid w:val="0096725C"/>
    <w:rsid w:val="009672C3"/>
    <w:rsid w:val="009702C8"/>
    <w:rsid w:val="0097081B"/>
    <w:rsid w:val="00970996"/>
    <w:rsid w:val="00971033"/>
    <w:rsid w:val="00971265"/>
    <w:rsid w:val="00972A73"/>
    <w:rsid w:val="00973103"/>
    <w:rsid w:val="009732DB"/>
    <w:rsid w:val="00973C6F"/>
    <w:rsid w:val="0097401B"/>
    <w:rsid w:val="00974564"/>
    <w:rsid w:val="00976BB6"/>
    <w:rsid w:val="00976EF5"/>
    <w:rsid w:val="00980895"/>
    <w:rsid w:val="00981DC7"/>
    <w:rsid w:val="00981FB1"/>
    <w:rsid w:val="00981FEF"/>
    <w:rsid w:val="00982A66"/>
    <w:rsid w:val="00982C0A"/>
    <w:rsid w:val="00982D0E"/>
    <w:rsid w:val="00982E56"/>
    <w:rsid w:val="00983F97"/>
    <w:rsid w:val="0098458A"/>
    <w:rsid w:val="00985668"/>
    <w:rsid w:val="009858CC"/>
    <w:rsid w:val="00985ED2"/>
    <w:rsid w:val="0098622C"/>
    <w:rsid w:val="00986605"/>
    <w:rsid w:val="00986D8A"/>
    <w:rsid w:val="00987B97"/>
    <w:rsid w:val="00990A36"/>
    <w:rsid w:val="00991A70"/>
    <w:rsid w:val="00991E11"/>
    <w:rsid w:val="00992982"/>
    <w:rsid w:val="00992DAB"/>
    <w:rsid w:val="009938C9"/>
    <w:rsid w:val="00993CE8"/>
    <w:rsid w:val="00995068"/>
    <w:rsid w:val="00996B36"/>
    <w:rsid w:val="009974FD"/>
    <w:rsid w:val="009A0070"/>
    <w:rsid w:val="009A03BE"/>
    <w:rsid w:val="009A058F"/>
    <w:rsid w:val="009A0B99"/>
    <w:rsid w:val="009A1649"/>
    <w:rsid w:val="009A1E20"/>
    <w:rsid w:val="009A219C"/>
    <w:rsid w:val="009A2260"/>
    <w:rsid w:val="009A2644"/>
    <w:rsid w:val="009A2984"/>
    <w:rsid w:val="009A4DF4"/>
    <w:rsid w:val="009A5D1C"/>
    <w:rsid w:val="009A67AF"/>
    <w:rsid w:val="009A6D51"/>
    <w:rsid w:val="009A6E59"/>
    <w:rsid w:val="009A6EFA"/>
    <w:rsid w:val="009A6FF0"/>
    <w:rsid w:val="009A71A9"/>
    <w:rsid w:val="009A71B6"/>
    <w:rsid w:val="009A7629"/>
    <w:rsid w:val="009A7F1C"/>
    <w:rsid w:val="009B0038"/>
    <w:rsid w:val="009B02F9"/>
    <w:rsid w:val="009B08F1"/>
    <w:rsid w:val="009B0E79"/>
    <w:rsid w:val="009B1F98"/>
    <w:rsid w:val="009B1FD0"/>
    <w:rsid w:val="009B2DFC"/>
    <w:rsid w:val="009B3139"/>
    <w:rsid w:val="009B3542"/>
    <w:rsid w:val="009B4CFC"/>
    <w:rsid w:val="009B4DA4"/>
    <w:rsid w:val="009B5401"/>
    <w:rsid w:val="009B5801"/>
    <w:rsid w:val="009B5BA0"/>
    <w:rsid w:val="009B5D3D"/>
    <w:rsid w:val="009B6002"/>
    <w:rsid w:val="009B6685"/>
    <w:rsid w:val="009B73E6"/>
    <w:rsid w:val="009B7951"/>
    <w:rsid w:val="009B7FE7"/>
    <w:rsid w:val="009C0579"/>
    <w:rsid w:val="009C05F4"/>
    <w:rsid w:val="009C0EFD"/>
    <w:rsid w:val="009C0FBB"/>
    <w:rsid w:val="009C0FD8"/>
    <w:rsid w:val="009C10A0"/>
    <w:rsid w:val="009C1257"/>
    <w:rsid w:val="009C2C7A"/>
    <w:rsid w:val="009C36AB"/>
    <w:rsid w:val="009C37C0"/>
    <w:rsid w:val="009C4569"/>
    <w:rsid w:val="009C46D9"/>
    <w:rsid w:val="009C47DD"/>
    <w:rsid w:val="009C55D9"/>
    <w:rsid w:val="009C6563"/>
    <w:rsid w:val="009C741F"/>
    <w:rsid w:val="009C7431"/>
    <w:rsid w:val="009C7EC0"/>
    <w:rsid w:val="009D067B"/>
    <w:rsid w:val="009D083C"/>
    <w:rsid w:val="009D1286"/>
    <w:rsid w:val="009D1544"/>
    <w:rsid w:val="009D2CA7"/>
    <w:rsid w:val="009D3A8A"/>
    <w:rsid w:val="009D43C1"/>
    <w:rsid w:val="009D49EC"/>
    <w:rsid w:val="009D4E1E"/>
    <w:rsid w:val="009D4EB6"/>
    <w:rsid w:val="009D4EEF"/>
    <w:rsid w:val="009D5ABC"/>
    <w:rsid w:val="009D6525"/>
    <w:rsid w:val="009D716E"/>
    <w:rsid w:val="009E0182"/>
    <w:rsid w:val="009E0753"/>
    <w:rsid w:val="009E088C"/>
    <w:rsid w:val="009E0899"/>
    <w:rsid w:val="009E0952"/>
    <w:rsid w:val="009E09BA"/>
    <w:rsid w:val="009E150C"/>
    <w:rsid w:val="009E18A8"/>
    <w:rsid w:val="009E2851"/>
    <w:rsid w:val="009E2C39"/>
    <w:rsid w:val="009E2F61"/>
    <w:rsid w:val="009E30F6"/>
    <w:rsid w:val="009E361A"/>
    <w:rsid w:val="009E3EBE"/>
    <w:rsid w:val="009E4BDD"/>
    <w:rsid w:val="009E51B8"/>
    <w:rsid w:val="009E53AE"/>
    <w:rsid w:val="009E603B"/>
    <w:rsid w:val="009E70E9"/>
    <w:rsid w:val="009F0BD6"/>
    <w:rsid w:val="009F166C"/>
    <w:rsid w:val="009F17FF"/>
    <w:rsid w:val="009F1825"/>
    <w:rsid w:val="009F1922"/>
    <w:rsid w:val="009F3153"/>
    <w:rsid w:val="009F37FC"/>
    <w:rsid w:val="009F4495"/>
    <w:rsid w:val="009F456B"/>
    <w:rsid w:val="009F471C"/>
    <w:rsid w:val="009F51D8"/>
    <w:rsid w:val="009F5484"/>
    <w:rsid w:val="009F5671"/>
    <w:rsid w:val="009F6B8D"/>
    <w:rsid w:val="009F6E6B"/>
    <w:rsid w:val="009F73F2"/>
    <w:rsid w:val="00A0062F"/>
    <w:rsid w:val="00A00D0E"/>
    <w:rsid w:val="00A01435"/>
    <w:rsid w:val="00A014E6"/>
    <w:rsid w:val="00A01D51"/>
    <w:rsid w:val="00A021C5"/>
    <w:rsid w:val="00A0318A"/>
    <w:rsid w:val="00A03792"/>
    <w:rsid w:val="00A037BC"/>
    <w:rsid w:val="00A039A3"/>
    <w:rsid w:val="00A04C9D"/>
    <w:rsid w:val="00A05504"/>
    <w:rsid w:val="00A05F6A"/>
    <w:rsid w:val="00A06D14"/>
    <w:rsid w:val="00A07082"/>
    <w:rsid w:val="00A076C3"/>
    <w:rsid w:val="00A1012D"/>
    <w:rsid w:val="00A10AA4"/>
    <w:rsid w:val="00A10EE5"/>
    <w:rsid w:val="00A121BC"/>
    <w:rsid w:val="00A132C2"/>
    <w:rsid w:val="00A133CE"/>
    <w:rsid w:val="00A1398E"/>
    <w:rsid w:val="00A13F4A"/>
    <w:rsid w:val="00A14080"/>
    <w:rsid w:val="00A14A52"/>
    <w:rsid w:val="00A15623"/>
    <w:rsid w:val="00A15E26"/>
    <w:rsid w:val="00A1647A"/>
    <w:rsid w:val="00A20196"/>
    <w:rsid w:val="00A205AB"/>
    <w:rsid w:val="00A20FFD"/>
    <w:rsid w:val="00A210C4"/>
    <w:rsid w:val="00A2134D"/>
    <w:rsid w:val="00A2199E"/>
    <w:rsid w:val="00A21ECC"/>
    <w:rsid w:val="00A22103"/>
    <w:rsid w:val="00A22266"/>
    <w:rsid w:val="00A22DAD"/>
    <w:rsid w:val="00A231BA"/>
    <w:rsid w:val="00A24A17"/>
    <w:rsid w:val="00A2512F"/>
    <w:rsid w:val="00A251C6"/>
    <w:rsid w:val="00A25675"/>
    <w:rsid w:val="00A25A69"/>
    <w:rsid w:val="00A25AC4"/>
    <w:rsid w:val="00A2753B"/>
    <w:rsid w:val="00A2765D"/>
    <w:rsid w:val="00A27664"/>
    <w:rsid w:val="00A30513"/>
    <w:rsid w:val="00A305C7"/>
    <w:rsid w:val="00A30905"/>
    <w:rsid w:val="00A314A2"/>
    <w:rsid w:val="00A31888"/>
    <w:rsid w:val="00A31F8D"/>
    <w:rsid w:val="00A32443"/>
    <w:rsid w:val="00A329CD"/>
    <w:rsid w:val="00A329E6"/>
    <w:rsid w:val="00A32C7D"/>
    <w:rsid w:val="00A3342A"/>
    <w:rsid w:val="00A335E7"/>
    <w:rsid w:val="00A33878"/>
    <w:rsid w:val="00A33B62"/>
    <w:rsid w:val="00A33BF1"/>
    <w:rsid w:val="00A33F29"/>
    <w:rsid w:val="00A3419E"/>
    <w:rsid w:val="00A34F7A"/>
    <w:rsid w:val="00A35A85"/>
    <w:rsid w:val="00A35B6B"/>
    <w:rsid w:val="00A36567"/>
    <w:rsid w:val="00A36753"/>
    <w:rsid w:val="00A36B8F"/>
    <w:rsid w:val="00A36FAB"/>
    <w:rsid w:val="00A37214"/>
    <w:rsid w:val="00A375A2"/>
    <w:rsid w:val="00A40277"/>
    <w:rsid w:val="00A40502"/>
    <w:rsid w:val="00A409A4"/>
    <w:rsid w:val="00A40EE2"/>
    <w:rsid w:val="00A418B3"/>
    <w:rsid w:val="00A41B6F"/>
    <w:rsid w:val="00A436CB"/>
    <w:rsid w:val="00A4398B"/>
    <w:rsid w:val="00A439F6"/>
    <w:rsid w:val="00A45B3C"/>
    <w:rsid w:val="00A4612E"/>
    <w:rsid w:val="00A4637C"/>
    <w:rsid w:val="00A46E01"/>
    <w:rsid w:val="00A47B4A"/>
    <w:rsid w:val="00A47E82"/>
    <w:rsid w:val="00A507AB"/>
    <w:rsid w:val="00A507EB"/>
    <w:rsid w:val="00A518B4"/>
    <w:rsid w:val="00A51E69"/>
    <w:rsid w:val="00A51FEB"/>
    <w:rsid w:val="00A526C6"/>
    <w:rsid w:val="00A52A39"/>
    <w:rsid w:val="00A535D2"/>
    <w:rsid w:val="00A53609"/>
    <w:rsid w:val="00A53B60"/>
    <w:rsid w:val="00A54A46"/>
    <w:rsid w:val="00A54EBD"/>
    <w:rsid w:val="00A550AF"/>
    <w:rsid w:val="00A5554A"/>
    <w:rsid w:val="00A56227"/>
    <w:rsid w:val="00A56971"/>
    <w:rsid w:val="00A56EFC"/>
    <w:rsid w:val="00A60166"/>
    <w:rsid w:val="00A602CA"/>
    <w:rsid w:val="00A60527"/>
    <w:rsid w:val="00A60CBF"/>
    <w:rsid w:val="00A60F99"/>
    <w:rsid w:val="00A614DD"/>
    <w:rsid w:val="00A61F93"/>
    <w:rsid w:val="00A62214"/>
    <w:rsid w:val="00A635C0"/>
    <w:rsid w:val="00A63D5D"/>
    <w:rsid w:val="00A6469F"/>
    <w:rsid w:val="00A64B8D"/>
    <w:rsid w:val="00A65CD7"/>
    <w:rsid w:val="00A66235"/>
    <w:rsid w:val="00A670A4"/>
    <w:rsid w:val="00A670CA"/>
    <w:rsid w:val="00A6759C"/>
    <w:rsid w:val="00A67BEB"/>
    <w:rsid w:val="00A67E03"/>
    <w:rsid w:val="00A70042"/>
    <w:rsid w:val="00A70C31"/>
    <w:rsid w:val="00A70CA4"/>
    <w:rsid w:val="00A713F2"/>
    <w:rsid w:val="00A7192E"/>
    <w:rsid w:val="00A71941"/>
    <w:rsid w:val="00A71F01"/>
    <w:rsid w:val="00A71FB9"/>
    <w:rsid w:val="00A723F9"/>
    <w:rsid w:val="00A7256C"/>
    <w:rsid w:val="00A731C1"/>
    <w:rsid w:val="00A73368"/>
    <w:rsid w:val="00A733A2"/>
    <w:rsid w:val="00A737CD"/>
    <w:rsid w:val="00A742BC"/>
    <w:rsid w:val="00A74515"/>
    <w:rsid w:val="00A74BD0"/>
    <w:rsid w:val="00A7536E"/>
    <w:rsid w:val="00A7567A"/>
    <w:rsid w:val="00A75A6B"/>
    <w:rsid w:val="00A7697D"/>
    <w:rsid w:val="00A77DF9"/>
    <w:rsid w:val="00A8123E"/>
    <w:rsid w:val="00A812F5"/>
    <w:rsid w:val="00A81D4B"/>
    <w:rsid w:val="00A8354B"/>
    <w:rsid w:val="00A83736"/>
    <w:rsid w:val="00A83C1E"/>
    <w:rsid w:val="00A83FBA"/>
    <w:rsid w:val="00A846EC"/>
    <w:rsid w:val="00A846ED"/>
    <w:rsid w:val="00A849D6"/>
    <w:rsid w:val="00A84F59"/>
    <w:rsid w:val="00A856F1"/>
    <w:rsid w:val="00A8587C"/>
    <w:rsid w:val="00A859ED"/>
    <w:rsid w:val="00A85B35"/>
    <w:rsid w:val="00A85DF5"/>
    <w:rsid w:val="00A85EDE"/>
    <w:rsid w:val="00A90752"/>
    <w:rsid w:val="00A91E4F"/>
    <w:rsid w:val="00A91E95"/>
    <w:rsid w:val="00A92781"/>
    <w:rsid w:val="00A92EB5"/>
    <w:rsid w:val="00A94546"/>
    <w:rsid w:val="00A949A7"/>
    <w:rsid w:val="00A9580E"/>
    <w:rsid w:val="00A95B9C"/>
    <w:rsid w:val="00A96359"/>
    <w:rsid w:val="00A966FB"/>
    <w:rsid w:val="00A96C86"/>
    <w:rsid w:val="00A96EA3"/>
    <w:rsid w:val="00A97003"/>
    <w:rsid w:val="00A972AE"/>
    <w:rsid w:val="00A97366"/>
    <w:rsid w:val="00A975E1"/>
    <w:rsid w:val="00A97A4E"/>
    <w:rsid w:val="00A97DC1"/>
    <w:rsid w:val="00AA089B"/>
    <w:rsid w:val="00AA096C"/>
    <w:rsid w:val="00AA0E08"/>
    <w:rsid w:val="00AA0E5E"/>
    <w:rsid w:val="00AA2483"/>
    <w:rsid w:val="00AA24BD"/>
    <w:rsid w:val="00AA2FC0"/>
    <w:rsid w:val="00AA319F"/>
    <w:rsid w:val="00AA3872"/>
    <w:rsid w:val="00AA3EF6"/>
    <w:rsid w:val="00AA47F9"/>
    <w:rsid w:val="00AA4BAD"/>
    <w:rsid w:val="00AA4DCE"/>
    <w:rsid w:val="00AA61E5"/>
    <w:rsid w:val="00AB110C"/>
    <w:rsid w:val="00AB28B5"/>
    <w:rsid w:val="00AB2B6E"/>
    <w:rsid w:val="00AB3C59"/>
    <w:rsid w:val="00AB459E"/>
    <w:rsid w:val="00AB4B3B"/>
    <w:rsid w:val="00AB572A"/>
    <w:rsid w:val="00AB5868"/>
    <w:rsid w:val="00AB5949"/>
    <w:rsid w:val="00AB66A3"/>
    <w:rsid w:val="00AB765A"/>
    <w:rsid w:val="00AB794B"/>
    <w:rsid w:val="00AC018C"/>
    <w:rsid w:val="00AC1315"/>
    <w:rsid w:val="00AC1DFC"/>
    <w:rsid w:val="00AC2767"/>
    <w:rsid w:val="00AC2985"/>
    <w:rsid w:val="00AC2C9F"/>
    <w:rsid w:val="00AC2F73"/>
    <w:rsid w:val="00AC320A"/>
    <w:rsid w:val="00AC4E32"/>
    <w:rsid w:val="00AC4E9D"/>
    <w:rsid w:val="00AC51E1"/>
    <w:rsid w:val="00AC5637"/>
    <w:rsid w:val="00AC5B42"/>
    <w:rsid w:val="00AC605F"/>
    <w:rsid w:val="00AC65F9"/>
    <w:rsid w:val="00AC703A"/>
    <w:rsid w:val="00AC7630"/>
    <w:rsid w:val="00AC7AAE"/>
    <w:rsid w:val="00AC7BBE"/>
    <w:rsid w:val="00AC7C43"/>
    <w:rsid w:val="00AC7CE9"/>
    <w:rsid w:val="00AD01CA"/>
    <w:rsid w:val="00AD026F"/>
    <w:rsid w:val="00AD091D"/>
    <w:rsid w:val="00AD0E50"/>
    <w:rsid w:val="00AD1153"/>
    <w:rsid w:val="00AD17C1"/>
    <w:rsid w:val="00AD1F8B"/>
    <w:rsid w:val="00AD2054"/>
    <w:rsid w:val="00AD2214"/>
    <w:rsid w:val="00AD4437"/>
    <w:rsid w:val="00AD47BF"/>
    <w:rsid w:val="00AD5287"/>
    <w:rsid w:val="00AD59CC"/>
    <w:rsid w:val="00AD6410"/>
    <w:rsid w:val="00AD6FFB"/>
    <w:rsid w:val="00AD7516"/>
    <w:rsid w:val="00AD77BF"/>
    <w:rsid w:val="00AE04DF"/>
    <w:rsid w:val="00AE1132"/>
    <w:rsid w:val="00AE156D"/>
    <w:rsid w:val="00AE163D"/>
    <w:rsid w:val="00AE277F"/>
    <w:rsid w:val="00AE32B6"/>
    <w:rsid w:val="00AE339E"/>
    <w:rsid w:val="00AE3A66"/>
    <w:rsid w:val="00AE3B98"/>
    <w:rsid w:val="00AE415E"/>
    <w:rsid w:val="00AE4A07"/>
    <w:rsid w:val="00AE5786"/>
    <w:rsid w:val="00AE595A"/>
    <w:rsid w:val="00AE5BE1"/>
    <w:rsid w:val="00AE7116"/>
    <w:rsid w:val="00AE77FD"/>
    <w:rsid w:val="00AE78B2"/>
    <w:rsid w:val="00AE7A6E"/>
    <w:rsid w:val="00AE7C0E"/>
    <w:rsid w:val="00AF11CD"/>
    <w:rsid w:val="00AF25EE"/>
    <w:rsid w:val="00AF2696"/>
    <w:rsid w:val="00AF2753"/>
    <w:rsid w:val="00AF3684"/>
    <w:rsid w:val="00AF3E55"/>
    <w:rsid w:val="00AF4255"/>
    <w:rsid w:val="00AF442F"/>
    <w:rsid w:val="00AF547C"/>
    <w:rsid w:val="00AF57C2"/>
    <w:rsid w:val="00AF5D03"/>
    <w:rsid w:val="00AF60DB"/>
    <w:rsid w:val="00AF62A7"/>
    <w:rsid w:val="00AF671E"/>
    <w:rsid w:val="00B00415"/>
    <w:rsid w:val="00B018A4"/>
    <w:rsid w:val="00B01935"/>
    <w:rsid w:val="00B02163"/>
    <w:rsid w:val="00B03437"/>
    <w:rsid w:val="00B039E2"/>
    <w:rsid w:val="00B0409C"/>
    <w:rsid w:val="00B040C4"/>
    <w:rsid w:val="00B04ABE"/>
    <w:rsid w:val="00B050D5"/>
    <w:rsid w:val="00B064A9"/>
    <w:rsid w:val="00B06BEF"/>
    <w:rsid w:val="00B06C6B"/>
    <w:rsid w:val="00B07CF3"/>
    <w:rsid w:val="00B07D67"/>
    <w:rsid w:val="00B108F1"/>
    <w:rsid w:val="00B10E38"/>
    <w:rsid w:val="00B11B9F"/>
    <w:rsid w:val="00B122B1"/>
    <w:rsid w:val="00B12A74"/>
    <w:rsid w:val="00B13427"/>
    <w:rsid w:val="00B13762"/>
    <w:rsid w:val="00B13ACC"/>
    <w:rsid w:val="00B13B57"/>
    <w:rsid w:val="00B13EAE"/>
    <w:rsid w:val="00B14C8D"/>
    <w:rsid w:val="00B14E0B"/>
    <w:rsid w:val="00B14F80"/>
    <w:rsid w:val="00B168D3"/>
    <w:rsid w:val="00B16E3B"/>
    <w:rsid w:val="00B16E66"/>
    <w:rsid w:val="00B175E1"/>
    <w:rsid w:val="00B177FD"/>
    <w:rsid w:val="00B1780B"/>
    <w:rsid w:val="00B209C9"/>
    <w:rsid w:val="00B20BF9"/>
    <w:rsid w:val="00B22163"/>
    <w:rsid w:val="00B22541"/>
    <w:rsid w:val="00B225B9"/>
    <w:rsid w:val="00B22FC2"/>
    <w:rsid w:val="00B232DA"/>
    <w:rsid w:val="00B24241"/>
    <w:rsid w:val="00B24861"/>
    <w:rsid w:val="00B25307"/>
    <w:rsid w:val="00B2611A"/>
    <w:rsid w:val="00B26C11"/>
    <w:rsid w:val="00B26F92"/>
    <w:rsid w:val="00B2707A"/>
    <w:rsid w:val="00B27164"/>
    <w:rsid w:val="00B300FD"/>
    <w:rsid w:val="00B30494"/>
    <w:rsid w:val="00B30CF7"/>
    <w:rsid w:val="00B30E1E"/>
    <w:rsid w:val="00B30F23"/>
    <w:rsid w:val="00B3169C"/>
    <w:rsid w:val="00B31E77"/>
    <w:rsid w:val="00B326ED"/>
    <w:rsid w:val="00B32709"/>
    <w:rsid w:val="00B342DE"/>
    <w:rsid w:val="00B3561D"/>
    <w:rsid w:val="00B35D44"/>
    <w:rsid w:val="00B35E6A"/>
    <w:rsid w:val="00B360F6"/>
    <w:rsid w:val="00B36498"/>
    <w:rsid w:val="00B36912"/>
    <w:rsid w:val="00B36E6E"/>
    <w:rsid w:val="00B372BD"/>
    <w:rsid w:val="00B3758D"/>
    <w:rsid w:val="00B37EED"/>
    <w:rsid w:val="00B40547"/>
    <w:rsid w:val="00B40A9A"/>
    <w:rsid w:val="00B40CC5"/>
    <w:rsid w:val="00B4102C"/>
    <w:rsid w:val="00B412F2"/>
    <w:rsid w:val="00B4185A"/>
    <w:rsid w:val="00B428A1"/>
    <w:rsid w:val="00B428BC"/>
    <w:rsid w:val="00B42A1B"/>
    <w:rsid w:val="00B43789"/>
    <w:rsid w:val="00B43ADD"/>
    <w:rsid w:val="00B4432D"/>
    <w:rsid w:val="00B44478"/>
    <w:rsid w:val="00B44AEF"/>
    <w:rsid w:val="00B45A0D"/>
    <w:rsid w:val="00B45DDA"/>
    <w:rsid w:val="00B46B2C"/>
    <w:rsid w:val="00B47591"/>
    <w:rsid w:val="00B50C50"/>
    <w:rsid w:val="00B50D33"/>
    <w:rsid w:val="00B50F81"/>
    <w:rsid w:val="00B51D6E"/>
    <w:rsid w:val="00B51F2E"/>
    <w:rsid w:val="00B52542"/>
    <w:rsid w:val="00B528D3"/>
    <w:rsid w:val="00B52C1C"/>
    <w:rsid w:val="00B52E92"/>
    <w:rsid w:val="00B535A8"/>
    <w:rsid w:val="00B535DB"/>
    <w:rsid w:val="00B536BC"/>
    <w:rsid w:val="00B53BD2"/>
    <w:rsid w:val="00B53BF0"/>
    <w:rsid w:val="00B53C27"/>
    <w:rsid w:val="00B53E69"/>
    <w:rsid w:val="00B54465"/>
    <w:rsid w:val="00B5561B"/>
    <w:rsid w:val="00B55C3E"/>
    <w:rsid w:val="00B55C44"/>
    <w:rsid w:val="00B55FB0"/>
    <w:rsid w:val="00B56E73"/>
    <w:rsid w:val="00B60BB1"/>
    <w:rsid w:val="00B6101E"/>
    <w:rsid w:val="00B615B8"/>
    <w:rsid w:val="00B61FC5"/>
    <w:rsid w:val="00B62263"/>
    <w:rsid w:val="00B62C21"/>
    <w:rsid w:val="00B62F4F"/>
    <w:rsid w:val="00B63E65"/>
    <w:rsid w:val="00B63ECB"/>
    <w:rsid w:val="00B63FCE"/>
    <w:rsid w:val="00B6417D"/>
    <w:rsid w:val="00B648C6"/>
    <w:rsid w:val="00B64B15"/>
    <w:rsid w:val="00B659DB"/>
    <w:rsid w:val="00B65CF6"/>
    <w:rsid w:val="00B66B45"/>
    <w:rsid w:val="00B6795B"/>
    <w:rsid w:val="00B67FAB"/>
    <w:rsid w:val="00B70EB4"/>
    <w:rsid w:val="00B71EA3"/>
    <w:rsid w:val="00B72232"/>
    <w:rsid w:val="00B72D8F"/>
    <w:rsid w:val="00B730D0"/>
    <w:rsid w:val="00B738AA"/>
    <w:rsid w:val="00B738CB"/>
    <w:rsid w:val="00B73927"/>
    <w:rsid w:val="00B74103"/>
    <w:rsid w:val="00B74273"/>
    <w:rsid w:val="00B74D01"/>
    <w:rsid w:val="00B750B0"/>
    <w:rsid w:val="00B75E33"/>
    <w:rsid w:val="00B761C8"/>
    <w:rsid w:val="00B76A04"/>
    <w:rsid w:val="00B76AF7"/>
    <w:rsid w:val="00B76B13"/>
    <w:rsid w:val="00B76DAB"/>
    <w:rsid w:val="00B76EAA"/>
    <w:rsid w:val="00B76F85"/>
    <w:rsid w:val="00B77AA8"/>
    <w:rsid w:val="00B77BA6"/>
    <w:rsid w:val="00B8044E"/>
    <w:rsid w:val="00B80778"/>
    <w:rsid w:val="00B80B3D"/>
    <w:rsid w:val="00B80FDF"/>
    <w:rsid w:val="00B8168B"/>
    <w:rsid w:val="00B817AB"/>
    <w:rsid w:val="00B81BF8"/>
    <w:rsid w:val="00B81D9C"/>
    <w:rsid w:val="00B82506"/>
    <w:rsid w:val="00B82B32"/>
    <w:rsid w:val="00B83E72"/>
    <w:rsid w:val="00B844C8"/>
    <w:rsid w:val="00B85AD3"/>
    <w:rsid w:val="00B86466"/>
    <w:rsid w:val="00B86CD5"/>
    <w:rsid w:val="00B879E9"/>
    <w:rsid w:val="00B87C87"/>
    <w:rsid w:val="00B9090B"/>
    <w:rsid w:val="00B90F35"/>
    <w:rsid w:val="00B91231"/>
    <w:rsid w:val="00B9156D"/>
    <w:rsid w:val="00B93197"/>
    <w:rsid w:val="00B932DD"/>
    <w:rsid w:val="00B93BEA"/>
    <w:rsid w:val="00B94094"/>
    <w:rsid w:val="00B94736"/>
    <w:rsid w:val="00B94802"/>
    <w:rsid w:val="00B94B29"/>
    <w:rsid w:val="00B9501C"/>
    <w:rsid w:val="00B957BB"/>
    <w:rsid w:val="00B95951"/>
    <w:rsid w:val="00B95D27"/>
    <w:rsid w:val="00B96590"/>
    <w:rsid w:val="00B967D5"/>
    <w:rsid w:val="00B96928"/>
    <w:rsid w:val="00B979D1"/>
    <w:rsid w:val="00B97C23"/>
    <w:rsid w:val="00BA15AD"/>
    <w:rsid w:val="00BA1743"/>
    <w:rsid w:val="00BA1B33"/>
    <w:rsid w:val="00BA1F10"/>
    <w:rsid w:val="00BA2106"/>
    <w:rsid w:val="00BA2181"/>
    <w:rsid w:val="00BA2C81"/>
    <w:rsid w:val="00BA2E91"/>
    <w:rsid w:val="00BA2F92"/>
    <w:rsid w:val="00BA33FD"/>
    <w:rsid w:val="00BA37B7"/>
    <w:rsid w:val="00BA482C"/>
    <w:rsid w:val="00BA4C23"/>
    <w:rsid w:val="00BA55BE"/>
    <w:rsid w:val="00BA587C"/>
    <w:rsid w:val="00BA5C9C"/>
    <w:rsid w:val="00BA6514"/>
    <w:rsid w:val="00BA69A5"/>
    <w:rsid w:val="00BA6ADC"/>
    <w:rsid w:val="00BA7404"/>
    <w:rsid w:val="00BA7EA3"/>
    <w:rsid w:val="00BB11A7"/>
    <w:rsid w:val="00BB23A2"/>
    <w:rsid w:val="00BB2D2C"/>
    <w:rsid w:val="00BB30B0"/>
    <w:rsid w:val="00BB310F"/>
    <w:rsid w:val="00BB4D6A"/>
    <w:rsid w:val="00BB4F01"/>
    <w:rsid w:val="00BB51E3"/>
    <w:rsid w:val="00BB5DE2"/>
    <w:rsid w:val="00BB6590"/>
    <w:rsid w:val="00BB6BC6"/>
    <w:rsid w:val="00BB7989"/>
    <w:rsid w:val="00BC0ADD"/>
    <w:rsid w:val="00BC0C3E"/>
    <w:rsid w:val="00BC0EB8"/>
    <w:rsid w:val="00BC132A"/>
    <w:rsid w:val="00BC30AD"/>
    <w:rsid w:val="00BC3114"/>
    <w:rsid w:val="00BC4BBA"/>
    <w:rsid w:val="00BC51F6"/>
    <w:rsid w:val="00BC5525"/>
    <w:rsid w:val="00BC5A5F"/>
    <w:rsid w:val="00BC5D63"/>
    <w:rsid w:val="00BC5F40"/>
    <w:rsid w:val="00BC5F6C"/>
    <w:rsid w:val="00BC6062"/>
    <w:rsid w:val="00BC63E9"/>
    <w:rsid w:val="00BD0BD1"/>
    <w:rsid w:val="00BD1AEB"/>
    <w:rsid w:val="00BD1C7A"/>
    <w:rsid w:val="00BD20AF"/>
    <w:rsid w:val="00BD268E"/>
    <w:rsid w:val="00BD2C8F"/>
    <w:rsid w:val="00BD3AF7"/>
    <w:rsid w:val="00BD5E27"/>
    <w:rsid w:val="00BD7C0D"/>
    <w:rsid w:val="00BD7DF5"/>
    <w:rsid w:val="00BE063E"/>
    <w:rsid w:val="00BE06F3"/>
    <w:rsid w:val="00BE099A"/>
    <w:rsid w:val="00BE0A52"/>
    <w:rsid w:val="00BE0B30"/>
    <w:rsid w:val="00BE152C"/>
    <w:rsid w:val="00BE258A"/>
    <w:rsid w:val="00BE2924"/>
    <w:rsid w:val="00BE35E7"/>
    <w:rsid w:val="00BE3E07"/>
    <w:rsid w:val="00BE4239"/>
    <w:rsid w:val="00BE46CF"/>
    <w:rsid w:val="00BE4911"/>
    <w:rsid w:val="00BE5B02"/>
    <w:rsid w:val="00BE5C00"/>
    <w:rsid w:val="00BE6027"/>
    <w:rsid w:val="00BE682F"/>
    <w:rsid w:val="00BF0FF0"/>
    <w:rsid w:val="00BF1460"/>
    <w:rsid w:val="00BF1730"/>
    <w:rsid w:val="00BF2FFF"/>
    <w:rsid w:val="00BF3295"/>
    <w:rsid w:val="00BF3467"/>
    <w:rsid w:val="00BF34BA"/>
    <w:rsid w:val="00BF45C4"/>
    <w:rsid w:val="00BF4C04"/>
    <w:rsid w:val="00BF4DA6"/>
    <w:rsid w:val="00BF5748"/>
    <w:rsid w:val="00BF6A6E"/>
    <w:rsid w:val="00C007CB"/>
    <w:rsid w:val="00C00A7D"/>
    <w:rsid w:val="00C00F00"/>
    <w:rsid w:val="00C01640"/>
    <w:rsid w:val="00C02BAA"/>
    <w:rsid w:val="00C0336E"/>
    <w:rsid w:val="00C03867"/>
    <w:rsid w:val="00C05F19"/>
    <w:rsid w:val="00C06D45"/>
    <w:rsid w:val="00C06DF5"/>
    <w:rsid w:val="00C07699"/>
    <w:rsid w:val="00C07D26"/>
    <w:rsid w:val="00C1040E"/>
    <w:rsid w:val="00C1074E"/>
    <w:rsid w:val="00C10FC7"/>
    <w:rsid w:val="00C116CF"/>
    <w:rsid w:val="00C11EF8"/>
    <w:rsid w:val="00C11F80"/>
    <w:rsid w:val="00C12A70"/>
    <w:rsid w:val="00C12D73"/>
    <w:rsid w:val="00C13109"/>
    <w:rsid w:val="00C13A6D"/>
    <w:rsid w:val="00C13DDC"/>
    <w:rsid w:val="00C1656F"/>
    <w:rsid w:val="00C165E3"/>
    <w:rsid w:val="00C1666D"/>
    <w:rsid w:val="00C1712C"/>
    <w:rsid w:val="00C17290"/>
    <w:rsid w:val="00C172DF"/>
    <w:rsid w:val="00C175A5"/>
    <w:rsid w:val="00C17E2B"/>
    <w:rsid w:val="00C17E86"/>
    <w:rsid w:val="00C20B4F"/>
    <w:rsid w:val="00C20EA8"/>
    <w:rsid w:val="00C21348"/>
    <w:rsid w:val="00C2199B"/>
    <w:rsid w:val="00C21F5A"/>
    <w:rsid w:val="00C22B54"/>
    <w:rsid w:val="00C22ED1"/>
    <w:rsid w:val="00C23055"/>
    <w:rsid w:val="00C23D3D"/>
    <w:rsid w:val="00C24664"/>
    <w:rsid w:val="00C2505F"/>
    <w:rsid w:val="00C2608C"/>
    <w:rsid w:val="00C26F9C"/>
    <w:rsid w:val="00C2797E"/>
    <w:rsid w:val="00C27C4B"/>
    <w:rsid w:val="00C3152B"/>
    <w:rsid w:val="00C31BF4"/>
    <w:rsid w:val="00C333D2"/>
    <w:rsid w:val="00C34339"/>
    <w:rsid w:val="00C361AD"/>
    <w:rsid w:val="00C36700"/>
    <w:rsid w:val="00C37051"/>
    <w:rsid w:val="00C37C6B"/>
    <w:rsid w:val="00C4021F"/>
    <w:rsid w:val="00C403A5"/>
    <w:rsid w:val="00C40DEB"/>
    <w:rsid w:val="00C415B1"/>
    <w:rsid w:val="00C41743"/>
    <w:rsid w:val="00C420FB"/>
    <w:rsid w:val="00C42D07"/>
    <w:rsid w:val="00C44812"/>
    <w:rsid w:val="00C448E1"/>
    <w:rsid w:val="00C44EEA"/>
    <w:rsid w:val="00C45400"/>
    <w:rsid w:val="00C4597A"/>
    <w:rsid w:val="00C45C30"/>
    <w:rsid w:val="00C4652C"/>
    <w:rsid w:val="00C467CB"/>
    <w:rsid w:val="00C477B5"/>
    <w:rsid w:val="00C47A51"/>
    <w:rsid w:val="00C47E48"/>
    <w:rsid w:val="00C50866"/>
    <w:rsid w:val="00C50DD5"/>
    <w:rsid w:val="00C50DF9"/>
    <w:rsid w:val="00C510C2"/>
    <w:rsid w:val="00C5125E"/>
    <w:rsid w:val="00C51432"/>
    <w:rsid w:val="00C5145C"/>
    <w:rsid w:val="00C51587"/>
    <w:rsid w:val="00C523E6"/>
    <w:rsid w:val="00C526CE"/>
    <w:rsid w:val="00C52BE8"/>
    <w:rsid w:val="00C53153"/>
    <w:rsid w:val="00C53155"/>
    <w:rsid w:val="00C53235"/>
    <w:rsid w:val="00C53A70"/>
    <w:rsid w:val="00C53F74"/>
    <w:rsid w:val="00C54218"/>
    <w:rsid w:val="00C54399"/>
    <w:rsid w:val="00C56CE2"/>
    <w:rsid w:val="00C5769C"/>
    <w:rsid w:val="00C57EF4"/>
    <w:rsid w:val="00C600B8"/>
    <w:rsid w:val="00C608C9"/>
    <w:rsid w:val="00C61068"/>
    <w:rsid w:val="00C611FD"/>
    <w:rsid w:val="00C613DB"/>
    <w:rsid w:val="00C622FD"/>
    <w:rsid w:val="00C62301"/>
    <w:rsid w:val="00C62A1B"/>
    <w:rsid w:val="00C631B2"/>
    <w:rsid w:val="00C635F2"/>
    <w:rsid w:val="00C63E56"/>
    <w:rsid w:val="00C645D3"/>
    <w:rsid w:val="00C645E9"/>
    <w:rsid w:val="00C64BE6"/>
    <w:rsid w:val="00C64D4C"/>
    <w:rsid w:val="00C65013"/>
    <w:rsid w:val="00C65201"/>
    <w:rsid w:val="00C6530A"/>
    <w:rsid w:val="00C66303"/>
    <w:rsid w:val="00C66479"/>
    <w:rsid w:val="00C666B6"/>
    <w:rsid w:val="00C66AFB"/>
    <w:rsid w:val="00C66BA3"/>
    <w:rsid w:val="00C66CB8"/>
    <w:rsid w:val="00C678E7"/>
    <w:rsid w:val="00C700E2"/>
    <w:rsid w:val="00C707AA"/>
    <w:rsid w:val="00C70C21"/>
    <w:rsid w:val="00C710C6"/>
    <w:rsid w:val="00C72341"/>
    <w:rsid w:val="00C723CD"/>
    <w:rsid w:val="00C72E92"/>
    <w:rsid w:val="00C734C1"/>
    <w:rsid w:val="00C736FA"/>
    <w:rsid w:val="00C73707"/>
    <w:rsid w:val="00C738EC"/>
    <w:rsid w:val="00C73FE6"/>
    <w:rsid w:val="00C740F6"/>
    <w:rsid w:val="00C74753"/>
    <w:rsid w:val="00C748B6"/>
    <w:rsid w:val="00C74B11"/>
    <w:rsid w:val="00C75497"/>
    <w:rsid w:val="00C75E14"/>
    <w:rsid w:val="00C76A22"/>
    <w:rsid w:val="00C77AA3"/>
    <w:rsid w:val="00C77B93"/>
    <w:rsid w:val="00C77D2A"/>
    <w:rsid w:val="00C806EF"/>
    <w:rsid w:val="00C80B89"/>
    <w:rsid w:val="00C8128A"/>
    <w:rsid w:val="00C815F9"/>
    <w:rsid w:val="00C82274"/>
    <w:rsid w:val="00C82E66"/>
    <w:rsid w:val="00C8377B"/>
    <w:rsid w:val="00C837DF"/>
    <w:rsid w:val="00C83D27"/>
    <w:rsid w:val="00C8433D"/>
    <w:rsid w:val="00C8470C"/>
    <w:rsid w:val="00C84813"/>
    <w:rsid w:val="00C84D11"/>
    <w:rsid w:val="00C85641"/>
    <w:rsid w:val="00C85A23"/>
    <w:rsid w:val="00C86A20"/>
    <w:rsid w:val="00C86BFB"/>
    <w:rsid w:val="00C871CF"/>
    <w:rsid w:val="00C87A7E"/>
    <w:rsid w:val="00C9083E"/>
    <w:rsid w:val="00C90B9E"/>
    <w:rsid w:val="00C90CD5"/>
    <w:rsid w:val="00C917DB"/>
    <w:rsid w:val="00C91A2A"/>
    <w:rsid w:val="00C91E12"/>
    <w:rsid w:val="00C91E36"/>
    <w:rsid w:val="00C92383"/>
    <w:rsid w:val="00C92619"/>
    <w:rsid w:val="00C926E1"/>
    <w:rsid w:val="00C92AF1"/>
    <w:rsid w:val="00C92C37"/>
    <w:rsid w:val="00C9301D"/>
    <w:rsid w:val="00C93856"/>
    <w:rsid w:val="00C93F98"/>
    <w:rsid w:val="00C95CFC"/>
    <w:rsid w:val="00C97B70"/>
    <w:rsid w:val="00CA0282"/>
    <w:rsid w:val="00CA0531"/>
    <w:rsid w:val="00CA0EA5"/>
    <w:rsid w:val="00CA0F14"/>
    <w:rsid w:val="00CA183E"/>
    <w:rsid w:val="00CA1ACF"/>
    <w:rsid w:val="00CA1BB7"/>
    <w:rsid w:val="00CA2865"/>
    <w:rsid w:val="00CA2B49"/>
    <w:rsid w:val="00CA2D8A"/>
    <w:rsid w:val="00CA38A9"/>
    <w:rsid w:val="00CA3C87"/>
    <w:rsid w:val="00CA3E80"/>
    <w:rsid w:val="00CA5014"/>
    <w:rsid w:val="00CA575E"/>
    <w:rsid w:val="00CA5B23"/>
    <w:rsid w:val="00CA5BC2"/>
    <w:rsid w:val="00CA5CAC"/>
    <w:rsid w:val="00CA660D"/>
    <w:rsid w:val="00CA74AF"/>
    <w:rsid w:val="00CA7910"/>
    <w:rsid w:val="00CB0F55"/>
    <w:rsid w:val="00CB0F5B"/>
    <w:rsid w:val="00CB1B4E"/>
    <w:rsid w:val="00CB1C48"/>
    <w:rsid w:val="00CB2010"/>
    <w:rsid w:val="00CB24AA"/>
    <w:rsid w:val="00CB33C5"/>
    <w:rsid w:val="00CB33C6"/>
    <w:rsid w:val="00CB3429"/>
    <w:rsid w:val="00CB3591"/>
    <w:rsid w:val="00CB3C87"/>
    <w:rsid w:val="00CB3DA1"/>
    <w:rsid w:val="00CB40E9"/>
    <w:rsid w:val="00CB4650"/>
    <w:rsid w:val="00CB4779"/>
    <w:rsid w:val="00CB4903"/>
    <w:rsid w:val="00CB5219"/>
    <w:rsid w:val="00CB5291"/>
    <w:rsid w:val="00CB6116"/>
    <w:rsid w:val="00CB6312"/>
    <w:rsid w:val="00CB676D"/>
    <w:rsid w:val="00CB6CE5"/>
    <w:rsid w:val="00CB7494"/>
    <w:rsid w:val="00CB7662"/>
    <w:rsid w:val="00CB7C77"/>
    <w:rsid w:val="00CB7DC6"/>
    <w:rsid w:val="00CB7DE1"/>
    <w:rsid w:val="00CC0160"/>
    <w:rsid w:val="00CC0822"/>
    <w:rsid w:val="00CC0AC7"/>
    <w:rsid w:val="00CC181E"/>
    <w:rsid w:val="00CC1B34"/>
    <w:rsid w:val="00CC1CA6"/>
    <w:rsid w:val="00CC20B3"/>
    <w:rsid w:val="00CC2273"/>
    <w:rsid w:val="00CC25AF"/>
    <w:rsid w:val="00CC2D52"/>
    <w:rsid w:val="00CC35F8"/>
    <w:rsid w:val="00CC3AC1"/>
    <w:rsid w:val="00CC40C2"/>
    <w:rsid w:val="00CC4689"/>
    <w:rsid w:val="00CC4AC6"/>
    <w:rsid w:val="00CC4C90"/>
    <w:rsid w:val="00CC4D72"/>
    <w:rsid w:val="00CC5DD9"/>
    <w:rsid w:val="00CC5E29"/>
    <w:rsid w:val="00CC5E40"/>
    <w:rsid w:val="00CC6EDA"/>
    <w:rsid w:val="00CC7468"/>
    <w:rsid w:val="00CC7E54"/>
    <w:rsid w:val="00CC7F54"/>
    <w:rsid w:val="00CD0D4B"/>
    <w:rsid w:val="00CD0F03"/>
    <w:rsid w:val="00CD15E1"/>
    <w:rsid w:val="00CD2292"/>
    <w:rsid w:val="00CD2963"/>
    <w:rsid w:val="00CD2B10"/>
    <w:rsid w:val="00CD2B70"/>
    <w:rsid w:val="00CD3500"/>
    <w:rsid w:val="00CD36EF"/>
    <w:rsid w:val="00CD3A65"/>
    <w:rsid w:val="00CD3EC6"/>
    <w:rsid w:val="00CD4D77"/>
    <w:rsid w:val="00CD655B"/>
    <w:rsid w:val="00CD7770"/>
    <w:rsid w:val="00CE0340"/>
    <w:rsid w:val="00CE1086"/>
    <w:rsid w:val="00CE1CF1"/>
    <w:rsid w:val="00CE1F54"/>
    <w:rsid w:val="00CE283F"/>
    <w:rsid w:val="00CE2994"/>
    <w:rsid w:val="00CE29FB"/>
    <w:rsid w:val="00CE2D72"/>
    <w:rsid w:val="00CE3831"/>
    <w:rsid w:val="00CE3B37"/>
    <w:rsid w:val="00CE563C"/>
    <w:rsid w:val="00CE6CEB"/>
    <w:rsid w:val="00CE7802"/>
    <w:rsid w:val="00CE78DB"/>
    <w:rsid w:val="00CE7C01"/>
    <w:rsid w:val="00CF0248"/>
    <w:rsid w:val="00CF0275"/>
    <w:rsid w:val="00CF07DD"/>
    <w:rsid w:val="00CF07F5"/>
    <w:rsid w:val="00CF33F8"/>
    <w:rsid w:val="00CF3DFF"/>
    <w:rsid w:val="00CF40A5"/>
    <w:rsid w:val="00CF47F3"/>
    <w:rsid w:val="00CF4C2B"/>
    <w:rsid w:val="00CF6F67"/>
    <w:rsid w:val="00CF7892"/>
    <w:rsid w:val="00D00326"/>
    <w:rsid w:val="00D00446"/>
    <w:rsid w:val="00D00794"/>
    <w:rsid w:val="00D00B7D"/>
    <w:rsid w:val="00D0123A"/>
    <w:rsid w:val="00D012F9"/>
    <w:rsid w:val="00D0136A"/>
    <w:rsid w:val="00D01D0E"/>
    <w:rsid w:val="00D01D20"/>
    <w:rsid w:val="00D01F80"/>
    <w:rsid w:val="00D02A97"/>
    <w:rsid w:val="00D02C11"/>
    <w:rsid w:val="00D03B84"/>
    <w:rsid w:val="00D04593"/>
    <w:rsid w:val="00D04C85"/>
    <w:rsid w:val="00D05657"/>
    <w:rsid w:val="00D05B65"/>
    <w:rsid w:val="00D0674F"/>
    <w:rsid w:val="00D0697A"/>
    <w:rsid w:val="00D07170"/>
    <w:rsid w:val="00D07185"/>
    <w:rsid w:val="00D077EB"/>
    <w:rsid w:val="00D07DE0"/>
    <w:rsid w:val="00D1018A"/>
    <w:rsid w:val="00D120BC"/>
    <w:rsid w:val="00D12632"/>
    <w:rsid w:val="00D1283D"/>
    <w:rsid w:val="00D1391F"/>
    <w:rsid w:val="00D1403B"/>
    <w:rsid w:val="00D1476E"/>
    <w:rsid w:val="00D147D2"/>
    <w:rsid w:val="00D155B8"/>
    <w:rsid w:val="00D15C5E"/>
    <w:rsid w:val="00D17153"/>
    <w:rsid w:val="00D17699"/>
    <w:rsid w:val="00D17A8D"/>
    <w:rsid w:val="00D21B22"/>
    <w:rsid w:val="00D2256A"/>
    <w:rsid w:val="00D23F51"/>
    <w:rsid w:val="00D24981"/>
    <w:rsid w:val="00D25955"/>
    <w:rsid w:val="00D25BB3"/>
    <w:rsid w:val="00D2704C"/>
    <w:rsid w:val="00D27701"/>
    <w:rsid w:val="00D277D5"/>
    <w:rsid w:val="00D27B52"/>
    <w:rsid w:val="00D27C9F"/>
    <w:rsid w:val="00D30546"/>
    <w:rsid w:val="00D305BA"/>
    <w:rsid w:val="00D30C85"/>
    <w:rsid w:val="00D314AD"/>
    <w:rsid w:val="00D31DCC"/>
    <w:rsid w:val="00D31F3C"/>
    <w:rsid w:val="00D3207F"/>
    <w:rsid w:val="00D320C9"/>
    <w:rsid w:val="00D322D9"/>
    <w:rsid w:val="00D324B0"/>
    <w:rsid w:val="00D3331E"/>
    <w:rsid w:val="00D34D1B"/>
    <w:rsid w:val="00D35111"/>
    <w:rsid w:val="00D35260"/>
    <w:rsid w:val="00D35682"/>
    <w:rsid w:val="00D35CDE"/>
    <w:rsid w:val="00D36621"/>
    <w:rsid w:val="00D40993"/>
    <w:rsid w:val="00D4148B"/>
    <w:rsid w:val="00D4209E"/>
    <w:rsid w:val="00D4257B"/>
    <w:rsid w:val="00D42597"/>
    <w:rsid w:val="00D4295A"/>
    <w:rsid w:val="00D4309C"/>
    <w:rsid w:val="00D435EE"/>
    <w:rsid w:val="00D43B49"/>
    <w:rsid w:val="00D44ADA"/>
    <w:rsid w:val="00D44EC8"/>
    <w:rsid w:val="00D45426"/>
    <w:rsid w:val="00D46023"/>
    <w:rsid w:val="00D46C87"/>
    <w:rsid w:val="00D471F3"/>
    <w:rsid w:val="00D47B8C"/>
    <w:rsid w:val="00D50769"/>
    <w:rsid w:val="00D50A23"/>
    <w:rsid w:val="00D510C6"/>
    <w:rsid w:val="00D52F07"/>
    <w:rsid w:val="00D53E57"/>
    <w:rsid w:val="00D54926"/>
    <w:rsid w:val="00D54C84"/>
    <w:rsid w:val="00D54F68"/>
    <w:rsid w:val="00D55744"/>
    <w:rsid w:val="00D55C03"/>
    <w:rsid w:val="00D55CD5"/>
    <w:rsid w:val="00D56699"/>
    <w:rsid w:val="00D56A30"/>
    <w:rsid w:val="00D578B4"/>
    <w:rsid w:val="00D60899"/>
    <w:rsid w:val="00D60E64"/>
    <w:rsid w:val="00D60F20"/>
    <w:rsid w:val="00D61306"/>
    <w:rsid w:val="00D6266B"/>
    <w:rsid w:val="00D62AAA"/>
    <w:rsid w:val="00D62D74"/>
    <w:rsid w:val="00D63304"/>
    <w:rsid w:val="00D6331C"/>
    <w:rsid w:val="00D635A1"/>
    <w:rsid w:val="00D6379B"/>
    <w:rsid w:val="00D63B0D"/>
    <w:rsid w:val="00D63EC1"/>
    <w:rsid w:val="00D64569"/>
    <w:rsid w:val="00D64A76"/>
    <w:rsid w:val="00D64BBF"/>
    <w:rsid w:val="00D64CF8"/>
    <w:rsid w:val="00D65CFE"/>
    <w:rsid w:val="00D65F7B"/>
    <w:rsid w:val="00D66C4F"/>
    <w:rsid w:val="00D67C54"/>
    <w:rsid w:val="00D72096"/>
    <w:rsid w:val="00D723D8"/>
    <w:rsid w:val="00D729B4"/>
    <w:rsid w:val="00D72A89"/>
    <w:rsid w:val="00D74A4E"/>
    <w:rsid w:val="00D752FA"/>
    <w:rsid w:val="00D75A1B"/>
    <w:rsid w:val="00D76480"/>
    <w:rsid w:val="00D778DC"/>
    <w:rsid w:val="00D77D27"/>
    <w:rsid w:val="00D805E7"/>
    <w:rsid w:val="00D80D86"/>
    <w:rsid w:val="00D8266E"/>
    <w:rsid w:val="00D8274A"/>
    <w:rsid w:val="00D82EEB"/>
    <w:rsid w:val="00D83BD4"/>
    <w:rsid w:val="00D8479D"/>
    <w:rsid w:val="00D85968"/>
    <w:rsid w:val="00D867A3"/>
    <w:rsid w:val="00D86C58"/>
    <w:rsid w:val="00D8730B"/>
    <w:rsid w:val="00D904FC"/>
    <w:rsid w:val="00D9125D"/>
    <w:rsid w:val="00D91631"/>
    <w:rsid w:val="00D91F43"/>
    <w:rsid w:val="00D921D1"/>
    <w:rsid w:val="00D9308F"/>
    <w:rsid w:val="00D935A3"/>
    <w:rsid w:val="00D93F7C"/>
    <w:rsid w:val="00D9402A"/>
    <w:rsid w:val="00D943C9"/>
    <w:rsid w:val="00D945D2"/>
    <w:rsid w:val="00D94718"/>
    <w:rsid w:val="00D94F9E"/>
    <w:rsid w:val="00D95362"/>
    <w:rsid w:val="00D95A1C"/>
    <w:rsid w:val="00D96151"/>
    <w:rsid w:val="00D968CF"/>
    <w:rsid w:val="00D9721D"/>
    <w:rsid w:val="00DA085F"/>
    <w:rsid w:val="00DA0F03"/>
    <w:rsid w:val="00DA17D1"/>
    <w:rsid w:val="00DA1FF8"/>
    <w:rsid w:val="00DA20B2"/>
    <w:rsid w:val="00DA2219"/>
    <w:rsid w:val="00DA303E"/>
    <w:rsid w:val="00DA4A69"/>
    <w:rsid w:val="00DA4A8B"/>
    <w:rsid w:val="00DA4AA4"/>
    <w:rsid w:val="00DA4AB3"/>
    <w:rsid w:val="00DA4FA9"/>
    <w:rsid w:val="00DA56E0"/>
    <w:rsid w:val="00DA6434"/>
    <w:rsid w:val="00DA6D41"/>
    <w:rsid w:val="00DA6F88"/>
    <w:rsid w:val="00DA73A9"/>
    <w:rsid w:val="00DB00E1"/>
    <w:rsid w:val="00DB0410"/>
    <w:rsid w:val="00DB0D16"/>
    <w:rsid w:val="00DB122E"/>
    <w:rsid w:val="00DB208D"/>
    <w:rsid w:val="00DB3B76"/>
    <w:rsid w:val="00DB3C05"/>
    <w:rsid w:val="00DB40F6"/>
    <w:rsid w:val="00DB4124"/>
    <w:rsid w:val="00DB477D"/>
    <w:rsid w:val="00DB565F"/>
    <w:rsid w:val="00DB59F2"/>
    <w:rsid w:val="00DB5D47"/>
    <w:rsid w:val="00DB5E1E"/>
    <w:rsid w:val="00DB617E"/>
    <w:rsid w:val="00DB6B8D"/>
    <w:rsid w:val="00DB7734"/>
    <w:rsid w:val="00DC054A"/>
    <w:rsid w:val="00DC0638"/>
    <w:rsid w:val="00DC0DB7"/>
    <w:rsid w:val="00DC118B"/>
    <w:rsid w:val="00DC1390"/>
    <w:rsid w:val="00DC175A"/>
    <w:rsid w:val="00DC1DF7"/>
    <w:rsid w:val="00DC394B"/>
    <w:rsid w:val="00DC4379"/>
    <w:rsid w:val="00DC43C4"/>
    <w:rsid w:val="00DC5D96"/>
    <w:rsid w:val="00DC64B9"/>
    <w:rsid w:val="00DC6AB5"/>
    <w:rsid w:val="00DC7268"/>
    <w:rsid w:val="00DC7B9C"/>
    <w:rsid w:val="00DC7FED"/>
    <w:rsid w:val="00DD0472"/>
    <w:rsid w:val="00DD1497"/>
    <w:rsid w:val="00DD1BA4"/>
    <w:rsid w:val="00DD31E5"/>
    <w:rsid w:val="00DD3863"/>
    <w:rsid w:val="00DD3D69"/>
    <w:rsid w:val="00DD4377"/>
    <w:rsid w:val="00DD4630"/>
    <w:rsid w:val="00DD5BCC"/>
    <w:rsid w:val="00DD5EC6"/>
    <w:rsid w:val="00DD694F"/>
    <w:rsid w:val="00DD6B28"/>
    <w:rsid w:val="00DD721D"/>
    <w:rsid w:val="00DD7234"/>
    <w:rsid w:val="00DD740F"/>
    <w:rsid w:val="00DE0081"/>
    <w:rsid w:val="00DE19CE"/>
    <w:rsid w:val="00DE2068"/>
    <w:rsid w:val="00DE267F"/>
    <w:rsid w:val="00DE2775"/>
    <w:rsid w:val="00DE2880"/>
    <w:rsid w:val="00DE31CA"/>
    <w:rsid w:val="00DE449D"/>
    <w:rsid w:val="00DE4DEA"/>
    <w:rsid w:val="00DE4FB7"/>
    <w:rsid w:val="00DE5733"/>
    <w:rsid w:val="00DE610E"/>
    <w:rsid w:val="00DE6214"/>
    <w:rsid w:val="00DE6458"/>
    <w:rsid w:val="00DE70D8"/>
    <w:rsid w:val="00DE7563"/>
    <w:rsid w:val="00DF055B"/>
    <w:rsid w:val="00DF05FB"/>
    <w:rsid w:val="00DF074A"/>
    <w:rsid w:val="00DF124D"/>
    <w:rsid w:val="00DF1F02"/>
    <w:rsid w:val="00DF24DF"/>
    <w:rsid w:val="00DF38EE"/>
    <w:rsid w:val="00DF3937"/>
    <w:rsid w:val="00DF3F16"/>
    <w:rsid w:val="00DF458B"/>
    <w:rsid w:val="00DF5132"/>
    <w:rsid w:val="00DF524B"/>
    <w:rsid w:val="00DF5636"/>
    <w:rsid w:val="00DF5CE4"/>
    <w:rsid w:val="00DF6108"/>
    <w:rsid w:val="00DF6E1B"/>
    <w:rsid w:val="00DF7249"/>
    <w:rsid w:val="00DF7B02"/>
    <w:rsid w:val="00DF7D17"/>
    <w:rsid w:val="00E001B6"/>
    <w:rsid w:val="00E002EC"/>
    <w:rsid w:val="00E0053F"/>
    <w:rsid w:val="00E00D56"/>
    <w:rsid w:val="00E01D29"/>
    <w:rsid w:val="00E0296F"/>
    <w:rsid w:val="00E02E76"/>
    <w:rsid w:val="00E03838"/>
    <w:rsid w:val="00E03D6E"/>
    <w:rsid w:val="00E04ACD"/>
    <w:rsid w:val="00E052E5"/>
    <w:rsid w:val="00E0659E"/>
    <w:rsid w:val="00E06CE7"/>
    <w:rsid w:val="00E074FB"/>
    <w:rsid w:val="00E07F9D"/>
    <w:rsid w:val="00E105A0"/>
    <w:rsid w:val="00E10A86"/>
    <w:rsid w:val="00E11D19"/>
    <w:rsid w:val="00E1271E"/>
    <w:rsid w:val="00E12FAE"/>
    <w:rsid w:val="00E1369C"/>
    <w:rsid w:val="00E13C1A"/>
    <w:rsid w:val="00E14F9A"/>
    <w:rsid w:val="00E150C8"/>
    <w:rsid w:val="00E1583D"/>
    <w:rsid w:val="00E16820"/>
    <w:rsid w:val="00E16F65"/>
    <w:rsid w:val="00E17247"/>
    <w:rsid w:val="00E174EC"/>
    <w:rsid w:val="00E17F75"/>
    <w:rsid w:val="00E17FB9"/>
    <w:rsid w:val="00E20CD5"/>
    <w:rsid w:val="00E20E17"/>
    <w:rsid w:val="00E223BB"/>
    <w:rsid w:val="00E22665"/>
    <w:rsid w:val="00E23B30"/>
    <w:rsid w:val="00E2435A"/>
    <w:rsid w:val="00E245DC"/>
    <w:rsid w:val="00E246DD"/>
    <w:rsid w:val="00E259AA"/>
    <w:rsid w:val="00E25DAE"/>
    <w:rsid w:val="00E263E9"/>
    <w:rsid w:val="00E26904"/>
    <w:rsid w:val="00E26A01"/>
    <w:rsid w:val="00E27C82"/>
    <w:rsid w:val="00E32050"/>
    <w:rsid w:val="00E32A78"/>
    <w:rsid w:val="00E33006"/>
    <w:rsid w:val="00E335AF"/>
    <w:rsid w:val="00E34C4B"/>
    <w:rsid w:val="00E35059"/>
    <w:rsid w:val="00E3554D"/>
    <w:rsid w:val="00E35E29"/>
    <w:rsid w:val="00E35E6D"/>
    <w:rsid w:val="00E365FE"/>
    <w:rsid w:val="00E3682A"/>
    <w:rsid w:val="00E372F9"/>
    <w:rsid w:val="00E37545"/>
    <w:rsid w:val="00E37855"/>
    <w:rsid w:val="00E40260"/>
    <w:rsid w:val="00E40DB3"/>
    <w:rsid w:val="00E41523"/>
    <w:rsid w:val="00E418F5"/>
    <w:rsid w:val="00E42171"/>
    <w:rsid w:val="00E42D08"/>
    <w:rsid w:val="00E43B08"/>
    <w:rsid w:val="00E43D96"/>
    <w:rsid w:val="00E45345"/>
    <w:rsid w:val="00E4577A"/>
    <w:rsid w:val="00E45C80"/>
    <w:rsid w:val="00E46169"/>
    <w:rsid w:val="00E46209"/>
    <w:rsid w:val="00E46327"/>
    <w:rsid w:val="00E472BB"/>
    <w:rsid w:val="00E473B4"/>
    <w:rsid w:val="00E50495"/>
    <w:rsid w:val="00E516D0"/>
    <w:rsid w:val="00E52B80"/>
    <w:rsid w:val="00E53514"/>
    <w:rsid w:val="00E54352"/>
    <w:rsid w:val="00E54649"/>
    <w:rsid w:val="00E5510C"/>
    <w:rsid w:val="00E55200"/>
    <w:rsid w:val="00E55EBF"/>
    <w:rsid w:val="00E55F9B"/>
    <w:rsid w:val="00E578B9"/>
    <w:rsid w:val="00E57A5C"/>
    <w:rsid w:val="00E57C64"/>
    <w:rsid w:val="00E57DED"/>
    <w:rsid w:val="00E60760"/>
    <w:rsid w:val="00E60816"/>
    <w:rsid w:val="00E609CF"/>
    <w:rsid w:val="00E60FCC"/>
    <w:rsid w:val="00E611AE"/>
    <w:rsid w:val="00E61C65"/>
    <w:rsid w:val="00E6205B"/>
    <w:rsid w:val="00E63148"/>
    <w:rsid w:val="00E63232"/>
    <w:rsid w:val="00E63476"/>
    <w:rsid w:val="00E6442C"/>
    <w:rsid w:val="00E64527"/>
    <w:rsid w:val="00E653DA"/>
    <w:rsid w:val="00E6564B"/>
    <w:rsid w:val="00E65ED1"/>
    <w:rsid w:val="00E6616B"/>
    <w:rsid w:val="00E66F41"/>
    <w:rsid w:val="00E67358"/>
    <w:rsid w:val="00E6735B"/>
    <w:rsid w:val="00E67791"/>
    <w:rsid w:val="00E67CA0"/>
    <w:rsid w:val="00E70041"/>
    <w:rsid w:val="00E70F11"/>
    <w:rsid w:val="00E70FF1"/>
    <w:rsid w:val="00E715FA"/>
    <w:rsid w:val="00E71750"/>
    <w:rsid w:val="00E71E39"/>
    <w:rsid w:val="00E7215D"/>
    <w:rsid w:val="00E721FD"/>
    <w:rsid w:val="00E726CD"/>
    <w:rsid w:val="00E73061"/>
    <w:rsid w:val="00E733C4"/>
    <w:rsid w:val="00E734F5"/>
    <w:rsid w:val="00E73722"/>
    <w:rsid w:val="00E73E92"/>
    <w:rsid w:val="00E7525C"/>
    <w:rsid w:val="00E75300"/>
    <w:rsid w:val="00E75C0C"/>
    <w:rsid w:val="00E76E1A"/>
    <w:rsid w:val="00E76E8D"/>
    <w:rsid w:val="00E77050"/>
    <w:rsid w:val="00E80028"/>
    <w:rsid w:val="00E8050F"/>
    <w:rsid w:val="00E80763"/>
    <w:rsid w:val="00E81847"/>
    <w:rsid w:val="00E818B3"/>
    <w:rsid w:val="00E818B8"/>
    <w:rsid w:val="00E8236C"/>
    <w:rsid w:val="00E82A54"/>
    <w:rsid w:val="00E82E37"/>
    <w:rsid w:val="00E8315A"/>
    <w:rsid w:val="00E832B0"/>
    <w:rsid w:val="00E841CC"/>
    <w:rsid w:val="00E85AC3"/>
    <w:rsid w:val="00E86FAC"/>
    <w:rsid w:val="00E87E67"/>
    <w:rsid w:val="00E9174D"/>
    <w:rsid w:val="00E924FA"/>
    <w:rsid w:val="00E9269D"/>
    <w:rsid w:val="00E92F1E"/>
    <w:rsid w:val="00E93371"/>
    <w:rsid w:val="00E94883"/>
    <w:rsid w:val="00E95A60"/>
    <w:rsid w:val="00E95FC8"/>
    <w:rsid w:val="00E95FE4"/>
    <w:rsid w:val="00E96A73"/>
    <w:rsid w:val="00E96A92"/>
    <w:rsid w:val="00E96B1B"/>
    <w:rsid w:val="00E96BA7"/>
    <w:rsid w:val="00E97171"/>
    <w:rsid w:val="00E97A51"/>
    <w:rsid w:val="00E97AC2"/>
    <w:rsid w:val="00E97E04"/>
    <w:rsid w:val="00E97EC8"/>
    <w:rsid w:val="00EA09B9"/>
    <w:rsid w:val="00EA0EFF"/>
    <w:rsid w:val="00EA10D8"/>
    <w:rsid w:val="00EA12C7"/>
    <w:rsid w:val="00EA178A"/>
    <w:rsid w:val="00EA1BD2"/>
    <w:rsid w:val="00EA22B7"/>
    <w:rsid w:val="00EA253F"/>
    <w:rsid w:val="00EA2551"/>
    <w:rsid w:val="00EA2AC1"/>
    <w:rsid w:val="00EA3834"/>
    <w:rsid w:val="00EA3959"/>
    <w:rsid w:val="00EA4061"/>
    <w:rsid w:val="00EA46D3"/>
    <w:rsid w:val="00EA4C39"/>
    <w:rsid w:val="00EA4DFE"/>
    <w:rsid w:val="00EA4FDA"/>
    <w:rsid w:val="00EA5769"/>
    <w:rsid w:val="00EA5900"/>
    <w:rsid w:val="00EA5B7C"/>
    <w:rsid w:val="00EA6251"/>
    <w:rsid w:val="00EA689F"/>
    <w:rsid w:val="00EA6FA5"/>
    <w:rsid w:val="00EA746A"/>
    <w:rsid w:val="00EA7E4B"/>
    <w:rsid w:val="00EB1DA1"/>
    <w:rsid w:val="00EB2C2D"/>
    <w:rsid w:val="00EB37E3"/>
    <w:rsid w:val="00EB38F6"/>
    <w:rsid w:val="00EB4409"/>
    <w:rsid w:val="00EB5C9D"/>
    <w:rsid w:val="00EB6BC7"/>
    <w:rsid w:val="00EB74B4"/>
    <w:rsid w:val="00EB7CF1"/>
    <w:rsid w:val="00EB7FAA"/>
    <w:rsid w:val="00EC0BBC"/>
    <w:rsid w:val="00EC116D"/>
    <w:rsid w:val="00EC1CFE"/>
    <w:rsid w:val="00EC251F"/>
    <w:rsid w:val="00EC25FB"/>
    <w:rsid w:val="00EC2CD3"/>
    <w:rsid w:val="00EC3AD9"/>
    <w:rsid w:val="00EC4008"/>
    <w:rsid w:val="00EC4095"/>
    <w:rsid w:val="00EC4876"/>
    <w:rsid w:val="00EC4ED7"/>
    <w:rsid w:val="00EC5071"/>
    <w:rsid w:val="00EC50BF"/>
    <w:rsid w:val="00EC5412"/>
    <w:rsid w:val="00EC6240"/>
    <w:rsid w:val="00EC6AA7"/>
    <w:rsid w:val="00EC6B12"/>
    <w:rsid w:val="00EC73E5"/>
    <w:rsid w:val="00EC75B5"/>
    <w:rsid w:val="00EC75DE"/>
    <w:rsid w:val="00ED02FC"/>
    <w:rsid w:val="00ED0E21"/>
    <w:rsid w:val="00ED0EFA"/>
    <w:rsid w:val="00ED17C9"/>
    <w:rsid w:val="00ED1CCC"/>
    <w:rsid w:val="00ED1D5D"/>
    <w:rsid w:val="00ED1EB2"/>
    <w:rsid w:val="00ED2B5D"/>
    <w:rsid w:val="00ED2C1D"/>
    <w:rsid w:val="00ED2C99"/>
    <w:rsid w:val="00ED2CF0"/>
    <w:rsid w:val="00ED332F"/>
    <w:rsid w:val="00ED4824"/>
    <w:rsid w:val="00ED525F"/>
    <w:rsid w:val="00ED5365"/>
    <w:rsid w:val="00ED5491"/>
    <w:rsid w:val="00ED5F5D"/>
    <w:rsid w:val="00ED6088"/>
    <w:rsid w:val="00ED616A"/>
    <w:rsid w:val="00ED6D4A"/>
    <w:rsid w:val="00ED74F5"/>
    <w:rsid w:val="00ED7EC6"/>
    <w:rsid w:val="00EE0861"/>
    <w:rsid w:val="00EE1985"/>
    <w:rsid w:val="00EE1C6D"/>
    <w:rsid w:val="00EE1E13"/>
    <w:rsid w:val="00EE25F2"/>
    <w:rsid w:val="00EE2932"/>
    <w:rsid w:val="00EE2AE8"/>
    <w:rsid w:val="00EE3B75"/>
    <w:rsid w:val="00EE45FE"/>
    <w:rsid w:val="00EE46DA"/>
    <w:rsid w:val="00EE485E"/>
    <w:rsid w:val="00EE5187"/>
    <w:rsid w:val="00EE51AD"/>
    <w:rsid w:val="00EE59B4"/>
    <w:rsid w:val="00EE7416"/>
    <w:rsid w:val="00EE7846"/>
    <w:rsid w:val="00EF016F"/>
    <w:rsid w:val="00EF04BD"/>
    <w:rsid w:val="00EF0CBE"/>
    <w:rsid w:val="00EF1075"/>
    <w:rsid w:val="00EF13ED"/>
    <w:rsid w:val="00EF1608"/>
    <w:rsid w:val="00EF16EB"/>
    <w:rsid w:val="00EF1C9A"/>
    <w:rsid w:val="00EF1D06"/>
    <w:rsid w:val="00EF245A"/>
    <w:rsid w:val="00EF2F5F"/>
    <w:rsid w:val="00EF3DD2"/>
    <w:rsid w:val="00EF4EAF"/>
    <w:rsid w:val="00EF550D"/>
    <w:rsid w:val="00EF5E4B"/>
    <w:rsid w:val="00EF5FFF"/>
    <w:rsid w:val="00EF6E4A"/>
    <w:rsid w:val="00EF705F"/>
    <w:rsid w:val="00EF7AFD"/>
    <w:rsid w:val="00F00639"/>
    <w:rsid w:val="00F00D23"/>
    <w:rsid w:val="00F00F1E"/>
    <w:rsid w:val="00F014A9"/>
    <w:rsid w:val="00F0159C"/>
    <w:rsid w:val="00F01824"/>
    <w:rsid w:val="00F019FC"/>
    <w:rsid w:val="00F02A74"/>
    <w:rsid w:val="00F03106"/>
    <w:rsid w:val="00F03F9D"/>
    <w:rsid w:val="00F04F4A"/>
    <w:rsid w:val="00F05797"/>
    <w:rsid w:val="00F05990"/>
    <w:rsid w:val="00F06E10"/>
    <w:rsid w:val="00F0703D"/>
    <w:rsid w:val="00F0746F"/>
    <w:rsid w:val="00F07886"/>
    <w:rsid w:val="00F079AC"/>
    <w:rsid w:val="00F10688"/>
    <w:rsid w:val="00F10BD4"/>
    <w:rsid w:val="00F12991"/>
    <w:rsid w:val="00F12C9D"/>
    <w:rsid w:val="00F13177"/>
    <w:rsid w:val="00F144DC"/>
    <w:rsid w:val="00F14B00"/>
    <w:rsid w:val="00F14DB9"/>
    <w:rsid w:val="00F15755"/>
    <w:rsid w:val="00F157BB"/>
    <w:rsid w:val="00F15893"/>
    <w:rsid w:val="00F1597D"/>
    <w:rsid w:val="00F15BE6"/>
    <w:rsid w:val="00F16182"/>
    <w:rsid w:val="00F162FA"/>
    <w:rsid w:val="00F16C06"/>
    <w:rsid w:val="00F200D9"/>
    <w:rsid w:val="00F200F8"/>
    <w:rsid w:val="00F207E7"/>
    <w:rsid w:val="00F20966"/>
    <w:rsid w:val="00F20D66"/>
    <w:rsid w:val="00F2127D"/>
    <w:rsid w:val="00F21E42"/>
    <w:rsid w:val="00F223EA"/>
    <w:rsid w:val="00F2256B"/>
    <w:rsid w:val="00F227FF"/>
    <w:rsid w:val="00F22DB4"/>
    <w:rsid w:val="00F22F3A"/>
    <w:rsid w:val="00F23F12"/>
    <w:rsid w:val="00F24678"/>
    <w:rsid w:val="00F26609"/>
    <w:rsid w:val="00F269EA"/>
    <w:rsid w:val="00F26FBA"/>
    <w:rsid w:val="00F26FD8"/>
    <w:rsid w:val="00F2737B"/>
    <w:rsid w:val="00F2745E"/>
    <w:rsid w:val="00F2758A"/>
    <w:rsid w:val="00F27EB7"/>
    <w:rsid w:val="00F309A7"/>
    <w:rsid w:val="00F30AA1"/>
    <w:rsid w:val="00F31589"/>
    <w:rsid w:val="00F31CA7"/>
    <w:rsid w:val="00F327F8"/>
    <w:rsid w:val="00F3309E"/>
    <w:rsid w:val="00F332C2"/>
    <w:rsid w:val="00F3363A"/>
    <w:rsid w:val="00F342C3"/>
    <w:rsid w:val="00F3518E"/>
    <w:rsid w:val="00F351F8"/>
    <w:rsid w:val="00F35A09"/>
    <w:rsid w:val="00F35C9B"/>
    <w:rsid w:val="00F36007"/>
    <w:rsid w:val="00F371F0"/>
    <w:rsid w:val="00F37DED"/>
    <w:rsid w:val="00F37F28"/>
    <w:rsid w:val="00F40070"/>
    <w:rsid w:val="00F40C92"/>
    <w:rsid w:val="00F42D02"/>
    <w:rsid w:val="00F4379A"/>
    <w:rsid w:val="00F43B8A"/>
    <w:rsid w:val="00F43DB6"/>
    <w:rsid w:val="00F44624"/>
    <w:rsid w:val="00F451EB"/>
    <w:rsid w:val="00F45CAA"/>
    <w:rsid w:val="00F46D40"/>
    <w:rsid w:val="00F47B88"/>
    <w:rsid w:val="00F47BF0"/>
    <w:rsid w:val="00F500D8"/>
    <w:rsid w:val="00F505F4"/>
    <w:rsid w:val="00F5061D"/>
    <w:rsid w:val="00F50ABE"/>
    <w:rsid w:val="00F510DA"/>
    <w:rsid w:val="00F5115C"/>
    <w:rsid w:val="00F51D09"/>
    <w:rsid w:val="00F5224F"/>
    <w:rsid w:val="00F52838"/>
    <w:rsid w:val="00F53049"/>
    <w:rsid w:val="00F533F9"/>
    <w:rsid w:val="00F53E6F"/>
    <w:rsid w:val="00F5425E"/>
    <w:rsid w:val="00F55BAA"/>
    <w:rsid w:val="00F56600"/>
    <w:rsid w:val="00F566E1"/>
    <w:rsid w:val="00F56914"/>
    <w:rsid w:val="00F56F6E"/>
    <w:rsid w:val="00F60970"/>
    <w:rsid w:val="00F60D07"/>
    <w:rsid w:val="00F61302"/>
    <w:rsid w:val="00F61BDE"/>
    <w:rsid w:val="00F62412"/>
    <w:rsid w:val="00F62767"/>
    <w:rsid w:val="00F62F6A"/>
    <w:rsid w:val="00F6337A"/>
    <w:rsid w:val="00F637C9"/>
    <w:rsid w:val="00F6394E"/>
    <w:rsid w:val="00F6422A"/>
    <w:rsid w:val="00F64269"/>
    <w:rsid w:val="00F64B88"/>
    <w:rsid w:val="00F64CC8"/>
    <w:rsid w:val="00F65288"/>
    <w:rsid w:val="00F65452"/>
    <w:rsid w:val="00F657BF"/>
    <w:rsid w:val="00F6613A"/>
    <w:rsid w:val="00F66E7D"/>
    <w:rsid w:val="00F6787E"/>
    <w:rsid w:val="00F704C4"/>
    <w:rsid w:val="00F709D3"/>
    <w:rsid w:val="00F7307A"/>
    <w:rsid w:val="00F7418D"/>
    <w:rsid w:val="00F7424F"/>
    <w:rsid w:val="00F7528C"/>
    <w:rsid w:val="00F7546E"/>
    <w:rsid w:val="00F758BC"/>
    <w:rsid w:val="00F75AE2"/>
    <w:rsid w:val="00F75DB0"/>
    <w:rsid w:val="00F7657F"/>
    <w:rsid w:val="00F76765"/>
    <w:rsid w:val="00F77FB4"/>
    <w:rsid w:val="00F8041F"/>
    <w:rsid w:val="00F809CB"/>
    <w:rsid w:val="00F810C0"/>
    <w:rsid w:val="00F81102"/>
    <w:rsid w:val="00F81A3D"/>
    <w:rsid w:val="00F82136"/>
    <w:rsid w:val="00F8241D"/>
    <w:rsid w:val="00F82503"/>
    <w:rsid w:val="00F82B8E"/>
    <w:rsid w:val="00F838C5"/>
    <w:rsid w:val="00F84300"/>
    <w:rsid w:val="00F84331"/>
    <w:rsid w:val="00F8531F"/>
    <w:rsid w:val="00F8602D"/>
    <w:rsid w:val="00F86681"/>
    <w:rsid w:val="00F86E9F"/>
    <w:rsid w:val="00F8768E"/>
    <w:rsid w:val="00F879BD"/>
    <w:rsid w:val="00F90DDB"/>
    <w:rsid w:val="00F9109B"/>
    <w:rsid w:val="00F9197B"/>
    <w:rsid w:val="00F91A28"/>
    <w:rsid w:val="00F91E11"/>
    <w:rsid w:val="00F926B2"/>
    <w:rsid w:val="00F93361"/>
    <w:rsid w:val="00F933A0"/>
    <w:rsid w:val="00F93F95"/>
    <w:rsid w:val="00F93FCA"/>
    <w:rsid w:val="00F9404C"/>
    <w:rsid w:val="00F94096"/>
    <w:rsid w:val="00F94245"/>
    <w:rsid w:val="00F94AF4"/>
    <w:rsid w:val="00F9503F"/>
    <w:rsid w:val="00F952F0"/>
    <w:rsid w:val="00F962C1"/>
    <w:rsid w:val="00F96404"/>
    <w:rsid w:val="00F96BC2"/>
    <w:rsid w:val="00F96C8E"/>
    <w:rsid w:val="00F979D1"/>
    <w:rsid w:val="00FA17CD"/>
    <w:rsid w:val="00FA18F9"/>
    <w:rsid w:val="00FA289B"/>
    <w:rsid w:val="00FA30C7"/>
    <w:rsid w:val="00FA3F22"/>
    <w:rsid w:val="00FA4868"/>
    <w:rsid w:val="00FA4F6F"/>
    <w:rsid w:val="00FA5289"/>
    <w:rsid w:val="00FA5A0F"/>
    <w:rsid w:val="00FA5BC0"/>
    <w:rsid w:val="00FA67C8"/>
    <w:rsid w:val="00FA704D"/>
    <w:rsid w:val="00FB04F2"/>
    <w:rsid w:val="00FB0854"/>
    <w:rsid w:val="00FB0869"/>
    <w:rsid w:val="00FB0F64"/>
    <w:rsid w:val="00FB1121"/>
    <w:rsid w:val="00FB11B8"/>
    <w:rsid w:val="00FB22BD"/>
    <w:rsid w:val="00FB2868"/>
    <w:rsid w:val="00FB2EC0"/>
    <w:rsid w:val="00FB3726"/>
    <w:rsid w:val="00FB3FC6"/>
    <w:rsid w:val="00FB400B"/>
    <w:rsid w:val="00FB43CB"/>
    <w:rsid w:val="00FB4600"/>
    <w:rsid w:val="00FB4ABD"/>
    <w:rsid w:val="00FB4FD9"/>
    <w:rsid w:val="00FB5D49"/>
    <w:rsid w:val="00FB643F"/>
    <w:rsid w:val="00FB665A"/>
    <w:rsid w:val="00FB6868"/>
    <w:rsid w:val="00FB6EAD"/>
    <w:rsid w:val="00FB716B"/>
    <w:rsid w:val="00FC001D"/>
    <w:rsid w:val="00FC0659"/>
    <w:rsid w:val="00FC13DD"/>
    <w:rsid w:val="00FC1459"/>
    <w:rsid w:val="00FC1532"/>
    <w:rsid w:val="00FC28E0"/>
    <w:rsid w:val="00FC3AFD"/>
    <w:rsid w:val="00FC3C91"/>
    <w:rsid w:val="00FC3E3E"/>
    <w:rsid w:val="00FC4585"/>
    <w:rsid w:val="00FC4A4E"/>
    <w:rsid w:val="00FC4B0F"/>
    <w:rsid w:val="00FC4B58"/>
    <w:rsid w:val="00FC4C82"/>
    <w:rsid w:val="00FC4CC3"/>
    <w:rsid w:val="00FC63A1"/>
    <w:rsid w:val="00FC63B7"/>
    <w:rsid w:val="00FC68FC"/>
    <w:rsid w:val="00FC7AD9"/>
    <w:rsid w:val="00FC7E89"/>
    <w:rsid w:val="00FD0431"/>
    <w:rsid w:val="00FD0566"/>
    <w:rsid w:val="00FD09D7"/>
    <w:rsid w:val="00FD0D37"/>
    <w:rsid w:val="00FD1A21"/>
    <w:rsid w:val="00FD224A"/>
    <w:rsid w:val="00FD226C"/>
    <w:rsid w:val="00FD2D8D"/>
    <w:rsid w:val="00FD2E67"/>
    <w:rsid w:val="00FD4155"/>
    <w:rsid w:val="00FD4CDD"/>
    <w:rsid w:val="00FD515E"/>
    <w:rsid w:val="00FE0A44"/>
    <w:rsid w:val="00FE2029"/>
    <w:rsid w:val="00FE2857"/>
    <w:rsid w:val="00FE2A9A"/>
    <w:rsid w:val="00FE3470"/>
    <w:rsid w:val="00FE3770"/>
    <w:rsid w:val="00FE3D35"/>
    <w:rsid w:val="00FE40BA"/>
    <w:rsid w:val="00FE42D1"/>
    <w:rsid w:val="00FE4929"/>
    <w:rsid w:val="00FE4DDA"/>
    <w:rsid w:val="00FE4FE7"/>
    <w:rsid w:val="00FE5AC2"/>
    <w:rsid w:val="00FE7633"/>
    <w:rsid w:val="00FE7A8D"/>
    <w:rsid w:val="00FF0819"/>
    <w:rsid w:val="00FF1041"/>
    <w:rsid w:val="00FF1595"/>
    <w:rsid w:val="00FF195C"/>
    <w:rsid w:val="00FF215E"/>
    <w:rsid w:val="00FF25C2"/>
    <w:rsid w:val="00FF2F38"/>
    <w:rsid w:val="00FF2FC0"/>
    <w:rsid w:val="00FF30B1"/>
    <w:rsid w:val="00FF3202"/>
    <w:rsid w:val="00FF3609"/>
    <w:rsid w:val="00FF3840"/>
    <w:rsid w:val="00FF38D8"/>
    <w:rsid w:val="00FF3CE4"/>
    <w:rsid w:val="00FF3F77"/>
    <w:rsid w:val="00FF4153"/>
    <w:rsid w:val="00FF4AAB"/>
    <w:rsid w:val="00FF52CA"/>
    <w:rsid w:val="00FF52E4"/>
    <w:rsid w:val="00FF56F1"/>
    <w:rsid w:val="00FF56FF"/>
    <w:rsid w:val="00FF5C62"/>
    <w:rsid w:val="00FF6154"/>
    <w:rsid w:val="00FF65F6"/>
    <w:rsid w:val="00FF68D6"/>
    <w:rsid w:val="00FF6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fill="f" fillcolor="white" stroke="f">
      <v:fill color="white" on="f"/>
      <v:stroke on="f"/>
    </o:shapedefaults>
    <o:shapelayout v:ext="edit">
      <o:idmap v:ext="edit" data="1"/>
    </o:shapelayout>
  </w:shapeDefaults>
  <w:decimalSymbol w:val=","/>
  <w:listSeparator w:val=";"/>
  <w14:docId w14:val="1FD8730B"/>
  <w15:chartTrackingRefBased/>
  <w15:docId w15:val="{767B7B08-5BD0-416C-8C64-EC85124D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10" w:qFormat="1"/>
    <w:lsdException w:name="Body Text" w:qFormat="1"/>
    <w:lsdException w:name="Subtitle" w:uiPriority="11" w:qFormat="1"/>
    <w:lsdException w:name="FollowedHyperlink" w:uiPriority="99"/>
    <w:lsdException w:name="Strong" w:qFormat="1"/>
    <w:lsdException w:name="Emphasis" w:qFormat="1"/>
    <w:lsdException w:name="Normal (Web)" w:uiPriority="99" w:qFormat="1"/>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3C5"/>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uiPriority w:val="10"/>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qFormat/>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A36B8F"/>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A36B8F"/>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A36B8F"/>
    <w:rPr>
      <w:rFonts w:ascii="Times, 'Times New Roman'" w:eastAsia="Times, 'Times New Roman'" w:hAnsi="Times, 'Times New Roman'" w:cs="Times, 'Times New Roman'"/>
      <w:sz w:val="20"/>
      <w:szCs w:val="20"/>
    </w:rPr>
  </w:style>
  <w:style w:type="character" w:customStyle="1" w:styleId="FootnoteSymbol">
    <w:name w:val="Footnote Symbol"/>
    <w:rsid w:val="00A36B8F"/>
  </w:style>
  <w:style w:type="character" w:customStyle="1" w:styleId="EndnoteSymbol">
    <w:name w:val="Endnote Symbol"/>
    <w:rsid w:val="00A36B8F"/>
  </w:style>
  <w:style w:type="character" w:customStyle="1" w:styleId="ListLabel3">
    <w:name w:val="ListLabel 3"/>
    <w:rsid w:val="00A36B8F"/>
    <w:rPr>
      <w:rFonts w:ascii="Times New Roman" w:eastAsia="Times New Roman" w:hAnsi="Times New Roman" w:cs="Arial" w:hint="default"/>
    </w:rPr>
  </w:style>
  <w:style w:type="character" w:customStyle="1" w:styleId="ListLabel2">
    <w:name w:val="ListLabel 2"/>
    <w:rsid w:val="00A36B8F"/>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944">
      <w:bodyDiv w:val="1"/>
      <w:marLeft w:val="0"/>
      <w:marRight w:val="0"/>
      <w:marTop w:val="0"/>
      <w:marBottom w:val="0"/>
      <w:divBdr>
        <w:top w:val="none" w:sz="0" w:space="0" w:color="auto"/>
        <w:left w:val="none" w:sz="0" w:space="0" w:color="auto"/>
        <w:bottom w:val="none" w:sz="0" w:space="0" w:color="auto"/>
        <w:right w:val="none" w:sz="0" w:space="0" w:color="auto"/>
      </w:divBdr>
    </w:div>
    <w:div w:id="2362780">
      <w:bodyDiv w:val="1"/>
      <w:marLeft w:val="0"/>
      <w:marRight w:val="0"/>
      <w:marTop w:val="0"/>
      <w:marBottom w:val="0"/>
      <w:divBdr>
        <w:top w:val="none" w:sz="0" w:space="0" w:color="auto"/>
        <w:left w:val="none" w:sz="0" w:space="0" w:color="auto"/>
        <w:bottom w:val="none" w:sz="0" w:space="0" w:color="auto"/>
        <w:right w:val="none" w:sz="0" w:space="0" w:color="auto"/>
      </w:divBdr>
    </w:div>
    <w:div w:id="118686090">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53826901">
      <w:bodyDiv w:val="1"/>
      <w:marLeft w:val="0"/>
      <w:marRight w:val="0"/>
      <w:marTop w:val="0"/>
      <w:marBottom w:val="0"/>
      <w:divBdr>
        <w:top w:val="none" w:sz="0" w:space="0" w:color="auto"/>
        <w:left w:val="none" w:sz="0" w:space="0" w:color="auto"/>
        <w:bottom w:val="none" w:sz="0" w:space="0" w:color="auto"/>
        <w:right w:val="none" w:sz="0" w:space="0" w:color="auto"/>
      </w:divBdr>
    </w:div>
    <w:div w:id="280301712">
      <w:bodyDiv w:val="1"/>
      <w:marLeft w:val="0"/>
      <w:marRight w:val="0"/>
      <w:marTop w:val="0"/>
      <w:marBottom w:val="0"/>
      <w:divBdr>
        <w:top w:val="none" w:sz="0" w:space="0" w:color="auto"/>
        <w:left w:val="none" w:sz="0" w:space="0" w:color="auto"/>
        <w:bottom w:val="none" w:sz="0" w:space="0" w:color="auto"/>
        <w:right w:val="none" w:sz="0" w:space="0" w:color="auto"/>
      </w:divBdr>
    </w:div>
    <w:div w:id="288170351">
      <w:bodyDiv w:val="1"/>
      <w:marLeft w:val="0"/>
      <w:marRight w:val="0"/>
      <w:marTop w:val="0"/>
      <w:marBottom w:val="0"/>
      <w:divBdr>
        <w:top w:val="none" w:sz="0" w:space="0" w:color="auto"/>
        <w:left w:val="none" w:sz="0" w:space="0" w:color="auto"/>
        <w:bottom w:val="none" w:sz="0" w:space="0" w:color="auto"/>
        <w:right w:val="none" w:sz="0" w:space="0" w:color="auto"/>
      </w:divBdr>
    </w:div>
    <w:div w:id="300774375">
      <w:bodyDiv w:val="1"/>
      <w:marLeft w:val="0"/>
      <w:marRight w:val="0"/>
      <w:marTop w:val="0"/>
      <w:marBottom w:val="0"/>
      <w:divBdr>
        <w:top w:val="none" w:sz="0" w:space="0" w:color="auto"/>
        <w:left w:val="none" w:sz="0" w:space="0" w:color="auto"/>
        <w:bottom w:val="none" w:sz="0" w:space="0" w:color="auto"/>
        <w:right w:val="none" w:sz="0" w:space="0" w:color="auto"/>
      </w:divBdr>
    </w:div>
    <w:div w:id="312881249">
      <w:bodyDiv w:val="1"/>
      <w:marLeft w:val="0"/>
      <w:marRight w:val="0"/>
      <w:marTop w:val="0"/>
      <w:marBottom w:val="0"/>
      <w:divBdr>
        <w:top w:val="none" w:sz="0" w:space="0" w:color="auto"/>
        <w:left w:val="none" w:sz="0" w:space="0" w:color="auto"/>
        <w:bottom w:val="none" w:sz="0" w:space="0" w:color="auto"/>
        <w:right w:val="none" w:sz="0" w:space="0" w:color="auto"/>
      </w:divBdr>
    </w:div>
    <w:div w:id="321006098">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54966559">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75591587">
      <w:bodyDiv w:val="1"/>
      <w:marLeft w:val="0"/>
      <w:marRight w:val="0"/>
      <w:marTop w:val="0"/>
      <w:marBottom w:val="0"/>
      <w:divBdr>
        <w:top w:val="none" w:sz="0" w:space="0" w:color="auto"/>
        <w:left w:val="none" w:sz="0" w:space="0" w:color="auto"/>
        <w:bottom w:val="none" w:sz="0" w:space="0" w:color="auto"/>
        <w:right w:val="none" w:sz="0" w:space="0" w:color="auto"/>
      </w:divBdr>
    </w:div>
    <w:div w:id="380327413">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46656902">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464323830">
      <w:bodyDiv w:val="1"/>
      <w:marLeft w:val="0"/>
      <w:marRight w:val="0"/>
      <w:marTop w:val="0"/>
      <w:marBottom w:val="0"/>
      <w:divBdr>
        <w:top w:val="none" w:sz="0" w:space="0" w:color="auto"/>
        <w:left w:val="none" w:sz="0" w:space="0" w:color="auto"/>
        <w:bottom w:val="none" w:sz="0" w:space="0" w:color="auto"/>
        <w:right w:val="none" w:sz="0" w:space="0" w:color="auto"/>
      </w:divBdr>
    </w:div>
    <w:div w:id="478571463">
      <w:bodyDiv w:val="1"/>
      <w:marLeft w:val="0"/>
      <w:marRight w:val="0"/>
      <w:marTop w:val="0"/>
      <w:marBottom w:val="0"/>
      <w:divBdr>
        <w:top w:val="none" w:sz="0" w:space="0" w:color="auto"/>
        <w:left w:val="none" w:sz="0" w:space="0" w:color="auto"/>
        <w:bottom w:val="none" w:sz="0" w:space="0" w:color="auto"/>
        <w:right w:val="none" w:sz="0" w:space="0" w:color="auto"/>
      </w:divBdr>
    </w:div>
    <w:div w:id="482620896">
      <w:bodyDiv w:val="1"/>
      <w:marLeft w:val="0"/>
      <w:marRight w:val="0"/>
      <w:marTop w:val="0"/>
      <w:marBottom w:val="0"/>
      <w:divBdr>
        <w:top w:val="none" w:sz="0" w:space="0" w:color="auto"/>
        <w:left w:val="none" w:sz="0" w:space="0" w:color="auto"/>
        <w:bottom w:val="none" w:sz="0" w:space="0" w:color="auto"/>
        <w:right w:val="none" w:sz="0" w:space="0" w:color="auto"/>
      </w:divBdr>
    </w:div>
    <w:div w:id="486243109">
      <w:bodyDiv w:val="1"/>
      <w:marLeft w:val="0"/>
      <w:marRight w:val="0"/>
      <w:marTop w:val="0"/>
      <w:marBottom w:val="0"/>
      <w:divBdr>
        <w:top w:val="none" w:sz="0" w:space="0" w:color="auto"/>
        <w:left w:val="none" w:sz="0" w:space="0" w:color="auto"/>
        <w:bottom w:val="none" w:sz="0" w:space="0" w:color="auto"/>
        <w:right w:val="none" w:sz="0" w:space="0" w:color="auto"/>
      </w:divBdr>
    </w:div>
    <w:div w:id="599945796">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5087083">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58270590">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95160568">
      <w:bodyDiv w:val="1"/>
      <w:marLeft w:val="0"/>
      <w:marRight w:val="0"/>
      <w:marTop w:val="0"/>
      <w:marBottom w:val="0"/>
      <w:divBdr>
        <w:top w:val="none" w:sz="0" w:space="0" w:color="auto"/>
        <w:left w:val="none" w:sz="0" w:space="0" w:color="auto"/>
        <w:bottom w:val="none" w:sz="0" w:space="0" w:color="auto"/>
        <w:right w:val="none" w:sz="0" w:space="0" w:color="auto"/>
      </w:divBdr>
    </w:div>
    <w:div w:id="707878041">
      <w:bodyDiv w:val="1"/>
      <w:marLeft w:val="0"/>
      <w:marRight w:val="0"/>
      <w:marTop w:val="0"/>
      <w:marBottom w:val="0"/>
      <w:divBdr>
        <w:top w:val="none" w:sz="0" w:space="0" w:color="auto"/>
        <w:left w:val="none" w:sz="0" w:space="0" w:color="auto"/>
        <w:bottom w:val="none" w:sz="0" w:space="0" w:color="auto"/>
        <w:right w:val="none" w:sz="0" w:space="0" w:color="auto"/>
      </w:divBdr>
    </w:div>
    <w:div w:id="71338342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0589654">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74863518">
      <w:bodyDiv w:val="1"/>
      <w:marLeft w:val="0"/>
      <w:marRight w:val="0"/>
      <w:marTop w:val="0"/>
      <w:marBottom w:val="0"/>
      <w:divBdr>
        <w:top w:val="none" w:sz="0" w:space="0" w:color="auto"/>
        <w:left w:val="none" w:sz="0" w:space="0" w:color="auto"/>
        <w:bottom w:val="none" w:sz="0" w:space="0" w:color="auto"/>
        <w:right w:val="none" w:sz="0" w:space="0" w:color="auto"/>
      </w:divBdr>
    </w:div>
    <w:div w:id="787436297">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796335142">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32794390">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909273605">
      <w:bodyDiv w:val="1"/>
      <w:marLeft w:val="0"/>
      <w:marRight w:val="0"/>
      <w:marTop w:val="0"/>
      <w:marBottom w:val="0"/>
      <w:divBdr>
        <w:top w:val="none" w:sz="0" w:space="0" w:color="auto"/>
        <w:left w:val="none" w:sz="0" w:space="0" w:color="auto"/>
        <w:bottom w:val="none" w:sz="0" w:space="0" w:color="auto"/>
        <w:right w:val="none" w:sz="0" w:space="0" w:color="auto"/>
      </w:divBdr>
    </w:div>
    <w:div w:id="911619185">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48437054">
      <w:bodyDiv w:val="1"/>
      <w:marLeft w:val="0"/>
      <w:marRight w:val="0"/>
      <w:marTop w:val="0"/>
      <w:marBottom w:val="0"/>
      <w:divBdr>
        <w:top w:val="none" w:sz="0" w:space="0" w:color="auto"/>
        <w:left w:val="none" w:sz="0" w:space="0" w:color="auto"/>
        <w:bottom w:val="none" w:sz="0" w:space="0" w:color="auto"/>
        <w:right w:val="none" w:sz="0" w:space="0" w:color="auto"/>
      </w:divBdr>
    </w:div>
    <w:div w:id="958991902">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43024497">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098717257">
      <w:bodyDiv w:val="1"/>
      <w:marLeft w:val="0"/>
      <w:marRight w:val="0"/>
      <w:marTop w:val="0"/>
      <w:marBottom w:val="0"/>
      <w:divBdr>
        <w:top w:val="none" w:sz="0" w:space="0" w:color="auto"/>
        <w:left w:val="none" w:sz="0" w:space="0" w:color="auto"/>
        <w:bottom w:val="none" w:sz="0" w:space="0" w:color="auto"/>
        <w:right w:val="none" w:sz="0" w:space="0" w:color="auto"/>
      </w:divBdr>
    </w:div>
    <w:div w:id="1129203388">
      <w:bodyDiv w:val="1"/>
      <w:marLeft w:val="0"/>
      <w:marRight w:val="0"/>
      <w:marTop w:val="0"/>
      <w:marBottom w:val="0"/>
      <w:divBdr>
        <w:top w:val="none" w:sz="0" w:space="0" w:color="auto"/>
        <w:left w:val="none" w:sz="0" w:space="0" w:color="auto"/>
        <w:bottom w:val="none" w:sz="0" w:space="0" w:color="auto"/>
        <w:right w:val="none" w:sz="0" w:space="0" w:color="auto"/>
      </w:divBdr>
    </w:div>
    <w:div w:id="1147089454">
      <w:bodyDiv w:val="1"/>
      <w:marLeft w:val="0"/>
      <w:marRight w:val="0"/>
      <w:marTop w:val="0"/>
      <w:marBottom w:val="0"/>
      <w:divBdr>
        <w:top w:val="none" w:sz="0" w:space="0" w:color="auto"/>
        <w:left w:val="none" w:sz="0" w:space="0" w:color="auto"/>
        <w:bottom w:val="none" w:sz="0" w:space="0" w:color="auto"/>
        <w:right w:val="none" w:sz="0" w:space="0" w:color="auto"/>
      </w:divBdr>
    </w:div>
    <w:div w:id="1154102179">
      <w:bodyDiv w:val="1"/>
      <w:marLeft w:val="0"/>
      <w:marRight w:val="0"/>
      <w:marTop w:val="0"/>
      <w:marBottom w:val="0"/>
      <w:divBdr>
        <w:top w:val="none" w:sz="0" w:space="0" w:color="auto"/>
        <w:left w:val="none" w:sz="0" w:space="0" w:color="auto"/>
        <w:bottom w:val="none" w:sz="0" w:space="0" w:color="auto"/>
        <w:right w:val="none" w:sz="0" w:space="0" w:color="auto"/>
      </w:divBdr>
    </w:div>
    <w:div w:id="1203908601">
      <w:bodyDiv w:val="1"/>
      <w:marLeft w:val="0"/>
      <w:marRight w:val="0"/>
      <w:marTop w:val="0"/>
      <w:marBottom w:val="0"/>
      <w:divBdr>
        <w:top w:val="none" w:sz="0" w:space="0" w:color="auto"/>
        <w:left w:val="none" w:sz="0" w:space="0" w:color="auto"/>
        <w:bottom w:val="none" w:sz="0" w:space="0" w:color="auto"/>
        <w:right w:val="none" w:sz="0" w:space="0" w:color="auto"/>
      </w:divBdr>
    </w:div>
    <w:div w:id="1225407904">
      <w:bodyDiv w:val="1"/>
      <w:marLeft w:val="0"/>
      <w:marRight w:val="0"/>
      <w:marTop w:val="0"/>
      <w:marBottom w:val="0"/>
      <w:divBdr>
        <w:top w:val="none" w:sz="0" w:space="0" w:color="auto"/>
        <w:left w:val="none" w:sz="0" w:space="0" w:color="auto"/>
        <w:bottom w:val="none" w:sz="0" w:space="0" w:color="auto"/>
        <w:right w:val="none" w:sz="0" w:space="0" w:color="auto"/>
      </w:divBdr>
    </w:div>
    <w:div w:id="1377464558">
      <w:bodyDiv w:val="1"/>
      <w:marLeft w:val="0"/>
      <w:marRight w:val="0"/>
      <w:marTop w:val="0"/>
      <w:marBottom w:val="0"/>
      <w:divBdr>
        <w:top w:val="none" w:sz="0" w:space="0" w:color="auto"/>
        <w:left w:val="none" w:sz="0" w:space="0" w:color="auto"/>
        <w:bottom w:val="none" w:sz="0" w:space="0" w:color="auto"/>
        <w:right w:val="none" w:sz="0" w:space="0" w:color="auto"/>
      </w:divBdr>
    </w:div>
    <w:div w:id="1380011031">
      <w:bodyDiv w:val="1"/>
      <w:marLeft w:val="0"/>
      <w:marRight w:val="0"/>
      <w:marTop w:val="0"/>
      <w:marBottom w:val="0"/>
      <w:divBdr>
        <w:top w:val="none" w:sz="0" w:space="0" w:color="auto"/>
        <w:left w:val="none" w:sz="0" w:space="0" w:color="auto"/>
        <w:bottom w:val="none" w:sz="0" w:space="0" w:color="auto"/>
        <w:right w:val="none" w:sz="0" w:space="0" w:color="auto"/>
      </w:divBdr>
    </w:div>
    <w:div w:id="1403942411">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18670829">
      <w:bodyDiv w:val="1"/>
      <w:marLeft w:val="0"/>
      <w:marRight w:val="0"/>
      <w:marTop w:val="0"/>
      <w:marBottom w:val="0"/>
      <w:divBdr>
        <w:top w:val="none" w:sz="0" w:space="0" w:color="auto"/>
        <w:left w:val="none" w:sz="0" w:space="0" w:color="auto"/>
        <w:bottom w:val="none" w:sz="0" w:space="0" w:color="auto"/>
        <w:right w:val="none" w:sz="0" w:space="0" w:color="auto"/>
      </w:divBdr>
    </w:div>
    <w:div w:id="1432814881">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1117461">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541938786">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595285720">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3001130">
      <w:bodyDiv w:val="1"/>
      <w:marLeft w:val="0"/>
      <w:marRight w:val="0"/>
      <w:marTop w:val="0"/>
      <w:marBottom w:val="0"/>
      <w:divBdr>
        <w:top w:val="none" w:sz="0" w:space="0" w:color="auto"/>
        <w:left w:val="none" w:sz="0" w:space="0" w:color="auto"/>
        <w:bottom w:val="none" w:sz="0" w:space="0" w:color="auto"/>
        <w:right w:val="none" w:sz="0" w:space="0" w:color="auto"/>
      </w:divBdr>
    </w:div>
    <w:div w:id="1631595141">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1955501">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732076394">
      <w:bodyDiv w:val="1"/>
      <w:marLeft w:val="0"/>
      <w:marRight w:val="0"/>
      <w:marTop w:val="0"/>
      <w:marBottom w:val="0"/>
      <w:divBdr>
        <w:top w:val="none" w:sz="0" w:space="0" w:color="auto"/>
        <w:left w:val="none" w:sz="0" w:space="0" w:color="auto"/>
        <w:bottom w:val="none" w:sz="0" w:space="0" w:color="auto"/>
        <w:right w:val="none" w:sz="0" w:space="0" w:color="auto"/>
      </w:divBdr>
    </w:div>
    <w:div w:id="1734739692">
      <w:bodyDiv w:val="1"/>
      <w:marLeft w:val="0"/>
      <w:marRight w:val="0"/>
      <w:marTop w:val="0"/>
      <w:marBottom w:val="0"/>
      <w:divBdr>
        <w:top w:val="none" w:sz="0" w:space="0" w:color="auto"/>
        <w:left w:val="none" w:sz="0" w:space="0" w:color="auto"/>
        <w:bottom w:val="none" w:sz="0" w:space="0" w:color="auto"/>
        <w:right w:val="none" w:sz="0" w:space="0" w:color="auto"/>
      </w:divBdr>
    </w:div>
    <w:div w:id="1778405163">
      <w:bodyDiv w:val="1"/>
      <w:marLeft w:val="0"/>
      <w:marRight w:val="0"/>
      <w:marTop w:val="0"/>
      <w:marBottom w:val="0"/>
      <w:divBdr>
        <w:top w:val="none" w:sz="0" w:space="0" w:color="auto"/>
        <w:left w:val="none" w:sz="0" w:space="0" w:color="auto"/>
        <w:bottom w:val="none" w:sz="0" w:space="0" w:color="auto"/>
        <w:right w:val="none" w:sz="0" w:space="0" w:color="auto"/>
      </w:divBdr>
    </w:div>
    <w:div w:id="1807889415">
      <w:bodyDiv w:val="1"/>
      <w:marLeft w:val="0"/>
      <w:marRight w:val="0"/>
      <w:marTop w:val="0"/>
      <w:marBottom w:val="0"/>
      <w:divBdr>
        <w:top w:val="none" w:sz="0" w:space="0" w:color="auto"/>
        <w:left w:val="none" w:sz="0" w:space="0" w:color="auto"/>
        <w:bottom w:val="none" w:sz="0" w:space="0" w:color="auto"/>
        <w:right w:val="none" w:sz="0" w:space="0" w:color="auto"/>
      </w:divBdr>
    </w:div>
    <w:div w:id="1818450656">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298692">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90880856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60335520">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30905457">
      <w:bodyDiv w:val="1"/>
      <w:marLeft w:val="0"/>
      <w:marRight w:val="0"/>
      <w:marTop w:val="0"/>
      <w:marBottom w:val="0"/>
      <w:divBdr>
        <w:top w:val="none" w:sz="0" w:space="0" w:color="auto"/>
        <w:left w:val="none" w:sz="0" w:space="0" w:color="auto"/>
        <w:bottom w:val="none" w:sz="0" w:space="0" w:color="auto"/>
        <w:right w:val="none" w:sz="0" w:space="0" w:color="auto"/>
      </w:divBdr>
    </w:div>
    <w:div w:id="2046327964">
      <w:bodyDiv w:val="1"/>
      <w:marLeft w:val="0"/>
      <w:marRight w:val="0"/>
      <w:marTop w:val="0"/>
      <w:marBottom w:val="0"/>
      <w:divBdr>
        <w:top w:val="none" w:sz="0" w:space="0" w:color="auto"/>
        <w:left w:val="none" w:sz="0" w:space="0" w:color="auto"/>
        <w:bottom w:val="none" w:sz="0" w:space="0" w:color="auto"/>
        <w:right w:val="none" w:sz="0" w:space="0" w:color="auto"/>
      </w:divBdr>
    </w:div>
    <w:div w:id="2081829231">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7BB8F-807F-4773-BE25-F632B138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2169</Words>
  <Characters>15985</Characters>
  <Application>Microsoft Office Word</Application>
  <DocSecurity>0</DocSecurity>
  <Lines>133</Lines>
  <Paragraphs>36</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18118</CharactersWithSpaces>
  <SharedDoc>false</SharedDoc>
  <HLinks>
    <vt:vector size="24" baseType="variant">
      <vt:variant>
        <vt:i4>3473414</vt:i4>
      </vt:variant>
      <vt:variant>
        <vt:i4>9</vt:i4>
      </vt:variant>
      <vt:variant>
        <vt:i4>0</vt:i4>
      </vt:variant>
      <vt:variant>
        <vt:i4>5</vt:i4>
      </vt:variant>
      <vt:variant>
        <vt:lpwstr>mailto:viviancps89@hotmail.com</vt:lpwstr>
      </vt:variant>
      <vt:variant>
        <vt:lpwstr/>
      </vt:variant>
      <vt:variant>
        <vt:i4>4128771</vt:i4>
      </vt:variant>
      <vt:variant>
        <vt:i4>6</vt:i4>
      </vt:variant>
      <vt:variant>
        <vt:i4>0</vt:i4>
      </vt:variant>
      <vt:variant>
        <vt:i4>5</vt:i4>
      </vt:variant>
      <vt:variant>
        <vt:lpwstr>mailto:carmenevg74@hotmail.com</vt:lpwstr>
      </vt:variant>
      <vt:variant>
        <vt:lpwstr/>
      </vt:variant>
      <vt:variant>
        <vt:i4>6815805</vt:i4>
      </vt:variant>
      <vt:variant>
        <vt:i4>3</vt:i4>
      </vt:variant>
      <vt:variant>
        <vt:i4>0</vt:i4>
      </vt:variant>
      <vt:variant>
        <vt:i4>5</vt:i4>
      </vt:variant>
      <vt:variant>
        <vt:lpwstr>mailto:lu_va325@hotmail.com</vt:lpwstr>
      </vt:variant>
      <vt:variant>
        <vt:lpwstr/>
      </vt:variant>
      <vt:variant>
        <vt:i4>6815805</vt:i4>
      </vt:variant>
      <vt:variant>
        <vt:i4>0</vt:i4>
      </vt:variant>
      <vt:variant>
        <vt:i4>0</vt:i4>
      </vt:variant>
      <vt:variant>
        <vt:i4>5</vt:i4>
      </vt:variant>
      <vt:variant>
        <vt:lpwstr>mailto:lu_va325@hotmail.com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cp:lastModifiedBy>digitacion</cp:lastModifiedBy>
  <cp:revision>5</cp:revision>
  <cp:lastPrinted>2025-06-26T19:15:00Z</cp:lastPrinted>
  <dcterms:created xsi:type="dcterms:W3CDTF">2026-01-08T20:06:00Z</dcterms:created>
  <dcterms:modified xsi:type="dcterms:W3CDTF">2026-01-08T20:13:00Z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-1293570425</vt:i4>
  </property>
</Properties>
</file>