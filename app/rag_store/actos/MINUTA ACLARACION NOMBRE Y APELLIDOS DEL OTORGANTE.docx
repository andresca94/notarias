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A0C297" w14:textId="77777777" w:rsidR="00BE0F41" w:rsidRDefault="00317248" w:rsidP="00F93775">
      <w:pPr>
        <w:pStyle w:val="Standard"/>
        <w:widowControl/>
        <w:spacing w:line="360" w:lineRule="auto"/>
        <w:jc w:val="both"/>
        <w:rPr>
          <w:rFonts w:ascii="Arial" w:eastAsia="Arial" w:hAnsi="Arial" w:cs="Arial"/>
          <w:b/>
          <w:bCs/>
          <w:color w:val="000000"/>
          <w:lang w:eastAsia="en-US"/>
        </w:rPr>
      </w:pPr>
      <w:bookmarkStart w:id="0" w:name="_Hlk57389281"/>
      <w:r w:rsidRPr="004D35C1">
        <w:rPr>
          <w:rFonts w:ascii="Arial" w:eastAsia="Arial" w:hAnsi="Arial" w:cs="Arial"/>
          <w:b/>
          <w:bCs/>
          <w:color w:val="000000"/>
          <w:u w:val="single"/>
          <w:lang w:eastAsia="en-US"/>
        </w:rPr>
        <w:t>RADICADO:</w:t>
      </w:r>
      <w:r w:rsidR="001E048B" w:rsidRPr="004D35C1">
        <w:rPr>
          <w:rFonts w:ascii="Arial" w:eastAsia="Arial" w:hAnsi="Arial" w:cs="Arial"/>
          <w:b/>
          <w:bCs/>
          <w:color w:val="000000"/>
          <w:lang w:eastAsia="en-US"/>
        </w:rPr>
        <w:t xml:space="preserve"> </w:t>
      </w:r>
      <w:bookmarkEnd w:id="0"/>
    </w:p>
    <w:p w14:paraId="512DE34E" w14:textId="5CC73B7B" w:rsidR="006C1FFA" w:rsidRPr="004D35C1" w:rsidRDefault="00672AC7" w:rsidP="00F93775">
      <w:pPr>
        <w:pStyle w:val="Standard"/>
        <w:widowControl/>
        <w:spacing w:line="360" w:lineRule="auto"/>
        <w:jc w:val="both"/>
        <w:rPr>
          <w:rFonts w:ascii="Arial" w:eastAsia="Arial" w:hAnsi="Arial" w:cs="Arial"/>
          <w:b/>
          <w:bCs/>
          <w:color w:val="000000"/>
          <w:lang w:eastAsia="en-US"/>
        </w:rPr>
      </w:pPr>
      <w:r w:rsidRPr="004D35C1">
        <w:rPr>
          <w:rFonts w:ascii="Arial" w:eastAsia="Arial" w:hAnsi="Arial" w:cs="Arial"/>
          <w:b/>
          <w:bCs/>
          <w:color w:val="000000"/>
          <w:u w:val="single"/>
          <w:lang w:eastAsia="en-US"/>
        </w:rPr>
        <w:t>ESCRITURA PÚ</w:t>
      </w:r>
      <w:r w:rsidR="00B17EF2" w:rsidRPr="004D35C1">
        <w:rPr>
          <w:rFonts w:ascii="Arial" w:eastAsia="Arial" w:hAnsi="Arial" w:cs="Arial"/>
          <w:b/>
          <w:bCs/>
          <w:color w:val="000000"/>
          <w:u w:val="single"/>
          <w:lang w:eastAsia="en-US"/>
        </w:rPr>
        <w:t>BLICA</w:t>
      </w:r>
      <w:r w:rsidRPr="004D35C1">
        <w:rPr>
          <w:rFonts w:ascii="Arial" w:eastAsia="Arial" w:hAnsi="Arial" w:cs="Arial"/>
          <w:b/>
          <w:bCs/>
          <w:color w:val="000000"/>
          <w:u w:val="single"/>
          <w:lang w:eastAsia="en-US"/>
        </w:rPr>
        <w:t xml:space="preserve"> N</w:t>
      </w:r>
      <w:r w:rsidRPr="004D35C1">
        <w:rPr>
          <w:rFonts w:ascii="Arial" w:eastAsia="Arial" w:hAnsi="Arial" w:cs="Arial"/>
          <w:b/>
          <w:bCs/>
          <w:color w:val="000000"/>
          <w:u w:val="single"/>
          <w:vertAlign w:val="superscript"/>
          <w:lang w:eastAsia="en-US"/>
        </w:rPr>
        <w:t>o</w:t>
      </w:r>
      <w:r w:rsidR="006C1FFA" w:rsidRPr="004D35C1">
        <w:rPr>
          <w:rFonts w:ascii="Arial" w:eastAsia="Arial" w:hAnsi="Arial" w:cs="Arial"/>
          <w:b/>
          <w:bCs/>
          <w:color w:val="000000"/>
          <w:u w:val="single"/>
          <w:lang w:eastAsia="en-US"/>
        </w:rPr>
        <w:t>:</w:t>
      </w:r>
      <w:r w:rsidR="00210287" w:rsidRPr="004D35C1">
        <w:rPr>
          <w:rFonts w:ascii="Arial" w:eastAsia="Arial" w:hAnsi="Arial" w:cs="Arial"/>
          <w:b/>
          <w:bCs/>
          <w:color w:val="000000"/>
          <w:lang w:eastAsia="en-US"/>
        </w:rPr>
        <w:t xml:space="preserve"> </w:t>
      </w:r>
      <w:r w:rsidR="00D8687E" w:rsidRPr="004D35C1">
        <w:rPr>
          <w:rFonts w:ascii="Arial" w:eastAsia="Arial" w:hAnsi="Arial" w:cs="Arial"/>
          <w:b/>
          <w:bCs/>
          <w:color w:val="000000"/>
          <w:lang w:eastAsia="en-US"/>
        </w:rPr>
        <w:t xml:space="preserve"> </w:t>
      </w:r>
    </w:p>
    <w:p w14:paraId="6875F5EF" w14:textId="6B0CBD87" w:rsidR="000F40E4" w:rsidRDefault="000F40E4" w:rsidP="00F93775">
      <w:pPr>
        <w:pStyle w:val="Standard"/>
        <w:widowControl/>
        <w:spacing w:line="360" w:lineRule="auto"/>
        <w:jc w:val="both"/>
        <w:rPr>
          <w:rFonts w:ascii="Arial" w:hAnsi="Arial" w:cs="Arial"/>
          <w:b/>
          <w:bCs/>
          <w:color w:val="000000"/>
        </w:rPr>
      </w:pPr>
      <w:r w:rsidRPr="004D35C1">
        <w:rPr>
          <w:rFonts w:ascii="Arial" w:hAnsi="Arial" w:cs="Arial"/>
          <w:b/>
          <w:bCs/>
          <w:color w:val="000000"/>
          <w:u w:val="single"/>
        </w:rPr>
        <w:t>N</w:t>
      </w:r>
      <w:r w:rsidR="00672AC7" w:rsidRPr="004D35C1">
        <w:rPr>
          <w:rFonts w:ascii="Arial" w:hAnsi="Arial" w:cs="Arial"/>
          <w:b/>
          <w:bCs/>
          <w:color w:val="000000"/>
          <w:u w:val="single"/>
        </w:rPr>
        <w:t>Ú</w:t>
      </w:r>
      <w:r w:rsidRPr="004D35C1">
        <w:rPr>
          <w:rFonts w:ascii="Arial" w:hAnsi="Arial" w:cs="Arial"/>
          <w:b/>
          <w:bCs/>
          <w:color w:val="000000"/>
          <w:u w:val="single"/>
        </w:rPr>
        <w:t>MERO:</w:t>
      </w:r>
      <w:r w:rsidR="00FA7CC5" w:rsidRPr="004D35C1">
        <w:rPr>
          <w:rFonts w:ascii="Arial" w:hAnsi="Arial" w:cs="Arial"/>
          <w:b/>
          <w:bCs/>
          <w:color w:val="000000"/>
        </w:rPr>
        <w:t xml:space="preserve"> </w:t>
      </w:r>
    </w:p>
    <w:p w14:paraId="2F5D48A5" w14:textId="3ECFA7E2" w:rsidR="00BE0F41" w:rsidRPr="004D35C1" w:rsidRDefault="00BE0F41" w:rsidP="00F93775">
      <w:pPr>
        <w:pStyle w:val="PreformattedText"/>
        <w:spacing w:line="360" w:lineRule="auto"/>
        <w:jc w:val="both"/>
        <w:rPr>
          <w:rFonts w:ascii="Arial" w:hAnsi="Arial" w:cs="Arial"/>
          <w:b/>
          <w:bCs/>
          <w:color w:val="000000"/>
          <w:sz w:val="24"/>
          <w:szCs w:val="24"/>
        </w:rPr>
      </w:pPr>
      <w:r w:rsidRPr="004D35C1">
        <w:rPr>
          <w:rFonts w:ascii="Arial" w:hAnsi="Arial" w:cs="Arial"/>
          <w:b/>
          <w:bCs/>
          <w:color w:val="000000"/>
          <w:sz w:val="24"/>
          <w:szCs w:val="24"/>
          <w:u w:val="single"/>
        </w:rPr>
        <w:t>FECHA DE OTORGAMIENTO:</w:t>
      </w:r>
      <w:r w:rsidRPr="004D35C1">
        <w:rPr>
          <w:rFonts w:ascii="Arial" w:hAnsi="Arial" w:cs="Arial"/>
          <w:b/>
          <w:bCs/>
          <w:color w:val="000000"/>
          <w:sz w:val="24"/>
          <w:szCs w:val="24"/>
        </w:rPr>
        <w:t xml:space="preserve"> </w:t>
      </w:r>
    </w:p>
    <w:p w14:paraId="43324C11" w14:textId="77777777" w:rsidR="00BE0F41" w:rsidRPr="00EA0554" w:rsidRDefault="00BE0F41" w:rsidP="00F93775">
      <w:pPr>
        <w:pStyle w:val="NormalWeb"/>
        <w:spacing w:before="0" w:beforeAutospacing="0" w:after="0" w:afterAutospacing="0" w:line="360" w:lineRule="auto"/>
        <w:jc w:val="both"/>
        <w:rPr>
          <w:rFonts w:ascii="Arial" w:hAnsi="Arial" w:cs="Arial"/>
          <w:b/>
          <w:lang w:val="es-CO" w:eastAsia="es-CO"/>
        </w:rPr>
      </w:pPr>
      <w:r w:rsidRPr="00542688">
        <w:rPr>
          <w:rFonts w:ascii="Arial" w:hAnsi="Arial" w:cs="Arial"/>
          <w:b/>
          <w:bCs/>
          <w:color w:val="000000"/>
          <w:u w:val="single"/>
        </w:rPr>
        <w:t xml:space="preserve">NOTARIA </w:t>
      </w:r>
      <w:r w:rsidRPr="00EA0554">
        <w:rPr>
          <w:rFonts w:ascii="Arial" w:hAnsi="Arial" w:cs="Arial"/>
          <w:b/>
          <w:bCs/>
          <w:color w:val="000000"/>
          <w:u w:val="single"/>
        </w:rPr>
        <w:t>TERCERA DEL CIRCULO DE BUCARAMANGA</w:t>
      </w:r>
      <w:r w:rsidRPr="00EA0554">
        <w:rPr>
          <w:rFonts w:ascii="Arial" w:hAnsi="Arial" w:cs="Arial"/>
          <w:b/>
          <w:bCs/>
          <w:color w:val="000000"/>
        </w:rPr>
        <w:t xml:space="preserve"> </w:t>
      </w:r>
      <w:r w:rsidRPr="00EA0554">
        <w:rPr>
          <w:rFonts w:ascii="Arial" w:hAnsi="Arial" w:cs="Arial"/>
          <w:b/>
          <w:color w:val="000000"/>
        </w:rPr>
        <w:t>---------------------------</w:t>
      </w:r>
      <w:r w:rsidRPr="00EA0554">
        <w:rPr>
          <w:rFonts w:ascii="Arial" w:hAnsi="Arial" w:cs="Arial"/>
          <w:b/>
          <w:bCs/>
          <w:color w:val="000000"/>
        </w:rPr>
        <w:t>SUPERINTENDENCIA DE NOTARIADO Y REGISTRO</w:t>
      </w:r>
      <w:r w:rsidRPr="00EA0554">
        <w:rPr>
          <w:rFonts w:ascii="Arial" w:hAnsi="Arial" w:cs="Arial"/>
          <w:b/>
          <w:color w:val="000000"/>
        </w:rPr>
        <w:t xml:space="preserve"> -----------------------------------</w:t>
      </w:r>
    </w:p>
    <w:p w14:paraId="62CFD628" w14:textId="141EA7B4" w:rsidR="00BE0F41" w:rsidRPr="00EA0554" w:rsidRDefault="00BE0F41" w:rsidP="00F93775">
      <w:pPr>
        <w:pStyle w:val="Standard"/>
        <w:widowControl/>
        <w:spacing w:line="360" w:lineRule="auto"/>
        <w:jc w:val="both"/>
        <w:rPr>
          <w:rFonts w:ascii="Arial" w:hAnsi="Arial" w:cs="Arial"/>
          <w:b/>
          <w:bCs/>
          <w:color w:val="000000"/>
        </w:rPr>
      </w:pPr>
      <w:r w:rsidRPr="00EA0554">
        <w:rPr>
          <w:rFonts w:ascii="Arial" w:hAnsi="Arial" w:cs="Arial"/>
          <w:b/>
          <w:bCs/>
          <w:color w:val="000000"/>
        </w:rPr>
        <w:t xml:space="preserve">FORMULARIO DE CALIFICACIÓN </w:t>
      </w:r>
      <w:r w:rsidR="00C77AAA">
        <w:rPr>
          <w:rFonts w:ascii="Arial" w:hAnsi="Arial" w:cs="Arial"/>
          <w:b/>
          <w:bCs/>
          <w:color w:val="000000"/>
        </w:rPr>
        <w:t>-------------------------------------------------------------</w:t>
      </w:r>
      <w:r w:rsidRPr="00EA0554">
        <w:rPr>
          <w:rFonts w:ascii="Arial" w:hAnsi="Arial" w:cs="Arial"/>
          <w:b/>
          <w:color w:val="000000"/>
        </w:rPr>
        <w:tab/>
      </w:r>
    </w:p>
    <w:p w14:paraId="1DAAA69C" w14:textId="521D4E8C" w:rsidR="000F40E4" w:rsidRPr="004D35C1" w:rsidRDefault="000F40E4" w:rsidP="00F93775">
      <w:pPr>
        <w:pStyle w:val="PreformattedText"/>
        <w:spacing w:line="360" w:lineRule="auto"/>
        <w:jc w:val="both"/>
        <w:rPr>
          <w:rFonts w:ascii="Arial" w:hAnsi="Arial" w:cs="Arial"/>
          <w:b/>
          <w:bCs/>
          <w:color w:val="000000"/>
          <w:sz w:val="24"/>
          <w:szCs w:val="24"/>
        </w:rPr>
      </w:pPr>
      <w:r w:rsidRPr="00EA0554">
        <w:rPr>
          <w:rFonts w:ascii="Arial" w:hAnsi="Arial" w:cs="Arial"/>
          <w:b/>
          <w:bCs/>
          <w:color w:val="000000"/>
          <w:sz w:val="24"/>
          <w:szCs w:val="24"/>
          <w:u w:val="single"/>
        </w:rPr>
        <w:t>CLASE DE ACTO</w:t>
      </w:r>
      <w:r w:rsidR="00C354D4" w:rsidRPr="00EA0554">
        <w:rPr>
          <w:rFonts w:ascii="Arial" w:hAnsi="Arial" w:cs="Arial"/>
          <w:b/>
          <w:bCs/>
          <w:color w:val="000000"/>
          <w:sz w:val="24"/>
          <w:szCs w:val="24"/>
          <w:u w:val="single"/>
        </w:rPr>
        <w:t>(</w:t>
      </w:r>
      <w:r w:rsidR="00B17EF2" w:rsidRPr="00EA0554">
        <w:rPr>
          <w:rFonts w:ascii="Arial" w:hAnsi="Arial" w:cs="Arial"/>
          <w:b/>
          <w:bCs/>
          <w:color w:val="000000"/>
          <w:sz w:val="24"/>
          <w:szCs w:val="24"/>
          <w:u w:val="single"/>
        </w:rPr>
        <w:t>S</w:t>
      </w:r>
      <w:r w:rsidR="00C354D4" w:rsidRPr="00EA0554">
        <w:rPr>
          <w:rFonts w:ascii="Arial" w:hAnsi="Arial" w:cs="Arial"/>
          <w:b/>
          <w:bCs/>
          <w:color w:val="000000"/>
          <w:sz w:val="24"/>
          <w:szCs w:val="24"/>
          <w:u w:val="single"/>
        </w:rPr>
        <w:t>)</w:t>
      </w:r>
      <w:r w:rsidRPr="00EA0554">
        <w:rPr>
          <w:rFonts w:ascii="Arial" w:hAnsi="Arial" w:cs="Arial"/>
          <w:b/>
          <w:bCs/>
          <w:color w:val="000000"/>
          <w:sz w:val="24"/>
          <w:szCs w:val="24"/>
          <w:u w:val="single"/>
        </w:rPr>
        <w:t>:</w:t>
      </w:r>
      <w:r w:rsidRPr="00EA0554">
        <w:rPr>
          <w:rFonts w:ascii="Arial" w:hAnsi="Arial" w:cs="Arial"/>
          <w:b/>
          <w:bCs/>
          <w:color w:val="000000"/>
          <w:sz w:val="24"/>
          <w:szCs w:val="24"/>
        </w:rPr>
        <w:t xml:space="preserve"> </w:t>
      </w:r>
      <w:r w:rsidR="0098789E" w:rsidRPr="00EA0554">
        <w:rPr>
          <w:rFonts w:ascii="Arial" w:hAnsi="Arial" w:cs="Arial"/>
          <w:b/>
          <w:bCs/>
          <w:color w:val="000000"/>
          <w:sz w:val="24"/>
          <w:szCs w:val="24"/>
        </w:rPr>
        <w:t>ACLARACIÓ</w:t>
      </w:r>
      <w:r w:rsidR="00200FF0" w:rsidRPr="00EA0554">
        <w:rPr>
          <w:rFonts w:ascii="Arial" w:hAnsi="Arial" w:cs="Arial"/>
          <w:b/>
          <w:bCs/>
          <w:color w:val="000000"/>
          <w:sz w:val="24"/>
          <w:szCs w:val="24"/>
        </w:rPr>
        <w:t>N</w:t>
      </w:r>
      <w:r w:rsidR="00BE0F41" w:rsidRPr="00EA0554">
        <w:rPr>
          <w:rFonts w:ascii="Arial" w:hAnsi="Arial" w:cs="Arial"/>
          <w:b/>
          <w:bCs/>
          <w:color w:val="000000"/>
          <w:sz w:val="24"/>
          <w:szCs w:val="24"/>
        </w:rPr>
        <w:t xml:space="preserve"> NOMBRES Y APELLIDOS DE OTORGANTES</w:t>
      </w:r>
      <w:r w:rsidR="00B17EF2" w:rsidRPr="00EA0554">
        <w:rPr>
          <w:rFonts w:ascii="Arial" w:hAnsi="Arial" w:cs="Arial"/>
          <w:b/>
          <w:bCs/>
          <w:color w:val="000000"/>
          <w:sz w:val="24"/>
          <w:szCs w:val="24"/>
        </w:rPr>
        <w:t xml:space="preserve"> --</w:t>
      </w:r>
      <w:r w:rsidR="00D05D33" w:rsidRPr="00EA0554">
        <w:rPr>
          <w:rFonts w:ascii="Arial" w:hAnsi="Arial" w:cs="Arial"/>
          <w:b/>
          <w:bCs/>
          <w:color w:val="000000"/>
          <w:sz w:val="24"/>
          <w:szCs w:val="24"/>
        </w:rPr>
        <w:t>------------------------------------------</w:t>
      </w:r>
      <w:r w:rsidR="00BE0F41" w:rsidRPr="00EA0554">
        <w:rPr>
          <w:rFonts w:ascii="Arial" w:hAnsi="Arial" w:cs="Arial"/>
          <w:b/>
          <w:bCs/>
          <w:color w:val="000000"/>
          <w:sz w:val="24"/>
          <w:szCs w:val="24"/>
        </w:rPr>
        <w:t>-------------------------------</w:t>
      </w:r>
      <w:r w:rsidR="00D05D33" w:rsidRPr="00EA0554">
        <w:rPr>
          <w:rFonts w:ascii="Arial" w:hAnsi="Arial" w:cs="Arial"/>
          <w:b/>
          <w:bCs/>
          <w:color w:val="000000"/>
          <w:sz w:val="24"/>
          <w:szCs w:val="24"/>
        </w:rPr>
        <w:t>-------------</w:t>
      </w:r>
      <w:r w:rsidR="00D05D33" w:rsidRPr="004D35C1">
        <w:rPr>
          <w:rFonts w:ascii="Arial" w:hAnsi="Arial" w:cs="Arial"/>
          <w:b/>
          <w:bCs/>
          <w:color w:val="000000"/>
          <w:sz w:val="24"/>
          <w:szCs w:val="24"/>
        </w:rPr>
        <w:t xml:space="preserve"> </w:t>
      </w:r>
      <w:r w:rsidR="00200FF0" w:rsidRPr="004D35C1">
        <w:rPr>
          <w:rFonts w:ascii="Arial" w:hAnsi="Arial" w:cs="Arial"/>
          <w:b/>
          <w:bCs/>
          <w:color w:val="000000"/>
          <w:sz w:val="24"/>
          <w:szCs w:val="24"/>
          <w:u w:val="single"/>
        </w:rPr>
        <w:t>PERSONA</w:t>
      </w:r>
      <w:r w:rsidR="000566D3" w:rsidRPr="004D35C1">
        <w:rPr>
          <w:rFonts w:ascii="Arial" w:hAnsi="Arial" w:cs="Arial"/>
          <w:b/>
          <w:bCs/>
          <w:color w:val="000000"/>
          <w:sz w:val="24"/>
          <w:szCs w:val="24"/>
          <w:u w:val="single"/>
        </w:rPr>
        <w:t>S</w:t>
      </w:r>
      <w:r w:rsidR="00200FF0" w:rsidRPr="004D35C1">
        <w:rPr>
          <w:rFonts w:ascii="Arial" w:hAnsi="Arial" w:cs="Arial"/>
          <w:b/>
          <w:bCs/>
          <w:color w:val="000000"/>
          <w:sz w:val="24"/>
          <w:szCs w:val="24"/>
          <w:u w:val="single"/>
        </w:rPr>
        <w:t xml:space="preserve"> QUE COMPARECE</w:t>
      </w:r>
      <w:r w:rsidR="000566D3" w:rsidRPr="004D35C1">
        <w:rPr>
          <w:rFonts w:ascii="Arial" w:hAnsi="Arial" w:cs="Arial"/>
          <w:b/>
          <w:bCs/>
          <w:color w:val="000000"/>
          <w:sz w:val="24"/>
          <w:szCs w:val="24"/>
          <w:u w:val="single"/>
        </w:rPr>
        <w:t>N</w:t>
      </w:r>
      <w:r w:rsidRPr="004D35C1">
        <w:rPr>
          <w:rFonts w:ascii="Arial" w:hAnsi="Arial" w:cs="Arial"/>
          <w:b/>
          <w:bCs/>
          <w:color w:val="000000"/>
          <w:sz w:val="24"/>
          <w:szCs w:val="24"/>
          <w:u w:val="single"/>
        </w:rPr>
        <w:t>:</w:t>
      </w:r>
      <w:r w:rsidR="00B96BAD" w:rsidRPr="004D35C1">
        <w:rPr>
          <w:rFonts w:ascii="Arial" w:hAnsi="Arial" w:cs="Arial"/>
          <w:b/>
          <w:bCs/>
          <w:color w:val="000000"/>
          <w:sz w:val="24"/>
          <w:szCs w:val="24"/>
        </w:rPr>
        <w:t xml:space="preserve"> </w:t>
      </w:r>
      <w:r w:rsidR="00EA0554" w:rsidRPr="00DD64A4">
        <w:rPr>
          <w:rFonts w:ascii="Arial" w:hAnsi="Arial" w:cs="Arial"/>
          <w:b/>
          <w:color w:val="FF0000"/>
          <w:sz w:val="24"/>
          <w:szCs w:val="24"/>
          <w:lang w:val="es-MX"/>
        </w:rPr>
        <w:t>&lt;&lt;</w:t>
      </w:r>
      <w:r w:rsidR="00EA0554">
        <w:rPr>
          <w:rFonts w:ascii="Arial" w:hAnsi="Arial" w:cs="Arial"/>
          <w:b/>
          <w:color w:val="FF0000"/>
          <w:sz w:val="24"/>
          <w:szCs w:val="24"/>
          <w:lang w:val="es-MX"/>
        </w:rPr>
        <w:t xml:space="preserve">nombre_otorgante_1&gt;&gt; </w:t>
      </w:r>
    </w:p>
    <w:p w14:paraId="46BD3188" w14:textId="7EF29A55" w:rsidR="00F93775" w:rsidRPr="00F93775" w:rsidRDefault="00821C33" w:rsidP="00F93775">
      <w:pPr>
        <w:spacing w:line="360" w:lineRule="auto"/>
        <w:jc w:val="both"/>
        <w:rPr>
          <w:rFonts w:cs="Arial"/>
          <w:b/>
          <w:color w:val="FF0000"/>
          <w:sz w:val="24"/>
          <w:lang w:val="es-MX"/>
        </w:rPr>
      </w:pPr>
      <w:r w:rsidRPr="004D35C1">
        <w:rPr>
          <w:rFonts w:cs="Arial"/>
          <w:b/>
          <w:bCs/>
          <w:color w:val="000000"/>
          <w:sz w:val="24"/>
          <w:u w:val="single"/>
        </w:rPr>
        <w:t>MATRÍ</w:t>
      </w:r>
      <w:r w:rsidR="000F40E4" w:rsidRPr="004D35C1">
        <w:rPr>
          <w:rFonts w:cs="Arial"/>
          <w:b/>
          <w:bCs/>
          <w:color w:val="000000"/>
          <w:sz w:val="24"/>
          <w:u w:val="single"/>
        </w:rPr>
        <w:t>CULA INMOBILIARIA:</w:t>
      </w:r>
      <w:r w:rsidR="00200FF0" w:rsidRPr="004D35C1">
        <w:rPr>
          <w:rFonts w:cs="Arial"/>
          <w:b/>
          <w:bCs/>
          <w:color w:val="000000"/>
          <w:sz w:val="24"/>
        </w:rPr>
        <w:t xml:space="preserve"> </w:t>
      </w:r>
      <w:r w:rsidR="00B96BAD" w:rsidRPr="004D35C1">
        <w:rPr>
          <w:rFonts w:cs="Arial"/>
          <w:b/>
          <w:bCs/>
          <w:color w:val="000000"/>
          <w:sz w:val="24"/>
        </w:rPr>
        <w:t xml:space="preserve"> </w:t>
      </w:r>
      <w:r w:rsidR="00EA0554">
        <w:rPr>
          <w:rFonts w:cs="Arial"/>
          <w:b/>
          <w:color w:val="FF0000"/>
          <w:sz w:val="24"/>
          <w:lang w:val="es-MX"/>
        </w:rPr>
        <w:t>&lt;&lt;</w:t>
      </w:r>
      <w:proofErr w:type="spellStart"/>
      <w:r w:rsidR="00EA0554">
        <w:rPr>
          <w:rFonts w:cs="Arial"/>
          <w:b/>
          <w:color w:val="FF0000"/>
          <w:sz w:val="24"/>
          <w:lang w:val="es-MX"/>
        </w:rPr>
        <w:t>matricula_inmobiliaria</w:t>
      </w:r>
      <w:proofErr w:type="spellEnd"/>
      <w:r w:rsidR="00EA0554">
        <w:rPr>
          <w:rFonts w:cs="Arial"/>
          <w:b/>
          <w:color w:val="FF0000"/>
          <w:sz w:val="24"/>
          <w:lang w:val="es-MX"/>
        </w:rPr>
        <w:t xml:space="preserve">&gt;&gt;  </w:t>
      </w:r>
      <w:r w:rsidR="00CD2461" w:rsidRPr="004D35C1">
        <w:rPr>
          <w:rFonts w:cs="Arial"/>
          <w:b/>
          <w:bCs/>
          <w:color w:val="000000"/>
          <w:sz w:val="24"/>
        </w:rPr>
        <w:tab/>
      </w:r>
      <w:r w:rsidR="000566D3" w:rsidRPr="004D35C1">
        <w:rPr>
          <w:rFonts w:cs="Arial"/>
          <w:color w:val="000000"/>
          <w:sz w:val="24"/>
        </w:rPr>
        <w:t xml:space="preserve"> </w:t>
      </w:r>
      <w:r w:rsidR="00F93775">
        <w:rPr>
          <w:rFonts w:cs="Arial"/>
          <w:color w:val="000000"/>
          <w:sz w:val="24"/>
        </w:rPr>
        <w:t>--------------------------------------------------------------------------------------------------------------</w:t>
      </w:r>
      <w:r w:rsidR="000F40E4" w:rsidRPr="004D35C1">
        <w:rPr>
          <w:rFonts w:cs="Arial"/>
          <w:color w:val="000000"/>
          <w:sz w:val="24"/>
        </w:rPr>
        <w:t>En la Ciudad de Bucaramanga, Departamento de Santande</w:t>
      </w:r>
      <w:r w:rsidR="00475D10" w:rsidRPr="004D35C1">
        <w:rPr>
          <w:rFonts w:cs="Arial"/>
          <w:color w:val="000000"/>
          <w:sz w:val="24"/>
        </w:rPr>
        <w:t xml:space="preserve">r, República de Colombia, a los </w:t>
      </w:r>
      <w:proofErr w:type="spellStart"/>
      <w:r w:rsidR="00EA0554" w:rsidRPr="00EA0554">
        <w:rPr>
          <w:rFonts w:cs="Arial"/>
          <w:color w:val="FF0000"/>
          <w:sz w:val="24"/>
        </w:rPr>
        <w:t>xxxxxxxxxxxxxxxxx</w:t>
      </w:r>
      <w:proofErr w:type="spellEnd"/>
      <w:r w:rsidR="00EA0554" w:rsidRPr="00EA0554">
        <w:rPr>
          <w:rFonts w:cs="Arial"/>
          <w:color w:val="FF0000"/>
          <w:sz w:val="24"/>
        </w:rPr>
        <w:t xml:space="preserve"> </w:t>
      </w:r>
      <w:r w:rsidR="00372B1A" w:rsidRPr="004D35C1">
        <w:rPr>
          <w:rFonts w:cs="Arial"/>
          <w:color w:val="000000"/>
          <w:sz w:val="24"/>
        </w:rPr>
        <w:t xml:space="preserve">días del mes de </w:t>
      </w:r>
      <w:proofErr w:type="spellStart"/>
      <w:r w:rsidR="00EA0554" w:rsidRPr="00EA0554">
        <w:rPr>
          <w:rFonts w:cs="Arial"/>
          <w:color w:val="FF0000"/>
          <w:sz w:val="24"/>
        </w:rPr>
        <w:t>xxxxxxxxxxxxxxxxxx</w:t>
      </w:r>
      <w:proofErr w:type="spellEnd"/>
      <w:r w:rsidR="00EA0554" w:rsidRPr="00EA0554">
        <w:rPr>
          <w:rFonts w:cs="Arial"/>
          <w:color w:val="FF0000"/>
          <w:sz w:val="24"/>
        </w:rPr>
        <w:t xml:space="preserve"> </w:t>
      </w:r>
      <w:r w:rsidR="000F40E4" w:rsidRPr="004D35C1">
        <w:rPr>
          <w:rFonts w:cs="Arial"/>
          <w:color w:val="000000"/>
          <w:sz w:val="24"/>
        </w:rPr>
        <w:t xml:space="preserve">del año </w:t>
      </w:r>
      <w:proofErr w:type="spellStart"/>
      <w:r w:rsidR="00EA0554" w:rsidRPr="00EA0554">
        <w:rPr>
          <w:rFonts w:cs="Arial"/>
          <w:color w:val="FF0000"/>
          <w:sz w:val="24"/>
        </w:rPr>
        <w:t>xxxxxxxxxxxxxxxxxxxxxxxxxx</w:t>
      </w:r>
      <w:proofErr w:type="spellEnd"/>
      <w:r w:rsidR="000F40E4" w:rsidRPr="00EA0554">
        <w:rPr>
          <w:rFonts w:cs="Arial"/>
          <w:color w:val="FF0000"/>
          <w:sz w:val="24"/>
        </w:rPr>
        <w:t xml:space="preserve"> </w:t>
      </w:r>
      <w:r w:rsidR="00C41FDA" w:rsidRPr="004D35C1">
        <w:rPr>
          <w:rFonts w:cs="Arial"/>
          <w:color w:val="000000"/>
          <w:sz w:val="24"/>
        </w:rPr>
        <w:t>ante</w:t>
      </w:r>
      <w:r w:rsidR="00C41FDA" w:rsidRPr="004D35C1">
        <w:rPr>
          <w:rFonts w:eastAsia="Arial" w:cs="Arial"/>
          <w:color w:val="000000"/>
          <w:sz w:val="24"/>
        </w:rPr>
        <w:t xml:space="preserve"> </w:t>
      </w:r>
      <w:r w:rsidR="00C41FDA" w:rsidRPr="004D35C1">
        <w:rPr>
          <w:rFonts w:cs="Arial"/>
          <w:color w:val="000000"/>
          <w:sz w:val="24"/>
        </w:rPr>
        <w:t>mí,</w:t>
      </w:r>
      <w:r w:rsidR="00573A94" w:rsidRPr="004D35C1">
        <w:rPr>
          <w:rFonts w:cs="Arial"/>
          <w:b/>
          <w:bCs/>
          <w:color w:val="000000"/>
          <w:sz w:val="24"/>
        </w:rPr>
        <w:t xml:space="preserve"> MARGARITA </w:t>
      </w:r>
      <w:proofErr w:type="spellStart"/>
      <w:r w:rsidR="00573A94" w:rsidRPr="004D35C1">
        <w:rPr>
          <w:rFonts w:cs="Arial"/>
          <w:b/>
          <w:bCs/>
          <w:color w:val="000000"/>
          <w:sz w:val="24"/>
        </w:rPr>
        <w:t>LOPEZ</w:t>
      </w:r>
      <w:proofErr w:type="spellEnd"/>
      <w:r w:rsidR="00573A94" w:rsidRPr="004D35C1">
        <w:rPr>
          <w:rFonts w:cs="Arial"/>
          <w:b/>
          <w:bCs/>
          <w:color w:val="000000"/>
          <w:sz w:val="24"/>
        </w:rPr>
        <w:t xml:space="preserve"> CELY</w:t>
      </w:r>
      <w:r w:rsidR="00C70D78" w:rsidRPr="004D35C1">
        <w:rPr>
          <w:rFonts w:cs="Arial"/>
          <w:b/>
          <w:color w:val="000000"/>
          <w:sz w:val="24"/>
        </w:rPr>
        <w:t>,</w:t>
      </w:r>
      <w:r w:rsidR="00210287" w:rsidRPr="004D35C1">
        <w:rPr>
          <w:rFonts w:cs="Arial"/>
          <w:b/>
          <w:bCs/>
          <w:color w:val="000000"/>
          <w:sz w:val="24"/>
        </w:rPr>
        <w:t xml:space="preserve"> </w:t>
      </w:r>
      <w:r w:rsidR="00210287" w:rsidRPr="004D35C1">
        <w:rPr>
          <w:rFonts w:cs="Arial"/>
          <w:color w:val="000000"/>
          <w:sz w:val="24"/>
        </w:rPr>
        <w:t>Notaria Terce</w:t>
      </w:r>
      <w:r w:rsidR="004C31DD" w:rsidRPr="004D35C1">
        <w:rPr>
          <w:rFonts w:cs="Arial"/>
          <w:color w:val="000000"/>
          <w:sz w:val="24"/>
        </w:rPr>
        <w:t>ra</w:t>
      </w:r>
      <w:r w:rsidR="00342146" w:rsidRPr="004D35C1">
        <w:rPr>
          <w:rFonts w:cs="Arial"/>
          <w:color w:val="000000"/>
          <w:sz w:val="24"/>
        </w:rPr>
        <w:t xml:space="preserve"> </w:t>
      </w:r>
      <w:r w:rsidR="008C5463" w:rsidRPr="004D35C1">
        <w:rPr>
          <w:rFonts w:cs="Arial"/>
          <w:color w:val="000000"/>
          <w:sz w:val="24"/>
        </w:rPr>
        <w:t>del Círcu</w:t>
      </w:r>
      <w:r w:rsidR="00573A94" w:rsidRPr="004D35C1">
        <w:rPr>
          <w:rFonts w:cs="Arial"/>
          <w:color w:val="000000"/>
          <w:sz w:val="24"/>
        </w:rPr>
        <w:t>lo de Bucaramanga.</w:t>
      </w:r>
      <w:r w:rsidR="00342146" w:rsidRPr="004D35C1">
        <w:rPr>
          <w:rFonts w:cs="Arial"/>
          <w:color w:val="000000"/>
          <w:sz w:val="24"/>
        </w:rPr>
        <w:t xml:space="preserve"> </w:t>
      </w:r>
      <w:r w:rsidR="00210287" w:rsidRPr="004D35C1">
        <w:rPr>
          <w:rFonts w:cs="Arial"/>
          <w:color w:val="000000"/>
          <w:sz w:val="24"/>
        </w:rPr>
        <w:t>---</w:t>
      </w:r>
      <w:r w:rsidR="00475D10" w:rsidRPr="004D35C1">
        <w:rPr>
          <w:rFonts w:cs="Arial"/>
          <w:color w:val="000000"/>
          <w:sz w:val="24"/>
        </w:rPr>
        <w:t>------------------------------------</w:t>
      </w:r>
      <w:r w:rsidR="00210287" w:rsidRPr="004D35C1">
        <w:rPr>
          <w:rFonts w:cs="Arial"/>
          <w:color w:val="000000"/>
          <w:sz w:val="24"/>
        </w:rPr>
        <w:t>--------------</w:t>
      </w:r>
      <w:r w:rsidR="00F93775">
        <w:rPr>
          <w:rFonts w:cs="Arial"/>
          <w:color w:val="000000"/>
          <w:sz w:val="24"/>
        </w:rPr>
        <w:t>--------------------------------------------------------------------------------------------------------------------</w:t>
      </w:r>
      <w:r w:rsidR="00CD2461" w:rsidRPr="004D35C1">
        <w:rPr>
          <w:rFonts w:cs="Arial"/>
          <w:color w:val="000000"/>
          <w:sz w:val="24"/>
        </w:rPr>
        <w:t xml:space="preserve">Compareció: </w:t>
      </w:r>
      <w:r w:rsidR="00EA0554" w:rsidRPr="00DD64A4">
        <w:rPr>
          <w:rFonts w:cs="Arial"/>
          <w:b/>
          <w:color w:val="FF0000"/>
          <w:sz w:val="24"/>
          <w:lang w:val="es-MX"/>
        </w:rPr>
        <w:t>&lt;&lt;</w:t>
      </w:r>
      <w:r w:rsidR="00EA0554">
        <w:rPr>
          <w:rFonts w:cs="Arial"/>
          <w:b/>
          <w:color w:val="FF0000"/>
          <w:sz w:val="24"/>
          <w:lang w:val="es-MX"/>
        </w:rPr>
        <w:t>nombre_otorgante_1&gt;&gt;</w:t>
      </w:r>
      <w:r w:rsidR="00CD2461" w:rsidRPr="004D35C1">
        <w:rPr>
          <w:rFonts w:cs="Arial"/>
          <w:color w:val="000000"/>
          <w:sz w:val="24"/>
        </w:rPr>
        <w:t xml:space="preserve">, colombiano, mayor de edad, identificado con la cedula de ciudadanía </w:t>
      </w:r>
      <w:r w:rsidR="004D35C1" w:rsidRPr="004D35C1">
        <w:rPr>
          <w:rFonts w:cs="Arial"/>
          <w:color w:val="000000"/>
          <w:sz w:val="24"/>
        </w:rPr>
        <w:t>número</w:t>
      </w:r>
      <w:r w:rsidR="00CD2461" w:rsidRPr="004D35C1">
        <w:rPr>
          <w:rFonts w:cs="Arial"/>
          <w:color w:val="000000"/>
          <w:sz w:val="24"/>
        </w:rPr>
        <w:t xml:space="preserve"> </w:t>
      </w:r>
      <w:r w:rsidR="00EA0554">
        <w:rPr>
          <w:rFonts w:cs="Arial"/>
          <w:b/>
          <w:color w:val="FF0000"/>
          <w:sz w:val="24"/>
          <w:lang w:val="es-MX"/>
        </w:rPr>
        <w:t xml:space="preserve">&lt;&lt;cedula_otorgante_1&gt;&gt; </w:t>
      </w:r>
      <w:r w:rsidR="00CD2461" w:rsidRPr="004D35C1">
        <w:rPr>
          <w:rFonts w:cs="Arial"/>
          <w:color w:val="000000"/>
          <w:sz w:val="24"/>
        </w:rPr>
        <w:t xml:space="preserve">expedida en </w:t>
      </w:r>
      <w:r w:rsidR="00EA0554">
        <w:rPr>
          <w:rFonts w:cs="Arial"/>
          <w:b/>
          <w:color w:val="FF0000"/>
          <w:sz w:val="24"/>
          <w:lang w:val="es-MX"/>
        </w:rPr>
        <w:t>&lt;&lt;expedición_cc_otorgante_1&gt;&gt;</w:t>
      </w:r>
      <w:r w:rsidR="00CD2461" w:rsidRPr="004D35C1">
        <w:rPr>
          <w:rFonts w:cs="Arial"/>
          <w:color w:val="000000"/>
          <w:sz w:val="24"/>
        </w:rPr>
        <w:t xml:space="preserve">, de estado civil </w:t>
      </w:r>
      <w:r w:rsidR="00F93775">
        <w:rPr>
          <w:rFonts w:cs="Arial"/>
          <w:color w:val="000000"/>
          <w:sz w:val="24"/>
        </w:rPr>
        <w:t xml:space="preserve"> </w:t>
      </w:r>
      <w:r w:rsidR="00F93775">
        <w:rPr>
          <w:rFonts w:cs="Arial"/>
          <w:b/>
          <w:color w:val="FF0000"/>
          <w:sz w:val="24"/>
          <w:lang w:val="es-MX"/>
        </w:rPr>
        <w:t>&lt;estado_civil_otorgante_1&gt;&gt;</w:t>
      </w:r>
      <w:r w:rsidR="00EA0554">
        <w:rPr>
          <w:rFonts w:cs="Arial"/>
          <w:b/>
          <w:bCs/>
          <w:color w:val="FF0000"/>
          <w:sz w:val="24"/>
        </w:rPr>
        <w:t>,</w:t>
      </w:r>
      <w:r w:rsidR="00CD2461" w:rsidRPr="00EA0554">
        <w:rPr>
          <w:rFonts w:cs="Arial"/>
          <w:color w:val="FF0000"/>
          <w:sz w:val="24"/>
        </w:rPr>
        <w:t xml:space="preserve"> </w:t>
      </w:r>
      <w:r w:rsidR="00CD2461" w:rsidRPr="004D35C1">
        <w:rPr>
          <w:rFonts w:cs="Arial"/>
          <w:color w:val="000000"/>
          <w:sz w:val="24"/>
        </w:rPr>
        <w:t xml:space="preserve">domiciliado en </w:t>
      </w:r>
      <w:r w:rsidR="00F93775">
        <w:rPr>
          <w:rFonts w:cs="Arial"/>
          <w:b/>
          <w:color w:val="FF0000"/>
          <w:sz w:val="24"/>
          <w:lang w:val="es-MX"/>
        </w:rPr>
        <w:t xml:space="preserve">&lt;&lt;domicilio_otorgante_1&gt;&gt;, </w:t>
      </w:r>
      <w:r w:rsidR="00CD2461" w:rsidRPr="004D35C1">
        <w:rPr>
          <w:rFonts w:cs="Arial"/>
          <w:color w:val="000000"/>
          <w:sz w:val="24"/>
        </w:rPr>
        <w:t xml:space="preserve">de ocupación </w:t>
      </w:r>
      <w:r w:rsidR="00F93775">
        <w:rPr>
          <w:rFonts w:cs="Arial"/>
          <w:b/>
          <w:color w:val="FF0000"/>
          <w:sz w:val="24"/>
          <w:lang w:val="es-MX"/>
        </w:rPr>
        <w:t xml:space="preserve">&lt;&lt;ocupación_otorgante_1&gt;&gt; </w:t>
      </w:r>
      <w:r w:rsidR="00CD2461" w:rsidRPr="00EA0554">
        <w:rPr>
          <w:rFonts w:cs="Arial"/>
          <w:b/>
          <w:color w:val="FF0000"/>
          <w:sz w:val="24"/>
        </w:rPr>
        <w:t xml:space="preserve">, </w:t>
      </w:r>
      <w:r w:rsidR="00CD2461" w:rsidRPr="004D35C1">
        <w:rPr>
          <w:rFonts w:cs="Arial"/>
          <w:color w:val="000000"/>
          <w:sz w:val="24"/>
        </w:rPr>
        <w:t>y manifestó</w:t>
      </w:r>
      <w:r w:rsidR="00EA0554">
        <w:rPr>
          <w:rFonts w:cs="Arial"/>
          <w:color w:val="000000"/>
          <w:sz w:val="24"/>
        </w:rPr>
        <w:t>:</w:t>
      </w:r>
      <w:r w:rsidR="00F93775">
        <w:rPr>
          <w:rFonts w:cs="Arial"/>
          <w:color w:val="000000"/>
          <w:sz w:val="24"/>
        </w:rPr>
        <w:t xml:space="preserve"> </w:t>
      </w:r>
    </w:p>
    <w:p w14:paraId="2C0F6D08" w14:textId="77777777" w:rsidR="00BA635C" w:rsidRDefault="00F93775" w:rsidP="00BA635C">
      <w:pPr>
        <w:spacing w:line="360" w:lineRule="auto"/>
        <w:jc w:val="both"/>
        <w:rPr>
          <w:rFonts w:cs="Arial"/>
          <w:color w:val="000000"/>
          <w:spacing w:val="-3"/>
          <w:sz w:val="24"/>
        </w:rPr>
      </w:pPr>
      <w:r>
        <w:rPr>
          <w:rFonts w:cs="Arial"/>
          <w:color w:val="000000"/>
          <w:sz w:val="24"/>
        </w:rPr>
        <w:t>--------------------------------------------------------------------------------------------------------------</w:t>
      </w:r>
      <w:r w:rsidR="00BB5EFC" w:rsidRPr="004D35C1">
        <w:rPr>
          <w:rFonts w:cs="Arial"/>
          <w:b/>
          <w:color w:val="000000"/>
          <w:sz w:val="24"/>
          <w:u w:val="single"/>
        </w:rPr>
        <w:t>PRIMERO:</w:t>
      </w:r>
      <w:r w:rsidR="00BB5EFC" w:rsidRPr="004D35C1">
        <w:rPr>
          <w:rFonts w:cs="Arial"/>
          <w:b/>
          <w:color w:val="000000"/>
          <w:sz w:val="24"/>
        </w:rPr>
        <w:t xml:space="preserve"> </w:t>
      </w:r>
      <w:r w:rsidR="00F80100" w:rsidRPr="004D35C1">
        <w:rPr>
          <w:rFonts w:cs="Arial"/>
          <w:color w:val="000000"/>
          <w:sz w:val="24"/>
        </w:rPr>
        <w:t xml:space="preserve">Que por escritura pública número </w:t>
      </w:r>
      <w:r>
        <w:rPr>
          <w:rFonts w:cs="Arial"/>
          <w:b/>
          <w:color w:val="FF0000"/>
          <w:sz w:val="24"/>
          <w:lang w:val="es-MX"/>
        </w:rPr>
        <w:t>&lt;&lt;</w:t>
      </w:r>
      <w:proofErr w:type="spellStart"/>
      <w:r>
        <w:rPr>
          <w:rFonts w:cs="Arial"/>
          <w:b/>
          <w:color w:val="FF0000"/>
          <w:sz w:val="24"/>
          <w:lang w:val="es-MX"/>
        </w:rPr>
        <w:t>Nro.ep</w:t>
      </w:r>
      <w:proofErr w:type="spellEnd"/>
      <w:r>
        <w:rPr>
          <w:rFonts w:cs="Arial"/>
          <w:b/>
          <w:color w:val="FF0000"/>
          <w:sz w:val="24"/>
          <w:lang w:val="es-MX"/>
        </w:rPr>
        <w:t xml:space="preserve">&gt;&gt; </w:t>
      </w:r>
      <w:r w:rsidR="00F80100" w:rsidRPr="004D35C1">
        <w:rPr>
          <w:rFonts w:cs="Arial"/>
          <w:color w:val="000000"/>
          <w:sz w:val="24"/>
        </w:rPr>
        <w:t xml:space="preserve">de fecha </w:t>
      </w:r>
      <w:r>
        <w:rPr>
          <w:rFonts w:cs="Arial"/>
          <w:b/>
          <w:color w:val="FF0000"/>
          <w:sz w:val="24"/>
          <w:lang w:val="es-MX"/>
        </w:rPr>
        <w:t>&lt;&lt;</w:t>
      </w:r>
      <w:proofErr w:type="spellStart"/>
      <w:r>
        <w:rPr>
          <w:rFonts w:cs="Arial"/>
          <w:b/>
          <w:color w:val="FF0000"/>
          <w:sz w:val="24"/>
          <w:lang w:val="es-MX"/>
        </w:rPr>
        <w:t>fecha_de_otorgamiento_ep</w:t>
      </w:r>
      <w:proofErr w:type="spellEnd"/>
      <w:r>
        <w:rPr>
          <w:rFonts w:cs="Arial"/>
          <w:b/>
          <w:color w:val="FF0000"/>
          <w:sz w:val="24"/>
          <w:lang w:val="es-MX"/>
        </w:rPr>
        <w:t>&gt;&gt;</w:t>
      </w:r>
      <w:r w:rsidR="00F80100" w:rsidRPr="004D35C1">
        <w:rPr>
          <w:rFonts w:cs="Arial"/>
          <w:color w:val="000000"/>
          <w:sz w:val="24"/>
        </w:rPr>
        <w:t xml:space="preserve">, otorgada en la </w:t>
      </w:r>
      <w:r w:rsidR="00BA635C" w:rsidRPr="00AE6158">
        <w:rPr>
          <w:rFonts w:cs="Arial"/>
          <w:b/>
          <w:color w:val="FF0000"/>
          <w:sz w:val="24"/>
          <w:lang w:val="es-MX"/>
        </w:rPr>
        <w:t>&lt;&lt;</w:t>
      </w:r>
      <w:proofErr w:type="spellStart"/>
      <w:r w:rsidR="00BA635C" w:rsidRPr="00AE6158">
        <w:rPr>
          <w:rFonts w:cs="Arial"/>
          <w:b/>
          <w:color w:val="FF0000"/>
          <w:sz w:val="24"/>
          <w:lang w:val="es-MX"/>
        </w:rPr>
        <w:t>notaria_de_otorgamiento</w:t>
      </w:r>
      <w:proofErr w:type="spellEnd"/>
      <w:r w:rsidR="00BA635C" w:rsidRPr="00AE6158">
        <w:rPr>
          <w:rFonts w:cs="Arial"/>
          <w:b/>
          <w:color w:val="FF0000"/>
          <w:sz w:val="24"/>
          <w:lang w:val="es-MX"/>
        </w:rPr>
        <w:t>&gt;&gt;</w:t>
      </w:r>
      <w:r w:rsidR="00F80100" w:rsidRPr="004D35C1">
        <w:rPr>
          <w:rFonts w:cs="Arial"/>
          <w:color w:val="000000"/>
          <w:sz w:val="24"/>
        </w:rPr>
        <w:t xml:space="preserve">, debidamente registrada en la Oficina de Registro de Instrumentos Públicos de </w:t>
      </w:r>
      <w:r w:rsidR="00BA635C">
        <w:rPr>
          <w:rFonts w:cs="Arial"/>
          <w:b/>
          <w:color w:val="FF0000"/>
          <w:sz w:val="24"/>
          <w:lang w:val="es-MX"/>
        </w:rPr>
        <w:t>&lt;&lt;</w:t>
      </w:r>
      <w:proofErr w:type="spellStart"/>
      <w:r w:rsidR="00BA635C">
        <w:rPr>
          <w:rFonts w:cs="Arial"/>
          <w:b/>
          <w:color w:val="FF0000"/>
          <w:sz w:val="24"/>
          <w:lang w:val="es-MX"/>
        </w:rPr>
        <w:t>orip</w:t>
      </w:r>
      <w:proofErr w:type="spellEnd"/>
      <w:r w:rsidR="00BA635C">
        <w:rPr>
          <w:rFonts w:cs="Arial"/>
          <w:b/>
          <w:color w:val="FF0000"/>
          <w:sz w:val="24"/>
          <w:lang w:val="es-MX"/>
        </w:rPr>
        <w:t xml:space="preserve">&gt;&gt; </w:t>
      </w:r>
      <w:r w:rsidR="00F80100" w:rsidRPr="004D35C1">
        <w:rPr>
          <w:rFonts w:cs="Arial"/>
          <w:color w:val="000000"/>
          <w:sz w:val="24"/>
        </w:rPr>
        <w:t xml:space="preserve">, al folio de matrícula inmobiliaria </w:t>
      </w:r>
      <w:r w:rsidR="004D35C1" w:rsidRPr="004D35C1">
        <w:rPr>
          <w:rFonts w:cs="Arial"/>
          <w:color w:val="000000"/>
          <w:sz w:val="24"/>
        </w:rPr>
        <w:t>número</w:t>
      </w:r>
      <w:r w:rsidR="00F80100" w:rsidRPr="004D35C1">
        <w:rPr>
          <w:rFonts w:cs="Arial"/>
          <w:color w:val="000000"/>
          <w:sz w:val="24"/>
        </w:rPr>
        <w:t xml:space="preserve"> </w:t>
      </w:r>
      <w:r w:rsidR="00BA635C">
        <w:rPr>
          <w:rFonts w:cs="Arial"/>
          <w:b/>
          <w:color w:val="FF0000"/>
          <w:sz w:val="24"/>
          <w:lang w:val="es-MX"/>
        </w:rPr>
        <w:t>&lt;&lt;</w:t>
      </w:r>
      <w:proofErr w:type="spellStart"/>
      <w:r w:rsidR="00BA635C">
        <w:rPr>
          <w:rFonts w:cs="Arial"/>
          <w:b/>
          <w:color w:val="FF0000"/>
          <w:sz w:val="24"/>
          <w:lang w:val="es-MX"/>
        </w:rPr>
        <w:t>matricula_inmobiliaria</w:t>
      </w:r>
      <w:proofErr w:type="spellEnd"/>
      <w:r w:rsidR="00BA635C">
        <w:rPr>
          <w:rFonts w:cs="Arial"/>
          <w:b/>
          <w:color w:val="FF0000"/>
          <w:sz w:val="24"/>
          <w:lang w:val="es-MX"/>
        </w:rPr>
        <w:t xml:space="preserve">&gt;&gt; </w:t>
      </w:r>
      <w:r w:rsidR="00F80100" w:rsidRPr="004D35C1">
        <w:rPr>
          <w:rFonts w:cs="Arial"/>
          <w:color w:val="000000"/>
          <w:sz w:val="24"/>
        </w:rPr>
        <w:t xml:space="preserve">, </w:t>
      </w:r>
      <w:r w:rsidR="00BA635C" w:rsidRPr="00DD64A4">
        <w:rPr>
          <w:rFonts w:cs="Arial"/>
          <w:b/>
          <w:color w:val="FF0000"/>
          <w:sz w:val="24"/>
          <w:lang w:val="es-MX"/>
        </w:rPr>
        <w:t>&lt;&lt;</w:t>
      </w:r>
      <w:r w:rsidR="00BA635C">
        <w:rPr>
          <w:rFonts w:cs="Arial"/>
          <w:b/>
          <w:color w:val="FF0000"/>
          <w:sz w:val="24"/>
          <w:lang w:val="es-MX"/>
        </w:rPr>
        <w:t xml:space="preserve">nombre_otorgante_1&gt;&gt; </w:t>
      </w:r>
      <w:r w:rsidR="00F80100" w:rsidRPr="004D35C1">
        <w:rPr>
          <w:rFonts w:cs="Arial"/>
          <w:color w:val="000000"/>
          <w:sz w:val="24"/>
        </w:rPr>
        <w:t xml:space="preserve">adquirido por </w:t>
      </w:r>
      <w:r w:rsidR="00BA635C" w:rsidRPr="00BA635C">
        <w:rPr>
          <w:rFonts w:cs="Arial"/>
          <w:b/>
          <w:bCs/>
          <w:color w:val="FF0000"/>
          <w:sz w:val="24"/>
        </w:rPr>
        <w:t>_____________________</w:t>
      </w:r>
      <w:r w:rsidR="00F80100" w:rsidRPr="00BA635C">
        <w:rPr>
          <w:rFonts w:cs="Arial"/>
          <w:color w:val="FF0000"/>
          <w:sz w:val="24"/>
        </w:rPr>
        <w:t xml:space="preserve"> </w:t>
      </w:r>
      <w:r w:rsidR="00F80100" w:rsidRPr="004D35C1">
        <w:rPr>
          <w:rFonts w:cs="Arial"/>
          <w:color w:val="000000"/>
          <w:sz w:val="24"/>
        </w:rPr>
        <w:t xml:space="preserve">efectuada a </w:t>
      </w:r>
      <w:r w:rsidR="00BA635C">
        <w:rPr>
          <w:rFonts w:cs="Arial"/>
          <w:b/>
          <w:bCs/>
          <w:color w:val="FF0000"/>
          <w:sz w:val="24"/>
        </w:rPr>
        <w:t>_________________________</w:t>
      </w:r>
      <w:r w:rsidR="00F80100" w:rsidRPr="004D35C1">
        <w:rPr>
          <w:rFonts w:cs="Arial"/>
          <w:bCs/>
          <w:color w:val="000000"/>
          <w:spacing w:val="-3"/>
          <w:sz w:val="24"/>
        </w:rPr>
        <w:t xml:space="preserve">, </w:t>
      </w:r>
      <w:r w:rsidR="00636BB0" w:rsidRPr="004D35C1">
        <w:rPr>
          <w:rFonts w:cs="Arial"/>
          <w:bCs/>
          <w:color w:val="000000"/>
          <w:spacing w:val="-3"/>
          <w:sz w:val="24"/>
        </w:rPr>
        <w:t xml:space="preserve"> el</w:t>
      </w:r>
      <w:r w:rsidR="00C63B9D" w:rsidRPr="004D35C1">
        <w:rPr>
          <w:rFonts w:cs="Arial"/>
          <w:color w:val="000000"/>
          <w:spacing w:val="-3"/>
          <w:sz w:val="24"/>
        </w:rPr>
        <w:t xml:space="preserve"> </w:t>
      </w:r>
      <w:r w:rsidR="00BB5EFC" w:rsidRPr="004D35C1">
        <w:rPr>
          <w:rFonts w:cs="Arial"/>
          <w:color w:val="000000"/>
          <w:spacing w:val="-3"/>
          <w:sz w:val="24"/>
        </w:rPr>
        <w:t xml:space="preserve">siguiente </w:t>
      </w:r>
      <w:r w:rsidR="00636BB0" w:rsidRPr="004D35C1">
        <w:rPr>
          <w:rFonts w:cs="Arial"/>
          <w:color w:val="000000"/>
          <w:spacing w:val="-3"/>
          <w:sz w:val="24"/>
        </w:rPr>
        <w:t xml:space="preserve">bien </w:t>
      </w:r>
      <w:r w:rsidR="00BB5EFC" w:rsidRPr="004D35C1">
        <w:rPr>
          <w:rFonts w:cs="Arial"/>
          <w:color w:val="000000"/>
          <w:spacing w:val="-3"/>
          <w:sz w:val="24"/>
        </w:rPr>
        <w:t xml:space="preserve">inmueble: </w:t>
      </w:r>
    </w:p>
    <w:p w14:paraId="4D54CAA2" w14:textId="710EA5CA" w:rsidR="00CD3AC6" w:rsidRDefault="00BA635C" w:rsidP="00BA635C">
      <w:pPr>
        <w:spacing w:line="360" w:lineRule="auto"/>
        <w:jc w:val="both"/>
        <w:rPr>
          <w:rFonts w:cs="Arial"/>
          <w:color w:val="000000"/>
          <w:sz w:val="24"/>
        </w:rPr>
      </w:pPr>
      <w:r>
        <w:rPr>
          <w:rFonts w:cs="Arial"/>
          <w:b/>
          <w:color w:val="FF0000"/>
          <w:sz w:val="24"/>
          <w:lang w:val="es-MX"/>
        </w:rPr>
        <w:t xml:space="preserve">INCLUIR EL INMUEBLE, JUNTO CON NOMENCLATURA (SI TIENE) Y </w:t>
      </w:r>
      <w:proofErr w:type="spellStart"/>
      <w:r>
        <w:rPr>
          <w:rFonts w:cs="Arial"/>
          <w:b/>
          <w:color w:val="FF0000"/>
          <w:sz w:val="24"/>
          <w:lang w:val="es-MX"/>
        </w:rPr>
        <w:t>UBICACION</w:t>
      </w:r>
      <w:proofErr w:type="spellEnd"/>
      <w:r w:rsidR="00636BB0" w:rsidRPr="004D35C1">
        <w:rPr>
          <w:rFonts w:cs="Arial"/>
          <w:b/>
          <w:sz w:val="24"/>
          <w:lang w:val="es-CO"/>
        </w:rPr>
        <w:t>;</w:t>
      </w:r>
      <w:r w:rsidR="00F80100" w:rsidRPr="004D35C1">
        <w:rPr>
          <w:rFonts w:cs="Arial"/>
          <w:b/>
          <w:sz w:val="24"/>
          <w:lang w:val="es-CO"/>
        </w:rPr>
        <w:t xml:space="preserve"> </w:t>
      </w:r>
      <w:r w:rsidR="00BB5EFC" w:rsidRPr="004D35C1">
        <w:rPr>
          <w:rFonts w:eastAsia="Arial Unicode MS" w:cs="Arial"/>
          <w:bCs/>
          <w:color w:val="000000"/>
          <w:sz w:val="24"/>
        </w:rPr>
        <w:t>C</w:t>
      </w:r>
      <w:r w:rsidR="00BB5EFC" w:rsidRPr="004D35C1">
        <w:rPr>
          <w:rStyle w:val="Refdecomentario"/>
          <w:rFonts w:cs="Arial"/>
          <w:color w:val="000000"/>
          <w:sz w:val="24"/>
          <w:szCs w:val="24"/>
        </w:rPr>
        <w:t>u</w:t>
      </w:r>
      <w:proofErr w:type="spellStart"/>
      <w:r w:rsidR="00BB5EFC" w:rsidRPr="004D35C1">
        <w:rPr>
          <w:rFonts w:cs="Arial"/>
          <w:bCs/>
          <w:color w:val="000000"/>
          <w:sz w:val="24"/>
          <w:lang w:val="es-CO"/>
        </w:rPr>
        <w:t>yas</w:t>
      </w:r>
      <w:proofErr w:type="spellEnd"/>
      <w:r w:rsidR="00BB5EFC" w:rsidRPr="004D35C1">
        <w:rPr>
          <w:rFonts w:cs="Arial"/>
          <w:bCs/>
          <w:color w:val="000000"/>
          <w:sz w:val="24"/>
          <w:lang w:val="es-CO"/>
        </w:rPr>
        <w:t xml:space="preserve"> demás especificaciones, área y linderos se hicieron constar en </w:t>
      </w:r>
      <w:r w:rsidR="00BB5EFC" w:rsidRPr="004D35C1">
        <w:rPr>
          <w:rFonts w:cs="Arial"/>
          <w:bCs/>
          <w:color w:val="000000"/>
          <w:sz w:val="24"/>
          <w:lang w:val="es-CO"/>
        </w:rPr>
        <w:lastRenderedPageBreak/>
        <w:t xml:space="preserve">la escritura antes citada. </w:t>
      </w:r>
      <w:r w:rsidR="00BB5EFC" w:rsidRPr="004D35C1">
        <w:rPr>
          <w:rFonts w:cs="Arial"/>
          <w:color w:val="000000"/>
          <w:sz w:val="24"/>
        </w:rPr>
        <w:t>---------------------------------------------</w:t>
      </w:r>
      <w:r>
        <w:rPr>
          <w:rFonts w:cs="Arial"/>
          <w:color w:val="000000"/>
          <w:sz w:val="24"/>
        </w:rPr>
        <w:t>----------------------------------------------------------------------------------------------------------------------------------------</w:t>
      </w:r>
      <w:r w:rsidR="00BB5EFC" w:rsidRPr="004D35C1">
        <w:rPr>
          <w:rFonts w:cs="Arial"/>
          <w:color w:val="000000"/>
          <w:sz w:val="24"/>
        </w:rPr>
        <w:t>-</w:t>
      </w:r>
      <w:r>
        <w:rPr>
          <w:rFonts w:cs="Arial"/>
          <w:color w:val="000000"/>
          <w:sz w:val="24"/>
        </w:rPr>
        <w:t>-----</w:t>
      </w:r>
      <w:r w:rsidR="00BB5EFC" w:rsidRPr="004D35C1">
        <w:rPr>
          <w:rFonts w:cs="Arial"/>
          <w:b/>
          <w:bCs/>
          <w:color w:val="000000"/>
          <w:sz w:val="24"/>
          <w:u w:val="single"/>
        </w:rPr>
        <w:t>SEGUNDO</w:t>
      </w:r>
      <w:r w:rsidR="00BB5EFC" w:rsidRPr="004D35C1">
        <w:rPr>
          <w:rFonts w:cs="Arial"/>
          <w:b/>
          <w:bCs/>
          <w:color w:val="000000"/>
          <w:sz w:val="24"/>
        </w:rPr>
        <w:t xml:space="preserve">: </w:t>
      </w:r>
      <w:r w:rsidR="00BB5EFC" w:rsidRPr="004D35C1">
        <w:rPr>
          <w:rFonts w:cs="Arial"/>
          <w:color w:val="000000"/>
          <w:sz w:val="24"/>
        </w:rPr>
        <w:t> </w:t>
      </w:r>
      <w:r w:rsidR="00636BB0" w:rsidRPr="004D35C1">
        <w:rPr>
          <w:rFonts w:cs="Arial"/>
          <w:color w:val="000000"/>
          <w:sz w:val="24"/>
        </w:rPr>
        <w:t xml:space="preserve">Que por este instrumento el compareciente procede a </w:t>
      </w:r>
      <w:r w:rsidR="00636BB0" w:rsidRPr="004D35C1">
        <w:rPr>
          <w:rFonts w:cs="Arial"/>
          <w:b/>
          <w:bCs/>
          <w:color w:val="000000"/>
          <w:sz w:val="24"/>
        </w:rPr>
        <w:t>ACLARAR</w:t>
      </w:r>
      <w:r w:rsidR="00636BB0" w:rsidRPr="004D35C1">
        <w:rPr>
          <w:rFonts w:cs="Arial"/>
          <w:color w:val="000000"/>
          <w:sz w:val="24"/>
        </w:rPr>
        <w:t xml:space="preserve"> la</w:t>
      </w:r>
      <w:r w:rsidR="00943F3A">
        <w:rPr>
          <w:rFonts w:cs="Arial"/>
          <w:color w:val="000000"/>
          <w:sz w:val="24"/>
        </w:rPr>
        <w:t xml:space="preserve"> antes</w:t>
      </w:r>
      <w:r w:rsidR="00636BB0" w:rsidRPr="004D35C1">
        <w:rPr>
          <w:rFonts w:cs="Arial"/>
          <w:color w:val="000000"/>
          <w:sz w:val="24"/>
        </w:rPr>
        <w:t xml:space="preserve"> citada escritura, en el sentido de </w:t>
      </w:r>
      <w:r w:rsidR="00636BB0" w:rsidRPr="004D35C1">
        <w:rPr>
          <w:rFonts w:cs="Arial"/>
          <w:b/>
          <w:bCs/>
          <w:color w:val="000000"/>
          <w:sz w:val="24"/>
        </w:rPr>
        <w:t>CORREGIR</w:t>
      </w:r>
      <w:r w:rsidR="00636BB0" w:rsidRPr="004D35C1">
        <w:rPr>
          <w:rFonts w:cs="Arial"/>
          <w:color w:val="000000"/>
          <w:sz w:val="24"/>
        </w:rPr>
        <w:t xml:space="preserve"> </w:t>
      </w:r>
      <w:r w:rsidR="00F80100" w:rsidRPr="004D35C1">
        <w:rPr>
          <w:rFonts w:cs="Arial"/>
          <w:color w:val="000000"/>
          <w:sz w:val="24"/>
        </w:rPr>
        <w:t>su nombre</w:t>
      </w:r>
      <w:r w:rsidR="00636BB0" w:rsidRPr="004D35C1">
        <w:rPr>
          <w:rFonts w:cs="Arial"/>
          <w:color w:val="000000"/>
          <w:sz w:val="24"/>
        </w:rPr>
        <w:t>, ya que en dicha escritura por error involuntario figuro</w:t>
      </w:r>
      <w:r w:rsidR="00DD2C92">
        <w:rPr>
          <w:rFonts w:cs="Arial"/>
          <w:color w:val="000000"/>
          <w:sz w:val="24"/>
        </w:rPr>
        <w:t xml:space="preserve"> como</w:t>
      </w:r>
      <w:r w:rsidR="00636BB0" w:rsidRPr="004D35C1">
        <w:rPr>
          <w:rFonts w:cs="Arial"/>
          <w:color w:val="000000"/>
          <w:sz w:val="24"/>
        </w:rPr>
        <w:t>: “</w:t>
      </w:r>
      <w:r>
        <w:rPr>
          <w:rFonts w:cs="Arial"/>
          <w:b/>
          <w:bCs/>
          <w:color w:val="FF0000"/>
          <w:sz w:val="24"/>
        </w:rPr>
        <w:t>&lt;&lt;</w:t>
      </w:r>
      <w:proofErr w:type="spellStart"/>
      <w:r>
        <w:rPr>
          <w:rFonts w:cs="Arial"/>
          <w:b/>
          <w:bCs/>
          <w:color w:val="FF0000"/>
          <w:sz w:val="24"/>
        </w:rPr>
        <w:t>nombre_como_figuro_en_la_ep_objeto_de_aclaracion</w:t>
      </w:r>
      <w:proofErr w:type="spellEnd"/>
      <w:r>
        <w:rPr>
          <w:rFonts w:cs="Arial"/>
          <w:b/>
          <w:bCs/>
          <w:color w:val="FF0000"/>
          <w:sz w:val="24"/>
        </w:rPr>
        <w:t>&gt;&gt;</w:t>
      </w:r>
      <w:r w:rsidR="00636BB0" w:rsidRPr="004D35C1">
        <w:rPr>
          <w:rFonts w:cs="Arial"/>
          <w:color w:val="000000"/>
          <w:sz w:val="24"/>
        </w:rPr>
        <w:t xml:space="preserve">”, siendo </w:t>
      </w:r>
      <w:r w:rsidR="00DD2C92">
        <w:rPr>
          <w:rFonts w:cs="Arial"/>
          <w:color w:val="000000"/>
          <w:sz w:val="24"/>
        </w:rPr>
        <w:t>su</w:t>
      </w:r>
      <w:r w:rsidR="00636BB0" w:rsidRPr="004D35C1">
        <w:rPr>
          <w:rFonts w:cs="Arial"/>
          <w:color w:val="000000"/>
          <w:sz w:val="24"/>
        </w:rPr>
        <w:t xml:space="preserve"> nombre </w:t>
      </w:r>
      <w:r w:rsidR="00DD2C92">
        <w:rPr>
          <w:rFonts w:cs="Arial"/>
          <w:color w:val="000000"/>
          <w:sz w:val="24"/>
        </w:rPr>
        <w:t>correctamente como</w:t>
      </w:r>
      <w:r w:rsidR="00636BB0" w:rsidRPr="004D35C1">
        <w:rPr>
          <w:rFonts w:cs="Arial"/>
          <w:color w:val="000000"/>
          <w:sz w:val="24"/>
        </w:rPr>
        <w:t>: “</w:t>
      </w:r>
      <w:r w:rsidRPr="00DD64A4">
        <w:rPr>
          <w:rFonts w:cs="Arial"/>
          <w:b/>
          <w:color w:val="FF0000"/>
          <w:sz w:val="24"/>
          <w:lang w:val="es-MX"/>
        </w:rPr>
        <w:t>&lt;&lt;</w:t>
      </w:r>
      <w:r>
        <w:rPr>
          <w:rFonts w:cs="Arial"/>
          <w:b/>
          <w:color w:val="FF0000"/>
          <w:sz w:val="24"/>
          <w:lang w:val="es-MX"/>
        </w:rPr>
        <w:t>nombre_otorgante_1&gt;&gt;</w:t>
      </w:r>
      <w:r w:rsidR="00CD3AC6">
        <w:rPr>
          <w:rFonts w:cs="Arial"/>
          <w:color w:val="000000"/>
          <w:sz w:val="24"/>
        </w:rPr>
        <w:t xml:space="preserve">” </w:t>
      </w:r>
      <w:r w:rsidR="00CD3AC6" w:rsidRPr="00CD3AC6">
        <w:rPr>
          <w:rFonts w:cs="Arial"/>
          <w:sz w:val="24"/>
          <w:lang w:val="es-MX"/>
        </w:rPr>
        <w:t>---------------------------------------------------------------------------------------------------------------------------------------------</w:t>
      </w:r>
    </w:p>
    <w:p w14:paraId="2E0E599E" w14:textId="77777777" w:rsidR="00CD3AC6" w:rsidRDefault="00F80100" w:rsidP="00BA635C">
      <w:pPr>
        <w:spacing w:line="360" w:lineRule="auto"/>
        <w:jc w:val="both"/>
        <w:rPr>
          <w:rFonts w:cs="Arial"/>
          <w:b/>
          <w:bCs/>
          <w:sz w:val="24"/>
        </w:rPr>
      </w:pPr>
      <w:r w:rsidRPr="004D35C1">
        <w:rPr>
          <w:rStyle w:val="Textoennegrita"/>
          <w:rFonts w:cs="Arial"/>
          <w:sz w:val="24"/>
        </w:rPr>
        <w:t>TERCERO:</w:t>
      </w:r>
      <w:r w:rsidRPr="004D35C1">
        <w:rPr>
          <w:rFonts w:cs="Arial"/>
          <w:sz w:val="24"/>
        </w:rPr>
        <w:t xml:space="preserve"> Que con fundamento en lo establecido en el Decreto 960 de 1970, procede por medio del presente instrumento el compareciente a aclarar y corregir la escritura pública número </w:t>
      </w:r>
      <w:r w:rsidR="00CD3AC6">
        <w:rPr>
          <w:rFonts w:cs="Arial"/>
          <w:b/>
          <w:color w:val="FF0000"/>
          <w:sz w:val="24"/>
          <w:lang w:val="es-MX"/>
        </w:rPr>
        <w:t>&lt;&lt;</w:t>
      </w:r>
      <w:proofErr w:type="spellStart"/>
      <w:r w:rsidR="00CD3AC6">
        <w:rPr>
          <w:rFonts w:cs="Arial"/>
          <w:b/>
          <w:color w:val="FF0000"/>
          <w:sz w:val="24"/>
          <w:lang w:val="es-MX"/>
        </w:rPr>
        <w:t>Nro.ep</w:t>
      </w:r>
      <w:proofErr w:type="spellEnd"/>
      <w:r w:rsidR="00CD3AC6">
        <w:rPr>
          <w:rFonts w:cs="Arial"/>
          <w:b/>
          <w:color w:val="FF0000"/>
          <w:sz w:val="24"/>
          <w:lang w:val="es-MX"/>
        </w:rPr>
        <w:t xml:space="preserve">&gt;&gt; </w:t>
      </w:r>
      <w:r w:rsidR="00CD3AC6" w:rsidRPr="004D35C1">
        <w:rPr>
          <w:rFonts w:cs="Arial"/>
          <w:color w:val="000000"/>
          <w:sz w:val="24"/>
        </w:rPr>
        <w:t xml:space="preserve">de fecha </w:t>
      </w:r>
      <w:r w:rsidR="00CD3AC6">
        <w:rPr>
          <w:rFonts w:cs="Arial"/>
          <w:b/>
          <w:color w:val="FF0000"/>
          <w:sz w:val="24"/>
          <w:lang w:val="es-MX"/>
        </w:rPr>
        <w:t>&lt;&lt;</w:t>
      </w:r>
      <w:proofErr w:type="spellStart"/>
      <w:r w:rsidR="00CD3AC6">
        <w:rPr>
          <w:rFonts w:cs="Arial"/>
          <w:b/>
          <w:color w:val="FF0000"/>
          <w:sz w:val="24"/>
          <w:lang w:val="es-MX"/>
        </w:rPr>
        <w:t>fecha_de_otorgamiento_ep</w:t>
      </w:r>
      <w:proofErr w:type="spellEnd"/>
      <w:r w:rsidR="00CD3AC6">
        <w:rPr>
          <w:rFonts w:cs="Arial"/>
          <w:b/>
          <w:color w:val="FF0000"/>
          <w:sz w:val="24"/>
          <w:lang w:val="es-MX"/>
        </w:rPr>
        <w:t>&gt;&gt;</w:t>
      </w:r>
      <w:r w:rsidR="00CD3AC6" w:rsidRPr="004D35C1">
        <w:rPr>
          <w:rFonts w:cs="Arial"/>
          <w:color w:val="000000"/>
          <w:sz w:val="24"/>
        </w:rPr>
        <w:t xml:space="preserve">, otorgada en la </w:t>
      </w:r>
      <w:r w:rsidR="00CD3AC6" w:rsidRPr="00AE6158">
        <w:rPr>
          <w:rFonts w:cs="Arial"/>
          <w:b/>
          <w:color w:val="FF0000"/>
          <w:sz w:val="24"/>
          <w:lang w:val="es-MX"/>
        </w:rPr>
        <w:t>&lt;&lt;</w:t>
      </w:r>
      <w:proofErr w:type="spellStart"/>
      <w:r w:rsidR="00CD3AC6" w:rsidRPr="00AE6158">
        <w:rPr>
          <w:rFonts w:cs="Arial"/>
          <w:b/>
          <w:color w:val="FF0000"/>
          <w:sz w:val="24"/>
          <w:lang w:val="es-MX"/>
        </w:rPr>
        <w:t>notaria_de_otorgamiento</w:t>
      </w:r>
      <w:proofErr w:type="spellEnd"/>
      <w:r w:rsidR="00CD3AC6" w:rsidRPr="00AE6158">
        <w:rPr>
          <w:rFonts w:cs="Arial"/>
          <w:b/>
          <w:color w:val="FF0000"/>
          <w:sz w:val="24"/>
          <w:lang w:val="es-MX"/>
        </w:rPr>
        <w:t>&gt;</w:t>
      </w:r>
      <w:bookmarkStart w:id="1" w:name="_GoBack"/>
      <w:bookmarkEnd w:id="1"/>
      <w:r w:rsidR="00CD3AC6" w:rsidRPr="00AE6158">
        <w:rPr>
          <w:rFonts w:cs="Arial"/>
          <w:b/>
          <w:color w:val="FF0000"/>
          <w:sz w:val="24"/>
          <w:lang w:val="es-MX"/>
        </w:rPr>
        <w:t>&gt;</w:t>
      </w:r>
      <w:r w:rsidRPr="004D35C1">
        <w:rPr>
          <w:rFonts w:cs="Arial"/>
          <w:sz w:val="24"/>
        </w:rPr>
        <w:t xml:space="preserve">, en el sentido de </w:t>
      </w:r>
      <w:r w:rsidR="006741A3" w:rsidRPr="00CD3AC6">
        <w:rPr>
          <w:rFonts w:cs="Arial"/>
          <w:b/>
          <w:sz w:val="24"/>
        </w:rPr>
        <w:t>CORREGIR</w:t>
      </w:r>
      <w:r w:rsidRPr="00CD3AC6">
        <w:rPr>
          <w:rFonts w:cs="Arial"/>
          <w:b/>
          <w:sz w:val="24"/>
        </w:rPr>
        <w:t xml:space="preserve"> SU NOMBRE </w:t>
      </w:r>
      <w:r w:rsidRPr="004D35C1">
        <w:rPr>
          <w:rFonts w:cs="Arial"/>
          <w:sz w:val="24"/>
        </w:rPr>
        <w:t xml:space="preserve">que es </w:t>
      </w:r>
      <w:r w:rsidR="00CD3AC6" w:rsidRPr="004D35C1">
        <w:rPr>
          <w:rFonts w:cs="Arial"/>
          <w:color w:val="000000"/>
          <w:sz w:val="24"/>
        </w:rPr>
        <w:t>“</w:t>
      </w:r>
      <w:r w:rsidR="00CD3AC6" w:rsidRPr="00DD64A4">
        <w:rPr>
          <w:rFonts w:cs="Arial"/>
          <w:b/>
          <w:color w:val="FF0000"/>
          <w:sz w:val="24"/>
          <w:lang w:val="es-MX"/>
        </w:rPr>
        <w:t>&lt;&lt;</w:t>
      </w:r>
      <w:r w:rsidR="00CD3AC6">
        <w:rPr>
          <w:rFonts w:cs="Arial"/>
          <w:b/>
          <w:color w:val="FF0000"/>
          <w:sz w:val="24"/>
          <w:lang w:val="es-MX"/>
        </w:rPr>
        <w:t>nombre_otorgante_1&gt;&gt;</w:t>
      </w:r>
      <w:r w:rsidR="00CD3AC6" w:rsidRPr="004D35C1">
        <w:rPr>
          <w:rFonts w:cs="Arial"/>
          <w:color w:val="000000"/>
          <w:sz w:val="24"/>
        </w:rPr>
        <w:t>”,</w:t>
      </w:r>
      <w:r w:rsidRPr="004D35C1">
        <w:rPr>
          <w:rFonts w:cs="Arial"/>
          <w:sz w:val="24"/>
        </w:rPr>
        <w:t xml:space="preserve"> identificado con la cédula de ciudadanía número </w:t>
      </w:r>
      <w:r w:rsidR="00CD3AC6">
        <w:rPr>
          <w:rFonts w:cs="Arial"/>
          <w:b/>
          <w:color w:val="FF0000"/>
          <w:sz w:val="24"/>
          <w:lang w:val="es-MX"/>
        </w:rPr>
        <w:t xml:space="preserve">&lt;&lt;cedula_otorgante_1&gt;&gt; </w:t>
      </w:r>
      <w:r w:rsidR="00CD3AC6" w:rsidRPr="004D35C1">
        <w:rPr>
          <w:rFonts w:cs="Arial"/>
          <w:color w:val="000000"/>
          <w:sz w:val="24"/>
        </w:rPr>
        <w:t xml:space="preserve">expedida en </w:t>
      </w:r>
      <w:r w:rsidR="00CD3AC6">
        <w:rPr>
          <w:rFonts w:cs="Arial"/>
          <w:b/>
          <w:color w:val="FF0000"/>
          <w:sz w:val="24"/>
          <w:lang w:val="es-MX"/>
        </w:rPr>
        <w:t>&lt;&lt;expedición_cc_otorgante_1&gt;&gt;</w:t>
      </w:r>
      <w:r w:rsidRPr="004D35C1">
        <w:rPr>
          <w:rFonts w:cs="Arial"/>
          <w:sz w:val="24"/>
        </w:rPr>
        <w:t xml:space="preserve">, tal y como consta en la </w:t>
      </w:r>
      <w:r w:rsidRPr="00CD3AC6">
        <w:rPr>
          <w:rFonts w:cs="Arial"/>
          <w:color w:val="FF0000"/>
          <w:sz w:val="24"/>
        </w:rPr>
        <w:t>fotocopia de su cédula de ciudadanía,</w:t>
      </w:r>
      <w:r w:rsidRPr="004D35C1">
        <w:rPr>
          <w:rFonts w:cs="Arial"/>
          <w:sz w:val="24"/>
        </w:rPr>
        <w:t xml:space="preserve"> documento que se protocoliza con esta escritura. </w:t>
      </w:r>
      <w:r w:rsidR="00CD3AC6">
        <w:rPr>
          <w:rFonts w:cs="Arial"/>
          <w:sz w:val="24"/>
        </w:rPr>
        <w:t>--------------------------------------------------------------------------------------------------------------------------------------</w:t>
      </w:r>
      <w:r w:rsidRPr="004D35C1">
        <w:rPr>
          <w:rStyle w:val="Textoennegrita"/>
          <w:rFonts w:cs="Arial"/>
          <w:sz w:val="24"/>
        </w:rPr>
        <w:t>CUARTO:</w:t>
      </w:r>
      <w:r w:rsidRPr="004D35C1">
        <w:rPr>
          <w:rFonts w:cs="Arial"/>
          <w:sz w:val="24"/>
        </w:rPr>
        <w:t xml:space="preserve"> La anterior </w:t>
      </w:r>
      <w:proofErr w:type="spellStart"/>
      <w:r w:rsidRPr="004D35C1">
        <w:rPr>
          <w:rFonts w:cs="Arial"/>
          <w:b/>
          <w:bCs/>
          <w:sz w:val="24"/>
        </w:rPr>
        <w:t>ACLARACION</w:t>
      </w:r>
      <w:proofErr w:type="spellEnd"/>
      <w:r w:rsidRPr="004D35C1">
        <w:rPr>
          <w:rFonts w:cs="Arial"/>
          <w:sz w:val="24"/>
        </w:rPr>
        <w:t xml:space="preserve"> la hace </w:t>
      </w:r>
      <w:r w:rsidR="00CD3AC6" w:rsidRPr="00DD64A4">
        <w:rPr>
          <w:rFonts w:cs="Arial"/>
          <w:b/>
          <w:color w:val="FF0000"/>
          <w:sz w:val="24"/>
          <w:lang w:val="es-MX"/>
        </w:rPr>
        <w:t>&lt;&lt;</w:t>
      </w:r>
      <w:r w:rsidR="00CD3AC6">
        <w:rPr>
          <w:rFonts w:cs="Arial"/>
          <w:b/>
          <w:color w:val="FF0000"/>
          <w:sz w:val="24"/>
          <w:lang w:val="es-MX"/>
        </w:rPr>
        <w:t xml:space="preserve">nombre_otorgante_1&gt;&gt; </w:t>
      </w:r>
      <w:r w:rsidRPr="004D35C1">
        <w:rPr>
          <w:rFonts w:cs="Arial"/>
          <w:sz w:val="24"/>
        </w:rPr>
        <w:t xml:space="preserve">toda vez que se trata de la misma persona que adquirió el bien inmueble descrito en la cláusula primera y figuró como </w:t>
      </w:r>
      <w:r w:rsidR="00BA635C">
        <w:rPr>
          <w:rFonts w:cs="Arial"/>
          <w:b/>
          <w:bCs/>
          <w:color w:val="FF0000"/>
          <w:sz w:val="24"/>
        </w:rPr>
        <w:t>&lt;&lt;</w:t>
      </w:r>
      <w:proofErr w:type="spellStart"/>
      <w:r w:rsidR="00BA635C">
        <w:rPr>
          <w:rFonts w:cs="Arial"/>
          <w:b/>
          <w:bCs/>
          <w:color w:val="FF0000"/>
          <w:sz w:val="24"/>
        </w:rPr>
        <w:t>nombre_como_figuro_en_la_ep_objeto_de_aclaracion</w:t>
      </w:r>
      <w:proofErr w:type="spellEnd"/>
      <w:r w:rsidR="00BA635C">
        <w:rPr>
          <w:rFonts w:cs="Arial"/>
          <w:b/>
          <w:bCs/>
          <w:color w:val="FF0000"/>
          <w:sz w:val="24"/>
        </w:rPr>
        <w:t>&gt;&gt;</w:t>
      </w:r>
      <w:r w:rsidRPr="004D35C1">
        <w:rPr>
          <w:rFonts w:cs="Arial"/>
          <w:b/>
          <w:bCs/>
          <w:sz w:val="24"/>
        </w:rPr>
        <w:t xml:space="preserve"> </w:t>
      </w:r>
    </w:p>
    <w:p w14:paraId="1C84F263" w14:textId="77777777" w:rsidR="00CD3AC6" w:rsidRDefault="00CD3AC6" w:rsidP="00BA635C">
      <w:pPr>
        <w:spacing w:line="360" w:lineRule="auto"/>
        <w:jc w:val="both"/>
        <w:rPr>
          <w:rFonts w:cs="Arial"/>
          <w:color w:val="000000"/>
          <w:sz w:val="24"/>
        </w:rPr>
      </w:pPr>
      <w:r>
        <w:rPr>
          <w:rFonts w:cs="Arial"/>
          <w:sz w:val="24"/>
        </w:rPr>
        <w:t>--------------------------------------------------------------------------------------------------------------</w:t>
      </w:r>
      <w:r w:rsidR="00621FB6" w:rsidRPr="004D35C1">
        <w:rPr>
          <w:rFonts w:cs="Arial"/>
          <w:b/>
          <w:color w:val="000000"/>
          <w:sz w:val="24"/>
          <w:u w:val="single"/>
        </w:rPr>
        <w:t>QUINTO</w:t>
      </w:r>
      <w:r w:rsidR="00345C34" w:rsidRPr="004D35C1">
        <w:rPr>
          <w:rFonts w:cs="Arial"/>
          <w:b/>
          <w:color w:val="000000"/>
          <w:sz w:val="24"/>
          <w:u w:val="single"/>
        </w:rPr>
        <w:t>:</w:t>
      </w:r>
      <w:r w:rsidR="006332F5" w:rsidRPr="004D35C1">
        <w:rPr>
          <w:rFonts w:cs="Arial"/>
          <w:b/>
          <w:color w:val="000000"/>
          <w:sz w:val="24"/>
        </w:rPr>
        <w:t xml:space="preserve"> </w:t>
      </w:r>
      <w:r w:rsidR="006D626D" w:rsidRPr="004D35C1">
        <w:rPr>
          <w:rFonts w:cs="Arial"/>
          <w:bCs/>
          <w:color w:val="000000"/>
          <w:sz w:val="24"/>
        </w:rPr>
        <w:t xml:space="preserve">En los anteriores términos, queda </w:t>
      </w:r>
      <w:r w:rsidR="006741A3">
        <w:rPr>
          <w:rFonts w:cs="Arial"/>
          <w:bCs/>
          <w:color w:val="000000"/>
          <w:sz w:val="24"/>
        </w:rPr>
        <w:t>corregido</w:t>
      </w:r>
      <w:r w:rsidR="006D626D" w:rsidRPr="004D35C1">
        <w:rPr>
          <w:rFonts w:cs="Arial"/>
          <w:bCs/>
          <w:color w:val="000000"/>
          <w:sz w:val="24"/>
        </w:rPr>
        <w:t xml:space="preserve"> el nombre de </w:t>
      </w:r>
      <w:r w:rsidRPr="00DD64A4">
        <w:rPr>
          <w:rFonts w:cs="Arial"/>
          <w:b/>
          <w:color w:val="FF0000"/>
          <w:sz w:val="24"/>
          <w:lang w:val="es-MX"/>
        </w:rPr>
        <w:t>&lt;&lt;</w:t>
      </w:r>
      <w:r>
        <w:rPr>
          <w:rFonts w:cs="Arial"/>
          <w:b/>
          <w:color w:val="FF0000"/>
          <w:sz w:val="24"/>
          <w:lang w:val="es-MX"/>
        </w:rPr>
        <w:t xml:space="preserve">nombre_otorgante_1&gt;&gt; </w:t>
      </w:r>
      <w:r w:rsidR="006D626D" w:rsidRPr="004D35C1">
        <w:rPr>
          <w:rFonts w:cs="Arial"/>
          <w:bCs/>
          <w:color w:val="000000"/>
          <w:sz w:val="24"/>
        </w:rPr>
        <w:t xml:space="preserve">y por lo tanto aclarada la citada escritura pública número </w:t>
      </w:r>
      <w:r>
        <w:rPr>
          <w:rFonts w:cs="Arial"/>
          <w:b/>
          <w:color w:val="FF0000"/>
          <w:sz w:val="24"/>
          <w:lang w:val="es-MX"/>
        </w:rPr>
        <w:t>&lt;&lt;</w:t>
      </w:r>
      <w:proofErr w:type="spellStart"/>
      <w:r>
        <w:rPr>
          <w:rFonts w:cs="Arial"/>
          <w:b/>
          <w:color w:val="FF0000"/>
          <w:sz w:val="24"/>
          <w:lang w:val="es-MX"/>
        </w:rPr>
        <w:t>Nro.ep</w:t>
      </w:r>
      <w:proofErr w:type="spellEnd"/>
      <w:r>
        <w:rPr>
          <w:rFonts w:cs="Arial"/>
          <w:b/>
          <w:color w:val="FF0000"/>
          <w:sz w:val="24"/>
          <w:lang w:val="es-MX"/>
        </w:rPr>
        <w:t xml:space="preserve">&gt;&gt; </w:t>
      </w:r>
      <w:r w:rsidRPr="004D35C1">
        <w:rPr>
          <w:rFonts w:cs="Arial"/>
          <w:color w:val="000000"/>
          <w:sz w:val="24"/>
        </w:rPr>
        <w:t xml:space="preserve">de fecha </w:t>
      </w:r>
      <w:r>
        <w:rPr>
          <w:rFonts w:cs="Arial"/>
          <w:b/>
          <w:color w:val="FF0000"/>
          <w:sz w:val="24"/>
          <w:lang w:val="es-MX"/>
        </w:rPr>
        <w:t>&lt;&lt;</w:t>
      </w:r>
      <w:proofErr w:type="spellStart"/>
      <w:r>
        <w:rPr>
          <w:rFonts w:cs="Arial"/>
          <w:b/>
          <w:color w:val="FF0000"/>
          <w:sz w:val="24"/>
          <w:lang w:val="es-MX"/>
        </w:rPr>
        <w:t>fecha_de_otorgamiento_ep</w:t>
      </w:r>
      <w:proofErr w:type="spellEnd"/>
      <w:r>
        <w:rPr>
          <w:rFonts w:cs="Arial"/>
          <w:b/>
          <w:color w:val="FF0000"/>
          <w:sz w:val="24"/>
          <w:lang w:val="es-MX"/>
        </w:rPr>
        <w:t>&gt;&gt;</w:t>
      </w:r>
      <w:r w:rsidRPr="004D35C1">
        <w:rPr>
          <w:rFonts w:cs="Arial"/>
          <w:color w:val="000000"/>
          <w:sz w:val="24"/>
        </w:rPr>
        <w:t xml:space="preserve">, otorgada en la </w:t>
      </w:r>
      <w:r w:rsidRPr="00AE6158">
        <w:rPr>
          <w:rFonts w:cs="Arial"/>
          <w:b/>
          <w:color w:val="FF0000"/>
          <w:sz w:val="24"/>
          <w:lang w:val="es-MX"/>
        </w:rPr>
        <w:t>&lt;&lt;</w:t>
      </w:r>
      <w:proofErr w:type="spellStart"/>
      <w:r w:rsidRPr="00AE6158">
        <w:rPr>
          <w:rFonts w:cs="Arial"/>
          <w:b/>
          <w:color w:val="FF0000"/>
          <w:sz w:val="24"/>
          <w:lang w:val="es-MX"/>
        </w:rPr>
        <w:t>notaria_de_otorgamiento</w:t>
      </w:r>
      <w:proofErr w:type="spellEnd"/>
      <w:r w:rsidRPr="00AE6158">
        <w:rPr>
          <w:rFonts w:cs="Arial"/>
          <w:b/>
          <w:color w:val="FF0000"/>
          <w:sz w:val="24"/>
          <w:lang w:val="es-MX"/>
        </w:rPr>
        <w:t>&gt;&gt;</w:t>
      </w:r>
      <w:r w:rsidRPr="004D35C1">
        <w:rPr>
          <w:rFonts w:cs="Arial"/>
          <w:sz w:val="24"/>
        </w:rPr>
        <w:t>,</w:t>
      </w:r>
      <w:r w:rsidR="006D626D" w:rsidRPr="004D35C1">
        <w:rPr>
          <w:rFonts w:cs="Arial"/>
          <w:bCs/>
          <w:color w:val="000000"/>
          <w:sz w:val="24"/>
        </w:rPr>
        <w:t xml:space="preserve"> continuando vigente en todo lo demás.</w:t>
      </w:r>
    </w:p>
    <w:p w14:paraId="589862BD" w14:textId="01BE6AD7" w:rsidR="00775153" w:rsidRPr="009E7E63" w:rsidRDefault="00CD3AC6" w:rsidP="00BA635C">
      <w:pPr>
        <w:spacing w:line="360" w:lineRule="auto"/>
        <w:jc w:val="both"/>
        <w:rPr>
          <w:rFonts w:cs="Arial"/>
          <w:spacing w:val="-3"/>
          <w:sz w:val="24"/>
        </w:rPr>
      </w:pPr>
      <w:r>
        <w:rPr>
          <w:rFonts w:cs="Arial"/>
          <w:sz w:val="24"/>
        </w:rPr>
        <w:t>--------------------------------------------------------------------------------------------------------------</w:t>
      </w:r>
    </w:p>
    <w:p w14:paraId="2D5A91B0" w14:textId="365B3399" w:rsidR="00C77AAA" w:rsidRPr="00C77AAA" w:rsidRDefault="00775153" w:rsidP="00C77AAA">
      <w:pPr>
        <w:tabs>
          <w:tab w:val="right" w:leader="hyphen" w:pos="8789"/>
        </w:tabs>
        <w:spacing w:line="360" w:lineRule="auto"/>
        <w:jc w:val="both"/>
        <w:rPr>
          <w:rFonts w:cs="Arial"/>
          <w:sz w:val="24"/>
        </w:rPr>
      </w:pPr>
      <w:r>
        <w:rPr>
          <w:rFonts w:cs="Arial"/>
          <w:sz w:val="24"/>
        </w:rPr>
        <w:t>------------------</w:t>
      </w:r>
      <w:r w:rsidRPr="00F00CF8">
        <w:rPr>
          <w:rFonts w:cs="Arial"/>
          <w:sz w:val="24"/>
        </w:rPr>
        <w:t xml:space="preserve">- </w:t>
      </w:r>
      <w:r w:rsidRPr="00F00CF8">
        <w:rPr>
          <w:rFonts w:cs="Arial"/>
          <w:b/>
          <w:bCs/>
          <w:sz w:val="24"/>
        </w:rPr>
        <w:t>O T O R G A M I E N T O y A U T O R I Z A C I O N</w:t>
      </w:r>
      <w:r w:rsidRPr="00F00CF8">
        <w:rPr>
          <w:rFonts w:cs="Arial"/>
          <w:sz w:val="24"/>
        </w:rPr>
        <w:t xml:space="preserve"> -</w:t>
      </w:r>
      <w:r>
        <w:rPr>
          <w:rFonts w:cs="Arial"/>
          <w:sz w:val="24"/>
        </w:rPr>
        <w:t>-------------------</w:t>
      </w:r>
      <w:r w:rsidRPr="00C77AAA">
        <w:rPr>
          <w:rFonts w:cs="Arial"/>
          <w:sz w:val="24"/>
        </w:rPr>
        <w:t xml:space="preserve">---------- </w:t>
      </w:r>
      <w:r w:rsidRPr="00C77AAA">
        <w:rPr>
          <w:rFonts w:cs="Arial"/>
          <w:b/>
          <w:bCs/>
          <w:sz w:val="24"/>
        </w:rPr>
        <w:t>EL(LOS) COMPARECIENTE(S) HACE(N) CONSTAR QUE</w:t>
      </w:r>
      <w:r w:rsidRPr="00C77AAA">
        <w:rPr>
          <w:rFonts w:cs="Arial"/>
          <w:sz w:val="24"/>
        </w:rPr>
        <w:t>: ---------</w:t>
      </w:r>
      <w:r w:rsidR="00C77AAA" w:rsidRPr="00C77AAA">
        <w:rPr>
          <w:rFonts w:cs="Arial"/>
          <w:sz w:val="24"/>
        </w:rPr>
        <w:t>---</w:t>
      </w:r>
      <w:r w:rsidR="00C77AAA">
        <w:rPr>
          <w:rFonts w:cs="Arial"/>
          <w:sz w:val="24"/>
        </w:rPr>
        <w:t>------</w:t>
      </w:r>
      <w:r w:rsidRPr="00C77AAA">
        <w:rPr>
          <w:rFonts w:cs="Arial"/>
          <w:sz w:val="24"/>
        </w:rPr>
        <w:t xml:space="preserve"> </w:t>
      </w:r>
      <w:r w:rsidR="00C77AAA" w:rsidRPr="00C77AAA">
        <w:rPr>
          <w:rFonts w:cs="Arial"/>
          <w:sz w:val="24"/>
        </w:rPr>
        <w:t xml:space="preserve">1. Declaran bajo la gravedad de juramento que su presencia física y jurídica, así como las manifestaciones en las diferentes cláusulas de este instrumento, obedece a la autonomía de su voluntad y que no se ha ejercido sobre ellos dolo, fuerza física </w:t>
      </w:r>
      <w:r w:rsidR="00C77AAA" w:rsidRPr="00C77AAA">
        <w:rPr>
          <w:rFonts w:cs="Arial"/>
          <w:sz w:val="24"/>
        </w:rPr>
        <w:lastRenderedPageBreak/>
        <w:t xml:space="preserve">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 2. Han verificado cuidadosamente su nombre y apellido, su real estado civil, numero correcto de sus documentos de identificación, y aprueban este instrumento sin reserva alguna, en forma como quedo redactado. 3. Las declaraciones consignadas en este instrumento corresponde a la verdad el(los) otorgantes lo aprueba totalmente, sin reserva alguna, en consecuencia, asumen la responsabilidad de cualquier inexactitud. 4. La Notaria no puede dar fe sobre la voluntad real del(los) comparecientes y beneficiaros, salvo lo expresado en este instrumento, que fue aprobado sin reserva alguna por el(los) comparecientes y beneficiarios en la forma como quedo redactado. 5. Conocen la ley y saben que la notaria responde de la regularidad formal de los instrumentos que autoriza, pero no de la veracidad de las declaraciones del(los) otorgantes ni de la autenticidad de los documentos que forman parte de este instrumento. 6. Serán responsables civil, penal y físicamente, en caso de utilizarse esta escritura con fines ilegales. 7. Solo solicitaran correcciones, aclaraciones, o modificaciones al texto de la presente escritura en la forma y casos previstos por la ley. 8. La presente escritura se Autoriza a Insistencia de los interesados (ART. 6 Decreto 960 de 1970). ----------------------------------------- </w:t>
      </w:r>
      <w:r w:rsidR="00C77AAA" w:rsidRPr="00C77AAA">
        <w:rPr>
          <w:rFonts w:cs="Arial"/>
          <w:b/>
          <w:bCs/>
          <w:sz w:val="24"/>
        </w:rPr>
        <w:t>DE LA CAPACIDAD</w:t>
      </w:r>
      <w:r w:rsidR="00C77AAA" w:rsidRPr="00C77AAA">
        <w:rPr>
          <w:rFonts w:cs="Arial"/>
          <w:sz w:val="24"/>
        </w:rPr>
        <w:t xml:space="preserve">: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notaria a través de un juicio de valores, a determinar su capacidad para comparecer. Que han entendido el clausulado que conforma la presente </w:t>
      </w:r>
      <w:r w:rsidR="00C77AAA" w:rsidRPr="00C77AAA">
        <w:rPr>
          <w:rFonts w:cs="Arial"/>
          <w:sz w:val="24"/>
        </w:rPr>
        <w:lastRenderedPageBreak/>
        <w:t xml:space="preserve">escritura pública y que la aprueban en su totalidad. ------------------------------------------ </w:t>
      </w:r>
      <w:r w:rsidR="00C77AAA" w:rsidRPr="00C77AAA">
        <w:rPr>
          <w:rFonts w:cs="Arial"/>
          <w:b/>
          <w:bCs/>
          <w:sz w:val="24"/>
        </w:rPr>
        <w:t>DEL OBJETO LICITO</w:t>
      </w:r>
      <w:r w:rsidR="00C77AAA" w:rsidRPr="00C77AAA">
        <w:rPr>
          <w:rFonts w:cs="Arial"/>
          <w:sz w:val="24"/>
        </w:rPr>
        <w:t xml:space="preserve">: El (la, los) compareciente(s) manifiesta(n) que el objeto del 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00C77AAA" w:rsidRPr="00C77AAA">
        <w:rPr>
          <w:rFonts w:cs="Arial"/>
          <w:b/>
          <w:bCs/>
          <w:sz w:val="24"/>
        </w:rPr>
        <w:t>DE LOS RECURSOS:</w:t>
      </w:r>
      <w:r w:rsidR="00C77AAA" w:rsidRPr="00C77AAA">
        <w:rPr>
          <w:rFonts w:cs="Arial"/>
          <w:sz w:val="24"/>
        </w:rPr>
        <w:t xml:space="preserve">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 </w:t>
      </w:r>
      <w:r w:rsidR="00C77AAA" w:rsidRPr="00C77AAA">
        <w:rPr>
          <w:rFonts w:cs="Arial"/>
          <w:b/>
          <w:bCs/>
          <w:sz w:val="24"/>
        </w:rPr>
        <w:t>DE LA IDENTIFICACIÓN</w:t>
      </w:r>
      <w:r w:rsidR="00C77AAA" w:rsidRPr="00C77AAA">
        <w:rPr>
          <w:rFonts w:cs="Arial"/>
          <w:sz w:val="24"/>
        </w:rPr>
        <w:t xml:space="preserve">: El (la, los) compareciente manifiesta(n) que exhiben los documentos de identidad de los cuales son titular(es) y que son idóneos para establecer los atributos de su personalidad, como lo son sus nombres, nacionalidad, mayoría de edad y serial de identificación.  En caso que </w:t>
      </w:r>
      <w:proofErr w:type="gramStart"/>
      <w:r w:rsidR="00C77AAA" w:rsidRPr="00C77AAA">
        <w:rPr>
          <w:rFonts w:cs="Arial"/>
          <w:sz w:val="24"/>
        </w:rPr>
        <w:t>El(</w:t>
      </w:r>
      <w:proofErr w:type="gramEnd"/>
      <w:r w:rsidR="00C77AAA" w:rsidRPr="00C77AAA">
        <w:rPr>
          <w:rFonts w:cs="Arial"/>
          <w:sz w:val="24"/>
        </w:rPr>
        <w:t xml:space="preserve">la, los) compareciente(s) presente(n) para su identificación contraseña que señala el trámite de duplicado, corrección o rectificación, el ciudadano afirma bajo la gravedad de juramento que el sello que certifica el estado de su trámite ha sido estampado en una oficina de la 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el(los) otorgantes lo aprueban totalmente, sin reserva alguna, en consecuencia, asumen la responsabilidad de cualquier inexactitud. La notaria no puede dar fe sobre la voluntad real del(los) comparecientes y beneficiaros, salvo lo expresado en este instrumento, que fue aprobado sin reserva alguna por el(los) comparecientes y beneficiarios en la forma como quedo redactado. Conocen la ley y saben que la notaria responde de la regularidad formal </w:t>
      </w:r>
      <w:r w:rsidR="00C77AAA" w:rsidRPr="00C77AAA">
        <w:rPr>
          <w:rFonts w:cs="Arial"/>
          <w:sz w:val="24"/>
        </w:rPr>
        <w:lastRenderedPageBreak/>
        <w:t>de los instrumentos que autoriza, pero no de la veracidad de las declaraciones del(los) otorgantes ni de la autenticidad de los documentos que forman parte de este instrumento. --------------------------------------------------------------------------------------------</w:t>
      </w:r>
      <w:r w:rsidR="00C77AAA" w:rsidRPr="00C77AAA">
        <w:rPr>
          <w:rFonts w:cs="Arial"/>
          <w:b/>
          <w:bCs/>
          <w:sz w:val="24"/>
        </w:rPr>
        <w:t>CLAUSULA DE CONOCIMIENTO</w:t>
      </w:r>
      <w:r w:rsidR="00C77AAA" w:rsidRPr="00C77AAA">
        <w:rPr>
          <w:rFonts w:cs="Arial"/>
          <w:sz w:val="24"/>
        </w:rPr>
        <w:t xml:space="preserve">: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 </w:t>
      </w:r>
      <w:r w:rsidR="00C77AAA" w:rsidRPr="00C77AAA">
        <w:rPr>
          <w:rFonts w:cs="Arial"/>
          <w:b/>
          <w:bCs/>
          <w:sz w:val="24"/>
        </w:rPr>
        <w:t>MANIFESTACIÓN DE LOS COMPARECIENTES</w:t>
      </w:r>
      <w:r w:rsidR="00C77AAA" w:rsidRPr="00C77AAA">
        <w:rPr>
          <w:rFonts w:cs="Arial"/>
          <w:sz w:val="24"/>
        </w:rPr>
        <w:t>: El(Los) compareciente(s) manifiesta(n) bajo la gravedad del juramento que hasta la fecha este inmueble no se encuentra inmerso en causales o motivos de la Ley de Victimas y restitución de tierras (Ley 1448 de 2011), de igual forma manifiestan, que en el inmueble  objeto del presente negocio jurídico no ha existido desplazamiento forzoso, despojo o 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00C77AAA" w:rsidRPr="00C77AAA">
        <w:rPr>
          <w:rFonts w:cs="Arial"/>
          <w:b/>
          <w:bCs/>
          <w:sz w:val="24"/>
        </w:rPr>
        <w:t>ADVERTENCIA NOTARIAL</w:t>
      </w:r>
      <w:r w:rsidR="00C77AAA" w:rsidRPr="00C77AAA">
        <w:rPr>
          <w:rFonts w:cs="Arial"/>
          <w:sz w:val="24"/>
        </w:rPr>
        <w:t xml:space="preserve">: A los otorgantes se les advirtió que una vez firmado este instrumento público La Notaria no asumirá correcciones o modificaciones si no en la forma y casos previstos por la ley siendo esto solo responsabilidad de los otorgantes. Además, la notaria les advierte a EL(LOS) COMPARECIENTE(S) que cualquier aclaración a la presente escritura, implica el otorgamiento de una nueva escritura pública de aclaración cuyos costos serán asumidos única y exclusivamente por EL(LOS) COMPARECIENTE(S). EL(LOS) COMPARECIENTE(S) hacen constar que han verificado cuidadosamente sus </w:t>
      </w:r>
      <w:r w:rsidR="00C77AAA" w:rsidRPr="00C77AAA">
        <w:rPr>
          <w:rFonts w:cs="Arial"/>
          <w:sz w:val="24"/>
        </w:rPr>
        <w:lastRenderedPageBreak/>
        <w:t xml:space="preserve">nombres completos, el número de su documento de identidad. Declaran que todas las informaciones consignadas en el presente instrumento son CORRECTAS y, que 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w:t>
      </w:r>
      <w:r w:rsidR="00C77AAA" w:rsidRPr="00C77AAA">
        <w:rPr>
          <w:sz w:val="24"/>
        </w:rPr>
        <w:t>de conformidad con el Art.37 del Decreto ley 960 de 1.970</w:t>
      </w:r>
      <w:r w:rsidR="00C77AAA" w:rsidRPr="00C77AAA">
        <w:rPr>
          <w:rFonts w:cs="Arial"/>
          <w:sz w:val="24"/>
        </w:rPr>
        <w:t xml:space="preserve">. De igual forma se les advierte a los otorgantes que deben tener en cuenta lo señalado en el artículo ARTICULO 1947 del C.C. Colombiano; </w:t>
      </w:r>
      <w:r w:rsidR="00C77AAA" w:rsidRPr="00C77AAA">
        <w:rPr>
          <w:rFonts w:cs="Arial"/>
          <w:color w:val="000000"/>
          <w:sz w:val="24"/>
          <w:lang w:val="es-CO"/>
        </w:rPr>
        <w:t>igualmente</w:t>
      </w:r>
      <w:r w:rsidR="00C77AAA" w:rsidRPr="00C77AAA">
        <w:rPr>
          <w:rFonts w:eastAsia="Liberation Serif" w:cs="Arial"/>
          <w:color w:val="000000"/>
          <w:sz w:val="24"/>
          <w:lang w:val="es-CO"/>
        </w:rPr>
        <w:t xml:space="preserve"> </w:t>
      </w:r>
      <w:r w:rsidR="00C77AAA" w:rsidRPr="00C77AAA">
        <w:rPr>
          <w:rFonts w:cs="Arial"/>
          <w:color w:val="000000"/>
          <w:sz w:val="24"/>
          <w:lang w:val="es-CO"/>
        </w:rPr>
        <w:t>se</w:t>
      </w:r>
      <w:r w:rsidR="00C77AAA" w:rsidRPr="00C77AAA">
        <w:rPr>
          <w:rFonts w:eastAsia="Liberation Serif" w:cs="Arial"/>
          <w:color w:val="000000"/>
          <w:sz w:val="24"/>
          <w:lang w:val="es-CO"/>
        </w:rPr>
        <w:t xml:space="preserve"> </w:t>
      </w:r>
      <w:r w:rsidR="00C77AAA" w:rsidRPr="00C77AAA">
        <w:rPr>
          <w:rFonts w:cs="Arial"/>
          <w:color w:val="000000"/>
          <w:sz w:val="24"/>
          <w:lang w:val="es-CO"/>
        </w:rPr>
        <w:t>advierte</w:t>
      </w:r>
      <w:r w:rsidR="00C77AAA" w:rsidRPr="00C77AAA">
        <w:rPr>
          <w:rFonts w:eastAsia="Liberation Serif" w:cs="Arial"/>
          <w:color w:val="000000"/>
          <w:sz w:val="24"/>
          <w:lang w:val="es-CO"/>
        </w:rPr>
        <w:t xml:space="preserve"> </w:t>
      </w:r>
      <w:r w:rsidR="00C77AAA" w:rsidRPr="00C77AAA">
        <w:rPr>
          <w:rFonts w:cs="Arial"/>
          <w:color w:val="000000"/>
          <w:sz w:val="24"/>
          <w:lang w:val="es-CO"/>
        </w:rPr>
        <w:t>que</w:t>
      </w:r>
      <w:r w:rsidR="00C77AAA" w:rsidRPr="00C77AAA">
        <w:rPr>
          <w:rFonts w:eastAsia="Liberation Serif" w:cs="Arial"/>
          <w:color w:val="000000"/>
          <w:sz w:val="24"/>
          <w:lang w:val="es-CO"/>
        </w:rPr>
        <w:t xml:space="preserve"> </w:t>
      </w:r>
      <w:r w:rsidR="00C77AAA" w:rsidRPr="00C77AAA">
        <w:rPr>
          <w:rFonts w:cs="Arial"/>
          <w:color w:val="000000"/>
          <w:sz w:val="24"/>
          <w:lang w:val="es-CO"/>
        </w:rPr>
        <w:t>las</w:t>
      </w:r>
      <w:r w:rsidR="00C77AAA" w:rsidRPr="00C77AAA">
        <w:rPr>
          <w:rFonts w:eastAsia="Liberation Serif" w:cs="Arial"/>
          <w:color w:val="000000"/>
          <w:sz w:val="24"/>
          <w:lang w:val="es-CO"/>
        </w:rPr>
        <w:t xml:space="preserve"> </w:t>
      </w:r>
      <w:r w:rsidR="00C77AAA" w:rsidRPr="00C77AAA">
        <w:rPr>
          <w:rFonts w:cs="Arial"/>
          <w:color w:val="000000"/>
          <w:sz w:val="24"/>
          <w:lang w:val="es-CO"/>
        </w:rPr>
        <w:t>escrituras</w:t>
      </w:r>
      <w:r w:rsidR="00C77AAA" w:rsidRPr="00C77AAA">
        <w:rPr>
          <w:rFonts w:eastAsia="Liberation Serif" w:cs="Arial"/>
          <w:color w:val="000000"/>
          <w:sz w:val="24"/>
          <w:lang w:val="es-CO"/>
        </w:rPr>
        <w:t xml:space="preserve"> </w:t>
      </w:r>
      <w:r w:rsidR="00C77AAA" w:rsidRPr="00C77AAA">
        <w:rPr>
          <w:rFonts w:cs="Arial"/>
          <w:color w:val="000000"/>
          <w:sz w:val="24"/>
          <w:lang w:val="es-CO"/>
        </w:rPr>
        <w:t>públicas</w:t>
      </w:r>
      <w:r w:rsidR="00C77AAA" w:rsidRPr="00C77AAA">
        <w:rPr>
          <w:rFonts w:eastAsia="Liberation Serif" w:cs="Arial"/>
          <w:color w:val="000000"/>
          <w:sz w:val="24"/>
          <w:lang w:val="es-CO"/>
        </w:rPr>
        <w:t xml:space="preserve"> </w:t>
      </w:r>
      <w:r w:rsidR="00C77AAA" w:rsidRPr="00C77AAA">
        <w:rPr>
          <w:rFonts w:cs="Arial"/>
          <w:color w:val="000000"/>
          <w:sz w:val="24"/>
          <w:lang w:val="es-CO"/>
        </w:rPr>
        <w:t>que</w:t>
      </w:r>
      <w:r w:rsidR="00C77AAA" w:rsidRPr="00C77AAA">
        <w:rPr>
          <w:rFonts w:eastAsia="Liberation Serif" w:cs="Arial"/>
          <w:color w:val="000000"/>
          <w:sz w:val="24"/>
          <w:lang w:val="es-CO"/>
        </w:rPr>
        <w:t xml:space="preserve"> </w:t>
      </w:r>
      <w:r w:rsidR="00C77AAA" w:rsidRPr="00C77AAA">
        <w:rPr>
          <w:rFonts w:cs="Arial"/>
          <w:color w:val="000000"/>
          <w:sz w:val="24"/>
          <w:lang w:val="es-CO"/>
        </w:rPr>
        <w:t>contengan</w:t>
      </w:r>
      <w:r w:rsidR="00C77AAA" w:rsidRPr="00C77AAA">
        <w:rPr>
          <w:rFonts w:eastAsia="Liberation Serif" w:cs="Arial"/>
          <w:color w:val="000000"/>
          <w:sz w:val="24"/>
          <w:lang w:val="es-CO"/>
        </w:rPr>
        <w:t xml:space="preserve"> </w:t>
      </w:r>
      <w:r w:rsidR="00C77AAA" w:rsidRPr="00C77AAA">
        <w:rPr>
          <w:rFonts w:cs="Arial"/>
          <w:color w:val="000000"/>
          <w:sz w:val="24"/>
          <w:lang w:val="es-CO"/>
        </w:rPr>
        <w:t>patrimonio</w:t>
      </w:r>
      <w:r w:rsidR="00C77AAA" w:rsidRPr="00C77AAA">
        <w:rPr>
          <w:rFonts w:eastAsia="Liberation Serif" w:cs="Arial"/>
          <w:color w:val="000000"/>
          <w:sz w:val="24"/>
          <w:lang w:val="es-CO"/>
        </w:rPr>
        <w:t xml:space="preserve"> </w:t>
      </w:r>
      <w:r w:rsidR="00C77AAA" w:rsidRPr="00C77AAA">
        <w:rPr>
          <w:rFonts w:cs="Arial"/>
          <w:color w:val="000000"/>
          <w:sz w:val="24"/>
          <w:lang w:val="es-CO"/>
        </w:rPr>
        <w:t>de</w:t>
      </w:r>
      <w:r w:rsidR="00C77AAA" w:rsidRPr="00C77AAA">
        <w:rPr>
          <w:rFonts w:eastAsia="Liberation Serif" w:cs="Arial"/>
          <w:color w:val="000000"/>
          <w:sz w:val="24"/>
          <w:lang w:val="es-CO"/>
        </w:rPr>
        <w:t xml:space="preserve"> </w:t>
      </w:r>
      <w:r w:rsidR="00C77AAA" w:rsidRPr="00C77AAA">
        <w:rPr>
          <w:rFonts w:cs="Arial"/>
          <w:color w:val="000000"/>
          <w:sz w:val="24"/>
          <w:lang w:val="es-CO"/>
        </w:rPr>
        <w:t>familia</w:t>
      </w:r>
      <w:r w:rsidR="00C77AAA" w:rsidRPr="00C77AAA">
        <w:rPr>
          <w:rFonts w:eastAsia="Liberation Serif" w:cs="Arial"/>
          <w:color w:val="000000"/>
          <w:sz w:val="24"/>
          <w:lang w:val="es-CO"/>
        </w:rPr>
        <w:t xml:space="preserve"> </w:t>
      </w:r>
      <w:r w:rsidR="00C77AAA" w:rsidRPr="00C77AAA">
        <w:rPr>
          <w:rFonts w:cs="Arial"/>
          <w:color w:val="000000"/>
          <w:sz w:val="24"/>
          <w:lang w:val="es-CO"/>
        </w:rPr>
        <w:t>inembargable</w:t>
      </w:r>
      <w:r w:rsidR="00C77AAA" w:rsidRPr="00C77AAA">
        <w:rPr>
          <w:rFonts w:eastAsia="Liberation Serif" w:cs="Arial"/>
          <w:color w:val="000000"/>
          <w:sz w:val="24"/>
          <w:lang w:val="es-CO"/>
        </w:rPr>
        <w:t xml:space="preserve"> </w:t>
      </w:r>
      <w:r w:rsidR="00C77AAA" w:rsidRPr="00C77AAA">
        <w:rPr>
          <w:rFonts w:cs="Arial"/>
          <w:color w:val="FF0000"/>
          <w:sz w:val="24"/>
          <w:lang w:val="es-CO"/>
        </w:rPr>
        <w:t>e</w:t>
      </w:r>
      <w:r w:rsidR="00C77AAA" w:rsidRPr="00C77AAA">
        <w:rPr>
          <w:rFonts w:eastAsia="Liberation Serif" w:cs="Arial"/>
          <w:color w:val="FF0000"/>
          <w:sz w:val="24"/>
          <w:lang w:val="es-CO"/>
        </w:rPr>
        <w:t xml:space="preserve"> </w:t>
      </w:r>
      <w:r w:rsidR="00C77AAA" w:rsidRPr="00C77AAA">
        <w:rPr>
          <w:rFonts w:cs="Arial"/>
          <w:color w:val="FF0000"/>
          <w:sz w:val="24"/>
          <w:lang w:val="es-CO"/>
        </w:rPr>
        <w:t>hipoteca</w:t>
      </w:r>
      <w:r w:rsidR="00C77AAA" w:rsidRPr="00C77AAA">
        <w:rPr>
          <w:rFonts w:cs="Arial"/>
          <w:b/>
          <w:bCs/>
          <w:color w:val="000000"/>
          <w:sz w:val="24"/>
          <w:lang w:val="es-CO"/>
        </w:rPr>
        <w:t>,</w:t>
      </w:r>
      <w:r w:rsidR="00C77AAA" w:rsidRPr="00C77AAA">
        <w:rPr>
          <w:rFonts w:eastAsia="Liberation Serif" w:cs="Arial"/>
          <w:b/>
          <w:bCs/>
          <w:color w:val="000000"/>
          <w:sz w:val="24"/>
          <w:lang w:val="es-CO"/>
        </w:rPr>
        <w:t xml:space="preserve"> </w:t>
      </w:r>
      <w:r w:rsidR="00C77AAA" w:rsidRPr="00C77AAA">
        <w:rPr>
          <w:rFonts w:cs="Arial"/>
          <w:color w:val="000000"/>
          <w:sz w:val="24"/>
          <w:lang w:val="es-CO"/>
        </w:rPr>
        <w:t>solo</w:t>
      </w:r>
      <w:r w:rsidR="00C77AAA" w:rsidRPr="00C77AAA">
        <w:rPr>
          <w:rFonts w:eastAsia="Liberation Serif" w:cs="Arial"/>
          <w:color w:val="000000"/>
          <w:sz w:val="24"/>
          <w:lang w:val="es-CO"/>
        </w:rPr>
        <w:t xml:space="preserve"> podrán </w:t>
      </w:r>
      <w:r w:rsidR="00C77AAA" w:rsidRPr="00C77AAA">
        <w:rPr>
          <w:rFonts w:cs="Arial"/>
          <w:color w:val="000000"/>
          <w:sz w:val="24"/>
          <w:lang w:val="es-CO"/>
        </w:rPr>
        <w:t>inscribirse</w:t>
      </w:r>
      <w:r w:rsidR="00C77AAA" w:rsidRPr="00C77AAA">
        <w:rPr>
          <w:rFonts w:eastAsia="Liberation Serif" w:cs="Arial"/>
          <w:color w:val="000000"/>
          <w:sz w:val="24"/>
          <w:lang w:val="es-CO"/>
        </w:rPr>
        <w:t xml:space="preserve"> </w:t>
      </w:r>
      <w:r w:rsidR="00C77AAA" w:rsidRPr="00C77AAA">
        <w:rPr>
          <w:rFonts w:cs="Arial"/>
          <w:color w:val="000000"/>
          <w:sz w:val="24"/>
          <w:lang w:val="es-CO"/>
        </w:rPr>
        <w:t>en</w:t>
      </w:r>
      <w:r w:rsidR="00C77AAA" w:rsidRPr="00C77AAA">
        <w:rPr>
          <w:rFonts w:eastAsia="Liberation Serif" w:cs="Arial"/>
          <w:color w:val="000000"/>
          <w:sz w:val="24"/>
          <w:lang w:val="es-CO"/>
        </w:rPr>
        <w:t xml:space="preserve"> </w:t>
      </w:r>
      <w:r w:rsidR="00C77AAA" w:rsidRPr="00C77AAA">
        <w:rPr>
          <w:rFonts w:cs="Arial"/>
          <w:color w:val="000000"/>
          <w:sz w:val="24"/>
          <w:lang w:val="es-CO"/>
        </w:rPr>
        <w:t>la</w:t>
      </w:r>
      <w:r w:rsidR="00C77AAA" w:rsidRPr="00C77AAA">
        <w:rPr>
          <w:rFonts w:eastAsia="Liberation Serif" w:cs="Arial"/>
          <w:color w:val="000000"/>
          <w:sz w:val="24"/>
          <w:lang w:val="es-CO"/>
        </w:rPr>
        <w:t xml:space="preserve"> </w:t>
      </w:r>
      <w:r w:rsidR="00C77AAA" w:rsidRPr="00C77AAA">
        <w:rPr>
          <w:rFonts w:cs="Arial"/>
          <w:color w:val="000000"/>
          <w:sz w:val="24"/>
          <w:lang w:val="es-CO"/>
        </w:rPr>
        <w:t>oficina</w:t>
      </w:r>
      <w:r w:rsidR="00C77AAA" w:rsidRPr="00C77AAA">
        <w:rPr>
          <w:rFonts w:eastAsia="Liberation Serif" w:cs="Arial"/>
          <w:color w:val="000000"/>
          <w:sz w:val="24"/>
          <w:lang w:val="es-CO"/>
        </w:rPr>
        <w:t xml:space="preserve"> </w:t>
      </w:r>
      <w:r w:rsidR="00C77AAA" w:rsidRPr="00C77AAA">
        <w:rPr>
          <w:rFonts w:cs="Arial"/>
          <w:color w:val="000000"/>
          <w:sz w:val="24"/>
          <w:lang w:val="es-CO"/>
        </w:rPr>
        <w:t>de</w:t>
      </w:r>
      <w:r w:rsidR="00C77AAA" w:rsidRPr="00C77AAA">
        <w:rPr>
          <w:rFonts w:eastAsia="Liberation Serif" w:cs="Arial"/>
          <w:color w:val="000000"/>
          <w:sz w:val="24"/>
          <w:lang w:val="es-CO"/>
        </w:rPr>
        <w:t xml:space="preserve"> </w:t>
      </w:r>
      <w:r w:rsidR="00C77AAA" w:rsidRPr="00C77AAA">
        <w:rPr>
          <w:rFonts w:cs="Arial"/>
          <w:color w:val="000000"/>
          <w:sz w:val="24"/>
          <w:lang w:val="es-CO"/>
        </w:rPr>
        <w:t>registro</w:t>
      </w:r>
      <w:r w:rsidR="00C77AAA" w:rsidRPr="00C77AAA">
        <w:rPr>
          <w:rFonts w:eastAsia="Liberation Serif" w:cs="Arial"/>
          <w:color w:val="000000"/>
          <w:sz w:val="24"/>
          <w:lang w:val="es-CO"/>
        </w:rPr>
        <w:t xml:space="preserve"> </w:t>
      </w:r>
      <w:r w:rsidR="00C77AAA" w:rsidRPr="00C77AAA">
        <w:rPr>
          <w:rFonts w:cs="Arial"/>
          <w:color w:val="000000"/>
          <w:sz w:val="24"/>
          <w:lang w:val="es-CO"/>
        </w:rPr>
        <w:t>de</w:t>
      </w:r>
      <w:r w:rsidR="00C77AAA" w:rsidRPr="00C77AAA">
        <w:rPr>
          <w:rFonts w:eastAsia="Liberation Serif" w:cs="Arial"/>
          <w:color w:val="000000"/>
          <w:sz w:val="24"/>
          <w:lang w:val="es-CO"/>
        </w:rPr>
        <w:t xml:space="preserve"> </w:t>
      </w:r>
      <w:r w:rsidR="00C77AAA" w:rsidRPr="00C77AAA">
        <w:rPr>
          <w:rFonts w:cs="Arial"/>
          <w:color w:val="000000"/>
          <w:sz w:val="24"/>
          <w:lang w:val="es-CO"/>
        </w:rPr>
        <w:t>instrumentos</w:t>
      </w:r>
      <w:r w:rsidR="00C77AAA" w:rsidRPr="00C77AAA">
        <w:rPr>
          <w:rFonts w:eastAsia="Liberation Serif" w:cs="Arial"/>
          <w:color w:val="000000"/>
          <w:sz w:val="24"/>
          <w:lang w:val="es-CO"/>
        </w:rPr>
        <w:t xml:space="preserve"> públicos</w:t>
      </w:r>
      <w:r w:rsidR="00C77AAA" w:rsidRPr="00C77AAA">
        <w:rPr>
          <w:rFonts w:cs="Arial"/>
          <w:color w:val="000000"/>
          <w:sz w:val="24"/>
          <w:lang w:val="es-CO"/>
        </w:rPr>
        <w:t>,</w:t>
      </w:r>
      <w:r w:rsidR="00C77AAA" w:rsidRPr="00C77AAA">
        <w:rPr>
          <w:rFonts w:eastAsia="Liberation Serif" w:cs="Arial"/>
          <w:color w:val="000000"/>
          <w:sz w:val="24"/>
          <w:lang w:val="es-CO"/>
        </w:rPr>
        <w:t xml:space="preserve"> </w:t>
      </w:r>
      <w:r w:rsidR="00C77AAA" w:rsidRPr="00C77AAA">
        <w:rPr>
          <w:rFonts w:cs="Arial"/>
          <w:color w:val="000000"/>
          <w:sz w:val="24"/>
          <w:lang w:val="es-CO"/>
        </w:rPr>
        <w:t>dentro</w:t>
      </w:r>
      <w:r w:rsidR="00C77AAA" w:rsidRPr="00C77AAA">
        <w:rPr>
          <w:rFonts w:eastAsia="Liberation Serif" w:cs="Arial"/>
          <w:color w:val="000000"/>
          <w:sz w:val="24"/>
          <w:lang w:val="es-CO"/>
        </w:rPr>
        <w:t xml:space="preserve"> </w:t>
      </w:r>
      <w:r w:rsidR="00C77AAA" w:rsidRPr="00C77AAA">
        <w:rPr>
          <w:rFonts w:cs="Arial"/>
          <w:color w:val="000000"/>
          <w:sz w:val="24"/>
          <w:lang w:val="es-CO"/>
        </w:rPr>
        <w:t>de</w:t>
      </w:r>
      <w:r w:rsidR="00C77AAA" w:rsidRPr="00C77AAA">
        <w:rPr>
          <w:rFonts w:eastAsia="Liberation Serif" w:cs="Arial"/>
          <w:color w:val="000000"/>
          <w:sz w:val="24"/>
          <w:lang w:val="es-CO"/>
        </w:rPr>
        <w:t xml:space="preserve"> </w:t>
      </w:r>
      <w:r w:rsidR="00C77AAA" w:rsidRPr="00C77AAA">
        <w:rPr>
          <w:rFonts w:cs="Arial"/>
          <w:color w:val="000000"/>
          <w:sz w:val="24"/>
          <w:lang w:val="es-CO"/>
        </w:rPr>
        <w:t>los</w:t>
      </w:r>
      <w:r w:rsidR="00C77AAA" w:rsidRPr="00C77AAA">
        <w:rPr>
          <w:rFonts w:eastAsia="Liberation Serif" w:cs="Arial"/>
          <w:color w:val="000000"/>
          <w:sz w:val="24"/>
          <w:lang w:val="es-CO"/>
        </w:rPr>
        <w:t xml:space="preserve"> </w:t>
      </w:r>
      <w:r w:rsidR="00C77AAA" w:rsidRPr="00C77AAA">
        <w:rPr>
          <w:rFonts w:cs="Arial"/>
          <w:color w:val="000000"/>
          <w:sz w:val="24"/>
          <w:lang w:val="es-CO"/>
        </w:rPr>
        <w:t>noventa</w:t>
      </w:r>
      <w:r w:rsidR="00C77AAA" w:rsidRPr="00C77AAA">
        <w:rPr>
          <w:rFonts w:eastAsia="Liberation Serif" w:cs="Arial"/>
          <w:color w:val="000000"/>
          <w:sz w:val="24"/>
          <w:lang w:val="es-CO"/>
        </w:rPr>
        <w:t xml:space="preserve"> </w:t>
      </w:r>
      <w:r w:rsidR="00C77AAA" w:rsidRPr="00C77AAA">
        <w:rPr>
          <w:rFonts w:cs="Arial"/>
          <w:color w:val="000000"/>
          <w:sz w:val="24"/>
          <w:lang w:val="es-CO"/>
        </w:rPr>
        <w:t>(90)</w:t>
      </w:r>
      <w:r w:rsidR="00C77AAA" w:rsidRPr="00C77AAA">
        <w:rPr>
          <w:rFonts w:eastAsia="Liberation Serif" w:cs="Arial"/>
          <w:color w:val="000000"/>
          <w:sz w:val="24"/>
          <w:lang w:val="es-CO"/>
        </w:rPr>
        <w:t xml:space="preserve"> días </w:t>
      </w:r>
      <w:r w:rsidR="00C77AAA" w:rsidRPr="00C77AAA">
        <w:rPr>
          <w:rFonts w:cs="Arial"/>
          <w:color w:val="000000"/>
          <w:sz w:val="24"/>
          <w:lang w:val="es-CO"/>
        </w:rPr>
        <w:t>siguientes</w:t>
      </w:r>
      <w:r w:rsidR="00C77AAA" w:rsidRPr="00C77AAA">
        <w:rPr>
          <w:rFonts w:eastAsia="Liberation Serif" w:cs="Arial"/>
          <w:color w:val="000000"/>
          <w:sz w:val="24"/>
          <w:lang w:val="es-CO"/>
        </w:rPr>
        <w:t xml:space="preserve"> </w:t>
      </w:r>
      <w:r w:rsidR="00C77AAA" w:rsidRPr="00C77AAA">
        <w:rPr>
          <w:rFonts w:cs="Arial"/>
          <w:color w:val="000000"/>
          <w:sz w:val="24"/>
          <w:lang w:val="es-CO"/>
        </w:rPr>
        <w:t>a</w:t>
      </w:r>
      <w:r w:rsidR="00C77AAA" w:rsidRPr="00C77AAA">
        <w:rPr>
          <w:rFonts w:eastAsia="Liberation Serif" w:cs="Arial"/>
          <w:color w:val="000000"/>
          <w:sz w:val="24"/>
          <w:lang w:val="es-CO"/>
        </w:rPr>
        <w:t xml:space="preserve"> </w:t>
      </w:r>
      <w:r w:rsidR="00C77AAA" w:rsidRPr="00C77AAA">
        <w:rPr>
          <w:rFonts w:cs="Arial"/>
          <w:color w:val="000000"/>
          <w:sz w:val="24"/>
          <w:lang w:val="es-CO"/>
        </w:rPr>
        <w:t>su</w:t>
      </w:r>
      <w:r w:rsidR="00C77AAA" w:rsidRPr="00C77AAA">
        <w:rPr>
          <w:rFonts w:eastAsia="Liberation Serif" w:cs="Arial"/>
          <w:color w:val="000000"/>
          <w:sz w:val="24"/>
          <w:lang w:val="es-CO"/>
        </w:rPr>
        <w:t xml:space="preserve"> </w:t>
      </w:r>
      <w:r w:rsidR="00C77AAA" w:rsidRPr="00C77AAA">
        <w:rPr>
          <w:rFonts w:cs="Arial"/>
          <w:color w:val="000000"/>
          <w:sz w:val="24"/>
          <w:lang w:val="es-CO"/>
        </w:rPr>
        <w:t>otorgamiento.</w:t>
      </w:r>
      <w:r w:rsidR="00C77AAA" w:rsidRPr="00C77AAA">
        <w:rPr>
          <w:rFonts w:eastAsia="Liberation Serif" w:cs="Arial"/>
          <w:color w:val="000000"/>
          <w:sz w:val="24"/>
          <w:lang w:val="es-CO"/>
        </w:rPr>
        <w:t xml:space="preserve"> </w:t>
      </w:r>
      <w:r w:rsidR="00C77AAA" w:rsidRPr="00C77AAA">
        <w:rPr>
          <w:rFonts w:cs="Arial"/>
          <w:color w:val="000000"/>
          <w:sz w:val="24"/>
          <w:lang w:val="es-CO"/>
        </w:rPr>
        <w:t>de</w:t>
      </w:r>
      <w:r w:rsidR="00C77AAA" w:rsidRPr="00C77AAA">
        <w:rPr>
          <w:rFonts w:eastAsia="Liberation Serif" w:cs="Arial"/>
          <w:color w:val="000000"/>
          <w:sz w:val="24"/>
          <w:lang w:val="es-CO"/>
        </w:rPr>
        <w:t xml:space="preserve"> </w:t>
      </w:r>
      <w:r w:rsidR="00C77AAA" w:rsidRPr="00C77AAA">
        <w:rPr>
          <w:rFonts w:cs="Arial"/>
          <w:color w:val="000000"/>
          <w:sz w:val="24"/>
          <w:lang w:val="es-CO"/>
        </w:rPr>
        <w:t>no</w:t>
      </w:r>
      <w:r w:rsidR="00C77AAA" w:rsidRPr="00C77AAA">
        <w:rPr>
          <w:rFonts w:eastAsia="Liberation Serif" w:cs="Arial"/>
          <w:color w:val="000000"/>
          <w:sz w:val="24"/>
          <w:lang w:val="es-CO"/>
        </w:rPr>
        <w:t xml:space="preserve"> </w:t>
      </w:r>
      <w:r w:rsidR="00C77AAA" w:rsidRPr="00C77AAA">
        <w:rPr>
          <w:rFonts w:cs="Arial"/>
          <w:color w:val="000000"/>
          <w:sz w:val="24"/>
          <w:lang w:val="es-CO"/>
        </w:rPr>
        <w:t>hacerlo</w:t>
      </w:r>
      <w:r w:rsidR="00C77AAA" w:rsidRPr="00C77AAA">
        <w:rPr>
          <w:rFonts w:eastAsia="Liberation Serif" w:cs="Arial"/>
          <w:color w:val="000000"/>
          <w:sz w:val="24"/>
          <w:lang w:val="es-CO"/>
        </w:rPr>
        <w:t xml:space="preserve"> </w:t>
      </w:r>
      <w:r w:rsidR="00C77AAA" w:rsidRPr="00C77AAA">
        <w:rPr>
          <w:rFonts w:cs="Arial"/>
          <w:color w:val="000000"/>
          <w:sz w:val="24"/>
          <w:lang w:val="es-CO"/>
        </w:rPr>
        <w:t>en</w:t>
      </w:r>
      <w:r w:rsidR="00C77AAA" w:rsidRPr="00C77AAA">
        <w:rPr>
          <w:rFonts w:eastAsia="Liberation Serif" w:cs="Arial"/>
          <w:color w:val="000000"/>
          <w:sz w:val="24"/>
          <w:lang w:val="es-CO"/>
        </w:rPr>
        <w:t xml:space="preserve"> </w:t>
      </w:r>
      <w:r w:rsidR="00C77AAA" w:rsidRPr="00C77AAA">
        <w:rPr>
          <w:rFonts w:cs="Arial"/>
          <w:color w:val="000000"/>
          <w:sz w:val="24"/>
          <w:lang w:val="es-CO"/>
        </w:rPr>
        <w:t>el</w:t>
      </w:r>
      <w:r w:rsidR="00C77AAA" w:rsidRPr="00C77AAA">
        <w:rPr>
          <w:rFonts w:eastAsia="Liberation Serif" w:cs="Arial"/>
          <w:color w:val="000000"/>
          <w:sz w:val="24"/>
          <w:lang w:val="es-CO"/>
        </w:rPr>
        <w:t xml:space="preserve"> </w:t>
      </w:r>
      <w:proofErr w:type="spellStart"/>
      <w:r w:rsidR="00C77AAA" w:rsidRPr="00C77AAA">
        <w:rPr>
          <w:rFonts w:cs="Arial"/>
          <w:color w:val="000000"/>
          <w:sz w:val="24"/>
          <w:lang w:val="es-CO"/>
        </w:rPr>
        <w:t>termino</w:t>
      </w:r>
      <w:proofErr w:type="spellEnd"/>
      <w:r w:rsidR="00C77AAA" w:rsidRPr="00C77AAA">
        <w:rPr>
          <w:rFonts w:eastAsia="Liberation Serif" w:cs="Arial"/>
          <w:color w:val="000000"/>
          <w:sz w:val="24"/>
          <w:lang w:val="es-CO"/>
        </w:rPr>
        <w:t xml:space="preserve"> </w:t>
      </w:r>
      <w:r w:rsidR="00C77AAA" w:rsidRPr="00C77AAA">
        <w:rPr>
          <w:rFonts w:cs="Arial"/>
          <w:color w:val="000000"/>
          <w:sz w:val="24"/>
          <w:lang w:val="es-CO"/>
        </w:rPr>
        <w:t>indicado,</w:t>
      </w:r>
      <w:r w:rsidR="00C77AAA" w:rsidRPr="00C77AAA">
        <w:rPr>
          <w:rFonts w:eastAsia="Liberation Serif" w:cs="Arial"/>
          <w:color w:val="000000"/>
          <w:sz w:val="24"/>
          <w:lang w:val="es-CO"/>
        </w:rPr>
        <w:t xml:space="preserve"> </w:t>
      </w:r>
      <w:r w:rsidR="00C77AAA" w:rsidRPr="00C77AAA">
        <w:rPr>
          <w:rFonts w:cs="Arial"/>
          <w:color w:val="000000"/>
          <w:sz w:val="24"/>
          <w:lang w:val="es-CO"/>
        </w:rPr>
        <w:t>se</w:t>
      </w:r>
      <w:r w:rsidR="00C77AAA" w:rsidRPr="00C77AAA">
        <w:rPr>
          <w:rFonts w:eastAsia="Liberation Serif" w:cs="Arial"/>
          <w:color w:val="000000"/>
          <w:sz w:val="24"/>
          <w:lang w:val="es-CO"/>
        </w:rPr>
        <w:t xml:space="preserve"> deberá </w:t>
      </w:r>
      <w:r w:rsidR="00C77AAA" w:rsidRPr="00C77AAA">
        <w:rPr>
          <w:rFonts w:cs="Arial"/>
          <w:color w:val="000000"/>
          <w:sz w:val="24"/>
          <w:lang w:val="es-CO"/>
        </w:rPr>
        <w:t>otorgar</w:t>
      </w:r>
      <w:r w:rsidR="00C77AAA" w:rsidRPr="00C77AAA">
        <w:rPr>
          <w:rFonts w:eastAsia="Liberation Serif" w:cs="Arial"/>
          <w:color w:val="000000"/>
          <w:sz w:val="24"/>
          <w:lang w:val="es-CO"/>
        </w:rPr>
        <w:t xml:space="preserve"> </w:t>
      </w:r>
      <w:r w:rsidR="00C77AAA" w:rsidRPr="00C77AAA">
        <w:rPr>
          <w:rFonts w:cs="Arial"/>
          <w:color w:val="000000"/>
          <w:sz w:val="24"/>
          <w:lang w:val="es-CO"/>
        </w:rPr>
        <w:t>una</w:t>
      </w:r>
      <w:r w:rsidR="00C77AAA" w:rsidRPr="00C77AAA">
        <w:rPr>
          <w:rFonts w:eastAsia="Liberation Serif" w:cs="Arial"/>
          <w:color w:val="000000"/>
          <w:sz w:val="24"/>
          <w:lang w:val="es-CO"/>
        </w:rPr>
        <w:t xml:space="preserve"> </w:t>
      </w:r>
      <w:r w:rsidR="00C77AAA" w:rsidRPr="00C77AAA">
        <w:rPr>
          <w:rFonts w:cs="Arial"/>
          <w:color w:val="000000"/>
          <w:sz w:val="24"/>
          <w:lang w:val="es-CO"/>
        </w:rPr>
        <w:t>nueva</w:t>
      </w:r>
      <w:r w:rsidR="00C77AAA" w:rsidRPr="00C77AAA">
        <w:rPr>
          <w:rFonts w:eastAsia="Liberation Serif" w:cs="Arial"/>
          <w:color w:val="000000"/>
          <w:sz w:val="24"/>
          <w:lang w:val="es-CO"/>
        </w:rPr>
        <w:t xml:space="preserve"> </w:t>
      </w:r>
      <w:r w:rsidR="00C77AAA" w:rsidRPr="00C77AAA">
        <w:rPr>
          <w:rFonts w:cs="Arial"/>
          <w:color w:val="000000"/>
          <w:sz w:val="24"/>
          <w:lang w:val="es-CO"/>
        </w:rPr>
        <w:t>escritura</w:t>
      </w:r>
      <w:r w:rsidR="00C77AAA" w:rsidRPr="00C77AAA">
        <w:rPr>
          <w:rFonts w:cs="Arial"/>
          <w:sz w:val="24"/>
        </w:rPr>
        <w:t xml:space="preserve"> </w:t>
      </w:r>
      <w:r w:rsidR="00C77AAA" w:rsidRPr="00C77AAA">
        <w:rPr>
          <w:rFonts w:cs="Arial"/>
          <w:color w:val="000000"/>
          <w:sz w:val="24"/>
        </w:rPr>
        <w:t xml:space="preserve">lo anterior de conformidad con el art.37 del decreto ley 960 de 1.970. </w:t>
      </w:r>
      <w:r w:rsidR="00C77AAA" w:rsidRPr="00C77AAA">
        <w:rPr>
          <w:rFonts w:cs="Arial"/>
          <w:sz w:val="24"/>
        </w:rPr>
        <w:tab/>
      </w:r>
    </w:p>
    <w:p w14:paraId="6F20DEF8" w14:textId="77777777" w:rsidR="00C77AAA" w:rsidRPr="00C77AAA" w:rsidRDefault="00C77AAA" w:rsidP="00C77AAA">
      <w:pPr>
        <w:tabs>
          <w:tab w:val="right" w:leader="hyphen" w:pos="8789"/>
        </w:tabs>
        <w:spacing w:line="360" w:lineRule="auto"/>
        <w:jc w:val="both"/>
        <w:rPr>
          <w:rFonts w:cs="Arial"/>
          <w:sz w:val="24"/>
        </w:rPr>
      </w:pPr>
      <w:r w:rsidRPr="00C77AAA">
        <w:rPr>
          <w:rFonts w:cs="Arial"/>
          <w:b/>
          <w:sz w:val="24"/>
        </w:rPr>
        <w:t xml:space="preserve">PROTECCIÓN DE DATOS DE CARÁCTER PERSONAL: </w:t>
      </w:r>
      <w:r w:rsidRPr="00C77AAA">
        <w:rPr>
          <w:rFonts w:cs="Arial"/>
          <w:sz w:val="24"/>
        </w:rPr>
        <w:t>Los intervinientes aceptan la incorporación de sus datos y la copia del documento de identidad en el presente instrumento, con la finalidad de realizar las funciones propias de la actividad Notarial y efectuar las comunicaciones de datos previstas en la Ley a la Administración Pública. ------------------------------------------------------------------------------</w:t>
      </w:r>
    </w:p>
    <w:p w14:paraId="42D9F91E" w14:textId="77777777" w:rsidR="00721BFF" w:rsidRDefault="00C77AAA" w:rsidP="00C77AAA">
      <w:pPr>
        <w:spacing w:line="360" w:lineRule="auto"/>
        <w:jc w:val="both"/>
        <w:rPr>
          <w:rFonts w:cs="Arial"/>
          <w:bCs/>
          <w:sz w:val="24"/>
          <w:lang w:eastAsia="es-CO"/>
        </w:rPr>
      </w:pPr>
      <w:r w:rsidRPr="00C77AAA">
        <w:rPr>
          <w:rFonts w:cs="Arial"/>
          <w:b/>
          <w:bCs/>
          <w:sz w:val="24"/>
          <w:lang w:eastAsia="es-CO"/>
        </w:rPr>
        <w:t xml:space="preserve">ACEPTACIÓN DE NOTIFICACIONES ELECTRÓNICAS: </w:t>
      </w:r>
      <w:r w:rsidRPr="00C77AAA">
        <w:rPr>
          <w:rFonts w:cs="Arial"/>
          <w:bCs/>
          <w:sz w:val="24"/>
          <w:lang w:eastAsia="es-CO"/>
        </w:rPr>
        <w:t xml:space="preserve">El(los) interesado(s) manifiesta(n) su consentimiento el cual se entiende otorgado con la firma de la presente escritura pública que NO (   ) SI ( X ) acepta(n) ser notificado(s) por medio electrónico al correo </w:t>
      </w:r>
      <w:hyperlink r:id="rId8" w:history="1">
        <w:r w:rsidRPr="00C77AAA">
          <w:rPr>
            <w:rStyle w:val="Hipervnculo"/>
            <w:rFonts w:cs="Arial"/>
            <w:bCs/>
            <w:sz w:val="24"/>
            <w:lang w:eastAsia="es-CO"/>
          </w:rPr>
          <w:t>tramites@notaria3bga.com</w:t>
        </w:r>
      </w:hyperlink>
      <w:r w:rsidRPr="00C77AAA">
        <w:rPr>
          <w:rFonts w:cs="Arial"/>
          <w:bCs/>
          <w:sz w:val="24"/>
          <w:lang w:eastAsia="es-CO"/>
        </w:rPr>
        <w:t>, sobre el estado del trámite del presente instrumento pública una vez haya calificación y anotación en el folio de matrícula inmobiliaria correspondiente, todo de conformidad con el artículo 15 del Decreto 1579 del 1 de octubre de 2012 y artículo 56 del Código de Procedimiento Administrativo y de lo contencioso Administrativo. ----------------------------------------------------------------------------------------------------------------------------------------------------------</w:t>
      </w:r>
      <w:r w:rsidR="00721BFF" w:rsidRPr="00C77AAA">
        <w:rPr>
          <w:rFonts w:cs="Arial"/>
          <w:bCs/>
          <w:sz w:val="24"/>
          <w:lang w:eastAsia="es-CO"/>
        </w:rPr>
        <w:t>--------------------------------------------------------------------------------------------------------------</w:t>
      </w:r>
    </w:p>
    <w:p w14:paraId="774835AE" w14:textId="1795699C" w:rsidR="00C77AAA" w:rsidRPr="00C77AAA" w:rsidRDefault="00C77AAA" w:rsidP="00C77AAA">
      <w:pPr>
        <w:spacing w:line="360" w:lineRule="auto"/>
        <w:jc w:val="both"/>
        <w:rPr>
          <w:rFonts w:cs="Arial"/>
          <w:b/>
          <w:color w:val="FF0000"/>
          <w:sz w:val="24"/>
          <w:lang w:val="es-MX"/>
        </w:rPr>
      </w:pPr>
      <w:r w:rsidRPr="00C77AAA">
        <w:rPr>
          <w:rFonts w:cs="Arial"/>
          <w:b/>
          <w:color w:val="000000"/>
          <w:sz w:val="24"/>
        </w:rPr>
        <w:lastRenderedPageBreak/>
        <w:t>INSERTOS:</w:t>
      </w:r>
      <w:r w:rsidRPr="00C77AAA">
        <w:rPr>
          <w:rFonts w:cs="Arial"/>
          <w:color w:val="000000"/>
          <w:sz w:val="24"/>
        </w:rPr>
        <w:t xml:space="preserve"> </w:t>
      </w:r>
      <w:r w:rsidRPr="00C77AAA">
        <w:rPr>
          <w:rFonts w:cs="Arial"/>
          <w:sz w:val="24"/>
        </w:rPr>
        <w:t xml:space="preserve">Se presentaron los comprobantes de ley. ------------------------------------- </w:t>
      </w:r>
      <w:r>
        <w:rPr>
          <w:rFonts w:cs="Arial"/>
          <w:sz w:val="24"/>
        </w:rPr>
        <w:t xml:space="preserve">1. </w:t>
      </w:r>
      <w:r w:rsidRPr="00C77AAA">
        <w:rPr>
          <w:rFonts w:cs="Arial"/>
          <w:sz w:val="24"/>
        </w:rPr>
        <w:t xml:space="preserve">Certificado(s) de libertad y tradición número(s) </w:t>
      </w:r>
      <w:r>
        <w:rPr>
          <w:rFonts w:cs="Arial"/>
          <w:b/>
          <w:color w:val="FF0000"/>
          <w:sz w:val="24"/>
          <w:lang w:val="es-MX"/>
        </w:rPr>
        <w:t>&lt;&lt;</w:t>
      </w:r>
      <w:proofErr w:type="spellStart"/>
      <w:r>
        <w:rPr>
          <w:rFonts w:cs="Arial"/>
          <w:b/>
          <w:color w:val="FF0000"/>
          <w:sz w:val="24"/>
          <w:lang w:val="es-MX"/>
        </w:rPr>
        <w:t>matricula_inmobiliaria</w:t>
      </w:r>
      <w:proofErr w:type="spellEnd"/>
      <w:r>
        <w:rPr>
          <w:rFonts w:cs="Arial"/>
          <w:b/>
          <w:color w:val="FF0000"/>
          <w:sz w:val="24"/>
          <w:lang w:val="es-MX"/>
        </w:rPr>
        <w:t xml:space="preserve">&gt;&gt; </w:t>
      </w:r>
      <w:r w:rsidRPr="00C77AAA">
        <w:rPr>
          <w:rFonts w:cs="Arial"/>
          <w:sz w:val="24"/>
        </w:rPr>
        <w:t xml:space="preserve">de la Oficina de Registro de Instrumentos Públicos de </w:t>
      </w:r>
      <w:r>
        <w:rPr>
          <w:rFonts w:cs="Arial"/>
          <w:b/>
          <w:color w:val="FF0000"/>
          <w:sz w:val="24"/>
          <w:lang w:val="es-MX"/>
        </w:rPr>
        <w:t>&lt;&lt;</w:t>
      </w:r>
      <w:proofErr w:type="spellStart"/>
      <w:r>
        <w:rPr>
          <w:rFonts w:cs="Arial"/>
          <w:b/>
          <w:color w:val="FF0000"/>
          <w:sz w:val="24"/>
          <w:lang w:val="es-MX"/>
        </w:rPr>
        <w:t>orip</w:t>
      </w:r>
      <w:proofErr w:type="spellEnd"/>
      <w:r>
        <w:rPr>
          <w:rFonts w:cs="Arial"/>
          <w:b/>
          <w:color w:val="FF0000"/>
          <w:sz w:val="24"/>
          <w:lang w:val="es-MX"/>
        </w:rPr>
        <w:t>&gt;&gt;</w:t>
      </w:r>
      <w:r w:rsidRPr="00C77AAA">
        <w:rPr>
          <w:rFonts w:cs="Arial"/>
          <w:sz w:val="24"/>
        </w:rPr>
        <w:t xml:space="preserve"> </w:t>
      </w:r>
      <w:r w:rsidRPr="00C77AAA">
        <w:rPr>
          <w:rFonts w:cs="Arial"/>
          <w:sz w:val="24"/>
        </w:rPr>
        <w:tab/>
      </w:r>
    </w:p>
    <w:p w14:paraId="15C4F8CC" w14:textId="77777777" w:rsidR="00C77AAA" w:rsidRDefault="00C77AAA" w:rsidP="00C77AAA">
      <w:pPr>
        <w:spacing w:line="360" w:lineRule="auto"/>
        <w:jc w:val="both"/>
        <w:rPr>
          <w:rFonts w:cs="Arial"/>
          <w:b/>
          <w:color w:val="FF0000"/>
          <w:sz w:val="24"/>
          <w:lang w:val="es-MX"/>
        </w:rPr>
      </w:pPr>
      <w:r>
        <w:rPr>
          <w:rFonts w:cs="Arial"/>
          <w:sz w:val="24"/>
        </w:rPr>
        <w:t xml:space="preserve">2. </w:t>
      </w:r>
      <w:r w:rsidRPr="00C77AAA">
        <w:rPr>
          <w:rFonts w:cs="Arial"/>
          <w:sz w:val="24"/>
        </w:rPr>
        <w:t>Fotocopias de cedulas de ciudadanía de:</w:t>
      </w:r>
      <w:r w:rsidRPr="00C77AAA">
        <w:rPr>
          <w:rFonts w:cs="Arial"/>
          <w:b/>
          <w:color w:val="FF0000"/>
          <w:sz w:val="24"/>
        </w:rPr>
        <w:t xml:space="preserve"> </w:t>
      </w:r>
      <w:r w:rsidRPr="00DD64A4">
        <w:rPr>
          <w:rFonts w:cs="Arial"/>
          <w:b/>
          <w:color w:val="FF0000"/>
          <w:sz w:val="24"/>
          <w:lang w:val="es-MX"/>
        </w:rPr>
        <w:t>&lt;&lt;</w:t>
      </w:r>
      <w:r>
        <w:rPr>
          <w:rFonts w:cs="Arial"/>
          <w:b/>
          <w:color w:val="FF0000"/>
          <w:sz w:val="24"/>
          <w:lang w:val="es-MX"/>
        </w:rPr>
        <w:t>nombre_otorgante_1&gt;&gt;</w:t>
      </w:r>
    </w:p>
    <w:p w14:paraId="28405C22" w14:textId="593407A8" w:rsidR="00C77AAA" w:rsidRPr="00C77AAA" w:rsidRDefault="00C77AAA" w:rsidP="00C77AAA">
      <w:pPr>
        <w:spacing w:line="360" w:lineRule="auto"/>
        <w:jc w:val="both"/>
        <w:rPr>
          <w:rFonts w:cs="Arial"/>
          <w:b/>
          <w:color w:val="FF0000"/>
          <w:sz w:val="24"/>
          <w:lang w:val="es-MX"/>
        </w:rPr>
      </w:pPr>
      <w:r w:rsidRPr="00C77AAA">
        <w:rPr>
          <w:rFonts w:cs="Arial"/>
          <w:bCs/>
          <w:sz w:val="24"/>
          <w:lang w:eastAsia="es-CO"/>
        </w:rPr>
        <w:t>-------------------------------------------------------------------------------------------------------------</w:t>
      </w:r>
      <w:r w:rsidRPr="00C77AAA">
        <w:rPr>
          <w:rFonts w:cs="Arial"/>
          <w:sz w:val="24"/>
        </w:rPr>
        <w:tab/>
      </w:r>
    </w:p>
    <w:p w14:paraId="1B6699BB" w14:textId="728CA906" w:rsidR="00F14F43" w:rsidRPr="00AE13E5" w:rsidRDefault="00F14F43" w:rsidP="00C77AAA">
      <w:pPr>
        <w:pStyle w:val="PreformattedText"/>
        <w:spacing w:line="360" w:lineRule="auto"/>
        <w:jc w:val="both"/>
        <w:rPr>
          <w:rFonts w:ascii="Arial" w:eastAsia="Arial" w:hAnsi="Arial" w:cs="Arial"/>
          <w:color w:val="000000"/>
          <w:sz w:val="24"/>
          <w:szCs w:val="24"/>
          <w:lang w:val="es-CO"/>
        </w:rPr>
      </w:pPr>
      <w:r w:rsidRPr="00AE13E5">
        <w:rPr>
          <w:rFonts w:ascii="Arial" w:hAnsi="Arial" w:cs="Arial"/>
          <w:b/>
          <w:bCs/>
          <w:color w:val="000000"/>
          <w:sz w:val="24"/>
          <w:szCs w:val="24"/>
        </w:rPr>
        <w:t>ADVERTENCIA NOTARIAL:</w:t>
      </w:r>
      <w:r w:rsidRPr="00AE13E5">
        <w:rPr>
          <w:rFonts w:ascii="Arial" w:hAnsi="Arial" w:cs="Arial"/>
          <w:color w:val="000000"/>
          <w:sz w:val="24"/>
          <w:szCs w:val="24"/>
        </w:rPr>
        <w:t xml:space="preserve"> </w:t>
      </w:r>
      <w:r w:rsidR="00C77AAA" w:rsidRPr="00AE13E5">
        <w:rPr>
          <w:rFonts w:ascii="Arial" w:hAnsi="Arial" w:cs="Arial"/>
          <w:color w:val="000000"/>
          <w:sz w:val="24"/>
          <w:szCs w:val="24"/>
        </w:rPr>
        <w:t xml:space="preserve">el(los) compareciente(s) hace(n) constar que ha(n) verificado cuidadosamente su nombre completo, estado civil y número de su documento de identidad. </w:t>
      </w:r>
      <w:r w:rsidR="00AE13E5" w:rsidRPr="00AE13E5">
        <w:rPr>
          <w:rFonts w:ascii="Arial" w:hAnsi="Arial" w:cs="Arial"/>
          <w:color w:val="000000"/>
          <w:sz w:val="24"/>
          <w:szCs w:val="24"/>
        </w:rPr>
        <w:t>D</w:t>
      </w:r>
      <w:r w:rsidR="00C77AAA" w:rsidRPr="00AE13E5">
        <w:rPr>
          <w:rFonts w:ascii="Arial" w:hAnsi="Arial" w:cs="Arial"/>
          <w:color w:val="000000"/>
          <w:sz w:val="24"/>
          <w:szCs w:val="24"/>
        </w:rPr>
        <w:t>eclara</w:t>
      </w:r>
      <w:r w:rsidR="00AE13E5" w:rsidRPr="00AE13E5">
        <w:rPr>
          <w:rFonts w:ascii="Arial" w:hAnsi="Arial" w:cs="Arial"/>
          <w:color w:val="000000"/>
          <w:sz w:val="24"/>
          <w:szCs w:val="24"/>
        </w:rPr>
        <w:t>(</w:t>
      </w:r>
      <w:r w:rsidR="00C77AAA" w:rsidRPr="00AE13E5">
        <w:rPr>
          <w:rFonts w:ascii="Arial" w:hAnsi="Arial" w:cs="Arial"/>
          <w:color w:val="000000"/>
          <w:sz w:val="24"/>
          <w:szCs w:val="24"/>
        </w:rPr>
        <w:t>n</w:t>
      </w:r>
      <w:r w:rsidR="00AE13E5" w:rsidRPr="00AE13E5">
        <w:rPr>
          <w:rFonts w:ascii="Arial" w:hAnsi="Arial" w:cs="Arial"/>
          <w:color w:val="000000"/>
          <w:sz w:val="24"/>
          <w:szCs w:val="24"/>
        </w:rPr>
        <w:t>)</w:t>
      </w:r>
      <w:r w:rsidR="00C77AAA" w:rsidRPr="00AE13E5">
        <w:rPr>
          <w:rFonts w:ascii="Arial" w:hAnsi="Arial" w:cs="Arial"/>
          <w:color w:val="000000"/>
          <w:sz w:val="24"/>
          <w:szCs w:val="24"/>
        </w:rPr>
        <w:t xml:space="preserve"> que toda la información consignada en el presente instrumento, es correcta y que en consecuencia asume</w:t>
      </w:r>
      <w:r w:rsidR="00AE13E5" w:rsidRPr="00AE13E5">
        <w:rPr>
          <w:rFonts w:ascii="Arial" w:hAnsi="Arial" w:cs="Arial"/>
          <w:color w:val="000000"/>
          <w:sz w:val="24"/>
          <w:szCs w:val="24"/>
        </w:rPr>
        <w:t>(</w:t>
      </w:r>
      <w:r w:rsidR="00C77AAA" w:rsidRPr="00AE13E5">
        <w:rPr>
          <w:rFonts w:ascii="Arial" w:hAnsi="Arial" w:cs="Arial"/>
          <w:color w:val="000000"/>
          <w:sz w:val="24"/>
          <w:szCs w:val="24"/>
        </w:rPr>
        <w:t>n</w:t>
      </w:r>
      <w:r w:rsidR="00AE13E5" w:rsidRPr="00AE13E5">
        <w:rPr>
          <w:rFonts w:ascii="Arial" w:hAnsi="Arial" w:cs="Arial"/>
          <w:color w:val="000000"/>
          <w:sz w:val="24"/>
          <w:szCs w:val="24"/>
        </w:rPr>
        <w:t>)</w:t>
      </w:r>
      <w:r w:rsidR="00C77AAA" w:rsidRPr="00AE13E5">
        <w:rPr>
          <w:rFonts w:ascii="Arial" w:hAnsi="Arial" w:cs="Arial"/>
          <w:color w:val="000000"/>
          <w:sz w:val="24"/>
          <w:szCs w:val="24"/>
        </w:rPr>
        <w:t xml:space="preserve"> la responsabilidad que se derive de cualquier inexactitud en la misma.</w:t>
      </w:r>
      <w:r w:rsidRPr="00AE13E5">
        <w:rPr>
          <w:rFonts w:ascii="Arial" w:hAnsi="Arial" w:cs="Arial"/>
          <w:color w:val="000000"/>
          <w:sz w:val="24"/>
          <w:szCs w:val="24"/>
        </w:rPr>
        <w:t xml:space="preserve"> ---------------------------------------------------------------------------------------------------------------------------------</w:t>
      </w:r>
    </w:p>
    <w:p w14:paraId="143E99CF" w14:textId="34AF1BAA" w:rsidR="00AE13E5" w:rsidRDefault="00F14F43" w:rsidP="00F93775">
      <w:pPr>
        <w:pStyle w:val="PreformattedText"/>
        <w:spacing w:line="360" w:lineRule="auto"/>
        <w:jc w:val="both"/>
        <w:rPr>
          <w:rFonts w:ascii="Arial" w:hAnsi="Arial" w:cs="Arial"/>
          <w:color w:val="000000"/>
          <w:sz w:val="24"/>
          <w:szCs w:val="24"/>
        </w:rPr>
      </w:pPr>
      <w:r w:rsidRPr="00AE13E5">
        <w:rPr>
          <w:rFonts w:ascii="Arial" w:hAnsi="Arial" w:cs="Arial"/>
          <w:b/>
          <w:bCs/>
          <w:color w:val="000000"/>
          <w:sz w:val="24"/>
          <w:szCs w:val="24"/>
        </w:rPr>
        <w:t>ADVERTIDOS:</w:t>
      </w:r>
      <w:r w:rsidRPr="00AE13E5">
        <w:rPr>
          <w:rFonts w:ascii="Arial" w:hAnsi="Arial" w:cs="Arial"/>
          <w:color w:val="000000"/>
          <w:sz w:val="24"/>
          <w:szCs w:val="24"/>
        </w:rPr>
        <w:t xml:space="preserve"> </w:t>
      </w:r>
      <w:r w:rsidR="00AE13E5">
        <w:rPr>
          <w:rFonts w:ascii="Arial" w:hAnsi="Arial" w:cs="Arial"/>
          <w:color w:val="000000"/>
          <w:sz w:val="24"/>
          <w:szCs w:val="24"/>
        </w:rPr>
        <w:t>Al(los)</w:t>
      </w:r>
      <w:r w:rsidRPr="00AE13E5">
        <w:rPr>
          <w:rFonts w:ascii="Arial" w:hAnsi="Arial" w:cs="Arial"/>
          <w:color w:val="000000"/>
          <w:sz w:val="24"/>
          <w:szCs w:val="24"/>
        </w:rPr>
        <w:t xml:space="preserve"> otorgante</w:t>
      </w:r>
      <w:r w:rsidR="00AE13E5">
        <w:rPr>
          <w:rFonts w:ascii="Arial" w:hAnsi="Arial" w:cs="Arial"/>
          <w:color w:val="000000"/>
          <w:sz w:val="24"/>
          <w:szCs w:val="24"/>
        </w:rPr>
        <w:t>(</w:t>
      </w:r>
      <w:r w:rsidRPr="00AE13E5">
        <w:rPr>
          <w:rFonts w:ascii="Arial" w:hAnsi="Arial" w:cs="Arial"/>
          <w:color w:val="000000"/>
          <w:sz w:val="24"/>
          <w:szCs w:val="24"/>
        </w:rPr>
        <w:t>s</w:t>
      </w:r>
      <w:r w:rsidR="00AE13E5">
        <w:rPr>
          <w:rFonts w:ascii="Arial" w:hAnsi="Arial" w:cs="Arial"/>
          <w:color w:val="000000"/>
          <w:sz w:val="24"/>
          <w:szCs w:val="24"/>
        </w:rPr>
        <w:t>)</w:t>
      </w:r>
      <w:r w:rsidRPr="00AE13E5">
        <w:rPr>
          <w:rFonts w:ascii="Arial" w:hAnsi="Arial" w:cs="Arial"/>
          <w:color w:val="000000"/>
          <w:sz w:val="24"/>
          <w:szCs w:val="24"/>
        </w:rPr>
        <w:t xml:space="preserve"> de la formalidad del registro se les leyó la presente escritura y la aprobaron.  </w:t>
      </w:r>
      <w:r w:rsidR="00AE13E5">
        <w:rPr>
          <w:rFonts w:ascii="Arial" w:hAnsi="Arial" w:cs="Arial"/>
          <w:color w:val="000000"/>
          <w:sz w:val="24"/>
          <w:szCs w:val="24"/>
        </w:rPr>
        <w:t>----------------------------------------------------------------</w:t>
      </w:r>
    </w:p>
    <w:p w14:paraId="168AF271" w14:textId="54B8022F" w:rsidR="00AE13E5" w:rsidRPr="00AE13E5" w:rsidRDefault="00F14F43" w:rsidP="00AE13E5">
      <w:pPr>
        <w:tabs>
          <w:tab w:val="right" w:leader="hyphen" w:pos="8789"/>
        </w:tabs>
        <w:spacing w:line="360" w:lineRule="auto"/>
        <w:contextualSpacing/>
        <w:jc w:val="both"/>
        <w:rPr>
          <w:rFonts w:eastAsia="Times," w:cs="Arial"/>
          <w:color w:val="000000"/>
          <w:sz w:val="24"/>
        </w:rPr>
      </w:pPr>
      <w:r w:rsidRPr="00AE13E5">
        <w:rPr>
          <w:rFonts w:cs="Arial"/>
          <w:color w:val="000000"/>
          <w:sz w:val="24"/>
        </w:rPr>
        <w:t>Firman</w:t>
      </w:r>
      <w:r w:rsidR="00AE13E5">
        <w:rPr>
          <w:rFonts w:cs="Arial"/>
          <w:color w:val="000000"/>
          <w:sz w:val="24"/>
        </w:rPr>
        <w:t xml:space="preserve"> </w:t>
      </w:r>
      <w:r w:rsidRPr="00AE13E5">
        <w:rPr>
          <w:rFonts w:cs="Arial"/>
          <w:color w:val="000000"/>
          <w:sz w:val="24"/>
        </w:rPr>
        <w:t>todos ante mí la Notaria que doy Fe. -----------------</w:t>
      </w:r>
      <w:r w:rsidR="00AE13E5">
        <w:rPr>
          <w:rFonts w:cs="Arial"/>
          <w:color w:val="000000"/>
          <w:sz w:val="24"/>
        </w:rPr>
        <w:t>-------------------------------</w:t>
      </w:r>
      <w:r w:rsidR="00AE13E5" w:rsidRPr="00AE13E5">
        <w:rPr>
          <w:rFonts w:cs="Arial"/>
          <w:color w:val="000000"/>
          <w:u w:val="single"/>
        </w:rPr>
        <w:t xml:space="preserve"> </w:t>
      </w:r>
      <w:r w:rsidR="00AE13E5" w:rsidRPr="00AE13E5">
        <w:rPr>
          <w:rFonts w:cs="Arial"/>
          <w:color w:val="000000"/>
          <w:sz w:val="24"/>
          <w:u w:val="single"/>
        </w:rPr>
        <w:t>Derechos Notariales</w:t>
      </w:r>
      <w:r w:rsidR="00AE13E5" w:rsidRPr="00AE13E5">
        <w:rPr>
          <w:rFonts w:cs="Arial"/>
          <w:color w:val="000000"/>
          <w:sz w:val="24"/>
        </w:rPr>
        <w:t xml:space="preserve">, según </w:t>
      </w:r>
      <w:r w:rsidR="00AE13E5" w:rsidRPr="00AE13E5">
        <w:rPr>
          <w:rFonts w:eastAsia="Times," w:cs="Arial"/>
          <w:color w:val="000000"/>
          <w:sz w:val="24"/>
        </w:rPr>
        <w:t xml:space="preserve">resolución número </w:t>
      </w:r>
      <w:proofErr w:type="spellStart"/>
      <w:proofErr w:type="gramStart"/>
      <w:r w:rsidR="00AE13E5" w:rsidRPr="00AE13E5">
        <w:rPr>
          <w:rFonts w:eastAsia="Times," w:cs="Arial"/>
          <w:color w:val="FF0000"/>
          <w:sz w:val="24"/>
        </w:rPr>
        <w:t>XXXXXXXXX</w:t>
      </w:r>
      <w:proofErr w:type="spellEnd"/>
      <w:r w:rsidR="00AE13E5" w:rsidRPr="00AE13E5">
        <w:rPr>
          <w:rFonts w:eastAsia="Times," w:cs="Arial"/>
          <w:color w:val="FF0000"/>
          <w:sz w:val="24"/>
        </w:rPr>
        <w:t xml:space="preserve">  del</w:t>
      </w:r>
      <w:proofErr w:type="gramEnd"/>
      <w:r w:rsidR="00AE13E5" w:rsidRPr="00AE13E5">
        <w:rPr>
          <w:rFonts w:eastAsia="Times," w:cs="Arial"/>
          <w:color w:val="FF0000"/>
          <w:sz w:val="24"/>
        </w:rPr>
        <w:t xml:space="preserve"> </w:t>
      </w:r>
      <w:proofErr w:type="spellStart"/>
      <w:r w:rsidR="00AE13E5" w:rsidRPr="00AE13E5">
        <w:rPr>
          <w:rFonts w:eastAsia="Times," w:cs="Arial"/>
          <w:color w:val="FF0000"/>
          <w:sz w:val="24"/>
        </w:rPr>
        <w:t>XXXXXXXXXXXX</w:t>
      </w:r>
      <w:proofErr w:type="spellEnd"/>
      <w:r w:rsidR="00AE13E5" w:rsidRPr="00AE13E5">
        <w:rPr>
          <w:rFonts w:eastAsia="Times," w:cs="Arial"/>
          <w:color w:val="FF0000"/>
          <w:sz w:val="24"/>
        </w:rPr>
        <w:t xml:space="preserve">; </w:t>
      </w:r>
      <w:r w:rsidR="00AE13E5" w:rsidRPr="00AE13E5">
        <w:rPr>
          <w:rFonts w:eastAsia="Times," w:cs="Arial"/>
          <w:color w:val="000000"/>
          <w:sz w:val="24"/>
        </w:rPr>
        <w:t>por valor de: $</w:t>
      </w:r>
    </w:p>
    <w:p w14:paraId="6B83A241" w14:textId="4C0DBA04" w:rsidR="00AE13E5" w:rsidRPr="00AE13E5" w:rsidRDefault="00AE13E5" w:rsidP="00AE13E5">
      <w:pPr>
        <w:tabs>
          <w:tab w:val="right" w:leader="hyphen" w:pos="8789"/>
        </w:tabs>
        <w:spacing w:line="360" w:lineRule="auto"/>
        <w:contextualSpacing/>
        <w:jc w:val="both"/>
        <w:rPr>
          <w:rFonts w:eastAsia="Times," w:cs="Arial"/>
          <w:color w:val="000000"/>
          <w:sz w:val="24"/>
        </w:rPr>
      </w:pPr>
      <w:r w:rsidRPr="00AE13E5">
        <w:rPr>
          <w:rFonts w:eastAsia="Times," w:cs="Arial"/>
          <w:color w:val="000000"/>
          <w:sz w:val="24"/>
          <w:u w:val="single"/>
        </w:rPr>
        <w:t>IVA</w:t>
      </w:r>
      <w:r w:rsidRPr="00AE13E5">
        <w:rPr>
          <w:rFonts w:eastAsia="Times," w:cs="Arial"/>
          <w:color w:val="000000"/>
          <w:sz w:val="24"/>
        </w:rPr>
        <w:t xml:space="preserve">$ </w:t>
      </w:r>
    </w:p>
    <w:p w14:paraId="33F48336" w14:textId="45EA6A3C" w:rsidR="00AE13E5" w:rsidRPr="00AE13E5" w:rsidRDefault="00AE13E5" w:rsidP="00AE13E5">
      <w:pPr>
        <w:tabs>
          <w:tab w:val="right" w:leader="hyphen" w:pos="8789"/>
        </w:tabs>
        <w:spacing w:line="360" w:lineRule="auto"/>
        <w:contextualSpacing/>
        <w:jc w:val="both"/>
        <w:rPr>
          <w:rFonts w:eastAsia="Times," w:cs="Arial"/>
          <w:color w:val="000000"/>
          <w:sz w:val="24"/>
        </w:rPr>
      </w:pPr>
      <w:r w:rsidRPr="00AE13E5">
        <w:rPr>
          <w:rFonts w:eastAsia="Times," w:cs="Arial"/>
          <w:color w:val="000000"/>
          <w:sz w:val="24"/>
          <w:u w:val="single"/>
        </w:rPr>
        <w:t>Superintendencia De Notariado</w:t>
      </w:r>
      <w:r w:rsidRPr="00AE13E5">
        <w:rPr>
          <w:rFonts w:eastAsia="Times," w:cs="Arial"/>
          <w:color w:val="000000"/>
          <w:sz w:val="24"/>
        </w:rPr>
        <w:t xml:space="preserve"> $</w:t>
      </w:r>
    </w:p>
    <w:p w14:paraId="465A822A" w14:textId="251DABC8" w:rsidR="00AE13E5" w:rsidRPr="00AE13E5" w:rsidRDefault="00AE13E5" w:rsidP="00AE13E5">
      <w:pPr>
        <w:tabs>
          <w:tab w:val="right" w:leader="hyphen" w:pos="8789"/>
        </w:tabs>
        <w:spacing w:line="360" w:lineRule="auto"/>
        <w:contextualSpacing/>
        <w:jc w:val="both"/>
        <w:rPr>
          <w:rFonts w:eastAsia="Times," w:cs="Arial"/>
          <w:color w:val="000000"/>
          <w:sz w:val="24"/>
        </w:rPr>
      </w:pPr>
      <w:r w:rsidRPr="00AE13E5">
        <w:rPr>
          <w:rFonts w:eastAsia="Times," w:cs="Arial"/>
          <w:color w:val="000000"/>
          <w:sz w:val="24"/>
          <w:u w:val="single"/>
        </w:rPr>
        <w:t>Fondo Nacional De Notariado</w:t>
      </w:r>
      <w:r w:rsidRPr="00AE13E5">
        <w:rPr>
          <w:rFonts w:eastAsia="Times," w:cs="Arial"/>
          <w:color w:val="000000"/>
          <w:sz w:val="24"/>
        </w:rPr>
        <w:t xml:space="preserve"> $ </w:t>
      </w:r>
    </w:p>
    <w:p w14:paraId="19404D0B" w14:textId="18850F8C" w:rsidR="00AE13E5" w:rsidRPr="00AE13E5" w:rsidRDefault="00AE13E5" w:rsidP="00AE13E5">
      <w:pPr>
        <w:tabs>
          <w:tab w:val="right" w:leader="hyphen" w:pos="8789"/>
        </w:tabs>
        <w:spacing w:line="360" w:lineRule="auto"/>
        <w:jc w:val="both"/>
        <w:rPr>
          <w:rFonts w:cs="Arial"/>
          <w:b/>
          <w:color w:val="FF0000"/>
          <w:sz w:val="24"/>
        </w:rPr>
      </w:pPr>
      <w:r w:rsidRPr="00AE13E5">
        <w:rPr>
          <w:rFonts w:eastAsia="Times," w:cs="Arial"/>
          <w:color w:val="000000"/>
          <w:sz w:val="24"/>
          <w:u w:val="single"/>
        </w:rPr>
        <w:t>Retención En La Fuente</w:t>
      </w:r>
      <w:r w:rsidRPr="00AE13E5">
        <w:rPr>
          <w:rFonts w:eastAsia="Times," w:cs="Arial"/>
          <w:color w:val="000000"/>
          <w:sz w:val="24"/>
        </w:rPr>
        <w:t xml:space="preserve"> $</w:t>
      </w:r>
    </w:p>
    <w:p w14:paraId="3003BB9D" w14:textId="5B6EB7B6" w:rsidR="00C559B3" w:rsidRPr="00AE13E5" w:rsidRDefault="00AE13E5" w:rsidP="00AE13E5">
      <w:pPr>
        <w:pStyle w:val="PreformattedText"/>
        <w:spacing w:line="360" w:lineRule="auto"/>
        <w:jc w:val="both"/>
        <w:rPr>
          <w:rFonts w:ascii="Arial" w:hAnsi="Arial" w:cs="Arial"/>
          <w:color w:val="000000"/>
          <w:sz w:val="24"/>
          <w:szCs w:val="24"/>
        </w:rPr>
      </w:pPr>
      <w:r w:rsidRPr="00AE13E5">
        <w:rPr>
          <w:rFonts w:ascii="Arial" w:hAnsi="Arial" w:cs="Arial"/>
          <w:color w:val="000000"/>
          <w:sz w:val="24"/>
          <w:szCs w:val="24"/>
        </w:rPr>
        <w:t>--------------------------------------------------------------------------------------</w:t>
      </w:r>
      <w:r>
        <w:rPr>
          <w:rFonts w:ascii="Arial" w:hAnsi="Arial" w:cs="Arial"/>
          <w:color w:val="000000"/>
          <w:sz w:val="24"/>
          <w:szCs w:val="24"/>
        </w:rPr>
        <w:t>-----------------------</w:t>
      </w:r>
      <w:r w:rsidR="007B5B20" w:rsidRPr="00AE13E5">
        <w:rPr>
          <w:rFonts w:ascii="Arial" w:hAnsi="Arial" w:cs="Arial"/>
          <w:color w:val="000000"/>
          <w:sz w:val="24"/>
          <w:szCs w:val="24"/>
        </w:rPr>
        <w:tab/>
      </w:r>
    </w:p>
    <w:p w14:paraId="7119E703" w14:textId="77777777" w:rsidR="00721BFF" w:rsidRDefault="00F14F43" w:rsidP="00721BFF">
      <w:pPr>
        <w:spacing w:line="360" w:lineRule="auto"/>
        <w:rPr>
          <w:rFonts w:cs="Arial"/>
          <w:color w:val="000000"/>
          <w:sz w:val="24"/>
          <w:lang w:val="es-CO" w:eastAsia="es-CO"/>
        </w:rPr>
      </w:pPr>
      <w:r w:rsidRPr="00AE13E5">
        <w:rPr>
          <w:rFonts w:cs="Arial"/>
          <w:b/>
          <w:bCs/>
          <w:color w:val="000000"/>
          <w:sz w:val="24"/>
          <w:lang w:eastAsia="es-CO"/>
        </w:rPr>
        <w:t>NOTA: ESTA ESCRITURA FUE EXTENDIDA EN LAS HOJAS DE PAPEL NOTARIAL NÚMEROS:</w:t>
      </w:r>
      <w:r w:rsidR="00C14B8F" w:rsidRPr="00AE13E5">
        <w:rPr>
          <w:rFonts w:cs="Arial"/>
          <w:color w:val="000000"/>
          <w:sz w:val="24"/>
          <w:lang w:val="es-CO" w:eastAsia="es-CO"/>
        </w:rPr>
        <w:tab/>
      </w:r>
    </w:p>
    <w:p w14:paraId="44DB4547" w14:textId="77777777" w:rsidR="00721BFF" w:rsidRDefault="00721BFF" w:rsidP="00721BFF">
      <w:pPr>
        <w:spacing w:line="360" w:lineRule="auto"/>
        <w:rPr>
          <w:rFonts w:cs="Arial"/>
          <w:color w:val="000000"/>
          <w:sz w:val="24"/>
          <w:lang w:val="es-CO" w:eastAsia="es-CO"/>
        </w:rPr>
      </w:pPr>
    </w:p>
    <w:p w14:paraId="367E3515" w14:textId="77777777" w:rsidR="00721BFF" w:rsidRDefault="00721BFF" w:rsidP="00721BFF">
      <w:pPr>
        <w:spacing w:line="360" w:lineRule="auto"/>
        <w:rPr>
          <w:rFonts w:cs="Arial"/>
          <w:color w:val="000000"/>
          <w:sz w:val="24"/>
          <w:lang w:val="es-CO" w:eastAsia="es-CO"/>
        </w:rPr>
      </w:pPr>
    </w:p>
    <w:p w14:paraId="56FEABDD" w14:textId="4D00E5D7" w:rsidR="00721BFF" w:rsidRPr="00721BFF" w:rsidRDefault="00C14B8F" w:rsidP="00721BFF">
      <w:pPr>
        <w:spacing w:line="360" w:lineRule="auto"/>
        <w:rPr>
          <w:rFonts w:cs="Arial"/>
          <w:color w:val="000000"/>
          <w:sz w:val="24"/>
          <w:lang w:eastAsia="es-CO"/>
        </w:rPr>
      </w:pPr>
      <w:r w:rsidRPr="00246956">
        <w:rPr>
          <w:rFonts w:cs="Arial"/>
          <w:color w:val="000000"/>
          <w:spacing w:val="26"/>
          <w:sz w:val="24"/>
          <w:lang w:val="es-CO" w:eastAsia="es-CO"/>
        </w:rPr>
        <w:tab/>
      </w:r>
      <w:r w:rsidR="007B5B20" w:rsidRPr="00246956">
        <w:rPr>
          <w:rFonts w:cs="Arial"/>
          <w:color w:val="000000"/>
          <w:spacing w:val="26"/>
          <w:sz w:val="24"/>
          <w:lang w:val="es-CO" w:eastAsia="es-CO"/>
        </w:rPr>
        <w:tab/>
      </w:r>
      <w:r w:rsidR="00721BFF" w:rsidRPr="00721BFF">
        <w:rPr>
          <w:rFonts w:cs="Arial"/>
          <w:color w:val="000000"/>
          <w:sz w:val="24"/>
          <w:lang w:eastAsia="es-CO"/>
        </w:rPr>
        <w:t>TODO LO ESCRITO EN OTRO TIPO DE LETRA Y/O MAQUINA SI VALE. ---------</w:t>
      </w:r>
      <w:r w:rsidR="00721BFF" w:rsidRPr="00721BFF">
        <w:rPr>
          <w:rFonts w:cs="Arial"/>
          <w:bCs/>
          <w:color w:val="000000"/>
          <w:sz w:val="24"/>
          <w:lang w:eastAsia="es-CO"/>
        </w:rPr>
        <w:t>-</w:t>
      </w:r>
      <w:r w:rsidR="00721BFF" w:rsidRPr="00721BFF">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63"/>
        <w:gridCol w:w="1263"/>
        <w:gridCol w:w="1262"/>
        <w:gridCol w:w="1262"/>
        <w:gridCol w:w="1260"/>
        <w:gridCol w:w="1260"/>
        <w:gridCol w:w="1257"/>
      </w:tblGrid>
      <w:tr w:rsidR="00721BFF" w:rsidRPr="00CB06FE" w14:paraId="568A7917" w14:textId="77777777" w:rsidTr="00F82E76">
        <w:trPr>
          <w:trHeight w:val="705"/>
          <w:tblCellSpacing w:w="0" w:type="dxa"/>
        </w:trPr>
        <w:tc>
          <w:tcPr>
            <w:tcW w:w="715" w:type="pct"/>
            <w:shd w:val="clear" w:color="auto" w:fill="FFFFFF"/>
            <w:tcMar>
              <w:top w:w="57" w:type="dxa"/>
              <w:left w:w="57" w:type="dxa"/>
              <w:bottom w:w="57" w:type="dxa"/>
              <w:right w:w="0" w:type="dxa"/>
            </w:tcMar>
            <w:hideMark/>
          </w:tcPr>
          <w:p w14:paraId="031427EA" w14:textId="77777777" w:rsidR="00721BFF" w:rsidRPr="00721BFF" w:rsidRDefault="00721BFF"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Radicado</w:t>
            </w:r>
          </w:p>
          <w:p w14:paraId="374BDB54" w14:textId="77777777" w:rsidR="00721BFF" w:rsidRPr="00721BFF" w:rsidRDefault="00721BFF" w:rsidP="00F82E76">
            <w:pPr>
              <w:spacing w:line="360" w:lineRule="auto"/>
              <w:jc w:val="center"/>
              <w:rPr>
                <w:rFonts w:cs="Arial"/>
                <w:color w:val="000000"/>
                <w:sz w:val="20"/>
                <w:szCs w:val="20"/>
                <w:lang w:eastAsia="es-CO"/>
              </w:rPr>
            </w:pPr>
          </w:p>
        </w:tc>
        <w:tc>
          <w:tcPr>
            <w:tcW w:w="715" w:type="pct"/>
            <w:shd w:val="clear" w:color="auto" w:fill="FFFFFF"/>
            <w:tcMar>
              <w:top w:w="57" w:type="dxa"/>
              <w:left w:w="57" w:type="dxa"/>
              <w:bottom w:w="57" w:type="dxa"/>
              <w:right w:w="0" w:type="dxa"/>
            </w:tcMar>
            <w:hideMark/>
          </w:tcPr>
          <w:p w14:paraId="7429FC82" w14:textId="77777777" w:rsidR="00721BFF" w:rsidRPr="00721BFF" w:rsidRDefault="00721BFF"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Recepción</w:t>
            </w:r>
          </w:p>
          <w:p w14:paraId="09C8F3A7" w14:textId="77777777" w:rsidR="00721BFF" w:rsidRPr="00721BFF" w:rsidRDefault="00721BFF"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7D37FAD9" w14:textId="77777777" w:rsidR="00721BFF" w:rsidRPr="00721BFF" w:rsidRDefault="00721BFF"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Extensión</w:t>
            </w:r>
          </w:p>
          <w:p w14:paraId="679F44F9" w14:textId="77777777" w:rsidR="00721BFF" w:rsidRPr="00721BFF" w:rsidRDefault="00721BFF"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64260542" w14:textId="77777777" w:rsidR="00721BFF" w:rsidRPr="00721BFF" w:rsidRDefault="00721BFF" w:rsidP="00F82E76">
            <w:pPr>
              <w:spacing w:line="360" w:lineRule="auto"/>
              <w:jc w:val="center"/>
              <w:rPr>
                <w:rFonts w:ascii="Arial Negrita" w:hAnsi="Arial Negrita" w:cs="Arial"/>
                <w:b/>
                <w:bCs/>
                <w:color w:val="000000"/>
                <w:spacing w:val="-6"/>
                <w:sz w:val="20"/>
                <w:szCs w:val="20"/>
                <w:lang w:eastAsia="es-CO"/>
              </w:rPr>
            </w:pPr>
            <w:r w:rsidRPr="00721BFF">
              <w:rPr>
                <w:rFonts w:ascii="Arial Negrita" w:hAnsi="Arial Negrita" w:cs="Arial"/>
                <w:b/>
                <w:bCs/>
                <w:color w:val="000000"/>
                <w:spacing w:val="-6"/>
                <w:sz w:val="20"/>
                <w:szCs w:val="20"/>
                <w:lang w:eastAsia="es-CO"/>
              </w:rPr>
              <w:t>Toma Huella</w:t>
            </w:r>
          </w:p>
          <w:p w14:paraId="21A49809" w14:textId="77777777" w:rsidR="00721BFF" w:rsidRPr="00721BFF" w:rsidRDefault="00721BFF" w:rsidP="00F82E76">
            <w:pPr>
              <w:spacing w:line="360" w:lineRule="auto"/>
              <w:jc w:val="center"/>
              <w:rPr>
                <w:rFonts w:cs="Arial"/>
                <w:color w:val="000000"/>
                <w:sz w:val="20"/>
                <w:szCs w:val="20"/>
                <w:lang w:eastAsia="es-CO"/>
              </w:rPr>
            </w:pPr>
            <w:r w:rsidRPr="00721BFF">
              <w:rPr>
                <w:rFonts w:cs="Arial"/>
                <w:color w:val="000000"/>
                <w:sz w:val="20"/>
                <w:szCs w:val="20"/>
                <w:lang w:eastAsia="es-CO"/>
              </w:rPr>
              <w:t xml:space="preserve"> </w:t>
            </w:r>
          </w:p>
        </w:tc>
        <w:tc>
          <w:tcPr>
            <w:tcW w:w="714" w:type="pct"/>
            <w:tcMar>
              <w:top w:w="57" w:type="dxa"/>
              <w:left w:w="57" w:type="dxa"/>
              <w:bottom w:w="57" w:type="dxa"/>
              <w:right w:w="0" w:type="dxa"/>
            </w:tcMar>
            <w:hideMark/>
          </w:tcPr>
          <w:p w14:paraId="426949B1" w14:textId="77777777" w:rsidR="00721BFF" w:rsidRPr="00721BFF" w:rsidRDefault="00721BFF"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Lectura</w:t>
            </w:r>
          </w:p>
          <w:p w14:paraId="5C3CDC86" w14:textId="77777777" w:rsidR="00721BFF" w:rsidRPr="00721BFF" w:rsidRDefault="00721BFF" w:rsidP="00F82E76">
            <w:pPr>
              <w:spacing w:line="360" w:lineRule="auto"/>
              <w:jc w:val="center"/>
              <w:rPr>
                <w:rFonts w:cs="Arial"/>
                <w:color w:val="000000"/>
                <w:sz w:val="20"/>
                <w:szCs w:val="20"/>
                <w:lang w:eastAsia="es-CO"/>
              </w:rPr>
            </w:pPr>
          </w:p>
        </w:tc>
        <w:tc>
          <w:tcPr>
            <w:tcW w:w="714" w:type="pct"/>
            <w:tcMar>
              <w:top w:w="57" w:type="dxa"/>
              <w:left w:w="57" w:type="dxa"/>
              <w:bottom w:w="57" w:type="dxa"/>
              <w:right w:w="0" w:type="dxa"/>
            </w:tcMar>
            <w:hideMark/>
          </w:tcPr>
          <w:p w14:paraId="25E4D6A0" w14:textId="77777777" w:rsidR="00721BFF" w:rsidRPr="00721BFF" w:rsidRDefault="00721BFF"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Revisión</w:t>
            </w:r>
          </w:p>
          <w:p w14:paraId="570A78B6" w14:textId="77777777" w:rsidR="00721BFF" w:rsidRPr="00721BFF" w:rsidRDefault="00721BFF" w:rsidP="00F82E76">
            <w:pPr>
              <w:spacing w:line="360" w:lineRule="auto"/>
              <w:jc w:val="center"/>
              <w:rPr>
                <w:rFonts w:cs="Arial"/>
                <w:color w:val="000000"/>
                <w:sz w:val="20"/>
                <w:szCs w:val="20"/>
                <w:lang w:eastAsia="es-CO"/>
              </w:rPr>
            </w:pPr>
          </w:p>
        </w:tc>
        <w:tc>
          <w:tcPr>
            <w:tcW w:w="714" w:type="pct"/>
            <w:tcMar>
              <w:top w:w="57" w:type="dxa"/>
              <w:left w:w="57" w:type="dxa"/>
              <w:bottom w:w="57" w:type="dxa"/>
              <w:right w:w="57" w:type="dxa"/>
            </w:tcMar>
            <w:hideMark/>
          </w:tcPr>
          <w:p w14:paraId="47C5CDFC" w14:textId="77777777" w:rsidR="00721BFF" w:rsidRPr="00721BFF" w:rsidRDefault="00721BFF"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Cierre</w:t>
            </w:r>
          </w:p>
          <w:p w14:paraId="0A7C1DA8" w14:textId="77777777" w:rsidR="00721BFF" w:rsidRPr="00721BFF" w:rsidRDefault="00721BFF" w:rsidP="00F82E76">
            <w:pPr>
              <w:spacing w:line="360" w:lineRule="auto"/>
              <w:jc w:val="center"/>
              <w:rPr>
                <w:rFonts w:cs="Arial"/>
                <w:color w:val="000000"/>
                <w:sz w:val="20"/>
                <w:szCs w:val="20"/>
                <w:lang w:eastAsia="es-CO"/>
              </w:rPr>
            </w:pPr>
          </w:p>
        </w:tc>
      </w:tr>
    </w:tbl>
    <w:p w14:paraId="66FCE94A" w14:textId="6647D0AE" w:rsidR="00852DA3" w:rsidRPr="00CB06FE" w:rsidRDefault="00246956" w:rsidP="00F93775">
      <w:pPr>
        <w:pStyle w:val="PreformattedText"/>
        <w:spacing w:line="360" w:lineRule="auto"/>
        <w:jc w:val="both"/>
        <w:rPr>
          <w:rFonts w:ascii="Arial" w:hAnsi="Arial" w:cs="Arial"/>
          <w:color w:val="000000"/>
          <w:spacing w:val="26"/>
          <w:sz w:val="24"/>
          <w:szCs w:val="24"/>
          <w:lang w:val="es-CO" w:eastAsia="es-CO"/>
        </w:rPr>
      </w:pPr>
      <w:r>
        <w:rPr>
          <w:rFonts w:ascii="Arial" w:hAnsi="Arial" w:cs="Arial"/>
          <w:color w:val="000000"/>
          <w:spacing w:val="26"/>
          <w:sz w:val="24"/>
          <w:szCs w:val="24"/>
          <w:lang w:val="es-CO" w:eastAsia="es-CO"/>
        </w:rPr>
        <w:tab/>
      </w:r>
    </w:p>
    <w:p w14:paraId="0F8EACCE" w14:textId="77777777"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lastRenderedPageBreak/>
        <w:t xml:space="preserve">NOMBRE COMPLETO: </w:t>
      </w:r>
    </w:p>
    <w:p w14:paraId="6F88040B" w14:textId="77777777" w:rsidR="00057914"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50101674" w14:textId="72957D68"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LUGAR DE </w:t>
      </w:r>
      <w:r w:rsidR="00721BFF" w:rsidRPr="00721BFF">
        <w:rPr>
          <w:rFonts w:cs="Arial"/>
          <w:color w:val="000000"/>
          <w:sz w:val="20"/>
          <w:szCs w:val="20"/>
        </w:rPr>
        <w:t>EXPEDICIÓN</w:t>
      </w:r>
      <w:r w:rsidRPr="00721BFF">
        <w:rPr>
          <w:rFonts w:cs="Arial"/>
          <w:color w:val="000000"/>
          <w:sz w:val="20"/>
          <w:szCs w:val="20"/>
        </w:rPr>
        <w:t>:</w:t>
      </w:r>
    </w:p>
    <w:p w14:paraId="143A2EBE" w14:textId="0C091C3D"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171FF742" w14:textId="3493E495" w:rsidR="007A0C7E" w:rsidRPr="00721BFF" w:rsidRDefault="00721BFF"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DIRECCIÓN</w:t>
      </w:r>
      <w:r w:rsidR="007A0C7E" w:rsidRPr="00721BFF">
        <w:rPr>
          <w:rFonts w:cs="Arial"/>
          <w:color w:val="000000"/>
          <w:sz w:val="20"/>
          <w:szCs w:val="20"/>
        </w:rPr>
        <w:t xml:space="preserve">: </w:t>
      </w:r>
    </w:p>
    <w:p w14:paraId="405D5659" w14:textId="77777777"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57C67716" w14:textId="77777777"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73D37043" w14:textId="77777777"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1186C26A" w14:textId="77777777"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79DD0A96" w14:textId="77777777"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2FEC1188" w14:textId="77777777"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0E695DC2" w14:textId="77777777"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7B3E9CA9" w14:textId="7B92050B" w:rsidR="007A0C7E"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2BD87CBF" w14:textId="1DF54548" w:rsidR="00721BFF" w:rsidRPr="00721BFF" w:rsidRDefault="00721BFF" w:rsidP="00F9377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2C0D00A6" w14:textId="521F82F1" w:rsidR="007A0C7E" w:rsidRPr="00721BFF" w:rsidRDefault="007A0C7E" w:rsidP="00F93775">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 xml:space="preserve">LA ANTERIOR </w:t>
      </w:r>
      <w:r w:rsidR="00721BFF" w:rsidRPr="00721BFF">
        <w:rPr>
          <w:rFonts w:cs="Arial"/>
          <w:b/>
          <w:color w:val="000000"/>
          <w:sz w:val="20"/>
          <w:szCs w:val="20"/>
        </w:rPr>
        <w:t>INFORMACIÓN</w:t>
      </w:r>
      <w:r w:rsidRPr="00721BFF">
        <w:rPr>
          <w:rFonts w:cs="Arial"/>
          <w:b/>
          <w:color w:val="000000"/>
          <w:sz w:val="20"/>
          <w:szCs w:val="20"/>
        </w:rPr>
        <w:t xml:space="preserve"> SE TOMA CONFORME LO ORDENADO EN LA INSTRUCCIÓN ADMINISTRATIVA Nº 08 DE 07 DE ABRIL DE 2017 DE LA SUPERINTENDENCIA DE NOTARIADO Y REGISTRO.</w:t>
      </w:r>
    </w:p>
    <w:p w14:paraId="09DEA086" w14:textId="090FC33F" w:rsidR="00AE0240" w:rsidRPr="00721BFF" w:rsidRDefault="00721BFF" w:rsidP="00F93775">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570BC716" w14:textId="7FBFFB70" w:rsidR="00695CA0" w:rsidRPr="00CB06FE" w:rsidRDefault="00721BFF" w:rsidP="00F93775">
      <w:pPr>
        <w:spacing w:line="360" w:lineRule="auto"/>
        <w:rPr>
          <w:rFonts w:cs="Arial"/>
          <w:b/>
          <w:bCs/>
          <w:color w:val="000000"/>
          <w:sz w:val="24"/>
          <w:lang w:eastAsia="es-CO"/>
        </w:rPr>
      </w:pPr>
      <w:r>
        <w:rPr>
          <w:rFonts w:cs="Arial"/>
          <w:b/>
          <w:bCs/>
          <w:color w:val="000000"/>
          <w:sz w:val="24"/>
          <w:lang w:eastAsia="es-CO"/>
        </w:rPr>
        <w:tab/>
      </w:r>
      <w:r w:rsidR="00695CA0" w:rsidRPr="00CB06FE">
        <w:rPr>
          <w:rFonts w:cs="Arial"/>
          <w:b/>
          <w:bCs/>
          <w:color w:val="000000"/>
          <w:sz w:val="24"/>
          <w:lang w:eastAsia="es-CO"/>
        </w:rPr>
        <w:t>LOS OTORGANTES,</w:t>
      </w:r>
    </w:p>
    <w:p w14:paraId="79E16969" w14:textId="77777777" w:rsidR="009A71B6" w:rsidRPr="00CB06FE" w:rsidRDefault="009A71B6" w:rsidP="00F93775">
      <w:pPr>
        <w:spacing w:line="360" w:lineRule="auto"/>
        <w:jc w:val="both"/>
        <w:rPr>
          <w:rFonts w:cs="Arial"/>
          <w:color w:val="000000"/>
          <w:sz w:val="24"/>
          <w:lang w:eastAsia="es-CO"/>
        </w:rPr>
      </w:pPr>
    </w:p>
    <w:p w14:paraId="5795D9DA" w14:textId="77777777" w:rsidR="006D5EB0" w:rsidRPr="00CB06FE" w:rsidRDefault="006D5EB0" w:rsidP="00F93775">
      <w:pPr>
        <w:spacing w:line="360" w:lineRule="auto"/>
        <w:jc w:val="both"/>
        <w:rPr>
          <w:rFonts w:cs="Arial"/>
          <w:color w:val="000000"/>
          <w:sz w:val="24"/>
          <w:lang w:eastAsia="es-CO"/>
        </w:rPr>
      </w:pPr>
    </w:p>
    <w:p w14:paraId="0CC9B38F" w14:textId="77777777" w:rsidR="00171299" w:rsidRPr="00CB06FE" w:rsidRDefault="00171299" w:rsidP="00F93775">
      <w:pPr>
        <w:spacing w:line="360" w:lineRule="auto"/>
        <w:jc w:val="both"/>
        <w:rPr>
          <w:rFonts w:cs="Arial"/>
          <w:color w:val="000000"/>
          <w:sz w:val="24"/>
          <w:lang w:eastAsia="es-CO"/>
        </w:rPr>
      </w:pPr>
    </w:p>
    <w:p w14:paraId="30FA3FF4" w14:textId="6A6D965A" w:rsidR="00057914" w:rsidRPr="00721BFF" w:rsidRDefault="00057914" w:rsidP="00721BFF">
      <w:pPr>
        <w:spacing w:line="360" w:lineRule="auto"/>
        <w:jc w:val="both"/>
        <w:rPr>
          <w:rFonts w:cs="Arial"/>
          <w:b/>
          <w:color w:val="FF0000"/>
          <w:sz w:val="24"/>
          <w:lang w:val="es-MX"/>
        </w:rPr>
      </w:pPr>
      <w:r w:rsidRPr="00CB06FE">
        <w:rPr>
          <w:rFonts w:cs="Arial"/>
          <w:b/>
          <w:bCs/>
          <w:color w:val="000000"/>
          <w:sz w:val="24"/>
          <w:lang w:eastAsia="es-CO"/>
        </w:rPr>
        <w:t xml:space="preserve"> </w:t>
      </w:r>
      <w:r w:rsidR="00721BFF" w:rsidRPr="00DD64A4">
        <w:rPr>
          <w:rFonts w:cs="Arial"/>
          <w:b/>
          <w:color w:val="FF0000"/>
          <w:sz w:val="24"/>
          <w:lang w:val="es-MX"/>
        </w:rPr>
        <w:t>&lt;&lt;</w:t>
      </w:r>
      <w:r w:rsidR="00721BFF">
        <w:rPr>
          <w:rFonts w:cs="Arial"/>
          <w:b/>
          <w:color w:val="FF0000"/>
          <w:sz w:val="24"/>
          <w:lang w:val="es-MX"/>
        </w:rPr>
        <w:t>nombre_otorgante_1&gt;&gt;</w:t>
      </w:r>
    </w:p>
    <w:p w14:paraId="0B7446AA" w14:textId="77777777" w:rsidR="00057914" w:rsidRPr="00CB06FE" w:rsidRDefault="00057914" w:rsidP="00F93775">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5F277E89" w14:textId="04157492" w:rsidR="00057914" w:rsidRPr="00721BFF" w:rsidRDefault="00057914" w:rsidP="00F93775">
      <w:pPr>
        <w:spacing w:line="360" w:lineRule="auto"/>
        <w:rPr>
          <w:rFonts w:cs="Arial"/>
          <w:bCs/>
          <w:color w:val="000000"/>
          <w:sz w:val="24"/>
          <w:lang w:eastAsia="es-CO"/>
        </w:rPr>
      </w:pPr>
    </w:p>
    <w:p w14:paraId="68508278" w14:textId="77777777" w:rsidR="008805E6" w:rsidRPr="00CB06FE" w:rsidRDefault="008805E6" w:rsidP="00F93775">
      <w:pPr>
        <w:spacing w:line="360" w:lineRule="auto"/>
        <w:jc w:val="both"/>
        <w:rPr>
          <w:rFonts w:cs="Arial"/>
          <w:b/>
          <w:color w:val="000000"/>
          <w:sz w:val="24"/>
          <w:lang w:eastAsia="es-CO"/>
        </w:rPr>
      </w:pPr>
    </w:p>
    <w:p w14:paraId="73AA2FCD" w14:textId="3ED205BB" w:rsidR="002255BF" w:rsidRDefault="002255BF" w:rsidP="00F93775">
      <w:pPr>
        <w:pStyle w:val="PreformattedText"/>
        <w:spacing w:line="360" w:lineRule="auto"/>
        <w:jc w:val="both"/>
        <w:rPr>
          <w:rFonts w:ascii="Arial" w:eastAsia="Arial" w:hAnsi="Arial" w:cs="Arial"/>
          <w:b/>
          <w:bCs/>
          <w:color w:val="000000"/>
          <w:sz w:val="24"/>
          <w:szCs w:val="24"/>
        </w:rPr>
      </w:pPr>
      <w:r w:rsidRPr="00CB06FE">
        <w:rPr>
          <w:rFonts w:ascii="Arial" w:eastAsia="Arial" w:hAnsi="Arial" w:cs="Arial"/>
          <w:b/>
          <w:bCs/>
          <w:color w:val="000000"/>
          <w:sz w:val="24"/>
          <w:szCs w:val="24"/>
        </w:rPr>
        <w:t>LA NOTARIA</w:t>
      </w:r>
      <w:r w:rsidR="00057914" w:rsidRPr="00CB06FE">
        <w:rPr>
          <w:rFonts w:ascii="Arial" w:eastAsia="Arial" w:hAnsi="Arial" w:cs="Arial"/>
          <w:b/>
          <w:bCs/>
          <w:color w:val="000000"/>
          <w:sz w:val="24"/>
          <w:szCs w:val="24"/>
        </w:rPr>
        <w:t>,</w:t>
      </w:r>
      <w:r w:rsidRPr="00CB06FE">
        <w:rPr>
          <w:rFonts w:ascii="Arial" w:eastAsia="Arial" w:hAnsi="Arial" w:cs="Arial"/>
          <w:b/>
          <w:bCs/>
          <w:color w:val="000000"/>
          <w:sz w:val="24"/>
          <w:szCs w:val="24"/>
        </w:rPr>
        <w:t xml:space="preserve"> </w:t>
      </w:r>
    </w:p>
    <w:p w14:paraId="1A32B0C6" w14:textId="5EC35CED" w:rsidR="00895175" w:rsidRDefault="00895175" w:rsidP="00F93775">
      <w:pPr>
        <w:pStyle w:val="PreformattedText"/>
        <w:spacing w:line="360" w:lineRule="auto"/>
        <w:jc w:val="both"/>
        <w:rPr>
          <w:rFonts w:ascii="Arial" w:eastAsia="Arial" w:hAnsi="Arial" w:cs="Arial"/>
          <w:b/>
          <w:bCs/>
          <w:color w:val="000000"/>
          <w:sz w:val="24"/>
          <w:szCs w:val="24"/>
        </w:rPr>
      </w:pPr>
    </w:p>
    <w:p w14:paraId="07D0D854" w14:textId="77777777" w:rsidR="00895175" w:rsidRPr="00CB06FE" w:rsidRDefault="00895175" w:rsidP="00F93775">
      <w:pPr>
        <w:pStyle w:val="PreformattedText"/>
        <w:spacing w:line="360" w:lineRule="auto"/>
        <w:jc w:val="both"/>
        <w:rPr>
          <w:rFonts w:ascii="Arial" w:eastAsia="Arial" w:hAnsi="Arial" w:cs="Arial"/>
          <w:b/>
          <w:bCs/>
          <w:color w:val="000000"/>
          <w:sz w:val="24"/>
          <w:szCs w:val="24"/>
        </w:rPr>
      </w:pPr>
    </w:p>
    <w:p w14:paraId="43B53A55" w14:textId="77777777" w:rsidR="00895175" w:rsidRPr="00AA30D8" w:rsidRDefault="00895175" w:rsidP="00895175">
      <w:pPr>
        <w:tabs>
          <w:tab w:val="right" w:leader="hyphen" w:pos="8789"/>
        </w:tabs>
        <w:jc w:val="center"/>
        <w:rPr>
          <w:rFonts w:ascii="Edwardian Script ITC" w:hAnsi="Edwardian Script ITC" w:cs="Arial"/>
          <w:sz w:val="52"/>
          <w:szCs w:val="52"/>
          <w:lang w:eastAsia="es-CO"/>
        </w:rPr>
      </w:pPr>
      <w:r w:rsidRPr="00AA30D8">
        <w:rPr>
          <w:rFonts w:ascii="Edwardian Script ITC" w:hAnsi="Edwardian Script ITC" w:cs="Arial"/>
          <w:sz w:val="52"/>
          <w:szCs w:val="52"/>
          <w:lang w:eastAsia="es-CO"/>
        </w:rPr>
        <w:t xml:space="preserve">Margarita López </w:t>
      </w:r>
      <w:proofErr w:type="spellStart"/>
      <w:r w:rsidRPr="00AA30D8">
        <w:rPr>
          <w:rFonts w:ascii="Edwardian Script ITC" w:hAnsi="Edwardian Script ITC" w:cs="Arial"/>
          <w:sz w:val="52"/>
          <w:szCs w:val="52"/>
          <w:lang w:eastAsia="es-CO"/>
        </w:rPr>
        <w:t>Cely</w:t>
      </w:r>
      <w:proofErr w:type="spellEnd"/>
    </w:p>
    <w:p w14:paraId="1A8BB5E8" w14:textId="77777777" w:rsidR="00895175" w:rsidRPr="00AA30D8" w:rsidRDefault="00895175" w:rsidP="00895175">
      <w:pPr>
        <w:tabs>
          <w:tab w:val="right" w:leader="hyphen" w:pos="8789"/>
        </w:tabs>
        <w:jc w:val="center"/>
        <w:rPr>
          <w:rFonts w:cs="Arial"/>
          <w:b/>
          <w:bCs/>
          <w:sz w:val="20"/>
          <w:szCs w:val="20"/>
          <w:lang w:eastAsia="es-CO"/>
        </w:rPr>
      </w:pPr>
      <w:r w:rsidRPr="00AA30D8">
        <w:rPr>
          <w:rFonts w:cs="Arial"/>
          <w:b/>
          <w:bCs/>
          <w:sz w:val="20"/>
          <w:szCs w:val="20"/>
          <w:lang w:eastAsia="es-CO"/>
        </w:rPr>
        <w:t>NOTARIA TERCERA DEL CIRCULO DE BUCARAMANGA</w:t>
      </w:r>
    </w:p>
    <w:p w14:paraId="7CCE55C0" w14:textId="77777777" w:rsidR="00895175" w:rsidRPr="00AA30D8" w:rsidRDefault="00895175" w:rsidP="00895175">
      <w:pPr>
        <w:tabs>
          <w:tab w:val="right" w:leader="hyphen" w:pos="8789"/>
        </w:tabs>
        <w:jc w:val="center"/>
        <w:rPr>
          <w:rFonts w:cs="Arial"/>
          <w:b/>
          <w:bCs/>
          <w:sz w:val="20"/>
          <w:szCs w:val="20"/>
          <w:lang w:eastAsia="es-CO"/>
        </w:rPr>
      </w:pPr>
    </w:p>
    <w:p w14:paraId="62F8AF20" w14:textId="77777777" w:rsidR="00CA4757" w:rsidRPr="00CB06FE" w:rsidRDefault="00CA4757" w:rsidP="00F93775">
      <w:pPr>
        <w:spacing w:line="360" w:lineRule="auto"/>
        <w:jc w:val="both"/>
        <w:rPr>
          <w:rFonts w:cs="Arial"/>
          <w:color w:val="000000"/>
          <w:sz w:val="24"/>
          <w:lang w:eastAsia="es-CO"/>
        </w:rPr>
      </w:pPr>
    </w:p>
    <w:p w14:paraId="39795F34" w14:textId="77777777" w:rsidR="006F2BE8" w:rsidRPr="00CB06FE" w:rsidRDefault="006F2BE8" w:rsidP="00F93775">
      <w:pPr>
        <w:spacing w:line="360" w:lineRule="auto"/>
        <w:rPr>
          <w:rFonts w:cs="Arial"/>
          <w:color w:val="000000"/>
          <w:sz w:val="24"/>
          <w:lang w:eastAsia="es-CO"/>
        </w:rPr>
      </w:pPr>
    </w:p>
    <w:sectPr w:rsidR="006F2BE8" w:rsidRPr="00CB06FE" w:rsidSect="004D35C1">
      <w:headerReference w:type="even" r:id="rId9"/>
      <w:headerReference w:type="default" r:id="rId10"/>
      <w:pgSz w:w="12240" w:h="15840" w:code="1"/>
      <w:pgMar w:top="1985" w:right="1418" w:bottom="567"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5B9A04" w14:textId="77777777" w:rsidR="004939A2" w:rsidRDefault="004939A2">
      <w:r>
        <w:separator/>
      </w:r>
    </w:p>
  </w:endnote>
  <w:endnote w:type="continuationSeparator" w:id="0">
    <w:p w14:paraId="6ED66081" w14:textId="77777777" w:rsidR="004939A2" w:rsidRDefault="00493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Times New Roman'">
    <w:altName w:val="Times"/>
    <w:charset w:val="00"/>
    <w:family w:val="roman"/>
    <w:pitch w:val="variable"/>
  </w:font>
  <w:font w:name="Times">
    <w:panose1 w:val="0202060305040502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charset w:val="00"/>
    <w:family w:val="modern"/>
    <w:pitch w:val="default"/>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Times New Roman"/>
    <w:panose1 w:val="00000400000000000000"/>
    <w:charset w:val="00"/>
    <w:family w:val="roman"/>
    <w:pitch w:val="variable"/>
  </w:font>
  <w:font w:name="MS Mincho">
    <w:altName w:val="Yu Gothic UI"/>
    <w:panose1 w:val="02020609040205080304"/>
    <w:charset w:val="80"/>
    <w:family w:val="modern"/>
    <w:pitch w:val="fixed"/>
    <w:sig w:usb0="E00002FF" w:usb1="6AC7FDFB" w:usb2="08000012" w:usb3="00000000" w:csb0="0002009F" w:csb1="00000000"/>
  </w:font>
  <w:font w:name="Bitstream Vera Sans">
    <w:altName w:val="Times New Roman"/>
    <w:charset w:val="00"/>
    <w:family w:val="auto"/>
    <w:pitch w:val="variable"/>
  </w:font>
  <w:font w:name="Bitstream Vera Sans Mono">
    <w:altName w:val="Calibri"/>
    <w:charset w:val="00"/>
    <w:family w:val="modern"/>
    <w:pitch w:val="default"/>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00"/>
    <w:family w:val="auto"/>
    <w:pitch w:val="variable"/>
  </w:font>
  <w:font w:name="Tms Rmn">
    <w:panose1 w:val="02020603040505020304"/>
    <w:charset w:val="00"/>
    <w:family w:val="roman"/>
    <w:notTrueType/>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variable"/>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charset w:val="00"/>
    <w:family w:val="roman"/>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Arial Unicode MS'">
    <w:charset w:val="00"/>
    <w:family w:val="auto"/>
    <w:pitch w:val="variable"/>
  </w:font>
  <w:font w:name="Liberation Serif">
    <w:altName w:val="Arial"/>
    <w:charset w:val="00"/>
    <w:family w:val="roman"/>
    <w:pitch w:val="variable"/>
  </w:font>
  <w:font w:name="Times,">
    <w:panose1 w:val="00000000000000000000"/>
    <w:charset w:val="00"/>
    <w:family w:val="roman"/>
    <w:notTrueType/>
    <w:pitch w:val="default"/>
  </w:font>
  <w:font w:name="Arial Negrita">
    <w:panose1 w:val="020B0704020202020204"/>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166926" w14:textId="77777777" w:rsidR="004939A2" w:rsidRDefault="004939A2">
      <w:r>
        <w:separator/>
      </w:r>
    </w:p>
  </w:footnote>
  <w:footnote w:type="continuationSeparator" w:id="0">
    <w:p w14:paraId="52E1CC37" w14:textId="77777777" w:rsidR="004939A2" w:rsidRDefault="004939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3DB0B" w14:textId="5E97E6E3" w:rsidR="00C84B87" w:rsidRPr="009376AB" w:rsidRDefault="00C84B87" w:rsidP="0044190F">
    <w:pPr>
      <w:pStyle w:val="Encabezado"/>
      <w:jc w:val="center"/>
      <w:rPr>
        <w:spacing w:val="-3"/>
        <w:lang w:val="es-ES_tradnl"/>
      </w:rPr>
    </w:pPr>
    <w:r w:rsidRPr="009376AB">
      <w:fldChar w:fldCharType="begin"/>
    </w:r>
    <w:r w:rsidRPr="009376AB">
      <w:instrText>PAGE   \* MERGEFORMAT</w:instrText>
    </w:r>
    <w:r w:rsidRPr="009376AB">
      <w:fldChar w:fldCharType="separate"/>
    </w:r>
    <w:r w:rsidR="007802B5">
      <w:rPr>
        <w:noProof/>
      </w:rPr>
      <w:t>2</w:t>
    </w:r>
    <w:r w:rsidRPr="009376AB">
      <w:fldChar w:fldCharType="end"/>
    </w:r>
  </w:p>
  <w:p w14:paraId="7F270CCF" w14:textId="77777777" w:rsidR="00C84B87" w:rsidRDefault="00C84B87"/>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B005ED" w14:textId="617B80A6" w:rsidR="00C84B87" w:rsidRPr="009376AB" w:rsidRDefault="00C84B87">
    <w:pPr>
      <w:pStyle w:val="Encabezado"/>
      <w:jc w:val="center"/>
    </w:pPr>
    <w:r w:rsidRPr="009376AB">
      <w:fldChar w:fldCharType="begin"/>
    </w:r>
    <w:r w:rsidRPr="009376AB">
      <w:instrText>PAGE   \* MERGEFORMAT</w:instrText>
    </w:r>
    <w:r w:rsidRPr="009376AB">
      <w:fldChar w:fldCharType="separate"/>
    </w:r>
    <w:r w:rsidR="007802B5">
      <w:rPr>
        <w:noProof/>
      </w:rPr>
      <w:t>1</w:t>
    </w:r>
    <w:r w:rsidRPr="009376AB">
      <w:fldChar w:fldCharType="end"/>
    </w:r>
  </w:p>
  <w:p w14:paraId="3EE0202D" w14:textId="77777777" w:rsidR="00C84B87" w:rsidRDefault="00C84B87" w:rsidP="00DF5636">
    <w:pPr>
      <w:tabs>
        <w:tab w:val="left" w:pos="5160"/>
      </w:tabs>
      <w:spacing w:after="140" w:line="100" w:lineRule="exact"/>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0B84BD3"/>
    <w:multiLevelType w:val="hybridMultilevel"/>
    <w:tmpl w:val="51AC860E"/>
    <w:lvl w:ilvl="0" w:tplc="278ED55C">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00F31E9C"/>
    <w:multiLevelType w:val="hybridMultilevel"/>
    <w:tmpl w:val="048025E8"/>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05F824D6"/>
    <w:multiLevelType w:val="hybridMultilevel"/>
    <w:tmpl w:val="5F7CAD1A"/>
    <w:lvl w:ilvl="0" w:tplc="4D2E4D1C">
      <w:start w:val="1"/>
      <w:numFmt w:val="decimal"/>
      <w:lvlText w:val="%1."/>
      <w:lvlJc w:val="left"/>
      <w:pPr>
        <w:ind w:left="720" w:hanging="360"/>
      </w:pPr>
      <w:rPr>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3" w15:restartNumberingAfterBreak="0">
    <w:nsid w:val="208C6502"/>
    <w:multiLevelType w:val="hybridMultilevel"/>
    <w:tmpl w:val="7C7E6EC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235F1F15"/>
    <w:multiLevelType w:val="hybridMultilevel"/>
    <w:tmpl w:val="1C82E90E"/>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66E071A"/>
    <w:multiLevelType w:val="hybridMultilevel"/>
    <w:tmpl w:val="F108755A"/>
    <w:lvl w:ilvl="0" w:tplc="A6FCC400">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 w15:restartNumberingAfterBreak="0">
    <w:nsid w:val="318F7130"/>
    <w:multiLevelType w:val="hybridMultilevel"/>
    <w:tmpl w:val="FF366B1C"/>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1BB0FB7"/>
    <w:multiLevelType w:val="hybridMultilevel"/>
    <w:tmpl w:val="E9586F9C"/>
    <w:lvl w:ilvl="0" w:tplc="421C957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379933B9"/>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9" w15:restartNumberingAfterBreak="0">
    <w:nsid w:val="383F1AF3"/>
    <w:multiLevelType w:val="hybridMultilevel"/>
    <w:tmpl w:val="2BB638FC"/>
    <w:lvl w:ilvl="0" w:tplc="C35C192C">
      <w:numFmt w:val="bullet"/>
      <w:lvlText w:val="-"/>
      <w:lvlJc w:val="left"/>
      <w:pPr>
        <w:ind w:left="720" w:hanging="360"/>
      </w:pPr>
      <w:rPr>
        <w:rFonts w:ascii="Arial" w:eastAsia="Lucida Sans Unicode"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8C23C03"/>
    <w:multiLevelType w:val="hybridMultilevel"/>
    <w:tmpl w:val="D1543B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392E55FA"/>
    <w:multiLevelType w:val="hybridMultilevel"/>
    <w:tmpl w:val="1AAA679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DD375A1"/>
    <w:multiLevelType w:val="multilevel"/>
    <w:tmpl w:val="CEA08BCA"/>
    <w:styleLink w:val="WW8Num41"/>
    <w:lvl w:ilvl="0">
      <w:start w:val="1"/>
      <w:numFmt w:val="decimal"/>
      <w:lvlText w:val="%1."/>
      <w:lvlJc w:val="left"/>
      <w:pPr>
        <w:ind w:left="720" w:hanging="360"/>
      </w:pPr>
      <w:rPr>
        <w:rFonts w:ascii="Arial" w:hAnsi="Arial" w:cs="Arial"/>
        <w:b/>
        <w:bCs/>
        <w:color w:val="00B050"/>
        <w:spacing w:val="-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E1E3EF7"/>
    <w:multiLevelType w:val="hybridMultilevel"/>
    <w:tmpl w:val="552CF574"/>
    <w:lvl w:ilvl="0" w:tplc="2E7831CE">
      <w:start w:val="1"/>
      <w:numFmt w:val="decimal"/>
      <w:lvlText w:val="%1."/>
      <w:lvlJc w:val="left"/>
      <w:pPr>
        <w:ind w:left="1080" w:hanging="360"/>
      </w:pPr>
      <w:rPr>
        <w:rFonts w:hint="default"/>
        <w:b/>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54" w15:restartNumberingAfterBreak="0">
    <w:nsid w:val="3F835102"/>
    <w:multiLevelType w:val="multilevel"/>
    <w:tmpl w:val="E34468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46446D10"/>
    <w:multiLevelType w:val="hybridMultilevel"/>
    <w:tmpl w:val="981AB5D8"/>
    <w:lvl w:ilvl="0" w:tplc="278ED55C">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D2411A9"/>
    <w:multiLevelType w:val="hybridMultilevel"/>
    <w:tmpl w:val="61DA7FC8"/>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57" w15:restartNumberingAfterBreak="0">
    <w:nsid w:val="4F844E16"/>
    <w:multiLevelType w:val="hybridMultilevel"/>
    <w:tmpl w:val="C25E366C"/>
    <w:lvl w:ilvl="0" w:tplc="0C0A0017">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51725BEF"/>
    <w:multiLevelType w:val="hybridMultilevel"/>
    <w:tmpl w:val="36BC295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1A90217"/>
    <w:multiLevelType w:val="multilevel"/>
    <w:tmpl w:val="9BAEFC2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0" w15:restartNumberingAfterBreak="0">
    <w:nsid w:val="52706010"/>
    <w:multiLevelType w:val="multilevel"/>
    <w:tmpl w:val="2BF48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30069B6"/>
    <w:multiLevelType w:val="hybridMultilevel"/>
    <w:tmpl w:val="F8125132"/>
    <w:lvl w:ilvl="0" w:tplc="0C0A0019">
      <w:start w:val="1"/>
      <w:numFmt w:val="lowerLetter"/>
      <w:lvlText w:val="%1."/>
      <w:lvlJc w:val="left"/>
      <w:pPr>
        <w:tabs>
          <w:tab w:val="num" w:pos="363"/>
        </w:tabs>
        <w:ind w:left="363" w:hanging="360"/>
      </w:pPr>
      <w:rPr>
        <w:b/>
      </w:rPr>
    </w:lvl>
    <w:lvl w:ilvl="1" w:tplc="0C0A0019">
      <w:start w:val="1"/>
      <w:numFmt w:val="lowerLetter"/>
      <w:lvlText w:val="%2."/>
      <w:lvlJc w:val="left"/>
      <w:pPr>
        <w:tabs>
          <w:tab w:val="num" w:pos="1083"/>
        </w:tabs>
        <w:ind w:left="1083" w:hanging="360"/>
      </w:pPr>
    </w:lvl>
    <w:lvl w:ilvl="2" w:tplc="0C0A001B">
      <w:start w:val="1"/>
      <w:numFmt w:val="lowerRoman"/>
      <w:lvlText w:val="%3."/>
      <w:lvlJc w:val="right"/>
      <w:pPr>
        <w:tabs>
          <w:tab w:val="num" w:pos="1803"/>
        </w:tabs>
        <w:ind w:left="1803" w:hanging="180"/>
      </w:pPr>
    </w:lvl>
    <w:lvl w:ilvl="3" w:tplc="0C0A000F">
      <w:start w:val="1"/>
      <w:numFmt w:val="decimal"/>
      <w:lvlText w:val="%4."/>
      <w:lvlJc w:val="left"/>
      <w:pPr>
        <w:tabs>
          <w:tab w:val="num" w:pos="2523"/>
        </w:tabs>
        <w:ind w:left="2523" w:hanging="360"/>
      </w:pPr>
    </w:lvl>
    <w:lvl w:ilvl="4" w:tplc="0C0A0019">
      <w:start w:val="1"/>
      <w:numFmt w:val="lowerLetter"/>
      <w:lvlText w:val="%5."/>
      <w:lvlJc w:val="left"/>
      <w:pPr>
        <w:tabs>
          <w:tab w:val="num" w:pos="3243"/>
        </w:tabs>
        <w:ind w:left="3243" w:hanging="360"/>
      </w:pPr>
    </w:lvl>
    <w:lvl w:ilvl="5" w:tplc="0C0A001B">
      <w:start w:val="1"/>
      <w:numFmt w:val="lowerRoman"/>
      <w:lvlText w:val="%6."/>
      <w:lvlJc w:val="right"/>
      <w:pPr>
        <w:tabs>
          <w:tab w:val="num" w:pos="3963"/>
        </w:tabs>
        <w:ind w:left="3963" w:hanging="180"/>
      </w:pPr>
    </w:lvl>
    <w:lvl w:ilvl="6" w:tplc="0C0A000F">
      <w:start w:val="1"/>
      <w:numFmt w:val="decimal"/>
      <w:lvlText w:val="%7."/>
      <w:lvlJc w:val="left"/>
      <w:pPr>
        <w:tabs>
          <w:tab w:val="num" w:pos="4683"/>
        </w:tabs>
        <w:ind w:left="4683" w:hanging="360"/>
      </w:pPr>
    </w:lvl>
    <w:lvl w:ilvl="7" w:tplc="0C0A0019">
      <w:start w:val="1"/>
      <w:numFmt w:val="lowerLetter"/>
      <w:lvlText w:val="%8."/>
      <w:lvlJc w:val="left"/>
      <w:pPr>
        <w:tabs>
          <w:tab w:val="num" w:pos="5403"/>
        </w:tabs>
        <w:ind w:left="5403" w:hanging="360"/>
      </w:pPr>
    </w:lvl>
    <w:lvl w:ilvl="8" w:tplc="0C0A001B">
      <w:start w:val="1"/>
      <w:numFmt w:val="lowerRoman"/>
      <w:lvlText w:val="%9."/>
      <w:lvlJc w:val="right"/>
      <w:pPr>
        <w:tabs>
          <w:tab w:val="num" w:pos="6123"/>
        </w:tabs>
        <w:ind w:left="6123" w:hanging="180"/>
      </w:pPr>
    </w:lvl>
  </w:abstractNum>
  <w:abstractNum w:abstractNumId="62"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3" w15:restartNumberingAfterBreak="0">
    <w:nsid w:val="56F36BFD"/>
    <w:multiLevelType w:val="multilevel"/>
    <w:tmpl w:val="2BC0E62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4" w15:restartNumberingAfterBreak="0">
    <w:nsid w:val="5DE01A91"/>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5" w15:restartNumberingAfterBreak="0">
    <w:nsid w:val="5EED06D4"/>
    <w:multiLevelType w:val="hybridMultilevel"/>
    <w:tmpl w:val="284C466E"/>
    <w:lvl w:ilvl="0" w:tplc="79145520">
      <w:start w:val="1"/>
      <w:numFmt w:val="lowerLetter"/>
      <w:lvlText w:val="%1."/>
      <w:lvlJc w:val="left"/>
      <w:pPr>
        <w:ind w:left="720" w:hanging="360"/>
      </w:pPr>
      <w:rPr>
        <w:rFonts w:hint="default"/>
        <w:b/>
        <w:color w:val="00000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6" w15:restartNumberingAfterBreak="0">
    <w:nsid w:val="5FB90128"/>
    <w:multiLevelType w:val="hybridMultilevel"/>
    <w:tmpl w:val="0602BC94"/>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45862C0"/>
    <w:multiLevelType w:val="hybridMultilevel"/>
    <w:tmpl w:val="653C2590"/>
    <w:lvl w:ilvl="0" w:tplc="4B00BB48">
      <w:start w:val="1"/>
      <w:numFmt w:val="lowerLetter"/>
      <w:lvlText w:val="%1)"/>
      <w:lvlJc w:val="left"/>
      <w:pPr>
        <w:tabs>
          <w:tab w:val="num" w:pos="720"/>
        </w:tabs>
        <w:ind w:left="720" w:hanging="360"/>
      </w:pPr>
      <w:rPr>
        <w:rFonts w:hint="default"/>
        <w:u w:val="single"/>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8" w15:restartNumberingAfterBreak="0">
    <w:nsid w:val="68182688"/>
    <w:multiLevelType w:val="multilevel"/>
    <w:tmpl w:val="F268225A"/>
    <w:styleLink w:val="WW8Num1"/>
    <w:lvl w:ilvl="0">
      <w:start w:val="1"/>
      <w:numFmt w:val="none"/>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69" w15:restartNumberingAfterBreak="0">
    <w:nsid w:val="691F216D"/>
    <w:multiLevelType w:val="multilevel"/>
    <w:tmpl w:val="21C28D5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0" w15:restartNumberingAfterBreak="0">
    <w:nsid w:val="6C106106"/>
    <w:multiLevelType w:val="hybridMultilevel"/>
    <w:tmpl w:val="E36C3C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6E684CEA"/>
    <w:multiLevelType w:val="multilevel"/>
    <w:tmpl w:val="D102B6C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2"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73" w15:restartNumberingAfterBreak="0">
    <w:nsid w:val="785478DE"/>
    <w:multiLevelType w:val="multilevel"/>
    <w:tmpl w:val="63E017E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4"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5" w15:restartNumberingAfterBreak="0">
    <w:nsid w:val="7F2B6292"/>
    <w:multiLevelType w:val="multilevel"/>
    <w:tmpl w:val="AC167274"/>
    <w:styleLink w:val="WW8Num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2"/>
    <w:lvlOverride w:ilvl="0">
      <w:startOverride w:val="1"/>
    </w:lvlOverride>
  </w:num>
  <w:num w:numId="2">
    <w:abstractNumId w:val="0"/>
  </w:num>
  <w:num w:numId="3">
    <w:abstractNumId w:val="42"/>
  </w:num>
  <w:num w:numId="4">
    <w:abstractNumId w:val="74"/>
  </w:num>
  <w:num w:numId="5">
    <w:abstractNumId w:val="62"/>
  </w:num>
  <w:num w:numId="6">
    <w:abstractNumId w:val="40"/>
  </w:num>
  <w:num w:numId="7">
    <w:abstractNumId w:val="59"/>
  </w:num>
  <w:num w:numId="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8"/>
  </w:num>
  <w:num w:numId="10">
    <w:abstractNumId w:val="69"/>
  </w:num>
  <w:num w:numId="11">
    <w:abstractNumId w:val="75"/>
  </w:num>
  <w:num w:numId="12">
    <w:abstractNumId w:val="47"/>
  </w:num>
  <w:num w:numId="13">
    <w:abstractNumId w:val="60"/>
  </w:num>
  <w:num w:numId="14">
    <w:abstractNumId w:val="71"/>
  </w:num>
  <w:num w:numId="15">
    <w:abstractNumId w:val="1"/>
  </w:num>
  <w:num w:numId="16">
    <w:abstractNumId w:val="57"/>
  </w:num>
  <w:num w:numId="17">
    <w:abstractNumId w:val="63"/>
  </w:num>
  <w:num w:numId="18">
    <w:abstractNumId w:val="73"/>
  </w:num>
  <w:num w:numId="19">
    <w:abstractNumId w:val="38"/>
  </w:num>
  <w:num w:numId="20">
    <w:abstractNumId w:val="58"/>
  </w:num>
  <w:num w:numId="21">
    <w:abstractNumId w:val="44"/>
  </w:num>
  <w:num w:numId="22">
    <w:abstractNumId w:val="43"/>
  </w:num>
  <w:num w:numId="23">
    <w:abstractNumId w:val="51"/>
  </w:num>
  <w:num w:numId="24">
    <w:abstractNumId w:val="46"/>
  </w:num>
  <w:num w:numId="25">
    <w:abstractNumId w:val="39"/>
  </w:num>
  <w:num w:numId="26">
    <w:abstractNumId w:val="66"/>
  </w:num>
  <w:num w:numId="27">
    <w:abstractNumId w:val="55"/>
  </w:num>
  <w:num w:numId="28">
    <w:abstractNumId w:val="50"/>
  </w:num>
  <w:num w:numId="29">
    <w:abstractNumId w:val="67"/>
  </w:num>
  <w:num w:numId="30">
    <w:abstractNumId w:val="56"/>
  </w:num>
  <w:num w:numId="31">
    <w:abstractNumId w:val="70"/>
  </w:num>
  <w:num w:numId="32">
    <w:abstractNumId w:val="52"/>
  </w:num>
  <w:num w:numId="33">
    <w:abstractNumId w:val="45"/>
  </w:num>
  <w:num w:numId="3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5"/>
  </w:num>
  <w:num w:numId="37">
    <w:abstractNumId w:val="53"/>
  </w:num>
  <w:num w:numId="38">
    <w:abstractNumId w:val="64"/>
  </w:num>
  <w:num w:numId="39">
    <w:abstractNumId w:val="61"/>
  </w:num>
  <w:num w:numId="40">
    <w:abstractNumId w:val="49"/>
  </w:num>
  <w:num w:numId="41">
    <w:abstractNumId w:val="4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789"/>
  <w:hyphenationZone w:val="425"/>
  <w:evenAndOddHeaders/>
  <w:drawingGridHorizontalSpacing w:val="140"/>
  <w:drawingGridVerticalSpacing w:val="381"/>
  <w:displayHorizontalDrawingGridEvery w:val="2"/>
  <w:noPunctuationKerning/>
  <w:characterSpacingControl w:val="doNotCompress"/>
  <w:hdrShapeDefaults>
    <o:shapedefaults v:ext="edit" spidmax="13313"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171A"/>
    <w:rsid w:val="00001AE5"/>
    <w:rsid w:val="00003903"/>
    <w:rsid w:val="00003B9C"/>
    <w:rsid w:val="00003F06"/>
    <w:rsid w:val="00004368"/>
    <w:rsid w:val="000044A9"/>
    <w:rsid w:val="000053B7"/>
    <w:rsid w:val="000059F5"/>
    <w:rsid w:val="00005C32"/>
    <w:rsid w:val="00007303"/>
    <w:rsid w:val="00007B2E"/>
    <w:rsid w:val="000103A7"/>
    <w:rsid w:val="0001044D"/>
    <w:rsid w:val="000116EF"/>
    <w:rsid w:val="0001200E"/>
    <w:rsid w:val="000123C7"/>
    <w:rsid w:val="00013929"/>
    <w:rsid w:val="00013CFB"/>
    <w:rsid w:val="000147ED"/>
    <w:rsid w:val="00015996"/>
    <w:rsid w:val="000160AE"/>
    <w:rsid w:val="000162E7"/>
    <w:rsid w:val="000165D6"/>
    <w:rsid w:val="00017A02"/>
    <w:rsid w:val="00017D00"/>
    <w:rsid w:val="00017FC1"/>
    <w:rsid w:val="000201C6"/>
    <w:rsid w:val="000209B7"/>
    <w:rsid w:val="000223C6"/>
    <w:rsid w:val="00022459"/>
    <w:rsid w:val="00022A19"/>
    <w:rsid w:val="00022D14"/>
    <w:rsid w:val="00022DC1"/>
    <w:rsid w:val="00023B61"/>
    <w:rsid w:val="000242AF"/>
    <w:rsid w:val="000246E0"/>
    <w:rsid w:val="000247A2"/>
    <w:rsid w:val="00025987"/>
    <w:rsid w:val="00026311"/>
    <w:rsid w:val="00026504"/>
    <w:rsid w:val="00027ABD"/>
    <w:rsid w:val="00030219"/>
    <w:rsid w:val="00030B9D"/>
    <w:rsid w:val="000314C8"/>
    <w:rsid w:val="00031B2E"/>
    <w:rsid w:val="00032CDC"/>
    <w:rsid w:val="00032EFC"/>
    <w:rsid w:val="0003570A"/>
    <w:rsid w:val="00035F04"/>
    <w:rsid w:val="0003650E"/>
    <w:rsid w:val="00036714"/>
    <w:rsid w:val="0003694F"/>
    <w:rsid w:val="00036987"/>
    <w:rsid w:val="00037298"/>
    <w:rsid w:val="000376D1"/>
    <w:rsid w:val="00037730"/>
    <w:rsid w:val="00037D04"/>
    <w:rsid w:val="000402A1"/>
    <w:rsid w:val="000409F2"/>
    <w:rsid w:val="00040EF5"/>
    <w:rsid w:val="00041527"/>
    <w:rsid w:val="00042537"/>
    <w:rsid w:val="00042592"/>
    <w:rsid w:val="000429F0"/>
    <w:rsid w:val="00042B79"/>
    <w:rsid w:val="00042CD7"/>
    <w:rsid w:val="00045634"/>
    <w:rsid w:val="00045F54"/>
    <w:rsid w:val="00046901"/>
    <w:rsid w:val="00046C98"/>
    <w:rsid w:val="000524AB"/>
    <w:rsid w:val="00053AB2"/>
    <w:rsid w:val="00054ACC"/>
    <w:rsid w:val="00055103"/>
    <w:rsid w:val="00055993"/>
    <w:rsid w:val="00055AB2"/>
    <w:rsid w:val="00055CBF"/>
    <w:rsid w:val="00056032"/>
    <w:rsid w:val="000563EF"/>
    <w:rsid w:val="000566D3"/>
    <w:rsid w:val="000571D0"/>
    <w:rsid w:val="00057914"/>
    <w:rsid w:val="00060B3A"/>
    <w:rsid w:val="000612EC"/>
    <w:rsid w:val="00061A4A"/>
    <w:rsid w:val="00061D23"/>
    <w:rsid w:val="00062930"/>
    <w:rsid w:val="00062BF2"/>
    <w:rsid w:val="00062FCD"/>
    <w:rsid w:val="0006353D"/>
    <w:rsid w:val="00063BE2"/>
    <w:rsid w:val="00064815"/>
    <w:rsid w:val="0006587E"/>
    <w:rsid w:val="00065D7C"/>
    <w:rsid w:val="000661F6"/>
    <w:rsid w:val="000666B0"/>
    <w:rsid w:val="00067E33"/>
    <w:rsid w:val="000700D0"/>
    <w:rsid w:val="000702E8"/>
    <w:rsid w:val="0007084E"/>
    <w:rsid w:val="000708DC"/>
    <w:rsid w:val="00070E65"/>
    <w:rsid w:val="0007164A"/>
    <w:rsid w:val="00071C72"/>
    <w:rsid w:val="00072A67"/>
    <w:rsid w:val="00072E1E"/>
    <w:rsid w:val="00073511"/>
    <w:rsid w:val="00073B7A"/>
    <w:rsid w:val="000742AE"/>
    <w:rsid w:val="00074635"/>
    <w:rsid w:val="00074B83"/>
    <w:rsid w:val="00074F3F"/>
    <w:rsid w:val="000752C8"/>
    <w:rsid w:val="000765FB"/>
    <w:rsid w:val="00076ED9"/>
    <w:rsid w:val="00077B5B"/>
    <w:rsid w:val="00077D86"/>
    <w:rsid w:val="00077FBB"/>
    <w:rsid w:val="000802CA"/>
    <w:rsid w:val="00080CA5"/>
    <w:rsid w:val="00081503"/>
    <w:rsid w:val="00081DEF"/>
    <w:rsid w:val="0008233D"/>
    <w:rsid w:val="00082423"/>
    <w:rsid w:val="00082689"/>
    <w:rsid w:val="00082A29"/>
    <w:rsid w:val="00082C5A"/>
    <w:rsid w:val="0008389E"/>
    <w:rsid w:val="00083F3F"/>
    <w:rsid w:val="0008452F"/>
    <w:rsid w:val="0008453E"/>
    <w:rsid w:val="000845F1"/>
    <w:rsid w:val="00084C93"/>
    <w:rsid w:val="00085028"/>
    <w:rsid w:val="0008502B"/>
    <w:rsid w:val="000852BE"/>
    <w:rsid w:val="00085491"/>
    <w:rsid w:val="00085715"/>
    <w:rsid w:val="0008638B"/>
    <w:rsid w:val="00086C82"/>
    <w:rsid w:val="00087B20"/>
    <w:rsid w:val="00090C60"/>
    <w:rsid w:val="00090FD7"/>
    <w:rsid w:val="0009191F"/>
    <w:rsid w:val="00091DC3"/>
    <w:rsid w:val="00091FE3"/>
    <w:rsid w:val="0009206B"/>
    <w:rsid w:val="00092B97"/>
    <w:rsid w:val="00092BA7"/>
    <w:rsid w:val="0009367B"/>
    <w:rsid w:val="000941E1"/>
    <w:rsid w:val="000949C3"/>
    <w:rsid w:val="000953D7"/>
    <w:rsid w:val="00095814"/>
    <w:rsid w:val="0009611A"/>
    <w:rsid w:val="000970A9"/>
    <w:rsid w:val="000973A6"/>
    <w:rsid w:val="00097722"/>
    <w:rsid w:val="00097B8F"/>
    <w:rsid w:val="000A0D34"/>
    <w:rsid w:val="000A0F78"/>
    <w:rsid w:val="000A1E19"/>
    <w:rsid w:val="000A2464"/>
    <w:rsid w:val="000A2566"/>
    <w:rsid w:val="000A3019"/>
    <w:rsid w:val="000A372D"/>
    <w:rsid w:val="000A3E64"/>
    <w:rsid w:val="000A473D"/>
    <w:rsid w:val="000A4F08"/>
    <w:rsid w:val="000A55FB"/>
    <w:rsid w:val="000A63E7"/>
    <w:rsid w:val="000A643F"/>
    <w:rsid w:val="000A6B46"/>
    <w:rsid w:val="000A6F12"/>
    <w:rsid w:val="000A7066"/>
    <w:rsid w:val="000B06AE"/>
    <w:rsid w:val="000B0AE6"/>
    <w:rsid w:val="000B0B9B"/>
    <w:rsid w:val="000B0C7C"/>
    <w:rsid w:val="000B1986"/>
    <w:rsid w:val="000B1C9A"/>
    <w:rsid w:val="000B2110"/>
    <w:rsid w:val="000B2C2E"/>
    <w:rsid w:val="000B3B33"/>
    <w:rsid w:val="000B410D"/>
    <w:rsid w:val="000B4230"/>
    <w:rsid w:val="000B4E56"/>
    <w:rsid w:val="000B5A22"/>
    <w:rsid w:val="000B640E"/>
    <w:rsid w:val="000B6706"/>
    <w:rsid w:val="000B7A26"/>
    <w:rsid w:val="000B7C2C"/>
    <w:rsid w:val="000C0346"/>
    <w:rsid w:val="000C0CF9"/>
    <w:rsid w:val="000C1213"/>
    <w:rsid w:val="000C12F5"/>
    <w:rsid w:val="000C1787"/>
    <w:rsid w:val="000C1BE1"/>
    <w:rsid w:val="000C1E35"/>
    <w:rsid w:val="000C216E"/>
    <w:rsid w:val="000C2E28"/>
    <w:rsid w:val="000C2EA2"/>
    <w:rsid w:val="000C4085"/>
    <w:rsid w:val="000C4111"/>
    <w:rsid w:val="000C445C"/>
    <w:rsid w:val="000C4599"/>
    <w:rsid w:val="000C50B0"/>
    <w:rsid w:val="000C520D"/>
    <w:rsid w:val="000C53B0"/>
    <w:rsid w:val="000C5565"/>
    <w:rsid w:val="000C57AD"/>
    <w:rsid w:val="000C6352"/>
    <w:rsid w:val="000C6766"/>
    <w:rsid w:val="000C6B8F"/>
    <w:rsid w:val="000C6CE5"/>
    <w:rsid w:val="000C6D7B"/>
    <w:rsid w:val="000C6F39"/>
    <w:rsid w:val="000C7333"/>
    <w:rsid w:val="000D0223"/>
    <w:rsid w:val="000D1144"/>
    <w:rsid w:val="000D1325"/>
    <w:rsid w:val="000D1C58"/>
    <w:rsid w:val="000D1F7A"/>
    <w:rsid w:val="000D210A"/>
    <w:rsid w:val="000D2879"/>
    <w:rsid w:val="000D2FD2"/>
    <w:rsid w:val="000D3041"/>
    <w:rsid w:val="000D43C9"/>
    <w:rsid w:val="000D60D0"/>
    <w:rsid w:val="000D698B"/>
    <w:rsid w:val="000D6C86"/>
    <w:rsid w:val="000D754F"/>
    <w:rsid w:val="000D7B95"/>
    <w:rsid w:val="000D7DB7"/>
    <w:rsid w:val="000E003B"/>
    <w:rsid w:val="000E0055"/>
    <w:rsid w:val="000E0425"/>
    <w:rsid w:val="000E0629"/>
    <w:rsid w:val="000E3088"/>
    <w:rsid w:val="000E36F3"/>
    <w:rsid w:val="000E3CFB"/>
    <w:rsid w:val="000E4DEB"/>
    <w:rsid w:val="000E57D9"/>
    <w:rsid w:val="000E6AB5"/>
    <w:rsid w:val="000F0D5A"/>
    <w:rsid w:val="000F16E3"/>
    <w:rsid w:val="000F2179"/>
    <w:rsid w:val="000F3045"/>
    <w:rsid w:val="000F3296"/>
    <w:rsid w:val="000F35A3"/>
    <w:rsid w:val="000F363F"/>
    <w:rsid w:val="000F36DD"/>
    <w:rsid w:val="000F379F"/>
    <w:rsid w:val="000F3960"/>
    <w:rsid w:val="000F3BCF"/>
    <w:rsid w:val="000F40E4"/>
    <w:rsid w:val="000F4875"/>
    <w:rsid w:val="000F59F7"/>
    <w:rsid w:val="000F689C"/>
    <w:rsid w:val="000F6D55"/>
    <w:rsid w:val="000F7573"/>
    <w:rsid w:val="000F78B5"/>
    <w:rsid w:val="000F7C32"/>
    <w:rsid w:val="000F7F08"/>
    <w:rsid w:val="00100ECE"/>
    <w:rsid w:val="001010FF"/>
    <w:rsid w:val="00101947"/>
    <w:rsid w:val="00101A9A"/>
    <w:rsid w:val="00102B22"/>
    <w:rsid w:val="00103D78"/>
    <w:rsid w:val="0010461B"/>
    <w:rsid w:val="00104B1B"/>
    <w:rsid w:val="00105487"/>
    <w:rsid w:val="0010603B"/>
    <w:rsid w:val="00106165"/>
    <w:rsid w:val="00106832"/>
    <w:rsid w:val="00106948"/>
    <w:rsid w:val="0010775D"/>
    <w:rsid w:val="001117AA"/>
    <w:rsid w:val="001118D7"/>
    <w:rsid w:val="001122D8"/>
    <w:rsid w:val="00112C47"/>
    <w:rsid w:val="001131A7"/>
    <w:rsid w:val="001133DD"/>
    <w:rsid w:val="00113CB7"/>
    <w:rsid w:val="00113EE5"/>
    <w:rsid w:val="001143C2"/>
    <w:rsid w:val="00114B51"/>
    <w:rsid w:val="00115603"/>
    <w:rsid w:val="00116106"/>
    <w:rsid w:val="00116C5B"/>
    <w:rsid w:val="00117302"/>
    <w:rsid w:val="00117C9B"/>
    <w:rsid w:val="00120343"/>
    <w:rsid w:val="00120447"/>
    <w:rsid w:val="00120770"/>
    <w:rsid w:val="00120D6B"/>
    <w:rsid w:val="00120D7B"/>
    <w:rsid w:val="001216EB"/>
    <w:rsid w:val="00121780"/>
    <w:rsid w:val="001219E9"/>
    <w:rsid w:val="00121E32"/>
    <w:rsid w:val="00122776"/>
    <w:rsid w:val="00122AB6"/>
    <w:rsid w:val="00122AED"/>
    <w:rsid w:val="00122C02"/>
    <w:rsid w:val="001239F2"/>
    <w:rsid w:val="00124203"/>
    <w:rsid w:val="001245E6"/>
    <w:rsid w:val="001246B4"/>
    <w:rsid w:val="00124D72"/>
    <w:rsid w:val="0012598D"/>
    <w:rsid w:val="00125C12"/>
    <w:rsid w:val="00125FC9"/>
    <w:rsid w:val="00126382"/>
    <w:rsid w:val="00126A45"/>
    <w:rsid w:val="001276F3"/>
    <w:rsid w:val="00127DE9"/>
    <w:rsid w:val="00130045"/>
    <w:rsid w:val="00130C5F"/>
    <w:rsid w:val="001313F9"/>
    <w:rsid w:val="0013197A"/>
    <w:rsid w:val="00131EEA"/>
    <w:rsid w:val="0013217A"/>
    <w:rsid w:val="001323D6"/>
    <w:rsid w:val="00132E8D"/>
    <w:rsid w:val="001339F6"/>
    <w:rsid w:val="00133E38"/>
    <w:rsid w:val="00134476"/>
    <w:rsid w:val="001345D8"/>
    <w:rsid w:val="00134A1B"/>
    <w:rsid w:val="001352C8"/>
    <w:rsid w:val="00135782"/>
    <w:rsid w:val="001357F8"/>
    <w:rsid w:val="00136025"/>
    <w:rsid w:val="001362D5"/>
    <w:rsid w:val="00136453"/>
    <w:rsid w:val="001368BB"/>
    <w:rsid w:val="00136962"/>
    <w:rsid w:val="00136B68"/>
    <w:rsid w:val="001375EB"/>
    <w:rsid w:val="00137F03"/>
    <w:rsid w:val="001403A9"/>
    <w:rsid w:val="0014047E"/>
    <w:rsid w:val="0014073A"/>
    <w:rsid w:val="00141086"/>
    <w:rsid w:val="001417B7"/>
    <w:rsid w:val="00141CF0"/>
    <w:rsid w:val="00142195"/>
    <w:rsid w:val="0014228E"/>
    <w:rsid w:val="00142983"/>
    <w:rsid w:val="00142CFA"/>
    <w:rsid w:val="001437A8"/>
    <w:rsid w:val="0014415A"/>
    <w:rsid w:val="001445D3"/>
    <w:rsid w:val="001458E6"/>
    <w:rsid w:val="0014643D"/>
    <w:rsid w:val="00146734"/>
    <w:rsid w:val="001469E7"/>
    <w:rsid w:val="00146A6B"/>
    <w:rsid w:val="00146B2D"/>
    <w:rsid w:val="00147A09"/>
    <w:rsid w:val="00150464"/>
    <w:rsid w:val="0015056F"/>
    <w:rsid w:val="00150E31"/>
    <w:rsid w:val="00151977"/>
    <w:rsid w:val="0015288D"/>
    <w:rsid w:val="00153521"/>
    <w:rsid w:val="001537AF"/>
    <w:rsid w:val="001537D4"/>
    <w:rsid w:val="00154385"/>
    <w:rsid w:val="00154758"/>
    <w:rsid w:val="00154BE6"/>
    <w:rsid w:val="001551FF"/>
    <w:rsid w:val="001554A8"/>
    <w:rsid w:val="0015754D"/>
    <w:rsid w:val="00157803"/>
    <w:rsid w:val="00160409"/>
    <w:rsid w:val="001605DF"/>
    <w:rsid w:val="0016064A"/>
    <w:rsid w:val="0016092B"/>
    <w:rsid w:val="00160A31"/>
    <w:rsid w:val="00161090"/>
    <w:rsid w:val="00161145"/>
    <w:rsid w:val="0016176A"/>
    <w:rsid w:val="00162B7F"/>
    <w:rsid w:val="00162C89"/>
    <w:rsid w:val="00162F7E"/>
    <w:rsid w:val="001632DA"/>
    <w:rsid w:val="00163C75"/>
    <w:rsid w:val="0016444D"/>
    <w:rsid w:val="00167632"/>
    <w:rsid w:val="00167A7C"/>
    <w:rsid w:val="001700B9"/>
    <w:rsid w:val="00170518"/>
    <w:rsid w:val="0017090A"/>
    <w:rsid w:val="00171299"/>
    <w:rsid w:val="00171AA5"/>
    <w:rsid w:val="00172D72"/>
    <w:rsid w:val="00172FE2"/>
    <w:rsid w:val="001745D1"/>
    <w:rsid w:val="001748AC"/>
    <w:rsid w:val="00174C6C"/>
    <w:rsid w:val="001750BE"/>
    <w:rsid w:val="001752DE"/>
    <w:rsid w:val="001757AC"/>
    <w:rsid w:val="0017599C"/>
    <w:rsid w:val="0017629A"/>
    <w:rsid w:val="00176396"/>
    <w:rsid w:val="00176F45"/>
    <w:rsid w:val="001772CD"/>
    <w:rsid w:val="001773CE"/>
    <w:rsid w:val="00177658"/>
    <w:rsid w:val="00177C45"/>
    <w:rsid w:val="001803A7"/>
    <w:rsid w:val="00181833"/>
    <w:rsid w:val="00181AA1"/>
    <w:rsid w:val="00181DD7"/>
    <w:rsid w:val="00181E3A"/>
    <w:rsid w:val="001823E2"/>
    <w:rsid w:val="001852FF"/>
    <w:rsid w:val="00185473"/>
    <w:rsid w:val="001867B8"/>
    <w:rsid w:val="001868FC"/>
    <w:rsid w:val="001873DE"/>
    <w:rsid w:val="00187854"/>
    <w:rsid w:val="00187C95"/>
    <w:rsid w:val="001903A6"/>
    <w:rsid w:val="001909CF"/>
    <w:rsid w:val="001913B0"/>
    <w:rsid w:val="001916B4"/>
    <w:rsid w:val="00191DBA"/>
    <w:rsid w:val="001927E6"/>
    <w:rsid w:val="0019299E"/>
    <w:rsid w:val="0019301F"/>
    <w:rsid w:val="001932C9"/>
    <w:rsid w:val="001936CD"/>
    <w:rsid w:val="00193FBA"/>
    <w:rsid w:val="00195056"/>
    <w:rsid w:val="00196207"/>
    <w:rsid w:val="0019770C"/>
    <w:rsid w:val="00197807"/>
    <w:rsid w:val="00197CD7"/>
    <w:rsid w:val="00197E31"/>
    <w:rsid w:val="00197F89"/>
    <w:rsid w:val="001A0483"/>
    <w:rsid w:val="001A064A"/>
    <w:rsid w:val="001A0E1A"/>
    <w:rsid w:val="001A0F20"/>
    <w:rsid w:val="001A114F"/>
    <w:rsid w:val="001A1216"/>
    <w:rsid w:val="001A1641"/>
    <w:rsid w:val="001A1678"/>
    <w:rsid w:val="001A237B"/>
    <w:rsid w:val="001A2A43"/>
    <w:rsid w:val="001A3076"/>
    <w:rsid w:val="001A3142"/>
    <w:rsid w:val="001A3280"/>
    <w:rsid w:val="001A3833"/>
    <w:rsid w:val="001A4889"/>
    <w:rsid w:val="001A4E3E"/>
    <w:rsid w:val="001A5BCE"/>
    <w:rsid w:val="001A68BA"/>
    <w:rsid w:val="001A6ADD"/>
    <w:rsid w:val="001A6F1D"/>
    <w:rsid w:val="001A7839"/>
    <w:rsid w:val="001A79A5"/>
    <w:rsid w:val="001A7C10"/>
    <w:rsid w:val="001B04E7"/>
    <w:rsid w:val="001B0603"/>
    <w:rsid w:val="001B0EC3"/>
    <w:rsid w:val="001B10B5"/>
    <w:rsid w:val="001B1C81"/>
    <w:rsid w:val="001B1F4C"/>
    <w:rsid w:val="001B1FBE"/>
    <w:rsid w:val="001B3152"/>
    <w:rsid w:val="001B3B30"/>
    <w:rsid w:val="001B55B3"/>
    <w:rsid w:val="001B5B7D"/>
    <w:rsid w:val="001B61AA"/>
    <w:rsid w:val="001B61CB"/>
    <w:rsid w:val="001B6741"/>
    <w:rsid w:val="001C0528"/>
    <w:rsid w:val="001C0637"/>
    <w:rsid w:val="001C0D00"/>
    <w:rsid w:val="001C0F7B"/>
    <w:rsid w:val="001C0FEB"/>
    <w:rsid w:val="001C11F1"/>
    <w:rsid w:val="001C168C"/>
    <w:rsid w:val="001C2A8E"/>
    <w:rsid w:val="001C33F6"/>
    <w:rsid w:val="001C45FF"/>
    <w:rsid w:val="001C5DCC"/>
    <w:rsid w:val="001C65FB"/>
    <w:rsid w:val="001C770E"/>
    <w:rsid w:val="001C7F4D"/>
    <w:rsid w:val="001D18F5"/>
    <w:rsid w:val="001D1ED7"/>
    <w:rsid w:val="001D24DD"/>
    <w:rsid w:val="001D2CA1"/>
    <w:rsid w:val="001D3423"/>
    <w:rsid w:val="001D3740"/>
    <w:rsid w:val="001D47E1"/>
    <w:rsid w:val="001D5ECC"/>
    <w:rsid w:val="001D61C9"/>
    <w:rsid w:val="001D62AC"/>
    <w:rsid w:val="001D6560"/>
    <w:rsid w:val="001D66A5"/>
    <w:rsid w:val="001D7176"/>
    <w:rsid w:val="001D7623"/>
    <w:rsid w:val="001D7637"/>
    <w:rsid w:val="001D78F4"/>
    <w:rsid w:val="001D7EE2"/>
    <w:rsid w:val="001E048B"/>
    <w:rsid w:val="001E0BED"/>
    <w:rsid w:val="001E0FA6"/>
    <w:rsid w:val="001E1784"/>
    <w:rsid w:val="001E1921"/>
    <w:rsid w:val="001E29D6"/>
    <w:rsid w:val="001E2A55"/>
    <w:rsid w:val="001E2AE1"/>
    <w:rsid w:val="001E2AF0"/>
    <w:rsid w:val="001E2B7A"/>
    <w:rsid w:val="001E45DC"/>
    <w:rsid w:val="001E49D1"/>
    <w:rsid w:val="001E4BB1"/>
    <w:rsid w:val="001E4D14"/>
    <w:rsid w:val="001E4FA5"/>
    <w:rsid w:val="001E6CD0"/>
    <w:rsid w:val="001E72F0"/>
    <w:rsid w:val="001E7B2D"/>
    <w:rsid w:val="001F0544"/>
    <w:rsid w:val="001F074C"/>
    <w:rsid w:val="001F0C78"/>
    <w:rsid w:val="001F11BD"/>
    <w:rsid w:val="001F147D"/>
    <w:rsid w:val="001F30C5"/>
    <w:rsid w:val="001F3733"/>
    <w:rsid w:val="001F3CAC"/>
    <w:rsid w:val="001F484D"/>
    <w:rsid w:val="001F4B0D"/>
    <w:rsid w:val="001F506F"/>
    <w:rsid w:val="001F5151"/>
    <w:rsid w:val="001F5F7F"/>
    <w:rsid w:val="001F60FD"/>
    <w:rsid w:val="001F7367"/>
    <w:rsid w:val="001F73B2"/>
    <w:rsid w:val="00200537"/>
    <w:rsid w:val="00200984"/>
    <w:rsid w:val="00200B8E"/>
    <w:rsid w:val="00200FF0"/>
    <w:rsid w:val="002026CD"/>
    <w:rsid w:val="00202EFF"/>
    <w:rsid w:val="00205D7E"/>
    <w:rsid w:val="0020720E"/>
    <w:rsid w:val="00207316"/>
    <w:rsid w:val="0020762A"/>
    <w:rsid w:val="002079A9"/>
    <w:rsid w:val="00207D03"/>
    <w:rsid w:val="00210287"/>
    <w:rsid w:val="00210D7B"/>
    <w:rsid w:val="002114FF"/>
    <w:rsid w:val="00211B75"/>
    <w:rsid w:val="00211EAA"/>
    <w:rsid w:val="002124A4"/>
    <w:rsid w:val="00212BC3"/>
    <w:rsid w:val="00212F3D"/>
    <w:rsid w:val="00213185"/>
    <w:rsid w:val="0021347F"/>
    <w:rsid w:val="002138A4"/>
    <w:rsid w:val="00214ADA"/>
    <w:rsid w:val="00214B44"/>
    <w:rsid w:val="00215A57"/>
    <w:rsid w:val="00215E5C"/>
    <w:rsid w:val="00216987"/>
    <w:rsid w:val="00216E34"/>
    <w:rsid w:val="002171CC"/>
    <w:rsid w:val="00217639"/>
    <w:rsid w:val="00217B13"/>
    <w:rsid w:val="002219B8"/>
    <w:rsid w:val="00221C48"/>
    <w:rsid w:val="00222279"/>
    <w:rsid w:val="00222793"/>
    <w:rsid w:val="00222864"/>
    <w:rsid w:val="00223791"/>
    <w:rsid w:val="00223876"/>
    <w:rsid w:val="00223F1A"/>
    <w:rsid w:val="0022418D"/>
    <w:rsid w:val="002250E1"/>
    <w:rsid w:val="002255BF"/>
    <w:rsid w:val="00225E66"/>
    <w:rsid w:val="002260F6"/>
    <w:rsid w:val="00226428"/>
    <w:rsid w:val="0022653D"/>
    <w:rsid w:val="00226BDC"/>
    <w:rsid w:val="00227AF2"/>
    <w:rsid w:val="00230499"/>
    <w:rsid w:val="002306DB"/>
    <w:rsid w:val="00230AA8"/>
    <w:rsid w:val="002319A0"/>
    <w:rsid w:val="00231B7A"/>
    <w:rsid w:val="00231E00"/>
    <w:rsid w:val="00232F4A"/>
    <w:rsid w:val="0023309F"/>
    <w:rsid w:val="002333C3"/>
    <w:rsid w:val="00233B80"/>
    <w:rsid w:val="00233F2C"/>
    <w:rsid w:val="0023466F"/>
    <w:rsid w:val="0023514B"/>
    <w:rsid w:val="002354B2"/>
    <w:rsid w:val="002355AC"/>
    <w:rsid w:val="002355DB"/>
    <w:rsid w:val="002358D1"/>
    <w:rsid w:val="00235A0A"/>
    <w:rsid w:val="00235B58"/>
    <w:rsid w:val="0023611A"/>
    <w:rsid w:val="002366E6"/>
    <w:rsid w:val="0023680C"/>
    <w:rsid w:val="00236C60"/>
    <w:rsid w:val="00236F5B"/>
    <w:rsid w:val="002378E5"/>
    <w:rsid w:val="00237E66"/>
    <w:rsid w:val="00240579"/>
    <w:rsid w:val="00240D50"/>
    <w:rsid w:val="002411F5"/>
    <w:rsid w:val="00241265"/>
    <w:rsid w:val="00241BA5"/>
    <w:rsid w:val="00242425"/>
    <w:rsid w:val="00242C87"/>
    <w:rsid w:val="00242E48"/>
    <w:rsid w:val="00243122"/>
    <w:rsid w:val="00243711"/>
    <w:rsid w:val="002440FF"/>
    <w:rsid w:val="00244777"/>
    <w:rsid w:val="00244898"/>
    <w:rsid w:val="00244BAD"/>
    <w:rsid w:val="00245F72"/>
    <w:rsid w:val="00246956"/>
    <w:rsid w:val="00246D5B"/>
    <w:rsid w:val="00246EE1"/>
    <w:rsid w:val="00247434"/>
    <w:rsid w:val="0024761A"/>
    <w:rsid w:val="00247F63"/>
    <w:rsid w:val="002500DA"/>
    <w:rsid w:val="002516B5"/>
    <w:rsid w:val="0025189C"/>
    <w:rsid w:val="00251C1C"/>
    <w:rsid w:val="00252533"/>
    <w:rsid w:val="002527AB"/>
    <w:rsid w:val="00252D19"/>
    <w:rsid w:val="00253FBB"/>
    <w:rsid w:val="002542A5"/>
    <w:rsid w:val="002545CD"/>
    <w:rsid w:val="00254A57"/>
    <w:rsid w:val="00254A99"/>
    <w:rsid w:val="00254E61"/>
    <w:rsid w:val="00254F05"/>
    <w:rsid w:val="0025522D"/>
    <w:rsid w:val="00255795"/>
    <w:rsid w:val="00255B09"/>
    <w:rsid w:val="002563D9"/>
    <w:rsid w:val="00256B8C"/>
    <w:rsid w:val="00260D42"/>
    <w:rsid w:val="00261561"/>
    <w:rsid w:val="00261B40"/>
    <w:rsid w:val="00261C10"/>
    <w:rsid w:val="002624C6"/>
    <w:rsid w:val="002638EB"/>
    <w:rsid w:val="00264463"/>
    <w:rsid w:val="00264703"/>
    <w:rsid w:val="00264A47"/>
    <w:rsid w:val="002656F5"/>
    <w:rsid w:val="0026598F"/>
    <w:rsid w:val="002662CF"/>
    <w:rsid w:val="002663E3"/>
    <w:rsid w:val="002668B0"/>
    <w:rsid w:val="0026756C"/>
    <w:rsid w:val="00267B61"/>
    <w:rsid w:val="00267E9D"/>
    <w:rsid w:val="002702E4"/>
    <w:rsid w:val="00270BB6"/>
    <w:rsid w:val="00271705"/>
    <w:rsid w:val="002723DD"/>
    <w:rsid w:val="002724A0"/>
    <w:rsid w:val="00272BF3"/>
    <w:rsid w:val="00273392"/>
    <w:rsid w:val="00273AE9"/>
    <w:rsid w:val="00273B02"/>
    <w:rsid w:val="00274909"/>
    <w:rsid w:val="00274F27"/>
    <w:rsid w:val="00275C41"/>
    <w:rsid w:val="00276CF1"/>
    <w:rsid w:val="00276D60"/>
    <w:rsid w:val="002800EC"/>
    <w:rsid w:val="00281108"/>
    <w:rsid w:val="002812E2"/>
    <w:rsid w:val="0028149E"/>
    <w:rsid w:val="0028213B"/>
    <w:rsid w:val="0028288F"/>
    <w:rsid w:val="00282A94"/>
    <w:rsid w:val="00282BE5"/>
    <w:rsid w:val="00283109"/>
    <w:rsid w:val="00283F4E"/>
    <w:rsid w:val="0028437D"/>
    <w:rsid w:val="00284622"/>
    <w:rsid w:val="00284D71"/>
    <w:rsid w:val="00286901"/>
    <w:rsid w:val="00286E75"/>
    <w:rsid w:val="00286EB6"/>
    <w:rsid w:val="0028714F"/>
    <w:rsid w:val="0028751A"/>
    <w:rsid w:val="00287ADC"/>
    <w:rsid w:val="00287E3A"/>
    <w:rsid w:val="002906BF"/>
    <w:rsid w:val="002907B9"/>
    <w:rsid w:val="00291AD4"/>
    <w:rsid w:val="002926BA"/>
    <w:rsid w:val="00292A94"/>
    <w:rsid w:val="00292D1A"/>
    <w:rsid w:val="00293670"/>
    <w:rsid w:val="00293806"/>
    <w:rsid w:val="0029381B"/>
    <w:rsid w:val="00294F1E"/>
    <w:rsid w:val="00295912"/>
    <w:rsid w:val="00295D03"/>
    <w:rsid w:val="00295F1A"/>
    <w:rsid w:val="002960F8"/>
    <w:rsid w:val="00296952"/>
    <w:rsid w:val="00297922"/>
    <w:rsid w:val="00297C0B"/>
    <w:rsid w:val="002A1607"/>
    <w:rsid w:val="002A1ECA"/>
    <w:rsid w:val="002A28AF"/>
    <w:rsid w:val="002A2945"/>
    <w:rsid w:val="002A30CB"/>
    <w:rsid w:val="002A356C"/>
    <w:rsid w:val="002A390F"/>
    <w:rsid w:val="002A3DAE"/>
    <w:rsid w:val="002A4381"/>
    <w:rsid w:val="002A4C55"/>
    <w:rsid w:val="002A5BFE"/>
    <w:rsid w:val="002A5E34"/>
    <w:rsid w:val="002A5EEE"/>
    <w:rsid w:val="002A61D4"/>
    <w:rsid w:val="002A6230"/>
    <w:rsid w:val="002A6480"/>
    <w:rsid w:val="002A73DB"/>
    <w:rsid w:val="002A787D"/>
    <w:rsid w:val="002B014F"/>
    <w:rsid w:val="002B0ADB"/>
    <w:rsid w:val="002B0FB7"/>
    <w:rsid w:val="002B11BF"/>
    <w:rsid w:val="002B1BC2"/>
    <w:rsid w:val="002B27F0"/>
    <w:rsid w:val="002B2F57"/>
    <w:rsid w:val="002B305B"/>
    <w:rsid w:val="002B4B9C"/>
    <w:rsid w:val="002B52B4"/>
    <w:rsid w:val="002B5346"/>
    <w:rsid w:val="002B53D8"/>
    <w:rsid w:val="002B6394"/>
    <w:rsid w:val="002B68DB"/>
    <w:rsid w:val="002B6E9C"/>
    <w:rsid w:val="002B73AC"/>
    <w:rsid w:val="002B74C2"/>
    <w:rsid w:val="002B779C"/>
    <w:rsid w:val="002C0502"/>
    <w:rsid w:val="002C0545"/>
    <w:rsid w:val="002C0E03"/>
    <w:rsid w:val="002C1474"/>
    <w:rsid w:val="002C168C"/>
    <w:rsid w:val="002C3900"/>
    <w:rsid w:val="002C43A4"/>
    <w:rsid w:val="002C443A"/>
    <w:rsid w:val="002C45B4"/>
    <w:rsid w:val="002C4E05"/>
    <w:rsid w:val="002C600F"/>
    <w:rsid w:val="002C6635"/>
    <w:rsid w:val="002C66A8"/>
    <w:rsid w:val="002C6C46"/>
    <w:rsid w:val="002C7256"/>
    <w:rsid w:val="002D0088"/>
    <w:rsid w:val="002D0C7B"/>
    <w:rsid w:val="002D0DAF"/>
    <w:rsid w:val="002D1310"/>
    <w:rsid w:val="002D1572"/>
    <w:rsid w:val="002D1F0B"/>
    <w:rsid w:val="002D2C61"/>
    <w:rsid w:val="002D38D5"/>
    <w:rsid w:val="002D3A13"/>
    <w:rsid w:val="002D3FAC"/>
    <w:rsid w:val="002D4332"/>
    <w:rsid w:val="002D4A9A"/>
    <w:rsid w:val="002D4B3D"/>
    <w:rsid w:val="002D5086"/>
    <w:rsid w:val="002D54B5"/>
    <w:rsid w:val="002D55D5"/>
    <w:rsid w:val="002D56DD"/>
    <w:rsid w:val="002D6A61"/>
    <w:rsid w:val="002D721C"/>
    <w:rsid w:val="002D7324"/>
    <w:rsid w:val="002D7B8C"/>
    <w:rsid w:val="002D7F39"/>
    <w:rsid w:val="002E012D"/>
    <w:rsid w:val="002E0643"/>
    <w:rsid w:val="002E08BF"/>
    <w:rsid w:val="002E1066"/>
    <w:rsid w:val="002E1AEE"/>
    <w:rsid w:val="002E20AA"/>
    <w:rsid w:val="002E238B"/>
    <w:rsid w:val="002E2899"/>
    <w:rsid w:val="002E2A05"/>
    <w:rsid w:val="002E2FCB"/>
    <w:rsid w:val="002E4A5F"/>
    <w:rsid w:val="002E51D9"/>
    <w:rsid w:val="002E5440"/>
    <w:rsid w:val="002E5973"/>
    <w:rsid w:val="002E5AF2"/>
    <w:rsid w:val="002E5C9A"/>
    <w:rsid w:val="002E5E9D"/>
    <w:rsid w:val="002E61D9"/>
    <w:rsid w:val="002E6AC7"/>
    <w:rsid w:val="002E77F7"/>
    <w:rsid w:val="002E79C0"/>
    <w:rsid w:val="002F00E2"/>
    <w:rsid w:val="002F07AC"/>
    <w:rsid w:val="002F12BE"/>
    <w:rsid w:val="002F1366"/>
    <w:rsid w:val="002F1F0D"/>
    <w:rsid w:val="002F2034"/>
    <w:rsid w:val="002F2FB5"/>
    <w:rsid w:val="002F4195"/>
    <w:rsid w:val="002F446C"/>
    <w:rsid w:val="002F4B03"/>
    <w:rsid w:val="002F4EEB"/>
    <w:rsid w:val="002F520B"/>
    <w:rsid w:val="002F7A87"/>
    <w:rsid w:val="0030063E"/>
    <w:rsid w:val="003012CE"/>
    <w:rsid w:val="00301C6E"/>
    <w:rsid w:val="00301F72"/>
    <w:rsid w:val="00302121"/>
    <w:rsid w:val="003024A6"/>
    <w:rsid w:val="00302C85"/>
    <w:rsid w:val="00302C97"/>
    <w:rsid w:val="00302D21"/>
    <w:rsid w:val="00302E74"/>
    <w:rsid w:val="003030EC"/>
    <w:rsid w:val="003037B8"/>
    <w:rsid w:val="00303AA7"/>
    <w:rsid w:val="00303EE0"/>
    <w:rsid w:val="00305600"/>
    <w:rsid w:val="00305D10"/>
    <w:rsid w:val="00307800"/>
    <w:rsid w:val="0030796E"/>
    <w:rsid w:val="00307C93"/>
    <w:rsid w:val="0031045F"/>
    <w:rsid w:val="0031091D"/>
    <w:rsid w:val="003119E3"/>
    <w:rsid w:val="00312F85"/>
    <w:rsid w:val="003142A0"/>
    <w:rsid w:val="003143E2"/>
    <w:rsid w:val="00314C97"/>
    <w:rsid w:val="00315B63"/>
    <w:rsid w:val="00315CA9"/>
    <w:rsid w:val="003164BA"/>
    <w:rsid w:val="00317248"/>
    <w:rsid w:val="00317374"/>
    <w:rsid w:val="00317BEC"/>
    <w:rsid w:val="0032041D"/>
    <w:rsid w:val="0032087C"/>
    <w:rsid w:val="003213CE"/>
    <w:rsid w:val="003217F9"/>
    <w:rsid w:val="00322E50"/>
    <w:rsid w:val="00323B07"/>
    <w:rsid w:val="00323FA0"/>
    <w:rsid w:val="00324CED"/>
    <w:rsid w:val="00324E23"/>
    <w:rsid w:val="00324F61"/>
    <w:rsid w:val="003268AD"/>
    <w:rsid w:val="00326E82"/>
    <w:rsid w:val="00327341"/>
    <w:rsid w:val="00331807"/>
    <w:rsid w:val="00331E33"/>
    <w:rsid w:val="00331E67"/>
    <w:rsid w:val="003323DA"/>
    <w:rsid w:val="00332452"/>
    <w:rsid w:val="00332AE2"/>
    <w:rsid w:val="003336FA"/>
    <w:rsid w:val="00333B34"/>
    <w:rsid w:val="00334D68"/>
    <w:rsid w:val="00335522"/>
    <w:rsid w:val="00335D74"/>
    <w:rsid w:val="00336029"/>
    <w:rsid w:val="00336384"/>
    <w:rsid w:val="00336559"/>
    <w:rsid w:val="003365F5"/>
    <w:rsid w:val="0033670E"/>
    <w:rsid w:val="0033682E"/>
    <w:rsid w:val="003368DA"/>
    <w:rsid w:val="0033692F"/>
    <w:rsid w:val="00336B32"/>
    <w:rsid w:val="00336E89"/>
    <w:rsid w:val="0033704A"/>
    <w:rsid w:val="00337854"/>
    <w:rsid w:val="003400BC"/>
    <w:rsid w:val="0034099E"/>
    <w:rsid w:val="003416A0"/>
    <w:rsid w:val="00341BC8"/>
    <w:rsid w:val="003420E2"/>
    <w:rsid w:val="00342146"/>
    <w:rsid w:val="00342786"/>
    <w:rsid w:val="00342F1A"/>
    <w:rsid w:val="00343DB0"/>
    <w:rsid w:val="0034401B"/>
    <w:rsid w:val="00344B1B"/>
    <w:rsid w:val="00344D98"/>
    <w:rsid w:val="00345A61"/>
    <w:rsid w:val="00345C03"/>
    <w:rsid w:val="00345C34"/>
    <w:rsid w:val="0034605F"/>
    <w:rsid w:val="003461F1"/>
    <w:rsid w:val="0034673C"/>
    <w:rsid w:val="00346D83"/>
    <w:rsid w:val="00346DC5"/>
    <w:rsid w:val="00347B2B"/>
    <w:rsid w:val="003503FF"/>
    <w:rsid w:val="0035096E"/>
    <w:rsid w:val="00351B84"/>
    <w:rsid w:val="00351C2E"/>
    <w:rsid w:val="00352C03"/>
    <w:rsid w:val="00352EE9"/>
    <w:rsid w:val="003530E5"/>
    <w:rsid w:val="0035504F"/>
    <w:rsid w:val="0035565D"/>
    <w:rsid w:val="003564EC"/>
    <w:rsid w:val="003567D7"/>
    <w:rsid w:val="0035703F"/>
    <w:rsid w:val="003579B2"/>
    <w:rsid w:val="00357E1A"/>
    <w:rsid w:val="00357EDE"/>
    <w:rsid w:val="00360408"/>
    <w:rsid w:val="003608FB"/>
    <w:rsid w:val="00361241"/>
    <w:rsid w:val="00361C0E"/>
    <w:rsid w:val="00362940"/>
    <w:rsid w:val="00362A46"/>
    <w:rsid w:val="0036358E"/>
    <w:rsid w:val="003635F1"/>
    <w:rsid w:val="00363BB5"/>
    <w:rsid w:val="00364243"/>
    <w:rsid w:val="0036434A"/>
    <w:rsid w:val="00364B62"/>
    <w:rsid w:val="003655BF"/>
    <w:rsid w:val="00367255"/>
    <w:rsid w:val="00367449"/>
    <w:rsid w:val="0036768E"/>
    <w:rsid w:val="0036783C"/>
    <w:rsid w:val="00370092"/>
    <w:rsid w:val="0037024F"/>
    <w:rsid w:val="00370CEA"/>
    <w:rsid w:val="00370F7F"/>
    <w:rsid w:val="003717A3"/>
    <w:rsid w:val="00371ED1"/>
    <w:rsid w:val="00372760"/>
    <w:rsid w:val="00372B1A"/>
    <w:rsid w:val="00373138"/>
    <w:rsid w:val="0037336F"/>
    <w:rsid w:val="003741D9"/>
    <w:rsid w:val="0037457B"/>
    <w:rsid w:val="003748E2"/>
    <w:rsid w:val="00375927"/>
    <w:rsid w:val="0037620D"/>
    <w:rsid w:val="00376272"/>
    <w:rsid w:val="0037642F"/>
    <w:rsid w:val="003771AB"/>
    <w:rsid w:val="003775F5"/>
    <w:rsid w:val="00377723"/>
    <w:rsid w:val="003810AE"/>
    <w:rsid w:val="00381116"/>
    <w:rsid w:val="00381577"/>
    <w:rsid w:val="00381687"/>
    <w:rsid w:val="003817DD"/>
    <w:rsid w:val="003823A2"/>
    <w:rsid w:val="003825C0"/>
    <w:rsid w:val="00382911"/>
    <w:rsid w:val="00382F0F"/>
    <w:rsid w:val="003831F7"/>
    <w:rsid w:val="003832FE"/>
    <w:rsid w:val="00383751"/>
    <w:rsid w:val="00383B57"/>
    <w:rsid w:val="00383E5C"/>
    <w:rsid w:val="0038427E"/>
    <w:rsid w:val="0038455F"/>
    <w:rsid w:val="00384735"/>
    <w:rsid w:val="0038559D"/>
    <w:rsid w:val="00385662"/>
    <w:rsid w:val="003856FB"/>
    <w:rsid w:val="00386149"/>
    <w:rsid w:val="003865D6"/>
    <w:rsid w:val="00386958"/>
    <w:rsid w:val="00386FDD"/>
    <w:rsid w:val="00387FAC"/>
    <w:rsid w:val="003906FA"/>
    <w:rsid w:val="00392B77"/>
    <w:rsid w:val="00392CC9"/>
    <w:rsid w:val="00392E45"/>
    <w:rsid w:val="00393EF7"/>
    <w:rsid w:val="0039418C"/>
    <w:rsid w:val="003941DD"/>
    <w:rsid w:val="0039437D"/>
    <w:rsid w:val="003946B7"/>
    <w:rsid w:val="00395AD8"/>
    <w:rsid w:val="00395F5D"/>
    <w:rsid w:val="003961A6"/>
    <w:rsid w:val="003964BD"/>
    <w:rsid w:val="00396698"/>
    <w:rsid w:val="003967CC"/>
    <w:rsid w:val="00397D89"/>
    <w:rsid w:val="003A05A6"/>
    <w:rsid w:val="003A05C6"/>
    <w:rsid w:val="003A17A5"/>
    <w:rsid w:val="003A29AD"/>
    <w:rsid w:val="003A3234"/>
    <w:rsid w:val="003A3E36"/>
    <w:rsid w:val="003A43C9"/>
    <w:rsid w:val="003A449F"/>
    <w:rsid w:val="003A4988"/>
    <w:rsid w:val="003A58C3"/>
    <w:rsid w:val="003A591B"/>
    <w:rsid w:val="003A6284"/>
    <w:rsid w:val="003A6CF1"/>
    <w:rsid w:val="003A6FBA"/>
    <w:rsid w:val="003A749B"/>
    <w:rsid w:val="003A77F5"/>
    <w:rsid w:val="003A7ACC"/>
    <w:rsid w:val="003A7B51"/>
    <w:rsid w:val="003A7F44"/>
    <w:rsid w:val="003B094B"/>
    <w:rsid w:val="003B0F2D"/>
    <w:rsid w:val="003B119D"/>
    <w:rsid w:val="003B2381"/>
    <w:rsid w:val="003B2401"/>
    <w:rsid w:val="003B26BD"/>
    <w:rsid w:val="003B28D3"/>
    <w:rsid w:val="003B2BC6"/>
    <w:rsid w:val="003B315B"/>
    <w:rsid w:val="003B3188"/>
    <w:rsid w:val="003B4219"/>
    <w:rsid w:val="003B4789"/>
    <w:rsid w:val="003B4B25"/>
    <w:rsid w:val="003B4E9C"/>
    <w:rsid w:val="003B4F3D"/>
    <w:rsid w:val="003B53B2"/>
    <w:rsid w:val="003B6497"/>
    <w:rsid w:val="003B6860"/>
    <w:rsid w:val="003B686C"/>
    <w:rsid w:val="003B68AA"/>
    <w:rsid w:val="003C055E"/>
    <w:rsid w:val="003C0B01"/>
    <w:rsid w:val="003C1480"/>
    <w:rsid w:val="003C1E45"/>
    <w:rsid w:val="003C1F2D"/>
    <w:rsid w:val="003C1FB2"/>
    <w:rsid w:val="003C2A50"/>
    <w:rsid w:val="003C2AFB"/>
    <w:rsid w:val="003C2D78"/>
    <w:rsid w:val="003C3ED1"/>
    <w:rsid w:val="003C52C6"/>
    <w:rsid w:val="003C634E"/>
    <w:rsid w:val="003C66C1"/>
    <w:rsid w:val="003C7413"/>
    <w:rsid w:val="003C742D"/>
    <w:rsid w:val="003D0198"/>
    <w:rsid w:val="003D027F"/>
    <w:rsid w:val="003D0648"/>
    <w:rsid w:val="003D0760"/>
    <w:rsid w:val="003D07F9"/>
    <w:rsid w:val="003D0C80"/>
    <w:rsid w:val="003D119D"/>
    <w:rsid w:val="003D15B8"/>
    <w:rsid w:val="003D19D3"/>
    <w:rsid w:val="003D1FA9"/>
    <w:rsid w:val="003D2209"/>
    <w:rsid w:val="003D2C75"/>
    <w:rsid w:val="003D2D2D"/>
    <w:rsid w:val="003D30CE"/>
    <w:rsid w:val="003D34EC"/>
    <w:rsid w:val="003D3EA3"/>
    <w:rsid w:val="003D40E8"/>
    <w:rsid w:val="003D4BE9"/>
    <w:rsid w:val="003D5B91"/>
    <w:rsid w:val="003D6151"/>
    <w:rsid w:val="003D71B3"/>
    <w:rsid w:val="003E0FA8"/>
    <w:rsid w:val="003E154C"/>
    <w:rsid w:val="003E2048"/>
    <w:rsid w:val="003E266C"/>
    <w:rsid w:val="003E2842"/>
    <w:rsid w:val="003E33C6"/>
    <w:rsid w:val="003E46F8"/>
    <w:rsid w:val="003E54FC"/>
    <w:rsid w:val="003E55ED"/>
    <w:rsid w:val="003E57B4"/>
    <w:rsid w:val="003E5864"/>
    <w:rsid w:val="003E5AFE"/>
    <w:rsid w:val="003F0A00"/>
    <w:rsid w:val="003F0FB2"/>
    <w:rsid w:val="003F13D0"/>
    <w:rsid w:val="003F1875"/>
    <w:rsid w:val="003F22EF"/>
    <w:rsid w:val="003F305B"/>
    <w:rsid w:val="003F45DE"/>
    <w:rsid w:val="003F4F18"/>
    <w:rsid w:val="003F5041"/>
    <w:rsid w:val="003F5ECC"/>
    <w:rsid w:val="003F6741"/>
    <w:rsid w:val="003F6B69"/>
    <w:rsid w:val="003F74BD"/>
    <w:rsid w:val="003F75F3"/>
    <w:rsid w:val="003F76CE"/>
    <w:rsid w:val="003F7B59"/>
    <w:rsid w:val="004001A7"/>
    <w:rsid w:val="00400C38"/>
    <w:rsid w:val="00401195"/>
    <w:rsid w:val="00401A33"/>
    <w:rsid w:val="004028F2"/>
    <w:rsid w:val="00402AB6"/>
    <w:rsid w:val="004032EB"/>
    <w:rsid w:val="00403517"/>
    <w:rsid w:val="00403EDA"/>
    <w:rsid w:val="00404294"/>
    <w:rsid w:val="004044A0"/>
    <w:rsid w:val="00404867"/>
    <w:rsid w:val="0040635A"/>
    <w:rsid w:val="004065D1"/>
    <w:rsid w:val="00407280"/>
    <w:rsid w:val="00410846"/>
    <w:rsid w:val="0041088D"/>
    <w:rsid w:val="00411EA9"/>
    <w:rsid w:val="004127EC"/>
    <w:rsid w:val="00412E2F"/>
    <w:rsid w:val="00413737"/>
    <w:rsid w:val="00414767"/>
    <w:rsid w:val="004149DD"/>
    <w:rsid w:val="00415C5B"/>
    <w:rsid w:val="00415CCD"/>
    <w:rsid w:val="004165B9"/>
    <w:rsid w:val="0041662E"/>
    <w:rsid w:val="00416B3A"/>
    <w:rsid w:val="00417396"/>
    <w:rsid w:val="00417A6B"/>
    <w:rsid w:val="00417AC7"/>
    <w:rsid w:val="00417E27"/>
    <w:rsid w:val="00417FBD"/>
    <w:rsid w:val="00420019"/>
    <w:rsid w:val="00420F89"/>
    <w:rsid w:val="00423B9A"/>
    <w:rsid w:val="00423E15"/>
    <w:rsid w:val="0042401F"/>
    <w:rsid w:val="0042496D"/>
    <w:rsid w:val="00425F13"/>
    <w:rsid w:val="004264D3"/>
    <w:rsid w:val="004274C6"/>
    <w:rsid w:val="004302D1"/>
    <w:rsid w:val="0043058F"/>
    <w:rsid w:val="00430637"/>
    <w:rsid w:val="00430739"/>
    <w:rsid w:val="004307CD"/>
    <w:rsid w:val="00431263"/>
    <w:rsid w:val="00431B2F"/>
    <w:rsid w:val="00431FE4"/>
    <w:rsid w:val="0043233E"/>
    <w:rsid w:val="00432348"/>
    <w:rsid w:val="00432C17"/>
    <w:rsid w:val="004335D7"/>
    <w:rsid w:val="00434346"/>
    <w:rsid w:val="00434AFC"/>
    <w:rsid w:val="00434C17"/>
    <w:rsid w:val="00435223"/>
    <w:rsid w:val="004356D1"/>
    <w:rsid w:val="00435C02"/>
    <w:rsid w:val="004361A0"/>
    <w:rsid w:val="00436293"/>
    <w:rsid w:val="00436937"/>
    <w:rsid w:val="00437906"/>
    <w:rsid w:val="004401A2"/>
    <w:rsid w:val="004407A1"/>
    <w:rsid w:val="004409B1"/>
    <w:rsid w:val="004417E5"/>
    <w:rsid w:val="0044190F"/>
    <w:rsid w:val="00441A47"/>
    <w:rsid w:val="00441B85"/>
    <w:rsid w:val="00442BC0"/>
    <w:rsid w:val="00443337"/>
    <w:rsid w:val="00445D03"/>
    <w:rsid w:val="004464B1"/>
    <w:rsid w:val="0044723A"/>
    <w:rsid w:val="00447566"/>
    <w:rsid w:val="0044759C"/>
    <w:rsid w:val="0044787A"/>
    <w:rsid w:val="00447EC8"/>
    <w:rsid w:val="0045165D"/>
    <w:rsid w:val="004517A3"/>
    <w:rsid w:val="0045198F"/>
    <w:rsid w:val="00452E73"/>
    <w:rsid w:val="00452E7A"/>
    <w:rsid w:val="00453216"/>
    <w:rsid w:val="00453732"/>
    <w:rsid w:val="004541FF"/>
    <w:rsid w:val="004545D6"/>
    <w:rsid w:val="00455752"/>
    <w:rsid w:val="004559A0"/>
    <w:rsid w:val="004561CE"/>
    <w:rsid w:val="00456874"/>
    <w:rsid w:val="00456A54"/>
    <w:rsid w:val="004578CF"/>
    <w:rsid w:val="0045791C"/>
    <w:rsid w:val="004603F9"/>
    <w:rsid w:val="00460584"/>
    <w:rsid w:val="00460ABA"/>
    <w:rsid w:val="00460E9B"/>
    <w:rsid w:val="00460EF7"/>
    <w:rsid w:val="0046106C"/>
    <w:rsid w:val="00461624"/>
    <w:rsid w:val="00461DA2"/>
    <w:rsid w:val="004623FC"/>
    <w:rsid w:val="00465AD3"/>
    <w:rsid w:val="0046684F"/>
    <w:rsid w:val="004671C8"/>
    <w:rsid w:val="00467E2D"/>
    <w:rsid w:val="00470518"/>
    <w:rsid w:val="00470CED"/>
    <w:rsid w:val="00471A3C"/>
    <w:rsid w:val="004724F9"/>
    <w:rsid w:val="00472725"/>
    <w:rsid w:val="00472E5A"/>
    <w:rsid w:val="00473115"/>
    <w:rsid w:val="00473721"/>
    <w:rsid w:val="0047448B"/>
    <w:rsid w:val="00474D3C"/>
    <w:rsid w:val="00475D10"/>
    <w:rsid w:val="00475DF7"/>
    <w:rsid w:val="00475FCF"/>
    <w:rsid w:val="0047643B"/>
    <w:rsid w:val="00480320"/>
    <w:rsid w:val="004809E7"/>
    <w:rsid w:val="00481484"/>
    <w:rsid w:val="00481706"/>
    <w:rsid w:val="004818CF"/>
    <w:rsid w:val="00481C0E"/>
    <w:rsid w:val="00481D3C"/>
    <w:rsid w:val="00482671"/>
    <w:rsid w:val="0048285C"/>
    <w:rsid w:val="00483015"/>
    <w:rsid w:val="00483429"/>
    <w:rsid w:val="004839CD"/>
    <w:rsid w:val="00483B73"/>
    <w:rsid w:val="00483DF1"/>
    <w:rsid w:val="004848F3"/>
    <w:rsid w:val="00484AF9"/>
    <w:rsid w:val="00485157"/>
    <w:rsid w:val="00485989"/>
    <w:rsid w:val="00485C11"/>
    <w:rsid w:val="00485C9F"/>
    <w:rsid w:val="004863E9"/>
    <w:rsid w:val="00486855"/>
    <w:rsid w:val="0048702A"/>
    <w:rsid w:val="00487F86"/>
    <w:rsid w:val="00490569"/>
    <w:rsid w:val="00490BCD"/>
    <w:rsid w:val="00490ED7"/>
    <w:rsid w:val="00490FCC"/>
    <w:rsid w:val="00491084"/>
    <w:rsid w:val="00491334"/>
    <w:rsid w:val="004913EE"/>
    <w:rsid w:val="00491A3D"/>
    <w:rsid w:val="004934E0"/>
    <w:rsid w:val="004939A2"/>
    <w:rsid w:val="00493F7E"/>
    <w:rsid w:val="0049443D"/>
    <w:rsid w:val="00494A4D"/>
    <w:rsid w:val="0049509B"/>
    <w:rsid w:val="00495290"/>
    <w:rsid w:val="00495699"/>
    <w:rsid w:val="00495965"/>
    <w:rsid w:val="004960AF"/>
    <w:rsid w:val="004968DB"/>
    <w:rsid w:val="00497CFC"/>
    <w:rsid w:val="004A039F"/>
    <w:rsid w:val="004A0BC5"/>
    <w:rsid w:val="004A1026"/>
    <w:rsid w:val="004A1A54"/>
    <w:rsid w:val="004A216C"/>
    <w:rsid w:val="004A2E4D"/>
    <w:rsid w:val="004A2F6E"/>
    <w:rsid w:val="004A37C1"/>
    <w:rsid w:val="004A38E5"/>
    <w:rsid w:val="004A394C"/>
    <w:rsid w:val="004A3958"/>
    <w:rsid w:val="004A3BD4"/>
    <w:rsid w:val="004A42D8"/>
    <w:rsid w:val="004A4DD6"/>
    <w:rsid w:val="004A5289"/>
    <w:rsid w:val="004A5379"/>
    <w:rsid w:val="004A59A5"/>
    <w:rsid w:val="004A59FC"/>
    <w:rsid w:val="004A5B60"/>
    <w:rsid w:val="004A6431"/>
    <w:rsid w:val="004A6CA7"/>
    <w:rsid w:val="004A76DC"/>
    <w:rsid w:val="004B0192"/>
    <w:rsid w:val="004B09AB"/>
    <w:rsid w:val="004B10AA"/>
    <w:rsid w:val="004B11E6"/>
    <w:rsid w:val="004B1BA3"/>
    <w:rsid w:val="004B2FE9"/>
    <w:rsid w:val="004B3398"/>
    <w:rsid w:val="004B34F7"/>
    <w:rsid w:val="004B3C4D"/>
    <w:rsid w:val="004B51FD"/>
    <w:rsid w:val="004B61C7"/>
    <w:rsid w:val="004B6474"/>
    <w:rsid w:val="004B694D"/>
    <w:rsid w:val="004B6E14"/>
    <w:rsid w:val="004B712E"/>
    <w:rsid w:val="004B7946"/>
    <w:rsid w:val="004C082D"/>
    <w:rsid w:val="004C1389"/>
    <w:rsid w:val="004C30AC"/>
    <w:rsid w:val="004C31DD"/>
    <w:rsid w:val="004C32DA"/>
    <w:rsid w:val="004C3373"/>
    <w:rsid w:val="004C39E6"/>
    <w:rsid w:val="004C3F2D"/>
    <w:rsid w:val="004C4740"/>
    <w:rsid w:val="004C47DB"/>
    <w:rsid w:val="004C47F0"/>
    <w:rsid w:val="004C4AFA"/>
    <w:rsid w:val="004C4E95"/>
    <w:rsid w:val="004C5209"/>
    <w:rsid w:val="004C59D8"/>
    <w:rsid w:val="004C5E3A"/>
    <w:rsid w:val="004C61CB"/>
    <w:rsid w:val="004C64BD"/>
    <w:rsid w:val="004C6632"/>
    <w:rsid w:val="004C69AE"/>
    <w:rsid w:val="004C7520"/>
    <w:rsid w:val="004C78EB"/>
    <w:rsid w:val="004D00F9"/>
    <w:rsid w:val="004D06AC"/>
    <w:rsid w:val="004D09E6"/>
    <w:rsid w:val="004D106A"/>
    <w:rsid w:val="004D1344"/>
    <w:rsid w:val="004D1985"/>
    <w:rsid w:val="004D1BAB"/>
    <w:rsid w:val="004D2420"/>
    <w:rsid w:val="004D2B2F"/>
    <w:rsid w:val="004D2B33"/>
    <w:rsid w:val="004D2DEB"/>
    <w:rsid w:val="004D3335"/>
    <w:rsid w:val="004D3549"/>
    <w:rsid w:val="004D35C1"/>
    <w:rsid w:val="004D40B5"/>
    <w:rsid w:val="004D497C"/>
    <w:rsid w:val="004D4D9C"/>
    <w:rsid w:val="004D4FA6"/>
    <w:rsid w:val="004D5151"/>
    <w:rsid w:val="004D5478"/>
    <w:rsid w:val="004D643D"/>
    <w:rsid w:val="004D68CC"/>
    <w:rsid w:val="004D7570"/>
    <w:rsid w:val="004E0181"/>
    <w:rsid w:val="004E1178"/>
    <w:rsid w:val="004E280A"/>
    <w:rsid w:val="004E2BA6"/>
    <w:rsid w:val="004E2E07"/>
    <w:rsid w:val="004E43B8"/>
    <w:rsid w:val="004E479D"/>
    <w:rsid w:val="004E4CDC"/>
    <w:rsid w:val="004E61C4"/>
    <w:rsid w:val="004E6684"/>
    <w:rsid w:val="004E6A0C"/>
    <w:rsid w:val="004E6C64"/>
    <w:rsid w:val="004E7332"/>
    <w:rsid w:val="004F0487"/>
    <w:rsid w:val="004F0666"/>
    <w:rsid w:val="004F0842"/>
    <w:rsid w:val="004F0B84"/>
    <w:rsid w:val="004F16E6"/>
    <w:rsid w:val="004F2104"/>
    <w:rsid w:val="004F2294"/>
    <w:rsid w:val="004F255E"/>
    <w:rsid w:val="004F292F"/>
    <w:rsid w:val="004F2D90"/>
    <w:rsid w:val="004F37C9"/>
    <w:rsid w:val="004F423A"/>
    <w:rsid w:val="004F44FF"/>
    <w:rsid w:val="004F4504"/>
    <w:rsid w:val="004F4AE1"/>
    <w:rsid w:val="004F5010"/>
    <w:rsid w:val="004F5F14"/>
    <w:rsid w:val="004F663F"/>
    <w:rsid w:val="004F68EF"/>
    <w:rsid w:val="0050064D"/>
    <w:rsid w:val="00501082"/>
    <w:rsid w:val="005017F0"/>
    <w:rsid w:val="005018F6"/>
    <w:rsid w:val="00501ECA"/>
    <w:rsid w:val="00502355"/>
    <w:rsid w:val="00502680"/>
    <w:rsid w:val="00502DF2"/>
    <w:rsid w:val="00503027"/>
    <w:rsid w:val="00503F30"/>
    <w:rsid w:val="0050444D"/>
    <w:rsid w:val="00504C5D"/>
    <w:rsid w:val="00504EE0"/>
    <w:rsid w:val="00505484"/>
    <w:rsid w:val="005054DF"/>
    <w:rsid w:val="005055AD"/>
    <w:rsid w:val="00505C24"/>
    <w:rsid w:val="00505D42"/>
    <w:rsid w:val="005064C3"/>
    <w:rsid w:val="00507114"/>
    <w:rsid w:val="005079B3"/>
    <w:rsid w:val="00507AA0"/>
    <w:rsid w:val="00507B43"/>
    <w:rsid w:val="0051064F"/>
    <w:rsid w:val="00510745"/>
    <w:rsid w:val="00510B14"/>
    <w:rsid w:val="00510C6F"/>
    <w:rsid w:val="005122C5"/>
    <w:rsid w:val="005127D5"/>
    <w:rsid w:val="005128B4"/>
    <w:rsid w:val="00512F92"/>
    <w:rsid w:val="00513080"/>
    <w:rsid w:val="005130E5"/>
    <w:rsid w:val="0051484A"/>
    <w:rsid w:val="00515402"/>
    <w:rsid w:val="00515872"/>
    <w:rsid w:val="00515D1C"/>
    <w:rsid w:val="00515EF3"/>
    <w:rsid w:val="00516B47"/>
    <w:rsid w:val="00516D42"/>
    <w:rsid w:val="00516E3A"/>
    <w:rsid w:val="00517C1A"/>
    <w:rsid w:val="00521B4A"/>
    <w:rsid w:val="00521E05"/>
    <w:rsid w:val="0052234A"/>
    <w:rsid w:val="005223FE"/>
    <w:rsid w:val="00522548"/>
    <w:rsid w:val="00522F38"/>
    <w:rsid w:val="00523529"/>
    <w:rsid w:val="00523D1D"/>
    <w:rsid w:val="005241C0"/>
    <w:rsid w:val="00524E4E"/>
    <w:rsid w:val="00524FA1"/>
    <w:rsid w:val="00525BD5"/>
    <w:rsid w:val="00525D0A"/>
    <w:rsid w:val="00525F46"/>
    <w:rsid w:val="005268FD"/>
    <w:rsid w:val="00526C49"/>
    <w:rsid w:val="0052750C"/>
    <w:rsid w:val="0052796A"/>
    <w:rsid w:val="00527A20"/>
    <w:rsid w:val="00527AAA"/>
    <w:rsid w:val="00530388"/>
    <w:rsid w:val="005309E0"/>
    <w:rsid w:val="00530C18"/>
    <w:rsid w:val="005319CA"/>
    <w:rsid w:val="0053214C"/>
    <w:rsid w:val="0053289E"/>
    <w:rsid w:val="00532E1A"/>
    <w:rsid w:val="00532F71"/>
    <w:rsid w:val="005345DD"/>
    <w:rsid w:val="00534B3B"/>
    <w:rsid w:val="00534EC1"/>
    <w:rsid w:val="005369FC"/>
    <w:rsid w:val="00536F0A"/>
    <w:rsid w:val="00537959"/>
    <w:rsid w:val="00537A48"/>
    <w:rsid w:val="00537AE3"/>
    <w:rsid w:val="005406C6"/>
    <w:rsid w:val="00541C9F"/>
    <w:rsid w:val="005421E2"/>
    <w:rsid w:val="0054229E"/>
    <w:rsid w:val="005428BD"/>
    <w:rsid w:val="00543924"/>
    <w:rsid w:val="00543A17"/>
    <w:rsid w:val="00543B3C"/>
    <w:rsid w:val="00543D70"/>
    <w:rsid w:val="005444FD"/>
    <w:rsid w:val="005447BF"/>
    <w:rsid w:val="00544817"/>
    <w:rsid w:val="00545071"/>
    <w:rsid w:val="00545448"/>
    <w:rsid w:val="00545727"/>
    <w:rsid w:val="00546265"/>
    <w:rsid w:val="00546B36"/>
    <w:rsid w:val="00546B73"/>
    <w:rsid w:val="00546D8C"/>
    <w:rsid w:val="00547D54"/>
    <w:rsid w:val="00547DD9"/>
    <w:rsid w:val="00550305"/>
    <w:rsid w:val="005504C1"/>
    <w:rsid w:val="0055079A"/>
    <w:rsid w:val="00550FA3"/>
    <w:rsid w:val="0055110B"/>
    <w:rsid w:val="005511CB"/>
    <w:rsid w:val="00552135"/>
    <w:rsid w:val="00552DEE"/>
    <w:rsid w:val="00552F64"/>
    <w:rsid w:val="005533F7"/>
    <w:rsid w:val="00553BC6"/>
    <w:rsid w:val="005545E1"/>
    <w:rsid w:val="00554827"/>
    <w:rsid w:val="00554A68"/>
    <w:rsid w:val="005551E5"/>
    <w:rsid w:val="00555913"/>
    <w:rsid w:val="005559D7"/>
    <w:rsid w:val="00556C2D"/>
    <w:rsid w:val="005575AE"/>
    <w:rsid w:val="00557FA4"/>
    <w:rsid w:val="0056023B"/>
    <w:rsid w:val="00560353"/>
    <w:rsid w:val="005605C1"/>
    <w:rsid w:val="00560776"/>
    <w:rsid w:val="005607CC"/>
    <w:rsid w:val="00560A3D"/>
    <w:rsid w:val="00560FCA"/>
    <w:rsid w:val="005610B8"/>
    <w:rsid w:val="0056212D"/>
    <w:rsid w:val="00562187"/>
    <w:rsid w:val="005622F1"/>
    <w:rsid w:val="005625A1"/>
    <w:rsid w:val="00563459"/>
    <w:rsid w:val="005635B0"/>
    <w:rsid w:val="00563A5C"/>
    <w:rsid w:val="0056470F"/>
    <w:rsid w:val="00564B23"/>
    <w:rsid w:val="00564D83"/>
    <w:rsid w:val="00564F67"/>
    <w:rsid w:val="00565427"/>
    <w:rsid w:val="00565B46"/>
    <w:rsid w:val="00565BE7"/>
    <w:rsid w:val="00565E3A"/>
    <w:rsid w:val="005661B3"/>
    <w:rsid w:val="00566B91"/>
    <w:rsid w:val="005672C9"/>
    <w:rsid w:val="005675FF"/>
    <w:rsid w:val="00567D7F"/>
    <w:rsid w:val="005702AE"/>
    <w:rsid w:val="005708E4"/>
    <w:rsid w:val="00571289"/>
    <w:rsid w:val="00571FDC"/>
    <w:rsid w:val="0057245F"/>
    <w:rsid w:val="005731BB"/>
    <w:rsid w:val="005738D1"/>
    <w:rsid w:val="00573A94"/>
    <w:rsid w:val="00574EFC"/>
    <w:rsid w:val="00574FCF"/>
    <w:rsid w:val="00575123"/>
    <w:rsid w:val="00575B41"/>
    <w:rsid w:val="00575BE2"/>
    <w:rsid w:val="00575CF2"/>
    <w:rsid w:val="00576108"/>
    <w:rsid w:val="00577310"/>
    <w:rsid w:val="00577A10"/>
    <w:rsid w:val="00577BA1"/>
    <w:rsid w:val="00577BAA"/>
    <w:rsid w:val="00577BBE"/>
    <w:rsid w:val="00577C51"/>
    <w:rsid w:val="005800C6"/>
    <w:rsid w:val="00580875"/>
    <w:rsid w:val="005811B6"/>
    <w:rsid w:val="005813F0"/>
    <w:rsid w:val="00581E5F"/>
    <w:rsid w:val="00582120"/>
    <w:rsid w:val="00582313"/>
    <w:rsid w:val="005826B7"/>
    <w:rsid w:val="00582C02"/>
    <w:rsid w:val="00582DCC"/>
    <w:rsid w:val="005834A1"/>
    <w:rsid w:val="0058493B"/>
    <w:rsid w:val="00584EAC"/>
    <w:rsid w:val="005869A3"/>
    <w:rsid w:val="0058782D"/>
    <w:rsid w:val="00587AA2"/>
    <w:rsid w:val="005901DF"/>
    <w:rsid w:val="00590212"/>
    <w:rsid w:val="00590462"/>
    <w:rsid w:val="00590546"/>
    <w:rsid w:val="00590647"/>
    <w:rsid w:val="0059131E"/>
    <w:rsid w:val="005913BB"/>
    <w:rsid w:val="00591687"/>
    <w:rsid w:val="005920C3"/>
    <w:rsid w:val="005923AD"/>
    <w:rsid w:val="00594167"/>
    <w:rsid w:val="00594EDA"/>
    <w:rsid w:val="00596179"/>
    <w:rsid w:val="005967AB"/>
    <w:rsid w:val="005968C1"/>
    <w:rsid w:val="00596953"/>
    <w:rsid w:val="00596A68"/>
    <w:rsid w:val="00596EC1"/>
    <w:rsid w:val="00597198"/>
    <w:rsid w:val="005972E7"/>
    <w:rsid w:val="0059730D"/>
    <w:rsid w:val="00597AC5"/>
    <w:rsid w:val="005A08AA"/>
    <w:rsid w:val="005A1DFB"/>
    <w:rsid w:val="005A2084"/>
    <w:rsid w:val="005A2DB5"/>
    <w:rsid w:val="005A321D"/>
    <w:rsid w:val="005A321E"/>
    <w:rsid w:val="005A3259"/>
    <w:rsid w:val="005A3481"/>
    <w:rsid w:val="005A4135"/>
    <w:rsid w:val="005A4539"/>
    <w:rsid w:val="005A45D4"/>
    <w:rsid w:val="005A4A94"/>
    <w:rsid w:val="005A5086"/>
    <w:rsid w:val="005A67E3"/>
    <w:rsid w:val="005A7188"/>
    <w:rsid w:val="005A7191"/>
    <w:rsid w:val="005A7708"/>
    <w:rsid w:val="005A78AB"/>
    <w:rsid w:val="005B0E1D"/>
    <w:rsid w:val="005B0FAA"/>
    <w:rsid w:val="005B11C5"/>
    <w:rsid w:val="005B1828"/>
    <w:rsid w:val="005B1B8E"/>
    <w:rsid w:val="005B1C17"/>
    <w:rsid w:val="005B1CC6"/>
    <w:rsid w:val="005B1DBA"/>
    <w:rsid w:val="005B21F4"/>
    <w:rsid w:val="005B2E24"/>
    <w:rsid w:val="005B2F60"/>
    <w:rsid w:val="005B324B"/>
    <w:rsid w:val="005B3711"/>
    <w:rsid w:val="005B4577"/>
    <w:rsid w:val="005B49E3"/>
    <w:rsid w:val="005B4DDF"/>
    <w:rsid w:val="005B571F"/>
    <w:rsid w:val="005B5D51"/>
    <w:rsid w:val="005B6C03"/>
    <w:rsid w:val="005B6C45"/>
    <w:rsid w:val="005B7A6A"/>
    <w:rsid w:val="005B7C18"/>
    <w:rsid w:val="005B7C6D"/>
    <w:rsid w:val="005C0083"/>
    <w:rsid w:val="005C29E8"/>
    <w:rsid w:val="005C29FE"/>
    <w:rsid w:val="005C2B60"/>
    <w:rsid w:val="005C2F03"/>
    <w:rsid w:val="005C2F2D"/>
    <w:rsid w:val="005C311D"/>
    <w:rsid w:val="005C43B6"/>
    <w:rsid w:val="005C4914"/>
    <w:rsid w:val="005C4987"/>
    <w:rsid w:val="005C4A5C"/>
    <w:rsid w:val="005C51E4"/>
    <w:rsid w:val="005C57C7"/>
    <w:rsid w:val="005C6B1D"/>
    <w:rsid w:val="005C718A"/>
    <w:rsid w:val="005C734D"/>
    <w:rsid w:val="005C73A1"/>
    <w:rsid w:val="005C750D"/>
    <w:rsid w:val="005C75F0"/>
    <w:rsid w:val="005D046B"/>
    <w:rsid w:val="005D1D14"/>
    <w:rsid w:val="005D22FF"/>
    <w:rsid w:val="005D304A"/>
    <w:rsid w:val="005D33DF"/>
    <w:rsid w:val="005D33E7"/>
    <w:rsid w:val="005D349E"/>
    <w:rsid w:val="005D358F"/>
    <w:rsid w:val="005D369E"/>
    <w:rsid w:val="005D416B"/>
    <w:rsid w:val="005D4665"/>
    <w:rsid w:val="005D58FB"/>
    <w:rsid w:val="005D5DD7"/>
    <w:rsid w:val="005D604E"/>
    <w:rsid w:val="005D60CF"/>
    <w:rsid w:val="005D6B84"/>
    <w:rsid w:val="005D6EAE"/>
    <w:rsid w:val="005D75B2"/>
    <w:rsid w:val="005D76D0"/>
    <w:rsid w:val="005D7E4B"/>
    <w:rsid w:val="005E1434"/>
    <w:rsid w:val="005E2938"/>
    <w:rsid w:val="005E2A9F"/>
    <w:rsid w:val="005E38C3"/>
    <w:rsid w:val="005E408D"/>
    <w:rsid w:val="005E4143"/>
    <w:rsid w:val="005E434B"/>
    <w:rsid w:val="005E45C1"/>
    <w:rsid w:val="005E46D0"/>
    <w:rsid w:val="005E4D42"/>
    <w:rsid w:val="005E5108"/>
    <w:rsid w:val="005E5464"/>
    <w:rsid w:val="005E5CA2"/>
    <w:rsid w:val="005E6EFE"/>
    <w:rsid w:val="005E71D1"/>
    <w:rsid w:val="005E7549"/>
    <w:rsid w:val="005E7752"/>
    <w:rsid w:val="005F0529"/>
    <w:rsid w:val="005F06E2"/>
    <w:rsid w:val="005F1074"/>
    <w:rsid w:val="005F1096"/>
    <w:rsid w:val="005F16FB"/>
    <w:rsid w:val="005F1CF0"/>
    <w:rsid w:val="005F1F23"/>
    <w:rsid w:val="005F2C6D"/>
    <w:rsid w:val="005F3019"/>
    <w:rsid w:val="005F3090"/>
    <w:rsid w:val="005F3415"/>
    <w:rsid w:val="005F3643"/>
    <w:rsid w:val="005F41C0"/>
    <w:rsid w:val="005F4B8E"/>
    <w:rsid w:val="005F6457"/>
    <w:rsid w:val="005F6B0C"/>
    <w:rsid w:val="005F78DC"/>
    <w:rsid w:val="006005F5"/>
    <w:rsid w:val="00600A44"/>
    <w:rsid w:val="00600D19"/>
    <w:rsid w:val="00601453"/>
    <w:rsid w:val="00602311"/>
    <w:rsid w:val="00602346"/>
    <w:rsid w:val="006023A3"/>
    <w:rsid w:val="0060244F"/>
    <w:rsid w:val="00602656"/>
    <w:rsid w:val="00603D0C"/>
    <w:rsid w:val="00605287"/>
    <w:rsid w:val="00605AD7"/>
    <w:rsid w:val="00606507"/>
    <w:rsid w:val="0060676A"/>
    <w:rsid w:val="0060693A"/>
    <w:rsid w:val="0060711C"/>
    <w:rsid w:val="00607304"/>
    <w:rsid w:val="00610092"/>
    <w:rsid w:val="00610943"/>
    <w:rsid w:val="006109B0"/>
    <w:rsid w:val="00611371"/>
    <w:rsid w:val="006117CB"/>
    <w:rsid w:val="006119F7"/>
    <w:rsid w:val="00611FD3"/>
    <w:rsid w:val="00612916"/>
    <w:rsid w:val="00612AD4"/>
    <w:rsid w:val="00613B2C"/>
    <w:rsid w:val="00613E80"/>
    <w:rsid w:val="00613FB0"/>
    <w:rsid w:val="00614BAF"/>
    <w:rsid w:val="00615339"/>
    <w:rsid w:val="00616119"/>
    <w:rsid w:val="00616339"/>
    <w:rsid w:val="0061639C"/>
    <w:rsid w:val="00617087"/>
    <w:rsid w:val="0061781A"/>
    <w:rsid w:val="006208BA"/>
    <w:rsid w:val="006213A4"/>
    <w:rsid w:val="00621B7E"/>
    <w:rsid w:val="00621C4B"/>
    <w:rsid w:val="00621FB6"/>
    <w:rsid w:val="006220B2"/>
    <w:rsid w:val="00623145"/>
    <w:rsid w:val="00624B67"/>
    <w:rsid w:val="006252D0"/>
    <w:rsid w:val="00625333"/>
    <w:rsid w:val="00626056"/>
    <w:rsid w:val="00626342"/>
    <w:rsid w:val="0062648E"/>
    <w:rsid w:val="00626AF3"/>
    <w:rsid w:val="00626ED6"/>
    <w:rsid w:val="006274FB"/>
    <w:rsid w:val="006277CA"/>
    <w:rsid w:val="00627FEA"/>
    <w:rsid w:val="0063263F"/>
    <w:rsid w:val="00632653"/>
    <w:rsid w:val="00632DAA"/>
    <w:rsid w:val="006330C8"/>
    <w:rsid w:val="0063314A"/>
    <w:rsid w:val="006332F5"/>
    <w:rsid w:val="0063370F"/>
    <w:rsid w:val="00633AF3"/>
    <w:rsid w:val="00633F69"/>
    <w:rsid w:val="00634432"/>
    <w:rsid w:val="006345C0"/>
    <w:rsid w:val="00634CBF"/>
    <w:rsid w:val="00634E59"/>
    <w:rsid w:val="00635CFC"/>
    <w:rsid w:val="00635ECD"/>
    <w:rsid w:val="00635FB2"/>
    <w:rsid w:val="00636163"/>
    <w:rsid w:val="00636BB0"/>
    <w:rsid w:val="00637D74"/>
    <w:rsid w:val="00637E2B"/>
    <w:rsid w:val="006404E9"/>
    <w:rsid w:val="006405A5"/>
    <w:rsid w:val="00641459"/>
    <w:rsid w:val="00641D46"/>
    <w:rsid w:val="00641EAE"/>
    <w:rsid w:val="006428BF"/>
    <w:rsid w:val="00642B4D"/>
    <w:rsid w:val="006443FE"/>
    <w:rsid w:val="00644778"/>
    <w:rsid w:val="00645276"/>
    <w:rsid w:val="006455D1"/>
    <w:rsid w:val="00645BB6"/>
    <w:rsid w:val="006466A5"/>
    <w:rsid w:val="0064681C"/>
    <w:rsid w:val="00646B01"/>
    <w:rsid w:val="00646C96"/>
    <w:rsid w:val="00647506"/>
    <w:rsid w:val="00647890"/>
    <w:rsid w:val="0065010C"/>
    <w:rsid w:val="006504E2"/>
    <w:rsid w:val="00650D88"/>
    <w:rsid w:val="00651556"/>
    <w:rsid w:val="006515C3"/>
    <w:rsid w:val="006518CE"/>
    <w:rsid w:val="006521DF"/>
    <w:rsid w:val="00652233"/>
    <w:rsid w:val="00652D29"/>
    <w:rsid w:val="00653013"/>
    <w:rsid w:val="006530C0"/>
    <w:rsid w:val="00653748"/>
    <w:rsid w:val="0065519C"/>
    <w:rsid w:val="00655ECB"/>
    <w:rsid w:val="0065611E"/>
    <w:rsid w:val="006561BB"/>
    <w:rsid w:val="00656497"/>
    <w:rsid w:val="00656E74"/>
    <w:rsid w:val="00657233"/>
    <w:rsid w:val="0066177D"/>
    <w:rsid w:val="006618B2"/>
    <w:rsid w:val="00661B81"/>
    <w:rsid w:val="00662027"/>
    <w:rsid w:val="006625B1"/>
    <w:rsid w:val="00663243"/>
    <w:rsid w:val="00663318"/>
    <w:rsid w:val="00663438"/>
    <w:rsid w:val="00663A34"/>
    <w:rsid w:val="00664192"/>
    <w:rsid w:val="006644B7"/>
    <w:rsid w:val="006654C3"/>
    <w:rsid w:val="00665D92"/>
    <w:rsid w:val="00666676"/>
    <w:rsid w:val="00667663"/>
    <w:rsid w:val="00667AC5"/>
    <w:rsid w:val="006702D8"/>
    <w:rsid w:val="0067075C"/>
    <w:rsid w:val="00670F10"/>
    <w:rsid w:val="0067203D"/>
    <w:rsid w:val="00672AC7"/>
    <w:rsid w:val="00672F55"/>
    <w:rsid w:val="006741A3"/>
    <w:rsid w:val="00674659"/>
    <w:rsid w:val="00674B50"/>
    <w:rsid w:val="0067507C"/>
    <w:rsid w:val="00675E2E"/>
    <w:rsid w:val="0067609B"/>
    <w:rsid w:val="00676E01"/>
    <w:rsid w:val="00677494"/>
    <w:rsid w:val="006801A2"/>
    <w:rsid w:val="00680478"/>
    <w:rsid w:val="00681111"/>
    <w:rsid w:val="00681123"/>
    <w:rsid w:val="006815D5"/>
    <w:rsid w:val="0068265A"/>
    <w:rsid w:val="0068272A"/>
    <w:rsid w:val="00682F53"/>
    <w:rsid w:val="00684FCD"/>
    <w:rsid w:val="00685407"/>
    <w:rsid w:val="00685B36"/>
    <w:rsid w:val="00685B4C"/>
    <w:rsid w:val="006866F7"/>
    <w:rsid w:val="00686BC1"/>
    <w:rsid w:val="00686BDB"/>
    <w:rsid w:val="006874CA"/>
    <w:rsid w:val="00687789"/>
    <w:rsid w:val="00687B54"/>
    <w:rsid w:val="00687DDF"/>
    <w:rsid w:val="00687E55"/>
    <w:rsid w:val="00691161"/>
    <w:rsid w:val="0069144C"/>
    <w:rsid w:val="00691A62"/>
    <w:rsid w:val="00691D53"/>
    <w:rsid w:val="00692311"/>
    <w:rsid w:val="0069239A"/>
    <w:rsid w:val="00692A9D"/>
    <w:rsid w:val="006930B9"/>
    <w:rsid w:val="0069315C"/>
    <w:rsid w:val="006949A9"/>
    <w:rsid w:val="00694B9C"/>
    <w:rsid w:val="00695003"/>
    <w:rsid w:val="00695CA0"/>
    <w:rsid w:val="00695DBE"/>
    <w:rsid w:val="006970EC"/>
    <w:rsid w:val="00697E6A"/>
    <w:rsid w:val="006A00A6"/>
    <w:rsid w:val="006A00C4"/>
    <w:rsid w:val="006A0725"/>
    <w:rsid w:val="006A0AE7"/>
    <w:rsid w:val="006A1713"/>
    <w:rsid w:val="006A17CD"/>
    <w:rsid w:val="006A1878"/>
    <w:rsid w:val="006A2303"/>
    <w:rsid w:val="006A27D0"/>
    <w:rsid w:val="006A3FE6"/>
    <w:rsid w:val="006A4610"/>
    <w:rsid w:val="006A4634"/>
    <w:rsid w:val="006A465C"/>
    <w:rsid w:val="006A4C07"/>
    <w:rsid w:val="006A6923"/>
    <w:rsid w:val="006A6F16"/>
    <w:rsid w:val="006A7380"/>
    <w:rsid w:val="006A73DE"/>
    <w:rsid w:val="006B0D86"/>
    <w:rsid w:val="006B0EC1"/>
    <w:rsid w:val="006B1CBB"/>
    <w:rsid w:val="006B2BDE"/>
    <w:rsid w:val="006B4483"/>
    <w:rsid w:val="006B4962"/>
    <w:rsid w:val="006B4AE2"/>
    <w:rsid w:val="006B5775"/>
    <w:rsid w:val="006B5F64"/>
    <w:rsid w:val="006B6312"/>
    <w:rsid w:val="006B67C3"/>
    <w:rsid w:val="006B6F5B"/>
    <w:rsid w:val="006B74DA"/>
    <w:rsid w:val="006B7FCF"/>
    <w:rsid w:val="006C0081"/>
    <w:rsid w:val="006C0B62"/>
    <w:rsid w:val="006C0CDE"/>
    <w:rsid w:val="006C0FFE"/>
    <w:rsid w:val="006C19A9"/>
    <w:rsid w:val="006C1E22"/>
    <w:rsid w:val="006C1EB1"/>
    <w:rsid w:val="006C1FFA"/>
    <w:rsid w:val="006C2073"/>
    <w:rsid w:val="006C2381"/>
    <w:rsid w:val="006C23D5"/>
    <w:rsid w:val="006C2C0D"/>
    <w:rsid w:val="006C3078"/>
    <w:rsid w:val="006C3C12"/>
    <w:rsid w:val="006C4F5E"/>
    <w:rsid w:val="006C6449"/>
    <w:rsid w:val="006C6669"/>
    <w:rsid w:val="006C75CA"/>
    <w:rsid w:val="006C786B"/>
    <w:rsid w:val="006C796C"/>
    <w:rsid w:val="006D092C"/>
    <w:rsid w:val="006D1124"/>
    <w:rsid w:val="006D13BC"/>
    <w:rsid w:val="006D1C85"/>
    <w:rsid w:val="006D2D9B"/>
    <w:rsid w:val="006D35EA"/>
    <w:rsid w:val="006D481C"/>
    <w:rsid w:val="006D4BBD"/>
    <w:rsid w:val="006D516B"/>
    <w:rsid w:val="006D5400"/>
    <w:rsid w:val="006D5452"/>
    <w:rsid w:val="006D562C"/>
    <w:rsid w:val="006D5EB0"/>
    <w:rsid w:val="006D60BF"/>
    <w:rsid w:val="006D626D"/>
    <w:rsid w:val="006D73EC"/>
    <w:rsid w:val="006D76D1"/>
    <w:rsid w:val="006E017C"/>
    <w:rsid w:val="006E0588"/>
    <w:rsid w:val="006E065C"/>
    <w:rsid w:val="006E10E1"/>
    <w:rsid w:val="006E147E"/>
    <w:rsid w:val="006E2917"/>
    <w:rsid w:val="006E2BAA"/>
    <w:rsid w:val="006E3336"/>
    <w:rsid w:val="006E3526"/>
    <w:rsid w:val="006E4A81"/>
    <w:rsid w:val="006E6299"/>
    <w:rsid w:val="006E79A0"/>
    <w:rsid w:val="006F0609"/>
    <w:rsid w:val="006F1BDE"/>
    <w:rsid w:val="006F276C"/>
    <w:rsid w:val="006F2874"/>
    <w:rsid w:val="006F2BE8"/>
    <w:rsid w:val="006F331F"/>
    <w:rsid w:val="006F3854"/>
    <w:rsid w:val="006F42BE"/>
    <w:rsid w:val="006F4C7A"/>
    <w:rsid w:val="006F57F5"/>
    <w:rsid w:val="006F5B5B"/>
    <w:rsid w:val="006F5D39"/>
    <w:rsid w:val="006F5DC3"/>
    <w:rsid w:val="006F5EF0"/>
    <w:rsid w:val="006F6413"/>
    <w:rsid w:val="006F7005"/>
    <w:rsid w:val="006F7898"/>
    <w:rsid w:val="006F7999"/>
    <w:rsid w:val="006F7A20"/>
    <w:rsid w:val="006F7ECF"/>
    <w:rsid w:val="0070006E"/>
    <w:rsid w:val="00700207"/>
    <w:rsid w:val="00701A84"/>
    <w:rsid w:val="00702075"/>
    <w:rsid w:val="007026B8"/>
    <w:rsid w:val="00702BE6"/>
    <w:rsid w:val="00703387"/>
    <w:rsid w:val="00703752"/>
    <w:rsid w:val="007038EB"/>
    <w:rsid w:val="00703FAB"/>
    <w:rsid w:val="007040F6"/>
    <w:rsid w:val="00706113"/>
    <w:rsid w:val="00706155"/>
    <w:rsid w:val="007065B3"/>
    <w:rsid w:val="007065D7"/>
    <w:rsid w:val="007068A7"/>
    <w:rsid w:val="0070735E"/>
    <w:rsid w:val="007073DF"/>
    <w:rsid w:val="0071099A"/>
    <w:rsid w:val="007114DB"/>
    <w:rsid w:val="00712859"/>
    <w:rsid w:val="00712D74"/>
    <w:rsid w:val="007142E5"/>
    <w:rsid w:val="00714802"/>
    <w:rsid w:val="00714DA5"/>
    <w:rsid w:val="00714FC5"/>
    <w:rsid w:val="0071500C"/>
    <w:rsid w:val="007156EC"/>
    <w:rsid w:val="00715CA2"/>
    <w:rsid w:val="00716477"/>
    <w:rsid w:val="00716C03"/>
    <w:rsid w:val="00717C75"/>
    <w:rsid w:val="00717D68"/>
    <w:rsid w:val="007201F7"/>
    <w:rsid w:val="00720978"/>
    <w:rsid w:val="00720A87"/>
    <w:rsid w:val="00721403"/>
    <w:rsid w:val="00721B38"/>
    <w:rsid w:val="00721BFF"/>
    <w:rsid w:val="0072227F"/>
    <w:rsid w:val="00723F94"/>
    <w:rsid w:val="007245B8"/>
    <w:rsid w:val="00724691"/>
    <w:rsid w:val="00724E10"/>
    <w:rsid w:val="00724EF9"/>
    <w:rsid w:val="007250A6"/>
    <w:rsid w:val="007256B6"/>
    <w:rsid w:val="007263C5"/>
    <w:rsid w:val="007265D5"/>
    <w:rsid w:val="00726E2F"/>
    <w:rsid w:val="00727676"/>
    <w:rsid w:val="007317F0"/>
    <w:rsid w:val="00733616"/>
    <w:rsid w:val="0073366F"/>
    <w:rsid w:val="00733BC0"/>
    <w:rsid w:val="007341C0"/>
    <w:rsid w:val="00735283"/>
    <w:rsid w:val="00735BA2"/>
    <w:rsid w:val="00736A5D"/>
    <w:rsid w:val="007375C4"/>
    <w:rsid w:val="007376C5"/>
    <w:rsid w:val="00737842"/>
    <w:rsid w:val="007402A7"/>
    <w:rsid w:val="0074130A"/>
    <w:rsid w:val="00741C7A"/>
    <w:rsid w:val="00741CA4"/>
    <w:rsid w:val="007423AF"/>
    <w:rsid w:val="00744013"/>
    <w:rsid w:val="007444AF"/>
    <w:rsid w:val="00744B7F"/>
    <w:rsid w:val="00745134"/>
    <w:rsid w:val="00745DB9"/>
    <w:rsid w:val="007463C5"/>
    <w:rsid w:val="00746E12"/>
    <w:rsid w:val="0074726B"/>
    <w:rsid w:val="007474A0"/>
    <w:rsid w:val="007502A6"/>
    <w:rsid w:val="0075075E"/>
    <w:rsid w:val="00750AEA"/>
    <w:rsid w:val="007510A2"/>
    <w:rsid w:val="00751120"/>
    <w:rsid w:val="007513E0"/>
    <w:rsid w:val="007521BA"/>
    <w:rsid w:val="00752547"/>
    <w:rsid w:val="00752688"/>
    <w:rsid w:val="00752815"/>
    <w:rsid w:val="00753465"/>
    <w:rsid w:val="0075358F"/>
    <w:rsid w:val="00753892"/>
    <w:rsid w:val="0075464F"/>
    <w:rsid w:val="00754F32"/>
    <w:rsid w:val="00757528"/>
    <w:rsid w:val="00757627"/>
    <w:rsid w:val="007576F2"/>
    <w:rsid w:val="00761739"/>
    <w:rsid w:val="0076175C"/>
    <w:rsid w:val="00761A12"/>
    <w:rsid w:val="0076238F"/>
    <w:rsid w:val="00762719"/>
    <w:rsid w:val="00763480"/>
    <w:rsid w:val="007636A6"/>
    <w:rsid w:val="007636DC"/>
    <w:rsid w:val="0076375F"/>
    <w:rsid w:val="00763D45"/>
    <w:rsid w:val="00764778"/>
    <w:rsid w:val="007648E5"/>
    <w:rsid w:val="00764951"/>
    <w:rsid w:val="00765050"/>
    <w:rsid w:val="0076589A"/>
    <w:rsid w:val="0076718E"/>
    <w:rsid w:val="007675A5"/>
    <w:rsid w:val="00767AFF"/>
    <w:rsid w:val="007702BE"/>
    <w:rsid w:val="007709D7"/>
    <w:rsid w:val="00770F2B"/>
    <w:rsid w:val="007710BA"/>
    <w:rsid w:val="00771663"/>
    <w:rsid w:val="007731C4"/>
    <w:rsid w:val="00773F0B"/>
    <w:rsid w:val="00774BD1"/>
    <w:rsid w:val="00774D46"/>
    <w:rsid w:val="00774EB3"/>
    <w:rsid w:val="00775153"/>
    <w:rsid w:val="0077547A"/>
    <w:rsid w:val="007754A0"/>
    <w:rsid w:val="00775519"/>
    <w:rsid w:val="007757E4"/>
    <w:rsid w:val="007760F4"/>
    <w:rsid w:val="00776270"/>
    <w:rsid w:val="007765F0"/>
    <w:rsid w:val="00776B8E"/>
    <w:rsid w:val="00776D75"/>
    <w:rsid w:val="0077738C"/>
    <w:rsid w:val="00777C97"/>
    <w:rsid w:val="007802B5"/>
    <w:rsid w:val="007817A4"/>
    <w:rsid w:val="0078189D"/>
    <w:rsid w:val="007825A5"/>
    <w:rsid w:val="00782BE9"/>
    <w:rsid w:val="007861A2"/>
    <w:rsid w:val="00786821"/>
    <w:rsid w:val="00786BDF"/>
    <w:rsid w:val="007870E3"/>
    <w:rsid w:val="00787EE3"/>
    <w:rsid w:val="007912E7"/>
    <w:rsid w:val="007917D8"/>
    <w:rsid w:val="0079187A"/>
    <w:rsid w:val="00791DDF"/>
    <w:rsid w:val="00792569"/>
    <w:rsid w:val="00792980"/>
    <w:rsid w:val="00792F35"/>
    <w:rsid w:val="0079300E"/>
    <w:rsid w:val="00793DBB"/>
    <w:rsid w:val="0079432F"/>
    <w:rsid w:val="00794D05"/>
    <w:rsid w:val="00795A81"/>
    <w:rsid w:val="00795A9C"/>
    <w:rsid w:val="007960F1"/>
    <w:rsid w:val="007966F4"/>
    <w:rsid w:val="0079677E"/>
    <w:rsid w:val="00797108"/>
    <w:rsid w:val="00797F3E"/>
    <w:rsid w:val="007A0616"/>
    <w:rsid w:val="007A062A"/>
    <w:rsid w:val="007A0C7E"/>
    <w:rsid w:val="007A123A"/>
    <w:rsid w:val="007A1486"/>
    <w:rsid w:val="007A163B"/>
    <w:rsid w:val="007A2EEB"/>
    <w:rsid w:val="007A4774"/>
    <w:rsid w:val="007A6513"/>
    <w:rsid w:val="007A7B95"/>
    <w:rsid w:val="007A7EB9"/>
    <w:rsid w:val="007A7ED4"/>
    <w:rsid w:val="007B0436"/>
    <w:rsid w:val="007B0749"/>
    <w:rsid w:val="007B078F"/>
    <w:rsid w:val="007B0CAF"/>
    <w:rsid w:val="007B0EC4"/>
    <w:rsid w:val="007B1977"/>
    <w:rsid w:val="007B1A5A"/>
    <w:rsid w:val="007B25A4"/>
    <w:rsid w:val="007B3D6A"/>
    <w:rsid w:val="007B4CA7"/>
    <w:rsid w:val="007B4F38"/>
    <w:rsid w:val="007B5B20"/>
    <w:rsid w:val="007C0017"/>
    <w:rsid w:val="007C02CE"/>
    <w:rsid w:val="007C0307"/>
    <w:rsid w:val="007C05B8"/>
    <w:rsid w:val="007C0BF7"/>
    <w:rsid w:val="007C0E17"/>
    <w:rsid w:val="007C2DCE"/>
    <w:rsid w:val="007C2F07"/>
    <w:rsid w:val="007C46AB"/>
    <w:rsid w:val="007C4D13"/>
    <w:rsid w:val="007C654D"/>
    <w:rsid w:val="007C6987"/>
    <w:rsid w:val="007C6D6B"/>
    <w:rsid w:val="007C7A64"/>
    <w:rsid w:val="007C7D63"/>
    <w:rsid w:val="007C7F7F"/>
    <w:rsid w:val="007D0A61"/>
    <w:rsid w:val="007D1FED"/>
    <w:rsid w:val="007D215B"/>
    <w:rsid w:val="007D22A4"/>
    <w:rsid w:val="007D2F33"/>
    <w:rsid w:val="007D2F42"/>
    <w:rsid w:val="007D311A"/>
    <w:rsid w:val="007D32D0"/>
    <w:rsid w:val="007D46F8"/>
    <w:rsid w:val="007D4F73"/>
    <w:rsid w:val="007D4FFB"/>
    <w:rsid w:val="007D5677"/>
    <w:rsid w:val="007D5A9C"/>
    <w:rsid w:val="007D5D32"/>
    <w:rsid w:val="007D603F"/>
    <w:rsid w:val="007D6179"/>
    <w:rsid w:val="007D66B9"/>
    <w:rsid w:val="007D6832"/>
    <w:rsid w:val="007D6B69"/>
    <w:rsid w:val="007D6EA8"/>
    <w:rsid w:val="007D6FC1"/>
    <w:rsid w:val="007D73E4"/>
    <w:rsid w:val="007D75CC"/>
    <w:rsid w:val="007D785A"/>
    <w:rsid w:val="007D7EC0"/>
    <w:rsid w:val="007E0409"/>
    <w:rsid w:val="007E06F7"/>
    <w:rsid w:val="007E111F"/>
    <w:rsid w:val="007E1FB0"/>
    <w:rsid w:val="007E26DF"/>
    <w:rsid w:val="007E2E46"/>
    <w:rsid w:val="007E39AF"/>
    <w:rsid w:val="007E41C2"/>
    <w:rsid w:val="007E4996"/>
    <w:rsid w:val="007E62AA"/>
    <w:rsid w:val="007E7476"/>
    <w:rsid w:val="007E748D"/>
    <w:rsid w:val="007F061E"/>
    <w:rsid w:val="007F096F"/>
    <w:rsid w:val="007F0C32"/>
    <w:rsid w:val="007F0E6C"/>
    <w:rsid w:val="007F2225"/>
    <w:rsid w:val="007F2463"/>
    <w:rsid w:val="007F26C8"/>
    <w:rsid w:val="007F2896"/>
    <w:rsid w:val="007F3085"/>
    <w:rsid w:val="007F38D4"/>
    <w:rsid w:val="007F3CE2"/>
    <w:rsid w:val="007F4004"/>
    <w:rsid w:val="007F400E"/>
    <w:rsid w:val="007F40CD"/>
    <w:rsid w:val="007F43F6"/>
    <w:rsid w:val="007F4AAD"/>
    <w:rsid w:val="007F518C"/>
    <w:rsid w:val="007F5463"/>
    <w:rsid w:val="007F59CE"/>
    <w:rsid w:val="007F5D74"/>
    <w:rsid w:val="007F6287"/>
    <w:rsid w:val="00800427"/>
    <w:rsid w:val="00800CC1"/>
    <w:rsid w:val="008022EE"/>
    <w:rsid w:val="008034E1"/>
    <w:rsid w:val="00803A6C"/>
    <w:rsid w:val="00803D51"/>
    <w:rsid w:val="008040D3"/>
    <w:rsid w:val="008045C0"/>
    <w:rsid w:val="0080467B"/>
    <w:rsid w:val="00805BC8"/>
    <w:rsid w:val="00806264"/>
    <w:rsid w:val="00806B83"/>
    <w:rsid w:val="00806F6A"/>
    <w:rsid w:val="00807913"/>
    <w:rsid w:val="00807A4D"/>
    <w:rsid w:val="00807ED4"/>
    <w:rsid w:val="00810868"/>
    <w:rsid w:val="00810BBD"/>
    <w:rsid w:val="008115F9"/>
    <w:rsid w:val="008118A7"/>
    <w:rsid w:val="00811A92"/>
    <w:rsid w:val="00812711"/>
    <w:rsid w:val="008127D1"/>
    <w:rsid w:val="00812AC8"/>
    <w:rsid w:val="00812CAA"/>
    <w:rsid w:val="00812E1D"/>
    <w:rsid w:val="00812FF1"/>
    <w:rsid w:val="0081341C"/>
    <w:rsid w:val="00813499"/>
    <w:rsid w:val="00813D6A"/>
    <w:rsid w:val="0081516D"/>
    <w:rsid w:val="008155A5"/>
    <w:rsid w:val="00815692"/>
    <w:rsid w:val="00816059"/>
    <w:rsid w:val="0081617A"/>
    <w:rsid w:val="00816BDC"/>
    <w:rsid w:val="00816E0D"/>
    <w:rsid w:val="00817773"/>
    <w:rsid w:val="00817BB4"/>
    <w:rsid w:val="00820C6A"/>
    <w:rsid w:val="008213E5"/>
    <w:rsid w:val="00821509"/>
    <w:rsid w:val="00821A13"/>
    <w:rsid w:val="00821C33"/>
    <w:rsid w:val="00821F97"/>
    <w:rsid w:val="00822AFA"/>
    <w:rsid w:val="008238E6"/>
    <w:rsid w:val="008239C1"/>
    <w:rsid w:val="0082512B"/>
    <w:rsid w:val="0082538B"/>
    <w:rsid w:val="0082599E"/>
    <w:rsid w:val="00825F03"/>
    <w:rsid w:val="008263D1"/>
    <w:rsid w:val="00827B33"/>
    <w:rsid w:val="00827F11"/>
    <w:rsid w:val="008303AA"/>
    <w:rsid w:val="00830BAF"/>
    <w:rsid w:val="00830DC9"/>
    <w:rsid w:val="00831A7D"/>
    <w:rsid w:val="00831C21"/>
    <w:rsid w:val="00833F59"/>
    <w:rsid w:val="00833FBE"/>
    <w:rsid w:val="0083486F"/>
    <w:rsid w:val="00834BF7"/>
    <w:rsid w:val="00834DC2"/>
    <w:rsid w:val="00835EAD"/>
    <w:rsid w:val="008366FA"/>
    <w:rsid w:val="00836BE5"/>
    <w:rsid w:val="00837676"/>
    <w:rsid w:val="0083783D"/>
    <w:rsid w:val="0084033C"/>
    <w:rsid w:val="00840427"/>
    <w:rsid w:val="008405CB"/>
    <w:rsid w:val="00840F0E"/>
    <w:rsid w:val="00842033"/>
    <w:rsid w:val="008431F4"/>
    <w:rsid w:val="008433B5"/>
    <w:rsid w:val="0084394F"/>
    <w:rsid w:val="00843F6C"/>
    <w:rsid w:val="00844021"/>
    <w:rsid w:val="008465E8"/>
    <w:rsid w:val="00846810"/>
    <w:rsid w:val="00847E89"/>
    <w:rsid w:val="00850662"/>
    <w:rsid w:val="00850C7A"/>
    <w:rsid w:val="00851356"/>
    <w:rsid w:val="00851900"/>
    <w:rsid w:val="0085190D"/>
    <w:rsid w:val="008519C3"/>
    <w:rsid w:val="00851ABE"/>
    <w:rsid w:val="00852374"/>
    <w:rsid w:val="008524D8"/>
    <w:rsid w:val="00852CE0"/>
    <w:rsid w:val="00852DA3"/>
    <w:rsid w:val="008535C2"/>
    <w:rsid w:val="008546A0"/>
    <w:rsid w:val="00854999"/>
    <w:rsid w:val="00856DC8"/>
    <w:rsid w:val="00856F71"/>
    <w:rsid w:val="00857329"/>
    <w:rsid w:val="0086013F"/>
    <w:rsid w:val="0086061D"/>
    <w:rsid w:val="0086064E"/>
    <w:rsid w:val="00860A46"/>
    <w:rsid w:val="00860EB1"/>
    <w:rsid w:val="00861B3F"/>
    <w:rsid w:val="00861BAB"/>
    <w:rsid w:val="00862B44"/>
    <w:rsid w:val="00863022"/>
    <w:rsid w:val="00864167"/>
    <w:rsid w:val="00864A06"/>
    <w:rsid w:val="00864B1B"/>
    <w:rsid w:val="00864DAA"/>
    <w:rsid w:val="008662D0"/>
    <w:rsid w:val="0086655A"/>
    <w:rsid w:val="00866B62"/>
    <w:rsid w:val="00866D86"/>
    <w:rsid w:val="0086715E"/>
    <w:rsid w:val="0086787B"/>
    <w:rsid w:val="00867F60"/>
    <w:rsid w:val="00870009"/>
    <w:rsid w:val="008708DD"/>
    <w:rsid w:val="008709C2"/>
    <w:rsid w:val="00870F5D"/>
    <w:rsid w:val="0087115F"/>
    <w:rsid w:val="0087148E"/>
    <w:rsid w:val="00871543"/>
    <w:rsid w:val="008719A6"/>
    <w:rsid w:val="00871EBC"/>
    <w:rsid w:val="00872779"/>
    <w:rsid w:val="00872A1A"/>
    <w:rsid w:val="00873011"/>
    <w:rsid w:val="00873795"/>
    <w:rsid w:val="0087422E"/>
    <w:rsid w:val="00874769"/>
    <w:rsid w:val="008750C7"/>
    <w:rsid w:val="00876177"/>
    <w:rsid w:val="0087617B"/>
    <w:rsid w:val="00876D13"/>
    <w:rsid w:val="00876E30"/>
    <w:rsid w:val="0087714C"/>
    <w:rsid w:val="00877977"/>
    <w:rsid w:val="008805E6"/>
    <w:rsid w:val="008808C7"/>
    <w:rsid w:val="00880923"/>
    <w:rsid w:val="00880AC1"/>
    <w:rsid w:val="00881651"/>
    <w:rsid w:val="00881C4F"/>
    <w:rsid w:val="00882063"/>
    <w:rsid w:val="00882CC7"/>
    <w:rsid w:val="00883A2A"/>
    <w:rsid w:val="00883E5C"/>
    <w:rsid w:val="00883F88"/>
    <w:rsid w:val="00884019"/>
    <w:rsid w:val="008844AC"/>
    <w:rsid w:val="00884589"/>
    <w:rsid w:val="00885875"/>
    <w:rsid w:val="00885883"/>
    <w:rsid w:val="008864E9"/>
    <w:rsid w:val="008869E7"/>
    <w:rsid w:val="00886F87"/>
    <w:rsid w:val="00886FEA"/>
    <w:rsid w:val="00887455"/>
    <w:rsid w:val="0088772E"/>
    <w:rsid w:val="00890875"/>
    <w:rsid w:val="00890BB2"/>
    <w:rsid w:val="00891C44"/>
    <w:rsid w:val="00891D83"/>
    <w:rsid w:val="008928A7"/>
    <w:rsid w:val="00892E66"/>
    <w:rsid w:val="00892F69"/>
    <w:rsid w:val="00893B82"/>
    <w:rsid w:val="008949AB"/>
    <w:rsid w:val="00895175"/>
    <w:rsid w:val="008951A2"/>
    <w:rsid w:val="00895300"/>
    <w:rsid w:val="008959CD"/>
    <w:rsid w:val="00895CAB"/>
    <w:rsid w:val="008A03E8"/>
    <w:rsid w:val="008A05C8"/>
    <w:rsid w:val="008A07CF"/>
    <w:rsid w:val="008A0C6D"/>
    <w:rsid w:val="008A14CF"/>
    <w:rsid w:val="008A2432"/>
    <w:rsid w:val="008A32CD"/>
    <w:rsid w:val="008A3396"/>
    <w:rsid w:val="008A4733"/>
    <w:rsid w:val="008A496F"/>
    <w:rsid w:val="008A4E91"/>
    <w:rsid w:val="008A5838"/>
    <w:rsid w:val="008A6230"/>
    <w:rsid w:val="008A70DA"/>
    <w:rsid w:val="008A7322"/>
    <w:rsid w:val="008A74D5"/>
    <w:rsid w:val="008A7F6A"/>
    <w:rsid w:val="008B0E07"/>
    <w:rsid w:val="008B41C3"/>
    <w:rsid w:val="008B463A"/>
    <w:rsid w:val="008B4D49"/>
    <w:rsid w:val="008B5B6C"/>
    <w:rsid w:val="008B695B"/>
    <w:rsid w:val="008B74C0"/>
    <w:rsid w:val="008B7687"/>
    <w:rsid w:val="008B7F40"/>
    <w:rsid w:val="008C05D8"/>
    <w:rsid w:val="008C09F5"/>
    <w:rsid w:val="008C0C07"/>
    <w:rsid w:val="008C1E21"/>
    <w:rsid w:val="008C1FF1"/>
    <w:rsid w:val="008C2103"/>
    <w:rsid w:val="008C23A9"/>
    <w:rsid w:val="008C25BE"/>
    <w:rsid w:val="008C2B02"/>
    <w:rsid w:val="008C2B68"/>
    <w:rsid w:val="008C34C3"/>
    <w:rsid w:val="008C35A5"/>
    <w:rsid w:val="008C3A6C"/>
    <w:rsid w:val="008C404B"/>
    <w:rsid w:val="008C4349"/>
    <w:rsid w:val="008C5463"/>
    <w:rsid w:val="008C555C"/>
    <w:rsid w:val="008C6340"/>
    <w:rsid w:val="008C6B0D"/>
    <w:rsid w:val="008C74F9"/>
    <w:rsid w:val="008C7A29"/>
    <w:rsid w:val="008D0D07"/>
    <w:rsid w:val="008D17BB"/>
    <w:rsid w:val="008D1990"/>
    <w:rsid w:val="008D1AF0"/>
    <w:rsid w:val="008D23F4"/>
    <w:rsid w:val="008D29AD"/>
    <w:rsid w:val="008D3CDC"/>
    <w:rsid w:val="008D3EEA"/>
    <w:rsid w:val="008D4640"/>
    <w:rsid w:val="008D4735"/>
    <w:rsid w:val="008D51F2"/>
    <w:rsid w:val="008D5572"/>
    <w:rsid w:val="008D5D06"/>
    <w:rsid w:val="008D5E55"/>
    <w:rsid w:val="008D5FEC"/>
    <w:rsid w:val="008D6278"/>
    <w:rsid w:val="008D6B93"/>
    <w:rsid w:val="008D6FEE"/>
    <w:rsid w:val="008D743F"/>
    <w:rsid w:val="008D759D"/>
    <w:rsid w:val="008D797F"/>
    <w:rsid w:val="008E0FAE"/>
    <w:rsid w:val="008E14CC"/>
    <w:rsid w:val="008E197B"/>
    <w:rsid w:val="008E2CB2"/>
    <w:rsid w:val="008E2D0A"/>
    <w:rsid w:val="008E49ED"/>
    <w:rsid w:val="008E4CE6"/>
    <w:rsid w:val="008E55D3"/>
    <w:rsid w:val="008E5C8F"/>
    <w:rsid w:val="008E7140"/>
    <w:rsid w:val="008E715C"/>
    <w:rsid w:val="008F030E"/>
    <w:rsid w:val="008F19A1"/>
    <w:rsid w:val="008F1E0B"/>
    <w:rsid w:val="008F1FF3"/>
    <w:rsid w:val="008F20AB"/>
    <w:rsid w:val="008F213D"/>
    <w:rsid w:val="008F2374"/>
    <w:rsid w:val="008F238A"/>
    <w:rsid w:val="008F2859"/>
    <w:rsid w:val="008F2ECD"/>
    <w:rsid w:val="008F3712"/>
    <w:rsid w:val="008F43FD"/>
    <w:rsid w:val="008F49DD"/>
    <w:rsid w:val="008F4DB9"/>
    <w:rsid w:val="008F4DDF"/>
    <w:rsid w:val="008F4EAE"/>
    <w:rsid w:val="008F64A6"/>
    <w:rsid w:val="008F6C59"/>
    <w:rsid w:val="008F6C63"/>
    <w:rsid w:val="008F6E54"/>
    <w:rsid w:val="008F7C94"/>
    <w:rsid w:val="00901A77"/>
    <w:rsid w:val="00902787"/>
    <w:rsid w:val="00902D4D"/>
    <w:rsid w:val="0090376D"/>
    <w:rsid w:val="00904481"/>
    <w:rsid w:val="009049F5"/>
    <w:rsid w:val="00904A4C"/>
    <w:rsid w:val="009051E7"/>
    <w:rsid w:val="009052FD"/>
    <w:rsid w:val="009053F0"/>
    <w:rsid w:val="009054FA"/>
    <w:rsid w:val="00905508"/>
    <w:rsid w:val="009059B3"/>
    <w:rsid w:val="00905A36"/>
    <w:rsid w:val="009060D4"/>
    <w:rsid w:val="009070E7"/>
    <w:rsid w:val="00907195"/>
    <w:rsid w:val="009076F2"/>
    <w:rsid w:val="009102D7"/>
    <w:rsid w:val="009103D8"/>
    <w:rsid w:val="00910904"/>
    <w:rsid w:val="00911B3F"/>
    <w:rsid w:val="009121D3"/>
    <w:rsid w:val="00912FF2"/>
    <w:rsid w:val="0091393B"/>
    <w:rsid w:val="00913993"/>
    <w:rsid w:val="00913C1E"/>
    <w:rsid w:val="00914510"/>
    <w:rsid w:val="00914BE0"/>
    <w:rsid w:val="00914FF2"/>
    <w:rsid w:val="009155F7"/>
    <w:rsid w:val="00915C5B"/>
    <w:rsid w:val="00915E99"/>
    <w:rsid w:val="009166E2"/>
    <w:rsid w:val="0091685C"/>
    <w:rsid w:val="009169B7"/>
    <w:rsid w:val="00916B43"/>
    <w:rsid w:val="009174D6"/>
    <w:rsid w:val="009202D8"/>
    <w:rsid w:val="00920B74"/>
    <w:rsid w:val="00920CD9"/>
    <w:rsid w:val="00921124"/>
    <w:rsid w:val="00921264"/>
    <w:rsid w:val="0092135A"/>
    <w:rsid w:val="0092143B"/>
    <w:rsid w:val="00921DC2"/>
    <w:rsid w:val="00921FF4"/>
    <w:rsid w:val="009223BC"/>
    <w:rsid w:val="00922D7B"/>
    <w:rsid w:val="00922DC6"/>
    <w:rsid w:val="009237A6"/>
    <w:rsid w:val="009237E2"/>
    <w:rsid w:val="009238A7"/>
    <w:rsid w:val="00923AAB"/>
    <w:rsid w:val="00923E04"/>
    <w:rsid w:val="009243F0"/>
    <w:rsid w:val="00924826"/>
    <w:rsid w:val="00924BF3"/>
    <w:rsid w:val="0092540C"/>
    <w:rsid w:val="00925697"/>
    <w:rsid w:val="00925D02"/>
    <w:rsid w:val="00926055"/>
    <w:rsid w:val="00926A72"/>
    <w:rsid w:val="00927A1F"/>
    <w:rsid w:val="00930022"/>
    <w:rsid w:val="009311E7"/>
    <w:rsid w:val="00932457"/>
    <w:rsid w:val="00932DEE"/>
    <w:rsid w:val="00932E4B"/>
    <w:rsid w:val="00934A13"/>
    <w:rsid w:val="00935315"/>
    <w:rsid w:val="00935695"/>
    <w:rsid w:val="0093699C"/>
    <w:rsid w:val="0093699F"/>
    <w:rsid w:val="0093735B"/>
    <w:rsid w:val="009376AB"/>
    <w:rsid w:val="0093795D"/>
    <w:rsid w:val="00937A04"/>
    <w:rsid w:val="00941653"/>
    <w:rsid w:val="00941867"/>
    <w:rsid w:val="00942CB1"/>
    <w:rsid w:val="009435DA"/>
    <w:rsid w:val="00943863"/>
    <w:rsid w:val="00943C31"/>
    <w:rsid w:val="00943F3A"/>
    <w:rsid w:val="0094443B"/>
    <w:rsid w:val="0094459A"/>
    <w:rsid w:val="009454E9"/>
    <w:rsid w:val="00946B65"/>
    <w:rsid w:val="009475B6"/>
    <w:rsid w:val="0095076D"/>
    <w:rsid w:val="00952827"/>
    <w:rsid w:val="00952A49"/>
    <w:rsid w:val="0095351D"/>
    <w:rsid w:val="00953F98"/>
    <w:rsid w:val="009543DD"/>
    <w:rsid w:val="00954597"/>
    <w:rsid w:val="009545B0"/>
    <w:rsid w:val="00954855"/>
    <w:rsid w:val="00955F81"/>
    <w:rsid w:val="0095600D"/>
    <w:rsid w:val="0095671F"/>
    <w:rsid w:val="00957273"/>
    <w:rsid w:val="0095739E"/>
    <w:rsid w:val="0095777C"/>
    <w:rsid w:val="00957E59"/>
    <w:rsid w:val="009603CC"/>
    <w:rsid w:val="009604F3"/>
    <w:rsid w:val="00960BDF"/>
    <w:rsid w:val="00961059"/>
    <w:rsid w:val="00961810"/>
    <w:rsid w:val="009618A8"/>
    <w:rsid w:val="00961959"/>
    <w:rsid w:val="00961F17"/>
    <w:rsid w:val="00962566"/>
    <w:rsid w:val="00963286"/>
    <w:rsid w:val="009637A4"/>
    <w:rsid w:val="00963A1E"/>
    <w:rsid w:val="0096433D"/>
    <w:rsid w:val="0096544C"/>
    <w:rsid w:val="00965500"/>
    <w:rsid w:val="00965A63"/>
    <w:rsid w:val="00965C7E"/>
    <w:rsid w:val="00966580"/>
    <w:rsid w:val="009668B3"/>
    <w:rsid w:val="00966BF4"/>
    <w:rsid w:val="00966EE0"/>
    <w:rsid w:val="009702C8"/>
    <w:rsid w:val="00970996"/>
    <w:rsid w:val="00970BC9"/>
    <w:rsid w:val="00970CC6"/>
    <w:rsid w:val="00970F8E"/>
    <w:rsid w:val="00971033"/>
    <w:rsid w:val="00971265"/>
    <w:rsid w:val="00971E7E"/>
    <w:rsid w:val="00972A73"/>
    <w:rsid w:val="00973103"/>
    <w:rsid w:val="00973C6F"/>
    <w:rsid w:val="0097401B"/>
    <w:rsid w:val="00974564"/>
    <w:rsid w:val="00974579"/>
    <w:rsid w:val="00976BB6"/>
    <w:rsid w:val="00976EF5"/>
    <w:rsid w:val="00977429"/>
    <w:rsid w:val="00981DC7"/>
    <w:rsid w:val="00981FB1"/>
    <w:rsid w:val="00981FEF"/>
    <w:rsid w:val="00982A66"/>
    <w:rsid w:val="00982B50"/>
    <w:rsid w:val="00982C0A"/>
    <w:rsid w:val="00982D0E"/>
    <w:rsid w:val="00982E56"/>
    <w:rsid w:val="0098379F"/>
    <w:rsid w:val="00983DED"/>
    <w:rsid w:val="00983F97"/>
    <w:rsid w:val="0098458A"/>
    <w:rsid w:val="009858CC"/>
    <w:rsid w:val="00985ED2"/>
    <w:rsid w:val="0098622C"/>
    <w:rsid w:val="00986361"/>
    <w:rsid w:val="00986605"/>
    <w:rsid w:val="00986D8A"/>
    <w:rsid w:val="0098789E"/>
    <w:rsid w:val="00987B97"/>
    <w:rsid w:val="00990A36"/>
    <w:rsid w:val="00991A70"/>
    <w:rsid w:val="00991E11"/>
    <w:rsid w:val="009927D2"/>
    <w:rsid w:val="00992982"/>
    <w:rsid w:val="00993CE8"/>
    <w:rsid w:val="00994855"/>
    <w:rsid w:val="00995068"/>
    <w:rsid w:val="009958A7"/>
    <w:rsid w:val="00995C5C"/>
    <w:rsid w:val="00996424"/>
    <w:rsid w:val="00996B36"/>
    <w:rsid w:val="009974FD"/>
    <w:rsid w:val="009A0070"/>
    <w:rsid w:val="009A03BE"/>
    <w:rsid w:val="009A058F"/>
    <w:rsid w:val="009A0B99"/>
    <w:rsid w:val="009A1E20"/>
    <w:rsid w:val="009A219C"/>
    <w:rsid w:val="009A2260"/>
    <w:rsid w:val="009A2984"/>
    <w:rsid w:val="009A44BC"/>
    <w:rsid w:val="009A4DF4"/>
    <w:rsid w:val="009A5250"/>
    <w:rsid w:val="009A5455"/>
    <w:rsid w:val="009A67AF"/>
    <w:rsid w:val="009A6D51"/>
    <w:rsid w:val="009A6E59"/>
    <w:rsid w:val="009A6EFA"/>
    <w:rsid w:val="009A71A9"/>
    <w:rsid w:val="009A71B6"/>
    <w:rsid w:val="009A7629"/>
    <w:rsid w:val="009A7F1C"/>
    <w:rsid w:val="009B0038"/>
    <w:rsid w:val="009B02F9"/>
    <w:rsid w:val="009B08F1"/>
    <w:rsid w:val="009B0E79"/>
    <w:rsid w:val="009B1F98"/>
    <w:rsid w:val="009B1FD0"/>
    <w:rsid w:val="009B20B2"/>
    <w:rsid w:val="009B3139"/>
    <w:rsid w:val="009B3542"/>
    <w:rsid w:val="009B4211"/>
    <w:rsid w:val="009B4DA4"/>
    <w:rsid w:val="009B5401"/>
    <w:rsid w:val="009B5801"/>
    <w:rsid w:val="009B5BA0"/>
    <w:rsid w:val="009B5D3D"/>
    <w:rsid w:val="009B6002"/>
    <w:rsid w:val="009B6685"/>
    <w:rsid w:val="009B73E6"/>
    <w:rsid w:val="009B7951"/>
    <w:rsid w:val="009B7FE7"/>
    <w:rsid w:val="009C0579"/>
    <w:rsid w:val="009C05F4"/>
    <w:rsid w:val="009C0EFD"/>
    <w:rsid w:val="009C0FBB"/>
    <w:rsid w:val="009C0FD8"/>
    <w:rsid w:val="009C10A0"/>
    <w:rsid w:val="009C15EA"/>
    <w:rsid w:val="009C1885"/>
    <w:rsid w:val="009C2568"/>
    <w:rsid w:val="009C2C7A"/>
    <w:rsid w:val="009C36AB"/>
    <w:rsid w:val="009C37C0"/>
    <w:rsid w:val="009C4569"/>
    <w:rsid w:val="009C46D9"/>
    <w:rsid w:val="009C47DD"/>
    <w:rsid w:val="009C55D9"/>
    <w:rsid w:val="009C5906"/>
    <w:rsid w:val="009C6563"/>
    <w:rsid w:val="009C73E6"/>
    <w:rsid w:val="009C741F"/>
    <w:rsid w:val="009C7431"/>
    <w:rsid w:val="009C7EC0"/>
    <w:rsid w:val="009D067B"/>
    <w:rsid w:val="009D083C"/>
    <w:rsid w:val="009D1286"/>
    <w:rsid w:val="009D1544"/>
    <w:rsid w:val="009D2CA7"/>
    <w:rsid w:val="009D3A8A"/>
    <w:rsid w:val="009D43C1"/>
    <w:rsid w:val="009D49EC"/>
    <w:rsid w:val="009D4E1E"/>
    <w:rsid w:val="009D4EB6"/>
    <w:rsid w:val="009D4EEF"/>
    <w:rsid w:val="009D5ABC"/>
    <w:rsid w:val="009D5E40"/>
    <w:rsid w:val="009D6525"/>
    <w:rsid w:val="009D716E"/>
    <w:rsid w:val="009E0182"/>
    <w:rsid w:val="009E088C"/>
    <w:rsid w:val="009E0899"/>
    <w:rsid w:val="009E0952"/>
    <w:rsid w:val="009E18A8"/>
    <w:rsid w:val="009E2851"/>
    <w:rsid w:val="009E2D9E"/>
    <w:rsid w:val="009E2F61"/>
    <w:rsid w:val="009E30F6"/>
    <w:rsid w:val="009E361A"/>
    <w:rsid w:val="009E3E28"/>
    <w:rsid w:val="009E3EBE"/>
    <w:rsid w:val="009E40CB"/>
    <w:rsid w:val="009E4719"/>
    <w:rsid w:val="009E4BDD"/>
    <w:rsid w:val="009E4EA4"/>
    <w:rsid w:val="009E51B8"/>
    <w:rsid w:val="009E53AE"/>
    <w:rsid w:val="009E603B"/>
    <w:rsid w:val="009E70E9"/>
    <w:rsid w:val="009E7E63"/>
    <w:rsid w:val="009F0BD6"/>
    <w:rsid w:val="009F166C"/>
    <w:rsid w:val="009F17FF"/>
    <w:rsid w:val="009F1825"/>
    <w:rsid w:val="009F1922"/>
    <w:rsid w:val="009F2B02"/>
    <w:rsid w:val="009F3153"/>
    <w:rsid w:val="009F3C1D"/>
    <w:rsid w:val="009F4495"/>
    <w:rsid w:val="009F456B"/>
    <w:rsid w:val="009F471C"/>
    <w:rsid w:val="009F4FC5"/>
    <w:rsid w:val="009F5105"/>
    <w:rsid w:val="009F51D8"/>
    <w:rsid w:val="009F5484"/>
    <w:rsid w:val="009F6B8D"/>
    <w:rsid w:val="009F6E6B"/>
    <w:rsid w:val="009F73F2"/>
    <w:rsid w:val="00A0062F"/>
    <w:rsid w:val="00A00D0E"/>
    <w:rsid w:val="00A01435"/>
    <w:rsid w:val="00A014E6"/>
    <w:rsid w:val="00A02070"/>
    <w:rsid w:val="00A021C5"/>
    <w:rsid w:val="00A0318A"/>
    <w:rsid w:val="00A03792"/>
    <w:rsid w:val="00A037BC"/>
    <w:rsid w:val="00A038B9"/>
    <w:rsid w:val="00A039A3"/>
    <w:rsid w:val="00A04C9D"/>
    <w:rsid w:val="00A04CE7"/>
    <w:rsid w:val="00A05504"/>
    <w:rsid w:val="00A06D14"/>
    <w:rsid w:val="00A07082"/>
    <w:rsid w:val="00A1012D"/>
    <w:rsid w:val="00A121BC"/>
    <w:rsid w:val="00A132C2"/>
    <w:rsid w:val="00A13499"/>
    <w:rsid w:val="00A1398E"/>
    <w:rsid w:val="00A13F4A"/>
    <w:rsid w:val="00A14080"/>
    <w:rsid w:val="00A14530"/>
    <w:rsid w:val="00A14A52"/>
    <w:rsid w:val="00A15623"/>
    <w:rsid w:val="00A15E26"/>
    <w:rsid w:val="00A15E6A"/>
    <w:rsid w:val="00A1647A"/>
    <w:rsid w:val="00A20196"/>
    <w:rsid w:val="00A210C4"/>
    <w:rsid w:val="00A2199E"/>
    <w:rsid w:val="00A21ECC"/>
    <w:rsid w:val="00A22103"/>
    <w:rsid w:val="00A22266"/>
    <w:rsid w:val="00A22DAD"/>
    <w:rsid w:val="00A24A17"/>
    <w:rsid w:val="00A251C6"/>
    <w:rsid w:val="00A25675"/>
    <w:rsid w:val="00A25AC4"/>
    <w:rsid w:val="00A2753B"/>
    <w:rsid w:val="00A2765D"/>
    <w:rsid w:val="00A305C7"/>
    <w:rsid w:val="00A30905"/>
    <w:rsid w:val="00A314A2"/>
    <w:rsid w:val="00A31888"/>
    <w:rsid w:val="00A31F8D"/>
    <w:rsid w:val="00A32443"/>
    <w:rsid w:val="00A329CD"/>
    <w:rsid w:val="00A329E6"/>
    <w:rsid w:val="00A32BE4"/>
    <w:rsid w:val="00A32C7D"/>
    <w:rsid w:val="00A33878"/>
    <w:rsid w:val="00A339F9"/>
    <w:rsid w:val="00A33B62"/>
    <w:rsid w:val="00A33BF1"/>
    <w:rsid w:val="00A33F29"/>
    <w:rsid w:val="00A3419E"/>
    <w:rsid w:val="00A3437E"/>
    <w:rsid w:val="00A34F7A"/>
    <w:rsid w:val="00A351C6"/>
    <w:rsid w:val="00A35A85"/>
    <w:rsid w:val="00A36753"/>
    <w:rsid w:val="00A36FAB"/>
    <w:rsid w:val="00A37214"/>
    <w:rsid w:val="00A375A2"/>
    <w:rsid w:val="00A3790A"/>
    <w:rsid w:val="00A409A4"/>
    <w:rsid w:val="00A40EE2"/>
    <w:rsid w:val="00A418B3"/>
    <w:rsid w:val="00A41B6F"/>
    <w:rsid w:val="00A42631"/>
    <w:rsid w:val="00A42B3B"/>
    <w:rsid w:val="00A436CB"/>
    <w:rsid w:val="00A4398B"/>
    <w:rsid w:val="00A439F6"/>
    <w:rsid w:val="00A45B3C"/>
    <w:rsid w:val="00A45CDB"/>
    <w:rsid w:val="00A4612E"/>
    <w:rsid w:val="00A4637C"/>
    <w:rsid w:val="00A46E01"/>
    <w:rsid w:val="00A47B4A"/>
    <w:rsid w:val="00A47E82"/>
    <w:rsid w:val="00A507AB"/>
    <w:rsid w:val="00A507EB"/>
    <w:rsid w:val="00A50E66"/>
    <w:rsid w:val="00A511CA"/>
    <w:rsid w:val="00A518B4"/>
    <w:rsid w:val="00A5197A"/>
    <w:rsid w:val="00A51E69"/>
    <w:rsid w:val="00A51FEB"/>
    <w:rsid w:val="00A535D2"/>
    <w:rsid w:val="00A53609"/>
    <w:rsid w:val="00A53B56"/>
    <w:rsid w:val="00A54A46"/>
    <w:rsid w:val="00A54EBD"/>
    <w:rsid w:val="00A550AF"/>
    <w:rsid w:val="00A5523B"/>
    <w:rsid w:val="00A55A53"/>
    <w:rsid w:val="00A56227"/>
    <w:rsid w:val="00A56971"/>
    <w:rsid w:val="00A56EFC"/>
    <w:rsid w:val="00A60166"/>
    <w:rsid w:val="00A60CBF"/>
    <w:rsid w:val="00A60F99"/>
    <w:rsid w:val="00A614DD"/>
    <w:rsid w:val="00A61F93"/>
    <w:rsid w:val="00A62214"/>
    <w:rsid w:val="00A63D5D"/>
    <w:rsid w:val="00A6469F"/>
    <w:rsid w:val="00A64B8D"/>
    <w:rsid w:val="00A65CD7"/>
    <w:rsid w:val="00A66235"/>
    <w:rsid w:val="00A670CA"/>
    <w:rsid w:val="00A6759C"/>
    <w:rsid w:val="00A67BEB"/>
    <w:rsid w:val="00A70042"/>
    <w:rsid w:val="00A70C31"/>
    <w:rsid w:val="00A713F2"/>
    <w:rsid w:val="00A7192E"/>
    <w:rsid w:val="00A71941"/>
    <w:rsid w:val="00A71F01"/>
    <w:rsid w:val="00A71FB9"/>
    <w:rsid w:val="00A723F9"/>
    <w:rsid w:val="00A7256C"/>
    <w:rsid w:val="00A73078"/>
    <w:rsid w:val="00A731C1"/>
    <w:rsid w:val="00A73368"/>
    <w:rsid w:val="00A733A2"/>
    <w:rsid w:val="00A737CD"/>
    <w:rsid w:val="00A74515"/>
    <w:rsid w:val="00A74B1A"/>
    <w:rsid w:val="00A7536E"/>
    <w:rsid w:val="00A7567A"/>
    <w:rsid w:val="00A759F0"/>
    <w:rsid w:val="00A75A6B"/>
    <w:rsid w:val="00A7697D"/>
    <w:rsid w:val="00A77DF9"/>
    <w:rsid w:val="00A8123E"/>
    <w:rsid w:val="00A81D4B"/>
    <w:rsid w:val="00A82E40"/>
    <w:rsid w:val="00A8354B"/>
    <w:rsid w:val="00A83FBA"/>
    <w:rsid w:val="00A849D6"/>
    <w:rsid w:val="00A856F1"/>
    <w:rsid w:val="00A8587C"/>
    <w:rsid w:val="00A859ED"/>
    <w:rsid w:val="00A85B35"/>
    <w:rsid w:val="00A85D31"/>
    <w:rsid w:val="00A85DF5"/>
    <w:rsid w:val="00A85EDE"/>
    <w:rsid w:val="00A9062D"/>
    <w:rsid w:val="00A90752"/>
    <w:rsid w:val="00A90A4F"/>
    <w:rsid w:val="00A91E95"/>
    <w:rsid w:val="00A92781"/>
    <w:rsid w:val="00A92EB5"/>
    <w:rsid w:val="00A94546"/>
    <w:rsid w:val="00A949A7"/>
    <w:rsid w:val="00A9580E"/>
    <w:rsid w:val="00A95B9C"/>
    <w:rsid w:val="00A96359"/>
    <w:rsid w:val="00A966FB"/>
    <w:rsid w:val="00A96C86"/>
    <w:rsid w:val="00A96EA3"/>
    <w:rsid w:val="00A97003"/>
    <w:rsid w:val="00A972AE"/>
    <w:rsid w:val="00A975E1"/>
    <w:rsid w:val="00A97A4E"/>
    <w:rsid w:val="00AA089B"/>
    <w:rsid w:val="00AA0E08"/>
    <w:rsid w:val="00AA0E5E"/>
    <w:rsid w:val="00AA1CB0"/>
    <w:rsid w:val="00AA2483"/>
    <w:rsid w:val="00AA24BD"/>
    <w:rsid w:val="00AA2C2C"/>
    <w:rsid w:val="00AA2C5D"/>
    <w:rsid w:val="00AA2FC0"/>
    <w:rsid w:val="00AA300F"/>
    <w:rsid w:val="00AA319F"/>
    <w:rsid w:val="00AA3872"/>
    <w:rsid w:val="00AA3EF6"/>
    <w:rsid w:val="00AA4DCE"/>
    <w:rsid w:val="00AA59C1"/>
    <w:rsid w:val="00AA5D30"/>
    <w:rsid w:val="00AB110C"/>
    <w:rsid w:val="00AB28B5"/>
    <w:rsid w:val="00AB2B6E"/>
    <w:rsid w:val="00AB3C59"/>
    <w:rsid w:val="00AB402A"/>
    <w:rsid w:val="00AB572A"/>
    <w:rsid w:val="00AB5868"/>
    <w:rsid w:val="00AB5949"/>
    <w:rsid w:val="00AB66A3"/>
    <w:rsid w:val="00AB6B51"/>
    <w:rsid w:val="00AB6EAA"/>
    <w:rsid w:val="00AB765A"/>
    <w:rsid w:val="00AB794B"/>
    <w:rsid w:val="00AC018C"/>
    <w:rsid w:val="00AC1315"/>
    <w:rsid w:val="00AC1DFC"/>
    <w:rsid w:val="00AC2767"/>
    <w:rsid w:val="00AC2985"/>
    <w:rsid w:val="00AC2C9F"/>
    <w:rsid w:val="00AC2F73"/>
    <w:rsid w:val="00AC320A"/>
    <w:rsid w:val="00AC3474"/>
    <w:rsid w:val="00AC4E32"/>
    <w:rsid w:val="00AC4E9D"/>
    <w:rsid w:val="00AC51E1"/>
    <w:rsid w:val="00AC5637"/>
    <w:rsid w:val="00AC5B42"/>
    <w:rsid w:val="00AC605F"/>
    <w:rsid w:val="00AC65F9"/>
    <w:rsid w:val="00AC69A9"/>
    <w:rsid w:val="00AC703A"/>
    <w:rsid w:val="00AC74A2"/>
    <w:rsid w:val="00AC7630"/>
    <w:rsid w:val="00AC7AAE"/>
    <w:rsid w:val="00AC7BBE"/>
    <w:rsid w:val="00AC7CDE"/>
    <w:rsid w:val="00AD01CA"/>
    <w:rsid w:val="00AD026F"/>
    <w:rsid w:val="00AD091D"/>
    <w:rsid w:val="00AD0E50"/>
    <w:rsid w:val="00AD17C1"/>
    <w:rsid w:val="00AD1C92"/>
    <w:rsid w:val="00AD1F8B"/>
    <w:rsid w:val="00AD2214"/>
    <w:rsid w:val="00AD4437"/>
    <w:rsid w:val="00AD47BF"/>
    <w:rsid w:val="00AD5287"/>
    <w:rsid w:val="00AD6410"/>
    <w:rsid w:val="00AD6A51"/>
    <w:rsid w:val="00AD6FFB"/>
    <w:rsid w:val="00AD77BF"/>
    <w:rsid w:val="00AE0240"/>
    <w:rsid w:val="00AE04DF"/>
    <w:rsid w:val="00AE1132"/>
    <w:rsid w:val="00AE13E5"/>
    <w:rsid w:val="00AE156D"/>
    <w:rsid w:val="00AE163D"/>
    <w:rsid w:val="00AE277F"/>
    <w:rsid w:val="00AE32B6"/>
    <w:rsid w:val="00AE339E"/>
    <w:rsid w:val="00AE3A66"/>
    <w:rsid w:val="00AE3B98"/>
    <w:rsid w:val="00AE415E"/>
    <w:rsid w:val="00AE4A07"/>
    <w:rsid w:val="00AE5022"/>
    <w:rsid w:val="00AE5786"/>
    <w:rsid w:val="00AE595A"/>
    <w:rsid w:val="00AE5BE1"/>
    <w:rsid w:val="00AE7116"/>
    <w:rsid w:val="00AE7135"/>
    <w:rsid w:val="00AE77FD"/>
    <w:rsid w:val="00AE78B2"/>
    <w:rsid w:val="00AE7A6E"/>
    <w:rsid w:val="00AE7C0E"/>
    <w:rsid w:val="00AF06CF"/>
    <w:rsid w:val="00AF11CD"/>
    <w:rsid w:val="00AF25EE"/>
    <w:rsid w:val="00AF2696"/>
    <w:rsid w:val="00AF2753"/>
    <w:rsid w:val="00AF3684"/>
    <w:rsid w:val="00AF3E55"/>
    <w:rsid w:val="00AF4255"/>
    <w:rsid w:val="00AF442F"/>
    <w:rsid w:val="00AF518B"/>
    <w:rsid w:val="00AF57C2"/>
    <w:rsid w:val="00AF57FE"/>
    <w:rsid w:val="00AF5D03"/>
    <w:rsid w:val="00AF60DB"/>
    <w:rsid w:val="00AF671E"/>
    <w:rsid w:val="00B018A4"/>
    <w:rsid w:val="00B01935"/>
    <w:rsid w:val="00B03437"/>
    <w:rsid w:val="00B039E2"/>
    <w:rsid w:val="00B0409C"/>
    <w:rsid w:val="00B040C4"/>
    <w:rsid w:val="00B04ABE"/>
    <w:rsid w:val="00B050D5"/>
    <w:rsid w:val="00B06BEF"/>
    <w:rsid w:val="00B06C6B"/>
    <w:rsid w:val="00B07CF3"/>
    <w:rsid w:val="00B07D67"/>
    <w:rsid w:val="00B10024"/>
    <w:rsid w:val="00B10926"/>
    <w:rsid w:val="00B10E38"/>
    <w:rsid w:val="00B11117"/>
    <w:rsid w:val="00B11B9F"/>
    <w:rsid w:val="00B121E9"/>
    <w:rsid w:val="00B122B1"/>
    <w:rsid w:val="00B12A74"/>
    <w:rsid w:val="00B12D2E"/>
    <w:rsid w:val="00B13427"/>
    <w:rsid w:val="00B136D7"/>
    <w:rsid w:val="00B13762"/>
    <w:rsid w:val="00B13ACC"/>
    <w:rsid w:val="00B13EAE"/>
    <w:rsid w:val="00B14C8D"/>
    <w:rsid w:val="00B14F80"/>
    <w:rsid w:val="00B168D3"/>
    <w:rsid w:val="00B16E3B"/>
    <w:rsid w:val="00B16E66"/>
    <w:rsid w:val="00B175E1"/>
    <w:rsid w:val="00B177FD"/>
    <w:rsid w:val="00B1780B"/>
    <w:rsid w:val="00B17EF2"/>
    <w:rsid w:val="00B208B4"/>
    <w:rsid w:val="00B209C9"/>
    <w:rsid w:val="00B20B05"/>
    <w:rsid w:val="00B22163"/>
    <w:rsid w:val="00B225B9"/>
    <w:rsid w:val="00B22819"/>
    <w:rsid w:val="00B22FC2"/>
    <w:rsid w:val="00B23090"/>
    <w:rsid w:val="00B232DA"/>
    <w:rsid w:val="00B24241"/>
    <w:rsid w:val="00B25307"/>
    <w:rsid w:val="00B2611A"/>
    <w:rsid w:val="00B26C11"/>
    <w:rsid w:val="00B26F92"/>
    <w:rsid w:val="00B2707A"/>
    <w:rsid w:val="00B300FD"/>
    <w:rsid w:val="00B30E1E"/>
    <w:rsid w:val="00B30F23"/>
    <w:rsid w:val="00B31E77"/>
    <w:rsid w:val="00B326ED"/>
    <w:rsid w:val="00B32709"/>
    <w:rsid w:val="00B342DE"/>
    <w:rsid w:val="00B346C0"/>
    <w:rsid w:val="00B3561D"/>
    <w:rsid w:val="00B35D44"/>
    <w:rsid w:val="00B35E6A"/>
    <w:rsid w:val="00B367AD"/>
    <w:rsid w:val="00B36912"/>
    <w:rsid w:val="00B36E6E"/>
    <w:rsid w:val="00B372BD"/>
    <w:rsid w:val="00B3758D"/>
    <w:rsid w:val="00B37EED"/>
    <w:rsid w:val="00B4050A"/>
    <w:rsid w:val="00B40547"/>
    <w:rsid w:val="00B4102C"/>
    <w:rsid w:val="00B411B8"/>
    <w:rsid w:val="00B4185A"/>
    <w:rsid w:val="00B422A7"/>
    <w:rsid w:val="00B428A1"/>
    <w:rsid w:val="00B429D9"/>
    <w:rsid w:val="00B43789"/>
    <w:rsid w:val="00B43ADD"/>
    <w:rsid w:val="00B4432D"/>
    <w:rsid w:val="00B44478"/>
    <w:rsid w:val="00B459F7"/>
    <w:rsid w:val="00B45DDA"/>
    <w:rsid w:val="00B469C1"/>
    <w:rsid w:val="00B46B2C"/>
    <w:rsid w:val="00B46DEE"/>
    <w:rsid w:val="00B47154"/>
    <w:rsid w:val="00B47591"/>
    <w:rsid w:val="00B50C50"/>
    <w:rsid w:val="00B50D33"/>
    <w:rsid w:val="00B50F81"/>
    <w:rsid w:val="00B519C9"/>
    <w:rsid w:val="00B51D6E"/>
    <w:rsid w:val="00B52542"/>
    <w:rsid w:val="00B528D3"/>
    <w:rsid w:val="00B52C1C"/>
    <w:rsid w:val="00B52E92"/>
    <w:rsid w:val="00B535A8"/>
    <w:rsid w:val="00B535DB"/>
    <w:rsid w:val="00B536BC"/>
    <w:rsid w:val="00B53BD2"/>
    <w:rsid w:val="00B53BF0"/>
    <w:rsid w:val="00B53C27"/>
    <w:rsid w:val="00B53E69"/>
    <w:rsid w:val="00B54465"/>
    <w:rsid w:val="00B5561B"/>
    <w:rsid w:val="00B55C44"/>
    <w:rsid w:val="00B55FB0"/>
    <w:rsid w:val="00B56E73"/>
    <w:rsid w:val="00B57210"/>
    <w:rsid w:val="00B60594"/>
    <w:rsid w:val="00B60BB1"/>
    <w:rsid w:val="00B615B8"/>
    <w:rsid w:val="00B617C8"/>
    <w:rsid w:val="00B61FC5"/>
    <w:rsid w:val="00B62263"/>
    <w:rsid w:val="00B626BC"/>
    <w:rsid w:val="00B62C21"/>
    <w:rsid w:val="00B62F4F"/>
    <w:rsid w:val="00B63E65"/>
    <w:rsid w:val="00B63FCE"/>
    <w:rsid w:val="00B6417D"/>
    <w:rsid w:val="00B6453C"/>
    <w:rsid w:val="00B648C6"/>
    <w:rsid w:val="00B64B15"/>
    <w:rsid w:val="00B64E04"/>
    <w:rsid w:val="00B64EDD"/>
    <w:rsid w:val="00B659DB"/>
    <w:rsid w:val="00B65CF6"/>
    <w:rsid w:val="00B66B45"/>
    <w:rsid w:val="00B67872"/>
    <w:rsid w:val="00B6795B"/>
    <w:rsid w:val="00B67BE3"/>
    <w:rsid w:val="00B67FAB"/>
    <w:rsid w:val="00B70125"/>
    <w:rsid w:val="00B70EB4"/>
    <w:rsid w:val="00B71EA3"/>
    <w:rsid w:val="00B72232"/>
    <w:rsid w:val="00B7308C"/>
    <w:rsid w:val="00B730D0"/>
    <w:rsid w:val="00B738AA"/>
    <w:rsid w:val="00B738CB"/>
    <w:rsid w:val="00B74103"/>
    <w:rsid w:val="00B74273"/>
    <w:rsid w:val="00B74D01"/>
    <w:rsid w:val="00B750B0"/>
    <w:rsid w:val="00B756E7"/>
    <w:rsid w:val="00B75E33"/>
    <w:rsid w:val="00B761C8"/>
    <w:rsid w:val="00B76AF7"/>
    <w:rsid w:val="00B76B13"/>
    <w:rsid w:val="00B76DAB"/>
    <w:rsid w:val="00B76EAA"/>
    <w:rsid w:val="00B76F85"/>
    <w:rsid w:val="00B77AA8"/>
    <w:rsid w:val="00B77CF8"/>
    <w:rsid w:val="00B8044E"/>
    <w:rsid w:val="00B80778"/>
    <w:rsid w:val="00B80B3D"/>
    <w:rsid w:val="00B80F25"/>
    <w:rsid w:val="00B80FDF"/>
    <w:rsid w:val="00B81BF8"/>
    <w:rsid w:val="00B82506"/>
    <w:rsid w:val="00B82606"/>
    <w:rsid w:val="00B82B32"/>
    <w:rsid w:val="00B83263"/>
    <w:rsid w:val="00B834BF"/>
    <w:rsid w:val="00B83E72"/>
    <w:rsid w:val="00B844C8"/>
    <w:rsid w:val="00B852DE"/>
    <w:rsid w:val="00B85AD3"/>
    <w:rsid w:val="00B86466"/>
    <w:rsid w:val="00B86CD5"/>
    <w:rsid w:val="00B87771"/>
    <w:rsid w:val="00B879E9"/>
    <w:rsid w:val="00B87C87"/>
    <w:rsid w:val="00B9090B"/>
    <w:rsid w:val="00B90E27"/>
    <w:rsid w:val="00B90F35"/>
    <w:rsid w:val="00B91231"/>
    <w:rsid w:val="00B9156D"/>
    <w:rsid w:val="00B91C49"/>
    <w:rsid w:val="00B921F7"/>
    <w:rsid w:val="00B93197"/>
    <w:rsid w:val="00B932DD"/>
    <w:rsid w:val="00B93BEA"/>
    <w:rsid w:val="00B93F09"/>
    <w:rsid w:val="00B94094"/>
    <w:rsid w:val="00B94736"/>
    <w:rsid w:val="00B94B29"/>
    <w:rsid w:val="00B9501C"/>
    <w:rsid w:val="00B955A2"/>
    <w:rsid w:val="00B957BB"/>
    <w:rsid w:val="00B95951"/>
    <w:rsid w:val="00B95D27"/>
    <w:rsid w:val="00B95FC8"/>
    <w:rsid w:val="00B96590"/>
    <w:rsid w:val="00B96928"/>
    <w:rsid w:val="00B96BAD"/>
    <w:rsid w:val="00B979D1"/>
    <w:rsid w:val="00B97C23"/>
    <w:rsid w:val="00BA0F42"/>
    <w:rsid w:val="00BA15AD"/>
    <w:rsid w:val="00BA1B33"/>
    <w:rsid w:val="00BA2106"/>
    <w:rsid w:val="00BA2181"/>
    <w:rsid w:val="00BA2513"/>
    <w:rsid w:val="00BA2C81"/>
    <w:rsid w:val="00BA2E91"/>
    <w:rsid w:val="00BA2F92"/>
    <w:rsid w:val="00BA3289"/>
    <w:rsid w:val="00BA33FD"/>
    <w:rsid w:val="00BA37B7"/>
    <w:rsid w:val="00BA482C"/>
    <w:rsid w:val="00BA4C23"/>
    <w:rsid w:val="00BA5C9C"/>
    <w:rsid w:val="00BA635C"/>
    <w:rsid w:val="00BA64FC"/>
    <w:rsid w:val="00BA6514"/>
    <w:rsid w:val="00BA69A5"/>
    <w:rsid w:val="00BA6ADC"/>
    <w:rsid w:val="00BA7404"/>
    <w:rsid w:val="00BA7AAC"/>
    <w:rsid w:val="00BA7EA3"/>
    <w:rsid w:val="00BB11A7"/>
    <w:rsid w:val="00BB22B2"/>
    <w:rsid w:val="00BB23A2"/>
    <w:rsid w:val="00BB2BD5"/>
    <w:rsid w:val="00BB2D2C"/>
    <w:rsid w:val="00BB30B0"/>
    <w:rsid w:val="00BB310F"/>
    <w:rsid w:val="00BB346C"/>
    <w:rsid w:val="00BB4056"/>
    <w:rsid w:val="00BB4F01"/>
    <w:rsid w:val="00BB51E3"/>
    <w:rsid w:val="00BB5DE2"/>
    <w:rsid w:val="00BB5EFC"/>
    <w:rsid w:val="00BB6590"/>
    <w:rsid w:val="00BB6BC6"/>
    <w:rsid w:val="00BB70E9"/>
    <w:rsid w:val="00BB7989"/>
    <w:rsid w:val="00BC0ADD"/>
    <w:rsid w:val="00BC0C3E"/>
    <w:rsid w:val="00BC0EB8"/>
    <w:rsid w:val="00BC132A"/>
    <w:rsid w:val="00BC1A55"/>
    <w:rsid w:val="00BC30AD"/>
    <w:rsid w:val="00BC3114"/>
    <w:rsid w:val="00BC45FE"/>
    <w:rsid w:val="00BC4BBA"/>
    <w:rsid w:val="00BC5525"/>
    <w:rsid w:val="00BC5F40"/>
    <w:rsid w:val="00BC5F6C"/>
    <w:rsid w:val="00BC6062"/>
    <w:rsid w:val="00BC77D4"/>
    <w:rsid w:val="00BC7C15"/>
    <w:rsid w:val="00BC7FEA"/>
    <w:rsid w:val="00BD0A26"/>
    <w:rsid w:val="00BD0BD1"/>
    <w:rsid w:val="00BD1AEB"/>
    <w:rsid w:val="00BD1C7A"/>
    <w:rsid w:val="00BD20AF"/>
    <w:rsid w:val="00BD268E"/>
    <w:rsid w:val="00BD3AF7"/>
    <w:rsid w:val="00BD7C0D"/>
    <w:rsid w:val="00BD7DF5"/>
    <w:rsid w:val="00BE06F3"/>
    <w:rsid w:val="00BE0A52"/>
    <w:rsid w:val="00BE0B30"/>
    <w:rsid w:val="00BE0F41"/>
    <w:rsid w:val="00BE152C"/>
    <w:rsid w:val="00BE1976"/>
    <w:rsid w:val="00BE258A"/>
    <w:rsid w:val="00BE2924"/>
    <w:rsid w:val="00BE2D07"/>
    <w:rsid w:val="00BE35E7"/>
    <w:rsid w:val="00BE46CF"/>
    <w:rsid w:val="00BE4911"/>
    <w:rsid w:val="00BE5B02"/>
    <w:rsid w:val="00BE6027"/>
    <w:rsid w:val="00BE682F"/>
    <w:rsid w:val="00BF0FF0"/>
    <w:rsid w:val="00BF1460"/>
    <w:rsid w:val="00BF1730"/>
    <w:rsid w:val="00BF1A45"/>
    <w:rsid w:val="00BF251F"/>
    <w:rsid w:val="00BF2FFF"/>
    <w:rsid w:val="00BF3295"/>
    <w:rsid w:val="00BF3467"/>
    <w:rsid w:val="00BF34BA"/>
    <w:rsid w:val="00BF42A6"/>
    <w:rsid w:val="00BF45BE"/>
    <w:rsid w:val="00BF4C04"/>
    <w:rsid w:val="00BF4DA6"/>
    <w:rsid w:val="00BF5748"/>
    <w:rsid w:val="00BF6A6E"/>
    <w:rsid w:val="00C00A7D"/>
    <w:rsid w:val="00C0144C"/>
    <w:rsid w:val="00C01640"/>
    <w:rsid w:val="00C02BAA"/>
    <w:rsid w:val="00C03867"/>
    <w:rsid w:val="00C03CA8"/>
    <w:rsid w:val="00C045C6"/>
    <w:rsid w:val="00C06D45"/>
    <w:rsid w:val="00C06DF5"/>
    <w:rsid w:val="00C07699"/>
    <w:rsid w:val="00C079E0"/>
    <w:rsid w:val="00C07D26"/>
    <w:rsid w:val="00C1074E"/>
    <w:rsid w:val="00C10FC7"/>
    <w:rsid w:val="00C116CF"/>
    <w:rsid w:val="00C11EF8"/>
    <w:rsid w:val="00C11F80"/>
    <w:rsid w:val="00C12A70"/>
    <w:rsid w:val="00C12D73"/>
    <w:rsid w:val="00C13109"/>
    <w:rsid w:val="00C13A6D"/>
    <w:rsid w:val="00C13DDC"/>
    <w:rsid w:val="00C14B8F"/>
    <w:rsid w:val="00C1656F"/>
    <w:rsid w:val="00C165E3"/>
    <w:rsid w:val="00C1666D"/>
    <w:rsid w:val="00C1712C"/>
    <w:rsid w:val="00C17290"/>
    <w:rsid w:val="00C172DF"/>
    <w:rsid w:val="00C175A5"/>
    <w:rsid w:val="00C17D89"/>
    <w:rsid w:val="00C17E2B"/>
    <w:rsid w:val="00C20B4F"/>
    <w:rsid w:val="00C20EA8"/>
    <w:rsid w:val="00C21348"/>
    <w:rsid w:val="00C224D0"/>
    <w:rsid w:val="00C22B54"/>
    <w:rsid w:val="00C22ED1"/>
    <w:rsid w:val="00C23055"/>
    <w:rsid w:val="00C23D3D"/>
    <w:rsid w:val="00C257E2"/>
    <w:rsid w:val="00C2608C"/>
    <w:rsid w:val="00C26F9C"/>
    <w:rsid w:val="00C2797E"/>
    <w:rsid w:val="00C27C4B"/>
    <w:rsid w:val="00C3152B"/>
    <w:rsid w:val="00C31BF4"/>
    <w:rsid w:val="00C333D2"/>
    <w:rsid w:val="00C34339"/>
    <w:rsid w:val="00C3434E"/>
    <w:rsid w:val="00C34479"/>
    <w:rsid w:val="00C354D4"/>
    <w:rsid w:val="00C361AD"/>
    <w:rsid w:val="00C36700"/>
    <w:rsid w:val="00C37051"/>
    <w:rsid w:val="00C37C6B"/>
    <w:rsid w:val="00C402A2"/>
    <w:rsid w:val="00C403A5"/>
    <w:rsid w:val="00C405D7"/>
    <w:rsid w:val="00C40DEB"/>
    <w:rsid w:val="00C415B1"/>
    <w:rsid w:val="00C41743"/>
    <w:rsid w:val="00C4179C"/>
    <w:rsid w:val="00C41FDA"/>
    <w:rsid w:val="00C420FB"/>
    <w:rsid w:val="00C42D07"/>
    <w:rsid w:val="00C43BF0"/>
    <w:rsid w:val="00C44812"/>
    <w:rsid w:val="00C448E1"/>
    <w:rsid w:val="00C44EEA"/>
    <w:rsid w:val="00C4597A"/>
    <w:rsid w:val="00C45C30"/>
    <w:rsid w:val="00C4652C"/>
    <w:rsid w:val="00C467CB"/>
    <w:rsid w:val="00C477B5"/>
    <w:rsid w:val="00C47A51"/>
    <w:rsid w:val="00C47E48"/>
    <w:rsid w:val="00C50866"/>
    <w:rsid w:val="00C50DD5"/>
    <w:rsid w:val="00C50DF9"/>
    <w:rsid w:val="00C510C2"/>
    <w:rsid w:val="00C5125E"/>
    <w:rsid w:val="00C5145C"/>
    <w:rsid w:val="00C51587"/>
    <w:rsid w:val="00C523E6"/>
    <w:rsid w:val="00C526CE"/>
    <w:rsid w:val="00C52BE8"/>
    <w:rsid w:val="00C53155"/>
    <w:rsid w:val="00C53235"/>
    <w:rsid w:val="00C53A70"/>
    <w:rsid w:val="00C53B44"/>
    <w:rsid w:val="00C53F74"/>
    <w:rsid w:val="00C54399"/>
    <w:rsid w:val="00C5512C"/>
    <w:rsid w:val="00C559B3"/>
    <w:rsid w:val="00C56CE2"/>
    <w:rsid w:val="00C5769C"/>
    <w:rsid w:val="00C57F23"/>
    <w:rsid w:val="00C608C9"/>
    <w:rsid w:val="00C61068"/>
    <w:rsid w:val="00C613DB"/>
    <w:rsid w:val="00C622FD"/>
    <w:rsid w:val="00C631B2"/>
    <w:rsid w:val="00C635F2"/>
    <w:rsid w:val="00C63B9D"/>
    <w:rsid w:val="00C63E56"/>
    <w:rsid w:val="00C645D3"/>
    <w:rsid w:val="00C645E9"/>
    <w:rsid w:val="00C64BE6"/>
    <w:rsid w:val="00C64F79"/>
    <w:rsid w:val="00C65013"/>
    <w:rsid w:val="00C65201"/>
    <w:rsid w:val="00C6530A"/>
    <w:rsid w:val="00C66303"/>
    <w:rsid w:val="00C66479"/>
    <w:rsid w:val="00C666B6"/>
    <w:rsid w:val="00C66AFB"/>
    <w:rsid w:val="00C6787B"/>
    <w:rsid w:val="00C678E7"/>
    <w:rsid w:val="00C67C24"/>
    <w:rsid w:val="00C700E2"/>
    <w:rsid w:val="00C70C21"/>
    <w:rsid w:val="00C70D78"/>
    <w:rsid w:val="00C71CDB"/>
    <w:rsid w:val="00C72341"/>
    <w:rsid w:val="00C723CD"/>
    <w:rsid w:val="00C734C1"/>
    <w:rsid w:val="00C736FA"/>
    <w:rsid w:val="00C73707"/>
    <w:rsid w:val="00C738EC"/>
    <w:rsid w:val="00C73C6C"/>
    <w:rsid w:val="00C73FE6"/>
    <w:rsid w:val="00C740F6"/>
    <w:rsid w:val="00C74753"/>
    <w:rsid w:val="00C74790"/>
    <w:rsid w:val="00C748B6"/>
    <w:rsid w:val="00C74B11"/>
    <w:rsid w:val="00C75497"/>
    <w:rsid w:val="00C75801"/>
    <w:rsid w:val="00C75E14"/>
    <w:rsid w:val="00C77AA3"/>
    <w:rsid w:val="00C77AAA"/>
    <w:rsid w:val="00C77D2A"/>
    <w:rsid w:val="00C80538"/>
    <w:rsid w:val="00C806EF"/>
    <w:rsid w:val="00C80B89"/>
    <w:rsid w:val="00C815F9"/>
    <w:rsid w:val="00C818D6"/>
    <w:rsid w:val="00C82274"/>
    <w:rsid w:val="00C82E66"/>
    <w:rsid w:val="00C831BB"/>
    <w:rsid w:val="00C8377B"/>
    <w:rsid w:val="00C837DF"/>
    <w:rsid w:val="00C8433D"/>
    <w:rsid w:val="00C8434E"/>
    <w:rsid w:val="00C84813"/>
    <w:rsid w:val="00C84B87"/>
    <w:rsid w:val="00C84D11"/>
    <w:rsid w:val="00C85641"/>
    <w:rsid w:val="00C85A23"/>
    <w:rsid w:val="00C8602E"/>
    <w:rsid w:val="00C865D9"/>
    <w:rsid w:val="00C86A20"/>
    <w:rsid w:val="00C86BFB"/>
    <w:rsid w:val="00C871CF"/>
    <w:rsid w:val="00C87A7E"/>
    <w:rsid w:val="00C908AA"/>
    <w:rsid w:val="00C90B9E"/>
    <w:rsid w:val="00C90CD5"/>
    <w:rsid w:val="00C91733"/>
    <w:rsid w:val="00C917DB"/>
    <w:rsid w:val="00C91A2A"/>
    <w:rsid w:val="00C91E12"/>
    <w:rsid w:val="00C91E36"/>
    <w:rsid w:val="00C92383"/>
    <w:rsid w:val="00C92619"/>
    <w:rsid w:val="00C926E1"/>
    <w:rsid w:val="00C9301D"/>
    <w:rsid w:val="00C93856"/>
    <w:rsid w:val="00C93F98"/>
    <w:rsid w:val="00C95CFC"/>
    <w:rsid w:val="00C97B70"/>
    <w:rsid w:val="00CA0531"/>
    <w:rsid w:val="00CA0EA5"/>
    <w:rsid w:val="00CA1ACF"/>
    <w:rsid w:val="00CA1BB7"/>
    <w:rsid w:val="00CA2865"/>
    <w:rsid w:val="00CA2D8A"/>
    <w:rsid w:val="00CA38A9"/>
    <w:rsid w:val="00CA3C87"/>
    <w:rsid w:val="00CA3E80"/>
    <w:rsid w:val="00CA442D"/>
    <w:rsid w:val="00CA44DF"/>
    <w:rsid w:val="00CA4757"/>
    <w:rsid w:val="00CA5014"/>
    <w:rsid w:val="00CA575E"/>
    <w:rsid w:val="00CA5B23"/>
    <w:rsid w:val="00CA5BC2"/>
    <w:rsid w:val="00CA660D"/>
    <w:rsid w:val="00CA74AF"/>
    <w:rsid w:val="00CA7910"/>
    <w:rsid w:val="00CB039B"/>
    <w:rsid w:val="00CB06FE"/>
    <w:rsid w:val="00CB0896"/>
    <w:rsid w:val="00CB0F5B"/>
    <w:rsid w:val="00CB1B4E"/>
    <w:rsid w:val="00CB1C48"/>
    <w:rsid w:val="00CB2010"/>
    <w:rsid w:val="00CB24AA"/>
    <w:rsid w:val="00CB2648"/>
    <w:rsid w:val="00CB33C5"/>
    <w:rsid w:val="00CB33C6"/>
    <w:rsid w:val="00CB3429"/>
    <w:rsid w:val="00CB40E9"/>
    <w:rsid w:val="00CB4650"/>
    <w:rsid w:val="00CB4903"/>
    <w:rsid w:val="00CB5219"/>
    <w:rsid w:val="00CB5291"/>
    <w:rsid w:val="00CB6116"/>
    <w:rsid w:val="00CB6312"/>
    <w:rsid w:val="00CB676D"/>
    <w:rsid w:val="00CB6CE5"/>
    <w:rsid w:val="00CB7494"/>
    <w:rsid w:val="00CB7662"/>
    <w:rsid w:val="00CB7D12"/>
    <w:rsid w:val="00CB7DE1"/>
    <w:rsid w:val="00CC0258"/>
    <w:rsid w:val="00CC072B"/>
    <w:rsid w:val="00CC0822"/>
    <w:rsid w:val="00CC0AC7"/>
    <w:rsid w:val="00CC1CA6"/>
    <w:rsid w:val="00CC20B3"/>
    <w:rsid w:val="00CC221C"/>
    <w:rsid w:val="00CC2273"/>
    <w:rsid w:val="00CC25AF"/>
    <w:rsid w:val="00CC2D52"/>
    <w:rsid w:val="00CC35F8"/>
    <w:rsid w:val="00CC3AC1"/>
    <w:rsid w:val="00CC40C2"/>
    <w:rsid w:val="00CC4AC6"/>
    <w:rsid w:val="00CC4C90"/>
    <w:rsid w:val="00CC4D72"/>
    <w:rsid w:val="00CC58FB"/>
    <w:rsid w:val="00CC5DD9"/>
    <w:rsid w:val="00CC5E29"/>
    <w:rsid w:val="00CC5E40"/>
    <w:rsid w:val="00CC6EDA"/>
    <w:rsid w:val="00CC7468"/>
    <w:rsid w:val="00CC7E54"/>
    <w:rsid w:val="00CC7F54"/>
    <w:rsid w:val="00CD0F03"/>
    <w:rsid w:val="00CD15E1"/>
    <w:rsid w:val="00CD2461"/>
    <w:rsid w:val="00CD2963"/>
    <w:rsid w:val="00CD2B10"/>
    <w:rsid w:val="00CD2B70"/>
    <w:rsid w:val="00CD2E2B"/>
    <w:rsid w:val="00CD3050"/>
    <w:rsid w:val="00CD3500"/>
    <w:rsid w:val="00CD3A65"/>
    <w:rsid w:val="00CD3AC6"/>
    <w:rsid w:val="00CD3EC6"/>
    <w:rsid w:val="00CD4D77"/>
    <w:rsid w:val="00CD4F9C"/>
    <w:rsid w:val="00CD5376"/>
    <w:rsid w:val="00CD655B"/>
    <w:rsid w:val="00CD7770"/>
    <w:rsid w:val="00CE0340"/>
    <w:rsid w:val="00CE1086"/>
    <w:rsid w:val="00CE1CF1"/>
    <w:rsid w:val="00CE1F54"/>
    <w:rsid w:val="00CE283F"/>
    <w:rsid w:val="00CE2994"/>
    <w:rsid w:val="00CE29FB"/>
    <w:rsid w:val="00CE2D72"/>
    <w:rsid w:val="00CE3831"/>
    <w:rsid w:val="00CE3AF9"/>
    <w:rsid w:val="00CE3B37"/>
    <w:rsid w:val="00CE563C"/>
    <w:rsid w:val="00CE5EF5"/>
    <w:rsid w:val="00CE6CEB"/>
    <w:rsid w:val="00CE7802"/>
    <w:rsid w:val="00CE78DB"/>
    <w:rsid w:val="00CE7C01"/>
    <w:rsid w:val="00CE7DBF"/>
    <w:rsid w:val="00CF0248"/>
    <w:rsid w:val="00CF0275"/>
    <w:rsid w:val="00CF07F5"/>
    <w:rsid w:val="00CF2668"/>
    <w:rsid w:val="00CF3DFF"/>
    <w:rsid w:val="00CF4C2B"/>
    <w:rsid w:val="00CF6F67"/>
    <w:rsid w:val="00CF7306"/>
    <w:rsid w:val="00CF748A"/>
    <w:rsid w:val="00CF7892"/>
    <w:rsid w:val="00D00326"/>
    <w:rsid w:val="00D00446"/>
    <w:rsid w:val="00D00794"/>
    <w:rsid w:val="00D00B7D"/>
    <w:rsid w:val="00D0123A"/>
    <w:rsid w:val="00D012F9"/>
    <w:rsid w:val="00D0136A"/>
    <w:rsid w:val="00D01D0E"/>
    <w:rsid w:val="00D01D20"/>
    <w:rsid w:val="00D01F80"/>
    <w:rsid w:val="00D02646"/>
    <w:rsid w:val="00D02A97"/>
    <w:rsid w:val="00D03B84"/>
    <w:rsid w:val="00D04593"/>
    <w:rsid w:val="00D05657"/>
    <w:rsid w:val="00D05B65"/>
    <w:rsid w:val="00D05D33"/>
    <w:rsid w:val="00D0674F"/>
    <w:rsid w:val="00D07170"/>
    <w:rsid w:val="00D07185"/>
    <w:rsid w:val="00D077EB"/>
    <w:rsid w:val="00D078A9"/>
    <w:rsid w:val="00D07DE0"/>
    <w:rsid w:val="00D1018A"/>
    <w:rsid w:val="00D11770"/>
    <w:rsid w:val="00D120BC"/>
    <w:rsid w:val="00D12632"/>
    <w:rsid w:val="00D1283D"/>
    <w:rsid w:val="00D1403B"/>
    <w:rsid w:val="00D1476E"/>
    <w:rsid w:val="00D147D2"/>
    <w:rsid w:val="00D155B8"/>
    <w:rsid w:val="00D15C5E"/>
    <w:rsid w:val="00D17699"/>
    <w:rsid w:val="00D201D7"/>
    <w:rsid w:val="00D206A1"/>
    <w:rsid w:val="00D21B22"/>
    <w:rsid w:val="00D22389"/>
    <w:rsid w:val="00D2256A"/>
    <w:rsid w:val="00D23F51"/>
    <w:rsid w:val="00D2478A"/>
    <w:rsid w:val="00D24981"/>
    <w:rsid w:val="00D25955"/>
    <w:rsid w:val="00D25BB3"/>
    <w:rsid w:val="00D2704C"/>
    <w:rsid w:val="00D27701"/>
    <w:rsid w:val="00D277D5"/>
    <w:rsid w:val="00D27B52"/>
    <w:rsid w:val="00D27C9F"/>
    <w:rsid w:val="00D30546"/>
    <w:rsid w:val="00D305BA"/>
    <w:rsid w:val="00D30C85"/>
    <w:rsid w:val="00D314AD"/>
    <w:rsid w:val="00D31774"/>
    <w:rsid w:val="00D31DCC"/>
    <w:rsid w:val="00D31F3C"/>
    <w:rsid w:val="00D3207F"/>
    <w:rsid w:val="00D320C9"/>
    <w:rsid w:val="00D322D9"/>
    <w:rsid w:val="00D324B0"/>
    <w:rsid w:val="00D32587"/>
    <w:rsid w:val="00D3331E"/>
    <w:rsid w:val="00D33CF7"/>
    <w:rsid w:val="00D34D1B"/>
    <w:rsid w:val="00D35111"/>
    <w:rsid w:val="00D35260"/>
    <w:rsid w:val="00D35682"/>
    <w:rsid w:val="00D35CDE"/>
    <w:rsid w:val="00D36621"/>
    <w:rsid w:val="00D377CF"/>
    <w:rsid w:val="00D37ADB"/>
    <w:rsid w:val="00D40019"/>
    <w:rsid w:val="00D40993"/>
    <w:rsid w:val="00D4148B"/>
    <w:rsid w:val="00D4209E"/>
    <w:rsid w:val="00D4257B"/>
    <w:rsid w:val="00D42597"/>
    <w:rsid w:val="00D4295A"/>
    <w:rsid w:val="00D4309C"/>
    <w:rsid w:val="00D435EE"/>
    <w:rsid w:val="00D43B49"/>
    <w:rsid w:val="00D43C66"/>
    <w:rsid w:val="00D45426"/>
    <w:rsid w:val="00D46023"/>
    <w:rsid w:val="00D46C87"/>
    <w:rsid w:val="00D471F3"/>
    <w:rsid w:val="00D47B8C"/>
    <w:rsid w:val="00D50769"/>
    <w:rsid w:val="00D50A23"/>
    <w:rsid w:val="00D510C6"/>
    <w:rsid w:val="00D517CF"/>
    <w:rsid w:val="00D54926"/>
    <w:rsid w:val="00D54C84"/>
    <w:rsid w:val="00D54F68"/>
    <w:rsid w:val="00D55744"/>
    <w:rsid w:val="00D55CD5"/>
    <w:rsid w:val="00D56699"/>
    <w:rsid w:val="00D56A30"/>
    <w:rsid w:val="00D56AB6"/>
    <w:rsid w:val="00D578B4"/>
    <w:rsid w:val="00D61306"/>
    <w:rsid w:val="00D6237E"/>
    <w:rsid w:val="00D6266B"/>
    <w:rsid w:val="00D62D74"/>
    <w:rsid w:val="00D63304"/>
    <w:rsid w:val="00D6331C"/>
    <w:rsid w:val="00D63EC1"/>
    <w:rsid w:val="00D64569"/>
    <w:rsid w:val="00D64A76"/>
    <w:rsid w:val="00D64BBF"/>
    <w:rsid w:val="00D64CF8"/>
    <w:rsid w:val="00D65717"/>
    <w:rsid w:val="00D65CFE"/>
    <w:rsid w:val="00D65F7B"/>
    <w:rsid w:val="00D66C4F"/>
    <w:rsid w:val="00D6774C"/>
    <w:rsid w:val="00D7091C"/>
    <w:rsid w:val="00D72096"/>
    <w:rsid w:val="00D729B4"/>
    <w:rsid w:val="00D72A89"/>
    <w:rsid w:val="00D75A1B"/>
    <w:rsid w:val="00D7668E"/>
    <w:rsid w:val="00D77D27"/>
    <w:rsid w:val="00D805E7"/>
    <w:rsid w:val="00D80D86"/>
    <w:rsid w:val="00D81648"/>
    <w:rsid w:val="00D8266E"/>
    <w:rsid w:val="00D8274A"/>
    <w:rsid w:val="00D82EEB"/>
    <w:rsid w:val="00D83BCF"/>
    <w:rsid w:val="00D83BD4"/>
    <w:rsid w:val="00D8479D"/>
    <w:rsid w:val="00D85968"/>
    <w:rsid w:val="00D867A3"/>
    <w:rsid w:val="00D8687E"/>
    <w:rsid w:val="00D86C58"/>
    <w:rsid w:val="00D879E2"/>
    <w:rsid w:val="00D904FC"/>
    <w:rsid w:val="00D91631"/>
    <w:rsid w:val="00D921D1"/>
    <w:rsid w:val="00D9308F"/>
    <w:rsid w:val="00D93F7C"/>
    <w:rsid w:val="00D9402A"/>
    <w:rsid w:val="00D94082"/>
    <w:rsid w:val="00D943C9"/>
    <w:rsid w:val="00D94718"/>
    <w:rsid w:val="00D9480F"/>
    <w:rsid w:val="00D94F9E"/>
    <w:rsid w:val="00D95362"/>
    <w:rsid w:val="00D95A1C"/>
    <w:rsid w:val="00D968CF"/>
    <w:rsid w:val="00D9721D"/>
    <w:rsid w:val="00DA0644"/>
    <w:rsid w:val="00DA085F"/>
    <w:rsid w:val="00DA0CC2"/>
    <w:rsid w:val="00DA17D1"/>
    <w:rsid w:val="00DA1F4F"/>
    <w:rsid w:val="00DA1FF8"/>
    <w:rsid w:val="00DA20B2"/>
    <w:rsid w:val="00DA2219"/>
    <w:rsid w:val="00DA303E"/>
    <w:rsid w:val="00DA4A69"/>
    <w:rsid w:val="00DA4A8B"/>
    <w:rsid w:val="00DA4AA4"/>
    <w:rsid w:val="00DA4AB3"/>
    <w:rsid w:val="00DA56E0"/>
    <w:rsid w:val="00DA5CA1"/>
    <w:rsid w:val="00DA6434"/>
    <w:rsid w:val="00DA6D41"/>
    <w:rsid w:val="00DA6F88"/>
    <w:rsid w:val="00DA73A9"/>
    <w:rsid w:val="00DB00E1"/>
    <w:rsid w:val="00DB0410"/>
    <w:rsid w:val="00DB0D16"/>
    <w:rsid w:val="00DB122E"/>
    <w:rsid w:val="00DB208D"/>
    <w:rsid w:val="00DB2530"/>
    <w:rsid w:val="00DB2A16"/>
    <w:rsid w:val="00DB3B76"/>
    <w:rsid w:val="00DB40F6"/>
    <w:rsid w:val="00DB4124"/>
    <w:rsid w:val="00DB477D"/>
    <w:rsid w:val="00DB565F"/>
    <w:rsid w:val="00DB59F2"/>
    <w:rsid w:val="00DB5D47"/>
    <w:rsid w:val="00DB5E1E"/>
    <w:rsid w:val="00DB617E"/>
    <w:rsid w:val="00DB6B8D"/>
    <w:rsid w:val="00DB716A"/>
    <w:rsid w:val="00DB7734"/>
    <w:rsid w:val="00DC054A"/>
    <w:rsid w:val="00DC0638"/>
    <w:rsid w:val="00DC0DB7"/>
    <w:rsid w:val="00DC175A"/>
    <w:rsid w:val="00DC1A8B"/>
    <w:rsid w:val="00DC2041"/>
    <w:rsid w:val="00DC394B"/>
    <w:rsid w:val="00DC43C4"/>
    <w:rsid w:val="00DC4919"/>
    <w:rsid w:val="00DC5A2A"/>
    <w:rsid w:val="00DC5D96"/>
    <w:rsid w:val="00DC5DE8"/>
    <w:rsid w:val="00DC60C3"/>
    <w:rsid w:val="00DC64B9"/>
    <w:rsid w:val="00DC6AB5"/>
    <w:rsid w:val="00DC7268"/>
    <w:rsid w:val="00DC734C"/>
    <w:rsid w:val="00DC7583"/>
    <w:rsid w:val="00DC7B9C"/>
    <w:rsid w:val="00DD2C92"/>
    <w:rsid w:val="00DD31E5"/>
    <w:rsid w:val="00DD3863"/>
    <w:rsid w:val="00DD3D69"/>
    <w:rsid w:val="00DD4377"/>
    <w:rsid w:val="00DD4630"/>
    <w:rsid w:val="00DD5AEF"/>
    <w:rsid w:val="00DD5BCC"/>
    <w:rsid w:val="00DD5EC6"/>
    <w:rsid w:val="00DD6292"/>
    <w:rsid w:val="00DD685E"/>
    <w:rsid w:val="00DD694F"/>
    <w:rsid w:val="00DD6B28"/>
    <w:rsid w:val="00DD721D"/>
    <w:rsid w:val="00DD7234"/>
    <w:rsid w:val="00DD740F"/>
    <w:rsid w:val="00DE0081"/>
    <w:rsid w:val="00DE0F2A"/>
    <w:rsid w:val="00DE19CE"/>
    <w:rsid w:val="00DE2068"/>
    <w:rsid w:val="00DE267F"/>
    <w:rsid w:val="00DE2775"/>
    <w:rsid w:val="00DE2880"/>
    <w:rsid w:val="00DE31CA"/>
    <w:rsid w:val="00DE3DC7"/>
    <w:rsid w:val="00DE449D"/>
    <w:rsid w:val="00DE4DEA"/>
    <w:rsid w:val="00DE4FB7"/>
    <w:rsid w:val="00DE5733"/>
    <w:rsid w:val="00DE586A"/>
    <w:rsid w:val="00DE610E"/>
    <w:rsid w:val="00DE6214"/>
    <w:rsid w:val="00DE6458"/>
    <w:rsid w:val="00DE70D8"/>
    <w:rsid w:val="00DE7126"/>
    <w:rsid w:val="00DE7563"/>
    <w:rsid w:val="00DF055B"/>
    <w:rsid w:val="00DF05FB"/>
    <w:rsid w:val="00DF074A"/>
    <w:rsid w:val="00DF111D"/>
    <w:rsid w:val="00DF124D"/>
    <w:rsid w:val="00DF1F02"/>
    <w:rsid w:val="00DF24DF"/>
    <w:rsid w:val="00DF36DB"/>
    <w:rsid w:val="00DF38EE"/>
    <w:rsid w:val="00DF3937"/>
    <w:rsid w:val="00DF3F16"/>
    <w:rsid w:val="00DF456C"/>
    <w:rsid w:val="00DF458B"/>
    <w:rsid w:val="00DF5132"/>
    <w:rsid w:val="00DF5636"/>
    <w:rsid w:val="00DF5CE4"/>
    <w:rsid w:val="00DF6108"/>
    <w:rsid w:val="00DF6E1B"/>
    <w:rsid w:val="00DF7249"/>
    <w:rsid w:val="00DF7B02"/>
    <w:rsid w:val="00DF7CC8"/>
    <w:rsid w:val="00DF7D17"/>
    <w:rsid w:val="00DF7FCC"/>
    <w:rsid w:val="00E001B6"/>
    <w:rsid w:val="00E002EC"/>
    <w:rsid w:val="00E00528"/>
    <w:rsid w:val="00E00D56"/>
    <w:rsid w:val="00E01DB3"/>
    <w:rsid w:val="00E0296F"/>
    <w:rsid w:val="00E02E76"/>
    <w:rsid w:val="00E04ACD"/>
    <w:rsid w:val="00E052E5"/>
    <w:rsid w:val="00E05E35"/>
    <w:rsid w:val="00E0659E"/>
    <w:rsid w:val="00E074FB"/>
    <w:rsid w:val="00E07F9D"/>
    <w:rsid w:val="00E105A0"/>
    <w:rsid w:val="00E10A86"/>
    <w:rsid w:val="00E11D19"/>
    <w:rsid w:val="00E12FAE"/>
    <w:rsid w:val="00E13711"/>
    <w:rsid w:val="00E139A5"/>
    <w:rsid w:val="00E14F9A"/>
    <w:rsid w:val="00E150C8"/>
    <w:rsid w:val="00E1583D"/>
    <w:rsid w:val="00E16820"/>
    <w:rsid w:val="00E16F65"/>
    <w:rsid w:val="00E171EE"/>
    <w:rsid w:val="00E17247"/>
    <w:rsid w:val="00E174EC"/>
    <w:rsid w:val="00E1793D"/>
    <w:rsid w:val="00E17F75"/>
    <w:rsid w:val="00E20CD5"/>
    <w:rsid w:val="00E20E17"/>
    <w:rsid w:val="00E223BB"/>
    <w:rsid w:val="00E22665"/>
    <w:rsid w:val="00E23B30"/>
    <w:rsid w:val="00E245DC"/>
    <w:rsid w:val="00E246DD"/>
    <w:rsid w:val="00E25888"/>
    <w:rsid w:val="00E259AA"/>
    <w:rsid w:val="00E26904"/>
    <w:rsid w:val="00E26C37"/>
    <w:rsid w:val="00E27C82"/>
    <w:rsid w:val="00E32050"/>
    <w:rsid w:val="00E32675"/>
    <w:rsid w:val="00E32A78"/>
    <w:rsid w:val="00E33006"/>
    <w:rsid w:val="00E335AF"/>
    <w:rsid w:val="00E338B5"/>
    <w:rsid w:val="00E34C4B"/>
    <w:rsid w:val="00E35059"/>
    <w:rsid w:val="00E35E29"/>
    <w:rsid w:val="00E35E6D"/>
    <w:rsid w:val="00E365FE"/>
    <w:rsid w:val="00E3682A"/>
    <w:rsid w:val="00E372F9"/>
    <w:rsid w:val="00E37545"/>
    <w:rsid w:val="00E37855"/>
    <w:rsid w:val="00E4019C"/>
    <w:rsid w:val="00E40260"/>
    <w:rsid w:val="00E408DB"/>
    <w:rsid w:val="00E40DB3"/>
    <w:rsid w:val="00E41523"/>
    <w:rsid w:val="00E418F5"/>
    <w:rsid w:val="00E42171"/>
    <w:rsid w:val="00E42D08"/>
    <w:rsid w:val="00E43D96"/>
    <w:rsid w:val="00E44249"/>
    <w:rsid w:val="00E4430B"/>
    <w:rsid w:val="00E44ADC"/>
    <w:rsid w:val="00E45345"/>
    <w:rsid w:val="00E454D9"/>
    <w:rsid w:val="00E4577A"/>
    <w:rsid w:val="00E45C80"/>
    <w:rsid w:val="00E46327"/>
    <w:rsid w:val="00E472BB"/>
    <w:rsid w:val="00E473B4"/>
    <w:rsid w:val="00E50495"/>
    <w:rsid w:val="00E516D0"/>
    <w:rsid w:val="00E51FA9"/>
    <w:rsid w:val="00E528EA"/>
    <w:rsid w:val="00E52B80"/>
    <w:rsid w:val="00E53514"/>
    <w:rsid w:val="00E54352"/>
    <w:rsid w:val="00E54456"/>
    <w:rsid w:val="00E54649"/>
    <w:rsid w:val="00E5504E"/>
    <w:rsid w:val="00E5510C"/>
    <w:rsid w:val="00E55200"/>
    <w:rsid w:val="00E55F02"/>
    <w:rsid w:val="00E55F9B"/>
    <w:rsid w:val="00E5706F"/>
    <w:rsid w:val="00E578B9"/>
    <w:rsid w:val="00E57A5C"/>
    <w:rsid w:val="00E57C64"/>
    <w:rsid w:val="00E57DED"/>
    <w:rsid w:val="00E60760"/>
    <w:rsid w:val="00E60816"/>
    <w:rsid w:val="00E609CF"/>
    <w:rsid w:val="00E60FCC"/>
    <w:rsid w:val="00E611AE"/>
    <w:rsid w:val="00E6156A"/>
    <w:rsid w:val="00E615B6"/>
    <w:rsid w:val="00E61C65"/>
    <w:rsid w:val="00E62A3E"/>
    <w:rsid w:val="00E63148"/>
    <w:rsid w:val="00E63232"/>
    <w:rsid w:val="00E6442C"/>
    <w:rsid w:val="00E64527"/>
    <w:rsid w:val="00E653DA"/>
    <w:rsid w:val="00E65ED1"/>
    <w:rsid w:val="00E6616B"/>
    <w:rsid w:val="00E66F41"/>
    <w:rsid w:val="00E67358"/>
    <w:rsid w:val="00E6735B"/>
    <w:rsid w:val="00E674EE"/>
    <w:rsid w:val="00E67791"/>
    <w:rsid w:val="00E67CA0"/>
    <w:rsid w:val="00E70F11"/>
    <w:rsid w:val="00E70FF1"/>
    <w:rsid w:val="00E715B0"/>
    <w:rsid w:val="00E715FA"/>
    <w:rsid w:val="00E71750"/>
    <w:rsid w:val="00E71E39"/>
    <w:rsid w:val="00E721FD"/>
    <w:rsid w:val="00E726A7"/>
    <w:rsid w:val="00E726CD"/>
    <w:rsid w:val="00E73061"/>
    <w:rsid w:val="00E733C4"/>
    <w:rsid w:val="00E734F5"/>
    <w:rsid w:val="00E73722"/>
    <w:rsid w:val="00E73E92"/>
    <w:rsid w:val="00E74C25"/>
    <w:rsid w:val="00E7525C"/>
    <w:rsid w:val="00E75300"/>
    <w:rsid w:val="00E76E8D"/>
    <w:rsid w:val="00E77050"/>
    <w:rsid w:val="00E775A7"/>
    <w:rsid w:val="00E80028"/>
    <w:rsid w:val="00E80763"/>
    <w:rsid w:val="00E81207"/>
    <w:rsid w:val="00E81847"/>
    <w:rsid w:val="00E818B3"/>
    <w:rsid w:val="00E818B8"/>
    <w:rsid w:val="00E81C06"/>
    <w:rsid w:val="00E82A54"/>
    <w:rsid w:val="00E82E37"/>
    <w:rsid w:val="00E8315A"/>
    <w:rsid w:val="00E832B0"/>
    <w:rsid w:val="00E841CC"/>
    <w:rsid w:val="00E85AC3"/>
    <w:rsid w:val="00E86FAC"/>
    <w:rsid w:val="00E87E67"/>
    <w:rsid w:val="00E9174D"/>
    <w:rsid w:val="00E9269D"/>
    <w:rsid w:val="00E93371"/>
    <w:rsid w:val="00E93480"/>
    <w:rsid w:val="00E94499"/>
    <w:rsid w:val="00E94883"/>
    <w:rsid w:val="00E94E58"/>
    <w:rsid w:val="00E95FC8"/>
    <w:rsid w:val="00E96A73"/>
    <w:rsid w:val="00E96A92"/>
    <w:rsid w:val="00E96BA7"/>
    <w:rsid w:val="00E97171"/>
    <w:rsid w:val="00E97A51"/>
    <w:rsid w:val="00E97AC2"/>
    <w:rsid w:val="00E97E04"/>
    <w:rsid w:val="00EA0554"/>
    <w:rsid w:val="00EA09B9"/>
    <w:rsid w:val="00EA0EFF"/>
    <w:rsid w:val="00EA10D8"/>
    <w:rsid w:val="00EA12C7"/>
    <w:rsid w:val="00EA178A"/>
    <w:rsid w:val="00EA1BD2"/>
    <w:rsid w:val="00EA1BF9"/>
    <w:rsid w:val="00EA22B7"/>
    <w:rsid w:val="00EA253F"/>
    <w:rsid w:val="00EA2551"/>
    <w:rsid w:val="00EA2AC1"/>
    <w:rsid w:val="00EA3834"/>
    <w:rsid w:val="00EA3959"/>
    <w:rsid w:val="00EA46D3"/>
    <w:rsid w:val="00EA48CC"/>
    <w:rsid w:val="00EA4DFE"/>
    <w:rsid w:val="00EA4FDA"/>
    <w:rsid w:val="00EA5B7C"/>
    <w:rsid w:val="00EA6251"/>
    <w:rsid w:val="00EA689F"/>
    <w:rsid w:val="00EA6FA5"/>
    <w:rsid w:val="00EA746A"/>
    <w:rsid w:val="00EA7E4B"/>
    <w:rsid w:val="00EB2C2D"/>
    <w:rsid w:val="00EB37E3"/>
    <w:rsid w:val="00EB38F6"/>
    <w:rsid w:val="00EB4409"/>
    <w:rsid w:val="00EB6BC7"/>
    <w:rsid w:val="00EB7200"/>
    <w:rsid w:val="00EB7337"/>
    <w:rsid w:val="00EB74B4"/>
    <w:rsid w:val="00EB7CF1"/>
    <w:rsid w:val="00EB7FAA"/>
    <w:rsid w:val="00EC0BBC"/>
    <w:rsid w:val="00EC116D"/>
    <w:rsid w:val="00EC1ADE"/>
    <w:rsid w:val="00EC1CFE"/>
    <w:rsid w:val="00EC251F"/>
    <w:rsid w:val="00EC25FB"/>
    <w:rsid w:val="00EC2786"/>
    <w:rsid w:val="00EC3B76"/>
    <w:rsid w:val="00EC4008"/>
    <w:rsid w:val="00EC4095"/>
    <w:rsid w:val="00EC4876"/>
    <w:rsid w:val="00EC4ED7"/>
    <w:rsid w:val="00EC50BF"/>
    <w:rsid w:val="00EC5412"/>
    <w:rsid w:val="00EC6AA7"/>
    <w:rsid w:val="00EC752E"/>
    <w:rsid w:val="00EC75B5"/>
    <w:rsid w:val="00EC75DE"/>
    <w:rsid w:val="00ED02FC"/>
    <w:rsid w:val="00ED0E21"/>
    <w:rsid w:val="00ED0EFA"/>
    <w:rsid w:val="00ED1CCC"/>
    <w:rsid w:val="00ED1D5D"/>
    <w:rsid w:val="00ED1EB2"/>
    <w:rsid w:val="00ED2B5D"/>
    <w:rsid w:val="00ED2C1D"/>
    <w:rsid w:val="00ED2C99"/>
    <w:rsid w:val="00ED2CF0"/>
    <w:rsid w:val="00ED36CC"/>
    <w:rsid w:val="00ED4824"/>
    <w:rsid w:val="00ED525F"/>
    <w:rsid w:val="00ED5365"/>
    <w:rsid w:val="00ED5491"/>
    <w:rsid w:val="00ED5F5D"/>
    <w:rsid w:val="00ED6088"/>
    <w:rsid w:val="00ED616A"/>
    <w:rsid w:val="00ED6D4A"/>
    <w:rsid w:val="00ED704D"/>
    <w:rsid w:val="00ED7457"/>
    <w:rsid w:val="00ED74F5"/>
    <w:rsid w:val="00ED7D12"/>
    <w:rsid w:val="00ED7EC6"/>
    <w:rsid w:val="00EE0861"/>
    <w:rsid w:val="00EE1985"/>
    <w:rsid w:val="00EE1C6D"/>
    <w:rsid w:val="00EE1D2B"/>
    <w:rsid w:val="00EE1E13"/>
    <w:rsid w:val="00EE2AE8"/>
    <w:rsid w:val="00EE2CFF"/>
    <w:rsid w:val="00EE2E6F"/>
    <w:rsid w:val="00EE46DA"/>
    <w:rsid w:val="00EE485E"/>
    <w:rsid w:val="00EE5187"/>
    <w:rsid w:val="00EE51AD"/>
    <w:rsid w:val="00EE59B4"/>
    <w:rsid w:val="00EF016F"/>
    <w:rsid w:val="00EF037A"/>
    <w:rsid w:val="00EF13ED"/>
    <w:rsid w:val="00EF1608"/>
    <w:rsid w:val="00EF16EB"/>
    <w:rsid w:val="00EF1C9A"/>
    <w:rsid w:val="00EF1D06"/>
    <w:rsid w:val="00EF245A"/>
    <w:rsid w:val="00EF3DD2"/>
    <w:rsid w:val="00EF4EAF"/>
    <w:rsid w:val="00EF5E4B"/>
    <w:rsid w:val="00EF5FFF"/>
    <w:rsid w:val="00EF6771"/>
    <w:rsid w:val="00EF6C48"/>
    <w:rsid w:val="00EF6E4A"/>
    <w:rsid w:val="00EF7AFD"/>
    <w:rsid w:val="00F00CF8"/>
    <w:rsid w:val="00F00D23"/>
    <w:rsid w:val="00F012D7"/>
    <w:rsid w:val="00F0159C"/>
    <w:rsid w:val="00F01824"/>
    <w:rsid w:val="00F019FC"/>
    <w:rsid w:val="00F01EC5"/>
    <w:rsid w:val="00F02A74"/>
    <w:rsid w:val="00F03106"/>
    <w:rsid w:val="00F03F9D"/>
    <w:rsid w:val="00F04F4A"/>
    <w:rsid w:val="00F05797"/>
    <w:rsid w:val="00F05990"/>
    <w:rsid w:val="00F06717"/>
    <w:rsid w:val="00F06E10"/>
    <w:rsid w:val="00F0703D"/>
    <w:rsid w:val="00F070EF"/>
    <w:rsid w:val="00F0746F"/>
    <w:rsid w:val="00F07886"/>
    <w:rsid w:val="00F079AC"/>
    <w:rsid w:val="00F10688"/>
    <w:rsid w:val="00F10BD4"/>
    <w:rsid w:val="00F11D1B"/>
    <w:rsid w:val="00F12991"/>
    <w:rsid w:val="00F12C9D"/>
    <w:rsid w:val="00F13A3E"/>
    <w:rsid w:val="00F144DC"/>
    <w:rsid w:val="00F14B00"/>
    <w:rsid w:val="00F14DB9"/>
    <w:rsid w:val="00F14F43"/>
    <w:rsid w:val="00F157BB"/>
    <w:rsid w:val="00F1597D"/>
    <w:rsid w:val="00F15AD3"/>
    <w:rsid w:val="00F15BE6"/>
    <w:rsid w:val="00F16182"/>
    <w:rsid w:val="00F162FA"/>
    <w:rsid w:val="00F16C06"/>
    <w:rsid w:val="00F1772B"/>
    <w:rsid w:val="00F200D9"/>
    <w:rsid w:val="00F207E7"/>
    <w:rsid w:val="00F20966"/>
    <w:rsid w:val="00F20D66"/>
    <w:rsid w:val="00F2127D"/>
    <w:rsid w:val="00F21E42"/>
    <w:rsid w:val="00F21FBC"/>
    <w:rsid w:val="00F223EA"/>
    <w:rsid w:val="00F2256B"/>
    <w:rsid w:val="00F22867"/>
    <w:rsid w:val="00F22DB4"/>
    <w:rsid w:val="00F22F3A"/>
    <w:rsid w:val="00F23371"/>
    <w:rsid w:val="00F24678"/>
    <w:rsid w:val="00F25F2D"/>
    <w:rsid w:val="00F26609"/>
    <w:rsid w:val="00F269EA"/>
    <w:rsid w:val="00F26FBA"/>
    <w:rsid w:val="00F26FD8"/>
    <w:rsid w:val="00F2745E"/>
    <w:rsid w:val="00F2758A"/>
    <w:rsid w:val="00F27EB7"/>
    <w:rsid w:val="00F30682"/>
    <w:rsid w:val="00F309A7"/>
    <w:rsid w:val="00F30AA1"/>
    <w:rsid w:val="00F31589"/>
    <w:rsid w:val="00F31CA7"/>
    <w:rsid w:val="00F3309E"/>
    <w:rsid w:val="00F332C2"/>
    <w:rsid w:val="00F333BD"/>
    <w:rsid w:val="00F342C3"/>
    <w:rsid w:val="00F34FA1"/>
    <w:rsid w:val="00F3518E"/>
    <w:rsid w:val="00F351F8"/>
    <w:rsid w:val="00F35313"/>
    <w:rsid w:val="00F35A09"/>
    <w:rsid w:val="00F35C9B"/>
    <w:rsid w:val="00F36822"/>
    <w:rsid w:val="00F371F0"/>
    <w:rsid w:val="00F37DED"/>
    <w:rsid w:val="00F37F28"/>
    <w:rsid w:val="00F40C92"/>
    <w:rsid w:val="00F4185A"/>
    <w:rsid w:val="00F42D02"/>
    <w:rsid w:val="00F42D7C"/>
    <w:rsid w:val="00F4342A"/>
    <w:rsid w:val="00F4379A"/>
    <w:rsid w:val="00F43B8A"/>
    <w:rsid w:val="00F451EB"/>
    <w:rsid w:val="00F45353"/>
    <w:rsid w:val="00F45CAA"/>
    <w:rsid w:val="00F46D40"/>
    <w:rsid w:val="00F47BF0"/>
    <w:rsid w:val="00F500D8"/>
    <w:rsid w:val="00F505F4"/>
    <w:rsid w:val="00F5061D"/>
    <w:rsid w:val="00F50ABE"/>
    <w:rsid w:val="00F510DA"/>
    <w:rsid w:val="00F5115C"/>
    <w:rsid w:val="00F51D09"/>
    <w:rsid w:val="00F52838"/>
    <w:rsid w:val="00F53049"/>
    <w:rsid w:val="00F53079"/>
    <w:rsid w:val="00F533F9"/>
    <w:rsid w:val="00F53E6F"/>
    <w:rsid w:val="00F5425E"/>
    <w:rsid w:val="00F54B37"/>
    <w:rsid w:val="00F559BE"/>
    <w:rsid w:val="00F560CB"/>
    <w:rsid w:val="00F56600"/>
    <w:rsid w:val="00F566E1"/>
    <w:rsid w:val="00F56889"/>
    <w:rsid w:val="00F56914"/>
    <w:rsid w:val="00F56E4C"/>
    <w:rsid w:val="00F56F6E"/>
    <w:rsid w:val="00F60970"/>
    <w:rsid w:val="00F60D07"/>
    <w:rsid w:val="00F61302"/>
    <w:rsid w:val="00F61BDE"/>
    <w:rsid w:val="00F62412"/>
    <w:rsid w:val="00F62767"/>
    <w:rsid w:val="00F6314D"/>
    <w:rsid w:val="00F6337A"/>
    <w:rsid w:val="00F637C9"/>
    <w:rsid w:val="00F6394E"/>
    <w:rsid w:val="00F6422A"/>
    <w:rsid w:val="00F64269"/>
    <w:rsid w:val="00F64B88"/>
    <w:rsid w:val="00F64CC8"/>
    <w:rsid w:val="00F65288"/>
    <w:rsid w:val="00F65452"/>
    <w:rsid w:val="00F657BF"/>
    <w:rsid w:val="00F6613A"/>
    <w:rsid w:val="00F66ABB"/>
    <w:rsid w:val="00F66E7D"/>
    <w:rsid w:val="00F6787E"/>
    <w:rsid w:val="00F704C4"/>
    <w:rsid w:val="00F709D3"/>
    <w:rsid w:val="00F72E80"/>
    <w:rsid w:val="00F7307A"/>
    <w:rsid w:val="00F7418D"/>
    <w:rsid w:val="00F7424F"/>
    <w:rsid w:val="00F743FA"/>
    <w:rsid w:val="00F74889"/>
    <w:rsid w:val="00F74C1B"/>
    <w:rsid w:val="00F7528C"/>
    <w:rsid w:val="00F75440"/>
    <w:rsid w:val="00F7546E"/>
    <w:rsid w:val="00F758BC"/>
    <w:rsid w:val="00F75AE2"/>
    <w:rsid w:val="00F7657F"/>
    <w:rsid w:val="00F76765"/>
    <w:rsid w:val="00F76C94"/>
    <w:rsid w:val="00F774FE"/>
    <w:rsid w:val="00F80100"/>
    <w:rsid w:val="00F8041F"/>
    <w:rsid w:val="00F8053D"/>
    <w:rsid w:val="00F809CB"/>
    <w:rsid w:val="00F81102"/>
    <w:rsid w:val="00F81A3D"/>
    <w:rsid w:val="00F8241D"/>
    <w:rsid w:val="00F82B8E"/>
    <w:rsid w:val="00F838C5"/>
    <w:rsid w:val="00F84300"/>
    <w:rsid w:val="00F84331"/>
    <w:rsid w:val="00F84474"/>
    <w:rsid w:val="00F8602D"/>
    <w:rsid w:val="00F86419"/>
    <w:rsid w:val="00F86681"/>
    <w:rsid w:val="00F86E9F"/>
    <w:rsid w:val="00F8768E"/>
    <w:rsid w:val="00F879BD"/>
    <w:rsid w:val="00F90DDB"/>
    <w:rsid w:val="00F9109B"/>
    <w:rsid w:val="00F9197B"/>
    <w:rsid w:val="00F91A28"/>
    <w:rsid w:val="00F91E11"/>
    <w:rsid w:val="00F926B2"/>
    <w:rsid w:val="00F933A0"/>
    <w:rsid w:val="00F93775"/>
    <w:rsid w:val="00F93F95"/>
    <w:rsid w:val="00F9404C"/>
    <w:rsid w:val="00F950B1"/>
    <w:rsid w:val="00F952F0"/>
    <w:rsid w:val="00F962C1"/>
    <w:rsid w:val="00F96404"/>
    <w:rsid w:val="00F96C8E"/>
    <w:rsid w:val="00F979D1"/>
    <w:rsid w:val="00F97E46"/>
    <w:rsid w:val="00FA30C7"/>
    <w:rsid w:val="00FA313D"/>
    <w:rsid w:val="00FA4F6F"/>
    <w:rsid w:val="00FA5BC0"/>
    <w:rsid w:val="00FA67C8"/>
    <w:rsid w:val="00FA704D"/>
    <w:rsid w:val="00FA7230"/>
    <w:rsid w:val="00FA7CC5"/>
    <w:rsid w:val="00FB0383"/>
    <w:rsid w:val="00FB04F2"/>
    <w:rsid w:val="00FB0854"/>
    <w:rsid w:val="00FB0869"/>
    <w:rsid w:val="00FB0F64"/>
    <w:rsid w:val="00FB1121"/>
    <w:rsid w:val="00FB11B8"/>
    <w:rsid w:val="00FB1B3A"/>
    <w:rsid w:val="00FB22BD"/>
    <w:rsid w:val="00FB2868"/>
    <w:rsid w:val="00FB2EC0"/>
    <w:rsid w:val="00FB3726"/>
    <w:rsid w:val="00FB3FC6"/>
    <w:rsid w:val="00FB400B"/>
    <w:rsid w:val="00FB43CB"/>
    <w:rsid w:val="00FB4FD9"/>
    <w:rsid w:val="00FB5D49"/>
    <w:rsid w:val="00FB665A"/>
    <w:rsid w:val="00FB6868"/>
    <w:rsid w:val="00FB69C4"/>
    <w:rsid w:val="00FB6EAD"/>
    <w:rsid w:val="00FB716B"/>
    <w:rsid w:val="00FC001D"/>
    <w:rsid w:val="00FC07BD"/>
    <w:rsid w:val="00FC0DCE"/>
    <w:rsid w:val="00FC1367"/>
    <w:rsid w:val="00FC13DD"/>
    <w:rsid w:val="00FC1459"/>
    <w:rsid w:val="00FC1532"/>
    <w:rsid w:val="00FC28E0"/>
    <w:rsid w:val="00FC3C91"/>
    <w:rsid w:val="00FC3E3E"/>
    <w:rsid w:val="00FC4585"/>
    <w:rsid w:val="00FC4A4E"/>
    <w:rsid w:val="00FC4B0F"/>
    <w:rsid w:val="00FC4B58"/>
    <w:rsid w:val="00FC4C82"/>
    <w:rsid w:val="00FC4CC3"/>
    <w:rsid w:val="00FC63A1"/>
    <w:rsid w:val="00FC63B7"/>
    <w:rsid w:val="00FC664D"/>
    <w:rsid w:val="00FC68FC"/>
    <w:rsid w:val="00FC6DF5"/>
    <w:rsid w:val="00FC7AD9"/>
    <w:rsid w:val="00FC7E89"/>
    <w:rsid w:val="00FD0431"/>
    <w:rsid w:val="00FD0566"/>
    <w:rsid w:val="00FD09D7"/>
    <w:rsid w:val="00FD0D37"/>
    <w:rsid w:val="00FD1A21"/>
    <w:rsid w:val="00FD224A"/>
    <w:rsid w:val="00FD2D8D"/>
    <w:rsid w:val="00FD2E67"/>
    <w:rsid w:val="00FD4155"/>
    <w:rsid w:val="00FD4C60"/>
    <w:rsid w:val="00FD4CDD"/>
    <w:rsid w:val="00FD515E"/>
    <w:rsid w:val="00FE02F5"/>
    <w:rsid w:val="00FE0A44"/>
    <w:rsid w:val="00FE2029"/>
    <w:rsid w:val="00FE2857"/>
    <w:rsid w:val="00FE3470"/>
    <w:rsid w:val="00FE3770"/>
    <w:rsid w:val="00FE3D35"/>
    <w:rsid w:val="00FE40BA"/>
    <w:rsid w:val="00FE42D1"/>
    <w:rsid w:val="00FE4929"/>
    <w:rsid w:val="00FE4DDA"/>
    <w:rsid w:val="00FE5AC2"/>
    <w:rsid w:val="00FE6DD4"/>
    <w:rsid w:val="00FE753A"/>
    <w:rsid w:val="00FE7633"/>
    <w:rsid w:val="00FE7A8D"/>
    <w:rsid w:val="00FE7B2B"/>
    <w:rsid w:val="00FF0819"/>
    <w:rsid w:val="00FF1041"/>
    <w:rsid w:val="00FF1595"/>
    <w:rsid w:val="00FF195C"/>
    <w:rsid w:val="00FF215E"/>
    <w:rsid w:val="00FF25C2"/>
    <w:rsid w:val="00FF2D9B"/>
    <w:rsid w:val="00FF2FC0"/>
    <w:rsid w:val="00FF30B1"/>
    <w:rsid w:val="00FF3202"/>
    <w:rsid w:val="00FF3609"/>
    <w:rsid w:val="00FF36DA"/>
    <w:rsid w:val="00FF38D8"/>
    <w:rsid w:val="00FF3CE4"/>
    <w:rsid w:val="00FF3F77"/>
    <w:rsid w:val="00FF4AAB"/>
    <w:rsid w:val="00FF4E0E"/>
    <w:rsid w:val="00FF52E4"/>
    <w:rsid w:val="00FF56F1"/>
    <w:rsid w:val="00FF6154"/>
    <w:rsid w:val="00FF65F6"/>
    <w:rsid w:val="00FF68D6"/>
    <w:rsid w:val="00FF6BB9"/>
    <w:rsid w:val="00FF6D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fill="f" fillcolor="white" stroke="f">
      <v:fill color="white" on="f"/>
      <v:stroke on="f"/>
    </o:shapedefaults>
    <o:shapelayout v:ext="edit">
      <o:idmap v:ext="edit" data="1"/>
    </o:shapelayout>
  </w:shapeDefaults>
  <w:decimalSymbol w:val=","/>
  <w:listSeparator w:val=";"/>
  <w14:docId w14:val="647774F1"/>
  <w15:chartTrackingRefBased/>
  <w15:docId w15:val="{CE928FEB-0497-4792-B132-98A729D30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Body Text" w:qFormat="1"/>
    <w:lsdException w:name="Subtitle" w:uiPriority="11" w:qFormat="1"/>
    <w:lsdException w:name="Followed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3C5"/>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uiPriority w:val="99"/>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qFormat/>
    <w:pPr>
      <w:spacing w:line="360" w:lineRule="auto"/>
      <w:jc w:val="center"/>
    </w:pPr>
    <w:rPr>
      <w:rFonts w:cs="Arial"/>
      <w:b/>
      <w:bCs/>
      <w:lang w:val="es-MX"/>
    </w:rPr>
  </w:style>
  <w:style w:type="paragraph" w:styleId="Textodeglobo">
    <w:name w:val="Balloon Text"/>
    <w:basedOn w:val="Normal"/>
    <w:link w:val="TextodegloboCar"/>
    <w:rsid w:val="00DF5636"/>
    <w:rPr>
      <w:rFonts w:ascii="Tahoma" w:hAnsi="Tahoma" w:cs="Tahoma"/>
      <w:sz w:val="16"/>
      <w:szCs w:val="16"/>
    </w:rPr>
  </w:style>
  <w:style w:type="character" w:customStyle="1" w:styleId="TextodegloboCar">
    <w:name w:val="Texto de globo Car"/>
    <w:link w:val="Textodeglobo"/>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qFormat/>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uiPriority w:val="22"/>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qFormat/>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uiPriority w:val="10"/>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UnresolvedMention">
    <w:name w:val="Unresolved Mention"/>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uiPriority w:val="99"/>
    <w:rsid w:val="00E75300"/>
    <w:rPr>
      <w:rFonts w:ascii="Arial" w:hAnsi="Arial"/>
      <w:sz w:val="28"/>
      <w:lang w:eastAsia="es-CO"/>
    </w:rPr>
  </w:style>
  <w:style w:type="paragraph" w:styleId="Subttulo">
    <w:name w:val="Subtitle"/>
    <w:basedOn w:val="Normal"/>
    <w:next w:val="Normal"/>
    <w:link w:val="SubttuloCar"/>
    <w:uiPriority w:val="11"/>
    <w:qFormat/>
    <w:rsid w:val="00E75300"/>
    <w:pPr>
      <w:spacing w:after="60"/>
      <w:jc w:val="center"/>
      <w:outlineLvl w:val="1"/>
    </w:pPr>
    <w:rPr>
      <w:rFonts w:ascii="Calibri Light" w:hAnsi="Calibri Light"/>
      <w:sz w:val="24"/>
    </w:rPr>
  </w:style>
  <w:style w:type="character" w:customStyle="1" w:styleId="SubttuloCar">
    <w:name w:val="Subtítulo Car"/>
    <w:link w:val="Subttulo"/>
    <w:uiPriority w:val="11"/>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uiPriority w:val="34"/>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qFormat/>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clear" w:pos="360"/>
        <w:tab w:val="left" w:pos="142"/>
        <w:tab w:val="left" w:pos="7513"/>
        <w:tab w:val="left" w:pos="8222"/>
      </w:tabs>
      <w:spacing w:line="360" w:lineRule="auto"/>
      <w:ind w:left="0"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iPriority w:val="99"/>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uiPriority w:val="99"/>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0">
    <w:name w:val="Texto independiente 31"/>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0">
    <w:name w:val="Sin espaciado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qFormat/>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nhideWhenUsed/>
    <w:rsid w:val="00417E27"/>
    <w:rPr>
      <w:rFonts w:cs="Times New Roman"/>
      <w:vertAlign w:val="superscript"/>
    </w:rPr>
  </w:style>
  <w:style w:type="paragraph" w:styleId="Descripcin">
    <w:name w:val="caption"/>
    <w:basedOn w:val="Normal"/>
    <w:next w:val="Normal"/>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0">
    <w:name w:val="Párrafo de lista1"/>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0">
    <w:name w:val="Epígrafe"/>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0">
    <w:name w:val="Texto sin formato3"/>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uiPriority w:val="99"/>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uiPriority w:val="99"/>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 w:type="paragraph" w:styleId="Tabladeilustraciones">
    <w:name w:val="table of figures"/>
    <w:basedOn w:val="Descripcin"/>
    <w:unhideWhenUsed/>
    <w:rsid w:val="008D6FEE"/>
    <w:pPr>
      <w:widowControl w:val="0"/>
      <w:suppressLineNumbers/>
      <w:suppressAutoHyphens/>
      <w:autoSpaceDN w:val="0"/>
      <w:spacing w:before="120" w:after="120"/>
    </w:pPr>
    <w:rPr>
      <w:rFonts w:ascii="Times New Roman" w:eastAsia="SimSun, 宋体" w:hAnsi="Times New Roman" w:cs="Mangal"/>
      <w:b w:val="0"/>
      <w:bCs w:val="0"/>
      <w:i/>
      <w:iCs/>
      <w:color w:val="auto"/>
      <w:kern w:val="3"/>
      <w:sz w:val="24"/>
      <w:szCs w:val="24"/>
      <w:lang w:val="es-ES" w:eastAsia="zh-CN" w:bidi="hi-IN"/>
    </w:rPr>
  </w:style>
  <w:style w:type="paragraph" w:customStyle="1" w:styleId="Standarduser">
    <w:name w:val="Standard (user)"/>
    <w:rsid w:val="008D6FEE"/>
    <w:pPr>
      <w:widowControl w:val="0"/>
      <w:suppressAutoHyphens/>
      <w:autoSpaceDN w:val="0"/>
    </w:pPr>
    <w:rPr>
      <w:rFonts w:eastAsia="SimSun, 宋体"/>
      <w:kern w:val="3"/>
      <w:sz w:val="24"/>
      <w:szCs w:val="24"/>
      <w:lang w:val="es-ES" w:eastAsia="zh-CN" w:bidi="hi-IN"/>
    </w:rPr>
  </w:style>
  <w:style w:type="paragraph" w:customStyle="1" w:styleId="PreformattedTextuser">
    <w:name w:val="Preformatted Text (user)"/>
    <w:basedOn w:val="Standarduser"/>
    <w:rsid w:val="008D6FEE"/>
    <w:rPr>
      <w:rFonts w:ascii="Times, 'Times New Roman'" w:eastAsia="Times, 'Times New Roman'" w:hAnsi="Times, 'Times New Roman'" w:cs="Times, 'Times New Roman'"/>
      <w:sz w:val="20"/>
      <w:szCs w:val="20"/>
    </w:rPr>
  </w:style>
  <w:style w:type="character" w:customStyle="1" w:styleId="FootnoteSymbol">
    <w:name w:val="Footnote Symbol"/>
    <w:rsid w:val="008D6FEE"/>
  </w:style>
  <w:style w:type="character" w:customStyle="1" w:styleId="EndnoteSymbol">
    <w:name w:val="Endnote Symbol"/>
    <w:rsid w:val="008D6FEE"/>
  </w:style>
  <w:style w:type="character" w:customStyle="1" w:styleId="ListLabel3">
    <w:name w:val="ListLabel 3"/>
    <w:rsid w:val="008D6FEE"/>
    <w:rPr>
      <w:rFonts w:ascii="Times New Roman" w:eastAsia="Times New Roman" w:hAnsi="Times New Roman" w:cs="Arial" w:hint="default"/>
    </w:rPr>
  </w:style>
  <w:style w:type="character" w:customStyle="1" w:styleId="ListLabel2">
    <w:name w:val="ListLabel 2"/>
    <w:rsid w:val="008D6FEE"/>
    <w:rPr>
      <w:rFonts w:ascii="Courier New" w:hAnsi="Courier New" w:cs="Courier New" w:hint="default"/>
    </w:rPr>
  </w:style>
  <w:style w:type="numbering" w:customStyle="1" w:styleId="WW8Num1">
    <w:name w:val="WW8Num1"/>
    <w:basedOn w:val="Sinlista"/>
    <w:rsid w:val="00DD6292"/>
    <w:pPr>
      <w:numPr>
        <w:numId w:val="9"/>
      </w:numPr>
    </w:pPr>
  </w:style>
  <w:style w:type="paragraph" w:customStyle="1" w:styleId="Textbodyindent">
    <w:name w:val="Text body indent"/>
    <w:basedOn w:val="Standard"/>
    <w:rsid w:val="00431B2F"/>
    <w:pPr>
      <w:spacing w:after="120"/>
      <w:ind w:left="283"/>
      <w:textAlignment w:val="auto"/>
    </w:pPr>
    <w:rPr>
      <w:rFonts w:eastAsia="SimSun, 宋体" w:cs="Mangal"/>
      <w:sz w:val="20"/>
      <w:szCs w:val="20"/>
      <w:lang w:eastAsia="zh-CN" w:bidi="hi-IN"/>
    </w:rPr>
  </w:style>
  <w:style w:type="character" w:customStyle="1" w:styleId="Internetlink">
    <w:name w:val="Internet link"/>
    <w:rsid w:val="00431B2F"/>
    <w:rPr>
      <w:color w:val="0000FF"/>
      <w:u w:val="single" w:color="000000"/>
    </w:rPr>
  </w:style>
  <w:style w:type="character" w:customStyle="1" w:styleId="VisitedInternetLink">
    <w:name w:val="Visited Internet Link"/>
    <w:rsid w:val="00431B2F"/>
    <w:rPr>
      <w:color w:val="800000"/>
      <w:u w:val="single" w:color="000000"/>
    </w:rPr>
  </w:style>
  <w:style w:type="character" w:customStyle="1" w:styleId="ListLabel1">
    <w:name w:val="ListLabel 1"/>
    <w:rsid w:val="00431B2F"/>
    <w:rPr>
      <w:rFonts w:ascii="Bookman Old Style" w:eastAsia="Bookman Old Style" w:hAnsi="Bookman Old Style" w:cs="Arial" w:hint="default"/>
      <w:color w:val="auto"/>
      <w:sz w:val="22"/>
      <w:szCs w:val="22"/>
    </w:rPr>
  </w:style>
  <w:style w:type="paragraph" w:customStyle="1" w:styleId="Tabladeilustraciones1">
    <w:name w:val="Tabla de ilustraciones1"/>
    <w:basedOn w:val="Descripcin"/>
    <w:rsid w:val="007F5D74"/>
    <w:pPr>
      <w:widowControl w:val="0"/>
      <w:suppressLineNumbers/>
      <w:suppressAutoHyphens/>
      <w:autoSpaceDN w:val="0"/>
      <w:spacing w:before="120" w:after="120"/>
    </w:pPr>
    <w:rPr>
      <w:rFonts w:ascii="Times New Roman" w:eastAsia="SimSun, 'Arial Unicode MS'" w:hAnsi="Times New Roman" w:cs="Mangal"/>
      <w:b w:val="0"/>
      <w:bCs w:val="0"/>
      <w:i/>
      <w:iCs/>
      <w:color w:val="auto"/>
      <w:kern w:val="3"/>
      <w:sz w:val="24"/>
      <w:szCs w:val="24"/>
      <w:lang w:val="es-ES" w:eastAsia="zh-CN" w:bidi="hi-IN"/>
    </w:rPr>
  </w:style>
  <w:style w:type="paragraph" w:customStyle="1" w:styleId="Quotations">
    <w:name w:val="Quotations"/>
    <w:basedOn w:val="Standard"/>
    <w:rsid w:val="007F5D74"/>
    <w:pPr>
      <w:spacing w:after="283"/>
      <w:ind w:left="567" w:right="567"/>
      <w:textAlignment w:val="auto"/>
    </w:pPr>
    <w:rPr>
      <w:rFonts w:eastAsia="SimSun, 'Arial Unicode MS'" w:cs="Mangal"/>
      <w:lang w:eastAsia="zh-CN" w:bidi="hi-IN"/>
    </w:rPr>
  </w:style>
  <w:style w:type="character" w:customStyle="1" w:styleId="Refdenotaalpie1">
    <w:name w:val="Ref. de nota al pie1"/>
    <w:rsid w:val="007F5D74"/>
    <w:rPr>
      <w:position w:val="0"/>
      <w:vertAlign w:val="superscript"/>
    </w:rPr>
  </w:style>
  <w:style w:type="character" w:customStyle="1" w:styleId="Refdenotaalfinal1">
    <w:name w:val="Ref. de nota al final1"/>
    <w:rsid w:val="007F5D74"/>
    <w:rPr>
      <w:position w:val="0"/>
      <w:vertAlign w:val="superscript"/>
    </w:rPr>
  </w:style>
  <w:style w:type="character" w:customStyle="1" w:styleId="NumberingSymbols">
    <w:name w:val="Numbering Symbols"/>
    <w:rsid w:val="007F5D74"/>
  </w:style>
  <w:style w:type="character" w:customStyle="1" w:styleId="StrongEmphasis">
    <w:name w:val="Strong Emphasis"/>
    <w:rsid w:val="007F5D74"/>
    <w:rPr>
      <w:b/>
      <w:bCs/>
    </w:rPr>
  </w:style>
  <w:style w:type="character" w:customStyle="1" w:styleId="VnculoInternet">
    <w:name w:val="Vínculo Internet"/>
    <w:uiPriority w:val="99"/>
    <w:rsid w:val="009C5906"/>
    <w:rPr>
      <w:color w:val="000080"/>
      <w:u w:val="single"/>
    </w:rPr>
  </w:style>
  <w:style w:type="numbering" w:customStyle="1" w:styleId="WW8Num2">
    <w:name w:val="WW8Num2"/>
    <w:basedOn w:val="Sinlista"/>
    <w:rsid w:val="00860A46"/>
    <w:pPr>
      <w:numPr>
        <w:numId w:val="11"/>
      </w:numPr>
    </w:pPr>
  </w:style>
  <w:style w:type="character" w:customStyle="1" w:styleId="Refdenotaalpie2">
    <w:name w:val="Ref. de nota al pie2"/>
    <w:rsid w:val="003A749B"/>
    <w:rPr>
      <w:vertAlign w:val="superscript"/>
    </w:rPr>
  </w:style>
  <w:style w:type="character" w:customStyle="1" w:styleId="Refdenotaalfinal2">
    <w:name w:val="Ref. de nota al final2"/>
    <w:rsid w:val="003A749B"/>
    <w:rPr>
      <w:vertAlign w:val="superscript"/>
    </w:rPr>
  </w:style>
  <w:style w:type="paragraph" w:customStyle="1" w:styleId="Descripcin1">
    <w:name w:val="Descripción1"/>
    <w:basedOn w:val="Normal"/>
    <w:rsid w:val="003A749B"/>
    <w:pPr>
      <w:widowControl w:val="0"/>
      <w:suppressLineNumbers/>
      <w:suppressAutoHyphens/>
      <w:spacing w:before="120" w:after="120"/>
    </w:pPr>
    <w:rPr>
      <w:rFonts w:ascii="Times New Roman" w:eastAsia="SimSun" w:hAnsi="Times New Roman" w:cs="Mangal"/>
      <w:i/>
      <w:iCs/>
      <w:kern w:val="2"/>
      <w:sz w:val="24"/>
      <w:lang w:eastAsia="zh-CN" w:bidi="hi-IN"/>
    </w:rPr>
  </w:style>
  <w:style w:type="paragraph" w:customStyle="1" w:styleId="Tabladeilustraciones2">
    <w:name w:val="Tabla de ilustraciones2"/>
    <w:basedOn w:val="Descripcin1"/>
    <w:rsid w:val="003A749B"/>
  </w:style>
  <w:style w:type="character" w:customStyle="1" w:styleId="fontstyle01">
    <w:name w:val="fontstyle01"/>
    <w:rsid w:val="003F6741"/>
    <w:rPr>
      <w:rFonts w:ascii="Arial" w:hAnsi="Arial" w:cs="Arial" w:hint="default"/>
      <w:b w:val="0"/>
      <w:bCs w:val="0"/>
      <w:i w:val="0"/>
      <w:iCs w:val="0"/>
      <w:color w:val="000000"/>
      <w:sz w:val="24"/>
      <w:szCs w:val="24"/>
    </w:rPr>
  </w:style>
  <w:style w:type="numbering" w:customStyle="1" w:styleId="WW8Num21">
    <w:name w:val="WW8Num21"/>
    <w:basedOn w:val="Sinlista"/>
    <w:rsid w:val="00D6774C"/>
  </w:style>
  <w:style w:type="numbering" w:customStyle="1" w:styleId="WW8Num41">
    <w:name w:val="WW8Num41"/>
    <w:basedOn w:val="Sinlista"/>
    <w:rsid w:val="00D6774C"/>
    <w:pPr>
      <w:numPr>
        <w:numId w:val="32"/>
      </w:numPr>
    </w:pPr>
  </w:style>
  <w:style w:type="character" w:customStyle="1" w:styleId="CarCar80">
    <w:name w:val="Car Car8"/>
    <w:locked/>
    <w:rsid w:val="00317248"/>
    <w:rPr>
      <w:rFonts w:ascii="Arial" w:hAnsi="Arial" w:cs="Arial"/>
      <w:sz w:val="28"/>
      <w:lang w:val="en-GB" w:eastAsia="es-ES"/>
    </w:rPr>
  </w:style>
  <w:style w:type="character" w:customStyle="1" w:styleId="CarCar70">
    <w:name w:val="Car Car7"/>
    <w:locked/>
    <w:rsid w:val="00317248"/>
    <w:rPr>
      <w:sz w:val="28"/>
      <w:lang w:val="en-GB" w:eastAsia="es-ES"/>
    </w:rPr>
  </w:style>
  <w:style w:type="character" w:customStyle="1" w:styleId="CarCar60">
    <w:name w:val="Car Car6"/>
    <w:rsid w:val="00317248"/>
    <w:rPr>
      <w:rFonts w:ascii="Tahoma" w:hAnsi="Tahoma"/>
      <w:b/>
      <w:noProof/>
      <w:sz w:val="24"/>
      <w:lang w:val="es-ES" w:eastAsia="es-ES"/>
    </w:rPr>
  </w:style>
  <w:style w:type="character" w:customStyle="1" w:styleId="CarCar40">
    <w:name w:val="Car Car4"/>
    <w:locked/>
    <w:rsid w:val="00317248"/>
    <w:rPr>
      <w:sz w:val="24"/>
      <w:lang w:val="es-ES" w:eastAsia="es-CO" w:bidi="ar-SA"/>
    </w:rPr>
  </w:style>
  <w:style w:type="paragraph" w:customStyle="1" w:styleId="Sangra3detindependiente30">
    <w:name w:val="Sangría 3 de t. independiente3"/>
    <w:basedOn w:val="Normal"/>
    <w:rsid w:val="00317248"/>
    <w:pPr>
      <w:overflowPunct w:val="0"/>
      <w:autoSpaceDE w:val="0"/>
      <w:autoSpaceDN w:val="0"/>
      <w:adjustRightInd w:val="0"/>
      <w:ind w:left="720" w:hanging="360"/>
      <w:jc w:val="both"/>
      <w:textAlignment w:val="baseline"/>
    </w:pPr>
    <w:rPr>
      <w:rFonts w:ascii="Tahoma" w:hAnsi="Tahoma"/>
      <w:sz w:val="22"/>
      <w:szCs w:val="20"/>
    </w:rPr>
  </w:style>
  <w:style w:type="character" w:customStyle="1" w:styleId="Fuentedeprrafopredeter50">
    <w:name w:val="Fuente de párrafo predeter.5"/>
    <w:rsid w:val="00317248"/>
  </w:style>
  <w:style w:type="paragraph" w:customStyle="1" w:styleId="Textoindependiente240">
    <w:name w:val="Texto independiente 24"/>
    <w:basedOn w:val="Normal"/>
    <w:rsid w:val="00317248"/>
    <w:pPr>
      <w:suppressAutoHyphens/>
      <w:overflowPunct w:val="0"/>
      <w:autoSpaceDE w:val="0"/>
      <w:jc w:val="both"/>
      <w:textAlignment w:val="baseline"/>
    </w:pPr>
    <w:rPr>
      <w:rFonts w:ascii="Tahoma" w:hAnsi="Tahoma" w:cs="Tahoma"/>
      <w:sz w:val="22"/>
      <w:szCs w:val="20"/>
      <w:lang w:val="es-CO" w:eastAsia="ar-SA"/>
    </w:rPr>
  </w:style>
  <w:style w:type="character" w:customStyle="1" w:styleId="apple-tab-span">
    <w:name w:val="apple-tab-span"/>
    <w:basedOn w:val="Fuentedeprrafopredeter"/>
    <w:rsid w:val="00A13499"/>
  </w:style>
  <w:style w:type="character" w:customStyle="1" w:styleId="time">
    <w:name w:val="time"/>
    <w:basedOn w:val="Fuentedeprrafopredeter"/>
    <w:rsid w:val="00C2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26239">
      <w:bodyDiv w:val="1"/>
      <w:marLeft w:val="0"/>
      <w:marRight w:val="0"/>
      <w:marTop w:val="0"/>
      <w:marBottom w:val="0"/>
      <w:divBdr>
        <w:top w:val="none" w:sz="0" w:space="0" w:color="auto"/>
        <w:left w:val="none" w:sz="0" w:space="0" w:color="auto"/>
        <w:bottom w:val="none" w:sz="0" w:space="0" w:color="auto"/>
        <w:right w:val="none" w:sz="0" w:space="0" w:color="auto"/>
      </w:divBdr>
    </w:div>
    <w:div w:id="48698747">
      <w:bodyDiv w:val="1"/>
      <w:marLeft w:val="0"/>
      <w:marRight w:val="0"/>
      <w:marTop w:val="0"/>
      <w:marBottom w:val="0"/>
      <w:divBdr>
        <w:top w:val="none" w:sz="0" w:space="0" w:color="auto"/>
        <w:left w:val="none" w:sz="0" w:space="0" w:color="auto"/>
        <w:bottom w:val="none" w:sz="0" w:space="0" w:color="auto"/>
        <w:right w:val="none" w:sz="0" w:space="0" w:color="auto"/>
      </w:divBdr>
    </w:div>
    <w:div w:id="120727177">
      <w:bodyDiv w:val="1"/>
      <w:marLeft w:val="0"/>
      <w:marRight w:val="0"/>
      <w:marTop w:val="0"/>
      <w:marBottom w:val="0"/>
      <w:divBdr>
        <w:top w:val="none" w:sz="0" w:space="0" w:color="auto"/>
        <w:left w:val="none" w:sz="0" w:space="0" w:color="auto"/>
        <w:bottom w:val="none" w:sz="0" w:space="0" w:color="auto"/>
        <w:right w:val="none" w:sz="0" w:space="0" w:color="auto"/>
      </w:divBdr>
    </w:div>
    <w:div w:id="206071756">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587546015">
      <w:bodyDiv w:val="1"/>
      <w:marLeft w:val="0"/>
      <w:marRight w:val="0"/>
      <w:marTop w:val="0"/>
      <w:marBottom w:val="0"/>
      <w:divBdr>
        <w:top w:val="none" w:sz="0" w:space="0" w:color="auto"/>
        <w:left w:val="none" w:sz="0" w:space="0" w:color="auto"/>
        <w:bottom w:val="none" w:sz="0" w:space="0" w:color="auto"/>
        <w:right w:val="none" w:sz="0" w:space="0" w:color="auto"/>
      </w:divBdr>
    </w:div>
    <w:div w:id="594752254">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679820198">
      <w:bodyDiv w:val="1"/>
      <w:marLeft w:val="0"/>
      <w:marRight w:val="0"/>
      <w:marTop w:val="0"/>
      <w:marBottom w:val="0"/>
      <w:divBdr>
        <w:top w:val="none" w:sz="0" w:space="0" w:color="auto"/>
        <w:left w:val="none" w:sz="0" w:space="0" w:color="auto"/>
        <w:bottom w:val="none" w:sz="0" w:space="0" w:color="auto"/>
        <w:right w:val="none" w:sz="0" w:space="0" w:color="auto"/>
      </w:divBdr>
    </w:div>
    <w:div w:id="712583818">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20466386">
      <w:bodyDiv w:val="1"/>
      <w:marLeft w:val="0"/>
      <w:marRight w:val="0"/>
      <w:marTop w:val="0"/>
      <w:marBottom w:val="0"/>
      <w:divBdr>
        <w:top w:val="none" w:sz="0" w:space="0" w:color="auto"/>
        <w:left w:val="none" w:sz="0" w:space="0" w:color="auto"/>
        <w:bottom w:val="none" w:sz="0" w:space="0" w:color="auto"/>
        <w:right w:val="none" w:sz="0" w:space="0" w:color="auto"/>
      </w:divBdr>
    </w:div>
    <w:div w:id="839195563">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959149916">
      <w:bodyDiv w:val="1"/>
      <w:marLeft w:val="0"/>
      <w:marRight w:val="0"/>
      <w:marTop w:val="0"/>
      <w:marBottom w:val="0"/>
      <w:divBdr>
        <w:top w:val="none" w:sz="0" w:space="0" w:color="auto"/>
        <w:left w:val="none" w:sz="0" w:space="0" w:color="auto"/>
        <w:bottom w:val="none" w:sz="0" w:space="0" w:color="auto"/>
        <w:right w:val="none" w:sz="0" w:space="0" w:color="auto"/>
      </w:divBdr>
    </w:div>
    <w:div w:id="989209618">
      <w:bodyDiv w:val="1"/>
      <w:marLeft w:val="0"/>
      <w:marRight w:val="0"/>
      <w:marTop w:val="0"/>
      <w:marBottom w:val="0"/>
      <w:divBdr>
        <w:top w:val="none" w:sz="0" w:space="0" w:color="auto"/>
        <w:left w:val="none" w:sz="0" w:space="0" w:color="auto"/>
        <w:bottom w:val="none" w:sz="0" w:space="0" w:color="auto"/>
        <w:right w:val="none" w:sz="0" w:space="0" w:color="auto"/>
      </w:divBdr>
    </w:div>
    <w:div w:id="991566377">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255675510">
      <w:bodyDiv w:val="1"/>
      <w:marLeft w:val="0"/>
      <w:marRight w:val="0"/>
      <w:marTop w:val="0"/>
      <w:marBottom w:val="0"/>
      <w:divBdr>
        <w:top w:val="none" w:sz="0" w:space="0" w:color="auto"/>
        <w:left w:val="none" w:sz="0" w:space="0" w:color="auto"/>
        <w:bottom w:val="none" w:sz="0" w:space="0" w:color="auto"/>
        <w:right w:val="none" w:sz="0" w:space="0" w:color="auto"/>
      </w:divBdr>
    </w:div>
    <w:div w:id="1288852291">
      <w:bodyDiv w:val="1"/>
      <w:marLeft w:val="0"/>
      <w:marRight w:val="0"/>
      <w:marTop w:val="0"/>
      <w:marBottom w:val="0"/>
      <w:divBdr>
        <w:top w:val="none" w:sz="0" w:space="0" w:color="auto"/>
        <w:left w:val="none" w:sz="0" w:space="0" w:color="auto"/>
        <w:bottom w:val="none" w:sz="0" w:space="0" w:color="auto"/>
        <w:right w:val="none" w:sz="0" w:space="0" w:color="auto"/>
      </w:divBdr>
    </w:div>
    <w:div w:id="1302349664">
      <w:bodyDiv w:val="1"/>
      <w:marLeft w:val="0"/>
      <w:marRight w:val="0"/>
      <w:marTop w:val="0"/>
      <w:marBottom w:val="0"/>
      <w:divBdr>
        <w:top w:val="none" w:sz="0" w:space="0" w:color="auto"/>
        <w:left w:val="none" w:sz="0" w:space="0" w:color="auto"/>
        <w:bottom w:val="none" w:sz="0" w:space="0" w:color="auto"/>
        <w:right w:val="none" w:sz="0" w:space="0" w:color="auto"/>
      </w:divBdr>
    </w:div>
    <w:div w:id="1325162717">
      <w:bodyDiv w:val="1"/>
      <w:marLeft w:val="0"/>
      <w:marRight w:val="0"/>
      <w:marTop w:val="0"/>
      <w:marBottom w:val="0"/>
      <w:divBdr>
        <w:top w:val="none" w:sz="0" w:space="0" w:color="auto"/>
        <w:left w:val="none" w:sz="0" w:space="0" w:color="auto"/>
        <w:bottom w:val="none" w:sz="0" w:space="0" w:color="auto"/>
        <w:right w:val="none" w:sz="0" w:space="0" w:color="auto"/>
      </w:divBdr>
    </w:div>
    <w:div w:id="1338651320">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487630513">
      <w:bodyDiv w:val="1"/>
      <w:marLeft w:val="0"/>
      <w:marRight w:val="0"/>
      <w:marTop w:val="0"/>
      <w:marBottom w:val="0"/>
      <w:divBdr>
        <w:top w:val="none" w:sz="0" w:space="0" w:color="auto"/>
        <w:left w:val="none" w:sz="0" w:space="0" w:color="auto"/>
        <w:bottom w:val="none" w:sz="0" w:space="0" w:color="auto"/>
        <w:right w:val="none" w:sz="0" w:space="0" w:color="auto"/>
      </w:divBdr>
    </w:div>
    <w:div w:id="1495950256">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609850707">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27083903">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76491861">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4887856">
      <w:bodyDiv w:val="1"/>
      <w:marLeft w:val="0"/>
      <w:marRight w:val="0"/>
      <w:marTop w:val="0"/>
      <w:marBottom w:val="0"/>
      <w:divBdr>
        <w:top w:val="none" w:sz="0" w:space="0" w:color="auto"/>
        <w:left w:val="none" w:sz="0" w:space="0" w:color="auto"/>
        <w:bottom w:val="none" w:sz="0" w:space="0" w:color="auto"/>
        <w:right w:val="none" w:sz="0" w:space="0" w:color="auto"/>
      </w:divBdr>
    </w:div>
    <w:div w:id="1715502722">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740249524">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1939950066">
      <w:bodyDiv w:val="1"/>
      <w:marLeft w:val="0"/>
      <w:marRight w:val="0"/>
      <w:marTop w:val="0"/>
      <w:marBottom w:val="0"/>
      <w:divBdr>
        <w:top w:val="none" w:sz="0" w:space="0" w:color="auto"/>
        <w:left w:val="none" w:sz="0" w:space="0" w:color="auto"/>
        <w:bottom w:val="none" w:sz="0" w:space="0" w:color="auto"/>
        <w:right w:val="none" w:sz="0" w:space="0" w:color="auto"/>
      </w:divBdr>
    </w:div>
    <w:div w:id="1953125088">
      <w:bodyDiv w:val="1"/>
      <w:marLeft w:val="0"/>
      <w:marRight w:val="0"/>
      <w:marTop w:val="0"/>
      <w:marBottom w:val="0"/>
      <w:divBdr>
        <w:top w:val="none" w:sz="0" w:space="0" w:color="auto"/>
        <w:left w:val="none" w:sz="0" w:space="0" w:color="auto"/>
        <w:bottom w:val="none" w:sz="0" w:space="0" w:color="auto"/>
        <w:right w:val="none" w:sz="0" w:space="0" w:color="auto"/>
      </w:divBdr>
    </w:div>
    <w:div w:id="1956675329">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21539550">
      <w:bodyDiv w:val="1"/>
      <w:marLeft w:val="0"/>
      <w:marRight w:val="0"/>
      <w:marTop w:val="0"/>
      <w:marBottom w:val="0"/>
      <w:divBdr>
        <w:top w:val="none" w:sz="0" w:space="0" w:color="auto"/>
        <w:left w:val="none" w:sz="0" w:space="0" w:color="auto"/>
        <w:bottom w:val="none" w:sz="0" w:space="0" w:color="auto"/>
        <w:right w:val="none" w:sz="0" w:space="0" w:color="auto"/>
      </w:divBdr>
    </w:div>
    <w:div w:id="2084133295">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F7648-1BB5-41AE-8C37-9BDC4CE2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2189</Words>
  <Characters>15266</Characters>
  <Application>Microsoft Office Word</Application>
  <DocSecurity>0</DocSecurity>
  <Lines>127</Lines>
  <Paragraphs>34</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17421</CharactersWithSpaces>
  <SharedDoc>false</SharedDoc>
  <HLinks>
    <vt:vector size="6" baseType="variant">
      <vt:variant>
        <vt:i4>4784187</vt:i4>
      </vt:variant>
      <vt:variant>
        <vt:i4>0</vt:i4>
      </vt:variant>
      <vt:variant>
        <vt:i4>0</vt:i4>
      </vt:variant>
      <vt:variant>
        <vt:i4>5</vt:i4>
      </vt:variant>
      <vt:variant>
        <vt:lpwstr>mailto:TRAMITES@NOTARIA3BGA.COM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NOTARIA</dc:creator>
  <cp:keywords/>
  <cp:lastModifiedBy>digitacion</cp:lastModifiedBy>
  <cp:revision>5</cp:revision>
  <cp:lastPrinted>2025-09-20T16:09:00Z</cp:lastPrinted>
  <dcterms:created xsi:type="dcterms:W3CDTF">2026-01-08T12:46:00Z</dcterms:created>
  <dcterms:modified xsi:type="dcterms:W3CDTF">2026-01-08T13:35:00Z</dcterms:modified>
</cp:coreProperties>
</file>