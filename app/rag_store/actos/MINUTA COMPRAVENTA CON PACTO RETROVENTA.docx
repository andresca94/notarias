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C103D8" w14:textId="43BA13A8" w:rsidR="0056236B" w:rsidRPr="00403756" w:rsidRDefault="00D111A2" w:rsidP="001711F4">
      <w:pPr>
        <w:tabs>
          <w:tab w:val="right" w:leader="hyphen" w:pos="8505"/>
          <w:tab w:val="left" w:leader="hyphen" w:pos="8789"/>
        </w:tabs>
        <w:spacing w:line="360" w:lineRule="auto"/>
        <w:jc w:val="both"/>
        <w:rPr>
          <w:rFonts w:cs="Arial"/>
          <w:b/>
          <w:bCs/>
          <w:sz w:val="24"/>
          <w:lang w:eastAsia="es-CO"/>
        </w:rPr>
      </w:pPr>
      <w:r w:rsidRPr="00403756">
        <w:rPr>
          <w:rFonts w:cs="Arial"/>
          <w:b/>
          <w:bCs/>
          <w:sz w:val="24"/>
          <w:u w:val="single"/>
          <w:lang w:eastAsia="es-CO"/>
        </w:rPr>
        <w:t>RADICADO</w:t>
      </w:r>
      <w:r w:rsidRPr="00403756">
        <w:rPr>
          <w:rFonts w:cs="Arial"/>
          <w:b/>
          <w:bCs/>
          <w:sz w:val="24"/>
          <w:lang w:eastAsia="es-CO"/>
        </w:rPr>
        <w:t xml:space="preserve">: </w:t>
      </w:r>
    </w:p>
    <w:p w14:paraId="19BD408D" w14:textId="01B225FC" w:rsidR="00D3626C" w:rsidRPr="00403756" w:rsidRDefault="00034AF3" w:rsidP="001711F4">
      <w:pPr>
        <w:tabs>
          <w:tab w:val="right" w:leader="hyphen" w:pos="8505"/>
          <w:tab w:val="left" w:leader="hyphen" w:pos="8789"/>
        </w:tabs>
        <w:spacing w:line="360" w:lineRule="auto"/>
        <w:jc w:val="both"/>
        <w:rPr>
          <w:rFonts w:cs="Arial"/>
          <w:b/>
          <w:bCs/>
          <w:sz w:val="24"/>
          <w:lang w:eastAsia="es-CO"/>
        </w:rPr>
      </w:pPr>
      <w:r w:rsidRPr="00403756">
        <w:rPr>
          <w:rFonts w:cs="Arial"/>
          <w:b/>
          <w:bCs/>
          <w:sz w:val="24"/>
          <w:u w:val="single"/>
          <w:lang w:eastAsia="es-CO"/>
        </w:rPr>
        <w:t>ESCRITURA PÚ</w:t>
      </w:r>
      <w:r w:rsidR="00D5552E" w:rsidRPr="00403756">
        <w:rPr>
          <w:rFonts w:cs="Arial"/>
          <w:b/>
          <w:bCs/>
          <w:sz w:val="24"/>
          <w:u w:val="single"/>
          <w:lang w:eastAsia="es-CO"/>
        </w:rPr>
        <w:t>BLICA N°</w:t>
      </w:r>
      <w:r w:rsidR="00D5552E" w:rsidRPr="00403756">
        <w:rPr>
          <w:rFonts w:cs="Arial"/>
          <w:b/>
          <w:bCs/>
          <w:sz w:val="24"/>
          <w:lang w:eastAsia="es-CO"/>
        </w:rPr>
        <w:t>:</w:t>
      </w:r>
      <w:r w:rsidR="00985903" w:rsidRPr="00403756">
        <w:rPr>
          <w:rFonts w:cs="Arial"/>
          <w:b/>
          <w:bCs/>
          <w:sz w:val="24"/>
          <w:lang w:eastAsia="es-CO"/>
        </w:rPr>
        <w:t xml:space="preserve"> </w:t>
      </w:r>
    </w:p>
    <w:p w14:paraId="0C6214DA" w14:textId="07F31BA1" w:rsidR="00D577F4" w:rsidRPr="00403756" w:rsidRDefault="00034AF3" w:rsidP="001711F4">
      <w:pPr>
        <w:tabs>
          <w:tab w:val="right" w:leader="hyphen" w:pos="8505"/>
          <w:tab w:val="left" w:leader="hyphen" w:pos="8789"/>
        </w:tabs>
        <w:spacing w:line="360" w:lineRule="auto"/>
        <w:jc w:val="both"/>
        <w:rPr>
          <w:rFonts w:cs="Arial"/>
          <w:b/>
          <w:bCs/>
          <w:sz w:val="24"/>
          <w:lang w:eastAsia="es-CO"/>
        </w:rPr>
      </w:pPr>
      <w:r w:rsidRPr="00403756">
        <w:rPr>
          <w:rFonts w:cs="Arial"/>
          <w:b/>
          <w:bCs/>
          <w:sz w:val="24"/>
          <w:u w:val="single"/>
          <w:lang w:eastAsia="es-CO"/>
        </w:rPr>
        <w:t>NÚ</w:t>
      </w:r>
      <w:r w:rsidR="000C714A" w:rsidRPr="00403756">
        <w:rPr>
          <w:rFonts w:cs="Arial"/>
          <w:b/>
          <w:bCs/>
          <w:sz w:val="24"/>
          <w:u w:val="single"/>
          <w:lang w:eastAsia="es-CO"/>
        </w:rPr>
        <w:t>MERO</w:t>
      </w:r>
      <w:r w:rsidR="000C714A" w:rsidRPr="00403756">
        <w:rPr>
          <w:rFonts w:cs="Arial"/>
          <w:b/>
          <w:bCs/>
          <w:sz w:val="24"/>
          <w:lang w:eastAsia="es-CO"/>
        </w:rPr>
        <w:t>:</w:t>
      </w:r>
      <w:r w:rsidR="00985903" w:rsidRPr="00403756">
        <w:rPr>
          <w:rFonts w:cs="Arial"/>
          <w:b/>
          <w:bCs/>
          <w:sz w:val="24"/>
          <w:lang w:eastAsia="es-CO"/>
        </w:rPr>
        <w:t xml:space="preserve"> </w:t>
      </w:r>
    </w:p>
    <w:p w14:paraId="29C6A871" w14:textId="5CFA0EF1" w:rsidR="00D83828" w:rsidRPr="00403756" w:rsidRDefault="000C714A" w:rsidP="001711F4">
      <w:pPr>
        <w:pStyle w:val="Notarial"/>
        <w:tabs>
          <w:tab w:val="clear" w:pos="4819"/>
          <w:tab w:val="clear" w:pos="9638"/>
          <w:tab w:val="right" w:leader="hyphen" w:pos="8505"/>
          <w:tab w:val="left" w:leader="hyphen" w:pos="8789"/>
        </w:tabs>
        <w:spacing w:line="360" w:lineRule="auto"/>
        <w:outlineLvl w:val="9"/>
        <w:rPr>
          <w:rFonts w:ascii="Arial" w:hAnsi="Arial" w:cs="Arial"/>
          <w:b/>
          <w:sz w:val="24"/>
          <w:szCs w:val="24"/>
        </w:rPr>
      </w:pPr>
      <w:r w:rsidRPr="00403756">
        <w:rPr>
          <w:rFonts w:ascii="Arial" w:hAnsi="Arial" w:cs="Arial"/>
          <w:b/>
          <w:bCs w:val="0"/>
          <w:sz w:val="24"/>
          <w:szCs w:val="24"/>
          <w:u w:val="single"/>
          <w:lang w:eastAsia="es-CO"/>
        </w:rPr>
        <w:t>FECHA</w:t>
      </w:r>
      <w:r w:rsidR="00D5552E" w:rsidRPr="00403756">
        <w:rPr>
          <w:rFonts w:ascii="Arial" w:hAnsi="Arial" w:cs="Arial"/>
          <w:b/>
          <w:bCs w:val="0"/>
          <w:sz w:val="24"/>
          <w:szCs w:val="24"/>
          <w:u w:val="single"/>
          <w:lang w:eastAsia="es-CO"/>
        </w:rPr>
        <w:t xml:space="preserve"> DE OTORGAMIENTO</w:t>
      </w:r>
      <w:r w:rsidRPr="00403756">
        <w:rPr>
          <w:rFonts w:ascii="Arial" w:hAnsi="Arial" w:cs="Arial"/>
          <w:b/>
          <w:bCs w:val="0"/>
          <w:sz w:val="24"/>
          <w:szCs w:val="24"/>
          <w:lang w:eastAsia="es-CO"/>
        </w:rPr>
        <w:t>:</w:t>
      </w:r>
      <w:r w:rsidR="00B779CE" w:rsidRPr="00403756">
        <w:rPr>
          <w:rFonts w:ascii="Arial" w:hAnsi="Arial" w:cs="Arial"/>
          <w:b/>
          <w:bCs w:val="0"/>
          <w:sz w:val="24"/>
          <w:szCs w:val="24"/>
          <w:lang w:eastAsia="es-CO"/>
        </w:rPr>
        <w:t xml:space="preserve"> </w:t>
      </w:r>
    </w:p>
    <w:p w14:paraId="3379BBF9" w14:textId="77777777" w:rsidR="00DC2443" w:rsidRPr="00850958" w:rsidRDefault="00DC2443" w:rsidP="00DC2443">
      <w:pPr>
        <w:tabs>
          <w:tab w:val="right" w:leader="hyphen" w:pos="8789"/>
        </w:tabs>
        <w:spacing w:line="360" w:lineRule="auto"/>
        <w:jc w:val="both"/>
        <w:rPr>
          <w:rFonts w:cs="Arial"/>
          <w:b/>
          <w:bCs/>
          <w:color w:val="000000" w:themeColor="text1"/>
          <w:sz w:val="24"/>
        </w:rPr>
      </w:pPr>
      <w:r w:rsidRPr="00850958">
        <w:rPr>
          <w:rFonts w:cs="Arial"/>
          <w:b/>
          <w:bCs/>
          <w:color w:val="000000" w:themeColor="text1"/>
          <w:sz w:val="24"/>
        </w:rPr>
        <w:t>NOTARÍA TERCERA DEL CÍRCULO DE BUCARAMANGA.</w:t>
      </w:r>
      <w:r w:rsidRPr="00850958">
        <w:rPr>
          <w:rFonts w:cs="Arial"/>
          <w:b/>
          <w:bCs/>
          <w:color w:val="000000" w:themeColor="text1"/>
          <w:sz w:val="24"/>
        </w:rPr>
        <w:tab/>
      </w:r>
    </w:p>
    <w:p w14:paraId="602D213D" w14:textId="77777777" w:rsidR="00DC2443" w:rsidRPr="00850958" w:rsidRDefault="00DC2443" w:rsidP="00DC2443">
      <w:pPr>
        <w:tabs>
          <w:tab w:val="right" w:leader="hyphen" w:pos="8789"/>
        </w:tabs>
        <w:spacing w:line="360" w:lineRule="auto"/>
        <w:jc w:val="both"/>
        <w:rPr>
          <w:rFonts w:cs="Arial"/>
          <w:b/>
          <w:bCs/>
          <w:color w:val="000000" w:themeColor="text1"/>
          <w:sz w:val="24"/>
          <w:lang w:val="es-MX" w:eastAsia="es-CO"/>
        </w:rPr>
      </w:pPr>
      <w:r w:rsidRPr="00850958">
        <w:rPr>
          <w:rFonts w:cs="Arial"/>
          <w:b/>
          <w:bCs/>
          <w:color w:val="000000" w:themeColor="text1"/>
          <w:sz w:val="24"/>
          <w:lang w:val="es-MX" w:eastAsia="es-CO"/>
        </w:rPr>
        <w:t>SUPERINTENDENCIA DE NOTARIADO Y REGISTRO.</w:t>
      </w:r>
      <w:r w:rsidRPr="00850958">
        <w:rPr>
          <w:rFonts w:cs="Arial"/>
          <w:b/>
          <w:bCs/>
          <w:color w:val="000000" w:themeColor="text1"/>
          <w:sz w:val="24"/>
          <w:lang w:val="es-MX" w:eastAsia="es-CO"/>
        </w:rPr>
        <w:tab/>
      </w:r>
    </w:p>
    <w:p w14:paraId="6FFE128E" w14:textId="1CB52CE1" w:rsidR="00DC2443" w:rsidRDefault="00DC2443" w:rsidP="00DC2443">
      <w:pPr>
        <w:tabs>
          <w:tab w:val="right" w:leader="hyphen" w:pos="8505"/>
          <w:tab w:val="left" w:leader="hyphen" w:pos="8789"/>
        </w:tabs>
        <w:spacing w:line="360" w:lineRule="auto"/>
        <w:jc w:val="both"/>
        <w:rPr>
          <w:rFonts w:cs="Arial"/>
          <w:b/>
          <w:bCs/>
          <w:color w:val="000000" w:themeColor="text1"/>
          <w:sz w:val="24"/>
          <w:lang w:val="es-MX" w:eastAsia="es-CO"/>
        </w:rPr>
      </w:pPr>
      <w:r w:rsidRPr="00850958">
        <w:rPr>
          <w:rFonts w:cs="Arial"/>
          <w:b/>
          <w:bCs/>
          <w:color w:val="000000" w:themeColor="text1"/>
          <w:sz w:val="24"/>
          <w:lang w:val="es-MX" w:eastAsia="es-CO"/>
        </w:rPr>
        <w:t>FORMULARIO DE CALIFICACIÓN.</w:t>
      </w:r>
      <w:r>
        <w:rPr>
          <w:rFonts w:cs="Arial"/>
          <w:b/>
          <w:bCs/>
          <w:color w:val="000000" w:themeColor="text1"/>
          <w:sz w:val="24"/>
          <w:lang w:val="es-MX" w:eastAsia="es-CO"/>
        </w:rPr>
        <w:tab/>
      </w:r>
    </w:p>
    <w:p w14:paraId="4538C833" w14:textId="619D33FA" w:rsidR="000C714A" w:rsidRPr="00403756" w:rsidRDefault="000C714A" w:rsidP="00DC2443">
      <w:pPr>
        <w:tabs>
          <w:tab w:val="right" w:leader="hyphen" w:pos="8505"/>
          <w:tab w:val="left" w:leader="hyphen" w:pos="8789"/>
        </w:tabs>
        <w:spacing w:line="360" w:lineRule="auto"/>
        <w:jc w:val="both"/>
        <w:rPr>
          <w:rFonts w:cs="Arial"/>
          <w:b/>
          <w:bCs/>
          <w:sz w:val="24"/>
          <w:lang w:eastAsia="es-CO"/>
        </w:rPr>
      </w:pPr>
      <w:r w:rsidRPr="00403756">
        <w:rPr>
          <w:rFonts w:cs="Arial"/>
          <w:b/>
          <w:bCs/>
          <w:sz w:val="24"/>
          <w:u w:val="single"/>
          <w:lang w:eastAsia="es-CO"/>
        </w:rPr>
        <w:t>CLASE DE ACTO</w:t>
      </w:r>
      <w:r w:rsidR="00D83828" w:rsidRPr="00403756">
        <w:rPr>
          <w:rFonts w:cs="Arial"/>
          <w:b/>
          <w:bCs/>
          <w:sz w:val="24"/>
          <w:u w:val="single"/>
          <w:lang w:eastAsia="es-CO"/>
        </w:rPr>
        <w:t>(S)</w:t>
      </w:r>
      <w:r w:rsidRPr="00403756">
        <w:rPr>
          <w:rFonts w:cs="Arial"/>
          <w:b/>
          <w:bCs/>
          <w:sz w:val="24"/>
          <w:u w:val="single"/>
          <w:lang w:eastAsia="es-CO"/>
        </w:rPr>
        <w:t>:</w:t>
      </w:r>
      <w:r w:rsidRPr="00403756">
        <w:rPr>
          <w:rFonts w:cs="Arial"/>
          <w:b/>
          <w:bCs/>
          <w:sz w:val="24"/>
          <w:lang w:eastAsia="es-CO"/>
        </w:rPr>
        <w:t xml:space="preserve"> COMPRAVENTA</w:t>
      </w:r>
      <w:r w:rsidR="00D3626C" w:rsidRPr="00403756">
        <w:rPr>
          <w:rFonts w:cs="Arial"/>
          <w:b/>
          <w:bCs/>
          <w:sz w:val="24"/>
          <w:lang w:eastAsia="es-CO"/>
        </w:rPr>
        <w:t xml:space="preserve"> CON PACTO DE RETROVENTA</w:t>
      </w:r>
      <w:r w:rsidRPr="00403756">
        <w:rPr>
          <w:rFonts w:cs="Arial"/>
          <w:sz w:val="24"/>
          <w:lang w:eastAsia="es-CO"/>
        </w:rPr>
        <w:t xml:space="preserve">. </w:t>
      </w:r>
      <w:r w:rsidRPr="00403756">
        <w:rPr>
          <w:rFonts w:cs="Arial"/>
          <w:b/>
          <w:sz w:val="24"/>
          <w:lang w:eastAsia="es-CO"/>
        </w:rPr>
        <w:t>---------</w:t>
      </w:r>
    </w:p>
    <w:p w14:paraId="0B1417A1" w14:textId="77777777" w:rsidR="001D7AF1" w:rsidRPr="001D7AF1" w:rsidRDefault="000C714A"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bCs/>
          <w:color w:val="000000"/>
          <w:sz w:val="24"/>
        </w:rPr>
      </w:pPr>
      <w:r w:rsidRPr="00403756">
        <w:rPr>
          <w:rFonts w:cs="Arial"/>
          <w:b/>
          <w:bCs/>
          <w:sz w:val="24"/>
          <w:u w:val="single"/>
          <w:lang w:eastAsia="es-CO"/>
        </w:rPr>
        <w:t>PERSONAS QUE COMPARECEN:</w:t>
      </w:r>
      <w:r w:rsidRPr="00403756">
        <w:rPr>
          <w:rFonts w:cs="Arial"/>
          <w:b/>
          <w:bCs/>
          <w:sz w:val="24"/>
          <w:lang w:eastAsia="es-CO"/>
        </w:rPr>
        <w:t xml:space="preserve"> </w:t>
      </w:r>
      <w:bookmarkStart w:id="0" w:name="_Hlk116381999"/>
      <w:r w:rsidR="001D7AF1" w:rsidRPr="00F369A3">
        <w:rPr>
          <w:rFonts w:cs="Arial"/>
          <w:b/>
          <w:color w:val="FF0000"/>
          <w:sz w:val="24"/>
        </w:rPr>
        <w:t>&lt;&lt;</w:t>
      </w:r>
      <w:proofErr w:type="gramStart"/>
      <w:r w:rsidR="001D7AF1" w:rsidRPr="00F369A3">
        <w:rPr>
          <w:rFonts w:cs="Arial"/>
          <w:b/>
          <w:color w:val="FF0000"/>
          <w:sz w:val="24"/>
        </w:rPr>
        <w:t>nombre.vendedor</w:t>
      </w:r>
      <w:proofErr w:type="gramEnd"/>
      <w:r w:rsidR="001D7AF1" w:rsidRPr="00F369A3">
        <w:rPr>
          <w:rFonts w:cs="Arial"/>
          <w:b/>
          <w:color w:val="FF0000"/>
          <w:sz w:val="24"/>
        </w:rPr>
        <w:t>.1&gt;&gt;, &lt;&lt;nombre.vendedor.2&gt;&gt;, &lt;&lt;nombre.comprador.1&gt;&gt;</w:t>
      </w:r>
      <w:r w:rsidR="001D7AF1" w:rsidRPr="000C714A">
        <w:rPr>
          <w:rFonts w:cs="Arial"/>
          <w:b/>
          <w:color w:val="FF0000"/>
          <w:sz w:val="24"/>
        </w:rPr>
        <w:t xml:space="preserve"> </w:t>
      </w:r>
      <w:r w:rsidR="001D7AF1" w:rsidRPr="00F369A3">
        <w:rPr>
          <w:rFonts w:cs="Arial"/>
          <w:b/>
          <w:sz w:val="24"/>
        </w:rPr>
        <w:t xml:space="preserve">y </w:t>
      </w:r>
      <w:r w:rsidR="001D7AF1" w:rsidRPr="00F369A3">
        <w:rPr>
          <w:rFonts w:cs="Arial"/>
          <w:b/>
          <w:color w:val="FF0000"/>
          <w:sz w:val="24"/>
        </w:rPr>
        <w:t>&lt;&lt;</w:t>
      </w:r>
      <w:r w:rsidR="001D7AF1" w:rsidRPr="001D7AF1">
        <w:rPr>
          <w:rFonts w:cs="Arial"/>
          <w:b/>
          <w:color w:val="FF0000"/>
          <w:sz w:val="24"/>
        </w:rPr>
        <w:t>nombre.comprador.2&gt;&gt;</w:t>
      </w:r>
      <w:bookmarkEnd w:id="0"/>
    </w:p>
    <w:p w14:paraId="36E81442" w14:textId="77777777" w:rsidR="001D7AF1" w:rsidRP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bCs/>
          <w:sz w:val="24"/>
          <w:lang w:eastAsia="es-CO"/>
        </w:rPr>
      </w:pPr>
      <w:r w:rsidRPr="001D7AF1">
        <w:rPr>
          <w:rFonts w:cs="Arial"/>
          <w:b/>
          <w:bCs/>
          <w:sz w:val="24"/>
          <w:u w:val="single"/>
          <w:lang w:eastAsia="es-CO"/>
        </w:rPr>
        <w:t>EL(LA)(LOS) VENDEDOR(A)(ES)</w:t>
      </w:r>
      <w:r w:rsidRPr="001D7AF1">
        <w:rPr>
          <w:rFonts w:cs="Arial"/>
          <w:b/>
          <w:bCs/>
          <w:sz w:val="24"/>
          <w:lang w:eastAsia="es-CO"/>
        </w:rPr>
        <w:t xml:space="preserve">: </w:t>
      </w:r>
      <w:r w:rsidRPr="001D7AF1">
        <w:rPr>
          <w:rFonts w:cs="Arial"/>
          <w:b/>
          <w:sz w:val="24"/>
          <w:lang w:eastAsia="es-CO"/>
        </w:rPr>
        <w:t xml:space="preserve">------------------------------------------------------------- </w:t>
      </w:r>
      <w:r w:rsidRPr="001D7AF1">
        <w:rPr>
          <w:rFonts w:cs="Arial"/>
          <w:b/>
          <w:color w:val="FF0000"/>
          <w:sz w:val="24"/>
        </w:rPr>
        <w:t>&lt;&lt;</w:t>
      </w:r>
      <w:proofErr w:type="gramStart"/>
      <w:r w:rsidRPr="001D7AF1">
        <w:rPr>
          <w:rFonts w:cs="Arial"/>
          <w:b/>
          <w:color w:val="FF0000"/>
          <w:sz w:val="24"/>
        </w:rPr>
        <w:t>nombre.vendedor</w:t>
      </w:r>
      <w:proofErr w:type="gramEnd"/>
      <w:r w:rsidRPr="001D7AF1">
        <w:rPr>
          <w:rFonts w:cs="Arial"/>
          <w:b/>
          <w:color w:val="FF0000"/>
          <w:sz w:val="24"/>
        </w:rPr>
        <w:t>.1&gt;&gt;</w:t>
      </w:r>
      <w:r w:rsidRPr="001D7AF1">
        <w:rPr>
          <w:rFonts w:cs="Arial"/>
          <w:b/>
          <w:color w:val="C45911"/>
          <w:sz w:val="24"/>
        </w:rPr>
        <w:t xml:space="preserve"> </w:t>
      </w:r>
      <w:r w:rsidRPr="001D7AF1">
        <w:rPr>
          <w:rFonts w:cs="Arial"/>
          <w:b/>
          <w:color w:val="000000"/>
          <w:sz w:val="24"/>
        </w:rPr>
        <w:t xml:space="preserve">--------------------------- C.C. N°. </w:t>
      </w:r>
      <w:r w:rsidRPr="001D7AF1">
        <w:rPr>
          <w:rFonts w:cs="Arial"/>
          <w:b/>
          <w:color w:val="FF0000"/>
          <w:sz w:val="24"/>
        </w:rPr>
        <w:t>&lt;&lt;</w:t>
      </w:r>
      <w:proofErr w:type="gramStart"/>
      <w:r w:rsidRPr="001D7AF1">
        <w:rPr>
          <w:rFonts w:cs="Arial"/>
          <w:b/>
          <w:color w:val="FF0000"/>
          <w:sz w:val="24"/>
        </w:rPr>
        <w:t>cedula.vendedor</w:t>
      </w:r>
      <w:proofErr w:type="gramEnd"/>
      <w:r w:rsidRPr="001D7AF1">
        <w:rPr>
          <w:rFonts w:cs="Arial"/>
          <w:b/>
          <w:color w:val="FF0000"/>
          <w:sz w:val="24"/>
        </w:rPr>
        <w:t>.1&gt;&gt;</w:t>
      </w:r>
    </w:p>
    <w:p w14:paraId="005DE918" w14:textId="77777777" w:rsidR="001D7AF1" w:rsidRP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color w:val="FF0000"/>
          <w:sz w:val="24"/>
        </w:rPr>
      </w:pPr>
      <w:r w:rsidRPr="001D7AF1">
        <w:rPr>
          <w:rFonts w:cs="Arial"/>
          <w:b/>
          <w:color w:val="FF0000"/>
          <w:sz w:val="24"/>
        </w:rPr>
        <w:t>&lt;&lt;</w:t>
      </w:r>
      <w:proofErr w:type="gramStart"/>
      <w:r w:rsidRPr="001D7AF1">
        <w:rPr>
          <w:rFonts w:cs="Arial"/>
          <w:b/>
          <w:color w:val="FF0000"/>
          <w:sz w:val="24"/>
        </w:rPr>
        <w:t>nombre.vendedor</w:t>
      </w:r>
      <w:proofErr w:type="gramEnd"/>
      <w:r w:rsidRPr="001D7AF1">
        <w:rPr>
          <w:rFonts w:cs="Arial"/>
          <w:b/>
          <w:color w:val="FF0000"/>
          <w:sz w:val="24"/>
        </w:rPr>
        <w:t xml:space="preserve">.2&gt;&gt; </w:t>
      </w:r>
      <w:r w:rsidRPr="001D7AF1">
        <w:rPr>
          <w:rFonts w:cs="Arial"/>
          <w:b/>
          <w:color w:val="000000"/>
          <w:sz w:val="24"/>
        </w:rPr>
        <w:t xml:space="preserve">--------------------------- C.C. N°. </w:t>
      </w:r>
      <w:r w:rsidRPr="001D7AF1">
        <w:rPr>
          <w:rFonts w:cs="Arial"/>
          <w:b/>
          <w:color w:val="FF0000"/>
          <w:sz w:val="24"/>
        </w:rPr>
        <w:t>&lt;&lt;</w:t>
      </w:r>
      <w:proofErr w:type="gramStart"/>
      <w:r w:rsidRPr="001D7AF1">
        <w:rPr>
          <w:rFonts w:cs="Arial"/>
          <w:b/>
          <w:color w:val="FF0000"/>
          <w:sz w:val="24"/>
        </w:rPr>
        <w:t>cedula.vendedor</w:t>
      </w:r>
      <w:proofErr w:type="gramEnd"/>
      <w:r w:rsidRPr="001D7AF1">
        <w:rPr>
          <w:rFonts w:cs="Arial"/>
          <w:b/>
          <w:color w:val="FF0000"/>
          <w:sz w:val="24"/>
        </w:rPr>
        <w:t>.2&gt;&gt;</w:t>
      </w:r>
    </w:p>
    <w:p w14:paraId="2DC3EB47" w14:textId="77777777" w:rsidR="001D7AF1" w:rsidRP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color w:val="FF0000"/>
          <w:sz w:val="24"/>
        </w:rPr>
      </w:pPr>
      <w:r w:rsidRPr="001D7AF1">
        <w:rPr>
          <w:rFonts w:cs="Arial"/>
          <w:b/>
          <w:bCs/>
          <w:sz w:val="24"/>
          <w:u w:val="single"/>
          <w:lang w:eastAsia="es-CO"/>
        </w:rPr>
        <w:t>EL(LA)(LOS) COMPRADOR(A)(ES)</w:t>
      </w:r>
      <w:r w:rsidRPr="001D7AF1">
        <w:rPr>
          <w:rFonts w:cs="Arial"/>
          <w:b/>
          <w:bCs/>
          <w:sz w:val="24"/>
          <w:lang w:eastAsia="es-CO"/>
        </w:rPr>
        <w:t xml:space="preserve">:  </w:t>
      </w:r>
      <w:r w:rsidRPr="001D7AF1">
        <w:rPr>
          <w:rFonts w:cs="Arial"/>
          <w:b/>
          <w:sz w:val="24"/>
          <w:lang w:eastAsia="es-CO"/>
        </w:rPr>
        <w:t>----------------------------------------------------------</w:t>
      </w:r>
      <w:r w:rsidRPr="001D7AF1">
        <w:rPr>
          <w:rFonts w:cs="Arial"/>
          <w:b/>
          <w:color w:val="FF0000"/>
          <w:sz w:val="24"/>
        </w:rPr>
        <w:t>&lt;&lt;</w:t>
      </w:r>
      <w:proofErr w:type="gramStart"/>
      <w:r w:rsidRPr="001D7AF1">
        <w:rPr>
          <w:rFonts w:cs="Arial"/>
          <w:b/>
          <w:color w:val="FF0000"/>
          <w:sz w:val="24"/>
        </w:rPr>
        <w:t>nombre.comprador</w:t>
      </w:r>
      <w:proofErr w:type="gramEnd"/>
      <w:r w:rsidRPr="001D7AF1">
        <w:rPr>
          <w:rFonts w:cs="Arial"/>
          <w:b/>
          <w:color w:val="FF0000"/>
          <w:sz w:val="24"/>
        </w:rPr>
        <w:t>.1&gt;&gt;</w:t>
      </w:r>
      <w:r w:rsidRPr="001D7AF1">
        <w:rPr>
          <w:rFonts w:cs="Arial"/>
          <w:b/>
          <w:color w:val="385623"/>
          <w:sz w:val="24"/>
        </w:rPr>
        <w:t xml:space="preserve"> </w:t>
      </w:r>
      <w:r w:rsidRPr="001D7AF1">
        <w:rPr>
          <w:rFonts w:cs="Arial"/>
          <w:b/>
          <w:color w:val="000000"/>
          <w:sz w:val="24"/>
        </w:rPr>
        <w:t xml:space="preserve">------------------------ C.C. N°. </w:t>
      </w:r>
      <w:r w:rsidRPr="001D7AF1">
        <w:rPr>
          <w:rFonts w:cs="Arial"/>
          <w:b/>
          <w:color w:val="FF0000"/>
          <w:sz w:val="24"/>
        </w:rPr>
        <w:t>&lt;&lt;</w:t>
      </w:r>
      <w:proofErr w:type="gramStart"/>
      <w:r w:rsidRPr="001D7AF1">
        <w:rPr>
          <w:rFonts w:cs="Arial"/>
          <w:b/>
          <w:color w:val="FF0000"/>
          <w:sz w:val="24"/>
        </w:rPr>
        <w:t>cedula.comprador</w:t>
      </w:r>
      <w:proofErr w:type="gramEnd"/>
      <w:r w:rsidRPr="001D7AF1">
        <w:rPr>
          <w:rFonts w:cs="Arial"/>
          <w:b/>
          <w:color w:val="FF0000"/>
          <w:sz w:val="24"/>
        </w:rPr>
        <w:t>.1&gt;&gt;</w:t>
      </w:r>
    </w:p>
    <w:p w14:paraId="5025C70E" w14:textId="77777777" w:rsidR="001D7AF1" w:rsidRP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bCs/>
          <w:color w:val="FF0000"/>
          <w:sz w:val="24"/>
          <w:lang w:eastAsia="es-CO"/>
        </w:rPr>
      </w:pPr>
      <w:r w:rsidRPr="001D7AF1">
        <w:rPr>
          <w:rFonts w:cs="Arial"/>
          <w:b/>
          <w:color w:val="FF0000"/>
          <w:sz w:val="24"/>
        </w:rPr>
        <w:t>&lt;&lt;</w:t>
      </w:r>
      <w:proofErr w:type="gramStart"/>
      <w:r w:rsidRPr="001D7AF1">
        <w:rPr>
          <w:rFonts w:cs="Arial"/>
          <w:b/>
          <w:color w:val="FF0000"/>
          <w:sz w:val="24"/>
        </w:rPr>
        <w:t>nombre.comprador</w:t>
      </w:r>
      <w:proofErr w:type="gramEnd"/>
      <w:r w:rsidRPr="001D7AF1">
        <w:rPr>
          <w:rFonts w:cs="Arial"/>
          <w:b/>
          <w:color w:val="FF0000"/>
          <w:sz w:val="24"/>
        </w:rPr>
        <w:t>.2&gt;&gt;</w:t>
      </w:r>
      <w:r w:rsidRPr="001D7AF1">
        <w:rPr>
          <w:rFonts w:cs="Arial"/>
          <w:b/>
          <w:color w:val="000000"/>
          <w:sz w:val="24"/>
        </w:rPr>
        <w:t xml:space="preserve"> ------------------------ C.C. N°. </w:t>
      </w:r>
      <w:r w:rsidRPr="001D7AF1">
        <w:rPr>
          <w:rFonts w:cs="Arial"/>
          <w:b/>
          <w:color w:val="FF0000"/>
          <w:sz w:val="24"/>
        </w:rPr>
        <w:t>&lt;&lt;</w:t>
      </w:r>
      <w:proofErr w:type="gramStart"/>
      <w:r w:rsidRPr="001D7AF1">
        <w:rPr>
          <w:rFonts w:cs="Arial"/>
          <w:b/>
          <w:color w:val="FF0000"/>
          <w:sz w:val="24"/>
        </w:rPr>
        <w:t>cedula.comprador</w:t>
      </w:r>
      <w:proofErr w:type="gramEnd"/>
      <w:r w:rsidRPr="001D7AF1">
        <w:rPr>
          <w:rFonts w:cs="Arial"/>
          <w:b/>
          <w:color w:val="FF0000"/>
          <w:sz w:val="24"/>
        </w:rPr>
        <w:t>.2&gt;&gt;</w:t>
      </w:r>
    </w:p>
    <w:p w14:paraId="3CFE7703" w14:textId="60F32150" w:rsidR="0067708F" w:rsidRPr="001D7AF1" w:rsidRDefault="001D7AF1" w:rsidP="001D7AF1">
      <w:pPr>
        <w:pStyle w:val="WW-Textopreformateado"/>
        <w:tabs>
          <w:tab w:val="right" w:leader="hyphen" w:pos="8505"/>
          <w:tab w:val="left" w:leader="hyphen" w:pos="8789"/>
        </w:tabs>
        <w:spacing w:line="360" w:lineRule="auto"/>
        <w:jc w:val="both"/>
        <w:rPr>
          <w:rFonts w:ascii="Arial" w:hAnsi="Arial" w:cs="Arial"/>
          <w:b/>
          <w:bCs/>
          <w:color w:val="auto"/>
          <w:sz w:val="24"/>
          <w:szCs w:val="24"/>
        </w:rPr>
      </w:pPr>
      <w:r w:rsidRPr="001D7AF1">
        <w:rPr>
          <w:rFonts w:ascii="Arial" w:hAnsi="Arial" w:cs="Arial"/>
          <w:b/>
          <w:bCs/>
          <w:sz w:val="24"/>
          <w:u w:val="single"/>
          <w:lang w:eastAsia="es-CO"/>
        </w:rPr>
        <w:t>VALOR VENTA</w:t>
      </w:r>
      <w:r w:rsidRPr="001D7AF1">
        <w:rPr>
          <w:rFonts w:ascii="Arial" w:hAnsi="Arial" w:cs="Arial"/>
          <w:b/>
          <w:bCs/>
          <w:sz w:val="24"/>
          <w:lang w:eastAsia="es-CO"/>
        </w:rPr>
        <w:t xml:space="preserve">: $ </w:t>
      </w:r>
      <w:r w:rsidRPr="001D7AF1">
        <w:rPr>
          <w:rFonts w:ascii="Arial" w:hAnsi="Arial" w:cs="Arial"/>
          <w:b/>
          <w:bCs/>
          <w:color w:val="FF0000"/>
          <w:sz w:val="24"/>
          <w:lang w:eastAsia="es-CO"/>
        </w:rPr>
        <w:t>&lt;&lt;</w:t>
      </w:r>
      <w:proofErr w:type="spellStart"/>
      <w:proofErr w:type="gramStart"/>
      <w:r w:rsidRPr="001D7AF1">
        <w:rPr>
          <w:rFonts w:ascii="Arial" w:hAnsi="Arial" w:cs="Arial"/>
          <w:b/>
          <w:bCs/>
          <w:color w:val="FF0000"/>
          <w:sz w:val="24"/>
          <w:lang w:eastAsia="es-CO"/>
        </w:rPr>
        <w:t>valor.de.venta</w:t>
      </w:r>
      <w:proofErr w:type="spellEnd"/>
      <w:proofErr w:type="gramEnd"/>
      <w:r w:rsidRPr="001D7AF1">
        <w:rPr>
          <w:rFonts w:ascii="Arial" w:hAnsi="Arial" w:cs="Arial"/>
          <w:b/>
          <w:bCs/>
          <w:color w:val="FF0000"/>
          <w:sz w:val="24"/>
          <w:lang w:eastAsia="es-CO"/>
        </w:rPr>
        <w:t xml:space="preserve">&gt;&gt;. </w:t>
      </w:r>
      <w:r w:rsidRPr="001D7AF1">
        <w:rPr>
          <w:rFonts w:ascii="Arial" w:hAnsi="Arial" w:cs="Arial"/>
          <w:b/>
          <w:sz w:val="24"/>
          <w:lang w:eastAsia="es-CO"/>
        </w:rPr>
        <w:t>-----------------------------------------------------</w:t>
      </w:r>
      <w:r w:rsidRPr="001D7AF1">
        <w:rPr>
          <w:rFonts w:ascii="Arial" w:hAnsi="Arial" w:cs="Arial"/>
          <w:b/>
          <w:sz w:val="24"/>
          <w:u w:val="single"/>
          <w:lang w:eastAsia="es-CO"/>
        </w:rPr>
        <w:t xml:space="preserve"> </w:t>
      </w:r>
      <w:r w:rsidR="00D36444" w:rsidRPr="001D7AF1">
        <w:rPr>
          <w:rFonts w:ascii="Arial" w:hAnsi="Arial" w:cs="Arial"/>
          <w:b/>
          <w:bCs/>
          <w:color w:val="auto"/>
          <w:sz w:val="24"/>
          <w:szCs w:val="24"/>
          <w:u w:val="single"/>
        </w:rPr>
        <w:t>VALOR PACTO DE RETROVENTA</w:t>
      </w:r>
      <w:r w:rsidR="003C0E4D" w:rsidRPr="001D7AF1">
        <w:rPr>
          <w:rFonts w:ascii="Arial" w:hAnsi="Arial" w:cs="Arial"/>
          <w:b/>
          <w:bCs/>
          <w:color w:val="auto"/>
          <w:sz w:val="24"/>
          <w:szCs w:val="24"/>
          <w:u w:val="single"/>
        </w:rPr>
        <w:t>:</w:t>
      </w:r>
      <w:r w:rsidR="003C0E4D" w:rsidRPr="001D7AF1">
        <w:rPr>
          <w:rFonts w:ascii="Arial" w:hAnsi="Arial" w:cs="Arial"/>
          <w:b/>
          <w:bCs/>
          <w:color w:val="auto"/>
          <w:sz w:val="24"/>
          <w:szCs w:val="24"/>
        </w:rPr>
        <w:t xml:space="preserve"> $</w:t>
      </w:r>
      <w:r w:rsidR="00DC2443" w:rsidRPr="001D7AF1">
        <w:rPr>
          <w:rFonts w:ascii="Arial" w:hAnsi="Arial" w:cs="Arial"/>
          <w:b/>
          <w:bCs/>
          <w:color w:val="auto"/>
          <w:sz w:val="24"/>
          <w:szCs w:val="24"/>
        </w:rPr>
        <w:t xml:space="preserve"> </w:t>
      </w:r>
      <w:r w:rsidRPr="001D7AF1">
        <w:rPr>
          <w:rFonts w:ascii="Arial" w:hAnsi="Arial" w:cs="Arial"/>
          <w:b/>
          <w:bCs/>
          <w:color w:val="FF0000"/>
          <w:sz w:val="24"/>
          <w:lang w:eastAsia="es-CO"/>
        </w:rPr>
        <w:t>&lt;&lt;</w:t>
      </w:r>
      <w:proofErr w:type="spellStart"/>
      <w:proofErr w:type="gramStart"/>
      <w:r w:rsidRPr="001D7AF1">
        <w:rPr>
          <w:rFonts w:ascii="Arial" w:hAnsi="Arial" w:cs="Arial"/>
          <w:b/>
          <w:bCs/>
          <w:color w:val="FF0000"/>
          <w:sz w:val="24"/>
          <w:lang w:eastAsia="es-CO"/>
        </w:rPr>
        <w:t>valor.pacto.de.retroventa</w:t>
      </w:r>
      <w:proofErr w:type="spellEnd"/>
      <w:proofErr w:type="gramEnd"/>
      <w:r w:rsidRPr="001D7AF1">
        <w:rPr>
          <w:rFonts w:ascii="Arial" w:hAnsi="Arial" w:cs="Arial"/>
          <w:b/>
          <w:bCs/>
          <w:color w:val="FF0000"/>
          <w:sz w:val="24"/>
          <w:lang w:eastAsia="es-CO"/>
        </w:rPr>
        <w:t xml:space="preserve">&gt;&gt; </w:t>
      </w:r>
      <w:r w:rsidR="003C0E4D" w:rsidRPr="001D7AF1">
        <w:rPr>
          <w:rFonts w:ascii="Arial" w:hAnsi="Arial" w:cs="Arial"/>
          <w:b/>
          <w:bCs/>
          <w:color w:val="auto"/>
          <w:sz w:val="24"/>
          <w:szCs w:val="24"/>
        </w:rPr>
        <w:t>--</w:t>
      </w:r>
      <w:r w:rsidR="00264A61" w:rsidRPr="001D7AF1">
        <w:rPr>
          <w:rFonts w:ascii="Arial" w:hAnsi="Arial" w:cs="Arial"/>
          <w:b/>
          <w:bCs/>
          <w:color w:val="auto"/>
          <w:sz w:val="24"/>
          <w:szCs w:val="24"/>
        </w:rPr>
        <w:t>------</w:t>
      </w:r>
      <w:r w:rsidR="003C0E4D" w:rsidRPr="001D7AF1">
        <w:rPr>
          <w:rFonts w:ascii="Arial" w:hAnsi="Arial" w:cs="Arial"/>
          <w:b/>
          <w:bCs/>
          <w:color w:val="auto"/>
          <w:sz w:val="24"/>
          <w:szCs w:val="24"/>
        </w:rPr>
        <w:t>------</w:t>
      </w:r>
    </w:p>
    <w:p w14:paraId="62175907"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color w:val="000000"/>
          <w:sz w:val="24"/>
          <w:lang w:val="es-CO" w:eastAsia="es-CO"/>
        </w:rPr>
      </w:pPr>
      <w:r>
        <w:rPr>
          <w:rFonts w:cs="Arial"/>
          <w:b/>
          <w:color w:val="000000"/>
          <w:sz w:val="24"/>
          <w:u w:val="single"/>
          <w:lang w:val="es-CO" w:eastAsia="es-CO"/>
        </w:rPr>
        <w:t>INMUEBLE(S)</w:t>
      </w:r>
      <w:r>
        <w:rPr>
          <w:rFonts w:cs="Arial"/>
          <w:b/>
          <w:color w:val="000000"/>
          <w:sz w:val="24"/>
          <w:lang w:val="es-CO" w:eastAsia="es-CO"/>
        </w:rPr>
        <w:t xml:space="preserve">: </w:t>
      </w:r>
    </w:p>
    <w:p w14:paraId="34BF595B"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color w:val="000000"/>
          <w:sz w:val="24"/>
          <w:lang w:val="es-CO" w:eastAsia="es-CO"/>
        </w:rPr>
      </w:pPr>
    </w:p>
    <w:p w14:paraId="2BD3BC8B"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color w:val="0000CC"/>
          <w:sz w:val="24"/>
          <w:lang w:val="es-CO" w:eastAsia="es-CO"/>
        </w:rPr>
      </w:pPr>
      <w:r>
        <w:rPr>
          <w:rFonts w:cs="Arial"/>
          <w:b/>
          <w:color w:val="0000CC"/>
          <w:sz w:val="24"/>
          <w:lang w:val="es-CO" w:eastAsia="es-CO"/>
        </w:rPr>
        <w:t xml:space="preserve">INCLUIR INMUEBLE CON NOMENCLATURA / UBICACIÓN </w:t>
      </w:r>
    </w:p>
    <w:p w14:paraId="74F4FB15"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color w:val="0000CC"/>
          <w:sz w:val="24"/>
          <w:lang w:val="es-CO" w:eastAsia="es-CO"/>
        </w:rPr>
      </w:pPr>
    </w:p>
    <w:p w14:paraId="7551459E"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bCs/>
          <w:color w:val="FF0000"/>
          <w:sz w:val="24"/>
          <w:lang w:eastAsia="es-CO"/>
        </w:rPr>
      </w:pPr>
      <w:r w:rsidRPr="00D02DBF">
        <w:rPr>
          <w:rFonts w:cs="Arial"/>
          <w:b/>
          <w:bCs/>
          <w:sz w:val="24"/>
          <w:u w:val="single"/>
          <w:lang w:eastAsia="es-CO"/>
        </w:rPr>
        <w:t>MATRICULA(S) INMOBILIARIA(S) N°</w:t>
      </w:r>
      <w:r w:rsidRPr="000C714A">
        <w:rPr>
          <w:rFonts w:cs="Arial"/>
          <w:b/>
          <w:bCs/>
          <w:sz w:val="24"/>
          <w:lang w:eastAsia="es-CO"/>
        </w:rPr>
        <w:t>:</w:t>
      </w:r>
      <w:r>
        <w:rPr>
          <w:rFonts w:cs="Arial"/>
          <w:b/>
          <w:bCs/>
          <w:color w:val="FF0000"/>
          <w:sz w:val="24"/>
          <w:lang w:eastAsia="es-CO"/>
        </w:rPr>
        <w:t xml:space="preserve"> &lt;&lt;</w:t>
      </w:r>
      <w:proofErr w:type="spellStart"/>
      <w:proofErr w:type="gramStart"/>
      <w:r>
        <w:rPr>
          <w:rFonts w:cs="Arial"/>
          <w:b/>
          <w:bCs/>
          <w:color w:val="FF0000"/>
          <w:sz w:val="24"/>
          <w:lang w:eastAsia="es-CO"/>
        </w:rPr>
        <w:t>numero.matricula</w:t>
      </w:r>
      <w:proofErr w:type="spellEnd"/>
      <w:proofErr w:type="gramEnd"/>
      <w:r>
        <w:rPr>
          <w:rFonts w:cs="Arial"/>
          <w:b/>
          <w:bCs/>
          <w:color w:val="FF0000"/>
          <w:sz w:val="24"/>
          <w:lang w:eastAsia="es-CO"/>
        </w:rPr>
        <w:t>&gt;&gt;</w:t>
      </w:r>
    </w:p>
    <w:p w14:paraId="49E8BB4E"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Arial" w:cs="Arial"/>
          <w:sz w:val="24"/>
        </w:rPr>
      </w:pPr>
      <w:r w:rsidRPr="00184FB4">
        <w:rPr>
          <w:rFonts w:eastAsia="Arial" w:cs="Arial"/>
          <w:b/>
          <w:bCs/>
          <w:sz w:val="24"/>
          <w:u w:val="single"/>
          <w:shd w:val="clear" w:color="auto" w:fill="FFFFFF"/>
        </w:rPr>
        <w:t>NUMERO PREDIAL NACIONAL</w:t>
      </w:r>
      <w:r>
        <w:rPr>
          <w:rFonts w:eastAsia="Arial" w:cs="Arial"/>
          <w:b/>
          <w:bCs/>
          <w:sz w:val="24"/>
          <w:u w:val="single"/>
          <w:shd w:val="clear" w:color="auto" w:fill="FFFFFF"/>
        </w:rPr>
        <w:t>:</w:t>
      </w:r>
      <w:r w:rsidRPr="00920D02">
        <w:rPr>
          <w:rFonts w:eastAsia="Arial" w:cs="Arial"/>
          <w:bCs/>
          <w:sz w:val="24"/>
          <w:shd w:val="clear" w:color="auto" w:fill="FFFFFF"/>
        </w:rPr>
        <w:t xml:space="preserve"> </w:t>
      </w:r>
      <w:r w:rsidRPr="00920D02">
        <w:rPr>
          <w:rFonts w:cs="Arial"/>
          <w:b/>
          <w:color w:val="FF0000"/>
          <w:sz w:val="24"/>
        </w:rPr>
        <w:t>&lt;&lt;</w:t>
      </w:r>
      <w:proofErr w:type="spellStart"/>
      <w:proofErr w:type="gramStart"/>
      <w:r>
        <w:rPr>
          <w:rFonts w:cs="Arial"/>
          <w:b/>
          <w:color w:val="FF0000"/>
          <w:sz w:val="24"/>
        </w:rPr>
        <w:t>numero.predial</w:t>
      </w:r>
      <w:proofErr w:type="gramEnd"/>
      <w:r>
        <w:rPr>
          <w:rFonts w:cs="Arial"/>
          <w:b/>
          <w:color w:val="FF0000"/>
          <w:sz w:val="24"/>
        </w:rPr>
        <w:t>.nacional</w:t>
      </w:r>
      <w:proofErr w:type="spellEnd"/>
      <w:r w:rsidRPr="00920D02">
        <w:rPr>
          <w:rFonts w:cs="Arial"/>
          <w:b/>
          <w:color w:val="FF0000"/>
          <w:sz w:val="24"/>
        </w:rPr>
        <w:t>&gt;&gt;</w:t>
      </w:r>
      <w:r>
        <w:rPr>
          <w:rFonts w:eastAsia="Arial" w:cs="Arial"/>
          <w:sz w:val="24"/>
        </w:rPr>
        <w:t xml:space="preserve"> </w:t>
      </w:r>
    </w:p>
    <w:p w14:paraId="00667163"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Arial" w:cs="Arial"/>
          <w:sz w:val="24"/>
        </w:rPr>
      </w:pPr>
      <w:r w:rsidRPr="00184FB4">
        <w:rPr>
          <w:rFonts w:eastAsia="Arial" w:cs="Arial"/>
          <w:b/>
          <w:sz w:val="24"/>
          <w:u w:val="single"/>
        </w:rPr>
        <w:t>C</w:t>
      </w:r>
      <w:r>
        <w:rPr>
          <w:rFonts w:eastAsia="Arial" w:cs="Arial"/>
          <w:b/>
          <w:sz w:val="24"/>
          <w:u w:val="single"/>
        </w:rPr>
        <w:t xml:space="preserve">ÓDIGO </w:t>
      </w:r>
      <w:r w:rsidRPr="00184FB4">
        <w:rPr>
          <w:rFonts w:eastAsia="Arial" w:cs="Arial"/>
          <w:b/>
          <w:sz w:val="24"/>
          <w:u w:val="single"/>
        </w:rPr>
        <w:t>CATASTRAL ANTERIOR</w:t>
      </w:r>
      <w:r>
        <w:rPr>
          <w:rFonts w:eastAsia="Arial" w:cs="Arial"/>
          <w:b/>
          <w:sz w:val="24"/>
          <w:u w:val="single"/>
        </w:rPr>
        <w:t>:</w:t>
      </w:r>
      <w:r w:rsidRPr="00184FB4">
        <w:rPr>
          <w:rFonts w:eastAsia="Arial" w:cs="Arial"/>
          <w:b/>
          <w:sz w:val="24"/>
        </w:rPr>
        <w:t xml:space="preserve"> </w:t>
      </w:r>
      <w:r w:rsidRPr="00920D02">
        <w:rPr>
          <w:rFonts w:cs="Arial"/>
          <w:b/>
          <w:color w:val="FF0000"/>
          <w:sz w:val="24"/>
        </w:rPr>
        <w:t>&lt;&lt;</w:t>
      </w:r>
      <w:proofErr w:type="spellStart"/>
      <w:proofErr w:type="gramStart"/>
      <w:r>
        <w:rPr>
          <w:rFonts w:cs="Arial"/>
          <w:b/>
          <w:color w:val="FF0000"/>
          <w:sz w:val="24"/>
        </w:rPr>
        <w:t>codigo.catastral</w:t>
      </w:r>
      <w:proofErr w:type="gramEnd"/>
      <w:r>
        <w:rPr>
          <w:rFonts w:cs="Arial"/>
          <w:b/>
          <w:color w:val="FF0000"/>
          <w:sz w:val="24"/>
        </w:rPr>
        <w:t>.anterior</w:t>
      </w:r>
      <w:proofErr w:type="spellEnd"/>
      <w:r w:rsidRPr="00920D02">
        <w:rPr>
          <w:rFonts w:cs="Arial"/>
          <w:b/>
          <w:color w:val="FF0000"/>
          <w:sz w:val="24"/>
        </w:rPr>
        <w:t>&gt;&gt;</w:t>
      </w:r>
      <w:r>
        <w:rPr>
          <w:rFonts w:eastAsia="Arial" w:cs="Arial"/>
          <w:sz w:val="24"/>
        </w:rPr>
        <w:t xml:space="preserve"> </w:t>
      </w:r>
    </w:p>
    <w:p w14:paraId="75189277" w14:textId="77777777" w:rsidR="001D7AF1" w:rsidRDefault="001D7AF1" w:rsidP="001D7AF1">
      <w:pPr>
        <w:tabs>
          <w:tab w:val="right" w:leader="hyphen" w:pos="8789"/>
        </w:tabs>
        <w:spacing w:line="360" w:lineRule="auto"/>
        <w:jc w:val="both"/>
        <w:rPr>
          <w:rFonts w:cs="Arial"/>
          <w:b/>
          <w:bCs/>
          <w:color w:val="0D0D0D"/>
          <w:sz w:val="24"/>
        </w:rPr>
      </w:pPr>
      <w:r w:rsidRPr="00713C4E">
        <w:rPr>
          <w:rFonts w:cs="Arial"/>
          <w:b/>
          <w:bCs/>
          <w:color w:val="0D0D0D"/>
          <w:sz w:val="24"/>
          <w:u w:val="single"/>
        </w:rPr>
        <w:t>AFECTACIÓN A VIVIENDA FAMILIAR</w:t>
      </w:r>
      <w:r w:rsidRPr="00713C4E">
        <w:rPr>
          <w:rFonts w:cs="Arial"/>
          <w:b/>
          <w:bCs/>
          <w:color w:val="0D0D0D"/>
          <w:sz w:val="24"/>
        </w:rPr>
        <w:t xml:space="preserve">: </w:t>
      </w:r>
      <w:r w:rsidRPr="00713C4E">
        <w:rPr>
          <w:rFonts w:cs="Arial"/>
          <w:b/>
          <w:color w:val="FF0000"/>
          <w:sz w:val="24"/>
        </w:rPr>
        <w:t>NO.</w:t>
      </w:r>
      <w:r w:rsidRPr="00713C4E">
        <w:rPr>
          <w:rFonts w:cs="Arial"/>
          <w:b/>
          <w:color w:val="0D0D0D"/>
          <w:sz w:val="24"/>
        </w:rPr>
        <w:t xml:space="preserve"> </w:t>
      </w:r>
      <w:r>
        <w:rPr>
          <w:rFonts w:cs="Arial"/>
          <w:b/>
          <w:color w:val="0D0D0D"/>
          <w:sz w:val="24"/>
        </w:rPr>
        <w:tab/>
      </w:r>
    </w:p>
    <w:p w14:paraId="4AB7E594" w14:textId="77777777" w:rsidR="001D7AF1" w:rsidRPr="00713C4E" w:rsidRDefault="001D7AF1" w:rsidP="001D7AF1">
      <w:pPr>
        <w:tabs>
          <w:tab w:val="right" w:leader="hyphen" w:pos="8789"/>
        </w:tabs>
        <w:spacing w:line="360" w:lineRule="auto"/>
        <w:jc w:val="both"/>
        <w:rPr>
          <w:rFonts w:cs="Arial"/>
          <w:b/>
          <w:bCs/>
          <w:color w:val="0D0D0D"/>
          <w:sz w:val="24"/>
        </w:rPr>
      </w:pPr>
      <w:r w:rsidRPr="00713C4E">
        <w:rPr>
          <w:rFonts w:cs="Arial"/>
          <w:b/>
          <w:bCs/>
          <w:color w:val="0D0D0D"/>
          <w:sz w:val="24"/>
          <w:u w:val="single"/>
        </w:rPr>
        <w:t>PATRIMONIO DE FAMILIA</w:t>
      </w:r>
      <w:r w:rsidRPr="00713C4E">
        <w:rPr>
          <w:rFonts w:cs="Arial"/>
          <w:b/>
          <w:bCs/>
          <w:color w:val="0D0D0D"/>
          <w:sz w:val="24"/>
        </w:rPr>
        <w:t xml:space="preserve">: </w:t>
      </w:r>
      <w:r w:rsidRPr="00713C4E">
        <w:rPr>
          <w:rFonts w:cs="Arial"/>
          <w:b/>
          <w:color w:val="FF0000"/>
          <w:sz w:val="24"/>
        </w:rPr>
        <w:t>NO.</w:t>
      </w:r>
      <w:r w:rsidRPr="00713C4E">
        <w:rPr>
          <w:rFonts w:cs="Arial"/>
          <w:b/>
          <w:color w:val="0D0D0D"/>
          <w:sz w:val="24"/>
        </w:rPr>
        <w:t xml:space="preserve"> </w:t>
      </w:r>
      <w:r>
        <w:rPr>
          <w:rFonts w:cs="Arial"/>
          <w:b/>
          <w:bCs/>
          <w:color w:val="0D0D0D"/>
          <w:sz w:val="24"/>
        </w:rPr>
        <w:tab/>
      </w:r>
    </w:p>
    <w:p w14:paraId="09C51D5D" w14:textId="77777777" w:rsidR="00A11076" w:rsidRPr="002471C4" w:rsidRDefault="00A11076" w:rsidP="001711F4">
      <w:pPr>
        <w:tabs>
          <w:tab w:val="right" w:leader="hyphen" w:pos="8505"/>
          <w:tab w:val="left" w:leader="hyphen" w:pos="8789"/>
        </w:tabs>
        <w:spacing w:line="360" w:lineRule="auto"/>
        <w:jc w:val="both"/>
        <w:rPr>
          <w:rFonts w:cs="Arial"/>
          <w:b/>
          <w:bCs/>
          <w:sz w:val="24"/>
          <w:lang w:eastAsia="es-CO"/>
        </w:rPr>
      </w:pPr>
      <w:r w:rsidRPr="002471C4">
        <w:rPr>
          <w:rFonts w:cs="Arial"/>
          <w:sz w:val="24"/>
          <w:lang w:eastAsia="es-CO"/>
        </w:rPr>
        <w:t>--------------------------------------------------------------------------------------------------------------</w:t>
      </w:r>
    </w:p>
    <w:p w14:paraId="61124D74"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sz w:val="24"/>
          <w:lang w:val="es-CO"/>
        </w:rPr>
      </w:pPr>
      <w:r>
        <w:rPr>
          <w:rFonts w:cs="Arial"/>
          <w:sz w:val="24"/>
          <w:lang w:val="es-CO"/>
        </w:rPr>
        <w:t xml:space="preserve">En la ciudad de Bucaramanga, Departamento de Santander, República de Colombia, a los </w:t>
      </w:r>
      <w:proofErr w:type="spellStart"/>
      <w:r>
        <w:rPr>
          <w:rFonts w:cs="Arial"/>
          <w:color w:val="FF0000"/>
          <w:sz w:val="24"/>
          <w:lang w:val="es-CO"/>
        </w:rPr>
        <w:t>XXXX</w:t>
      </w:r>
      <w:proofErr w:type="spellEnd"/>
      <w:r>
        <w:rPr>
          <w:rFonts w:cs="Arial"/>
          <w:color w:val="FF0000"/>
          <w:sz w:val="24"/>
          <w:lang w:val="es-CO"/>
        </w:rPr>
        <w:t xml:space="preserve"> (XX)</w:t>
      </w:r>
      <w:r>
        <w:rPr>
          <w:rFonts w:cs="Arial"/>
          <w:sz w:val="24"/>
          <w:lang w:val="es-CO"/>
        </w:rPr>
        <w:t xml:space="preserve"> días del mes de </w:t>
      </w:r>
      <w:proofErr w:type="spellStart"/>
      <w:r>
        <w:rPr>
          <w:rFonts w:cs="Arial"/>
          <w:color w:val="FF0000"/>
          <w:sz w:val="24"/>
          <w:lang w:val="es-CO"/>
        </w:rPr>
        <w:t>XXXXXXX</w:t>
      </w:r>
      <w:proofErr w:type="spellEnd"/>
      <w:r>
        <w:rPr>
          <w:rFonts w:cs="Arial"/>
          <w:sz w:val="24"/>
          <w:lang w:val="es-CO"/>
        </w:rPr>
        <w:t xml:space="preserve"> del año </w:t>
      </w:r>
      <w:proofErr w:type="spellStart"/>
      <w:r>
        <w:rPr>
          <w:rFonts w:cs="Arial"/>
          <w:sz w:val="24"/>
          <w:lang w:val="es-CO"/>
        </w:rPr>
        <w:lastRenderedPageBreak/>
        <w:t>XXXXXXXXXXXXXXXXXXXXXXXXXX</w:t>
      </w:r>
      <w:proofErr w:type="spellEnd"/>
      <w:r>
        <w:rPr>
          <w:rFonts w:cs="Arial"/>
          <w:sz w:val="24"/>
          <w:lang w:val="es-CO"/>
        </w:rPr>
        <w:t xml:space="preserve">, Ante mí, </w:t>
      </w:r>
      <w:r w:rsidRPr="000C714A">
        <w:rPr>
          <w:rFonts w:cs="Arial"/>
          <w:b/>
          <w:bCs/>
          <w:color w:val="FF0000"/>
          <w:sz w:val="24"/>
          <w:lang w:val="es-CO"/>
        </w:rPr>
        <w:t>MARGARITA LÓPEZ CELY,</w:t>
      </w:r>
      <w:r>
        <w:rPr>
          <w:rFonts w:cs="Arial"/>
          <w:b/>
          <w:bCs/>
          <w:sz w:val="24"/>
          <w:lang w:val="es-CO"/>
        </w:rPr>
        <w:t xml:space="preserve"> </w:t>
      </w:r>
      <w:r>
        <w:rPr>
          <w:rFonts w:cs="Arial"/>
          <w:sz w:val="24"/>
          <w:lang w:val="es-CO"/>
        </w:rPr>
        <w:t>Notaria Tercera, del Círculo de Bucaramanga. ------------------------------------------------</w:t>
      </w:r>
    </w:p>
    <w:p w14:paraId="6A043480" w14:textId="2EFB42ED" w:rsidR="000C714A" w:rsidRPr="00DC2443" w:rsidRDefault="00DC2443" w:rsidP="002471C4">
      <w:pPr>
        <w:tabs>
          <w:tab w:val="right" w:leader="hyphen" w:pos="8789"/>
        </w:tabs>
        <w:spacing w:line="360" w:lineRule="auto"/>
        <w:jc w:val="both"/>
        <w:rPr>
          <w:rFonts w:cs="Arial"/>
          <w:sz w:val="24"/>
          <w:lang w:val="es-CO"/>
        </w:rPr>
      </w:pPr>
      <w:r w:rsidRPr="00DC2443">
        <w:rPr>
          <w:rFonts w:cs="Arial"/>
          <w:sz w:val="24"/>
          <w:lang w:val="es-CO"/>
        </w:rPr>
        <w:tab/>
      </w:r>
    </w:p>
    <w:p w14:paraId="18BC5C69" w14:textId="77777777" w:rsidR="001D7AF1" w:rsidRPr="00880A2E"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bCs/>
          <w:color w:val="000000"/>
          <w:sz w:val="24"/>
          <w:lang w:eastAsia="es-CO"/>
        </w:rPr>
      </w:pPr>
      <w:r w:rsidRPr="000C714A">
        <w:rPr>
          <w:rFonts w:cs="Arial"/>
          <w:bCs/>
          <w:sz w:val="24"/>
          <w:lang w:eastAsia="es-CO"/>
        </w:rPr>
        <w:t>Compareció(</w:t>
      </w:r>
      <w:proofErr w:type="spellStart"/>
      <w:r w:rsidRPr="000C714A">
        <w:rPr>
          <w:rFonts w:cs="Arial"/>
          <w:bCs/>
          <w:sz w:val="24"/>
          <w:lang w:eastAsia="es-CO"/>
        </w:rPr>
        <w:t>eron</w:t>
      </w:r>
      <w:proofErr w:type="spellEnd"/>
      <w:r w:rsidRPr="000C714A">
        <w:rPr>
          <w:rFonts w:cs="Arial"/>
          <w:bCs/>
          <w:sz w:val="24"/>
          <w:lang w:eastAsia="es-CO"/>
        </w:rPr>
        <w:t xml:space="preserve">): </w:t>
      </w:r>
      <w:r w:rsidRPr="00235060">
        <w:rPr>
          <w:rFonts w:cs="Arial"/>
          <w:b/>
          <w:color w:val="FF0000"/>
          <w:sz w:val="24"/>
        </w:rPr>
        <w:t xml:space="preserve">&lt;&lt;nombre.vendedor.1&gt;&gt; </w:t>
      </w:r>
      <w:r w:rsidRPr="00360A78">
        <w:rPr>
          <w:rFonts w:cs="Arial"/>
          <w:sz w:val="24"/>
          <w:lang w:val="es-CO"/>
        </w:rPr>
        <w:t>mayor de edad, domiciliado(a) en</w:t>
      </w:r>
      <w:r w:rsidRPr="00235060">
        <w:rPr>
          <w:rFonts w:cs="Arial"/>
          <w:color w:val="FF0000"/>
          <w:sz w:val="24"/>
          <w:lang w:val="es-CO"/>
        </w:rPr>
        <w:t xml:space="preserve"> ______________, </w:t>
      </w:r>
      <w:r w:rsidRPr="00360A78">
        <w:rPr>
          <w:rFonts w:cs="Arial"/>
          <w:sz w:val="24"/>
          <w:lang w:val="es-CO"/>
        </w:rPr>
        <w:t>identificado(a) con la cédula de ciudadanía número</w:t>
      </w:r>
      <w:r w:rsidRPr="00235060">
        <w:rPr>
          <w:rFonts w:cs="Arial"/>
          <w:b/>
          <w:bCs/>
          <w:color w:val="FF0000"/>
          <w:sz w:val="24"/>
          <w:lang w:val="es-CO"/>
        </w:rPr>
        <w:t xml:space="preserve"> </w:t>
      </w:r>
      <w:r w:rsidRPr="00235060">
        <w:rPr>
          <w:rFonts w:cs="Arial"/>
          <w:b/>
          <w:color w:val="FF0000"/>
          <w:sz w:val="24"/>
        </w:rPr>
        <w:t xml:space="preserve">&lt;&lt;cedula.vendedor.1&gt;&gt; </w:t>
      </w:r>
      <w:r w:rsidRPr="00360A78">
        <w:rPr>
          <w:rFonts w:cs="Arial"/>
          <w:sz w:val="24"/>
          <w:lang w:val="es-CO"/>
        </w:rPr>
        <w:t xml:space="preserve">expedida en </w:t>
      </w:r>
      <w:r w:rsidRPr="00360A78">
        <w:rPr>
          <w:rFonts w:cs="Arial"/>
          <w:b/>
          <w:color w:val="FF0000"/>
          <w:sz w:val="24"/>
          <w:lang w:val="es-CO"/>
        </w:rPr>
        <w:t>___________,</w:t>
      </w:r>
      <w:r w:rsidRPr="00360A78">
        <w:rPr>
          <w:rFonts w:cs="Arial"/>
          <w:sz w:val="24"/>
          <w:lang w:val="es-CO"/>
        </w:rPr>
        <w:t xml:space="preserve"> de estado civil</w:t>
      </w:r>
      <w:r w:rsidRPr="00235060">
        <w:rPr>
          <w:rFonts w:cs="Arial"/>
          <w:color w:val="FF0000"/>
          <w:sz w:val="24"/>
          <w:lang w:val="es-CO"/>
        </w:rPr>
        <w:t xml:space="preserve"> </w:t>
      </w:r>
      <w:r w:rsidRPr="00235060">
        <w:rPr>
          <w:rFonts w:cs="Arial"/>
          <w:b/>
          <w:color w:val="FF0000"/>
          <w:sz w:val="24"/>
          <w:lang w:val="es-CO"/>
        </w:rPr>
        <w:t>__________________</w:t>
      </w:r>
      <w:r w:rsidRPr="00235060">
        <w:rPr>
          <w:rFonts w:cs="Arial"/>
          <w:color w:val="FF0000"/>
          <w:sz w:val="24"/>
          <w:lang w:val="es-CO"/>
        </w:rPr>
        <w:t>,</w:t>
      </w:r>
      <w:r>
        <w:rPr>
          <w:rFonts w:cs="Arial"/>
          <w:color w:val="FF0000"/>
          <w:sz w:val="24"/>
          <w:lang w:val="es-CO"/>
        </w:rPr>
        <w:t xml:space="preserve"> </w:t>
      </w:r>
      <w:r w:rsidRPr="00713C4E">
        <w:rPr>
          <w:rFonts w:cs="Arial"/>
          <w:sz w:val="24"/>
          <w:lang w:val="es-CO"/>
        </w:rPr>
        <w:t>ocupación:</w:t>
      </w:r>
      <w:r>
        <w:rPr>
          <w:rFonts w:cs="Arial"/>
          <w:color w:val="FF0000"/>
          <w:sz w:val="24"/>
          <w:lang w:val="es-CO"/>
        </w:rPr>
        <w:t xml:space="preserve"> ________________,</w:t>
      </w:r>
      <w:r w:rsidRPr="006169CC">
        <w:rPr>
          <w:rFonts w:cs="Arial"/>
          <w:color w:val="C45911"/>
          <w:sz w:val="24"/>
          <w:lang w:val="es-CO"/>
        </w:rPr>
        <w:t xml:space="preserve"> </w:t>
      </w:r>
      <w:r w:rsidRPr="003A5A91">
        <w:rPr>
          <w:rFonts w:cs="Arial"/>
          <w:color w:val="6600CC"/>
          <w:sz w:val="24"/>
          <w:lang w:val="es-CO"/>
        </w:rPr>
        <w:t>obrando en nombre y representación propia</w:t>
      </w:r>
      <w:r>
        <w:rPr>
          <w:rFonts w:cs="Arial"/>
          <w:color w:val="FF0000"/>
          <w:sz w:val="24"/>
          <w:lang w:val="es-CO"/>
        </w:rPr>
        <w:t xml:space="preserve"> </w:t>
      </w:r>
      <w:r w:rsidRPr="00360A78">
        <w:rPr>
          <w:rFonts w:cs="Arial"/>
          <w:sz w:val="24"/>
          <w:lang w:val="es-CO"/>
        </w:rPr>
        <w:t xml:space="preserve">y </w:t>
      </w:r>
      <w:r w:rsidRPr="00235060">
        <w:rPr>
          <w:rFonts w:cs="Arial"/>
          <w:b/>
          <w:color w:val="FF0000"/>
          <w:sz w:val="24"/>
          <w:lang w:val="es-CO"/>
        </w:rPr>
        <w:t>&lt;&lt;nombre.vendedor.2&gt;&gt;</w:t>
      </w:r>
      <w:r w:rsidRPr="00235060">
        <w:rPr>
          <w:rFonts w:cs="Arial"/>
          <w:b/>
          <w:bCs/>
          <w:color w:val="FF0000"/>
          <w:sz w:val="24"/>
          <w:lang w:val="es-CO"/>
        </w:rPr>
        <w:t xml:space="preserve">, </w:t>
      </w:r>
      <w:r w:rsidRPr="00360A78">
        <w:rPr>
          <w:rFonts w:cs="Arial"/>
          <w:sz w:val="24"/>
          <w:lang w:val="es-CO"/>
        </w:rPr>
        <w:t>mayor de edad, domiciliado(a) en</w:t>
      </w:r>
      <w:r w:rsidRPr="00235060">
        <w:rPr>
          <w:rFonts w:cs="Arial"/>
          <w:color w:val="FF0000"/>
          <w:sz w:val="24"/>
          <w:lang w:val="es-CO"/>
        </w:rPr>
        <w:t xml:space="preserve"> ______________, </w:t>
      </w:r>
      <w:r w:rsidRPr="00360A78">
        <w:rPr>
          <w:rFonts w:cs="Arial"/>
          <w:sz w:val="24"/>
          <w:lang w:val="es-CO"/>
        </w:rPr>
        <w:t>identificado(a) con la cédula de ciudadanía número</w:t>
      </w:r>
      <w:r w:rsidRPr="00235060">
        <w:rPr>
          <w:rFonts w:cs="Arial"/>
          <w:b/>
          <w:bCs/>
          <w:color w:val="FF0000"/>
          <w:sz w:val="24"/>
          <w:lang w:val="es-CO"/>
        </w:rPr>
        <w:t xml:space="preserve"> </w:t>
      </w:r>
      <w:r w:rsidRPr="00235060">
        <w:rPr>
          <w:rFonts w:cs="Arial"/>
          <w:b/>
          <w:color w:val="FF0000"/>
          <w:sz w:val="24"/>
        </w:rPr>
        <w:t>&lt;&lt;cedula.vendedor.2&gt;&gt;</w:t>
      </w:r>
      <w:r w:rsidRPr="00235060">
        <w:rPr>
          <w:rFonts w:cs="Arial"/>
          <w:b/>
          <w:color w:val="FF0000"/>
          <w:sz w:val="24"/>
          <w:lang w:val="es-CO"/>
        </w:rPr>
        <w:t xml:space="preserve"> </w:t>
      </w:r>
      <w:r w:rsidRPr="00360A78">
        <w:rPr>
          <w:rFonts w:cs="Arial"/>
          <w:sz w:val="24"/>
          <w:lang w:val="es-CO"/>
        </w:rPr>
        <w:t>expedida en</w:t>
      </w:r>
      <w:r w:rsidRPr="00235060">
        <w:rPr>
          <w:rFonts w:cs="Arial"/>
          <w:color w:val="FF0000"/>
          <w:sz w:val="24"/>
          <w:lang w:val="es-CO"/>
        </w:rPr>
        <w:t xml:space="preserve"> </w:t>
      </w:r>
      <w:r w:rsidRPr="00235060">
        <w:rPr>
          <w:rFonts w:cs="Arial"/>
          <w:b/>
          <w:color w:val="FF0000"/>
          <w:sz w:val="24"/>
          <w:lang w:val="es-CO"/>
        </w:rPr>
        <w:t>____________</w:t>
      </w:r>
      <w:r w:rsidRPr="00235060">
        <w:rPr>
          <w:rFonts w:cs="Arial"/>
          <w:color w:val="FF0000"/>
          <w:sz w:val="24"/>
          <w:lang w:val="es-CO"/>
        </w:rPr>
        <w:t xml:space="preserve">, </w:t>
      </w:r>
      <w:r w:rsidRPr="00360A78">
        <w:rPr>
          <w:rFonts w:cs="Arial"/>
          <w:sz w:val="24"/>
          <w:lang w:val="es-CO"/>
        </w:rPr>
        <w:t>de estado civil</w:t>
      </w:r>
      <w:r w:rsidRPr="00235060">
        <w:rPr>
          <w:rFonts w:cs="Arial"/>
          <w:color w:val="FF0000"/>
          <w:sz w:val="24"/>
          <w:lang w:val="es-CO"/>
        </w:rPr>
        <w:t xml:space="preserve"> </w:t>
      </w:r>
      <w:r w:rsidRPr="00235060">
        <w:rPr>
          <w:rFonts w:cs="Arial"/>
          <w:b/>
          <w:color w:val="FF0000"/>
          <w:sz w:val="24"/>
          <w:lang w:val="es-CO"/>
        </w:rPr>
        <w:t>__________________,</w:t>
      </w:r>
      <w:r w:rsidRPr="000C714A">
        <w:rPr>
          <w:rFonts w:cs="Arial"/>
          <w:b/>
          <w:color w:val="FF0000"/>
          <w:sz w:val="24"/>
          <w:lang w:val="es-CO"/>
        </w:rPr>
        <w:t xml:space="preserve"> </w:t>
      </w:r>
      <w:r w:rsidRPr="00713C4E">
        <w:rPr>
          <w:rFonts w:cs="Arial"/>
          <w:sz w:val="24"/>
          <w:lang w:val="es-CO"/>
        </w:rPr>
        <w:t>ocupación:</w:t>
      </w:r>
      <w:r>
        <w:rPr>
          <w:rFonts w:cs="Arial"/>
          <w:color w:val="FF0000"/>
          <w:sz w:val="24"/>
          <w:lang w:val="es-CO"/>
        </w:rPr>
        <w:t xml:space="preserve"> ________________,</w:t>
      </w:r>
      <w:r w:rsidRPr="006169CC">
        <w:rPr>
          <w:rFonts w:cs="Arial"/>
          <w:color w:val="C45911"/>
          <w:sz w:val="24"/>
          <w:lang w:val="es-CO"/>
        </w:rPr>
        <w:t xml:space="preserve"> </w:t>
      </w:r>
      <w:r w:rsidRPr="000C714A">
        <w:rPr>
          <w:rFonts w:cs="Arial"/>
          <w:color w:val="FF0000"/>
          <w:sz w:val="24"/>
          <w:lang w:val="es-CO"/>
        </w:rPr>
        <w:t xml:space="preserve"> </w:t>
      </w:r>
      <w:r w:rsidRPr="003A5A91">
        <w:rPr>
          <w:rFonts w:cs="Arial"/>
          <w:color w:val="6600CC"/>
          <w:sz w:val="24"/>
          <w:lang w:val="es-CO"/>
        </w:rPr>
        <w:t>obrando en nombre y representación propia,</w:t>
      </w:r>
      <w:r>
        <w:rPr>
          <w:rFonts w:cs="Arial"/>
          <w:color w:val="FF0000"/>
          <w:sz w:val="24"/>
          <w:lang w:val="es-CO"/>
        </w:rPr>
        <w:t xml:space="preserve"> </w:t>
      </w:r>
      <w:r w:rsidRPr="00E95429">
        <w:rPr>
          <w:rStyle w:val="Hipervnculo"/>
          <w:rFonts w:eastAsia="Arial" w:cs="Arial"/>
          <w:color w:val="000000"/>
          <w:kern w:val="2"/>
          <w:sz w:val="24"/>
          <w:u w:val="none"/>
          <w:shd w:val="clear" w:color="auto" w:fill="FFFFFF"/>
        </w:rPr>
        <w:t xml:space="preserve">quien(es) se denominará(n) </w:t>
      </w:r>
      <w:r w:rsidRPr="00E95429">
        <w:rPr>
          <w:rStyle w:val="Hipervnculo"/>
          <w:rFonts w:eastAsia="Arial" w:cs="Arial"/>
          <w:b/>
          <w:color w:val="000000"/>
          <w:kern w:val="2"/>
          <w:sz w:val="24"/>
          <w:u w:val="none"/>
          <w:shd w:val="clear" w:color="auto" w:fill="FFFFFF"/>
        </w:rPr>
        <w:t>LA PARTE VENDEDORA</w:t>
      </w:r>
      <w:r w:rsidRPr="000C714A">
        <w:rPr>
          <w:rFonts w:cs="Arial"/>
          <w:b/>
          <w:bCs/>
          <w:sz w:val="24"/>
          <w:lang w:eastAsia="es-CO"/>
        </w:rPr>
        <w:t xml:space="preserve"> </w:t>
      </w:r>
      <w:r w:rsidRPr="000C714A">
        <w:rPr>
          <w:rFonts w:cs="Arial"/>
          <w:bCs/>
          <w:sz w:val="24"/>
          <w:lang w:eastAsia="es-CO"/>
        </w:rPr>
        <w:t>y dijo(</w:t>
      </w:r>
      <w:proofErr w:type="spellStart"/>
      <w:r w:rsidRPr="000C714A">
        <w:rPr>
          <w:rFonts w:cs="Arial"/>
          <w:bCs/>
          <w:sz w:val="24"/>
          <w:lang w:eastAsia="es-CO"/>
        </w:rPr>
        <w:t>eron</w:t>
      </w:r>
      <w:proofErr w:type="spellEnd"/>
      <w:r w:rsidRPr="000C714A">
        <w:rPr>
          <w:rFonts w:cs="Arial"/>
          <w:bCs/>
          <w:sz w:val="24"/>
          <w:lang w:eastAsia="es-CO"/>
        </w:rPr>
        <w:t>): ---</w:t>
      </w:r>
      <w:r>
        <w:rPr>
          <w:rFonts w:cs="Arial"/>
          <w:bCs/>
          <w:sz w:val="24"/>
          <w:lang w:eastAsia="es-CO"/>
        </w:rPr>
        <w:t>--------------------------------------------------------------------------------------------</w:t>
      </w:r>
    </w:p>
    <w:p w14:paraId="3E5F09C9" w14:textId="1D6A794E" w:rsidR="00641A09" w:rsidRPr="00403756" w:rsidRDefault="001D50A9" w:rsidP="001711F4">
      <w:pPr>
        <w:tabs>
          <w:tab w:val="right" w:leader="hyphen" w:pos="8505"/>
          <w:tab w:val="left" w:leader="hyphen" w:pos="8789"/>
        </w:tabs>
        <w:spacing w:line="360" w:lineRule="auto"/>
        <w:jc w:val="both"/>
        <w:rPr>
          <w:rFonts w:cs="Arial"/>
          <w:sz w:val="24"/>
          <w:lang w:val="es-CO"/>
        </w:rPr>
      </w:pPr>
      <w:r w:rsidRPr="00403756">
        <w:rPr>
          <w:rFonts w:cs="Arial"/>
          <w:bCs/>
          <w:sz w:val="24"/>
          <w:lang w:eastAsia="es-CO"/>
        </w:rPr>
        <w:t>-----------------------------------</w:t>
      </w:r>
      <w:r w:rsidR="00914670" w:rsidRPr="00403756">
        <w:rPr>
          <w:rFonts w:cs="Arial"/>
          <w:bCs/>
          <w:sz w:val="24"/>
          <w:lang w:eastAsia="es-CO"/>
        </w:rPr>
        <w:t>-----------------</w:t>
      </w:r>
      <w:r w:rsidR="00641A09" w:rsidRPr="00403756">
        <w:rPr>
          <w:rFonts w:cs="Arial"/>
          <w:bCs/>
          <w:sz w:val="24"/>
          <w:lang w:eastAsia="es-CO"/>
        </w:rPr>
        <w:t>--------</w:t>
      </w:r>
      <w:r w:rsidR="00027D3C" w:rsidRPr="00403756">
        <w:rPr>
          <w:rFonts w:cs="Arial"/>
          <w:bCs/>
          <w:sz w:val="24"/>
          <w:lang w:eastAsia="es-CO"/>
        </w:rPr>
        <w:t>----------------------</w:t>
      </w:r>
      <w:r w:rsidR="00B14C04">
        <w:rPr>
          <w:rFonts w:cs="Arial"/>
          <w:bCs/>
          <w:sz w:val="24"/>
          <w:lang w:eastAsia="es-CO"/>
        </w:rPr>
        <w:t>-------------------</w:t>
      </w:r>
      <w:r w:rsidR="003C425D">
        <w:rPr>
          <w:rFonts w:cs="Arial"/>
          <w:bCs/>
          <w:sz w:val="24"/>
          <w:lang w:eastAsia="es-CO"/>
        </w:rPr>
        <w:t>---------</w:t>
      </w:r>
    </w:p>
    <w:p w14:paraId="5F074473" w14:textId="21AE2CAD" w:rsidR="00C37D53" w:rsidRDefault="000C714A" w:rsidP="001711F4">
      <w:pPr>
        <w:tabs>
          <w:tab w:val="right" w:leader="hyphen" w:pos="8505"/>
          <w:tab w:val="left" w:leader="hyphen" w:pos="8789"/>
        </w:tabs>
        <w:spacing w:line="360" w:lineRule="auto"/>
        <w:jc w:val="both"/>
        <w:rPr>
          <w:rFonts w:cs="Arial"/>
          <w:bCs/>
          <w:sz w:val="24"/>
          <w:lang w:eastAsia="es-CO"/>
        </w:rPr>
      </w:pPr>
      <w:r w:rsidRPr="00403756">
        <w:rPr>
          <w:rFonts w:cs="Arial"/>
          <w:b/>
          <w:bCs/>
          <w:sz w:val="24"/>
          <w:lang w:eastAsia="es-CO"/>
        </w:rPr>
        <w:t>PRIMERO</w:t>
      </w:r>
      <w:r w:rsidR="00967286" w:rsidRPr="00403756">
        <w:rPr>
          <w:rFonts w:cs="Arial"/>
          <w:b/>
          <w:bCs/>
          <w:sz w:val="24"/>
          <w:lang w:eastAsia="es-CO"/>
        </w:rPr>
        <w:t>. - OBJETO</w:t>
      </w:r>
      <w:r w:rsidRPr="00403756">
        <w:rPr>
          <w:rFonts w:cs="Arial"/>
          <w:b/>
          <w:bCs/>
          <w:sz w:val="24"/>
          <w:lang w:eastAsia="es-CO"/>
        </w:rPr>
        <w:t xml:space="preserve">: </w:t>
      </w:r>
      <w:r w:rsidRPr="00403756">
        <w:rPr>
          <w:rFonts w:cs="Arial"/>
          <w:bCs/>
          <w:sz w:val="24"/>
          <w:lang w:eastAsia="es-CO"/>
        </w:rPr>
        <w:t xml:space="preserve">Que transfiere a título de </w:t>
      </w:r>
      <w:r w:rsidR="0056227D" w:rsidRPr="00403756">
        <w:rPr>
          <w:rFonts w:cs="Arial"/>
          <w:bCs/>
          <w:sz w:val="24"/>
          <w:lang w:eastAsia="es-CO"/>
        </w:rPr>
        <w:t>VENTA CON PACTO DE RETROVENTA</w:t>
      </w:r>
      <w:r w:rsidRPr="00403756">
        <w:rPr>
          <w:rFonts w:cs="Arial"/>
          <w:bCs/>
          <w:sz w:val="24"/>
          <w:lang w:eastAsia="es-CO"/>
        </w:rPr>
        <w:t xml:space="preserve"> a favor de</w:t>
      </w:r>
      <w:r w:rsidR="00027D3C" w:rsidRPr="00403756">
        <w:rPr>
          <w:rFonts w:cs="Arial"/>
          <w:b/>
          <w:sz w:val="24"/>
        </w:rPr>
        <w:t xml:space="preserve"> </w:t>
      </w:r>
      <w:r w:rsidR="001D7AF1" w:rsidRPr="00235060">
        <w:rPr>
          <w:rFonts w:cs="Arial"/>
          <w:b/>
          <w:color w:val="FF0000"/>
          <w:sz w:val="24"/>
        </w:rPr>
        <w:t>&lt;&lt;nombre.comprador.1&gt;&gt;</w:t>
      </w:r>
      <w:r w:rsidR="001D7AF1" w:rsidRPr="00235060">
        <w:rPr>
          <w:rFonts w:cs="Arial"/>
          <w:b/>
          <w:bCs/>
          <w:color w:val="FF0000"/>
          <w:sz w:val="24"/>
          <w:lang w:val="es-CO" w:eastAsia="es-CO"/>
        </w:rPr>
        <w:t xml:space="preserve">, </w:t>
      </w:r>
      <w:r w:rsidR="001D7AF1" w:rsidRPr="00360A78">
        <w:rPr>
          <w:rFonts w:cs="Arial"/>
          <w:bCs/>
          <w:sz w:val="24"/>
          <w:lang w:val="es-CO" w:eastAsia="es-CO"/>
        </w:rPr>
        <w:t xml:space="preserve">mayor de edad, </w:t>
      </w:r>
      <w:r w:rsidR="001D7AF1" w:rsidRPr="00360A78">
        <w:rPr>
          <w:rFonts w:cs="Arial"/>
          <w:sz w:val="24"/>
          <w:lang w:val="es-CO"/>
        </w:rPr>
        <w:t>domiciliado(a) en</w:t>
      </w:r>
      <w:r w:rsidR="001D7AF1" w:rsidRPr="00235060">
        <w:rPr>
          <w:rFonts w:cs="Arial"/>
          <w:color w:val="FF0000"/>
          <w:sz w:val="24"/>
          <w:lang w:val="es-CO"/>
        </w:rPr>
        <w:t xml:space="preserve"> ______________,</w:t>
      </w:r>
      <w:r w:rsidR="001D7AF1" w:rsidRPr="00235060">
        <w:rPr>
          <w:rFonts w:cs="Arial"/>
          <w:bCs/>
          <w:color w:val="FF0000"/>
          <w:sz w:val="24"/>
          <w:lang w:val="es-CO" w:eastAsia="es-CO"/>
        </w:rPr>
        <w:t xml:space="preserve"> </w:t>
      </w:r>
      <w:r w:rsidR="001D7AF1" w:rsidRPr="00360A78">
        <w:rPr>
          <w:rFonts w:cs="Arial"/>
          <w:bCs/>
          <w:sz w:val="24"/>
          <w:lang w:val="es-CO" w:eastAsia="es-CO"/>
        </w:rPr>
        <w:t>identificado(a) con la cédula de ciudadanía número</w:t>
      </w:r>
      <w:r w:rsidR="001D7AF1" w:rsidRPr="00235060">
        <w:rPr>
          <w:rFonts w:cs="Arial"/>
          <w:b/>
          <w:bCs/>
          <w:color w:val="FF0000"/>
          <w:sz w:val="24"/>
          <w:lang w:val="es-CO" w:eastAsia="es-CO"/>
        </w:rPr>
        <w:t xml:space="preserve"> </w:t>
      </w:r>
      <w:r w:rsidR="001D7AF1" w:rsidRPr="00235060">
        <w:rPr>
          <w:rFonts w:cs="Arial"/>
          <w:b/>
          <w:color w:val="FF0000"/>
          <w:sz w:val="24"/>
        </w:rPr>
        <w:t xml:space="preserve">&lt;&lt;cedula.comprador.1&gt;&gt; </w:t>
      </w:r>
      <w:r w:rsidR="001D7AF1" w:rsidRPr="00360A78">
        <w:rPr>
          <w:rFonts w:cs="Arial"/>
          <w:bCs/>
          <w:sz w:val="24"/>
          <w:lang w:val="es-CO" w:eastAsia="es-CO"/>
        </w:rPr>
        <w:t>expedida en</w:t>
      </w:r>
      <w:r w:rsidR="001D7AF1" w:rsidRPr="00235060">
        <w:rPr>
          <w:rFonts w:cs="Arial"/>
          <w:bCs/>
          <w:color w:val="FF0000"/>
          <w:sz w:val="24"/>
          <w:lang w:val="es-CO" w:eastAsia="es-CO"/>
        </w:rPr>
        <w:t xml:space="preserve"> </w:t>
      </w:r>
      <w:r w:rsidR="001D7AF1" w:rsidRPr="00235060">
        <w:rPr>
          <w:rFonts w:cs="Arial"/>
          <w:b/>
          <w:bCs/>
          <w:color w:val="FF0000"/>
          <w:sz w:val="24"/>
          <w:lang w:val="es-CO" w:eastAsia="es-CO"/>
        </w:rPr>
        <w:t>___________</w:t>
      </w:r>
      <w:r w:rsidR="001D7AF1" w:rsidRPr="00235060">
        <w:rPr>
          <w:rFonts w:cs="Arial"/>
          <w:bCs/>
          <w:color w:val="FF0000"/>
          <w:sz w:val="24"/>
          <w:lang w:val="es-CO" w:eastAsia="es-CO"/>
        </w:rPr>
        <w:t xml:space="preserve">, </w:t>
      </w:r>
      <w:r w:rsidR="001D7AF1" w:rsidRPr="00360A78">
        <w:rPr>
          <w:rFonts w:cs="Arial"/>
          <w:bCs/>
          <w:sz w:val="24"/>
          <w:lang w:val="es-CO" w:eastAsia="es-CO"/>
        </w:rPr>
        <w:t>de estado civil</w:t>
      </w:r>
      <w:r w:rsidR="001D7AF1" w:rsidRPr="00235060">
        <w:rPr>
          <w:rFonts w:cs="Arial"/>
          <w:bCs/>
          <w:color w:val="FF0000"/>
          <w:sz w:val="24"/>
          <w:lang w:val="es-CO" w:eastAsia="es-CO"/>
        </w:rPr>
        <w:t xml:space="preserve"> </w:t>
      </w:r>
      <w:r w:rsidR="001D7AF1" w:rsidRPr="00235060">
        <w:rPr>
          <w:rFonts w:cs="Arial"/>
          <w:b/>
          <w:bCs/>
          <w:color w:val="FF0000"/>
          <w:sz w:val="24"/>
          <w:lang w:val="es-CO" w:eastAsia="es-CO"/>
        </w:rPr>
        <w:t>_______________</w:t>
      </w:r>
      <w:r w:rsidR="001D7AF1" w:rsidRPr="00235060">
        <w:rPr>
          <w:rFonts w:cs="Arial"/>
          <w:bCs/>
          <w:color w:val="FF0000"/>
          <w:sz w:val="24"/>
          <w:lang w:val="es-CO" w:eastAsia="es-CO"/>
        </w:rPr>
        <w:t xml:space="preserve">, </w:t>
      </w:r>
      <w:r w:rsidR="001D7AF1" w:rsidRPr="00713C4E">
        <w:rPr>
          <w:rFonts w:cs="Arial"/>
          <w:sz w:val="24"/>
          <w:lang w:val="es-CO"/>
        </w:rPr>
        <w:t>ocupación:</w:t>
      </w:r>
      <w:r w:rsidR="001D7AF1">
        <w:rPr>
          <w:rFonts w:cs="Arial"/>
          <w:color w:val="FF0000"/>
          <w:sz w:val="24"/>
          <w:lang w:val="es-CO"/>
        </w:rPr>
        <w:t xml:space="preserve"> ________________,</w:t>
      </w:r>
      <w:r w:rsidR="001D7AF1" w:rsidRPr="006169CC">
        <w:rPr>
          <w:rFonts w:cs="Arial"/>
          <w:color w:val="C45911"/>
          <w:sz w:val="24"/>
          <w:lang w:val="es-CO"/>
        </w:rPr>
        <w:t xml:space="preserve"> </w:t>
      </w:r>
      <w:r w:rsidR="001D7AF1" w:rsidRPr="000C714A">
        <w:rPr>
          <w:rFonts w:cs="Arial"/>
          <w:color w:val="FF0000"/>
          <w:sz w:val="24"/>
          <w:lang w:val="es-CO"/>
        </w:rPr>
        <w:t xml:space="preserve"> </w:t>
      </w:r>
      <w:r w:rsidR="001D7AF1" w:rsidRPr="003A5A91">
        <w:rPr>
          <w:rFonts w:cs="Arial"/>
          <w:color w:val="6600CC"/>
          <w:sz w:val="24"/>
          <w:lang w:val="es-CO"/>
        </w:rPr>
        <w:t>obrando en nombre y representación propia</w:t>
      </w:r>
      <w:r w:rsidR="001D7AF1">
        <w:rPr>
          <w:rFonts w:cs="Arial"/>
          <w:color w:val="FF0000"/>
          <w:sz w:val="24"/>
          <w:lang w:val="es-CO"/>
        </w:rPr>
        <w:t xml:space="preserve"> </w:t>
      </w:r>
      <w:r w:rsidR="001D7AF1" w:rsidRPr="00920D02">
        <w:rPr>
          <w:rFonts w:cs="Arial"/>
          <w:bCs/>
          <w:sz w:val="24"/>
          <w:lang w:eastAsia="es-CO"/>
        </w:rPr>
        <w:t xml:space="preserve"> y</w:t>
      </w:r>
      <w:r w:rsidR="001D7AF1">
        <w:rPr>
          <w:rFonts w:cs="Arial"/>
          <w:b/>
          <w:bCs/>
          <w:sz w:val="24"/>
          <w:lang w:eastAsia="es-CO"/>
        </w:rPr>
        <w:t xml:space="preserve"> </w:t>
      </w:r>
      <w:r w:rsidR="001D7AF1" w:rsidRPr="00235060">
        <w:rPr>
          <w:rFonts w:cs="Arial"/>
          <w:b/>
          <w:color w:val="FF0000"/>
          <w:sz w:val="24"/>
        </w:rPr>
        <w:t>&lt;&lt;nombre.comprador.2&gt;&gt;</w:t>
      </w:r>
      <w:r w:rsidR="001D7AF1" w:rsidRPr="00235060">
        <w:rPr>
          <w:rFonts w:cs="Arial"/>
          <w:b/>
          <w:bCs/>
          <w:color w:val="FF0000"/>
          <w:sz w:val="24"/>
          <w:lang w:val="es-CO" w:eastAsia="es-CO"/>
        </w:rPr>
        <w:t xml:space="preserve">, </w:t>
      </w:r>
      <w:r w:rsidR="001D7AF1" w:rsidRPr="00360A78">
        <w:rPr>
          <w:rFonts w:cs="Arial"/>
          <w:bCs/>
          <w:sz w:val="24"/>
          <w:lang w:val="es-CO" w:eastAsia="es-CO"/>
        </w:rPr>
        <w:t>mayor de edad,</w:t>
      </w:r>
      <w:r w:rsidR="001D7AF1" w:rsidRPr="00360A78">
        <w:rPr>
          <w:rFonts w:cs="Arial"/>
          <w:sz w:val="24"/>
          <w:lang w:val="es-CO"/>
        </w:rPr>
        <w:t xml:space="preserve"> domiciliado(a) en</w:t>
      </w:r>
      <w:r w:rsidR="001D7AF1" w:rsidRPr="00235060">
        <w:rPr>
          <w:rFonts w:cs="Arial"/>
          <w:color w:val="FF0000"/>
          <w:sz w:val="24"/>
          <w:lang w:val="es-CO"/>
        </w:rPr>
        <w:t xml:space="preserve"> ______________,</w:t>
      </w:r>
      <w:r w:rsidR="001D7AF1" w:rsidRPr="00235060">
        <w:rPr>
          <w:rFonts w:cs="Arial"/>
          <w:bCs/>
          <w:color w:val="FF0000"/>
          <w:sz w:val="24"/>
          <w:lang w:val="es-CO" w:eastAsia="es-CO"/>
        </w:rPr>
        <w:t xml:space="preserve">, </w:t>
      </w:r>
      <w:r w:rsidR="001D7AF1" w:rsidRPr="00360A78">
        <w:rPr>
          <w:rFonts w:cs="Arial"/>
          <w:bCs/>
          <w:sz w:val="24"/>
          <w:lang w:val="es-CO" w:eastAsia="es-CO"/>
        </w:rPr>
        <w:t>identificado con la cédula de ciudadanía número</w:t>
      </w:r>
      <w:r w:rsidR="001D7AF1" w:rsidRPr="00235060">
        <w:rPr>
          <w:rFonts w:cs="Arial"/>
          <w:b/>
          <w:bCs/>
          <w:color w:val="FF0000"/>
          <w:sz w:val="24"/>
          <w:lang w:val="es-CO" w:eastAsia="es-CO"/>
        </w:rPr>
        <w:t xml:space="preserve"> </w:t>
      </w:r>
      <w:r w:rsidR="001D7AF1" w:rsidRPr="00235060">
        <w:rPr>
          <w:rFonts w:cs="Arial"/>
          <w:b/>
          <w:color w:val="FF0000"/>
          <w:sz w:val="24"/>
        </w:rPr>
        <w:t xml:space="preserve">&lt;&lt;cedula.comprador.2&gt;&gt; </w:t>
      </w:r>
      <w:r w:rsidR="001D7AF1" w:rsidRPr="00360A78">
        <w:rPr>
          <w:rFonts w:cs="Arial"/>
          <w:sz w:val="24"/>
          <w:lang w:val="es-CO" w:eastAsia="es-CO"/>
        </w:rPr>
        <w:t>expedida en</w:t>
      </w:r>
      <w:r w:rsidR="001D7AF1" w:rsidRPr="00235060">
        <w:rPr>
          <w:rFonts w:cs="Arial"/>
          <w:color w:val="FF0000"/>
          <w:sz w:val="24"/>
          <w:lang w:val="es-CO" w:eastAsia="es-CO"/>
        </w:rPr>
        <w:t xml:space="preserve"> ______________,</w:t>
      </w:r>
      <w:r w:rsidR="001D7AF1" w:rsidRPr="00235060">
        <w:rPr>
          <w:rFonts w:cs="Arial"/>
          <w:b/>
          <w:bCs/>
          <w:color w:val="FF0000"/>
          <w:sz w:val="24"/>
          <w:lang w:val="es-CO" w:eastAsia="es-CO"/>
        </w:rPr>
        <w:t xml:space="preserve"> </w:t>
      </w:r>
      <w:r w:rsidR="001D7AF1" w:rsidRPr="00360A78">
        <w:rPr>
          <w:rFonts w:cs="Arial"/>
          <w:bCs/>
          <w:sz w:val="24"/>
          <w:lang w:val="es-CO" w:eastAsia="es-CO"/>
        </w:rPr>
        <w:t>de estado civil</w:t>
      </w:r>
      <w:r w:rsidR="001D7AF1" w:rsidRPr="00235060">
        <w:rPr>
          <w:rFonts w:cs="Arial"/>
          <w:b/>
          <w:bCs/>
          <w:color w:val="FF0000"/>
          <w:sz w:val="24"/>
          <w:lang w:val="es-CO" w:eastAsia="es-CO"/>
        </w:rPr>
        <w:t xml:space="preserve"> _______________,</w:t>
      </w:r>
      <w:r w:rsidR="001D7AF1" w:rsidRPr="006169CC">
        <w:rPr>
          <w:rFonts w:cs="Arial"/>
          <w:b/>
          <w:bCs/>
          <w:color w:val="1F4E79"/>
          <w:sz w:val="24"/>
          <w:lang w:val="es-CO" w:eastAsia="es-CO"/>
        </w:rPr>
        <w:t xml:space="preserve"> </w:t>
      </w:r>
      <w:r w:rsidR="001D7AF1" w:rsidRPr="00713C4E">
        <w:rPr>
          <w:rFonts w:cs="Arial"/>
          <w:sz w:val="24"/>
          <w:lang w:val="es-CO"/>
        </w:rPr>
        <w:t>ocupación:</w:t>
      </w:r>
      <w:r w:rsidR="001D7AF1">
        <w:rPr>
          <w:rFonts w:cs="Arial"/>
          <w:color w:val="FF0000"/>
          <w:sz w:val="24"/>
          <w:lang w:val="es-CO"/>
        </w:rPr>
        <w:t xml:space="preserve"> ________________,</w:t>
      </w:r>
      <w:r w:rsidR="001D7AF1" w:rsidRPr="006169CC">
        <w:rPr>
          <w:rFonts w:cs="Arial"/>
          <w:color w:val="C45911"/>
          <w:sz w:val="24"/>
          <w:lang w:val="es-CO"/>
        </w:rPr>
        <w:t xml:space="preserve"> </w:t>
      </w:r>
      <w:r w:rsidR="001D7AF1" w:rsidRPr="000C714A">
        <w:rPr>
          <w:rFonts w:cs="Arial"/>
          <w:color w:val="FF0000"/>
          <w:sz w:val="24"/>
          <w:lang w:val="es-CO"/>
        </w:rPr>
        <w:t xml:space="preserve"> </w:t>
      </w:r>
      <w:r w:rsidR="001D7AF1" w:rsidRPr="003A5A91">
        <w:rPr>
          <w:rFonts w:cs="Arial"/>
          <w:bCs/>
          <w:color w:val="6600CC"/>
          <w:sz w:val="24"/>
          <w:lang w:val="es-CO" w:eastAsia="es-CO"/>
        </w:rPr>
        <w:t>obrando en nombre y representación propia</w:t>
      </w:r>
      <w:r w:rsidR="001D7AF1">
        <w:rPr>
          <w:rFonts w:cs="Arial"/>
          <w:bCs/>
          <w:color w:val="6600CC"/>
          <w:sz w:val="24"/>
          <w:lang w:val="es-CO" w:eastAsia="es-CO"/>
        </w:rPr>
        <w:t>,</w:t>
      </w:r>
      <w:r w:rsidR="001D7AF1">
        <w:rPr>
          <w:rFonts w:cs="Arial"/>
          <w:bCs/>
          <w:color w:val="FF0000"/>
          <w:sz w:val="24"/>
          <w:lang w:val="es-CO" w:eastAsia="es-CO"/>
        </w:rPr>
        <w:t xml:space="preserve"> </w:t>
      </w:r>
      <w:r w:rsidR="007112BC" w:rsidRPr="00403756">
        <w:rPr>
          <w:rFonts w:eastAsia="Arial" w:cs="Arial"/>
          <w:sz w:val="24"/>
          <w:shd w:val="clear" w:color="auto" w:fill="FFFFFF"/>
        </w:rPr>
        <w:t>quien se denomina</w:t>
      </w:r>
      <w:r w:rsidR="00745AD7">
        <w:rPr>
          <w:rFonts w:eastAsia="Arial" w:cs="Arial"/>
          <w:sz w:val="24"/>
          <w:shd w:val="clear" w:color="auto" w:fill="FFFFFF"/>
        </w:rPr>
        <w:t>rá</w:t>
      </w:r>
      <w:r w:rsidR="007112BC" w:rsidRPr="00403756">
        <w:rPr>
          <w:rFonts w:eastAsia="Arial" w:cs="Arial"/>
          <w:sz w:val="24"/>
          <w:shd w:val="clear" w:color="auto" w:fill="FFFFFF"/>
        </w:rPr>
        <w:t xml:space="preserve"> </w:t>
      </w:r>
      <w:r w:rsidR="007112BC" w:rsidRPr="00403756">
        <w:rPr>
          <w:rStyle w:val="Hipervnculo"/>
          <w:rFonts w:eastAsia="Arial" w:cs="Arial"/>
          <w:b/>
          <w:color w:val="auto"/>
          <w:kern w:val="2"/>
          <w:sz w:val="24"/>
          <w:u w:val="none"/>
          <w:shd w:val="clear" w:color="auto" w:fill="FFFFFF"/>
        </w:rPr>
        <w:t xml:space="preserve">LA PARTE </w:t>
      </w:r>
      <w:r w:rsidR="00914670" w:rsidRPr="00403756">
        <w:rPr>
          <w:rStyle w:val="Hipervnculo"/>
          <w:rFonts w:eastAsia="Arial" w:cs="Arial"/>
          <w:b/>
          <w:color w:val="auto"/>
          <w:kern w:val="2"/>
          <w:sz w:val="24"/>
          <w:u w:val="none"/>
          <w:shd w:val="clear" w:color="auto" w:fill="FFFFFF"/>
        </w:rPr>
        <w:t>COMPRADORA</w:t>
      </w:r>
      <w:r w:rsidR="000B5427" w:rsidRPr="00403756">
        <w:rPr>
          <w:rFonts w:cs="Arial"/>
          <w:bCs/>
          <w:sz w:val="24"/>
          <w:lang w:val="es-CO" w:eastAsia="es-CO"/>
        </w:rPr>
        <w:t xml:space="preserve"> y adquiere</w:t>
      </w:r>
      <w:r w:rsidR="00914670" w:rsidRPr="00403756">
        <w:rPr>
          <w:rFonts w:cs="Arial"/>
          <w:b/>
          <w:bCs/>
          <w:sz w:val="24"/>
          <w:lang w:eastAsia="es-CO"/>
        </w:rPr>
        <w:t xml:space="preserve"> </w:t>
      </w:r>
      <w:r w:rsidR="00914670" w:rsidRPr="00403756">
        <w:rPr>
          <w:rFonts w:cs="Arial"/>
          <w:bCs/>
          <w:sz w:val="24"/>
          <w:lang w:eastAsia="es-CO"/>
        </w:rPr>
        <w:t>el</w:t>
      </w:r>
      <w:r w:rsidRPr="00403756">
        <w:rPr>
          <w:rFonts w:cs="Arial"/>
          <w:bCs/>
          <w:sz w:val="24"/>
          <w:lang w:eastAsia="es-CO"/>
        </w:rPr>
        <w:t xml:space="preserve"> derecho de dominio, propiedad y posesión que </w:t>
      </w:r>
      <w:r w:rsidR="00FB6071" w:rsidRPr="00403756">
        <w:rPr>
          <w:rStyle w:val="Hipervnculo"/>
          <w:rFonts w:eastAsia="Arial" w:cs="Arial"/>
          <w:b/>
          <w:color w:val="auto"/>
          <w:kern w:val="2"/>
          <w:sz w:val="24"/>
          <w:u w:val="none"/>
          <w:shd w:val="clear" w:color="auto" w:fill="FFFFFF"/>
        </w:rPr>
        <w:t>LA PARTE VENDEDORA</w:t>
      </w:r>
      <w:r w:rsidR="00FB6071" w:rsidRPr="00403756">
        <w:rPr>
          <w:rFonts w:cs="Arial"/>
          <w:bCs/>
          <w:sz w:val="24"/>
          <w:lang w:eastAsia="es-CO"/>
        </w:rPr>
        <w:t xml:space="preserve"> </w:t>
      </w:r>
      <w:r w:rsidRPr="00403756">
        <w:rPr>
          <w:rFonts w:cs="Arial"/>
          <w:bCs/>
          <w:sz w:val="24"/>
          <w:lang w:eastAsia="es-CO"/>
        </w:rPr>
        <w:t>tiene sobre</w:t>
      </w:r>
      <w:r w:rsidR="00DC2443">
        <w:rPr>
          <w:rFonts w:cs="Arial"/>
          <w:bCs/>
          <w:sz w:val="24"/>
          <w:lang w:eastAsia="es-CO"/>
        </w:rPr>
        <w:t xml:space="preserve"> el 100%</w:t>
      </w:r>
      <w:r w:rsidR="003C425D">
        <w:rPr>
          <w:rFonts w:cs="Arial"/>
          <w:bCs/>
          <w:sz w:val="24"/>
          <w:lang w:eastAsia="es-CO"/>
        </w:rPr>
        <w:t xml:space="preserve"> del </w:t>
      </w:r>
      <w:r w:rsidRPr="00403756">
        <w:rPr>
          <w:rFonts w:cs="Arial"/>
          <w:bCs/>
          <w:sz w:val="24"/>
          <w:lang w:eastAsia="es-CO"/>
        </w:rPr>
        <w:t>siguiente inmueble:</w:t>
      </w:r>
      <w:r w:rsidR="00920D02" w:rsidRPr="00403756">
        <w:rPr>
          <w:rFonts w:cs="Arial"/>
          <w:bCs/>
          <w:sz w:val="24"/>
          <w:lang w:eastAsia="es-CO"/>
        </w:rPr>
        <w:t xml:space="preserve"> </w:t>
      </w:r>
      <w:r w:rsidR="00C37D53" w:rsidRPr="00403756">
        <w:rPr>
          <w:rFonts w:cs="Arial"/>
          <w:bCs/>
          <w:sz w:val="24"/>
          <w:lang w:eastAsia="es-CO"/>
        </w:rPr>
        <w:t>-----------------------------------------------------------</w:t>
      </w:r>
    </w:p>
    <w:p w14:paraId="3005137C" w14:textId="77777777" w:rsidR="001D7AF1" w:rsidRPr="00403756" w:rsidRDefault="001D7AF1" w:rsidP="001711F4">
      <w:pPr>
        <w:tabs>
          <w:tab w:val="right" w:leader="hyphen" w:pos="8505"/>
          <w:tab w:val="left" w:leader="hyphen" w:pos="8789"/>
        </w:tabs>
        <w:spacing w:line="360" w:lineRule="auto"/>
        <w:jc w:val="both"/>
        <w:rPr>
          <w:rFonts w:cs="Arial"/>
          <w:bCs/>
          <w:sz w:val="24"/>
          <w:lang w:eastAsia="es-CO"/>
        </w:rPr>
      </w:pPr>
    </w:p>
    <w:p w14:paraId="12AF9ABC" w14:textId="77777777" w:rsidR="001D7AF1" w:rsidRPr="00235060"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eastAsia="Arial" w:cs="Arial"/>
          <w:color w:val="0000CC"/>
          <w:sz w:val="24"/>
        </w:rPr>
      </w:pPr>
      <w:r w:rsidRPr="00235060">
        <w:rPr>
          <w:rFonts w:cs="Arial"/>
          <w:b/>
          <w:bCs/>
          <w:color w:val="0000CC"/>
          <w:sz w:val="24"/>
          <w:lang w:eastAsia="es-CO"/>
        </w:rPr>
        <w:t xml:space="preserve">INCLUIR INMUEBLE (CASA) JUNTO CON SU NOMENCLATURA, </w:t>
      </w:r>
      <w:proofErr w:type="spellStart"/>
      <w:r w:rsidRPr="00235060">
        <w:rPr>
          <w:rFonts w:cs="Arial"/>
          <w:b/>
          <w:bCs/>
          <w:color w:val="0000CC"/>
          <w:sz w:val="24"/>
          <w:lang w:eastAsia="es-CO"/>
        </w:rPr>
        <w:t>AREA</w:t>
      </w:r>
      <w:proofErr w:type="spellEnd"/>
      <w:r w:rsidRPr="00235060">
        <w:rPr>
          <w:rFonts w:cs="Arial"/>
          <w:b/>
          <w:bCs/>
          <w:color w:val="0000CC"/>
          <w:sz w:val="24"/>
          <w:lang w:eastAsia="es-CO"/>
        </w:rPr>
        <w:t xml:space="preserve"> Y LINDEROS </w:t>
      </w:r>
      <w:proofErr w:type="spellStart"/>
      <w:r w:rsidRPr="00235060">
        <w:rPr>
          <w:rFonts w:cs="Arial"/>
          <w:b/>
          <w:bCs/>
          <w:color w:val="0000CC"/>
          <w:sz w:val="24"/>
          <w:lang w:eastAsia="es-CO"/>
        </w:rPr>
        <w:t>ESPECIFICOS</w:t>
      </w:r>
      <w:proofErr w:type="spellEnd"/>
    </w:p>
    <w:p w14:paraId="75CFE7F3"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Arial" w:cs="Arial"/>
          <w:sz w:val="24"/>
        </w:rPr>
      </w:pPr>
    </w:p>
    <w:p w14:paraId="44024452"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Arial" w:cs="Arial"/>
          <w:sz w:val="24"/>
        </w:rPr>
      </w:pPr>
    </w:p>
    <w:p w14:paraId="2603DF1F"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Arial" w:cs="Arial"/>
          <w:sz w:val="24"/>
        </w:rPr>
      </w:pPr>
      <w:r w:rsidRPr="00920D02">
        <w:rPr>
          <w:rFonts w:eastAsia="Arial" w:cs="Arial"/>
          <w:sz w:val="24"/>
          <w:shd w:val="clear" w:color="auto" w:fill="FFFFFF"/>
        </w:rPr>
        <w:lastRenderedPageBreak/>
        <w:t xml:space="preserve">A este inmueble le corresponde el folio de matrícula inmobiliaria número </w:t>
      </w:r>
      <w:r>
        <w:rPr>
          <w:rFonts w:cs="Arial"/>
          <w:b/>
          <w:color w:val="FF0000"/>
          <w:sz w:val="24"/>
        </w:rPr>
        <w:t>&lt;&lt;</w:t>
      </w:r>
      <w:proofErr w:type="spellStart"/>
      <w:proofErr w:type="gramStart"/>
      <w:r>
        <w:rPr>
          <w:rFonts w:cs="Arial"/>
          <w:b/>
          <w:color w:val="FF0000"/>
          <w:sz w:val="24"/>
        </w:rPr>
        <w:t>numero.matricula</w:t>
      </w:r>
      <w:proofErr w:type="spellEnd"/>
      <w:proofErr w:type="gramEnd"/>
      <w:r>
        <w:rPr>
          <w:rFonts w:cs="Arial"/>
          <w:b/>
          <w:color w:val="FF0000"/>
          <w:sz w:val="24"/>
        </w:rPr>
        <w:t>&gt;&gt;</w:t>
      </w:r>
      <w:r w:rsidRPr="00713C4E">
        <w:rPr>
          <w:rFonts w:eastAsia="Arial" w:cs="Arial"/>
          <w:color w:val="FF0000"/>
          <w:sz w:val="24"/>
          <w:shd w:val="clear" w:color="auto" w:fill="FFFFFF"/>
        </w:rPr>
        <w:t xml:space="preserve"> </w:t>
      </w:r>
      <w:r w:rsidRPr="00713C4E">
        <w:rPr>
          <w:rFonts w:eastAsia="Arial" w:cs="Arial"/>
          <w:sz w:val="24"/>
          <w:shd w:val="clear" w:color="auto" w:fill="FFFFFF"/>
        </w:rPr>
        <w:t>de la Oficina de Instrumentos Públicos de</w:t>
      </w:r>
      <w:r w:rsidRPr="00880A2E">
        <w:rPr>
          <w:rFonts w:eastAsia="Arial" w:cs="Arial"/>
          <w:color w:val="FF0000"/>
          <w:sz w:val="24"/>
          <w:shd w:val="clear" w:color="auto" w:fill="FFFFFF"/>
        </w:rPr>
        <w:t xml:space="preserve"> </w:t>
      </w:r>
      <w:r w:rsidRPr="00713C4E">
        <w:rPr>
          <w:rFonts w:eastAsia="Arial" w:cs="Arial"/>
          <w:b/>
          <w:color w:val="FF0000"/>
          <w:sz w:val="24"/>
          <w:shd w:val="clear" w:color="auto" w:fill="FFFFFF"/>
        </w:rPr>
        <w:t>&lt;&lt;</w:t>
      </w:r>
      <w:proofErr w:type="spellStart"/>
      <w:r w:rsidRPr="00713C4E">
        <w:rPr>
          <w:rFonts w:eastAsia="Arial" w:cs="Arial"/>
          <w:b/>
          <w:color w:val="FF0000"/>
          <w:sz w:val="24"/>
          <w:shd w:val="clear" w:color="auto" w:fill="FFFFFF"/>
        </w:rPr>
        <w:t>orip</w:t>
      </w:r>
      <w:proofErr w:type="spellEnd"/>
      <w:r w:rsidRPr="00713C4E">
        <w:rPr>
          <w:rFonts w:eastAsia="Arial" w:cs="Arial"/>
          <w:b/>
          <w:color w:val="FF0000"/>
          <w:sz w:val="24"/>
          <w:shd w:val="clear" w:color="auto" w:fill="FFFFFF"/>
        </w:rPr>
        <w:t>&gt;&gt;</w:t>
      </w:r>
      <w:r w:rsidRPr="007112BC">
        <w:rPr>
          <w:rFonts w:eastAsia="Arial" w:cs="Arial"/>
          <w:sz w:val="24"/>
          <w:shd w:val="clear" w:color="auto" w:fill="FFFFFF"/>
        </w:rPr>
        <w:t xml:space="preserve"> </w:t>
      </w:r>
      <w:r w:rsidRPr="00920D02">
        <w:rPr>
          <w:rFonts w:cs="Arial"/>
          <w:color w:val="FF0000"/>
          <w:sz w:val="24"/>
        </w:rPr>
        <w:t xml:space="preserve"> </w:t>
      </w:r>
      <w:r>
        <w:rPr>
          <w:rFonts w:eastAsia="Arial" w:cs="Arial"/>
          <w:bCs/>
          <w:sz w:val="24"/>
          <w:shd w:val="clear" w:color="auto" w:fill="FFFFFF"/>
        </w:rPr>
        <w:t>y se distingue con el numero predial nacional</w:t>
      </w:r>
      <w:r w:rsidRPr="00920D02">
        <w:rPr>
          <w:rFonts w:eastAsia="Arial" w:cs="Arial"/>
          <w:bCs/>
          <w:sz w:val="24"/>
          <w:shd w:val="clear" w:color="auto" w:fill="FFFFFF"/>
        </w:rPr>
        <w:t xml:space="preserve"> </w:t>
      </w:r>
      <w:r w:rsidRPr="00920D02">
        <w:rPr>
          <w:rFonts w:cs="Arial"/>
          <w:b/>
          <w:color w:val="FF0000"/>
          <w:sz w:val="24"/>
        </w:rPr>
        <w:t>&lt;&lt;</w:t>
      </w:r>
      <w:proofErr w:type="spellStart"/>
      <w:r>
        <w:rPr>
          <w:rFonts w:cs="Arial"/>
          <w:b/>
          <w:color w:val="FF0000"/>
          <w:sz w:val="24"/>
        </w:rPr>
        <w:t>numero.predial.nacional</w:t>
      </w:r>
      <w:proofErr w:type="spellEnd"/>
      <w:r w:rsidRPr="00920D02">
        <w:rPr>
          <w:rFonts w:cs="Arial"/>
          <w:b/>
          <w:color w:val="FF0000"/>
          <w:sz w:val="24"/>
        </w:rPr>
        <w:t>&gt;&gt;</w:t>
      </w:r>
      <w:r>
        <w:rPr>
          <w:rFonts w:eastAsia="Arial" w:cs="Arial"/>
          <w:sz w:val="24"/>
        </w:rPr>
        <w:t xml:space="preserve"> y la cedula catastral anterior </w:t>
      </w:r>
      <w:r w:rsidRPr="00920D02">
        <w:rPr>
          <w:rFonts w:cs="Arial"/>
          <w:b/>
          <w:color w:val="FF0000"/>
          <w:sz w:val="24"/>
        </w:rPr>
        <w:t>&lt;&lt;</w:t>
      </w:r>
      <w:proofErr w:type="spellStart"/>
      <w:r>
        <w:rPr>
          <w:rFonts w:cs="Arial"/>
          <w:b/>
          <w:color w:val="FF0000"/>
          <w:sz w:val="24"/>
        </w:rPr>
        <w:t>codigo.catastral.anterior</w:t>
      </w:r>
      <w:proofErr w:type="spellEnd"/>
      <w:r w:rsidRPr="00920D02">
        <w:rPr>
          <w:rFonts w:cs="Arial"/>
          <w:b/>
          <w:color w:val="FF0000"/>
          <w:sz w:val="24"/>
        </w:rPr>
        <w:t>&gt;&gt;</w:t>
      </w:r>
      <w:r>
        <w:rPr>
          <w:rFonts w:eastAsia="Arial" w:cs="Arial"/>
          <w:sz w:val="24"/>
        </w:rPr>
        <w:t xml:space="preserve"> </w:t>
      </w:r>
    </w:p>
    <w:p w14:paraId="4834E2BE" w14:textId="3170A803" w:rsidR="00E62DC6" w:rsidRDefault="00A0262F" w:rsidP="001711F4">
      <w:pPr>
        <w:tabs>
          <w:tab w:val="right" w:leader="hyphen" w:pos="8505"/>
          <w:tab w:val="left" w:leader="hyphen" w:pos="8789"/>
        </w:tabs>
        <w:spacing w:line="360" w:lineRule="auto"/>
        <w:jc w:val="both"/>
        <w:rPr>
          <w:rFonts w:cs="Arial"/>
          <w:sz w:val="24"/>
        </w:rPr>
      </w:pPr>
      <w:r w:rsidRPr="001816D2">
        <w:rPr>
          <w:rFonts w:cs="Arial"/>
          <w:b/>
          <w:bCs/>
          <w:sz w:val="24"/>
          <w:u w:val="single"/>
        </w:rPr>
        <w:t xml:space="preserve">PARÁGRAFO </w:t>
      </w:r>
      <w:r w:rsidR="00C4705A" w:rsidRPr="001816D2">
        <w:rPr>
          <w:rFonts w:cs="Arial"/>
          <w:b/>
          <w:bCs/>
          <w:sz w:val="24"/>
          <w:u w:val="single"/>
        </w:rPr>
        <w:t>PRIMERO</w:t>
      </w:r>
      <w:r w:rsidRPr="001816D2">
        <w:rPr>
          <w:rFonts w:cs="Arial"/>
          <w:b/>
          <w:bCs/>
          <w:sz w:val="24"/>
          <w:u w:val="single"/>
        </w:rPr>
        <w:t>:</w:t>
      </w:r>
      <w:r w:rsidRPr="001C7517">
        <w:rPr>
          <w:rFonts w:cs="Arial"/>
          <w:sz w:val="24"/>
        </w:rPr>
        <w:t xml:space="preserve"> </w:t>
      </w:r>
      <w:r w:rsidR="00E62DC6" w:rsidRPr="001C7517">
        <w:rPr>
          <w:rFonts w:cs="Arial"/>
          <w:sz w:val="24"/>
        </w:rPr>
        <w:t>No obstante, la mención que acaba de hacerse en cuanto a la extensión superficiaria del inmueble y la longitud de sus linderos, la venta se hace como cuerpo cierto. --------------------------------------------------------------</w:t>
      </w:r>
      <w:r w:rsidR="00C4705A" w:rsidRPr="001C7517">
        <w:rPr>
          <w:rFonts w:cs="Arial"/>
          <w:sz w:val="24"/>
        </w:rPr>
        <w:t>-</w:t>
      </w:r>
      <w:r w:rsidR="003066A7">
        <w:rPr>
          <w:rFonts w:cs="Arial"/>
          <w:sz w:val="24"/>
        </w:rPr>
        <w:t>--------</w:t>
      </w:r>
    </w:p>
    <w:p w14:paraId="78C22C03" w14:textId="702730FE" w:rsidR="008C7665" w:rsidRPr="002471C4" w:rsidRDefault="002471C4" w:rsidP="0016613E">
      <w:pPr>
        <w:tabs>
          <w:tab w:val="right" w:leader="hyphen" w:pos="8505"/>
          <w:tab w:val="left" w:leader="hyphen" w:pos="8789"/>
        </w:tabs>
        <w:spacing w:line="360" w:lineRule="auto"/>
        <w:jc w:val="both"/>
        <w:rPr>
          <w:rFonts w:cs="Arial"/>
          <w:sz w:val="24"/>
        </w:rPr>
      </w:pPr>
      <w:r w:rsidRPr="002471C4">
        <w:rPr>
          <w:rFonts w:cs="Arial"/>
          <w:bCs/>
          <w:sz w:val="24"/>
        </w:rPr>
        <w:tab/>
      </w:r>
      <w:r>
        <w:rPr>
          <w:rFonts w:cs="Arial"/>
          <w:bCs/>
          <w:sz w:val="24"/>
        </w:rPr>
        <w:t>---</w:t>
      </w:r>
    </w:p>
    <w:p w14:paraId="17B850E6" w14:textId="77777777" w:rsidR="001D7AF1" w:rsidRDefault="00FD7B7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sz w:val="24"/>
        </w:rPr>
      </w:pPr>
      <w:r w:rsidRPr="001C7517">
        <w:rPr>
          <w:rFonts w:cs="Arial"/>
          <w:b/>
          <w:bCs/>
          <w:sz w:val="24"/>
          <w:lang w:eastAsia="es-CO"/>
        </w:rPr>
        <w:t>SEGUNDO. - TÍ</w:t>
      </w:r>
      <w:r w:rsidR="00E62DC6" w:rsidRPr="001C7517">
        <w:rPr>
          <w:rFonts w:cs="Arial"/>
          <w:b/>
          <w:bCs/>
          <w:sz w:val="24"/>
          <w:lang w:eastAsia="es-CO"/>
        </w:rPr>
        <w:t xml:space="preserve">TULO DE ADQUISICIÓN: </w:t>
      </w:r>
      <w:r w:rsidR="00E62DC6" w:rsidRPr="001C7517">
        <w:rPr>
          <w:rFonts w:cs="Arial"/>
          <w:sz w:val="24"/>
        </w:rPr>
        <w:t xml:space="preserve">Que </w:t>
      </w:r>
      <w:r w:rsidR="002471C4">
        <w:rPr>
          <w:rFonts w:cs="Arial"/>
          <w:sz w:val="24"/>
        </w:rPr>
        <w:t xml:space="preserve">el </w:t>
      </w:r>
      <w:r w:rsidR="00E62DC6" w:rsidRPr="001C7517">
        <w:rPr>
          <w:rFonts w:cs="Arial"/>
          <w:sz w:val="24"/>
        </w:rPr>
        <w:t xml:space="preserve">inmueble antes mencionado fue adquirido por </w:t>
      </w:r>
      <w:r w:rsidR="00E62DC6" w:rsidRPr="001C7517">
        <w:rPr>
          <w:rFonts w:cs="Arial"/>
          <w:b/>
          <w:bCs/>
          <w:sz w:val="24"/>
          <w:shd w:val="clear" w:color="auto" w:fill="FFFFFF"/>
        </w:rPr>
        <w:t>LA PARTE VENDEDORA</w:t>
      </w:r>
      <w:r w:rsidR="00040837">
        <w:rPr>
          <w:rFonts w:cs="Arial"/>
          <w:b/>
          <w:bCs/>
          <w:sz w:val="24"/>
          <w:shd w:val="clear" w:color="auto" w:fill="FFFFFF"/>
        </w:rPr>
        <w:t xml:space="preserve"> </w:t>
      </w:r>
      <w:r w:rsidR="001D7AF1" w:rsidRPr="00880A2E">
        <w:rPr>
          <w:rFonts w:cs="Arial"/>
          <w:bCs/>
          <w:color w:val="FF0000"/>
          <w:sz w:val="24"/>
          <w:shd w:val="clear" w:color="auto" w:fill="FFFFFF"/>
        </w:rPr>
        <w:t>por ______________ efectuada a</w:t>
      </w:r>
      <w:r w:rsidR="001D7AF1" w:rsidRPr="00880A2E">
        <w:rPr>
          <w:rFonts w:cs="Arial"/>
          <w:b/>
          <w:bCs/>
          <w:color w:val="FF0000"/>
          <w:sz w:val="24"/>
          <w:shd w:val="clear" w:color="auto" w:fill="FFFFFF"/>
        </w:rPr>
        <w:t xml:space="preserve"> </w:t>
      </w:r>
      <w:r w:rsidR="001D7AF1" w:rsidRPr="00880A2E">
        <w:rPr>
          <w:rFonts w:cs="Arial"/>
          <w:bCs/>
          <w:color w:val="FF0000"/>
          <w:sz w:val="24"/>
          <w:shd w:val="clear" w:color="auto" w:fill="FFFFFF"/>
        </w:rPr>
        <w:t>_______________________</w:t>
      </w:r>
      <w:r w:rsidR="001D7AF1" w:rsidRPr="00880A2E">
        <w:rPr>
          <w:rFonts w:cs="Arial"/>
          <w:b/>
          <w:bCs/>
          <w:color w:val="FF0000"/>
          <w:sz w:val="24"/>
          <w:shd w:val="clear" w:color="auto" w:fill="FFFFFF"/>
        </w:rPr>
        <w:t>,</w:t>
      </w:r>
      <w:r w:rsidR="001D7AF1" w:rsidRPr="00880A2E">
        <w:rPr>
          <w:rFonts w:cs="Arial"/>
          <w:color w:val="FF0000"/>
          <w:sz w:val="24"/>
          <w:shd w:val="clear" w:color="auto" w:fill="FFFFFF"/>
        </w:rPr>
        <w:t xml:space="preserve"> mediante escritura pública número</w:t>
      </w:r>
      <w:r w:rsidR="001D7AF1" w:rsidRPr="00880A2E">
        <w:rPr>
          <w:rFonts w:eastAsia="Arial" w:cs="Arial"/>
          <w:b/>
          <w:bCs/>
          <w:color w:val="FF0000"/>
          <w:sz w:val="24"/>
          <w:shd w:val="clear" w:color="auto" w:fill="FFFFFF"/>
          <w:lang w:val="es-ES_tradnl"/>
        </w:rPr>
        <w:t xml:space="preserve"> ___________ </w:t>
      </w:r>
      <w:r w:rsidR="001D7AF1" w:rsidRPr="00880A2E">
        <w:rPr>
          <w:rFonts w:eastAsia="Arial" w:cs="Arial"/>
          <w:color w:val="FF0000"/>
          <w:sz w:val="24"/>
          <w:shd w:val="clear" w:color="auto" w:fill="FFFFFF"/>
        </w:rPr>
        <w:t xml:space="preserve">de fecha </w:t>
      </w:r>
      <w:r w:rsidR="001D7AF1" w:rsidRPr="00880A2E">
        <w:rPr>
          <w:rFonts w:eastAsia="Arial" w:cs="Arial"/>
          <w:b/>
          <w:bCs/>
          <w:color w:val="FF0000"/>
          <w:sz w:val="24"/>
          <w:shd w:val="clear" w:color="auto" w:fill="FFFFFF"/>
        </w:rPr>
        <w:t xml:space="preserve">___________ </w:t>
      </w:r>
      <w:r w:rsidR="001D7AF1" w:rsidRPr="00880A2E">
        <w:rPr>
          <w:rFonts w:eastAsia="Arial" w:cs="Arial"/>
          <w:color w:val="FF0000"/>
          <w:sz w:val="24"/>
          <w:shd w:val="clear" w:color="auto" w:fill="FFFFFF"/>
        </w:rPr>
        <w:t xml:space="preserve">de </w:t>
      </w:r>
      <w:r w:rsidR="001D7AF1" w:rsidRPr="00880A2E">
        <w:rPr>
          <w:rFonts w:eastAsia="Arial" w:cs="Arial"/>
          <w:b/>
          <w:bCs/>
          <w:color w:val="FF0000"/>
          <w:sz w:val="24"/>
          <w:shd w:val="clear" w:color="auto" w:fill="FFFFFF"/>
        </w:rPr>
        <w:t>_____________</w:t>
      </w:r>
      <w:r w:rsidR="001D7AF1" w:rsidRPr="00880A2E">
        <w:rPr>
          <w:rFonts w:eastAsia="Arial" w:cs="Arial"/>
          <w:color w:val="FF0000"/>
          <w:sz w:val="24"/>
          <w:shd w:val="clear" w:color="auto" w:fill="FFFFFF"/>
        </w:rPr>
        <w:t xml:space="preserve">del año </w:t>
      </w:r>
      <w:r w:rsidR="001D7AF1" w:rsidRPr="00880A2E">
        <w:rPr>
          <w:rFonts w:eastAsia="Arial" w:cs="Arial"/>
          <w:b/>
          <w:bCs/>
          <w:color w:val="FF0000"/>
          <w:sz w:val="24"/>
          <w:shd w:val="clear" w:color="auto" w:fill="FFFFFF"/>
        </w:rPr>
        <w:t>____________,</w:t>
      </w:r>
      <w:r w:rsidR="001D7AF1" w:rsidRPr="00880A2E">
        <w:rPr>
          <w:rFonts w:eastAsia="Arial" w:cs="Arial"/>
          <w:color w:val="FF0000"/>
          <w:sz w:val="24"/>
          <w:shd w:val="clear" w:color="auto" w:fill="FFFFFF"/>
        </w:rPr>
        <w:t xml:space="preserve"> </w:t>
      </w:r>
      <w:r w:rsidR="001D7AF1" w:rsidRPr="00880A2E">
        <w:rPr>
          <w:rFonts w:eastAsia="Arial" w:cs="Arial"/>
          <w:color w:val="FF0000"/>
          <w:sz w:val="24"/>
          <w:shd w:val="clear" w:color="auto" w:fill="FFFFFF"/>
          <w:lang w:val="es-ES_tradnl"/>
        </w:rPr>
        <w:t xml:space="preserve">otorgada en la Notaría </w:t>
      </w:r>
      <w:r w:rsidR="001D7AF1" w:rsidRPr="00880A2E">
        <w:rPr>
          <w:rFonts w:eastAsia="Arial" w:cs="Arial"/>
          <w:b/>
          <w:bCs/>
          <w:color w:val="FF0000"/>
          <w:sz w:val="24"/>
          <w:shd w:val="clear" w:color="auto" w:fill="FFFFFF"/>
          <w:lang w:val="es-ES_tradnl"/>
        </w:rPr>
        <w:t xml:space="preserve">__________ </w:t>
      </w:r>
      <w:r w:rsidR="001D7AF1" w:rsidRPr="00880A2E">
        <w:rPr>
          <w:rFonts w:eastAsia="Arial" w:cs="Arial"/>
          <w:color w:val="FF0000"/>
          <w:sz w:val="24"/>
          <w:shd w:val="clear" w:color="auto" w:fill="FFFFFF"/>
          <w:lang w:val="es-ES_tradnl"/>
        </w:rPr>
        <w:t>del Círculo de ________</w:t>
      </w:r>
      <w:r w:rsidR="001D7AF1" w:rsidRPr="00880A2E">
        <w:rPr>
          <w:rFonts w:cs="Arial"/>
          <w:color w:val="FF0000"/>
          <w:sz w:val="24"/>
          <w:shd w:val="clear" w:color="auto" w:fill="FFFFFF"/>
        </w:rPr>
        <w:t xml:space="preserve">, </w:t>
      </w:r>
      <w:r w:rsidR="001D7AF1" w:rsidRPr="00880A2E">
        <w:rPr>
          <w:rFonts w:eastAsia="Arial" w:cs="Arial"/>
          <w:color w:val="FF0000"/>
          <w:sz w:val="24"/>
          <w:shd w:val="clear" w:color="auto" w:fill="FFFFFF"/>
        </w:rPr>
        <w:t xml:space="preserve">y debidamente registrada en la Oficina de Instrumentos Públicos de </w:t>
      </w:r>
      <w:r w:rsidR="001D7AF1" w:rsidRPr="00713C4E">
        <w:rPr>
          <w:rFonts w:eastAsia="Arial" w:cs="Arial"/>
          <w:b/>
          <w:color w:val="FF0000"/>
          <w:sz w:val="24"/>
          <w:shd w:val="clear" w:color="auto" w:fill="FFFFFF"/>
        </w:rPr>
        <w:t>&lt;&lt;</w:t>
      </w:r>
      <w:proofErr w:type="spellStart"/>
      <w:r w:rsidR="001D7AF1" w:rsidRPr="00713C4E">
        <w:rPr>
          <w:rFonts w:eastAsia="Arial" w:cs="Arial"/>
          <w:b/>
          <w:color w:val="FF0000"/>
          <w:sz w:val="24"/>
          <w:shd w:val="clear" w:color="auto" w:fill="FFFFFF"/>
        </w:rPr>
        <w:t>orip</w:t>
      </w:r>
      <w:proofErr w:type="spellEnd"/>
      <w:r w:rsidR="001D7AF1" w:rsidRPr="00713C4E">
        <w:rPr>
          <w:rFonts w:eastAsia="Arial" w:cs="Arial"/>
          <w:b/>
          <w:color w:val="FF0000"/>
          <w:sz w:val="24"/>
          <w:shd w:val="clear" w:color="auto" w:fill="FFFFFF"/>
        </w:rPr>
        <w:t>&gt;&gt;</w:t>
      </w:r>
      <w:r w:rsidR="001D7AF1" w:rsidRPr="007112BC">
        <w:rPr>
          <w:rFonts w:eastAsia="Arial" w:cs="Arial"/>
          <w:sz w:val="24"/>
          <w:shd w:val="clear" w:color="auto" w:fill="FFFFFF"/>
        </w:rPr>
        <w:t xml:space="preserve"> al(los) folio(s) de matrícula inmobiliaria número(s) </w:t>
      </w:r>
      <w:r w:rsidR="001D7AF1">
        <w:rPr>
          <w:rFonts w:cs="Arial"/>
          <w:b/>
          <w:color w:val="FF0000"/>
          <w:sz w:val="24"/>
        </w:rPr>
        <w:t>&lt;&lt;</w:t>
      </w:r>
      <w:proofErr w:type="spellStart"/>
      <w:r w:rsidR="001D7AF1">
        <w:rPr>
          <w:rFonts w:cs="Arial"/>
          <w:b/>
          <w:color w:val="FF0000"/>
          <w:sz w:val="24"/>
        </w:rPr>
        <w:t>numero.matricula</w:t>
      </w:r>
      <w:proofErr w:type="spellEnd"/>
      <w:r w:rsidR="001D7AF1">
        <w:rPr>
          <w:rFonts w:cs="Arial"/>
          <w:b/>
          <w:color w:val="FF0000"/>
          <w:sz w:val="24"/>
        </w:rPr>
        <w:t>&gt;&gt;</w:t>
      </w:r>
      <w:r w:rsidR="001D7AF1">
        <w:rPr>
          <w:rFonts w:cs="Arial"/>
          <w:sz w:val="24"/>
        </w:rPr>
        <w:t xml:space="preserve"> </w:t>
      </w:r>
    </w:p>
    <w:p w14:paraId="15043BA2"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sz w:val="24"/>
        </w:rPr>
      </w:pPr>
    </w:p>
    <w:p w14:paraId="5E70728B"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cs="Arial"/>
          <w:sz w:val="24"/>
        </w:rPr>
      </w:pPr>
      <w:r w:rsidRPr="00F9490D">
        <w:rPr>
          <w:rFonts w:cs="Arial"/>
          <w:b/>
          <w:color w:val="0000CC"/>
          <w:sz w:val="24"/>
          <w:highlight w:val="lightGray"/>
        </w:rPr>
        <w:t>OJO VERIFICAR LA TRADICIÓN, SI HAY ACLARACIÓN DE LA ESCRITURA SE DEBE MENCIONAR, SI EL VENDEDOR COMPRO Y LUEGO EFECTUÓ DECLARACIÓN DE CONSTRUCCIÓN, Y/O ACTUALIZO NOMENCLATURA / LINDEROS, SE DEBE INCLUIR COMO TRADICIÓN</w:t>
      </w:r>
    </w:p>
    <w:p w14:paraId="1AE71D48"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color w:val="FF0000"/>
          <w:sz w:val="24"/>
        </w:rPr>
      </w:pPr>
    </w:p>
    <w:p w14:paraId="2F5B2461" w14:textId="77777777" w:rsidR="001D7AF1" w:rsidRPr="00880A2E"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bCs/>
          <w:color w:val="000000"/>
          <w:sz w:val="24"/>
          <w:lang w:eastAsia="es-CO"/>
        </w:rPr>
      </w:pPr>
      <w:r w:rsidRPr="00880A2E">
        <w:rPr>
          <w:rFonts w:cs="Arial"/>
          <w:color w:val="000000"/>
          <w:sz w:val="24"/>
          <w:lang w:eastAsia="es-CO"/>
        </w:rPr>
        <w:t>--------------------------------------------------------------------------------------------------------------</w:t>
      </w:r>
    </w:p>
    <w:p w14:paraId="2FEB5BC8" w14:textId="722F32AF" w:rsidR="00C06D4F" w:rsidRPr="001C7517" w:rsidRDefault="00C4705A" w:rsidP="001711F4">
      <w:pPr>
        <w:tabs>
          <w:tab w:val="right" w:leader="hyphen" w:pos="8505"/>
          <w:tab w:val="left" w:leader="hyphen" w:pos="8789"/>
        </w:tabs>
        <w:spacing w:line="360" w:lineRule="auto"/>
        <w:jc w:val="both"/>
        <w:rPr>
          <w:rFonts w:eastAsia="Arial" w:cs="Arial"/>
          <w:sz w:val="24"/>
          <w:shd w:val="clear" w:color="auto" w:fill="FFFFFF"/>
          <w:lang w:val="es-ES_tradnl"/>
        </w:rPr>
      </w:pPr>
      <w:r w:rsidRPr="001C7517">
        <w:rPr>
          <w:rFonts w:cs="Arial"/>
          <w:sz w:val="24"/>
        </w:rPr>
        <w:t>-------------------------------------------------------------------------------------------------</w:t>
      </w:r>
      <w:r w:rsidR="000E29AC">
        <w:rPr>
          <w:rFonts w:cs="Arial"/>
          <w:sz w:val="24"/>
        </w:rPr>
        <w:t>----</w:t>
      </w:r>
      <w:r w:rsidRPr="001C7517">
        <w:rPr>
          <w:rFonts w:cs="Arial"/>
          <w:sz w:val="24"/>
        </w:rPr>
        <w:t>---</w:t>
      </w:r>
      <w:r w:rsidR="00163330">
        <w:rPr>
          <w:rFonts w:cs="Arial"/>
          <w:sz w:val="24"/>
        </w:rPr>
        <w:t>------</w:t>
      </w:r>
    </w:p>
    <w:p w14:paraId="18156CE8" w14:textId="7FF314BA" w:rsidR="001D7AF1" w:rsidRPr="00880A2E"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bCs/>
          <w:color w:val="000000"/>
          <w:sz w:val="24"/>
          <w:lang w:eastAsia="es-CO"/>
        </w:rPr>
      </w:pPr>
      <w:r w:rsidRPr="000C714A">
        <w:rPr>
          <w:rFonts w:cs="Arial"/>
          <w:b/>
          <w:bCs/>
          <w:sz w:val="24"/>
          <w:lang w:eastAsia="es-CO"/>
        </w:rPr>
        <w:t xml:space="preserve">TERCERO- LIBERTAD: </w:t>
      </w:r>
      <w:r w:rsidRPr="00CE5D7A">
        <w:rPr>
          <w:rFonts w:cs="Arial"/>
          <w:bCs/>
          <w:sz w:val="24"/>
          <w:lang w:eastAsia="es-CO"/>
        </w:rPr>
        <w:t xml:space="preserve">Que el inmueble que por medio de esta escritura se transfiere se encuentra libre de embargo, pleitos pendientes, condiciones resolutorias del dominio, anticresis, censos, arrendamientos por escritura pública, </w:t>
      </w:r>
      <w:r w:rsidRPr="00134283">
        <w:rPr>
          <w:rFonts w:cs="Arial"/>
          <w:bCs/>
          <w:color w:val="0000CC"/>
          <w:sz w:val="24"/>
          <w:lang w:eastAsia="es-CO"/>
        </w:rPr>
        <w:t>de hipotecas</w:t>
      </w:r>
      <w:r w:rsidRPr="00CE5D7A">
        <w:rPr>
          <w:rFonts w:cs="Arial"/>
          <w:bCs/>
          <w:sz w:val="24"/>
          <w:lang w:eastAsia="es-CO"/>
        </w:rPr>
        <w:t xml:space="preserve"> y de cualquier otro </w:t>
      </w:r>
      <w:r w:rsidRPr="00134283">
        <w:rPr>
          <w:rFonts w:cs="Arial"/>
          <w:bCs/>
          <w:color w:val="0000CC"/>
          <w:sz w:val="24"/>
          <w:lang w:eastAsia="es-CO"/>
        </w:rPr>
        <w:t>gravamen o limitación del dominio</w:t>
      </w:r>
      <w:r w:rsidRPr="00CE5D7A">
        <w:rPr>
          <w:rFonts w:cs="Arial"/>
          <w:bCs/>
          <w:sz w:val="24"/>
          <w:lang w:eastAsia="es-CO"/>
        </w:rPr>
        <w:t xml:space="preserve">, </w:t>
      </w:r>
      <w:proofErr w:type="spellStart"/>
      <w:r w:rsidRPr="00CE5D7A">
        <w:rPr>
          <w:rFonts w:cs="Arial"/>
          <w:bCs/>
          <w:sz w:val="24"/>
          <w:lang w:eastAsia="es-CO"/>
        </w:rPr>
        <w:t>etc</w:t>
      </w:r>
      <w:proofErr w:type="spellEnd"/>
      <w:r w:rsidRPr="00CE5D7A">
        <w:rPr>
          <w:rFonts w:cs="Arial"/>
          <w:bCs/>
          <w:sz w:val="24"/>
          <w:lang w:eastAsia="es-CO"/>
        </w:rPr>
        <w:t>, pero en todo caso se obliga al saneamiento en los casos previstos por la Ley.</w:t>
      </w:r>
      <w:r>
        <w:rPr>
          <w:rFonts w:cs="Arial"/>
          <w:bCs/>
          <w:sz w:val="24"/>
          <w:lang w:eastAsia="es-CO"/>
        </w:rPr>
        <w:t xml:space="preserve"> </w:t>
      </w:r>
      <w:r w:rsidRPr="00F9490D">
        <w:rPr>
          <w:rFonts w:cs="Arial"/>
          <w:b/>
          <w:color w:val="0000CC"/>
          <w:sz w:val="24"/>
          <w:highlight w:val="lightGray"/>
          <w:lang w:val="es-ES_tradnl"/>
        </w:rPr>
        <w:t xml:space="preserve">INCLUIR SI HAY SERVIDUMBRES, HIPOTECAS, MEDIDAS CAUTELARES O ALGUNA </w:t>
      </w:r>
      <w:proofErr w:type="spellStart"/>
      <w:r w:rsidRPr="00F9490D">
        <w:rPr>
          <w:rFonts w:cs="Arial"/>
          <w:b/>
          <w:color w:val="0000CC"/>
          <w:sz w:val="24"/>
          <w:highlight w:val="lightGray"/>
          <w:lang w:val="es-ES_tradnl"/>
        </w:rPr>
        <w:t>LIMITACION</w:t>
      </w:r>
      <w:proofErr w:type="spellEnd"/>
      <w:r w:rsidRPr="00F9490D">
        <w:rPr>
          <w:rFonts w:cs="Arial"/>
          <w:b/>
          <w:color w:val="0000CC"/>
          <w:sz w:val="24"/>
          <w:highlight w:val="lightGray"/>
          <w:lang w:val="es-ES_tradnl"/>
        </w:rPr>
        <w:t>.</w:t>
      </w:r>
      <w:r w:rsidRPr="00F9490D">
        <w:rPr>
          <w:rFonts w:cs="Arial"/>
          <w:b/>
          <w:color w:val="833C0B"/>
          <w:sz w:val="24"/>
          <w:highlight w:val="lightGray"/>
          <w:lang w:val="es-ES_tradnl"/>
        </w:rPr>
        <w:t xml:space="preserve"> </w:t>
      </w:r>
      <w:r w:rsidRPr="00F9490D">
        <w:rPr>
          <w:rFonts w:cs="Arial"/>
          <w:color w:val="833C0B"/>
          <w:sz w:val="24"/>
          <w:highlight w:val="lightGray"/>
          <w:lang w:val="es-ES_tradnl"/>
        </w:rPr>
        <w:t>-------------------------------------------------------------------------------------------</w:t>
      </w:r>
      <w:r w:rsidRPr="00880A2E">
        <w:rPr>
          <w:rFonts w:cs="Arial"/>
          <w:color w:val="000000"/>
          <w:sz w:val="24"/>
          <w:lang w:eastAsia="es-CO"/>
        </w:rPr>
        <w:t>----------------------------------------------------------------------------------------------------------------------------------------------------------------------------------------------------------------------------</w:t>
      </w:r>
    </w:p>
    <w:p w14:paraId="1838E053" w14:textId="7AC2FFE6" w:rsidR="00782DB0" w:rsidRPr="001C7517" w:rsidRDefault="00782DB0" w:rsidP="001711F4">
      <w:pPr>
        <w:tabs>
          <w:tab w:val="right" w:leader="hyphen" w:pos="8505"/>
          <w:tab w:val="left" w:leader="hyphen" w:pos="8789"/>
        </w:tabs>
        <w:spacing w:line="360" w:lineRule="auto"/>
        <w:jc w:val="both"/>
        <w:rPr>
          <w:rFonts w:cs="Arial"/>
          <w:bCs/>
          <w:sz w:val="24"/>
          <w:lang w:eastAsia="es-CO"/>
        </w:rPr>
      </w:pPr>
      <w:r w:rsidRPr="001C7517">
        <w:rPr>
          <w:rFonts w:cs="Arial"/>
          <w:b/>
          <w:bCs/>
          <w:sz w:val="24"/>
          <w:lang w:eastAsia="es-CO"/>
        </w:rPr>
        <w:lastRenderedPageBreak/>
        <w:t>CUARTO</w:t>
      </w:r>
      <w:r w:rsidR="00967286" w:rsidRPr="001C7517">
        <w:rPr>
          <w:rFonts w:cs="Arial"/>
          <w:b/>
          <w:bCs/>
          <w:sz w:val="24"/>
          <w:lang w:eastAsia="es-CO"/>
        </w:rPr>
        <w:t xml:space="preserve">. - </w:t>
      </w:r>
      <w:r w:rsidRPr="001C7517">
        <w:rPr>
          <w:rFonts w:cs="Arial"/>
          <w:b/>
          <w:bCs/>
          <w:sz w:val="24"/>
          <w:lang w:eastAsia="es-CO"/>
        </w:rPr>
        <w:t xml:space="preserve">PRECIO: </w:t>
      </w:r>
      <w:r w:rsidRPr="001C7517">
        <w:rPr>
          <w:rFonts w:cs="Arial"/>
          <w:bCs/>
          <w:sz w:val="24"/>
          <w:lang w:eastAsia="es-CO"/>
        </w:rPr>
        <w:t>Que el precio de esta venta es por la suma de</w:t>
      </w:r>
      <w:r w:rsidRPr="001C7517">
        <w:rPr>
          <w:rFonts w:cs="Arial"/>
          <w:b/>
          <w:bCs/>
          <w:sz w:val="24"/>
          <w:lang w:eastAsia="es-CO"/>
        </w:rPr>
        <w:t xml:space="preserve"> </w:t>
      </w:r>
      <w:proofErr w:type="spellStart"/>
      <w:r w:rsidR="001D7AF1">
        <w:rPr>
          <w:rFonts w:cs="Arial"/>
          <w:b/>
          <w:bCs/>
          <w:color w:val="FF0000"/>
          <w:sz w:val="24"/>
          <w:lang w:eastAsia="es-CO"/>
        </w:rPr>
        <w:t>XXXXXXXXXXXXXXXXXXXXXXXX</w:t>
      </w:r>
      <w:proofErr w:type="spellEnd"/>
      <w:r w:rsidR="001D7AF1">
        <w:rPr>
          <w:rFonts w:cs="Arial"/>
          <w:b/>
          <w:bCs/>
          <w:color w:val="FF0000"/>
          <w:sz w:val="24"/>
          <w:lang w:eastAsia="es-CO"/>
        </w:rPr>
        <w:t xml:space="preserve"> </w:t>
      </w:r>
      <w:r w:rsidR="001D7AF1" w:rsidRPr="00CC36D6">
        <w:rPr>
          <w:rFonts w:cs="Arial"/>
          <w:b/>
          <w:sz w:val="24"/>
        </w:rPr>
        <w:t>PESOS</w:t>
      </w:r>
      <w:r w:rsidR="001D7AF1">
        <w:rPr>
          <w:rFonts w:cs="Arial"/>
          <w:b/>
          <w:color w:val="FF0000"/>
          <w:sz w:val="24"/>
        </w:rPr>
        <w:t xml:space="preserve"> </w:t>
      </w:r>
      <w:r w:rsidR="001D7AF1" w:rsidRPr="00CE5D7A">
        <w:rPr>
          <w:rFonts w:cs="Arial"/>
          <w:b/>
          <w:bCs/>
          <w:sz w:val="24"/>
          <w:shd w:val="clear" w:color="auto" w:fill="FFFFFF"/>
        </w:rPr>
        <w:t>MONEDA CORRIENTE</w:t>
      </w:r>
      <w:r w:rsidR="001D7AF1">
        <w:rPr>
          <w:rFonts w:cs="Arial"/>
          <w:b/>
          <w:bCs/>
          <w:color w:val="FF0000"/>
          <w:sz w:val="24"/>
          <w:lang w:eastAsia="es-CO"/>
        </w:rPr>
        <w:t xml:space="preserve"> ($</w:t>
      </w:r>
      <w:r w:rsidR="001D7AF1">
        <w:rPr>
          <w:rFonts w:cs="Arial"/>
          <w:b/>
          <w:color w:val="FF0000"/>
          <w:sz w:val="24"/>
        </w:rPr>
        <w:t>&lt;&lt;</w:t>
      </w:r>
      <w:proofErr w:type="spellStart"/>
      <w:proofErr w:type="gramStart"/>
      <w:r w:rsidR="001D7AF1">
        <w:rPr>
          <w:rFonts w:cs="Arial"/>
          <w:b/>
          <w:color w:val="FF0000"/>
          <w:sz w:val="24"/>
        </w:rPr>
        <w:t>valor.de.venta</w:t>
      </w:r>
      <w:proofErr w:type="spellEnd"/>
      <w:proofErr w:type="gramEnd"/>
      <w:r w:rsidR="001D7AF1">
        <w:rPr>
          <w:rFonts w:cs="Arial"/>
          <w:b/>
          <w:color w:val="FF0000"/>
          <w:sz w:val="24"/>
        </w:rPr>
        <w:t>&gt;&gt;)</w:t>
      </w:r>
      <w:r w:rsidR="001D7AF1" w:rsidRPr="00CE5D7A">
        <w:rPr>
          <w:rFonts w:cs="Arial"/>
          <w:b/>
          <w:color w:val="FF0000"/>
          <w:sz w:val="24"/>
        </w:rPr>
        <w:t xml:space="preserve"> </w:t>
      </w:r>
      <w:r w:rsidRPr="001C7517">
        <w:rPr>
          <w:rFonts w:cs="Arial"/>
          <w:sz w:val="24"/>
        </w:rPr>
        <w:t>s</w:t>
      </w:r>
      <w:r w:rsidRPr="001C7517">
        <w:rPr>
          <w:rFonts w:cs="Arial"/>
          <w:bCs/>
          <w:sz w:val="24"/>
          <w:lang w:eastAsia="es-CO"/>
        </w:rPr>
        <w:t xml:space="preserve">uma que </w:t>
      </w:r>
      <w:r w:rsidRPr="001C7517">
        <w:rPr>
          <w:rStyle w:val="Hipervnculo"/>
          <w:rFonts w:eastAsia="Arial" w:cs="Arial"/>
          <w:b/>
          <w:color w:val="auto"/>
          <w:kern w:val="2"/>
          <w:sz w:val="24"/>
          <w:u w:val="none"/>
          <w:shd w:val="clear" w:color="auto" w:fill="FFFFFF"/>
        </w:rPr>
        <w:t>LA PARTE VENDEDORA</w:t>
      </w:r>
      <w:r w:rsidRPr="001C7517">
        <w:rPr>
          <w:rFonts w:cs="Arial"/>
          <w:bCs/>
          <w:sz w:val="24"/>
          <w:lang w:eastAsia="es-CO"/>
        </w:rPr>
        <w:t xml:space="preserve"> declara(n) haber recibido de manos de </w:t>
      </w:r>
      <w:r w:rsidRPr="001C7517">
        <w:rPr>
          <w:rStyle w:val="Hipervnculo"/>
          <w:rFonts w:eastAsia="Arial" w:cs="Arial"/>
          <w:b/>
          <w:color w:val="auto"/>
          <w:kern w:val="2"/>
          <w:sz w:val="24"/>
          <w:u w:val="none"/>
          <w:shd w:val="clear" w:color="auto" w:fill="FFFFFF"/>
        </w:rPr>
        <w:t>LA PARTE COMPRADORA</w:t>
      </w:r>
      <w:r w:rsidRPr="001C7517">
        <w:rPr>
          <w:rFonts w:cs="Arial"/>
          <w:bCs/>
          <w:sz w:val="24"/>
          <w:lang w:eastAsia="es-CO"/>
        </w:rPr>
        <w:t xml:space="preserve"> a su entera satisfacción.  --------</w:t>
      </w:r>
    </w:p>
    <w:p w14:paraId="3F3649BB" w14:textId="24319339" w:rsidR="001D7AF1" w:rsidRPr="000C714A"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bCs/>
          <w:sz w:val="24"/>
          <w:lang w:eastAsia="es-CO"/>
        </w:rPr>
      </w:pPr>
      <w:r w:rsidRPr="005D7992">
        <w:rPr>
          <w:rFonts w:cs="Arial"/>
          <w:b/>
          <w:bCs/>
          <w:color w:val="FF0000"/>
          <w:sz w:val="24"/>
          <w:lang w:eastAsia="es-CO"/>
        </w:rPr>
        <w:t>PARÁGRAFO</w:t>
      </w:r>
      <w:r>
        <w:rPr>
          <w:rFonts w:cs="Arial"/>
          <w:b/>
          <w:bCs/>
          <w:color w:val="FF0000"/>
          <w:sz w:val="24"/>
          <w:lang w:eastAsia="es-CO"/>
        </w:rPr>
        <w:t xml:space="preserve"> </w:t>
      </w:r>
      <w:r>
        <w:rPr>
          <w:rFonts w:cs="Arial"/>
          <w:b/>
          <w:bCs/>
          <w:color w:val="3333CC"/>
          <w:sz w:val="24"/>
          <w:lang w:eastAsia="es-CO"/>
        </w:rPr>
        <w:t>PRIMERO</w:t>
      </w:r>
      <w:r w:rsidRPr="000C714A">
        <w:rPr>
          <w:rFonts w:cs="Arial"/>
          <w:b/>
          <w:bCs/>
          <w:sz w:val="24"/>
          <w:lang w:eastAsia="es-CO"/>
        </w:rPr>
        <w:t xml:space="preserve">: </w:t>
      </w:r>
      <w:r w:rsidRPr="009A1D62">
        <w:rPr>
          <w:rFonts w:cs="Arial"/>
          <w:bCs/>
          <w:sz w:val="24"/>
          <w:lang w:eastAsia="es-CO"/>
        </w:rPr>
        <w:t xml:space="preserve">De conformidad con lo establecido en el </w:t>
      </w:r>
      <w:r w:rsidRPr="00472ECD">
        <w:rPr>
          <w:rFonts w:cs="Arial"/>
          <w:b/>
          <w:sz w:val="24"/>
          <w:lang w:eastAsia="es-CO"/>
        </w:rPr>
        <w:t>Artículo 61 de la Ley 2010 del 27 de diciembre de 2019</w:t>
      </w:r>
      <w:r w:rsidRPr="009A1D62">
        <w:rPr>
          <w:rFonts w:cs="Arial"/>
          <w:bCs/>
          <w:sz w:val="24"/>
          <w:lang w:eastAsia="es-CO"/>
        </w:rPr>
        <w:t>, los otorgantes declaran bajo gravedad de juramento que el precio de la venta contenido en la presente escritura es real y no ha sido objeto de pactos privados en los que señale un precio diferente, ni existen sumas que se hayan convenido o facturado por fuera del valor aquí estipulado.</w:t>
      </w:r>
      <w:r>
        <w:rPr>
          <w:rFonts w:cs="Arial"/>
          <w:bCs/>
          <w:sz w:val="24"/>
          <w:lang w:eastAsia="es-CO"/>
        </w:rPr>
        <w:t xml:space="preserve"> </w:t>
      </w:r>
      <w:r w:rsidRPr="009A1D62">
        <w:rPr>
          <w:rFonts w:cs="Arial"/>
          <w:bCs/>
          <w:sz w:val="24"/>
          <w:lang w:eastAsia="es-CO"/>
        </w:rPr>
        <w:t>---</w:t>
      </w:r>
      <w:r>
        <w:rPr>
          <w:rFonts w:cs="Arial"/>
          <w:bCs/>
          <w:sz w:val="24"/>
          <w:lang w:eastAsia="es-CO"/>
        </w:rPr>
        <w:t>-</w:t>
      </w:r>
    </w:p>
    <w:p w14:paraId="20B74F32"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Cs/>
          <w:sz w:val="24"/>
          <w:lang w:eastAsia="es-CO"/>
        </w:rPr>
      </w:pPr>
    </w:p>
    <w:p w14:paraId="3365F6D9" w14:textId="77777777" w:rsidR="001D7AF1" w:rsidRPr="00134283" w:rsidRDefault="001D7AF1" w:rsidP="001D7AF1">
      <w:pPr>
        <w:shd w:val="clear" w:color="auto" w:fill="FFFFFF"/>
        <w:spacing w:line="360" w:lineRule="auto"/>
        <w:jc w:val="center"/>
        <w:rPr>
          <w:rFonts w:cs="Arial"/>
          <w:b/>
          <w:color w:val="0000CC"/>
          <w:sz w:val="24"/>
        </w:rPr>
      </w:pPr>
      <w:r w:rsidRPr="00F9490D">
        <w:rPr>
          <w:rFonts w:cs="Arial"/>
          <w:b/>
          <w:color w:val="0000CC"/>
          <w:sz w:val="24"/>
          <w:highlight w:val="lightGray"/>
        </w:rPr>
        <w:t xml:space="preserve">SI EL PAGO ES A CUOTAS O CON ALGUNA FORMA DE PAGO DIFERENTE DE CONTADO SE INCLUYE EL SIGUIENTE PARÁGRAFO </w:t>
      </w:r>
    </w:p>
    <w:p w14:paraId="69BBB9D2" w14:textId="77777777" w:rsidR="001D7AF1" w:rsidRDefault="001D7AF1" w:rsidP="001D7AF1">
      <w:pPr>
        <w:shd w:val="clear" w:color="auto" w:fill="FFFFFF"/>
        <w:spacing w:line="360" w:lineRule="auto"/>
        <w:jc w:val="both"/>
        <w:rPr>
          <w:rFonts w:cs="Arial"/>
          <w:sz w:val="24"/>
        </w:rPr>
      </w:pPr>
    </w:p>
    <w:p w14:paraId="61D4A912" w14:textId="77777777" w:rsidR="001D7AF1" w:rsidRPr="00134283" w:rsidRDefault="001D7AF1" w:rsidP="001D7AF1">
      <w:pPr>
        <w:shd w:val="clear" w:color="auto" w:fill="FFFFFF"/>
        <w:spacing w:line="360" w:lineRule="auto"/>
        <w:jc w:val="both"/>
        <w:rPr>
          <w:rFonts w:cs="Arial"/>
          <w:color w:val="0000CC"/>
          <w:sz w:val="24"/>
        </w:rPr>
      </w:pPr>
      <w:r w:rsidRPr="00134283">
        <w:rPr>
          <w:rFonts w:cs="Arial"/>
          <w:b/>
          <w:color w:val="0000CC"/>
          <w:sz w:val="24"/>
        </w:rPr>
        <w:t xml:space="preserve">PARÁGRAFO </w:t>
      </w:r>
      <w:r w:rsidRPr="00134283">
        <w:rPr>
          <w:rFonts w:cs="Arial"/>
          <w:b/>
          <w:bCs/>
          <w:color w:val="0000CC"/>
          <w:sz w:val="24"/>
          <w:lang w:eastAsia="es-CO"/>
        </w:rPr>
        <w:t>SEGUNDO</w:t>
      </w:r>
      <w:r w:rsidRPr="00134283">
        <w:rPr>
          <w:rFonts w:cs="Arial"/>
          <w:b/>
          <w:color w:val="0000CC"/>
          <w:sz w:val="24"/>
        </w:rPr>
        <w:t>:</w:t>
      </w:r>
      <w:r w:rsidRPr="00134283">
        <w:rPr>
          <w:rFonts w:cs="Arial"/>
          <w:color w:val="0000CC"/>
          <w:sz w:val="24"/>
        </w:rPr>
        <w:t xml:space="preserve"> No obstante, la forma de pago aquí estipulada, la venta se efectúa libre de toda condición resolutoria, pues la parte vendedora renuncia expresamente a ella. ---------------------------------------------------------------------</w:t>
      </w:r>
    </w:p>
    <w:p w14:paraId="3666F414" w14:textId="77777777" w:rsidR="001D7AF1" w:rsidRPr="00880A2E"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bCs/>
          <w:color w:val="000000"/>
          <w:sz w:val="24"/>
          <w:lang w:eastAsia="es-CO"/>
        </w:rPr>
      </w:pPr>
      <w:r w:rsidRPr="00880A2E">
        <w:rPr>
          <w:rFonts w:cs="Arial"/>
          <w:color w:val="000000"/>
          <w:sz w:val="24"/>
          <w:lang w:eastAsia="es-CO"/>
        </w:rPr>
        <w:t>--------------------------------------------------------------------------------------------------------------</w:t>
      </w:r>
    </w:p>
    <w:p w14:paraId="533829DD" w14:textId="3ADF1F19" w:rsidR="00782DB0" w:rsidRPr="001C7517" w:rsidRDefault="00782DB0" w:rsidP="001711F4">
      <w:pPr>
        <w:tabs>
          <w:tab w:val="right" w:leader="hyphen" w:pos="8505"/>
          <w:tab w:val="left" w:leader="hyphen" w:pos="8789"/>
        </w:tabs>
        <w:spacing w:line="360" w:lineRule="auto"/>
        <w:jc w:val="both"/>
        <w:rPr>
          <w:rFonts w:cs="Arial"/>
          <w:sz w:val="24"/>
          <w:lang w:eastAsia="es-CO"/>
        </w:rPr>
      </w:pPr>
      <w:r w:rsidRPr="001C7517">
        <w:rPr>
          <w:rFonts w:cs="Arial"/>
          <w:b/>
          <w:bCs/>
          <w:sz w:val="24"/>
          <w:lang w:eastAsia="es-CO"/>
        </w:rPr>
        <w:t>QUINTO</w:t>
      </w:r>
      <w:r w:rsidR="00967286" w:rsidRPr="001C7517">
        <w:rPr>
          <w:rFonts w:cs="Arial"/>
          <w:b/>
          <w:bCs/>
          <w:sz w:val="24"/>
          <w:lang w:eastAsia="es-CO"/>
        </w:rPr>
        <w:t>. - ENTREGA</w:t>
      </w:r>
      <w:r w:rsidRPr="001C7517">
        <w:rPr>
          <w:rFonts w:cs="Arial"/>
          <w:b/>
          <w:bCs/>
          <w:sz w:val="24"/>
          <w:lang w:eastAsia="es-CO"/>
        </w:rPr>
        <w:t xml:space="preserve">: </w:t>
      </w:r>
      <w:r w:rsidRPr="001C7517">
        <w:rPr>
          <w:rFonts w:cs="Arial"/>
          <w:bCs/>
          <w:sz w:val="24"/>
          <w:lang w:eastAsia="es-CO"/>
        </w:rPr>
        <w:t xml:space="preserve">Que desde esta fecha </w:t>
      </w:r>
      <w:r w:rsidRPr="001C7517">
        <w:rPr>
          <w:rStyle w:val="Hipervnculo"/>
          <w:rFonts w:eastAsia="Arial" w:cs="Arial"/>
          <w:b/>
          <w:color w:val="auto"/>
          <w:kern w:val="2"/>
          <w:sz w:val="24"/>
          <w:u w:val="none"/>
          <w:shd w:val="clear" w:color="auto" w:fill="FFFFFF"/>
        </w:rPr>
        <w:t>LA PARTE VENDEDORA</w:t>
      </w:r>
      <w:r w:rsidRPr="001C7517">
        <w:rPr>
          <w:rFonts w:cs="Arial"/>
          <w:bCs/>
          <w:sz w:val="24"/>
          <w:lang w:eastAsia="es-CO"/>
        </w:rPr>
        <w:t xml:space="preserve"> pone(n) a </w:t>
      </w:r>
      <w:r w:rsidRPr="001C7517">
        <w:rPr>
          <w:rStyle w:val="Hipervnculo"/>
          <w:rFonts w:eastAsia="Arial" w:cs="Arial"/>
          <w:b/>
          <w:color w:val="auto"/>
          <w:kern w:val="2"/>
          <w:sz w:val="24"/>
          <w:u w:val="none"/>
          <w:shd w:val="clear" w:color="auto" w:fill="FFFFFF"/>
        </w:rPr>
        <w:t>LA PARTE COMPRADORA</w:t>
      </w:r>
      <w:r w:rsidRPr="001C7517">
        <w:rPr>
          <w:rFonts w:cs="Arial"/>
          <w:bCs/>
          <w:sz w:val="24"/>
          <w:lang w:eastAsia="es-CO"/>
        </w:rPr>
        <w:t xml:space="preserve"> en posesión material de</w:t>
      </w:r>
      <w:r w:rsidR="000E29AC">
        <w:rPr>
          <w:rFonts w:cs="Arial"/>
          <w:bCs/>
          <w:sz w:val="24"/>
          <w:lang w:eastAsia="es-CO"/>
        </w:rPr>
        <w:t xml:space="preserve"> </w:t>
      </w:r>
      <w:r w:rsidRPr="001C7517">
        <w:rPr>
          <w:rFonts w:cs="Arial"/>
          <w:bCs/>
          <w:sz w:val="24"/>
          <w:lang w:eastAsia="es-CO"/>
        </w:rPr>
        <w:t>l</w:t>
      </w:r>
      <w:r w:rsidR="000E29AC">
        <w:rPr>
          <w:rFonts w:cs="Arial"/>
          <w:bCs/>
          <w:sz w:val="24"/>
          <w:lang w:eastAsia="es-CO"/>
        </w:rPr>
        <w:t>a cuota parte del</w:t>
      </w:r>
      <w:r w:rsidRPr="001C7517">
        <w:rPr>
          <w:rFonts w:cs="Arial"/>
          <w:bCs/>
          <w:sz w:val="24"/>
          <w:lang w:eastAsia="es-CO"/>
        </w:rPr>
        <w:t xml:space="preserve"> inmueble vendido en el estado actual en que se encuentra con todas sus anexidades y con las servidumbres activas y pasivas que tenga legalmente constituidas y que en los casos previstos por la ley se obliga(n) al saneamiento de esta venta y a responder de cualquier gravamen, acción real o vicios redhibitorios, que resulte contra el derecho de dominio que enajena(n). ---------------------------------</w:t>
      </w:r>
      <w:r w:rsidRPr="001C7517">
        <w:rPr>
          <w:rFonts w:cs="Arial"/>
          <w:sz w:val="24"/>
          <w:lang w:eastAsia="es-CO"/>
        </w:rPr>
        <w:t>----------------------------</w:t>
      </w:r>
    </w:p>
    <w:p w14:paraId="3B9CBFE2" w14:textId="77777777" w:rsidR="001D7AF1" w:rsidRPr="00475FE4" w:rsidRDefault="00E036FA"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color w:val="000000"/>
          <w:sz w:val="24"/>
          <w:lang w:eastAsia="es-CO"/>
        </w:rPr>
      </w:pPr>
      <w:r w:rsidRPr="001C7517">
        <w:rPr>
          <w:rFonts w:cs="Arial"/>
          <w:bCs/>
          <w:sz w:val="24"/>
          <w:lang w:eastAsia="es-CO"/>
        </w:rPr>
        <w:t>--------------------------------------------------------------------------------------------------------------</w:t>
      </w:r>
      <w:r w:rsidR="002C70CC" w:rsidRPr="00053C3C">
        <w:rPr>
          <w:rFonts w:cs="Arial"/>
          <w:b/>
          <w:sz w:val="24"/>
          <w:lang w:val="es-MX"/>
        </w:rPr>
        <w:t>SEXTO</w:t>
      </w:r>
      <w:r w:rsidR="00C4705A" w:rsidRPr="00053C3C">
        <w:rPr>
          <w:rFonts w:cs="Arial"/>
          <w:b/>
          <w:sz w:val="24"/>
          <w:lang w:val="es-MX"/>
        </w:rPr>
        <w:t xml:space="preserve">: </w:t>
      </w:r>
      <w:r w:rsidR="001D7AF1" w:rsidRPr="001B57D8">
        <w:rPr>
          <w:rFonts w:cs="Arial"/>
          <w:b/>
          <w:sz w:val="24"/>
          <w:lang w:val="es-MX"/>
        </w:rPr>
        <w:t xml:space="preserve">CLÁUSULA </w:t>
      </w:r>
      <w:proofErr w:type="spellStart"/>
      <w:r w:rsidR="001D7AF1" w:rsidRPr="001B57D8">
        <w:rPr>
          <w:rFonts w:cs="Arial"/>
          <w:b/>
          <w:sz w:val="24"/>
          <w:lang w:val="es-MX"/>
        </w:rPr>
        <w:t>REDAM</w:t>
      </w:r>
      <w:proofErr w:type="spellEnd"/>
      <w:r w:rsidR="001D7AF1" w:rsidRPr="001B57D8">
        <w:rPr>
          <w:rFonts w:cs="Arial"/>
          <w:b/>
          <w:sz w:val="24"/>
          <w:lang w:val="es-MX"/>
        </w:rPr>
        <w:t xml:space="preserve"> </w:t>
      </w:r>
      <w:r w:rsidR="001D7AF1" w:rsidRPr="001B57D8">
        <w:rPr>
          <w:rFonts w:cs="Arial"/>
          <w:b/>
          <w:bCs/>
          <w:sz w:val="24"/>
          <w:lang w:val="es-MX" w:eastAsia="es-CO"/>
        </w:rPr>
        <w:t>(Registro de Deudores Alimentarios Morosos):</w:t>
      </w:r>
    </w:p>
    <w:p w14:paraId="077A10D4"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color w:val="000000"/>
          <w:sz w:val="24"/>
          <w:lang w:eastAsia="es-CO"/>
        </w:rPr>
      </w:pPr>
    </w:p>
    <w:p w14:paraId="70E452AE" w14:textId="77777777" w:rsidR="001D7AF1" w:rsidRPr="00134283"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cs="Arial"/>
          <w:b/>
          <w:color w:val="0000CC"/>
          <w:sz w:val="24"/>
          <w:lang w:eastAsia="es-CO"/>
        </w:rPr>
      </w:pPr>
      <w:r w:rsidRPr="00134283">
        <w:rPr>
          <w:rFonts w:cs="Arial"/>
          <w:b/>
          <w:color w:val="0000CC"/>
          <w:sz w:val="24"/>
          <w:highlight w:val="yellow"/>
          <w:lang w:eastAsia="es-CO"/>
        </w:rPr>
        <w:t>INCLUIR LA NOTA RESPECTIVA</w:t>
      </w:r>
    </w:p>
    <w:p w14:paraId="0244C9DC"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color w:val="000000"/>
          <w:sz w:val="24"/>
          <w:lang w:eastAsia="es-CO"/>
        </w:rPr>
      </w:pPr>
    </w:p>
    <w:p w14:paraId="2400BF16"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color w:val="000000"/>
          <w:sz w:val="24"/>
          <w:lang w:eastAsia="es-CO"/>
        </w:rPr>
      </w:pPr>
    </w:p>
    <w:p w14:paraId="6F03236F" w14:textId="1D5DE8F8" w:rsidR="0041265F" w:rsidRPr="00053C3C" w:rsidRDefault="001D7AF1" w:rsidP="00736B63">
      <w:pPr>
        <w:tabs>
          <w:tab w:val="right" w:leader="hyphen" w:pos="8789"/>
        </w:tabs>
        <w:spacing w:line="360" w:lineRule="auto"/>
        <w:jc w:val="both"/>
        <w:rPr>
          <w:rFonts w:cs="Arial"/>
          <w:b/>
          <w:bCs/>
          <w:sz w:val="24"/>
          <w:lang w:eastAsia="es-CO"/>
        </w:rPr>
      </w:pPr>
      <w:r w:rsidRPr="00880A2E">
        <w:rPr>
          <w:rFonts w:cs="Arial"/>
          <w:color w:val="000000"/>
          <w:sz w:val="24"/>
          <w:lang w:eastAsia="es-CO"/>
        </w:rPr>
        <w:t>--------------------------------------------------------------------------------------------------------------</w:t>
      </w:r>
      <w:r w:rsidR="00C4705A" w:rsidRPr="00053C3C">
        <w:rPr>
          <w:rFonts w:cs="Arial"/>
          <w:bCs/>
          <w:sz w:val="24"/>
          <w:lang w:val="es-CO"/>
        </w:rPr>
        <w:t>------------------------</w:t>
      </w:r>
      <w:r w:rsidR="00444290" w:rsidRPr="00053C3C">
        <w:rPr>
          <w:rFonts w:cs="Arial"/>
          <w:bCs/>
          <w:sz w:val="24"/>
          <w:lang w:val="es-CO" w:eastAsia="es-CO"/>
        </w:rPr>
        <w:t>------------------------------------------------------</w:t>
      </w:r>
      <w:r w:rsidR="00053C3C">
        <w:rPr>
          <w:rFonts w:cs="Arial"/>
          <w:bCs/>
          <w:sz w:val="24"/>
          <w:lang w:val="es-CO" w:eastAsia="es-CO"/>
        </w:rPr>
        <w:t>--------------------------------</w:t>
      </w:r>
      <w:r w:rsidR="0041265F" w:rsidRPr="00053C3C">
        <w:rPr>
          <w:rFonts w:cs="Arial"/>
          <w:b/>
          <w:bCs/>
          <w:color w:val="000000"/>
          <w:sz w:val="24"/>
        </w:rPr>
        <w:lastRenderedPageBreak/>
        <w:t>S</w:t>
      </w:r>
      <w:r w:rsidR="00264A61" w:rsidRPr="00053C3C">
        <w:rPr>
          <w:rFonts w:cs="Arial"/>
          <w:b/>
          <w:bCs/>
          <w:color w:val="000000"/>
          <w:sz w:val="24"/>
        </w:rPr>
        <w:t>É</w:t>
      </w:r>
      <w:r w:rsidR="0041265F" w:rsidRPr="00053C3C">
        <w:rPr>
          <w:rFonts w:cs="Arial"/>
          <w:b/>
          <w:bCs/>
          <w:color w:val="000000"/>
          <w:sz w:val="24"/>
        </w:rPr>
        <w:t xml:space="preserve">PTIMO : </w:t>
      </w:r>
      <w:r w:rsidR="0041265F" w:rsidRPr="00053C3C">
        <w:rPr>
          <w:rFonts w:cs="Arial"/>
          <w:b/>
          <w:bCs/>
          <w:color w:val="000000"/>
          <w:sz w:val="24"/>
          <w:u w:val="single"/>
        </w:rPr>
        <w:t>PACTO</w:t>
      </w:r>
      <w:r w:rsidR="0041265F" w:rsidRPr="00053C3C">
        <w:rPr>
          <w:rFonts w:eastAsia="Times" w:cs="Arial"/>
          <w:b/>
          <w:bCs/>
          <w:color w:val="000000"/>
          <w:sz w:val="24"/>
          <w:u w:val="single"/>
        </w:rPr>
        <w:t xml:space="preserve"> </w:t>
      </w:r>
      <w:r w:rsidR="0041265F" w:rsidRPr="00053C3C">
        <w:rPr>
          <w:rFonts w:cs="Arial"/>
          <w:b/>
          <w:bCs/>
          <w:color w:val="000000"/>
          <w:sz w:val="24"/>
          <w:u w:val="single"/>
        </w:rPr>
        <w:t>DE</w:t>
      </w:r>
      <w:r w:rsidR="0041265F" w:rsidRPr="001C7517">
        <w:rPr>
          <w:rFonts w:eastAsia="Times" w:cs="Arial"/>
          <w:b/>
          <w:bCs/>
          <w:color w:val="000000"/>
          <w:sz w:val="24"/>
          <w:u w:val="single"/>
        </w:rPr>
        <w:t xml:space="preserve"> </w:t>
      </w:r>
      <w:r w:rsidR="0041265F" w:rsidRPr="001C7517">
        <w:rPr>
          <w:rFonts w:cs="Arial"/>
          <w:b/>
          <w:bCs/>
          <w:color w:val="000000"/>
          <w:sz w:val="24"/>
          <w:u w:val="single"/>
        </w:rPr>
        <w:t>RETROVENTA</w:t>
      </w:r>
      <w:r w:rsidR="0041265F" w:rsidRPr="001C7517">
        <w:rPr>
          <w:rFonts w:cs="Arial"/>
          <w:b/>
          <w:bCs/>
          <w:color w:val="000000"/>
          <w:sz w:val="24"/>
        </w:rPr>
        <w:t>:</w:t>
      </w:r>
      <w:r w:rsidR="0041265F" w:rsidRPr="001C7517">
        <w:rPr>
          <w:rFonts w:eastAsia="Times" w:cs="Arial"/>
          <w:color w:val="000000"/>
          <w:sz w:val="24"/>
        </w:rPr>
        <w:t xml:space="preserve"> LA PARTE VENDEDORA  </w:t>
      </w:r>
      <w:r w:rsidR="0041265F" w:rsidRPr="001C7517">
        <w:rPr>
          <w:rFonts w:cs="Arial"/>
          <w:color w:val="000000"/>
          <w:sz w:val="24"/>
        </w:rPr>
        <w:t>se</w:t>
      </w:r>
      <w:r w:rsidR="0041265F" w:rsidRPr="001C7517">
        <w:rPr>
          <w:rFonts w:eastAsia="Times" w:cs="Arial"/>
          <w:color w:val="000000"/>
          <w:sz w:val="24"/>
        </w:rPr>
        <w:t xml:space="preserve"> </w:t>
      </w:r>
      <w:r w:rsidR="0041265F" w:rsidRPr="001C7517">
        <w:rPr>
          <w:rFonts w:cs="Arial"/>
          <w:color w:val="000000"/>
          <w:sz w:val="24"/>
        </w:rPr>
        <w:t>reserva</w:t>
      </w:r>
      <w:r w:rsidR="0041265F" w:rsidRPr="001C7517">
        <w:rPr>
          <w:rFonts w:eastAsia="Times" w:cs="Arial"/>
          <w:color w:val="000000"/>
          <w:sz w:val="24"/>
        </w:rPr>
        <w:t xml:space="preserve"> </w:t>
      </w:r>
      <w:r w:rsidR="0041265F" w:rsidRPr="001C7517">
        <w:rPr>
          <w:rFonts w:cs="Arial"/>
          <w:color w:val="000000"/>
          <w:sz w:val="24"/>
        </w:rPr>
        <w:t>la</w:t>
      </w:r>
      <w:r w:rsidR="0041265F" w:rsidRPr="001C7517">
        <w:rPr>
          <w:rFonts w:eastAsia="Times" w:cs="Arial"/>
          <w:color w:val="000000"/>
          <w:sz w:val="24"/>
        </w:rPr>
        <w:t xml:space="preserve"> </w:t>
      </w:r>
      <w:r w:rsidR="0041265F" w:rsidRPr="001C7517">
        <w:rPr>
          <w:rFonts w:cs="Arial"/>
          <w:color w:val="000000"/>
          <w:sz w:val="24"/>
        </w:rPr>
        <w:t>facultad de</w:t>
      </w:r>
      <w:r w:rsidR="0041265F" w:rsidRPr="001C7517">
        <w:rPr>
          <w:rFonts w:eastAsia="Times" w:cs="Arial"/>
          <w:color w:val="000000"/>
          <w:sz w:val="24"/>
        </w:rPr>
        <w:t xml:space="preserve"> </w:t>
      </w:r>
      <w:r w:rsidR="0041265F" w:rsidRPr="001C7517">
        <w:rPr>
          <w:rFonts w:cs="Arial"/>
          <w:color w:val="000000"/>
          <w:sz w:val="24"/>
        </w:rPr>
        <w:t>recobrar</w:t>
      </w:r>
      <w:r w:rsidR="0041265F" w:rsidRPr="001C7517">
        <w:rPr>
          <w:rFonts w:eastAsia="Times" w:cs="Arial"/>
          <w:color w:val="000000"/>
          <w:sz w:val="24"/>
        </w:rPr>
        <w:t xml:space="preserve"> </w:t>
      </w:r>
      <w:r w:rsidR="0041265F" w:rsidRPr="001C7517">
        <w:rPr>
          <w:rFonts w:cs="Arial"/>
          <w:color w:val="000000"/>
          <w:sz w:val="24"/>
        </w:rPr>
        <w:t>el</w:t>
      </w:r>
      <w:r w:rsidR="0041265F" w:rsidRPr="001C7517">
        <w:rPr>
          <w:rFonts w:eastAsia="Times" w:cs="Arial"/>
          <w:color w:val="000000"/>
          <w:sz w:val="24"/>
        </w:rPr>
        <w:t xml:space="preserve"> </w:t>
      </w:r>
      <w:r w:rsidR="0041265F" w:rsidRPr="001C7517">
        <w:rPr>
          <w:rFonts w:cs="Arial"/>
          <w:color w:val="000000"/>
          <w:sz w:val="24"/>
        </w:rPr>
        <w:t>inmueble</w:t>
      </w:r>
      <w:r w:rsidR="0041265F" w:rsidRPr="001C7517">
        <w:rPr>
          <w:rFonts w:eastAsia="Times" w:cs="Arial"/>
          <w:color w:val="000000"/>
          <w:sz w:val="24"/>
        </w:rPr>
        <w:t xml:space="preserve"> </w:t>
      </w:r>
      <w:r w:rsidR="0041265F" w:rsidRPr="001C7517">
        <w:rPr>
          <w:rFonts w:cs="Arial"/>
          <w:color w:val="000000"/>
          <w:sz w:val="24"/>
        </w:rPr>
        <w:t>vendido,</w:t>
      </w:r>
      <w:r w:rsidR="0041265F" w:rsidRPr="001C7517">
        <w:rPr>
          <w:rFonts w:eastAsia="Times" w:cs="Arial"/>
          <w:color w:val="000000"/>
          <w:sz w:val="24"/>
        </w:rPr>
        <w:t xml:space="preserve"> </w:t>
      </w:r>
      <w:r w:rsidR="0041265F" w:rsidRPr="001C7517">
        <w:rPr>
          <w:rFonts w:cs="Arial"/>
          <w:color w:val="000000"/>
          <w:sz w:val="24"/>
        </w:rPr>
        <w:t>de</w:t>
      </w:r>
      <w:r w:rsidR="0041265F" w:rsidRPr="001C7517">
        <w:rPr>
          <w:rFonts w:eastAsia="Times" w:cs="Arial"/>
          <w:color w:val="000000"/>
          <w:sz w:val="24"/>
        </w:rPr>
        <w:t xml:space="preserve"> </w:t>
      </w:r>
      <w:r w:rsidR="0041265F" w:rsidRPr="001C7517">
        <w:rPr>
          <w:rFonts w:cs="Arial"/>
          <w:color w:val="000000"/>
          <w:sz w:val="24"/>
        </w:rPr>
        <w:t>conformidad</w:t>
      </w:r>
      <w:r w:rsidR="0041265F" w:rsidRPr="001C7517">
        <w:rPr>
          <w:rFonts w:eastAsia="Times" w:cs="Arial"/>
          <w:color w:val="000000"/>
          <w:sz w:val="24"/>
        </w:rPr>
        <w:t xml:space="preserve"> </w:t>
      </w:r>
      <w:r w:rsidR="0041265F" w:rsidRPr="001C7517">
        <w:rPr>
          <w:rFonts w:cs="Arial"/>
          <w:color w:val="000000"/>
          <w:sz w:val="24"/>
        </w:rPr>
        <w:t>con</w:t>
      </w:r>
      <w:r w:rsidR="0041265F" w:rsidRPr="001C7517">
        <w:rPr>
          <w:rFonts w:eastAsia="Times" w:cs="Arial"/>
          <w:color w:val="000000"/>
          <w:sz w:val="24"/>
        </w:rPr>
        <w:t xml:space="preserve"> </w:t>
      </w:r>
      <w:r w:rsidR="0041265F" w:rsidRPr="001C7517">
        <w:rPr>
          <w:rFonts w:cs="Arial"/>
          <w:color w:val="000000"/>
          <w:sz w:val="24"/>
        </w:rPr>
        <w:t>el</w:t>
      </w:r>
      <w:r w:rsidR="0041265F" w:rsidRPr="001C7517">
        <w:rPr>
          <w:rFonts w:eastAsia="Times" w:cs="Arial"/>
          <w:color w:val="000000"/>
          <w:sz w:val="24"/>
        </w:rPr>
        <w:t xml:space="preserve"> </w:t>
      </w:r>
      <w:r w:rsidR="0041265F" w:rsidRPr="001C7517">
        <w:rPr>
          <w:rFonts w:cs="Arial"/>
          <w:color w:val="000000"/>
          <w:sz w:val="24"/>
        </w:rPr>
        <w:t>Artículo</w:t>
      </w:r>
      <w:r w:rsidR="0041265F" w:rsidRPr="001C7517">
        <w:rPr>
          <w:rFonts w:eastAsia="Times" w:cs="Arial"/>
          <w:color w:val="000000"/>
          <w:sz w:val="24"/>
        </w:rPr>
        <w:t xml:space="preserve"> </w:t>
      </w:r>
      <w:r w:rsidR="0041265F" w:rsidRPr="001C7517">
        <w:rPr>
          <w:rFonts w:cs="Arial"/>
          <w:color w:val="000000"/>
          <w:sz w:val="24"/>
        </w:rPr>
        <w:t>1939</w:t>
      </w:r>
      <w:r w:rsidR="0041265F" w:rsidRPr="001C7517">
        <w:rPr>
          <w:rFonts w:eastAsia="Times" w:cs="Arial"/>
          <w:color w:val="000000"/>
          <w:sz w:val="24"/>
        </w:rPr>
        <w:t xml:space="preserve"> </w:t>
      </w:r>
      <w:r w:rsidR="0041265F" w:rsidRPr="001C7517">
        <w:rPr>
          <w:rFonts w:cs="Arial"/>
          <w:color w:val="000000"/>
          <w:sz w:val="24"/>
        </w:rPr>
        <w:t>del</w:t>
      </w:r>
      <w:r w:rsidR="0041265F" w:rsidRPr="001C7517">
        <w:rPr>
          <w:rFonts w:eastAsia="Times" w:cs="Arial"/>
          <w:color w:val="000000"/>
          <w:sz w:val="24"/>
        </w:rPr>
        <w:t xml:space="preserve"> </w:t>
      </w:r>
      <w:r w:rsidR="0041265F" w:rsidRPr="001C7517">
        <w:rPr>
          <w:rFonts w:cs="Arial"/>
          <w:color w:val="000000"/>
          <w:sz w:val="24"/>
        </w:rPr>
        <w:t>Código</w:t>
      </w:r>
      <w:r w:rsidR="0041265F" w:rsidRPr="001C7517">
        <w:rPr>
          <w:rFonts w:eastAsia="Times" w:cs="Arial"/>
          <w:color w:val="000000"/>
          <w:sz w:val="24"/>
        </w:rPr>
        <w:t xml:space="preserve"> </w:t>
      </w:r>
      <w:r w:rsidR="0041265F" w:rsidRPr="001C7517">
        <w:rPr>
          <w:rFonts w:cs="Arial"/>
          <w:color w:val="000000"/>
          <w:sz w:val="24"/>
        </w:rPr>
        <w:t>Civil</w:t>
      </w:r>
      <w:r w:rsidR="0041265F" w:rsidRPr="001C7517">
        <w:rPr>
          <w:rFonts w:eastAsia="Times" w:cs="Arial"/>
          <w:color w:val="000000"/>
          <w:sz w:val="24"/>
        </w:rPr>
        <w:t xml:space="preserve"> </w:t>
      </w:r>
      <w:r w:rsidR="0041265F" w:rsidRPr="001C7517">
        <w:rPr>
          <w:rFonts w:cs="Arial"/>
          <w:color w:val="000000"/>
          <w:sz w:val="24"/>
        </w:rPr>
        <w:t>Colombiano,</w:t>
      </w:r>
      <w:r w:rsidR="0041265F" w:rsidRPr="001C7517">
        <w:rPr>
          <w:rFonts w:eastAsia="Times" w:cs="Arial"/>
          <w:color w:val="000000"/>
          <w:sz w:val="24"/>
        </w:rPr>
        <w:t xml:space="preserve"> </w:t>
      </w:r>
      <w:r w:rsidR="0041265F" w:rsidRPr="001C7517">
        <w:rPr>
          <w:rFonts w:cs="Arial"/>
          <w:color w:val="000000"/>
          <w:sz w:val="24"/>
          <w:u w:val="single"/>
        </w:rPr>
        <w:t>cuyo</w:t>
      </w:r>
      <w:r w:rsidR="0041265F" w:rsidRPr="001C7517">
        <w:rPr>
          <w:rFonts w:eastAsia="Times" w:cs="Arial"/>
          <w:color w:val="000000"/>
          <w:sz w:val="24"/>
          <w:u w:val="single"/>
        </w:rPr>
        <w:t xml:space="preserve"> </w:t>
      </w:r>
      <w:r w:rsidR="0041265F" w:rsidRPr="00CD61C5">
        <w:rPr>
          <w:rFonts w:cs="Arial"/>
          <w:color w:val="000000"/>
          <w:sz w:val="24"/>
          <w:u w:val="single"/>
        </w:rPr>
        <w:t>término</w:t>
      </w:r>
      <w:r w:rsidR="0041265F" w:rsidRPr="00CD61C5">
        <w:rPr>
          <w:rFonts w:eastAsia="Times" w:cs="Arial"/>
          <w:color w:val="000000"/>
          <w:sz w:val="24"/>
          <w:u w:val="single"/>
        </w:rPr>
        <w:t xml:space="preserve"> </w:t>
      </w:r>
      <w:r w:rsidR="0041265F" w:rsidRPr="00CD61C5">
        <w:rPr>
          <w:rFonts w:cs="Arial"/>
          <w:color w:val="000000"/>
          <w:sz w:val="24"/>
          <w:u w:val="single"/>
        </w:rPr>
        <w:t>será</w:t>
      </w:r>
      <w:r w:rsidR="0041265F" w:rsidRPr="00CD61C5">
        <w:rPr>
          <w:rFonts w:eastAsia="Times" w:cs="Arial"/>
          <w:color w:val="000000"/>
          <w:sz w:val="24"/>
        </w:rPr>
        <w:t xml:space="preserve">  </w:t>
      </w:r>
      <w:r w:rsidR="00DA3363" w:rsidRPr="007F4800">
        <w:rPr>
          <w:rFonts w:eastAsia="Times" w:cs="Arial"/>
          <w:b/>
          <w:color w:val="FF0000"/>
          <w:sz w:val="24"/>
        </w:rPr>
        <w:t>UN</w:t>
      </w:r>
      <w:r w:rsidR="0041265F" w:rsidRPr="007F4800">
        <w:rPr>
          <w:rFonts w:eastAsia="Times" w:cs="Arial"/>
          <w:b/>
          <w:color w:val="FF0000"/>
          <w:sz w:val="24"/>
        </w:rPr>
        <w:t xml:space="preserve"> (</w:t>
      </w:r>
      <w:r w:rsidR="00DA3363" w:rsidRPr="007F4800">
        <w:rPr>
          <w:rFonts w:eastAsia="Times" w:cs="Arial"/>
          <w:b/>
          <w:color w:val="FF0000"/>
          <w:sz w:val="24"/>
        </w:rPr>
        <w:t>1</w:t>
      </w:r>
      <w:r w:rsidR="0041265F" w:rsidRPr="007F4800">
        <w:rPr>
          <w:rFonts w:eastAsia="Times" w:cs="Arial"/>
          <w:b/>
          <w:color w:val="FF0000"/>
          <w:sz w:val="24"/>
        </w:rPr>
        <w:t xml:space="preserve">) </w:t>
      </w:r>
      <w:r w:rsidR="0040535E" w:rsidRPr="007F4800">
        <w:rPr>
          <w:rFonts w:eastAsia="Times" w:cs="Arial"/>
          <w:b/>
          <w:color w:val="FF0000"/>
          <w:sz w:val="24"/>
        </w:rPr>
        <w:t>AÑO</w:t>
      </w:r>
      <w:r w:rsidR="0041265F" w:rsidRPr="007F4800">
        <w:rPr>
          <w:rFonts w:eastAsia="Times" w:cs="Arial"/>
          <w:b/>
          <w:color w:val="FF0000"/>
          <w:sz w:val="24"/>
        </w:rPr>
        <w:t>,</w:t>
      </w:r>
      <w:r w:rsidR="0041265F" w:rsidRPr="007F4800">
        <w:rPr>
          <w:rFonts w:eastAsia="Times" w:cs="Arial"/>
          <w:color w:val="FF0000"/>
          <w:sz w:val="24"/>
        </w:rPr>
        <w:t xml:space="preserve">  </w:t>
      </w:r>
      <w:r w:rsidR="0041265F" w:rsidRPr="001C7517">
        <w:rPr>
          <w:rFonts w:eastAsia="Times" w:cs="Arial"/>
          <w:color w:val="000000"/>
          <w:sz w:val="24"/>
        </w:rPr>
        <w:t xml:space="preserve">contado  a partir  de  la fecha en que la  Oficina de  Registro de  Instrumentos  públicos  entregue registrada la Escritura de compraventa, igualmente </w:t>
      </w:r>
      <w:r w:rsidR="0041265F" w:rsidRPr="001C7517">
        <w:rPr>
          <w:rFonts w:cs="Arial"/>
          <w:color w:val="000000"/>
          <w:sz w:val="24"/>
        </w:rPr>
        <w:t xml:space="preserve">se reserva la facultad y el derecho de adquirir el bien materia del presente contrato reembolsando a la parte compradora la suma de </w:t>
      </w:r>
      <w:proofErr w:type="spellStart"/>
      <w:r w:rsidR="007F4800" w:rsidRPr="007F4800">
        <w:rPr>
          <w:rFonts w:cs="Arial"/>
          <w:b/>
          <w:bCs/>
          <w:color w:val="FF0000"/>
          <w:sz w:val="24"/>
          <w:lang w:eastAsia="es-CO"/>
        </w:rPr>
        <w:t>XXXXXXXXXXXXXXXXXXXXXXXXXX</w:t>
      </w:r>
      <w:proofErr w:type="spellEnd"/>
      <w:r w:rsidR="00DA3363" w:rsidRPr="007F4800">
        <w:rPr>
          <w:rFonts w:cs="Arial"/>
          <w:b/>
          <w:bCs/>
          <w:color w:val="FF0000"/>
          <w:sz w:val="24"/>
          <w:lang w:eastAsia="es-CO"/>
        </w:rPr>
        <w:t xml:space="preserve"> MONE</w:t>
      </w:r>
      <w:r w:rsidR="00AB5B18" w:rsidRPr="007F4800">
        <w:rPr>
          <w:rFonts w:cs="Arial"/>
          <w:b/>
          <w:bCs/>
          <w:color w:val="FF0000"/>
          <w:sz w:val="24"/>
          <w:lang w:eastAsia="es-CO"/>
        </w:rPr>
        <w:t>DA CORRIENTE</w:t>
      </w:r>
      <w:r w:rsidR="001D6986" w:rsidRPr="007F4800">
        <w:rPr>
          <w:rFonts w:cs="Arial"/>
          <w:b/>
          <w:bCs/>
          <w:color w:val="FF0000"/>
          <w:sz w:val="24"/>
          <w:lang w:eastAsia="es-CO"/>
        </w:rPr>
        <w:t xml:space="preserve"> ($</w:t>
      </w:r>
      <w:r w:rsidR="00736B63" w:rsidRPr="001D7AF1">
        <w:rPr>
          <w:rFonts w:cs="Arial"/>
          <w:b/>
          <w:bCs/>
          <w:color w:val="FF0000"/>
          <w:sz w:val="24"/>
          <w:lang w:eastAsia="es-CO"/>
        </w:rPr>
        <w:t>&lt;&lt;</w:t>
      </w:r>
      <w:proofErr w:type="spellStart"/>
      <w:r w:rsidR="00736B63" w:rsidRPr="001D7AF1">
        <w:rPr>
          <w:rFonts w:cs="Arial"/>
          <w:b/>
          <w:bCs/>
          <w:color w:val="FF0000"/>
          <w:sz w:val="24"/>
          <w:lang w:eastAsia="es-CO"/>
        </w:rPr>
        <w:t>valor.pacto.de.retroventa</w:t>
      </w:r>
      <w:proofErr w:type="spellEnd"/>
      <w:r w:rsidR="00736B63" w:rsidRPr="001D7AF1">
        <w:rPr>
          <w:rFonts w:cs="Arial"/>
          <w:b/>
          <w:bCs/>
          <w:color w:val="FF0000"/>
          <w:sz w:val="24"/>
          <w:lang w:eastAsia="es-CO"/>
        </w:rPr>
        <w:t>&gt;&gt;</w:t>
      </w:r>
      <w:r w:rsidR="001D6986" w:rsidRPr="007F4800">
        <w:rPr>
          <w:rFonts w:cs="Arial"/>
          <w:b/>
          <w:color w:val="FF0000"/>
          <w:sz w:val="24"/>
        </w:rPr>
        <w:t>)</w:t>
      </w:r>
      <w:r w:rsidR="0041265F" w:rsidRPr="007F4800">
        <w:rPr>
          <w:rFonts w:cs="Arial"/>
          <w:color w:val="FF0000"/>
          <w:sz w:val="24"/>
        </w:rPr>
        <w:t xml:space="preserve">, </w:t>
      </w:r>
      <w:r w:rsidR="0041265F" w:rsidRPr="001C7517">
        <w:rPr>
          <w:rFonts w:cs="Arial"/>
          <w:color w:val="000000"/>
          <w:sz w:val="24"/>
        </w:rPr>
        <w:t>restitución que se hará por la parte COMPRADORA con todos sus frutos,  así como será obligado al pago o indemnización de todas  las  expensas  que no sean consideradas como mejora</w:t>
      </w:r>
      <w:r w:rsidR="00C4705A" w:rsidRPr="001C7517">
        <w:rPr>
          <w:rFonts w:cs="Arial"/>
          <w:color w:val="000000"/>
          <w:sz w:val="24"/>
        </w:rPr>
        <w:t>s  necesarias.</w:t>
      </w:r>
      <w:r w:rsidR="00736B63">
        <w:rPr>
          <w:rFonts w:cs="Arial"/>
          <w:color w:val="000000"/>
          <w:sz w:val="24"/>
        </w:rPr>
        <w:tab/>
      </w:r>
      <w:r w:rsidR="00736B63">
        <w:rPr>
          <w:rFonts w:cs="Arial"/>
          <w:color w:val="000000"/>
          <w:sz w:val="24"/>
        </w:rPr>
        <w:tab/>
      </w:r>
      <w:r w:rsidR="0041265F" w:rsidRPr="001C7517">
        <w:rPr>
          <w:rFonts w:cs="Arial"/>
          <w:b/>
          <w:bCs/>
          <w:sz w:val="24"/>
        </w:rPr>
        <w:t>PREAVISO:</w:t>
      </w:r>
      <w:r w:rsidR="0041265F" w:rsidRPr="001C7517">
        <w:rPr>
          <w:rFonts w:cs="Arial"/>
          <w:sz w:val="24"/>
        </w:rPr>
        <w:t xml:space="preserve">  La</w:t>
      </w:r>
      <w:r w:rsidR="00F93EB9" w:rsidRPr="001C7517">
        <w:rPr>
          <w:rFonts w:cs="Arial"/>
          <w:sz w:val="24"/>
        </w:rPr>
        <w:t xml:space="preserve"> </w:t>
      </w:r>
      <w:r w:rsidR="00C4705A" w:rsidRPr="001C7517">
        <w:rPr>
          <w:rFonts w:cs="Arial"/>
          <w:sz w:val="24"/>
        </w:rPr>
        <w:t>parte</w:t>
      </w:r>
      <w:r w:rsidR="0041265F" w:rsidRPr="001C7517">
        <w:rPr>
          <w:rFonts w:cs="Arial"/>
          <w:sz w:val="24"/>
        </w:rPr>
        <w:t xml:space="preserve"> vendedora está en la obligación a da</w:t>
      </w:r>
      <w:bookmarkStart w:id="1" w:name="_GoBack"/>
      <w:bookmarkEnd w:id="1"/>
      <w:r w:rsidR="0041265F" w:rsidRPr="001C7517">
        <w:rPr>
          <w:rFonts w:cs="Arial"/>
          <w:sz w:val="24"/>
        </w:rPr>
        <w:t xml:space="preserve">r aviso a la </w:t>
      </w:r>
      <w:r w:rsidR="00C4705A" w:rsidRPr="001C7517">
        <w:rPr>
          <w:rFonts w:cs="Arial"/>
          <w:sz w:val="24"/>
        </w:rPr>
        <w:t>parte</w:t>
      </w:r>
      <w:r w:rsidR="0080002F" w:rsidRPr="001C7517">
        <w:rPr>
          <w:rFonts w:cs="Arial"/>
          <w:sz w:val="24"/>
        </w:rPr>
        <w:t xml:space="preserve"> </w:t>
      </w:r>
      <w:r w:rsidR="0041265F" w:rsidRPr="001C7517">
        <w:rPr>
          <w:rFonts w:cs="Arial"/>
          <w:sz w:val="24"/>
        </w:rPr>
        <w:t>compradora por lo menos con</w:t>
      </w:r>
      <w:r w:rsidR="00AB5B18">
        <w:rPr>
          <w:rFonts w:cs="Arial"/>
          <w:sz w:val="24"/>
        </w:rPr>
        <w:t xml:space="preserve"> </w:t>
      </w:r>
      <w:r w:rsidR="00AB5B18" w:rsidRPr="007F4800">
        <w:rPr>
          <w:rFonts w:cs="Arial"/>
          <w:color w:val="FF0000"/>
          <w:sz w:val="24"/>
        </w:rPr>
        <w:t>dos</w:t>
      </w:r>
      <w:r w:rsidR="0041265F" w:rsidRPr="007F4800">
        <w:rPr>
          <w:rFonts w:cs="Arial"/>
          <w:color w:val="FF0000"/>
          <w:sz w:val="24"/>
        </w:rPr>
        <w:t xml:space="preserve"> (</w:t>
      </w:r>
      <w:r w:rsidR="00AB5B18" w:rsidRPr="007F4800">
        <w:rPr>
          <w:rFonts w:cs="Arial"/>
          <w:color w:val="FF0000"/>
          <w:sz w:val="24"/>
        </w:rPr>
        <w:t>02</w:t>
      </w:r>
      <w:r w:rsidR="0041265F" w:rsidRPr="007F4800">
        <w:rPr>
          <w:rFonts w:cs="Arial"/>
          <w:color w:val="FF0000"/>
          <w:sz w:val="24"/>
        </w:rPr>
        <w:t xml:space="preserve">) </w:t>
      </w:r>
      <w:r w:rsidR="00AB5B18" w:rsidRPr="007F4800">
        <w:rPr>
          <w:rFonts w:cs="Arial"/>
          <w:color w:val="FF0000"/>
          <w:sz w:val="24"/>
        </w:rPr>
        <w:t>meses</w:t>
      </w:r>
      <w:r w:rsidR="0041265F" w:rsidRPr="007F4800">
        <w:rPr>
          <w:rFonts w:cs="Arial"/>
          <w:color w:val="FF0000"/>
          <w:sz w:val="24"/>
        </w:rPr>
        <w:t xml:space="preserve"> de anterioridad </w:t>
      </w:r>
      <w:r w:rsidR="0041265F" w:rsidRPr="001C7517">
        <w:rPr>
          <w:rFonts w:cs="Arial"/>
          <w:sz w:val="24"/>
        </w:rPr>
        <w:t>a la fecha en que se ha decidido ejercer el derecho que la retroventa le confiere. ----------------------------------------------------------------------------------------------------------------------</w:t>
      </w:r>
      <w:r w:rsidR="00C4705A" w:rsidRPr="001C7517">
        <w:rPr>
          <w:rFonts w:cs="Arial"/>
          <w:sz w:val="24"/>
        </w:rPr>
        <w:t>--------</w:t>
      </w:r>
      <w:r w:rsidR="00AB5B18">
        <w:rPr>
          <w:rFonts w:cs="Arial"/>
          <w:sz w:val="24"/>
        </w:rPr>
        <w:t>----</w:t>
      </w:r>
      <w:r w:rsidR="00C4705A" w:rsidRPr="001C7517">
        <w:rPr>
          <w:rFonts w:cs="Arial"/>
          <w:sz w:val="24"/>
        </w:rPr>
        <w:t>----------</w:t>
      </w:r>
      <w:r w:rsidR="0041265F" w:rsidRPr="001C7517">
        <w:rPr>
          <w:rFonts w:cs="Arial"/>
          <w:sz w:val="24"/>
        </w:rPr>
        <w:t xml:space="preserve"> </w:t>
      </w:r>
    </w:p>
    <w:p w14:paraId="66734C69" w14:textId="69630013" w:rsidR="0041265F" w:rsidRPr="001C7517" w:rsidRDefault="0041265F" w:rsidP="001711F4">
      <w:pPr>
        <w:pStyle w:val="ParrafoNotarial"/>
        <w:tabs>
          <w:tab w:val="left" w:leader="hyphen" w:pos="8789"/>
        </w:tabs>
        <w:spacing w:line="360" w:lineRule="auto"/>
        <w:outlineLvl w:val="9"/>
        <w:rPr>
          <w:rFonts w:ascii="Arial" w:hAnsi="Arial" w:cs="Arial"/>
          <w:color w:val="auto"/>
          <w:sz w:val="24"/>
          <w:szCs w:val="24"/>
        </w:rPr>
      </w:pPr>
      <w:r w:rsidRPr="001C7517">
        <w:rPr>
          <w:rFonts w:ascii="Arial" w:hAnsi="Arial" w:cs="Arial"/>
          <w:b/>
          <w:color w:val="auto"/>
          <w:sz w:val="24"/>
          <w:szCs w:val="24"/>
          <w:u w:val="single"/>
        </w:rPr>
        <w:t>OCTAVO. PROHIBICIÓN DE ENAJENAR</w:t>
      </w:r>
      <w:r w:rsidRPr="001C7517">
        <w:rPr>
          <w:rFonts w:ascii="Arial" w:hAnsi="Arial" w:cs="Arial"/>
          <w:color w:val="auto"/>
          <w:sz w:val="24"/>
          <w:szCs w:val="24"/>
        </w:rPr>
        <w:t>.  L</w:t>
      </w:r>
      <w:r w:rsidR="0026522D" w:rsidRPr="001C7517">
        <w:rPr>
          <w:rFonts w:ascii="Arial" w:hAnsi="Arial" w:cs="Arial"/>
          <w:color w:val="auto"/>
          <w:sz w:val="24"/>
          <w:szCs w:val="24"/>
        </w:rPr>
        <w:t xml:space="preserve">a </w:t>
      </w:r>
      <w:r w:rsidR="00C4705A" w:rsidRPr="001C7517">
        <w:rPr>
          <w:rFonts w:ascii="Arial" w:hAnsi="Arial" w:cs="Arial"/>
          <w:color w:val="auto"/>
          <w:sz w:val="24"/>
          <w:szCs w:val="24"/>
        </w:rPr>
        <w:t>parte</w:t>
      </w:r>
      <w:r w:rsidR="00F93EB9" w:rsidRPr="001C7517">
        <w:rPr>
          <w:rFonts w:ascii="Arial" w:hAnsi="Arial" w:cs="Arial"/>
          <w:color w:val="auto"/>
          <w:sz w:val="24"/>
          <w:szCs w:val="24"/>
        </w:rPr>
        <w:t xml:space="preserve"> </w:t>
      </w:r>
      <w:r w:rsidR="0026522D" w:rsidRPr="001C7517">
        <w:rPr>
          <w:rFonts w:ascii="Arial" w:hAnsi="Arial" w:cs="Arial"/>
          <w:color w:val="auto"/>
          <w:sz w:val="24"/>
          <w:szCs w:val="24"/>
        </w:rPr>
        <w:t>compradora</w:t>
      </w:r>
      <w:r w:rsidRPr="001C7517">
        <w:rPr>
          <w:rFonts w:ascii="Arial" w:hAnsi="Arial" w:cs="Arial"/>
          <w:color w:val="auto"/>
          <w:sz w:val="24"/>
          <w:szCs w:val="24"/>
        </w:rPr>
        <w:t xml:space="preserve"> se obliga a no enajenar el bien inmueble objeto de este contrato, salvo que la </w:t>
      </w:r>
      <w:r w:rsidR="00C4705A" w:rsidRPr="001C7517">
        <w:rPr>
          <w:rFonts w:ascii="Arial" w:hAnsi="Arial" w:cs="Arial"/>
          <w:color w:val="auto"/>
          <w:sz w:val="24"/>
          <w:szCs w:val="24"/>
        </w:rPr>
        <w:t>parte</w:t>
      </w:r>
      <w:r w:rsidR="0080002F" w:rsidRPr="001C7517">
        <w:rPr>
          <w:rFonts w:ascii="Arial" w:hAnsi="Arial" w:cs="Arial"/>
          <w:color w:val="auto"/>
          <w:sz w:val="24"/>
          <w:szCs w:val="24"/>
        </w:rPr>
        <w:t xml:space="preserve"> </w:t>
      </w:r>
      <w:r w:rsidRPr="001C7517">
        <w:rPr>
          <w:rStyle w:val="CaracterNotarial"/>
          <w:rFonts w:ascii="Arial" w:hAnsi="Arial" w:cs="Arial"/>
          <w:bCs/>
          <w:color w:val="auto"/>
          <w:sz w:val="24"/>
          <w:szCs w:val="24"/>
        </w:rPr>
        <w:t>vendedora lo admita de manera expresa y escrita y se inserte en el texto del respectivo documento público de enajenación la situación de estar afectado por el pacto de retroventa que ahora se celebra. ------------------------------------------------------------------</w:t>
      </w:r>
    </w:p>
    <w:p w14:paraId="70475858" w14:textId="7533646E" w:rsidR="0041265F" w:rsidRPr="001C7517" w:rsidRDefault="0026522D" w:rsidP="001711F4">
      <w:pPr>
        <w:pStyle w:val="ParrafoNotarial"/>
        <w:tabs>
          <w:tab w:val="left" w:leader="hyphen" w:pos="8789"/>
        </w:tabs>
        <w:spacing w:line="360" w:lineRule="auto"/>
        <w:outlineLvl w:val="9"/>
        <w:rPr>
          <w:rFonts w:ascii="Arial" w:hAnsi="Arial" w:cs="Arial"/>
          <w:color w:val="auto"/>
          <w:sz w:val="24"/>
          <w:szCs w:val="24"/>
        </w:rPr>
      </w:pPr>
      <w:r w:rsidRPr="001C7517">
        <w:rPr>
          <w:rStyle w:val="CaracterNotarial"/>
          <w:rFonts w:ascii="Arial" w:hAnsi="Arial" w:cs="Arial"/>
          <w:b/>
          <w:color w:val="auto"/>
          <w:sz w:val="24"/>
          <w:szCs w:val="24"/>
        </w:rPr>
        <w:t>PARÁ</w:t>
      </w:r>
      <w:r w:rsidR="0041265F" w:rsidRPr="001C7517">
        <w:rPr>
          <w:rStyle w:val="CaracterNotarial"/>
          <w:rFonts w:ascii="Arial" w:hAnsi="Arial" w:cs="Arial"/>
          <w:b/>
          <w:color w:val="auto"/>
          <w:sz w:val="24"/>
          <w:szCs w:val="24"/>
        </w:rPr>
        <w:t>GRAFO PRIMERO:</w:t>
      </w:r>
      <w:r w:rsidR="0041265F" w:rsidRPr="001C7517">
        <w:rPr>
          <w:rStyle w:val="CaracterNotarial"/>
          <w:rFonts w:ascii="Arial" w:hAnsi="Arial" w:cs="Arial"/>
          <w:bCs/>
          <w:color w:val="auto"/>
          <w:sz w:val="24"/>
          <w:szCs w:val="24"/>
        </w:rPr>
        <w:t xml:space="preserve"> La constitución de gravamen hipotecario queda prohibida y de efectuarse quedará resuelta una vez se dé cumplimiento al pacto de retroventa. </w:t>
      </w:r>
    </w:p>
    <w:p w14:paraId="7C152000" w14:textId="77777777" w:rsidR="0041265F" w:rsidRPr="001C7517" w:rsidRDefault="0041265F" w:rsidP="001711F4">
      <w:pPr>
        <w:tabs>
          <w:tab w:val="right" w:leader="hyphen" w:pos="8505"/>
          <w:tab w:val="left" w:leader="hyphen" w:pos="8789"/>
        </w:tabs>
        <w:spacing w:line="360" w:lineRule="auto"/>
        <w:jc w:val="both"/>
        <w:rPr>
          <w:rFonts w:cs="Arial"/>
          <w:b/>
          <w:bCs/>
          <w:sz w:val="24"/>
          <w:lang w:eastAsia="es-CO"/>
        </w:rPr>
      </w:pPr>
      <w:r w:rsidRPr="001C7517">
        <w:rPr>
          <w:rFonts w:cs="Arial"/>
          <w:b/>
          <w:bCs/>
          <w:sz w:val="24"/>
        </w:rPr>
        <w:t>PAR</w:t>
      </w:r>
      <w:r w:rsidR="0026522D" w:rsidRPr="001C7517">
        <w:rPr>
          <w:rFonts w:cs="Arial"/>
          <w:b/>
          <w:bCs/>
          <w:sz w:val="24"/>
        </w:rPr>
        <w:t>Á</w:t>
      </w:r>
      <w:r w:rsidRPr="001C7517">
        <w:rPr>
          <w:rFonts w:cs="Arial"/>
          <w:b/>
          <w:bCs/>
          <w:sz w:val="24"/>
        </w:rPr>
        <w:t xml:space="preserve">GRAFO SEGUNDO: </w:t>
      </w:r>
      <w:r w:rsidRPr="001C7517">
        <w:rPr>
          <w:rFonts w:cs="Arial"/>
          <w:bCs/>
          <w:sz w:val="24"/>
        </w:rPr>
        <w:t>Igualmente</w:t>
      </w:r>
      <w:r w:rsidRPr="001C7517">
        <w:rPr>
          <w:rFonts w:cs="Arial"/>
          <w:sz w:val="24"/>
        </w:rPr>
        <w:t xml:space="preserve"> la </w:t>
      </w:r>
      <w:r w:rsidR="00C4705A" w:rsidRPr="001C7517">
        <w:rPr>
          <w:rFonts w:cs="Arial"/>
          <w:sz w:val="24"/>
        </w:rPr>
        <w:t>parte</w:t>
      </w:r>
      <w:r w:rsidR="0080002F" w:rsidRPr="001C7517">
        <w:rPr>
          <w:rFonts w:cs="Arial"/>
          <w:sz w:val="24"/>
        </w:rPr>
        <w:t xml:space="preserve"> </w:t>
      </w:r>
      <w:r w:rsidRPr="001C7517">
        <w:rPr>
          <w:rFonts w:cs="Arial"/>
          <w:sz w:val="24"/>
        </w:rPr>
        <w:t xml:space="preserve">vendedora, podrá mediante escrito renunciar al derecho de preferencia derivado del pacto de retroventa e indicar a </w:t>
      </w:r>
      <w:r w:rsidR="0026522D" w:rsidRPr="001C7517">
        <w:rPr>
          <w:rFonts w:cs="Arial"/>
          <w:sz w:val="24"/>
        </w:rPr>
        <w:t>la</w:t>
      </w:r>
      <w:r w:rsidR="0080002F" w:rsidRPr="001C7517">
        <w:rPr>
          <w:rFonts w:cs="Arial"/>
          <w:sz w:val="24"/>
        </w:rPr>
        <w:t xml:space="preserve"> </w:t>
      </w:r>
      <w:r w:rsidR="00D11C45" w:rsidRPr="001C7517">
        <w:rPr>
          <w:rFonts w:cs="Arial"/>
          <w:sz w:val="24"/>
        </w:rPr>
        <w:t>PARTE</w:t>
      </w:r>
      <w:r w:rsidR="0080002F" w:rsidRPr="001C7517">
        <w:rPr>
          <w:rFonts w:cs="Arial"/>
          <w:sz w:val="24"/>
        </w:rPr>
        <w:t xml:space="preserve"> </w:t>
      </w:r>
      <w:r w:rsidR="0026522D" w:rsidRPr="001C7517">
        <w:rPr>
          <w:rFonts w:cs="Arial"/>
          <w:sz w:val="24"/>
        </w:rPr>
        <w:t>compradora</w:t>
      </w:r>
      <w:r w:rsidRPr="001C7517">
        <w:rPr>
          <w:rFonts w:cs="Arial"/>
          <w:sz w:val="24"/>
        </w:rPr>
        <w:t xml:space="preserve"> la persona que deba escriturarse el inmueble objeto de negociación siempre y cuando no se haya vencido el plazo antes mencionado. El presente parágrafo es aceptado expresamente por l</w:t>
      </w:r>
      <w:r w:rsidR="0026522D" w:rsidRPr="001C7517">
        <w:rPr>
          <w:rFonts w:cs="Arial"/>
          <w:sz w:val="24"/>
        </w:rPr>
        <w:t>a</w:t>
      </w:r>
      <w:r w:rsidRPr="001C7517">
        <w:rPr>
          <w:rFonts w:cs="Arial"/>
          <w:sz w:val="24"/>
        </w:rPr>
        <w:t xml:space="preserve"> </w:t>
      </w:r>
      <w:r w:rsidR="00C4705A" w:rsidRPr="001C7517">
        <w:rPr>
          <w:rFonts w:cs="Arial"/>
          <w:sz w:val="24"/>
        </w:rPr>
        <w:t>parte</w:t>
      </w:r>
      <w:r w:rsidR="0026522D" w:rsidRPr="001C7517">
        <w:rPr>
          <w:rFonts w:cs="Arial"/>
          <w:sz w:val="24"/>
        </w:rPr>
        <w:t xml:space="preserve"> compradora.</w:t>
      </w:r>
      <w:r w:rsidRPr="001C7517">
        <w:rPr>
          <w:rFonts w:cs="Arial"/>
          <w:sz w:val="24"/>
        </w:rPr>
        <w:t xml:space="preserve"> -------------------------------------------------------------------------------</w:t>
      </w:r>
      <w:r w:rsidR="0026522D" w:rsidRPr="001C7517">
        <w:rPr>
          <w:rFonts w:cs="Arial"/>
          <w:sz w:val="24"/>
        </w:rPr>
        <w:t>---------</w:t>
      </w:r>
      <w:r w:rsidRPr="001C7517">
        <w:rPr>
          <w:rFonts w:cs="Arial"/>
          <w:sz w:val="24"/>
        </w:rPr>
        <w:t>-----------------------------------</w:t>
      </w:r>
    </w:p>
    <w:p w14:paraId="41F83D28" w14:textId="02E4CD7F" w:rsidR="00894FA1" w:rsidRDefault="00444290" w:rsidP="001711F4">
      <w:pPr>
        <w:tabs>
          <w:tab w:val="right" w:leader="hyphen" w:pos="8505"/>
          <w:tab w:val="left" w:leader="hyphen" w:pos="8789"/>
        </w:tabs>
        <w:spacing w:line="360" w:lineRule="auto"/>
        <w:jc w:val="both"/>
        <w:rPr>
          <w:rFonts w:cs="Arial"/>
          <w:sz w:val="24"/>
          <w:lang w:eastAsia="es-CO"/>
        </w:rPr>
      </w:pPr>
      <w:r w:rsidRPr="001C7517">
        <w:rPr>
          <w:rFonts w:cs="Arial"/>
          <w:b/>
          <w:bCs/>
          <w:sz w:val="24"/>
          <w:lang w:eastAsia="es-CO"/>
        </w:rPr>
        <w:t>CL</w:t>
      </w:r>
      <w:r w:rsidR="0080002F" w:rsidRPr="001C7517">
        <w:rPr>
          <w:rFonts w:cs="Arial"/>
          <w:b/>
          <w:bCs/>
          <w:sz w:val="24"/>
          <w:lang w:eastAsia="es-CO"/>
        </w:rPr>
        <w:t>Á</w:t>
      </w:r>
      <w:r w:rsidRPr="001C7517">
        <w:rPr>
          <w:rFonts w:cs="Arial"/>
          <w:b/>
          <w:bCs/>
          <w:sz w:val="24"/>
          <w:lang w:eastAsia="es-CO"/>
        </w:rPr>
        <w:t>USULA</w:t>
      </w:r>
      <w:r w:rsidR="00B779CE" w:rsidRPr="001C7517">
        <w:rPr>
          <w:rFonts w:cs="Arial"/>
          <w:b/>
          <w:bCs/>
          <w:sz w:val="24"/>
          <w:lang w:eastAsia="es-CO"/>
        </w:rPr>
        <w:t xml:space="preserve">   </w:t>
      </w:r>
      <w:r w:rsidRPr="001C7517">
        <w:rPr>
          <w:rFonts w:cs="Arial"/>
          <w:b/>
          <w:bCs/>
          <w:sz w:val="24"/>
          <w:lang w:eastAsia="es-CO"/>
        </w:rPr>
        <w:t xml:space="preserve"> </w:t>
      </w:r>
      <w:r w:rsidR="00B779CE" w:rsidRPr="001C7517">
        <w:rPr>
          <w:rFonts w:cs="Arial"/>
          <w:b/>
          <w:bCs/>
          <w:sz w:val="24"/>
          <w:lang w:eastAsia="es-CO"/>
        </w:rPr>
        <w:t xml:space="preserve">  </w:t>
      </w:r>
      <w:r w:rsidRPr="001C7517">
        <w:rPr>
          <w:rFonts w:cs="Arial"/>
          <w:b/>
          <w:bCs/>
          <w:sz w:val="24"/>
          <w:lang w:eastAsia="es-CO"/>
        </w:rPr>
        <w:t xml:space="preserve">ESPECIAL </w:t>
      </w:r>
      <w:r w:rsidR="00B779CE" w:rsidRPr="001C7517">
        <w:rPr>
          <w:rFonts w:cs="Arial"/>
          <w:b/>
          <w:bCs/>
          <w:sz w:val="24"/>
          <w:lang w:eastAsia="es-CO"/>
        </w:rPr>
        <w:t xml:space="preserve">    </w:t>
      </w:r>
      <w:r w:rsidRPr="001C7517">
        <w:rPr>
          <w:rFonts w:cs="Arial"/>
          <w:b/>
          <w:bCs/>
          <w:sz w:val="24"/>
          <w:lang w:eastAsia="es-CO"/>
        </w:rPr>
        <w:t xml:space="preserve">SOBRE </w:t>
      </w:r>
      <w:r w:rsidR="00B779CE" w:rsidRPr="001C7517">
        <w:rPr>
          <w:rFonts w:cs="Arial"/>
          <w:b/>
          <w:bCs/>
          <w:sz w:val="24"/>
          <w:lang w:eastAsia="es-CO"/>
        </w:rPr>
        <w:t xml:space="preserve">   </w:t>
      </w:r>
      <w:r w:rsidRPr="001C7517">
        <w:rPr>
          <w:rFonts w:cs="Arial"/>
          <w:b/>
          <w:bCs/>
          <w:sz w:val="24"/>
          <w:lang w:eastAsia="es-CO"/>
        </w:rPr>
        <w:t xml:space="preserve">SERVICIOS </w:t>
      </w:r>
      <w:r w:rsidR="00B779CE" w:rsidRPr="001C7517">
        <w:rPr>
          <w:rFonts w:cs="Arial"/>
          <w:b/>
          <w:bCs/>
          <w:sz w:val="24"/>
          <w:lang w:eastAsia="es-CO"/>
        </w:rPr>
        <w:t xml:space="preserve">     </w:t>
      </w:r>
      <w:r w:rsidRPr="001C7517">
        <w:rPr>
          <w:rFonts w:cs="Arial"/>
          <w:b/>
          <w:bCs/>
          <w:sz w:val="24"/>
          <w:lang w:eastAsia="es-CO"/>
        </w:rPr>
        <w:t>PÚBLICOS</w:t>
      </w:r>
      <w:r w:rsidR="008D75B2">
        <w:rPr>
          <w:rFonts w:cs="Arial"/>
          <w:b/>
          <w:bCs/>
          <w:sz w:val="24"/>
          <w:lang w:eastAsia="es-CO"/>
        </w:rPr>
        <w:t>:</w:t>
      </w:r>
      <w:r w:rsidRPr="001C7517">
        <w:rPr>
          <w:rFonts w:cs="Arial"/>
          <w:b/>
          <w:bCs/>
          <w:sz w:val="24"/>
          <w:lang w:eastAsia="es-CO"/>
        </w:rPr>
        <w:t xml:space="preserve"> </w:t>
      </w:r>
      <w:r w:rsidRPr="001D7AF1">
        <w:rPr>
          <w:rFonts w:cs="Arial"/>
          <w:bCs/>
          <w:sz w:val="24"/>
          <w:lang w:eastAsia="es-CO"/>
        </w:rPr>
        <w:t>L</w:t>
      </w:r>
      <w:r w:rsidR="001D7AF1" w:rsidRPr="001D7AF1">
        <w:rPr>
          <w:rFonts w:cs="Arial"/>
          <w:bCs/>
          <w:sz w:val="24"/>
          <w:lang w:eastAsia="es-CO"/>
        </w:rPr>
        <w:t>a</w:t>
      </w:r>
      <w:r w:rsidR="001D7AF1" w:rsidRPr="001D7AF1">
        <w:rPr>
          <w:rStyle w:val="Hipervnculo"/>
          <w:rFonts w:eastAsia="Arial" w:cs="Arial"/>
          <w:color w:val="auto"/>
          <w:kern w:val="2"/>
          <w:sz w:val="24"/>
          <w:u w:val="none"/>
          <w:shd w:val="clear" w:color="auto" w:fill="FFFFFF"/>
        </w:rPr>
        <w:t xml:space="preserve"> parte vendedora</w:t>
      </w:r>
      <w:r w:rsidR="001D7AF1" w:rsidRPr="001D7AF1">
        <w:rPr>
          <w:rFonts w:cs="Arial"/>
          <w:bCs/>
          <w:sz w:val="24"/>
          <w:lang w:eastAsia="es-CO"/>
        </w:rPr>
        <w:t xml:space="preserve"> manifiesta(n) que las facturas que han llegado hasta la fecha, correspondientes a los servicios públicos del inmueble objeto de esta venta,</w:t>
      </w:r>
      <w:r w:rsidR="001D7AF1" w:rsidRPr="001C7517">
        <w:rPr>
          <w:rFonts w:cs="Arial"/>
          <w:bCs/>
          <w:sz w:val="24"/>
          <w:lang w:eastAsia="es-CO"/>
        </w:rPr>
        <w:t xml:space="preserve"> ya se </w:t>
      </w:r>
      <w:r w:rsidR="001D7AF1" w:rsidRPr="001C7517">
        <w:rPr>
          <w:rFonts w:cs="Arial"/>
          <w:bCs/>
          <w:sz w:val="24"/>
          <w:lang w:eastAsia="es-CO"/>
        </w:rPr>
        <w:lastRenderedPageBreak/>
        <w:t>encuentran canceladas</w:t>
      </w:r>
      <w:r w:rsidRPr="001C7517">
        <w:rPr>
          <w:rFonts w:cs="Arial"/>
          <w:bCs/>
          <w:sz w:val="24"/>
          <w:lang w:eastAsia="es-CO"/>
        </w:rPr>
        <w:t>. ------------------------------------------------------------------------------</w:t>
      </w:r>
      <w:r w:rsidR="001D7AF1" w:rsidRPr="001C7517">
        <w:rPr>
          <w:rFonts w:cs="Arial"/>
          <w:sz w:val="24"/>
        </w:rPr>
        <w:t>--------------------------------------------------------------------------------------------------------------</w:t>
      </w:r>
    </w:p>
    <w:p w14:paraId="4EA725B2" w14:textId="6AB72384" w:rsidR="00894FA1" w:rsidRPr="001C7517" w:rsidRDefault="00C4705A" w:rsidP="001711F4">
      <w:pPr>
        <w:tabs>
          <w:tab w:val="right" w:leader="hyphen" w:pos="8505"/>
          <w:tab w:val="left" w:leader="hyphen" w:pos="8789"/>
        </w:tabs>
        <w:spacing w:line="360" w:lineRule="auto"/>
        <w:jc w:val="both"/>
        <w:rPr>
          <w:rFonts w:cs="Arial"/>
          <w:b/>
          <w:bCs/>
          <w:sz w:val="24"/>
          <w:lang w:eastAsia="es-CO"/>
        </w:rPr>
      </w:pPr>
      <w:r w:rsidRPr="001C7517">
        <w:rPr>
          <w:rFonts w:cs="Arial"/>
          <w:b/>
          <w:bCs/>
          <w:sz w:val="24"/>
        </w:rPr>
        <w:t xml:space="preserve">ACEPTACIÓN - PRESENTE: </w:t>
      </w:r>
      <w:r w:rsidR="001D7AF1" w:rsidRPr="009A1D62">
        <w:rPr>
          <w:rStyle w:val="Hipervnculo"/>
          <w:rFonts w:eastAsia="Arial" w:cs="Arial"/>
          <w:b/>
          <w:color w:val="000000"/>
          <w:kern w:val="2"/>
          <w:sz w:val="24"/>
          <w:u w:val="none"/>
          <w:shd w:val="clear" w:color="auto" w:fill="FFFFFF"/>
        </w:rPr>
        <w:t>LA PARTE COMPRADORA</w:t>
      </w:r>
      <w:r w:rsidR="001D7AF1" w:rsidRPr="000C714A">
        <w:rPr>
          <w:rFonts w:cs="Arial"/>
          <w:b/>
          <w:bCs/>
          <w:sz w:val="24"/>
          <w:lang w:eastAsia="es-CO"/>
        </w:rPr>
        <w:t>:</w:t>
      </w:r>
      <w:r w:rsidR="001D7AF1">
        <w:rPr>
          <w:rFonts w:cs="Arial"/>
          <w:b/>
          <w:bCs/>
          <w:sz w:val="24"/>
          <w:lang w:eastAsia="es-CO"/>
        </w:rPr>
        <w:t xml:space="preserve"> </w:t>
      </w:r>
      <w:r w:rsidR="001D7AF1" w:rsidRPr="00134283">
        <w:rPr>
          <w:rFonts w:cs="Arial"/>
          <w:b/>
          <w:color w:val="FF0000"/>
          <w:sz w:val="24"/>
        </w:rPr>
        <w:t>&lt;&lt;</w:t>
      </w:r>
      <w:proofErr w:type="gramStart"/>
      <w:r w:rsidR="001D7AF1" w:rsidRPr="00134283">
        <w:rPr>
          <w:rFonts w:cs="Arial"/>
          <w:b/>
          <w:color w:val="FF0000"/>
          <w:sz w:val="24"/>
        </w:rPr>
        <w:t>nombre.comprador</w:t>
      </w:r>
      <w:proofErr w:type="gramEnd"/>
      <w:r w:rsidR="001D7AF1" w:rsidRPr="00134283">
        <w:rPr>
          <w:rFonts w:cs="Arial"/>
          <w:b/>
          <w:color w:val="FF0000"/>
          <w:sz w:val="24"/>
        </w:rPr>
        <w:t>.1&gt;&gt; Y &lt;&lt;nombre.comprador.2&gt;&gt;</w:t>
      </w:r>
      <w:r w:rsidR="001D7AF1" w:rsidRPr="00134283">
        <w:rPr>
          <w:rFonts w:cs="Arial"/>
          <w:bCs/>
          <w:color w:val="FF0000"/>
          <w:sz w:val="24"/>
          <w:lang w:eastAsia="es-CO"/>
        </w:rPr>
        <w:t xml:space="preserve">, </w:t>
      </w:r>
      <w:r w:rsidRPr="007F4800">
        <w:rPr>
          <w:rFonts w:cs="Arial"/>
          <w:color w:val="FF0000"/>
          <w:sz w:val="24"/>
        </w:rPr>
        <w:t xml:space="preserve"> </w:t>
      </w:r>
      <w:r w:rsidRPr="001C7517">
        <w:rPr>
          <w:rFonts w:cs="Arial"/>
          <w:sz w:val="24"/>
        </w:rPr>
        <w:t>de las anotaciones civiles y per</w:t>
      </w:r>
      <w:r w:rsidR="002C70CC">
        <w:rPr>
          <w:rFonts w:cs="Arial"/>
          <w:sz w:val="24"/>
        </w:rPr>
        <w:t>sonales antes dichas, expuso</w:t>
      </w:r>
      <w:r w:rsidRPr="001C7517">
        <w:rPr>
          <w:rFonts w:cs="Arial"/>
          <w:sz w:val="24"/>
        </w:rPr>
        <w:t xml:space="preserve">: </w:t>
      </w:r>
      <w:r w:rsidRPr="001C7517">
        <w:rPr>
          <w:rFonts w:cs="Arial"/>
          <w:b/>
          <w:sz w:val="24"/>
        </w:rPr>
        <w:t>a)</w:t>
      </w:r>
      <w:r w:rsidR="002C70CC">
        <w:rPr>
          <w:rFonts w:cs="Arial"/>
          <w:sz w:val="24"/>
        </w:rPr>
        <w:t xml:space="preserve"> Que acepta</w:t>
      </w:r>
      <w:r w:rsidRPr="001C7517">
        <w:rPr>
          <w:rFonts w:cs="Arial"/>
          <w:sz w:val="24"/>
        </w:rPr>
        <w:t xml:space="preserve"> la presente escritura con el contrato de compraventa</w:t>
      </w:r>
      <w:r w:rsidR="001C7517">
        <w:rPr>
          <w:rFonts w:cs="Arial"/>
          <w:sz w:val="24"/>
        </w:rPr>
        <w:t xml:space="preserve"> y pacto de retroventa</w:t>
      </w:r>
      <w:r w:rsidRPr="001C7517">
        <w:rPr>
          <w:rFonts w:cs="Arial"/>
          <w:sz w:val="24"/>
        </w:rPr>
        <w:t xml:space="preserve"> que por medio de este instrumento se hace a su favor; </w:t>
      </w:r>
      <w:r w:rsidRPr="001C7517">
        <w:rPr>
          <w:rFonts w:cs="Arial"/>
          <w:b/>
          <w:sz w:val="24"/>
        </w:rPr>
        <w:t>b)</w:t>
      </w:r>
      <w:r w:rsidR="002C70CC">
        <w:rPr>
          <w:rFonts w:cs="Arial"/>
          <w:sz w:val="24"/>
        </w:rPr>
        <w:t xml:space="preserve"> Que ha </w:t>
      </w:r>
      <w:r w:rsidRPr="001C7517">
        <w:rPr>
          <w:rFonts w:cs="Arial"/>
          <w:sz w:val="24"/>
        </w:rPr>
        <w:t>pa</w:t>
      </w:r>
      <w:r w:rsidR="002C70CC">
        <w:rPr>
          <w:rFonts w:cs="Arial"/>
          <w:sz w:val="24"/>
        </w:rPr>
        <w:t>gado el precio de lo que compra</w:t>
      </w:r>
      <w:r w:rsidRPr="001C7517">
        <w:rPr>
          <w:rFonts w:cs="Arial"/>
          <w:sz w:val="24"/>
        </w:rPr>
        <w:t xml:space="preserve"> en la forma pactada en esta escritura, </w:t>
      </w:r>
      <w:r w:rsidRPr="001C7517">
        <w:rPr>
          <w:rFonts w:cs="Arial"/>
          <w:b/>
          <w:sz w:val="24"/>
        </w:rPr>
        <w:t>c)</w:t>
      </w:r>
      <w:r w:rsidR="002C70CC">
        <w:rPr>
          <w:rFonts w:cs="Arial"/>
          <w:sz w:val="24"/>
        </w:rPr>
        <w:t xml:space="preserve"> Que tiene</w:t>
      </w:r>
      <w:r w:rsidRPr="001C7517">
        <w:rPr>
          <w:rFonts w:cs="Arial"/>
          <w:sz w:val="24"/>
        </w:rPr>
        <w:t xml:space="preserve"> recibid</w:t>
      </w:r>
      <w:r w:rsidR="00055139">
        <w:rPr>
          <w:rFonts w:cs="Arial"/>
          <w:sz w:val="24"/>
        </w:rPr>
        <w:t>a la cuota parte del</w:t>
      </w:r>
      <w:r w:rsidR="002C70CC">
        <w:rPr>
          <w:rFonts w:cs="Arial"/>
          <w:sz w:val="24"/>
        </w:rPr>
        <w:t xml:space="preserve"> inmueble comprado</w:t>
      </w:r>
      <w:r w:rsidRPr="001C7517">
        <w:rPr>
          <w:rFonts w:cs="Arial"/>
          <w:sz w:val="24"/>
        </w:rPr>
        <w:t xml:space="preserve"> a su entera satisfacción</w:t>
      </w:r>
      <w:r w:rsidR="00055139">
        <w:rPr>
          <w:rFonts w:cs="Arial"/>
          <w:sz w:val="24"/>
        </w:rPr>
        <w:t xml:space="preserve">. </w:t>
      </w:r>
      <w:r w:rsidRPr="001C7517">
        <w:rPr>
          <w:rFonts w:cs="Arial"/>
          <w:sz w:val="24"/>
        </w:rPr>
        <w:t>------------</w:t>
      </w:r>
      <w:r w:rsidR="00055139">
        <w:rPr>
          <w:rFonts w:cs="Arial"/>
          <w:sz w:val="24"/>
        </w:rPr>
        <w:t>------------------------------------------------------------------------</w:t>
      </w:r>
      <w:r w:rsidR="001D7AF1" w:rsidRPr="001C7517">
        <w:rPr>
          <w:rFonts w:cs="Arial"/>
          <w:sz w:val="24"/>
        </w:rPr>
        <w:t>--------------------------------------------------------------------------------------------------------------</w:t>
      </w:r>
    </w:p>
    <w:p w14:paraId="2205897F" w14:textId="77777777" w:rsidR="001D7AF1" w:rsidRPr="000C714A"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Cs/>
          <w:sz w:val="24"/>
          <w:lang w:eastAsia="es-CO"/>
        </w:rPr>
      </w:pPr>
      <w:r w:rsidRPr="00CC36D6">
        <w:rPr>
          <w:rFonts w:cs="Arial"/>
          <w:b/>
          <w:bCs/>
          <w:sz w:val="24"/>
          <w:u w:val="single"/>
          <w:lang w:eastAsia="es-CO"/>
        </w:rPr>
        <w:t>CONSTANCIA NOTARIAL PARA EL(LA)(LOS) VENDEDOR(A)(ES</w:t>
      </w:r>
      <w:r w:rsidRPr="000C714A">
        <w:rPr>
          <w:rFonts w:cs="Arial"/>
          <w:b/>
          <w:bCs/>
          <w:sz w:val="24"/>
          <w:lang w:eastAsia="es-CO"/>
        </w:rPr>
        <w:t xml:space="preserve">): </w:t>
      </w:r>
      <w:r w:rsidRPr="000C714A">
        <w:rPr>
          <w:rFonts w:cs="Arial"/>
          <w:bCs/>
          <w:sz w:val="24"/>
          <w:lang w:eastAsia="es-CO"/>
        </w:rPr>
        <w:t>L</w:t>
      </w:r>
      <w:r w:rsidRPr="00CC36D6">
        <w:rPr>
          <w:rFonts w:cs="Arial"/>
          <w:bCs/>
          <w:sz w:val="24"/>
          <w:lang w:eastAsia="es-CO"/>
        </w:rPr>
        <w:t>a suscrita notaria indago a la parte vendedora, sobre lo dispuesto en el art. 6 de la ley 258 de 1996 modificada por la ley 854 de 2.003 y manifestó: que su estado civil es como se contempló al comienzo de este instrumento y que el inmueble que transfiere no se encuentra afectado a vivienda familiar</w:t>
      </w:r>
      <w:r w:rsidRPr="000C714A">
        <w:rPr>
          <w:rFonts w:cs="Arial"/>
          <w:bCs/>
          <w:sz w:val="24"/>
          <w:lang w:eastAsia="es-CO"/>
        </w:rPr>
        <w:t>.</w:t>
      </w:r>
      <w:r>
        <w:rPr>
          <w:rFonts w:cs="Arial"/>
          <w:bCs/>
          <w:sz w:val="24"/>
          <w:lang w:eastAsia="es-CO"/>
        </w:rPr>
        <w:t xml:space="preserve"> </w:t>
      </w:r>
      <w:r w:rsidRPr="000C714A">
        <w:rPr>
          <w:rFonts w:cs="Arial"/>
          <w:bCs/>
          <w:sz w:val="24"/>
          <w:lang w:eastAsia="es-CO"/>
        </w:rPr>
        <w:t>--</w:t>
      </w:r>
      <w:r>
        <w:rPr>
          <w:rFonts w:cs="Arial"/>
          <w:bCs/>
          <w:sz w:val="24"/>
          <w:lang w:eastAsia="es-CO"/>
        </w:rPr>
        <w:t>-----------------------------------------------</w:t>
      </w:r>
      <w:r w:rsidRPr="000C714A">
        <w:rPr>
          <w:rFonts w:cs="Arial"/>
          <w:bCs/>
          <w:sz w:val="24"/>
          <w:lang w:eastAsia="es-CO"/>
        </w:rPr>
        <w:t>-</w:t>
      </w:r>
      <w:r w:rsidRPr="00134283">
        <w:rPr>
          <w:rFonts w:cs="Arial"/>
          <w:b/>
          <w:bCs/>
          <w:sz w:val="24"/>
          <w:u w:val="single"/>
          <w:lang w:eastAsia="es-CO"/>
        </w:rPr>
        <w:t>CONSTANCIA NOTARIAL PARA EL(LA)(LOS) COMPRADOR(A)(ES):</w:t>
      </w:r>
      <w:r w:rsidRPr="000C714A">
        <w:rPr>
          <w:rFonts w:cs="Arial"/>
          <w:b/>
          <w:bCs/>
          <w:sz w:val="24"/>
          <w:lang w:eastAsia="es-CO"/>
        </w:rPr>
        <w:t xml:space="preserve"> </w:t>
      </w:r>
      <w:r w:rsidRPr="000C714A">
        <w:rPr>
          <w:rFonts w:cs="Arial"/>
          <w:bCs/>
          <w:sz w:val="24"/>
          <w:lang w:eastAsia="es-CO"/>
        </w:rPr>
        <w:t>L</w:t>
      </w:r>
      <w:r>
        <w:rPr>
          <w:rFonts w:cs="Arial"/>
          <w:bCs/>
          <w:sz w:val="24"/>
          <w:lang w:eastAsia="es-CO"/>
        </w:rPr>
        <w:t>a</w:t>
      </w:r>
      <w:r w:rsidRPr="000C714A">
        <w:rPr>
          <w:rFonts w:cs="Arial"/>
          <w:bCs/>
          <w:sz w:val="24"/>
          <w:lang w:eastAsia="es-CO"/>
        </w:rPr>
        <w:t xml:space="preserve"> suscrit</w:t>
      </w:r>
      <w:r>
        <w:rPr>
          <w:rFonts w:cs="Arial"/>
          <w:bCs/>
          <w:sz w:val="24"/>
          <w:lang w:eastAsia="es-CO"/>
        </w:rPr>
        <w:t>a</w:t>
      </w:r>
      <w:r w:rsidRPr="000C714A">
        <w:rPr>
          <w:rFonts w:cs="Arial"/>
          <w:bCs/>
          <w:sz w:val="24"/>
          <w:lang w:eastAsia="es-CO"/>
        </w:rPr>
        <w:t xml:space="preserve"> notari</w:t>
      </w:r>
      <w:r>
        <w:rPr>
          <w:rFonts w:cs="Arial"/>
          <w:bCs/>
          <w:sz w:val="24"/>
          <w:lang w:eastAsia="es-CO"/>
        </w:rPr>
        <w:t xml:space="preserve">a indago a </w:t>
      </w:r>
      <w:r w:rsidRPr="00C943A9">
        <w:rPr>
          <w:rFonts w:cs="Arial"/>
          <w:b/>
          <w:bCs/>
          <w:sz w:val="24"/>
          <w:lang w:eastAsia="es-CO"/>
        </w:rPr>
        <w:t>la parte compradora</w:t>
      </w:r>
      <w:r w:rsidRPr="000C714A">
        <w:rPr>
          <w:rFonts w:cs="Arial"/>
          <w:bCs/>
          <w:sz w:val="24"/>
          <w:lang w:eastAsia="es-CO"/>
        </w:rPr>
        <w:t>, sobre lo dispuesto en e</w:t>
      </w:r>
      <w:r>
        <w:rPr>
          <w:rFonts w:cs="Arial"/>
          <w:bCs/>
          <w:sz w:val="24"/>
          <w:lang w:eastAsia="es-CO"/>
        </w:rPr>
        <w:t>l art. 6 de la ley 258 de 1996 modificada por la ley 854 de</w:t>
      </w:r>
      <w:r w:rsidRPr="000C714A">
        <w:rPr>
          <w:rFonts w:cs="Arial"/>
          <w:bCs/>
          <w:sz w:val="24"/>
          <w:lang w:eastAsia="es-CO"/>
        </w:rPr>
        <w:t xml:space="preserve"> 2.003 y bajo la gravedad de juramento manifestó:</w:t>
      </w:r>
    </w:p>
    <w:p w14:paraId="497897C4"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bCs/>
          <w:sz w:val="24"/>
          <w:highlight w:val="yellow"/>
          <w:lang w:eastAsia="es-CO"/>
        </w:rPr>
      </w:pPr>
    </w:p>
    <w:p w14:paraId="326310BF" w14:textId="77777777" w:rsidR="001D7AF1"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b/>
          <w:bCs/>
          <w:sz w:val="24"/>
          <w:highlight w:val="yellow"/>
          <w:lang w:eastAsia="es-CO"/>
        </w:rPr>
      </w:pPr>
    </w:p>
    <w:p w14:paraId="1D86415C" w14:textId="77777777" w:rsidR="001D7AF1" w:rsidRPr="000C714A" w:rsidRDefault="001D7AF1" w:rsidP="001D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cs="Arial"/>
          <w:b/>
          <w:bCs/>
          <w:sz w:val="24"/>
          <w:lang w:eastAsia="es-CO"/>
        </w:rPr>
      </w:pPr>
      <w:r w:rsidRPr="00A538B4">
        <w:rPr>
          <w:rFonts w:cs="Arial"/>
          <w:b/>
          <w:bCs/>
          <w:sz w:val="24"/>
          <w:highlight w:val="yellow"/>
          <w:lang w:eastAsia="es-CO"/>
        </w:rPr>
        <w:t>INCLUIR RESPECTIVA NOTA</w:t>
      </w:r>
    </w:p>
    <w:p w14:paraId="4370E353" w14:textId="0CB4B6AA" w:rsidR="007F4800" w:rsidRDefault="007F4800" w:rsidP="001711F4">
      <w:pPr>
        <w:tabs>
          <w:tab w:val="right" w:leader="hyphen" w:pos="8505"/>
          <w:tab w:val="left" w:leader="hyphen" w:pos="8789"/>
        </w:tabs>
        <w:spacing w:line="360" w:lineRule="auto"/>
        <w:jc w:val="both"/>
        <w:rPr>
          <w:rFonts w:cs="Arial"/>
          <w:bCs/>
          <w:color w:val="000000"/>
          <w:sz w:val="24"/>
          <w:lang w:eastAsia="es-CO"/>
        </w:rPr>
      </w:pPr>
    </w:p>
    <w:p w14:paraId="0BD03EF3" w14:textId="6CC28E94" w:rsidR="007F4800" w:rsidRDefault="007F4800" w:rsidP="001711F4">
      <w:pPr>
        <w:tabs>
          <w:tab w:val="right" w:leader="hyphen" w:pos="8505"/>
          <w:tab w:val="left" w:leader="hyphen" w:pos="8789"/>
        </w:tabs>
        <w:spacing w:line="360" w:lineRule="auto"/>
        <w:jc w:val="both"/>
        <w:rPr>
          <w:rFonts w:cs="Arial"/>
          <w:bCs/>
          <w:color w:val="000000"/>
          <w:sz w:val="24"/>
          <w:lang w:eastAsia="es-CO"/>
        </w:rPr>
      </w:pPr>
    </w:p>
    <w:p w14:paraId="7EE4C7B6" w14:textId="62FE091F" w:rsidR="007F4800" w:rsidRPr="00606ED1" w:rsidRDefault="007F4800" w:rsidP="001711F4">
      <w:pPr>
        <w:tabs>
          <w:tab w:val="right" w:leader="hyphen" w:pos="8505"/>
          <w:tab w:val="left" w:leader="hyphen" w:pos="8789"/>
        </w:tabs>
        <w:spacing w:line="360" w:lineRule="auto"/>
        <w:jc w:val="both"/>
        <w:rPr>
          <w:rFonts w:cs="Arial"/>
          <w:b/>
          <w:bCs/>
          <w:sz w:val="24"/>
          <w:lang w:eastAsia="es-CO"/>
        </w:rPr>
      </w:pPr>
      <w:r>
        <w:rPr>
          <w:rFonts w:cs="Arial"/>
          <w:bCs/>
          <w:color w:val="000000"/>
          <w:sz w:val="24"/>
          <w:lang w:eastAsia="es-CO"/>
        </w:rPr>
        <w:tab/>
      </w:r>
    </w:p>
    <w:p w14:paraId="1B1D4918" w14:textId="77777777" w:rsidR="007F4800" w:rsidRPr="00C77AAA" w:rsidRDefault="00964FC7" w:rsidP="007F4800">
      <w:pPr>
        <w:tabs>
          <w:tab w:val="right" w:leader="hyphen" w:pos="8789"/>
        </w:tabs>
        <w:spacing w:line="360" w:lineRule="auto"/>
        <w:jc w:val="both"/>
        <w:rPr>
          <w:rFonts w:cs="Arial"/>
          <w:sz w:val="24"/>
        </w:rPr>
      </w:pPr>
      <w:r w:rsidRPr="00606ED1">
        <w:rPr>
          <w:rFonts w:cs="Arial"/>
          <w:sz w:val="24"/>
        </w:rPr>
        <w:t xml:space="preserve">------------------- </w:t>
      </w:r>
      <w:r w:rsidRPr="00606ED1">
        <w:rPr>
          <w:rFonts w:cs="Arial"/>
          <w:b/>
          <w:bCs/>
          <w:sz w:val="24"/>
        </w:rPr>
        <w:t>O T O R G A M I E N T O y A U T O R I Z A C I O N</w:t>
      </w:r>
      <w:r w:rsidRPr="00606ED1">
        <w:rPr>
          <w:rFonts w:cs="Arial"/>
          <w:sz w:val="24"/>
        </w:rPr>
        <w:t xml:space="preserve"> </w:t>
      </w:r>
      <w:r w:rsidRPr="00B43787">
        <w:rPr>
          <w:rFonts w:cs="Arial"/>
          <w:sz w:val="24"/>
        </w:rPr>
        <w:t>---------------------------------</w:t>
      </w:r>
      <w:r w:rsidRPr="00B43787">
        <w:rPr>
          <w:rFonts w:cs="Arial"/>
          <w:b/>
          <w:bCs/>
          <w:sz w:val="24"/>
        </w:rPr>
        <w:t>EL(LOS) COMPARECIENTE(S) HACE(N) CONSTAR QUE</w:t>
      </w:r>
      <w:r w:rsidRPr="00B43787">
        <w:rPr>
          <w:rFonts w:cs="Arial"/>
          <w:sz w:val="24"/>
        </w:rPr>
        <w:t xml:space="preserve">: --------------- </w:t>
      </w:r>
      <w:r w:rsidR="007F4800" w:rsidRPr="00C77AAA">
        <w:rPr>
          <w:rFonts w:cs="Arial"/>
          <w:sz w:val="24"/>
        </w:rPr>
        <w:t xml:space="preserve">1. Declaran bajo la gravedad de juramento que su presencia física y jurídica, así como las manifestaciones en las diferentes cláusulas de este instrumento, obedece a la autonomía de su voluntad y que no se ha ejercido sobre ellos dolo, fuerza física o psicológica, que los datos consignados en la comparecencia del presente instrumento público como lo son sus nombres y apellidos, la titularidad del </w:t>
      </w:r>
      <w:r w:rsidR="007F4800" w:rsidRPr="00C77AAA">
        <w:rPr>
          <w:rFonts w:cs="Arial"/>
          <w:sz w:val="24"/>
        </w:rPr>
        <w:lastRenderedPageBreak/>
        <w:t xml:space="preserve">documento de identificación exhibido, así como su estado civil corresponden a su actual realidad jurídica, los cuales han sido confirmados de viva voz a los funcionarios notariales y transcritos de su puño y letra al momento de plasmar su firma en señal de aceptación del presente acto notarial, hechos que dejan plenamente establecida su asistencia en este despacho notarial. 2. Han verificado cuidadosamente su nombre y apellido, su real estado civil, numero correcto de sus documentos de identificación, y aprueban este instrumento sin reserva alguna, en forma como quedo redactado. 3. Las declaraciones consignadas en este instrumento corresponde a la verdad el(los) otorgantes lo aprueba totalmente, sin reserva alguna, en consecuencia, asumen la responsabilidad de cualquier inexactitud. 4. La Notaria no puede dar fe sobre la voluntad real del(los) comparecientes y beneficiaros, salvo lo expresado en este instrumento, que fue aprobado sin reserva alguna por el(los) comparecientes y beneficiarios en la forma como quedo redactado. 5. Conocen la ley y saben que la notaria responde de la regularidad formal de los instrumentos que autoriza, pero no de la veracidad de las declaraciones del(los) otorgantes ni de la autenticidad de los documentos que forman parte de este instrumento. 6. Serán responsables civil, penal y físicamente, en caso de utilizarse esta escritura con fines ilegales. 7. Solo solicitaran correcciones, aclaraciones, o modificaciones al texto de la presente escritura en la forma y casos previstos por la ley. 8. La presente escritura se Autoriza a Insistencia de los interesados (ART. 6 Decreto 960 de 1970). ----------------------------------------- </w:t>
      </w:r>
      <w:r w:rsidR="007F4800" w:rsidRPr="00C77AAA">
        <w:rPr>
          <w:rFonts w:cs="Arial"/>
          <w:b/>
          <w:bCs/>
          <w:sz w:val="24"/>
        </w:rPr>
        <w:t>DE LA CAPACIDAD</w:t>
      </w:r>
      <w:r w:rsidR="007F4800" w:rsidRPr="00C77AAA">
        <w:rPr>
          <w:rFonts w:cs="Arial"/>
          <w:sz w:val="24"/>
        </w:rPr>
        <w:t xml:space="preserve">: El (la, los) compareciente(s) manifiesta(n)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 Que sus condiciones mentales e intelectuales son las idóneas y en razón a ello han conllevado a la notaria a través de un juicio de valores, a determinar su capacidad para comparecer. Que han entendido el clausulado que conforma la presente escritura pública y que la aprueban en su totalidad. ------------------------------------------ </w:t>
      </w:r>
      <w:r w:rsidR="007F4800" w:rsidRPr="00C77AAA">
        <w:rPr>
          <w:rFonts w:cs="Arial"/>
          <w:b/>
          <w:bCs/>
          <w:sz w:val="24"/>
        </w:rPr>
        <w:t>DEL OBJETO LICITO</w:t>
      </w:r>
      <w:r w:rsidR="007F4800" w:rsidRPr="00C77AAA">
        <w:rPr>
          <w:rFonts w:cs="Arial"/>
          <w:sz w:val="24"/>
        </w:rPr>
        <w:t xml:space="preserve">: El (la, los) compareciente(s) manifiesta(n) que el objeto del </w:t>
      </w:r>
      <w:r w:rsidR="007F4800" w:rsidRPr="00C77AAA">
        <w:rPr>
          <w:rFonts w:cs="Arial"/>
          <w:sz w:val="24"/>
        </w:rPr>
        <w:lastRenderedPageBreak/>
        <w:t xml:space="preserve">presente negocio o acto jurídico se encuentra enmarcado dentro de las normas legales vigentes, que no contraviene la ley, que los bienes, cosas y derechos que se comprometen en esta transacción jurídica, están dentro del mercado comercial y de la vida jurídica y están sujetos al principio de la oferta y la demanda por no existir sobre los mismos anotaciones o decisiones que prohíban la enajenación o gravamen, embargo o medida cautelares vigente.------------------------------------------- </w:t>
      </w:r>
      <w:r w:rsidR="007F4800" w:rsidRPr="00C77AAA">
        <w:rPr>
          <w:rFonts w:cs="Arial"/>
          <w:b/>
          <w:bCs/>
          <w:sz w:val="24"/>
        </w:rPr>
        <w:t>DE LOS RECURSOS:</w:t>
      </w:r>
      <w:r w:rsidR="007F4800" w:rsidRPr="00C77AAA">
        <w:rPr>
          <w:rFonts w:cs="Arial"/>
          <w:sz w:val="24"/>
        </w:rPr>
        <w:t xml:space="preserve"> Manifiesta(n) El (la, los) compareciente(s) que para efectos de las leyes 333 de 1996, 335 de 1997 y 793 de 2000, los dineros que componen la cuantía del acto o negocio jurídico contenido en la presente escritura pública son recursos que provienen de la práctica de actividades licitas.------------------------------- </w:t>
      </w:r>
      <w:r w:rsidR="007F4800" w:rsidRPr="00C77AAA">
        <w:rPr>
          <w:rFonts w:cs="Arial"/>
          <w:b/>
          <w:bCs/>
          <w:sz w:val="24"/>
        </w:rPr>
        <w:t>DE LA IDENTIFICACIÓN</w:t>
      </w:r>
      <w:r w:rsidR="007F4800" w:rsidRPr="00C77AAA">
        <w:rPr>
          <w:rFonts w:cs="Arial"/>
          <w:sz w:val="24"/>
        </w:rPr>
        <w:t xml:space="preserve">: El (la, los) compareciente manifiesta(n) que exhiben los documentos de identidad de los cuales son titular(es) y que son idóneos para establecer los atributos de su personalidad, como lo son sus nombres, nacionalidad, mayoría de edad y serial de identificación.  En caso que </w:t>
      </w:r>
      <w:proofErr w:type="gramStart"/>
      <w:r w:rsidR="007F4800" w:rsidRPr="00C77AAA">
        <w:rPr>
          <w:rFonts w:cs="Arial"/>
          <w:sz w:val="24"/>
        </w:rPr>
        <w:t>El(</w:t>
      </w:r>
      <w:proofErr w:type="gramEnd"/>
      <w:r w:rsidR="007F4800" w:rsidRPr="00C77AAA">
        <w:rPr>
          <w:rFonts w:cs="Arial"/>
          <w:sz w:val="24"/>
        </w:rPr>
        <w:t xml:space="preserve">la, los) compareciente(s) presente(n) para su identificación contraseña que señala el trámite de duplicado, corrección o rectificación, el ciudadano afirma bajo la gravedad de juramento que el sello que certifica el estado de su trámite ha sido estampado en una oficina de la Registraduría nacional del estado civil. En todo caso, los titulares de las contraseñas de expedición de cedula de ciudadanía por primera vez, o no certificadas, las cedulas de extranjería, pasaportes o visas que no pueden ser sometidas al control de captura de identificación biométrica, manifiestan que estos documentos han sido tramitados y expedidos por la entidad competente y legítimamente constituida para ello (Registraduría, Consulado, DAS, Embajadas, Etc.) y que no ha sido adulterada o modificada dolosamente. Las declaraciones consignadas en este instrumento corresponden a la verdad, el(los) otorgantes lo aprueban totalmente, sin reserva alguna, en consecuencia, asumen la responsabilidad de cualquier inexactitud. La notaria no puede dar fe sobre la voluntad real del(los) comparecientes y beneficiaros, salvo lo expresado en este instrumento, que fue aprobado sin reserva alguna por el(los) comparecientes y beneficiarios en la forma como quedo redactado. Conocen la ley y saben que la notaria responde de la regularidad formal de los instrumentos que autoriza, pero no de la veracidad de las declaraciones del(los) otorgantes ni de la autenticidad de los documentos que forman parte de este </w:t>
      </w:r>
      <w:r w:rsidR="007F4800" w:rsidRPr="00C77AAA">
        <w:rPr>
          <w:rFonts w:cs="Arial"/>
          <w:sz w:val="24"/>
        </w:rPr>
        <w:lastRenderedPageBreak/>
        <w:t>instrumento. --------------------------------------------------------------------------------------------</w:t>
      </w:r>
      <w:r w:rsidR="007F4800" w:rsidRPr="00C77AAA">
        <w:rPr>
          <w:rFonts w:cs="Arial"/>
          <w:b/>
          <w:bCs/>
          <w:sz w:val="24"/>
        </w:rPr>
        <w:t>CLAUSULA DE CONOCIMIENTO</w:t>
      </w:r>
      <w:r w:rsidR="007F4800" w:rsidRPr="00C77AAA">
        <w:rPr>
          <w:rFonts w:cs="Arial"/>
          <w:sz w:val="24"/>
        </w:rPr>
        <w:t xml:space="preserve">: La Notaria en ejercicio del control de legalidad que le asiste advierte a las partes intervinientes en el negocio jurídico de la importancia de verificar previamente la identidad, condiciones legales de los otorgantes. Las partes así lo han constatado y se reconocen como contratantes por previo, anterior y personal conocimiento. La identidad de cada una de las partes ha sido comprobada basándose en la autenticaciones y veracidad de sus documentos de identificación, exonerando por lo tanto al notario y sus funcionarios de toda responsabilidad ante una eventual suplantación de identidad, dado que el notario ha tomado igualmente mediadas de seguridad como registro en el sistema biométrico en el que se consigna electrónicamente la imagen fotográfica y la huella digital de los comparecientes, así como la digitalización del instrumento. </w:t>
      </w:r>
      <w:r w:rsidR="007F4800" w:rsidRPr="00C77AAA">
        <w:rPr>
          <w:rFonts w:cs="Arial"/>
          <w:b/>
          <w:bCs/>
          <w:sz w:val="24"/>
        </w:rPr>
        <w:t>MANIFESTACIÓN DE LOS COMPARECIENTES</w:t>
      </w:r>
      <w:r w:rsidR="007F4800" w:rsidRPr="00C77AAA">
        <w:rPr>
          <w:rFonts w:cs="Arial"/>
          <w:sz w:val="24"/>
        </w:rPr>
        <w:t>: El(Los) compareciente(s) manifiesta(n) bajo la gravedad del juramento que hasta la fecha este inmueble no se encuentra inmerso en causales o motivos de la Ley de Victimas y restitución de tierras (Ley 1448 de 2011), de igual forma manifiestan, que en el inmueble  objeto del presente negocio jurídico no ha existido desplazamiento forzoso, despojo o abandono forzado de tierras, así como tampoco acción ilegal que genere aprovechamiento de la situación de violencia, tampoco ha sido fruto de ser privado arbitrariamente a una persona de su propiedad, posesión por vía de hecho y/o negocios apócrifos, actos administrativos, sentencia o mediante comisión de delitos asociados a la situación de violencia. ------------------------------------------------------------</w:t>
      </w:r>
      <w:r w:rsidR="007F4800" w:rsidRPr="00C77AAA">
        <w:rPr>
          <w:rFonts w:cs="Arial"/>
          <w:b/>
          <w:bCs/>
          <w:sz w:val="24"/>
        </w:rPr>
        <w:t>ADVERTENCIA NOTARIAL</w:t>
      </w:r>
      <w:r w:rsidR="007F4800" w:rsidRPr="00C77AAA">
        <w:rPr>
          <w:rFonts w:cs="Arial"/>
          <w:sz w:val="24"/>
        </w:rPr>
        <w:t xml:space="preserve">: A los otorgantes se les advirtió que una vez firmado este instrumento público La Notaria no asumirá correcciones o modificaciones si no en la forma y casos previstos por la ley siendo esto solo responsabilidad de los otorgantes. Además, la notaria les advierte a EL(LOS) COMPARECIENTE(S) que cualquier aclaración a la presente escritura, implica el otorgamiento de una nueva escritura pública de aclaración cuyos costos serán asumidos única y exclusivamente por EL(LOS) COMPARECIENTE(S). EL(LOS) COMPARECIENTE(S) hacen constar que han verificado cuidadosamente sus nombres completos, el número de su documento de identidad. Declaran que todas las informaciones consignadas en el presente instrumento son CORRECTAS y, que </w:t>
      </w:r>
      <w:r w:rsidR="007F4800" w:rsidRPr="00C77AAA">
        <w:rPr>
          <w:rFonts w:cs="Arial"/>
          <w:sz w:val="24"/>
        </w:rPr>
        <w:lastRenderedPageBreak/>
        <w:t xml:space="preserve">en consecuencia asumen la responsabilidad que se derive de cualquier inexactitud en las mismas. Conocen la ley y saben que La Notaria responde de la regularidad formal de los instrumentos que autoriza, pero NO de la veracidad de las declaraciones de los interesados. Se les advierte a los otorgantes de la formalidad del Registro en la oficina correspondiente dentro del término perentorio de dos (2) meses contados a partir de la fecha de otorgamiento de este instrumento, cuyo incumplimiento causará interés moratorio por mes o fracción de mes de retardo, </w:t>
      </w:r>
      <w:r w:rsidR="007F4800" w:rsidRPr="00C77AAA">
        <w:rPr>
          <w:sz w:val="24"/>
        </w:rPr>
        <w:t>de conformidad con el Art.37 del Decreto ley 960 de 1.970</w:t>
      </w:r>
      <w:r w:rsidR="007F4800" w:rsidRPr="00C77AAA">
        <w:rPr>
          <w:rFonts w:cs="Arial"/>
          <w:sz w:val="24"/>
        </w:rPr>
        <w:t xml:space="preserve">. De igual forma se les advierte a los otorgantes que deben tener en cuenta </w:t>
      </w:r>
      <w:r w:rsidR="007F4800" w:rsidRPr="00FC264C">
        <w:rPr>
          <w:rFonts w:cs="Arial"/>
          <w:sz w:val="24"/>
        </w:rPr>
        <w:t xml:space="preserve">lo señalado en el artículo ARTICULO 1947 del C.C. Colombiano; </w:t>
      </w:r>
      <w:r w:rsidR="007F4800" w:rsidRPr="00FC264C">
        <w:rPr>
          <w:rFonts w:cs="Arial"/>
          <w:sz w:val="24"/>
          <w:lang w:val="es-CO"/>
        </w:rPr>
        <w:t>igualmente</w:t>
      </w:r>
      <w:r w:rsidR="007F4800" w:rsidRPr="00FC264C">
        <w:rPr>
          <w:rFonts w:eastAsia="Liberation Serif" w:cs="Arial"/>
          <w:sz w:val="24"/>
          <w:lang w:val="es-CO"/>
        </w:rPr>
        <w:t xml:space="preserve"> </w:t>
      </w:r>
      <w:r w:rsidR="007F4800" w:rsidRPr="00FC264C">
        <w:rPr>
          <w:rFonts w:cs="Arial"/>
          <w:sz w:val="24"/>
          <w:lang w:val="es-CO"/>
        </w:rPr>
        <w:t>se</w:t>
      </w:r>
      <w:r w:rsidR="007F4800" w:rsidRPr="00FC264C">
        <w:rPr>
          <w:rFonts w:eastAsia="Liberation Serif" w:cs="Arial"/>
          <w:sz w:val="24"/>
          <w:lang w:val="es-CO"/>
        </w:rPr>
        <w:t xml:space="preserve"> </w:t>
      </w:r>
      <w:r w:rsidR="007F4800" w:rsidRPr="00FC264C">
        <w:rPr>
          <w:rFonts w:cs="Arial"/>
          <w:sz w:val="24"/>
          <w:lang w:val="es-CO"/>
        </w:rPr>
        <w:t>advierte</w:t>
      </w:r>
      <w:r w:rsidR="007F4800" w:rsidRPr="00FC264C">
        <w:rPr>
          <w:rFonts w:eastAsia="Liberation Serif" w:cs="Arial"/>
          <w:sz w:val="24"/>
          <w:lang w:val="es-CO"/>
        </w:rPr>
        <w:t xml:space="preserve"> </w:t>
      </w:r>
      <w:r w:rsidR="007F4800" w:rsidRPr="00FC264C">
        <w:rPr>
          <w:rFonts w:cs="Arial"/>
          <w:sz w:val="24"/>
          <w:lang w:val="es-CO"/>
        </w:rPr>
        <w:t>que</w:t>
      </w:r>
      <w:r w:rsidR="007F4800" w:rsidRPr="00FC264C">
        <w:rPr>
          <w:rFonts w:eastAsia="Liberation Serif" w:cs="Arial"/>
          <w:sz w:val="24"/>
          <w:lang w:val="es-CO"/>
        </w:rPr>
        <w:t xml:space="preserve"> </w:t>
      </w:r>
      <w:r w:rsidR="007F4800" w:rsidRPr="00FC264C">
        <w:rPr>
          <w:rFonts w:cs="Arial"/>
          <w:sz w:val="24"/>
          <w:lang w:val="es-CO"/>
        </w:rPr>
        <w:t>las</w:t>
      </w:r>
      <w:r w:rsidR="007F4800" w:rsidRPr="00FC264C">
        <w:rPr>
          <w:rFonts w:eastAsia="Liberation Serif" w:cs="Arial"/>
          <w:sz w:val="24"/>
          <w:lang w:val="es-CO"/>
        </w:rPr>
        <w:t xml:space="preserve"> </w:t>
      </w:r>
      <w:r w:rsidR="007F4800" w:rsidRPr="00FC264C">
        <w:rPr>
          <w:rFonts w:cs="Arial"/>
          <w:sz w:val="24"/>
          <w:lang w:val="es-CO"/>
        </w:rPr>
        <w:t>escrituras</w:t>
      </w:r>
      <w:r w:rsidR="007F4800" w:rsidRPr="00FC264C">
        <w:rPr>
          <w:rFonts w:eastAsia="Liberation Serif" w:cs="Arial"/>
          <w:sz w:val="24"/>
          <w:lang w:val="es-CO"/>
        </w:rPr>
        <w:t xml:space="preserve"> </w:t>
      </w:r>
      <w:r w:rsidR="007F4800" w:rsidRPr="00FC264C">
        <w:rPr>
          <w:rFonts w:cs="Arial"/>
          <w:sz w:val="24"/>
          <w:lang w:val="es-CO"/>
        </w:rPr>
        <w:t>públicas</w:t>
      </w:r>
      <w:r w:rsidR="007F4800" w:rsidRPr="00FC264C">
        <w:rPr>
          <w:rFonts w:eastAsia="Liberation Serif" w:cs="Arial"/>
          <w:sz w:val="24"/>
          <w:lang w:val="es-CO"/>
        </w:rPr>
        <w:t xml:space="preserve"> </w:t>
      </w:r>
      <w:r w:rsidR="007F4800" w:rsidRPr="00FC264C">
        <w:rPr>
          <w:rFonts w:cs="Arial"/>
          <w:sz w:val="24"/>
          <w:lang w:val="es-CO"/>
        </w:rPr>
        <w:t>que</w:t>
      </w:r>
      <w:r w:rsidR="007F4800" w:rsidRPr="00FC264C">
        <w:rPr>
          <w:rFonts w:eastAsia="Liberation Serif" w:cs="Arial"/>
          <w:sz w:val="24"/>
          <w:lang w:val="es-CO"/>
        </w:rPr>
        <w:t xml:space="preserve"> </w:t>
      </w:r>
      <w:r w:rsidR="007F4800" w:rsidRPr="00FC264C">
        <w:rPr>
          <w:rFonts w:cs="Arial"/>
          <w:sz w:val="24"/>
          <w:lang w:val="es-CO"/>
        </w:rPr>
        <w:t>contengan</w:t>
      </w:r>
      <w:r w:rsidR="007F4800" w:rsidRPr="00FC264C">
        <w:rPr>
          <w:rFonts w:eastAsia="Liberation Serif" w:cs="Arial"/>
          <w:sz w:val="24"/>
          <w:lang w:val="es-CO"/>
        </w:rPr>
        <w:t xml:space="preserve"> </w:t>
      </w:r>
      <w:r w:rsidR="007F4800" w:rsidRPr="00FC264C">
        <w:rPr>
          <w:rFonts w:cs="Arial"/>
          <w:sz w:val="24"/>
          <w:lang w:val="es-CO"/>
        </w:rPr>
        <w:t>patrimonio</w:t>
      </w:r>
      <w:r w:rsidR="007F4800" w:rsidRPr="00FC264C">
        <w:rPr>
          <w:rFonts w:eastAsia="Liberation Serif" w:cs="Arial"/>
          <w:sz w:val="24"/>
          <w:lang w:val="es-CO"/>
        </w:rPr>
        <w:t xml:space="preserve"> </w:t>
      </w:r>
      <w:r w:rsidR="007F4800" w:rsidRPr="00FC264C">
        <w:rPr>
          <w:rFonts w:cs="Arial"/>
          <w:sz w:val="24"/>
          <w:lang w:val="es-CO"/>
        </w:rPr>
        <w:t>de</w:t>
      </w:r>
      <w:r w:rsidR="007F4800" w:rsidRPr="00FC264C">
        <w:rPr>
          <w:rFonts w:eastAsia="Liberation Serif" w:cs="Arial"/>
          <w:sz w:val="24"/>
          <w:lang w:val="es-CO"/>
        </w:rPr>
        <w:t xml:space="preserve"> </w:t>
      </w:r>
      <w:r w:rsidR="007F4800" w:rsidRPr="00FC264C">
        <w:rPr>
          <w:rFonts w:cs="Arial"/>
          <w:sz w:val="24"/>
          <w:lang w:val="es-CO"/>
        </w:rPr>
        <w:t>familia</w:t>
      </w:r>
      <w:r w:rsidR="007F4800" w:rsidRPr="00FC264C">
        <w:rPr>
          <w:rFonts w:eastAsia="Liberation Serif" w:cs="Arial"/>
          <w:sz w:val="24"/>
          <w:lang w:val="es-CO"/>
        </w:rPr>
        <w:t xml:space="preserve"> </w:t>
      </w:r>
      <w:r w:rsidR="007F4800" w:rsidRPr="00FC264C">
        <w:rPr>
          <w:rFonts w:cs="Arial"/>
          <w:sz w:val="24"/>
          <w:lang w:val="es-CO"/>
        </w:rPr>
        <w:t>inembargable</w:t>
      </w:r>
      <w:r w:rsidR="007F4800" w:rsidRPr="00FC264C">
        <w:rPr>
          <w:rFonts w:eastAsia="Liberation Serif" w:cs="Arial"/>
          <w:sz w:val="24"/>
          <w:lang w:val="es-CO"/>
        </w:rPr>
        <w:t xml:space="preserve"> </w:t>
      </w:r>
      <w:r w:rsidR="007F4800" w:rsidRPr="00FC264C">
        <w:rPr>
          <w:rFonts w:cs="Arial"/>
          <w:sz w:val="24"/>
          <w:lang w:val="es-CO"/>
        </w:rPr>
        <w:t>e</w:t>
      </w:r>
      <w:r w:rsidR="007F4800" w:rsidRPr="00FC264C">
        <w:rPr>
          <w:rFonts w:eastAsia="Liberation Serif" w:cs="Arial"/>
          <w:sz w:val="24"/>
          <w:lang w:val="es-CO"/>
        </w:rPr>
        <w:t xml:space="preserve"> </w:t>
      </w:r>
      <w:r w:rsidR="007F4800" w:rsidRPr="00FC264C">
        <w:rPr>
          <w:rFonts w:cs="Arial"/>
          <w:sz w:val="24"/>
          <w:lang w:val="es-CO"/>
        </w:rPr>
        <w:t>hipoteca</w:t>
      </w:r>
      <w:r w:rsidR="007F4800" w:rsidRPr="00FC264C">
        <w:rPr>
          <w:rFonts w:cs="Arial"/>
          <w:b/>
          <w:bCs/>
          <w:sz w:val="24"/>
          <w:lang w:val="es-CO"/>
        </w:rPr>
        <w:t>,</w:t>
      </w:r>
      <w:r w:rsidR="007F4800" w:rsidRPr="00FC264C">
        <w:rPr>
          <w:rFonts w:eastAsia="Liberation Serif" w:cs="Arial"/>
          <w:b/>
          <w:bCs/>
          <w:sz w:val="24"/>
          <w:lang w:val="es-CO"/>
        </w:rPr>
        <w:t xml:space="preserve"> </w:t>
      </w:r>
      <w:r w:rsidR="007F4800" w:rsidRPr="00FC264C">
        <w:rPr>
          <w:rFonts w:cs="Arial"/>
          <w:sz w:val="24"/>
          <w:lang w:val="es-CO"/>
        </w:rPr>
        <w:t>solo</w:t>
      </w:r>
      <w:r w:rsidR="007F4800" w:rsidRPr="00FC264C">
        <w:rPr>
          <w:rFonts w:eastAsia="Liberation Serif" w:cs="Arial"/>
          <w:sz w:val="24"/>
          <w:lang w:val="es-CO"/>
        </w:rPr>
        <w:t xml:space="preserve"> podrán </w:t>
      </w:r>
      <w:r w:rsidR="007F4800" w:rsidRPr="00FC264C">
        <w:rPr>
          <w:rFonts w:cs="Arial"/>
          <w:sz w:val="24"/>
          <w:lang w:val="es-CO"/>
        </w:rPr>
        <w:t>inscribirse</w:t>
      </w:r>
      <w:r w:rsidR="007F4800" w:rsidRPr="00FC264C">
        <w:rPr>
          <w:rFonts w:eastAsia="Liberation Serif" w:cs="Arial"/>
          <w:sz w:val="24"/>
          <w:lang w:val="es-CO"/>
        </w:rPr>
        <w:t xml:space="preserve"> </w:t>
      </w:r>
      <w:r w:rsidR="007F4800" w:rsidRPr="00FC264C">
        <w:rPr>
          <w:rFonts w:cs="Arial"/>
          <w:sz w:val="24"/>
          <w:lang w:val="es-CO"/>
        </w:rPr>
        <w:t>en</w:t>
      </w:r>
      <w:r w:rsidR="007F4800" w:rsidRPr="00FC264C">
        <w:rPr>
          <w:rFonts w:eastAsia="Liberation Serif" w:cs="Arial"/>
          <w:sz w:val="24"/>
          <w:lang w:val="es-CO"/>
        </w:rPr>
        <w:t xml:space="preserve"> </w:t>
      </w:r>
      <w:r w:rsidR="007F4800" w:rsidRPr="00FC264C">
        <w:rPr>
          <w:rFonts w:cs="Arial"/>
          <w:sz w:val="24"/>
          <w:lang w:val="es-CO"/>
        </w:rPr>
        <w:t>la</w:t>
      </w:r>
      <w:r w:rsidR="007F4800" w:rsidRPr="00FC264C">
        <w:rPr>
          <w:rFonts w:eastAsia="Liberation Serif" w:cs="Arial"/>
          <w:sz w:val="24"/>
          <w:lang w:val="es-CO"/>
        </w:rPr>
        <w:t xml:space="preserve"> </w:t>
      </w:r>
      <w:r w:rsidR="007F4800" w:rsidRPr="00FC264C">
        <w:rPr>
          <w:rFonts w:cs="Arial"/>
          <w:sz w:val="24"/>
          <w:lang w:val="es-CO"/>
        </w:rPr>
        <w:t>oficina</w:t>
      </w:r>
      <w:r w:rsidR="007F4800" w:rsidRPr="00FC264C">
        <w:rPr>
          <w:rFonts w:eastAsia="Liberation Serif" w:cs="Arial"/>
          <w:sz w:val="24"/>
          <w:lang w:val="es-CO"/>
        </w:rPr>
        <w:t xml:space="preserve"> </w:t>
      </w:r>
      <w:r w:rsidR="007F4800" w:rsidRPr="00FC264C">
        <w:rPr>
          <w:rFonts w:cs="Arial"/>
          <w:sz w:val="24"/>
          <w:lang w:val="es-CO"/>
        </w:rPr>
        <w:t>de</w:t>
      </w:r>
      <w:r w:rsidR="007F4800" w:rsidRPr="00FC264C">
        <w:rPr>
          <w:rFonts w:eastAsia="Liberation Serif" w:cs="Arial"/>
          <w:sz w:val="24"/>
          <w:lang w:val="es-CO"/>
        </w:rPr>
        <w:t xml:space="preserve"> </w:t>
      </w:r>
      <w:r w:rsidR="007F4800" w:rsidRPr="00FC264C">
        <w:rPr>
          <w:rFonts w:cs="Arial"/>
          <w:sz w:val="24"/>
          <w:lang w:val="es-CO"/>
        </w:rPr>
        <w:t>registro</w:t>
      </w:r>
      <w:r w:rsidR="007F4800" w:rsidRPr="00FC264C">
        <w:rPr>
          <w:rFonts w:eastAsia="Liberation Serif" w:cs="Arial"/>
          <w:sz w:val="24"/>
          <w:lang w:val="es-CO"/>
        </w:rPr>
        <w:t xml:space="preserve"> </w:t>
      </w:r>
      <w:r w:rsidR="007F4800" w:rsidRPr="00FC264C">
        <w:rPr>
          <w:rFonts w:cs="Arial"/>
          <w:sz w:val="24"/>
          <w:lang w:val="es-CO"/>
        </w:rPr>
        <w:t>de</w:t>
      </w:r>
      <w:r w:rsidR="007F4800" w:rsidRPr="00FC264C">
        <w:rPr>
          <w:rFonts w:eastAsia="Liberation Serif" w:cs="Arial"/>
          <w:sz w:val="24"/>
          <w:lang w:val="es-CO"/>
        </w:rPr>
        <w:t xml:space="preserve"> </w:t>
      </w:r>
      <w:r w:rsidR="007F4800" w:rsidRPr="00FC264C">
        <w:rPr>
          <w:rFonts w:cs="Arial"/>
          <w:sz w:val="24"/>
          <w:lang w:val="es-CO"/>
        </w:rPr>
        <w:t>instrumentos</w:t>
      </w:r>
      <w:r w:rsidR="007F4800" w:rsidRPr="00FC264C">
        <w:rPr>
          <w:rFonts w:eastAsia="Liberation Serif" w:cs="Arial"/>
          <w:sz w:val="24"/>
          <w:lang w:val="es-CO"/>
        </w:rPr>
        <w:t xml:space="preserve"> públicos</w:t>
      </w:r>
      <w:r w:rsidR="007F4800" w:rsidRPr="00FC264C">
        <w:rPr>
          <w:rFonts w:cs="Arial"/>
          <w:sz w:val="24"/>
          <w:lang w:val="es-CO"/>
        </w:rPr>
        <w:t>,</w:t>
      </w:r>
      <w:r w:rsidR="007F4800" w:rsidRPr="00FC264C">
        <w:rPr>
          <w:rFonts w:eastAsia="Liberation Serif" w:cs="Arial"/>
          <w:sz w:val="24"/>
          <w:lang w:val="es-CO"/>
        </w:rPr>
        <w:t xml:space="preserve"> </w:t>
      </w:r>
      <w:r w:rsidR="007F4800" w:rsidRPr="00FC264C">
        <w:rPr>
          <w:rFonts w:cs="Arial"/>
          <w:sz w:val="24"/>
          <w:lang w:val="es-CO"/>
        </w:rPr>
        <w:t>dentro</w:t>
      </w:r>
      <w:r w:rsidR="007F4800" w:rsidRPr="00FC264C">
        <w:rPr>
          <w:rFonts w:eastAsia="Liberation Serif" w:cs="Arial"/>
          <w:sz w:val="24"/>
          <w:lang w:val="es-CO"/>
        </w:rPr>
        <w:t xml:space="preserve"> </w:t>
      </w:r>
      <w:r w:rsidR="007F4800" w:rsidRPr="00FC264C">
        <w:rPr>
          <w:rFonts w:cs="Arial"/>
          <w:sz w:val="24"/>
          <w:lang w:val="es-CO"/>
        </w:rPr>
        <w:t>de</w:t>
      </w:r>
      <w:r w:rsidR="007F4800" w:rsidRPr="00FC264C">
        <w:rPr>
          <w:rFonts w:eastAsia="Liberation Serif" w:cs="Arial"/>
          <w:sz w:val="24"/>
          <w:lang w:val="es-CO"/>
        </w:rPr>
        <w:t xml:space="preserve"> </w:t>
      </w:r>
      <w:r w:rsidR="007F4800" w:rsidRPr="00FC264C">
        <w:rPr>
          <w:rFonts w:cs="Arial"/>
          <w:sz w:val="24"/>
          <w:lang w:val="es-CO"/>
        </w:rPr>
        <w:t>los</w:t>
      </w:r>
      <w:r w:rsidR="007F4800" w:rsidRPr="00FC264C">
        <w:rPr>
          <w:rFonts w:eastAsia="Liberation Serif" w:cs="Arial"/>
          <w:sz w:val="24"/>
          <w:lang w:val="es-CO"/>
        </w:rPr>
        <w:t xml:space="preserve"> </w:t>
      </w:r>
      <w:r w:rsidR="007F4800" w:rsidRPr="00FC264C">
        <w:rPr>
          <w:rFonts w:cs="Arial"/>
          <w:sz w:val="24"/>
          <w:lang w:val="es-CO"/>
        </w:rPr>
        <w:t>noventa</w:t>
      </w:r>
      <w:r w:rsidR="007F4800" w:rsidRPr="00FC264C">
        <w:rPr>
          <w:rFonts w:eastAsia="Liberation Serif" w:cs="Arial"/>
          <w:sz w:val="24"/>
          <w:lang w:val="es-CO"/>
        </w:rPr>
        <w:t xml:space="preserve"> </w:t>
      </w:r>
      <w:r w:rsidR="007F4800" w:rsidRPr="00FC264C">
        <w:rPr>
          <w:rFonts w:cs="Arial"/>
          <w:sz w:val="24"/>
          <w:lang w:val="es-CO"/>
        </w:rPr>
        <w:t>(90)</w:t>
      </w:r>
      <w:r w:rsidR="007F4800" w:rsidRPr="00FC264C">
        <w:rPr>
          <w:rFonts w:eastAsia="Liberation Serif" w:cs="Arial"/>
          <w:sz w:val="24"/>
          <w:lang w:val="es-CO"/>
        </w:rPr>
        <w:t xml:space="preserve"> días </w:t>
      </w:r>
      <w:r w:rsidR="007F4800" w:rsidRPr="00FC264C">
        <w:rPr>
          <w:rFonts w:cs="Arial"/>
          <w:sz w:val="24"/>
          <w:lang w:val="es-CO"/>
        </w:rPr>
        <w:t>siguientes</w:t>
      </w:r>
      <w:r w:rsidR="007F4800" w:rsidRPr="00FC264C">
        <w:rPr>
          <w:rFonts w:eastAsia="Liberation Serif" w:cs="Arial"/>
          <w:sz w:val="24"/>
          <w:lang w:val="es-CO"/>
        </w:rPr>
        <w:t xml:space="preserve"> </w:t>
      </w:r>
      <w:r w:rsidR="007F4800" w:rsidRPr="00FC264C">
        <w:rPr>
          <w:rFonts w:cs="Arial"/>
          <w:sz w:val="24"/>
          <w:lang w:val="es-CO"/>
        </w:rPr>
        <w:t>a</w:t>
      </w:r>
      <w:r w:rsidR="007F4800" w:rsidRPr="00FC264C">
        <w:rPr>
          <w:rFonts w:eastAsia="Liberation Serif" w:cs="Arial"/>
          <w:sz w:val="24"/>
          <w:lang w:val="es-CO"/>
        </w:rPr>
        <w:t xml:space="preserve"> </w:t>
      </w:r>
      <w:r w:rsidR="007F4800" w:rsidRPr="00FC264C">
        <w:rPr>
          <w:rFonts w:cs="Arial"/>
          <w:sz w:val="24"/>
          <w:lang w:val="es-CO"/>
        </w:rPr>
        <w:t>su</w:t>
      </w:r>
      <w:r w:rsidR="007F4800" w:rsidRPr="00FC264C">
        <w:rPr>
          <w:rFonts w:eastAsia="Liberation Serif" w:cs="Arial"/>
          <w:sz w:val="24"/>
          <w:lang w:val="es-CO"/>
        </w:rPr>
        <w:t xml:space="preserve"> </w:t>
      </w:r>
      <w:r w:rsidR="007F4800" w:rsidRPr="00FC264C">
        <w:rPr>
          <w:rFonts w:cs="Arial"/>
          <w:sz w:val="24"/>
          <w:lang w:val="es-CO"/>
        </w:rPr>
        <w:t>otorgamiento.</w:t>
      </w:r>
      <w:r w:rsidR="007F4800" w:rsidRPr="00FC264C">
        <w:rPr>
          <w:rFonts w:eastAsia="Liberation Serif" w:cs="Arial"/>
          <w:sz w:val="24"/>
          <w:lang w:val="es-CO"/>
        </w:rPr>
        <w:t xml:space="preserve"> </w:t>
      </w:r>
      <w:r w:rsidR="007F4800" w:rsidRPr="00FC264C">
        <w:rPr>
          <w:rFonts w:cs="Arial"/>
          <w:sz w:val="24"/>
          <w:lang w:val="es-CO"/>
        </w:rPr>
        <w:t>de</w:t>
      </w:r>
      <w:r w:rsidR="007F4800" w:rsidRPr="00FC264C">
        <w:rPr>
          <w:rFonts w:eastAsia="Liberation Serif" w:cs="Arial"/>
          <w:sz w:val="24"/>
          <w:lang w:val="es-CO"/>
        </w:rPr>
        <w:t xml:space="preserve"> </w:t>
      </w:r>
      <w:r w:rsidR="007F4800" w:rsidRPr="00FC264C">
        <w:rPr>
          <w:rFonts w:cs="Arial"/>
          <w:sz w:val="24"/>
          <w:lang w:val="es-CO"/>
        </w:rPr>
        <w:t>no</w:t>
      </w:r>
      <w:r w:rsidR="007F4800" w:rsidRPr="00FC264C">
        <w:rPr>
          <w:rFonts w:eastAsia="Liberation Serif" w:cs="Arial"/>
          <w:sz w:val="24"/>
          <w:lang w:val="es-CO"/>
        </w:rPr>
        <w:t xml:space="preserve"> </w:t>
      </w:r>
      <w:r w:rsidR="007F4800" w:rsidRPr="00FC264C">
        <w:rPr>
          <w:rFonts w:cs="Arial"/>
          <w:sz w:val="24"/>
          <w:lang w:val="es-CO"/>
        </w:rPr>
        <w:t>hacerlo</w:t>
      </w:r>
      <w:r w:rsidR="007F4800" w:rsidRPr="00FC264C">
        <w:rPr>
          <w:rFonts w:eastAsia="Liberation Serif" w:cs="Arial"/>
          <w:sz w:val="24"/>
          <w:lang w:val="es-CO"/>
        </w:rPr>
        <w:t xml:space="preserve"> </w:t>
      </w:r>
      <w:r w:rsidR="007F4800" w:rsidRPr="00FC264C">
        <w:rPr>
          <w:rFonts w:cs="Arial"/>
          <w:sz w:val="24"/>
          <w:lang w:val="es-CO"/>
        </w:rPr>
        <w:t>en</w:t>
      </w:r>
      <w:r w:rsidR="007F4800" w:rsidRPr="00FC264C">
        <w:rPr>
          <w:rFonts w:eastAsia="Liberation Serif" w:cs="Arial"/>
          <w:sz w:val="24"/>
          <w:lang w:val="es-CO"/>
        </w:rPr>
        <w:t xml:space="preserve"> </w:t>
      </w:r>
      <w:r w:rsidR="007F4800" w:rsidRPr="00FC264C">
        <w:rPr>
          <w:rFonts w:cs="Arial"/>
          <w:sz w:val="24"/>
          <w:lang w:val="es-CO"/>
        </w:rPr>
        <w:t>el</w:t>
      </w:r>
      <w:r w:rsidR="007F4800" w:rsidRPr="00FC264C">
        <w:rPr>
          <w:rFonts w:eastAsia="Liberation Serif" w:cs="Arial"/>
          <w:sz w:val="24"/>
          <w:lang w:val="es-CO"/>
        </w:rPr>
        <w:t xml:space="preserve"> </w:t>
      </w:r>
      <w:proofErr w:type="spellStart"/>
      <w:r w:rsidR="007F4800" w:rsidRPr="00FC264C">
        <w:rPr>
          <w:rFonts w:cs="Arial"/>
          <w:sz w:val="24"/>
          <w:lang w:val="es-CO"/>
        </w:rPr>
        <w:t>termino</w:t>
      </w:r>
      <w:proofErr w:type="spellEnd"/>
      <w:r w:rsidR="007F4800" w:rsidRPr="00FC264C">
        <w:rPr>
          <w:rFonts w:eastAsia="Liberation Serif" w:cs="Arial"/>
          <w:sz w:val="24"/>
          <w:lang w:val="es-CO"/>
        </w:rPr>
        <w:t xml:space="preserve"> </w:t>
      </w:r>
      <w:r w:rsidR="007F4800" w:rsidRPr="00FC264C">
        <w:rPr>
          <w:rFonts w:cs="Arial"/>
          <w:sz w:val="24"/>
          <w:lang w:val="es-CO"/>
        </w:rPr>
        <w:t>indicado,</w:t>
      </w:r>
      <w:r w:rsidR="007F4800" w:rsidRPr="00FC264C">
        <w:rPr>
          <w:rFonts w:eastAsia="Liberation Serif" w:cs="Arial"/>
          <w:sz w:val="24"/>
          <w:lang w:val="es-CO"/>
        </w:rPr>
        <w:t xml:space="preserve"> </w:t>
      </w:r>
      <w:r w:rsidR="007F4800" w:rsidRPr="00FC264C">
        <w:rPr>
          <w:rFonts w:cs="Arial"/>
          <w:sz w:val="24"/>
          <w:lang w:val="es-CO"/>
        </w:rPr>
        <w:t>se</w:t>
      </w:r>
      <w:r w:rsidR="007F4800" w:rsidRPr="00FC264C">
        <w:rPr>
          <w:rFonts w:eastAsia="Liberation Serif" w:cs="Arial"/>
          <w:sz w:val="24"/>
          <w:lang w:val="es-CO"/>
        </w:rPr>
        <w:t xml:space="preserve"> deberá </w:t>
      </w:r>
      <w:r w:rsidR="007F4800" w:rsidRPr="00FC264C">
        <w:rPr>
          <w:rFonts w:cs="Arial"/>
          <w:sz w:val="24"/>
          <w:lang w:val="es-CO"/>
        </w:rPr>
        <w:t>otorgar</w:t>
      </w:r>
      <w:r w:rsidR="007F4800" w:rsidRPr="00FC264C">
        <w:rPr>
          <w:rFonts w:eastAsia="Liberation Serif" w:cs="Arial"/>
          <w:sz w:val="24"/>
          <w:lang w:val="es-CO"/>
        </w:rPr>
        <w:t xml:space="preserve"> </w:t>
      </w:r>
      <w:r w:rsidR="007F4800" w:rsidRPr="00FC264C">
        <w:rPr>
          <w:rFonts w:cs="Arial"/>
          <w:sz w:val="24"/>
          <w:lang w:val="es-CO"/>
        </w:rPr>
        <w:t>una</w:t>
      </w:r>
      <w:r w:rsidR="007F4800" w:rsidRPr="00FC264C">
        <w:rPr>
          <w:rFonts w:eastAsia="Liberation Serif" w:cs="Arial"/>
          <w:sz w:val="24"/>
          <w:lang w:val="es-CO"/>
        </w:rPr>
        <w:t xml:space="preserve"> </w:t>
      </w:r>
      <w:r w:rsidR="007F4800" w:rsidRPr="00FC264C">
        <w:rPr>
          <w:rFonts w:cs="Arial"/>
          <w:sz w:val="24"/>
          <w:lang w:val="es-CO"/>
        </w:rPr>
        <w:t>nueva</w:t>
      </w:r>
      <w:r w:rsidR="007F4800" w:rsidRPr="00FC264C">
        <w:rPr>
          <w:rFonts w:eastAsia="Liberation Serif" w:cs="Arial"/>
          <w:sz w:val="24"/>
          <w:lang w:val="es-CO"/>
        </w:rPr>
        <w:t xml:space="preserve"> </w:t>
      </w:r>
      <w:r w:rsidR="007F4800" w:rsidRPr="00FC264C">
        <w:rPr>
          <w:rFonts w:cs="Arial"/>
          <w:sz w:val="24"/>
          <w:lang w:val="es-CO"/>
        </w:rPr>
        <w:t>escritura</w:t>
      </w:r>
      <w:r w:rsidR="007F4800" w:rsidRPr="00FC264C">
        <w:rPr>
          <w:rFonts w:cs="Arial"/>
          <w:sz w:val="24"/>
        </w:rPr>
        <w:t xml:space="preserve"> lo anterior de conformidad con el art.37 del decreto ley 960 de 1.970. </w:t>
      </w:r>
      <w:r w:rsidR="007F4800" w:rsidRPr="00FC264C">
        <w:rPr>
          <w:rFonts w:cs="Arial"/>
          <w:sz w:val="24"/>
        </w:rPr>
        <w:tab/>
      </w:r>
    </w:p>
    <w:p w14:paraId="4D89D684" w14:textId="77777777" w:rsidR="007F4800" w:rsidRPr="00C77AAA" w:rsidRDefault="007F4800" w:rsidP="007F4800">
      <w:pPr>
        <w:tabs>
          <w:tab w:val="right" w:leader="hyphen" w:pos="8789"/>
        </w:tabs>
        <w:spacing w:line="360" w:lineRule="auto"/>
        <w:jc w:val="both"/>
        <w:rPr>
          <w:rFonts w:cs="Arial"/>
          <w:sz w:val="24"/>
        </w:rPr>
      </w:pPr>
      <w:r w:rsidRPr="00C77AAA">
        <w:rPr>
          <w:rFonts w:cs="Arial"/>
          <w:b/>
          <w:sz w:val="24"/>
        </w:rPr>
        <w:t xml:space="preserve">PROTECCIÓN DE DATOS DE CARÁCTER PERSONAL: </w:t>
      </w:r>
      <w:r w:rsidRPr="00C77AAA">
        <w:rPr>
          <w:rFonts w:cs="Arial"/>
          <w:sz w:val="24"/>
        </w:rPr>
        <w:t>Los intervinientes aceptan la incorporación de sus datos y la copia del documento de identidad en el presente instrumento, con la finalidad de realizar las funciones propias de la actividad Notarial y efectuar las comunicaciones de datos previstas en la Ley a la Administración Pública. ------------------------------------------------------------------------------</w:t>
      </w:r>
    </w:p>
    <w:p w14:paraId="3BF75F28" w14:textId="77777777" w:rsidR="007F4800" w:rsidRDefault="007F4800" w:rsidP="007F4800">
      <w:pPr>
        <w:spacing w:line="360" w:lineRule="auto"/>
        <w:jc w:val="both"/>
        <w:rPr>
          <w:rFonts w:cs="Arial"/>
          <w:bCs/>
          <w:sz w:val="24"/>
          <w:lang w:eastAsia="es-CO"/>
        </w:rPr>
      </w:pPr>
      <w:r w:rsidRPr="00C77AAA">
        <w:rPr>
          <w:rFonts w:cs="Arial"/>
          <w:b/>
          <w:bCs/>
          <w:sz w:val="24"/>
          <w:lang w:eastAsia="es-CO"/>
        </w:rPr>
        <w:t xml:space="preserve">ACEPTACIÓN DE NOTIFICACIONES ELECTRÓNICAS: </w:t>
      </w:r>
      <w:r w:rsidRPr="00C77AAA">
        <w:rPr>
          <w:rFonts w:cs="Arial"/>
          <w:bCs/>
          <w:sz w:val="24"/>
          <w:lang w:eastAsia="es-CO"/>
        </w:rPr>
        <w:t xml:space="preserve">El(los) interesado(s) manifiesta(n) su consentimiento el cual se entiende otorgado con la firma de la presente escritura pública que NO (   ) SI ( X ) acepta(n) ser notificado(s) por medio electrónico al correo </w:t>
      </w:r>
      <w:hyperlink r:id="rId8" w:history="1">
        <w:r w:rsidRPr="00C77AAA">
          <w:rPr>
            <w:rStyle w:val="Hipervnculo"/>
            <w:rFonts w:cs="Arial"/>
            <w:bCs/>
            <w:sz w:val="24"/>
            <w:lang w:eastAsia="es-CO"/>
          </w:rPr>
          <w:t>tramites@notaria3bga.com</w:t>
        </w:r>
      </w:hyperlink>
      <w:r w:rsidRPr="00C77AAA">
        <w:rPr>
          <w:rFonts w:cs="Arial"/>
          <w:bCs/>
          <w:sz w:val="24"/>
          <w:lang w:eastAsia="es-CO"/>
        </w:rPr>
        <w:t>, sobre el estado del trámite del presente instrumento pública una vez haya calificación y anotación en el folio de matrícula inmobiliaria correspondiente, todo de conformidad con el artículo 15 del Decreto 1579 del 1 de octubre de 2012 y artículo 56 del Código de Procedimiento Administrativo y de lo contencioso Administrativo. ----------------------------------------------------------------------------------------------------------------------------------------------------------</w:t>
      </w:r>
    </w:p>
    <w:p w14:paraId="351E77D2" w14:textId="77777777" w:rsidR="00FC264C" w:rsidRDefault="00FC264C" w:rsidP="00FC264C">
      <w:pPr>
        <w:tabs>
          <w:tab w:val="left" w:pos="7811"/>
        </w:tabs>
        <w:spacing w:line="360" w:lineRule="auto"/>
        <w:jc w:val="both"/>
        <w:rPr>
          <w:rFonts w:cs="Arial"/>
          <w:sz w:val="24"/>
        </w:rPr>
      </w:pPr>
      <w:r w:rsidRPr="00894FA1">
        <w:rPr>
          <w:rFonts w:cs="Arial"/>
          <w:b/>
          <w:color w:val="000000"/>
          <w:sz w:val="24"/>
        </w:rPr>
        <w:t>INSERTOS:</w:t>
      </w:r>
      <w:r w:rsidRPr="00894FA1">
        <w:rPr>
          <w:rFonts w:cs="Arial"/>
          <w:color w:val="000000"/>
          <w:sz w:val="24"/>
        </w:rPr>
        <w:t xml:space="preserve"> </w:t>
      </w:r>
      <w:r w:rsidRPr="00894FA1">
        <w:rPr>
          <w:rFonts w:cs="Arial"/>
          <w:sz w:val="24"/>
        </w:rPr>
        <w:t xml:space="preserve">Se presentaron los comprobantes de ley. ------------------------------------- </w:t>
      </w:r>
    </w:p>
    <w:p w14:paraId="6CE77FB7" w14:textId="77777777" w:rsidR="00FC264C" w:rsidRPr="00894FA1" w:rsidRDefault="00FC264C" w:rsidP="00FC264C">
      <w:pPr>
        <w:numPr>
          <w:ilvl w:val="0"/>
          <w:numId w:val="15"/>
        </w:numPr>
        <w:spacing w:line="360" w:lineRule="auto"/>
        <w:ind w:left="340"/>
        <w:jc w:val="both"/>
        <w:rPr>
          <w:rFonts w:cs="Arial"/>
          <w:sz w:val="24"/>
        </w:rPr>
      </w:pPr>
      <w:r w:rsidRPr="00894FA1">
        <w:rPr>
          <w:rFonts w:cs="Arial"/>
          <w:sz w:val="24"/>
        </w:rPr>
        <w:t xml:space="preserve">Certificado(s) de libertad y tradición número(s) </w:t>
      </w:r>
      <w:r>
        <w:rPr>
          <w:rFonts w:cs="Arial"/>
          <w:b/>
          <w:bCs/>
          <w:color w:val="FF0000"/>
          <w:sz w:val="24"/>
          <w:lang w:eastAsia="es-CO"/>
        </w:rPr>
        <w:t>&lt;&lt;</w:t>
      </w:r>
      <w:proofErr w:type="spellStart"/>
      <w:proofErr w:type="gramStart"/>
      <w:r>
        <w:rPr>
          <w:rFonts w:cs="Arial"/>
          <w:b/>
          <w:bCs/>
          <w:color w:val="FF0000"/>
          <w:sz w:val="24"/>
          <w:lang w:eastAsia="es-CO"/>
        </w:rPr>
        <w:t>numero.matricula</w:t>
      </w:r>
      <w:proofErr w:type="spellEnd"/>
      <w:proofErr w:type="gramEnd"/>
      <w:r>
        <w:rPr>
          <w:rFonts w:cs="Arial"/>
          <w:b/>
          <w:bCs/>
          <w:color w:val="FF0000"/>
          <w:sz w:val="24"/>
          <w:lang w:eastAsia="es-CO"/>
        </w:rPr>
        <w:t xml:space="preserve">&gt;&gt; </w:t>
      </w:r>
      <w:r w:rsidRPr="00894FA1">
        <w:rPr>
          <w:rFonts w:cs="Arial"/>
          <w:sz w:val="24"/>
        </w:rPr>
        <w:t xml:space="preserve">de la Oficina de Registro de Instrumentos Públicos de </w:t>
      </w:r>
      <w:r>
        <w:rPr>
          <w:rFonts w:cs="Arial"/>
          <w:color w:val="FF0000"/>
          <w:sz w:val="24"/>
        </w:rPr>
        <w:t xml:space="preserve">____________ </w:t>
      </w:r>
    </w:p>
    <w:p w14:paraId="081B73D0" w14:textId="77777777" w:rsidR="00FC264C" w:rsidRPr="00894FA1" w:rsidRDefault="00FC264C" w:rsidP="00FC264C">
      <w:pPr>
        <w:numPr>
          <w:ilvl w:val="0"/>
          <w:numId w:val="15"/>
        </w:numPr>
        <w:spacing w:line="360" w:lineRule="auto"/>
        <w:ind w:left="340"/>
        <w:jc w:val="both"/>
        <w:rPr>
          <w:rFonts w:cs="Arial"/>
          <w:sz w:val="24"/>
        </w:rPr>
      </w:pPr>
      <w:r w:rsidRPr="00894FA1">
        <w:rPr>
          <w:rFonts w:cs="Arial"/>
          <w:sz w:val="24"/>
        </w:rPr>
        <w:lastRenderedPageBreak/>
        <w:t>Fotocopias de cedulas de ciudadanía de los otorgantes. -------------------------------</w:t>
      </w:r>
    </w:p>
    <w:p w14:paraId="2036AE6F" w14:textId="77777777" w:rsidR="00FC264C" w:rsidRPr="00894FA1" w:rsidRDefault="00FC264C" w:rsidP="00FC264C">
      <w:pPr>
        <w:numPr>
          <w:ilvl w:val="0"/>
          <w:numId w:val="15"/>
        </w:numPr>
        <w:spacing w:line="360" w:lineRule="auto"/>
        <w:ind w:left="340"/>
        <w:jc w:val="both"/>
        <w:rPr>
          <w:rFonts w:cs="Arial"/>
          <w:sz w:val="24"/>
        </w:rPr>
      </w:pPr>
      <w:r w:rsidRPr="00894FA1">
        <w:rPr>
          <w:rFonts w:cs="Arial"/>
          <w:sz w:val="24"/>
        </w:rPr>
        <w:t>Paz y salvo Predial N°</w:t>
      </w:r>
    </w:p>
    <w:p w14:paraId="6CCE90D1" w14:textId="77777777" w:rsidR="00FC264C" w:rsidRPr="00894FA1" w:rsidRDefault="00FC264C" w:rsidP="00FC264C">
      <w:pPr>
        <w:numPr>
          <w:ilvl w:val="0"/>
          <w:numId w:val="15"/>
        </w:numPr>
        <w:spacing w:line="360" w:lineRule="auto"/>
        <w:ind w:left="340"/>
        <w:jc w:val="both"/>
        <w:rPr>
          <w:rFonts w:cs="Arial"/>
          <w:sz w:val="24"/>
        </w:rPr>
      </w:pPr>
      <w:r w:rsidRPr="00894FA1">
        <w:rPr>
          <w:rFonts w:cs="Arial"/>
          <w:color w:val="FF0000"/>
          <w:sz w:val="24"/>
        </w:rPr>
        <w:t xml:space="preserve">Paz y salvo de </w:t>
      </w:r>
      <w:proofErr w:type="spellStart"/>
      <w:r w:rsidRPr="00894FA1">
        <w:rPr>
          <w:rFonts w:cs="Arial"/>
          <w:color w:val="FF0000"/>
          <w:sz w:val="24"/>
        </w:rPr>
        <w:t>Valorizacion</w:t>
      </w:r>
      <w:proofErr w:type="spellEnd"/>
      <w:r w:rsidRPr="00894FA1">
        <w:rPr>
          <w:rFonts w:cs="Arial"/>
          <w:color w:val="FF0000"/>
          <w:sz w:val="24"/>
        </w:rPr>
        <w:t xml:space="preserve"> N°</w:t>
      </w:r>
    </w:p>
    <w:p w14:paraId="4B96A07B" w14:textId="77777777" w:rsidR="00FC264C" w:rsidRDefault="00FC264C" w:rsidP="00FC264C">
      <w:pPr>
        <w:numPr>
          <w:ilvl w:val="0"/>
          <w:numId w:val="15"/>
        </w:numPr>
        <w:spacing w:line="360" w:lineRule="auto"/>
        <w:ind w:left="340"/>
        <w:jc w:val="both"/>
        <w:rPr>
          <w:rFonts w:cs="Arial"/>
          <w:sz w:val="24"/>
        </w:rPr>
      </w:pPr>
      <w:r w:rsidRPr="00894FA1">
        <w:rPr>
          <w:rFonts w:cs="Arial"/>
          <w:sz w:val="24"/>
        </w:rPr>
        <w:t>Paz y salvo de Área Metropolitana N°</w:t>
      </w:r>
    </w:p>
    <w:p w14:paraId="6C976094" w14:textId="77777777" w:rsidR="00FC264C" w:rsidRDefault="00FC264C" w:rsidP="00FC264C">
      <w:pPr>
        <w:numPr>
          <w:ilvl w:val="0"/>
          <w:numId w:val="15"/>
        </w:numPr>
        <w:spacing w:line="360" w:lineRule="auto"/>
        <w:ind w:left="340"/>
        <w:jc w:val="both"/>
        <w:rPr>
          <w:rFonts w:cs="Arial"/>
          <w:color w:val="FF0000"/>
          <w:sz w:val="24"/>
        </w:rPr>
      </w:pPr>
      <w:r w:rsidRPr="00F028E3">
        <w:rPr>
          <w:rFonts w:cs="Arial"/>
          <w:color w:val="FF0000"/>
          <w:sz w:val="24"/>
        </w:rPr>
        <w:t xml:space="preserve">Certificado </w:t>
      </w:r>
      <w:proofErr w:type="spellStart"/>
      <w:r w:rsidRPr="00F028E3">
        <w:rPr>
          <w:rFonts w:cs="Arial"/>
          <w:color w:val="FF0000"/>
          <w:sz w:val="24"/>
        </w:rPr>
        <w:t>REDAM</w:t>
      </w:r>
      <w:proofErr w:type="spellEnd"/>
      <w:r>
        <w:rPr>
          <w:rFonts w:cs="Arial"/>
          <w:color w:val="FF0000"/>
          <w:sz w:val="24"/>
        </w:rPr>
        <w:t xml:space="preserve"> -------------------------------------------------------------------------------</w:t>
      </w:r>
    </w:p>
    <w:p w14:paraId="51B2B3AC" w14:textId="77777777" w:rsidR="00FC264C" w:rsidRPr="00894FA1"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w:hAnsi="Times" w:cs="Courier New"/>
          <w:sz w:val="24"/>
          <w:lang w:eastAsia="es-CO"/>
        </w:rPr>
      </w:pPr>
      <w:r>
        <w:rPr>
          <w:rFonts w:cs="Arial"/>
          <w:bCs/>
          <w:sz w:val="24"/>
          <w:lang w:eastAsia="es-CO"/>
        </w:rPr>
        <w:t>--------------------------------------------------------------------------------------------------------------</w:t>
      </w:r>
      <w:r w:rsidRPr="00894FA1">
        <w:rPr>
          <w:rFonts w:cs="Arial"/>
          <w:b/>
          <w:bCs/>
          <w:sz w:val="24"/>
          <w:lang w:eastAsia="es-CO"/>
        </w:rPr>
        <w:t>ME FUERON PRESENTADOS LOS SIGUIENTES CERTIFICADOS DE PAZ Y SALVO QUE DICEN:</w:t>
      </w:r>
      <w:r w:rsidRPr="00894FA1">
        <w:rPr>
          <w:rFonts w:cs="Arial"/>
          <w:sz w:val="24"/>
          <w:lang w:eastAsia="es-CO"/>
        </w:rPr>
        <w:t xml:space="preserve"> --------------------------------------------------------------------------------</w:t>
      </w:r>
    </w:p>
    <w:p w14:paraId="4FA3C0B9" w14:textId="77777777" w:rsidR="00FC264C" w:rsidRPr="00894FA1"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sz w:val="24"/>
        </w:rPr>
      </w:pPr>
    </w:p>
    <w:p w14:paraId="582560FB" w14:textId="77777777" w:rsidR="00FC264C" w:rsidRPr="00894FA1"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sz w:val="24"/>
        </w:rPr>
      </w:pPr>
    </w:p>
    <w:p w14:paraId="2D066CFA" w14:textId="77777777" w:rsidR="00FC264C" w:rsidRPr="00894FA1"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sz w:val="24"/>
        </w:rPr>
      </w:pPr>
    </w:p>
    <w:p w14:paraId="6A8F8CF5" w14:textId="77777777" w:rsidR="00FC264C"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sz w:val="24"/>
        </w:rPr>
      </w:pPr>
    </w:p>
    <w:p w14:paraId="201F808D" w14:textId="77777777" w:rsidR="00FC264C" w:rsidRPr="00894FA1"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sz w:val="24"/>
        </w:rPr>
      </w:pPr>
    </w:p>
    <w:p w14:paraId="73936A20" w14:textId="77777777" w:rsidR="00FC264C" w:rsidRPr="00894FA1"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sz w:val="24"/>
        </w:rPr>
      </w:pPr>
    </w:p>
    <w:p w14:paraId="795B43B5" w14:textId="77777777" w:rsidR="00FC264C" w:rsidRPr="00894FA1"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sz w:val="24"/>
        </w:rPr>
      </w:pPr>
    </w:p>
    <w:p w14:paraId="3D418126" w14:textId="77777777" w:rsidR="00FC264C" w:rsidRPr="00894FA1"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cs="Arial"/>
          <w:b/>
          <w:bCs/>
          <w:color w:val="000000"/>
          <w:sz w:val="24"/>
        </w:rPr>
      </w:pPr>
      <w:r w:rsidRPr="00894FA1">
        <w:rPr>
          <w:rFonts w:cs="Arial"/>
          <w:b/>
          <w:bCs/>
          <w:color w:val="000000"/>
          <w:sz w:val="24"/>
          <w:highlight w:val="green"/>
        </w:rPr>
        <w:t>TRANSCRIBIR LOS RESPECTIVOS PAZ Y SALVOS</w:t>
      </w:r>
    </w:p>
    <w:p w14:paraId="1504552A" w14:textId="77777777" w:rsidR="00FC264C"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rPr>
      </w:pPr>
    </w:p>
    <w:p w14:paraId="6243F53C" w14:textId="77777777" w:rsidR="00FC264C"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rPr>
      </w:pPr>
    </w:p>
    <w:p w14:paraId="6423FBDA" w14:textId="77777777" w:rsidR="00FC264C"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rPr>
      </w:pPr>
    </w:p>
    <w:p w14:paraId="5381BA1A" w14:textId="77777777" w:rsidR="00FC264C"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rPr>
      </w:pPr>
    </w:p>
    <w:p w14:paraId="32CD6478" w14:textId="77777777" w:rsidR="00FC264C"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rPr>
      </w:pPr>
    </w:p>
    <w:p w14:paraId="0C940E16" w14:textId="77777777" w:rsidR="00FC264C"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rPr>
      </w:pPr>
    </w:p>
    <w:p w14:paraId="26ED2834" w14:textId="77777777" w:rsidR="00FC264C" w:rsidRDefault="00FC264C" w:rsidP="00FC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Arial"/>
        </w:rPr>
      </w:pPr>
    </w:p>
    <w:p w14:paraId="1F78F152" w14:textId="62A88F1B" w:rsidR="007F4800" w:rsidRDefault="007F4800" w:rsidP="007F4800">
      <w:pPr>
        <w:spacing w:line="360" w:lineRule="auto"/>
        <w:jc w:val="both"/>
        <w:rPr>
          <w:rFonts w:cs="Arial"/>
          <w:b/>
          <w:color w:val="FF0000"/>
          <w:sz w:val="24"/>
          <w:lang w:val="es-MX"/>
        </w:rPr>
      </w:pPr>
    </w:p>
    <w:p w14:paraId="7786E9BA" w14:textId="4DE054D0" w:rsidR="007F4800" w:rsidRDefault="007F4800" w:rsidP="007F4800">
      <w:pPr>
        <w:spacing w:line="360" w:lineRule="auto"/>
        <w:jc w:val="both"/>
        <w:rPr>
          <w:rFonts w:cs="Arial"/>
          <w:b/>
          <w:color w:val="FF0000"/>
          <w:sz w:val="24"/>
          <w:lang w:val="es-MX"/>
        </w:rPr>
      </w:pPr>
    </w:p>
    <w:p w14:paraId="32229C22" w14:textId="189DB562" w:rsidR="007F4800" w:rsidRDefault="007F4800" w:rsidP="007F4800">
      <w:pPr>
        <w:spacing w:line="360" w:lineRule="auto"/>
        <w:jc w:val="both"/>
        <w:rPr>
          <w:rFonts w:cs="Arial"/>
          <w:b/>
          <w:color w:val="FF0000"/>
          <w:sz w:val="24"/>
          <w:lang w:val="es-MX"/>
        </w:rPr>
      </w:pPr>
    </w:p>
    <w:p w14:paraId="443EBD94" w14:textId="25A1F3E2" w:rsidR="007F4800" w:rsidRDefault="007F4800" w:rsidP="007F4800">
      <w:pPr>
        <w:spacing w:line="360" w:lineRule="auto"/>
        <w:jc w:val="both"/>
        <w:rPr>
          <w:rFonts w:cs="Arial"/>
          <w:b/>
          <w:color w:val="FF0000"/>
          <w:sz w:val="24"/>
          <w:lang w:val="es-MX"/>
        </w:rPr>
      </w:pPr>
    </w:p>
    <w:p w14:paraId="4B319B0F" w14:textId="3F2B63A5" w:rsidR="007F4800" w:rsidRDefault="007F4800" w:rsidP="007F4800">
      <w:pPr>
        <w:spacing w:line="360" w:lineRule="auto"/>
        <w:jc w:val="both"/>
        <w:rPr>
          <w:rFonts w:cs="Arial"/>
          <w:b/>
          <w:color w:val="FF0000"/>
          <w:sz w:val="24"/>
          <w:lang w:val="es-MX"/>
        </w:rPr>
      </w:pPr>
    </w:p>
    <w:p w14:paraId="7E9A95CB" w14:textId="77777777" w:rsidR="007F4800" w:rsidRPr="00C77AAA" w:rsidRDefault="007F4800" w:rsidP="007F4800">
      <w:pPr>
        <w:spacing w:line="360" w:lineRule="auto"/>
        <w:jc w:val="both"/>
        <w:rPr>
          <w:rFonts w:cs="Arial"/>
          <w:b/>
          <w:color w:val="FF0000"/>
          <w:sz w:val="24"/>
          <w:lang w:val="es-MX"/>
        </w:rPr>
      </w:pPr>
    </w:p>
    <w:p w14:paraId="0D0331E6" w14:textId="77777777" w:rsidR="007F4800" w:rsidRPr="007F4BC6" w:rsidRDefault="007F4800" w:rsidP="007F4800">
      <w:pPr>
        <w:pStyle w:val="PreformattedText"/>
        <w:spacing w:line="360" w:lineRule="auto"/>
        <w:jc w:val="both"/>
        <w:rPr>
          <w:rFonts w:ascii="Arial" w:eastAsia="Arial" w:hAnsi="Arial" w:cs="Arial"/>
          <w:color w:val="000000"/>
          <w:sz w:val="24"/>
          <w:szCs w:val="24"/>
          <w:lang w:val="es-CO"/>
        </w:rPr>
      </w:pPr>
      <w:r w:rsidRPr="00AE13E5">
        <w:rPr>
          <w:rFonts w:ascii="Arial" w:hAnsi="Arial" w:cs="Arial"/>
          <w:b/>
          <w:bCs/>
          <w:color w:val="000000"/>
          <w:sz w:val="24"/>
          <w:szCs w:val="24"/>
        </w:rPr>
        <w:t>ADVERTENCIA NOTARIAL:</w:t>
      </w:r>
      <w:r w:rsidRPr="00AE13E5">
        <w:rPr>
          <w:rFonts w:ascii="Arial" w:hAnsi="Arial" w:cs="Arial"/>
          <w:color w:val="000000"/>
          <w:sz w:val="24"/>
          <w:szCs w:val="24"/>
        </w:rPr>
        <w:t xml:space="preserve"> el(los) compareciente(s) hace(n) constar que ha(n) verificado cuidadosamente su nombre completo, estado civil y número de su </w:t>
      </w:r>
      <w:r w:rsidRPr="00AE13E5">
        <w:rPr>
          <w:rFonts w:ascii="Arial" w:hAnsi="Arial" w:cs="Arial"/>
          <w:color w:val="000000"/>
          <w:sz w:val="24"/>
          <w:szCs w:val="24"/>
        </w:rPr>
        <w:lastRenderedPageBreak/>
        <w:t xml:space="preserve">documento de identidad. Declara(n) que toda la información consignada en el presente instrumento, es correcta y que en consecuencia asume(n) la responsabilidad que se derive de cualquier inexactitud en la misma. </w:t>
      </w:r>
      <w:r w:rsidRPr="007F4BC6">
        <w:rPr>
          <w:rFonts w:ascii="Arial" w:hAnsi="Arial" w:cs="Arial"/>
          <w:color w:val="000000"/>
          <w:sz w:val="24"/>
          <w:szCs w:val="24"/>
        </w:rPr>
        <w:t>---------------------------------------------------------------------------------------------------------------------------------</w:t>
      </w:r>
    </w:p>
    <w:p w14:paraId="4E9DEAEB" w14:textId="77777777" w:rsidR="007F4800" w:rsidRPr="007F4BC6" w:rsidRDefault="007F4800" w:rsidP="007F4800">
      <w:pPr>
        <w:pStyle w:val="PreformattedText"/>
        <w:spacing w:line="360" w:lineRule="auto"/>
        <w:jc w:val="both"/>
        <w:rPr>
          <w:rFonts w:ascii="Arial" w:eastAsia="Times," w:hAnsi="Arial" w:cs="Arial"/>
          <w:color w:val="000000"/>
          <w:sz w:val="24"/>
        </w:rPr>
      </w:pPr>
      <w:r w:rsidRPr="007F4BC6">
        <w:rPr>
          <w:rFonts w:ascii="Arial" w:hAnsi="Arial" w:cs="Arial"/>
          <w:b/>
          <w:bCs/>
          <w:color w:val="000000"/>
          <w:sz w:val="24"/>
          <w:szCs w:val="24"/>
        </w:rPr>
        <w:t>ADVERTIDOS:</w:t>
      </w:r>
      <w:r w:rsidRPr="007F4BC6">
        <w:rPr>
          <w:rFonts w:ascii="Arial" w:hAnsi="Arial" w:cs="Arial"/>
          <w:color w:val="000000"/>
          <w:sz w:val="24"/>
          <w:szCs w:val="24"/>
        </w:rPr>
        <w:t xml:space="preserve"> Al(los) otorgante(s) de la formalidad del registro se les leyó la presente escritura y la aprobaron.  ----------------------------------------------------------------</w:t>
      </w:r>
      <w:r w:rsidRPr="007F4BC6">
        <w:rPr>
          <w:rFonts w:ascii="Arial" w:hAnsi="Arial" w:cs="Arial"/>
          <w:color w:val="000000"/>
          <w:sz w:val="24"/>
        </w:rPr>
        <w:t>Firman todos ante mí la Notaria que doy Fe. ------------------------------------------------</w:t>
      </w:r>
      <w:r w:rsidRPr="007F4BC6">
        <w:rPr>
          <w:rFonts w:ascii="Arial" w:hAnsi="Arial" w:cs="Arial"/>
          <w:color w:val="000000"/>
          <w:u w:val="single"/>
        </w:rPr>
        <w:t xml:space="preserve"> </w:t>
      </w:r>
      <w:r w:rsidRPr="007F4BC6">
        <w:rPr>
          <w:rFonts w:ascii="Arial" w:hAnsi="Arial" w:cs="Arial"/>
          <w:color w:val="000000"/>
          <w:sz w:val="24"/>
          <w:u w:val="single"/>
        </w:rPr>
        <w:t>Derechos Notariales</w:t>
      </w:r>
      <w:r w:rsidRPr="007F4BC6">
        <w:rPr>
          <w:rFonts w:ascii="Arial" w:hAnsi="Arial" w:cs="Arial"/>
          <w:color w:val="000000"/>
          <w:sz w:val="24"/>
        </w:rPr>
        <w:t xml:space="preserve">, según </w:t>
      </w:r>
      <w:r w:rsidRPr="007F4BC6">
        <w:rPr>
          <w:rFonts w:ascii="Arial" w:eastAsia="Times," w:hAnsi="Arial" w:cs="Arial"/>
          <w:color w:val="000000"/>
          <w:sz w:val="24"/>
        </w:rPr>
        <w:t xml:space="preserve">resolución número </w:t>
      </w:r>
      <w:proofErr w:type="spellStart"/>
      <w:r w:rsidRPr="007F4BC6">
        <w:rPr>
          <w:rFonts w:ascii="Arial" w:eastAsia="Times," w:hAnsi="Arial" w:cs="Arial"/>
          <w:color w:val="FF0000"/>
          <w:sz w:val="24"/>
        </w:rPr>
        <w:t>XXXXXXXXX</w:t>
      </w:r>
      <w:proofErr w:type="spellEnd"/>
      <w:r w:rsidRPr="007F4BC6">
        <w:rPr>
          <w:rFonts w:ascii="Arial" w:eastAsia="Times," w:hAnsi="Arial" w:cs="Arial"/>
          <w:color w:val="FF0000"/>
          <w:sz w:val="24"/>
        </w:rPr>
        <w:t xml:space="preserve"> del </w:t>
      </w:r>
      <w:proofErr w:type="spellStart"/>
      <w:r w:rsidRPr="007F4BC6">
        <w:rPr>
          <w:rFonts w:ascii="Arial" w:eastAsia="Times," w:hAnsi="Arial" w:cs="Arial"/>
          <w:color w:val="FF0000"/>
          <w:sz w:val="24"/>
        </w:rPr>
        <w:t>XXXXXXXXXXXX</w:t>
      </w:r>
      <w:proofErr w:type="spellEnd"/>
      <w:r w:rsidRPr="007F4BC6">
        <w:rPr>
          <w:rFonts w:ascii="Arial" w:eastAsia="Times," w:hAnsi="Arial" w:cs="Arial"/>
          <w:color w:val="FF0000"/>
          <w:sz w:val="24"/>
        </w:rPr>
        <w:t xml:space="preserve">; </w:t>
      </w:r>
      <w:r w:rsidRPr="007F4BC6">
        <w:rPr>
          <w:rFonts w:ascii="Arial" w:eastAsia="Times," w:hAnsi="Arial" w:cs="Arial"/>
          <w:color w:val="000000"/>
          <w:sz w:val="24"/>
        </w:rPr>
        <w:t>por valor de: $</w:t>
      </w:r>
    </w:p>
    <w:p w14:paraId="1B4A1336" w14:textId="77777777" w:rsidR="007F4800" w:rsidRPr="007F4BC6" w:rsidRDefault="007F4800" w:rsidP="007F4800">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IVA</w:t>
      </w:r>
      <w:r w:rsidRPr="007F4BC6">
        <w:rPr>
          <w:rFonts w:eastAsia="Times," w:cs="Arial"/>
          <w:color w:val="000000"/>
          <w:sz w:val="24"/>
        </w:rPr>
        <w:t xml:space="preserve">$ </w:t>
      </w:r>
    </w:p>
    <w:p w14:paraId="03CFD04B" w14:textId="77777777" w:rsidR="007F4800" w:rsidRPr="007F4BC6" w:rsidRDefault="007F4800" w:rsidP="007F4800">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Superintendencia De Notariado</w:t>
      </w:r>
      <w:r w:rsidRPr="007F4BC6">
        <w:rPr>
          <w:rFonts w:eastAsia="Times," w:cs="Arial"/>
          <w:color w:val="000000"/>
          <w:sz w:val="24"/>
        </w:rPr>
        <w:t xml:space="preserve"> $</w:t>
      </w:r>
    </w:p>
    <w:p w14:paraId="56768045" w14:textId="77777777" w:rsidR="007F4800" w:rsidRPr="007F4BC6" w:rsidRDefault="007F4800" w:rsidP="007F4800">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Fondo Nacional De Notariado</w:t>
      </w:r>
      <w:r w:rsidRPr="007F4BC6">
        <w:rPr>
          <w:rFonts w:eastAsia="Times," w:cs="Arial"/>
          <w:color w:val="000000"/>
          <w:sz w:val="24"/>
        </w:rPr>
        <w:t xml:space="preserve"> $ </w:t>
      </w:r>
    </w:p>
    <w:p w14:paraId="1B23CBA8" w14:textId="77777777" w:rsidR="007F4800" w:rsidRPr="00AE13E5" w:rsidRDefault="007F4800" w:rsidP="007F4800">
      <w:pPr>
        <w:tabs>
          <w:tab w:val="right" w:leader="hyphen" w:pos="8789"/>
        </w:tabs>
        <w:spacing w:line="360" w:lineRule="auto"/>
        <w:jc w:val="both"/>
        <w:rPr>
          <w:rFonts w:cs="Arial"/>
          <w:b/>
          <w:color w:val="FF0000"/>
          <w:sz w:val="24"/>
        </w:rPr>
      </w:pPr>
      <w:r w:rsidRPr="00AE13E5">
        <w:rPr>
          <w:rFonts w:eastAsia="Times," w:cs="Arial"/>
          <w:color w:val="000000"/>
          <w:sz w:val="24"/>
          <w:u w:val="single"/>
        </w:rPr>
        <w:t>Retención En La Fuente</w:t>
      </w:r>
      <w:r w:rsidRPr="00AE13E5">
        <w:rPr>
          <w:rFonts w:eastAsia="Times," w:cs="Arial"/>
          <w:color w:val="000000"/>
          <w:sz w:val="24"/>
        </w:rPr>
        <w:t xml:space="preserve"> $</w:t>
      </w:r>
    </w:p>
    <w:p w14:paraId="4748B7C9" w14:textId="77777777" w:rsidR="007F4800" w:rsidRPr="00AE13E5" w:rsidRDefault="007F4800" w:rsidP="007F4800">
      <w:pPr>
        <w:pStyle w:val="PreformattedText"/>
        <w:spacing w:line="360" w:lineRule="auto"/>
        <w:jc w:val="both"/>
        <w:rPr>
          <w:rFonts w:ascii="Arial" w:hAnsi="Arial" w:cs="Arial"/>
          <w:color w:val="000000"/>
          <w:sz w:val="24"/>
          <w:szCs w:val="24"/>
        </w:rPr>
      </w:pPr>
      <w:r w:rsidRPr="00AE13E5">
        <w:rPr>
          <w:rFonts w:ascii="Arial" w:hAnsi="Arial" w:cs="Arial"/>
          <w:color w:val="000000"/>
          <w:sz w:val="24"/>
          <w:szCs w:val="24"/>
        </w:rPr>
        <w:t>--------------------------------------------------------------------------------------</w:t>
      </w:r>
      <w:r>
        <w:rPr>
          <w:rFonts w:ascii="Arial" w:hAnsi="Arial" w:cs="Arial"/>
          <w:color w:val="000000"/>
          <w:sz w:val="24"/>
          <w:szCs w:val="24"/>
        </w:rPr>
        <w:t>-----------------------</w:t>
      </w:r>
      <w:r w:rsidRPr="00AE13E5">
        <w:rPr>
          <w:rFonts w:ascii="Arial" w:hAnsi="Arial" w:cs="Arial"/>
          <w:color w:val="000000"/>
          <w:sz w:val="24"/>
          <w:szCs w:val="24"/>
        </w:rPr>
        <w:tab/>
      </w:r>
    </w:p>
    <w:p w14:paraId="4BBF65FF" w14:textId="77777777" w:rsidR="007F4800" w:rsidRDefault="007F4800" w:rsidP="007F4800">
      <w:pPr>
        <w:spacing w:line="360" w:lineRule="auto"/>
        <w:jc w:val="both"/>
        <w:rPr>
          <w:rFonts w:cs="Arial"/>
          <w:color w:val="000000"/>
          <w:sz w:val="24"/>
          <w:lang w:val="es-CO" w:eastAsia="es-CO"/>
        </w:rPr>
      </w:pPr>
      <w:r w:rsidRPr="00AE13E5">
        <w:rPr>
          <w:rFonts w:cs="Arial"/>
          <w:b/>
          <w:bCs/>
          <w:color w:val="000000"/>
          <w:sz w:val="24"/>
          <w:lang w:eastAsia="es-CO"/>
        </w:rPr>
        <w:t>NOTA: ESTA ESCRITURA FUE EXTENDIDA EN LAS HOJAS DE PAPEL NOTARIAL NÚMEROS:</w:t>
      </w:r>
      <w:r w:rsidRPr="00AE13E5">
        <w:rPr>
          <w:rFonts w:cs="Arial"/>
          <w:color w:val="000000"/>
          <w:sz w:val="24"/>
          <w:lang w:val="es-CO" w:eastAsia="es-CO"/>
        </w:rPr>
        <w:tab/>
      </w:r>
    </w:p>
    <w:p w14:paraId="08B8C886" w14:textId="77777777" w:rsidR="007F4800" w:rsidRDefault="007F4800" w:rsidP="007F4800">
      <w:pPr>
        <w:spacing w:line="360" w:lineRule="auto"/>
        <w:rPr>
          <w:rFonts w:cs="Arial"/>
          <w:color w:val="000000"/>
          <w:sz w:val="24"/>
          <w:lang w:val="es-CO" w:eastAsia="es-CO"/>
        </w:rPr>
      </w:pPr>
    </w:p>
    <w:p w14:paraId="33F16AD6" w14:textId="77777777" w:rsidR="007F4800" w:rsidRDefault="007F4800" w:rsidP="007F4800">
      <w:pPr>
        <w:spacing w:line="360" w:lineRule="auto"/>
        <w:rPr>
          <w:rFonts w:cs="Arial"/>
          <w:color w:val="000000"/>
          <w:sz w:val="24"/>
          <w:lang w:val="es-CO" w:eastAsia="es-CO"/>
        </w:rPr>
      </w:pPr>
    </w:p>
    <w:p w14:paraId="4F9C6962" w14:textId="77777777" w:rsidR="007F4800" w:rsidRPr="00721BFF" w:rsidRDefault="007F4800" w:rsidP="007F4800">
      <w:pPr>
        <w:spacing w:line="360" w:lineRule="auto"/>
        <w:rPr>
          <w:rFonts w:cs="Arial"/>
          <w:color w:val="000000"/>
          <w:sz w:val="24"/>
          <w:lang w:eastAsia="es-CO"/>
        </w:rPr>
      </w:pPr>
      <w:r w:rsidRPr="00721BFF">
        <w:rPr>
          <w:rFonts w:cs="Arial"/>
          <w:color w:val="000000"/>
          <w:sz w:val="24"/>
          <w:lang w:eastAsia="es-CO"/>
        </w:rPr>
        <w:t>TODO LO ESCRITO EN OTRO TIPO DE LETRA Y/O MAQUINA SI VALE. ---------</w:t>
      </w:r>
      <w:r w:rsidRPr="00721BFF">
        <w:rPr>
          <w:rFonts w:cs="Arial"/>
          <w:bCs/>
          <w:color w:val="000000"/>
          <w:sz w:val="24"/>
          <w:lang w:eastAsia="es-CO"/>
        </w:rPr>
        <w:t>-</w:t>
      </w:r>
      <w:r w:rsidRPr="00721BFF">
        <w:rPr>
          <w:rFonts w:cs="Arial"/>
          <w:color w:val="000000"/>
          <w:sz w:val="24"/>
          <w:lang w:eastAsia="es-CO"/>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1263"/>
        <w:gridCol w:w="1263"/>
        <w:gridCol w:w="1262"/>
        <w:gridCol w:w="1262"/>
        <w:gridCol w:w="1260"/>
        <w:gridCol w:w="1260"/>
        <w:gridCol w:w="1257"/>
      </w:tblGrid>
      <w:tr w:rsidR="007F4800" w:rsidRPr="00CB06FE" w14:paraId="53FC9EF2" w14:textId="77777777" w:rsidTr="00F82E76">
        <w:trPr>
          <w:trHeight w:val="705"/>
          <w:tblCellSpacing w:w="0" w:type="dxa"/>
        </w:trPr>
        <w:tc>
          <w:tcPr>
            <w:tcW w:w="715" w:type="pct"/>
            <w:shd w:val="clear" w:color="auto" w:fill="FFFFFF"/>
            <w:tcMar>
              <w:top w:w="57" w:type="dxa"/>
              <w:left w:w="57" w:type="dxa"/>
              <w:bottom w:w="57" w:type="dxa"/>
              <w:right w:w="0" w:type="dxa"/>
            </w:tcMar>
            <w:hideMark/>
          </w:tcPr>
          <w:p w14:paraId="3E83C60B" w14:textId="77777777" w:rsidR="007F4800" w:rsidRPr="00721BFF" w:rsidRDefault="007F4800"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Radicado</w:t>
            </w:r>
          </w:p>
          <w:p w14:paraId="60516DFC" w14:textId="77777777" w:rsidR="007F4800" w:rsidRPr="00721BFF" w:rsidRDefault="007F4800" w:rsidP="00F82E76">
            <w:pPr>
              <w:spacing w:line="360" w:lineRule="auto"/>
              <w:jc w:val="center"/>
              <w:rPr>
                <w:rFonts w:cs="Arial"/>
                <w:color w:val="000000"/>
                <w:sz w:val="20"/>
                <w:szCs w:val="20"/>
                <w:lang w:eastAsia="es-CO"/>
              </w:rPr>
            </w:pPr>
          </w:p>
        </w:tc>
        <w:tc>
          <w:tcPr>
            <w:tcW w:w="715" w:type="pct"/>
            <w:shd w:val="clear" w:color="auto" w:fill="FFFFFF"/>
            <w:tcMar>
              <w:top w:w="57" w:type="dxa"/>
              <w:left w:w="57" w:type="dxa"/>
              <w:bottom w:w="57" w:type="dxa"/>
              <w:right w:w="0" w:type="dxa"/>
            </w:tcMar>
            <w:hideMark/>
          </w:tcPr>
          <w:p w14:paraId="2EF53C28" w14:textId="77777777" w:rsidR="007F4800" w:rsidRPr="00721BFF" w:rsidRDefault="007F4800"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Recepción</w:t>
            </w:r>
          </w:p>
          <w:p w14:paraId="11119BAF" w14:textId="77777777" w:rsidR="007F4800" w:rsidRPr="00721BFF" w:rsidRDefault="007F4800"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6B8E312F" w14:textId="77777777" w:rsidR="007F4800" w:rsidRPr="00721BFF" w:rsidRDefault="007F4800"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Extensión</w:t>
            </w:r>
          </w:p>
          <w:p w14:paraId="4901C326" w14:textId="77777777" w:rsidR="007F4800" w:rsidRPr="00721BFF" w:rsidRDefault="007F4800"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63A85202" w14:textId="77777777" w:rsidR="007F4800" w:rsidRPr="00721BFF" w:rsidRDefault="007F4800" w:rsidP="00F82E76">
            <w:pPr>
              <w:spacing w:line="360" w:lineRule="auto"/>
              <w:jc w:val="center"/>
              <w:rPr>
                <w:rFonts w:ascii="Arial Negrita" w:hAnsi="Arial Negrita" w:cs="Arial"/>
                <w:b/>
                <w:bCs/>
                <w:color w:val="000000"/>
                <w:spacing w:val="-6"/>
                <w:sz w:val="20"/>
                <w:szCs w:val="20"/>
                <w:lang w:eastAsia="es-CO"/>
              </w:rPr>
            </w:pPr>
            <w:r w:rsidRPr="00721BFF">
              <w:rPr>
                <w:rFonts w:ascii="Arial Negrita" w:hAnsi="Arial Negrita" w:cs="Arial"/>
                <w:b/>
                <w:bCs/>
                <w:color w:val="000000"/>
                <w:spacing w:val="-6"/>
                <w:sz w:val="20"/>
                <w:szCs w:val="20"/>
                <w:lang w:eastAsia="es-CO"/>
              </w:rPr>
              <w:t>Toma Huella</w:t>
            </w:r>
          </w:p>
          <w:p w14:paraId="4B5F0253" w14:textId="77777777" w:rsidR="007F4800" w:rsidRPr="00721BFF" w:rsidRDefault="007F4800" w:rsidP="00F82E76">
            <w:pPr>
              <w:spacing w:line="360" w:lineRule="auto"/>
              <w:jc w:val="center"/>
              <w:rPr>
                <w:rFonts w:cs="Arial"/>
                <w:color w:val="000000"/>
                <w:sz w:val="20"/>
                <w:szCs w:val="20"/>
                <w:lang w:eastAsia="es-CO"/>
              </w:rPr>
            </w:pPr>
            <w:r w:rsidRPr="00721BFF">
              <w:rPr>
                <w:rFonts w:cs="Arial"/>
                <w:color w:val="000000"/>
                <w:sz w:val="20"/>
                <w:szCs w:val="20"/>
                <w:lang w:eastAsia="es-CO"/>
              </w:rPr>
              <w:t xml:space="preserve"> </w:t>
            </w:r>
          </w:p>
        </w:tc>
        <w:tc>
          <w:tcPr>
            <w:tcW w:w="714" w:type="pct"/>
            <w:tcMar>
              <w:top w:w="57" w:type="dxa"/>
              <w:left w:w="57" w:type="dxa"/>
              <w:bottom w:w="57" w:type="dxa"/>
              <w:right w:w="0" w:type="dxa"/>
            </w:tcMar>
            <w:hideMark/>
          </w:tcPr>
          <w:p w14:paraId="16E8FDB3" w14:textId="77777777" w:rsidR="007F4800" w:rsidRPr="00721BFF" w:rsidRDefault="007F4800"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Lectura</w:t>
            </w:r>
          </w:p>
          <w:p w14:paraId="035983D0" w14:textId="77777777" w:rsidR="007F4800" w:rsidRPr="00721BFF" w:rsidRDefault="007F4800" w:rsidP="00F82E76">
            <w:pPr>
              <w:spacing w:line="360" w:lineRule="auto"/>
              <w:jc w:val="center"/>
              <w:rPr>
                <w:rFonts w:cs="Arial"/>
                <w:color w:val="000000"/>
                <w:sz w:val="20"/>
                <w:szCs w:val="20"/>
                <w:lang w:eastAsia="es-CO"/>
              </w:rPr>
            </w:pPr>
          </w:p>
        </w:tc>
        <w:tc>
          <w:tcPr>
            <w:tcW w:w="714" w:type="pct"/>
            <w:tcMar>
              <w:top w:w="57" w:type="dxa"/>
              <w:left w:w="57" w:type="dxa"/>
              <w:bottom w:w="57" w:type="dxa"/>
              <w:right w:w="0" w:type="dxa"/>
            </w:tcMar>
            <w:hideMark/>
          </w:tcPr>
          <w:p w14:paraId="1C22767E" w14:textId="77777777" w:rsidR="007F4800" w:rsidRPr="00721BFF" w:rsidRDefault="007F4800"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Revisión</w:t>
            </w:r>
          </w:p>
          <w:p w14:paraId="71286E87" w14:textId="77777777" w:rsidR="007F4800" w:rsidRPr="00721BFF" w:rsidRDefault="007F4800" w:rsidP="00F82E76">
            <w:pPr>
              <w:spacing w:line="360" w:lineRule="auto"/>
              <w:jc w:val="center"/>
              <w:rPr>
                <w:rFonts w:cs="Arial"/>
                <w:color w:val="000000"/>
                <w:sz w:val="20"/>
                <w:szCs w:val="20"/>
                <w:lang w:eastAsia="es-CO"/>
              </w:rPr>
            </w:pPr>
          </w:p>
        </w:tc>
        <w:tc>
          <w:tcPr>
            <w:tcW w:w="714" w:type="pct"/>
            <w:tcMar>
              <w:top w:w="57" w:type="dxa"/>
              <w:left w:w="57" w:type="dxa"/>
              <w:bottom w:w="57" w:type="dxa"/>
              <w:right w:w="57" w:type="dxa"/>
            </w:tcMar>
            <w:hideMark/>
          </w:tcPr>
          <w:p w14:paraId="37251812" w14:textId="77777777" w:rsidR="007F4800" w:rsidRPr="00721BFF" w:rsidRDefault="007F4800"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Cierre</w:t>
            </w:r>
          </w:p>
          <w:p w14:paraId="25193B17" w14:textId="77777777" w:rsidR="007F4800" w:rsidRPr="00721BFF" w:rsidRDefault="007F4800" w:rsidP="00F82E76">
            <w:pPr>
              <w:spacing w:line="360" w:lineRule="auto"/>
              <w:jc w:val="center"/>
              <w:rPr>
                <w:rFonts w:cs="Arial"/>
                <w:color w:val="000000"/>
                <w:sz w:val="20"/>
                <w:szCs w:val="20"/>
                <w:lang w:eastAsia="es-CO"/>
              </w:rPr>
            </w:pPr>
          </w:p>
        </w:tc>
      </w:tr>
    </w:tbl>
    <w:p w14:paraId="1D6A8F98" w14:textId="77777777" w:rsidR="007F4800" w:rsidRPr="00CB06FE" w:rsidRDefault="007F4800" w:rsidP="007F4800">
      <w:pPr>
        <w:pStyle w:val="PreformattedText"/>
        <w:spacing w:line="360" w:lineRule="auto"/>
        <w:jc w:val="both"/>
        <w:rPr>
          <w:rFonts w:ascii="Arial" w:hAnsi="Arial" w:cs="Arial"/>
          <w:color w:val="000000"/>
          <w:spacing w:val="26"/>
          <w:sz w:val="24"/>
          <w:szCs w:val="24"/>
          <w:lang w:val="es-CO" w:eastAsia="es-CO"/>
        </w:rPr>
      </w:pPr>
      <w:r>
        <w:rPr>
          <w:rFonts w:ascii="Arial" w:hAnsi="Arial" w:cs="Arial"/>
          <w:color w:val="000000"/>
          <w:spacing w:val="26"/>
          <w:sz w:val="24"/>
          <w:szCs w:val="24"/>
          <w:lang w:val="es-CO" w:eastAsia="es-CO"/>
        </w:rPr>
        <w:tab/>
      </w:r>
    </w:p>
    <w:p w14:paraId="1C13805B"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NOMBRE COMPLETO: </w:t>
      </w:r>
    </w:p>
    <w:p w14:paraId="332FD723"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 DE IDENTIFICACIÓN:                                     </w:t>
      </w:r>
    </w:p>
    <w:p w14:paraId="4D5D1668"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LUGAR DE EXPEDICIÓN:</w:t>
      </w:r>
    </w:p>
    <w:p w14:paraId="07317292"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CELULAR: </w:t>
      </w:r>
    </w:p>
    <w:p w14:paraId="0F04F5E7"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DIRECCIÓN: </w:t>
      </w:r>
    </w:p>
    <w:p w14:paraId="4C5A4E7F"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CIUDAD: </w:t>
      </w:r>
    </w:p>
    <w:p w14:paraId="3F824517"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EMAIL: </w:t>
      </w:r>
    </w:p>
    <w:p w14:paraId="03A14CDD"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PROFESIÓN U OFICIO: </w:t>
      </w:r>
    </w:p>
    <w:p w14:paraId="5E0E7507"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ACTIVIDAD ECONÓMICA: </w:t>
      </w:r>
    </w:p>
    <w:p w14:paraId="6BAC76F7"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lastRenderedPageBreak/>
        <w:t xml:space="preserve">ESTADO CIVIL: </w:t>
      </w:r>
    </w:p>
    <w:p w14:paraId="525CD15F"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PERSONA EXPUESTA POLÍTICAMENTE DECRETO 1674 DE 2016:  SI:          NO: </w:t>
      </w:r>
    </w:p>
    <w:p w14:paraId="4DD91C3A"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CARGO: </w:t>
      </w:r>
    </w:p>
    <w:p w14:paraId="1D1CBA6F" w14:textId="77777777" w:rsidR="007F4800"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FECHA DE VINCULACIÓN: </w:t>
      </w:r>
    </w:p>
    <w:p w14:paraId="7228F43C"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Pr>
          <w:rFonts w:cs="Arial"/>
          <w:color w:val="000000"/>
          <w:sz w:val="20"/>
          <w:szCs w:val="20"/>
        </w:rPr>
        <w:t>FECHA DE DESVINCULACIÓN:</w:t>
      </w:r>
    </w:p>
    <w:p w14:paraId="282E9FAE"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0"/>
          <w:szCs w:val="20"/>
        </w:rPr>
      </w:pPr>
      <w:r w:rsidRPr="00721BFF">
        <w:rPr>
          <w:rFonts w:cs="Arial"/>
          <w:b/>
          <w:color w:val="000000"/>
          <w:sz w:val="20"/>
          <w:szCs w:val="20"/>
        </w:rPr>
        <w:t>LA ANTERIOR INFORMACIÓN SE TOMA CONFORME LO ORDENADO EN LA INSTRUCCIÓN ADMINISTRATIVA Nº 08 DE 07 DE ABRIL DE 2017 DE LA SUPERINTENDENCIA DE NOTARIADO Y REGISTRO.</w:t>
      </w:r>
    </w:p>
    <w:p w14:paraId="1FB08FAF" w14:textId="77777777" w:rsidR="007F4800" w:rsidRPr="00721BFF" w:rsidRDefault="007F4800" w:rsidP="007F4800">
      <w:pPr>
        <w:pStyle w:val="Textopreformateado"/>
        <w:spacing w:line="360" w:lineRule="auto"/>
        <w:jc w:val="both"/>
        <w:rPr>
          <w:rFonts w:ascii="Arial" w:hAnsi="Arial" w:cs="Arial"/>
          <w:b/>
          <w:bCs/>
          <w:color w:val="000000"/>
          <w:sz w:val="24"/>
          <w:szCs w:val="24"/>
          <w:lang w:val="es-ES"/>
        </w:rPr>
      </w:pPr>
      <w:r w:rsidRPr="00721BFF">
        <w:rPr>
          <w:rFonts w:ascii="Arial" w:hAnsi="Arial" w:cs="Arial"/>
          <w:color w:val="000000"/>
          <w:sz w:val="24"/>
          <w:lang w:eastAsia="es-CO"/>
        </w:rPr>
        <w:t>--------------------------------------------------------------------------------------------------------------</w:t>
      </w:r>
    </w:p>
    <w:p w14:paraId="5384EC43"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NOMBRE COMPLETO: </w:t>
      </w:r>
    </w:p>
    <w:p w14:paraId="2D68AF51"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 DE IDENTIFICACIÓN:                                     </w:t>
      </w:r>
    </w:p>
    <w:p w14:paraId="241A7C43"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LUGAR DE EXPEDICIÓN:</w:t>
      </w:r>
    </w:p>
    <w:p w14:paraId="271DD4E8"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CELULAR: </w:t>
      </w:r>
    </w:p>
    <w:p w14:paraId="3E7D9575"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DIRECCIÓN: </w:t>
      </w:r>
    </w:p>
    <w:p w14:paraId="72DB86C9"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CIUDAD: </w:t>
      </w:r>
    </w:p>
    <w:p w14:paraId="6ACED2B0"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EMAIL: </w:t>
      </w:r>
    </w:p>
    <w:p w14:paraId="1B75ABF1"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PROFESIÓN U OFICIO: </w:t>
      </w:r>
    </w:p>
    <w:p w14:paraId="0C51F5B9"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ACTIVIDAD ECONÓMICA: </w:t>
      </w:r>
    </w:p>
    <w:p w14:paraId="3F4C8463"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ESTADO CIVIL: </w:t>
      </w:r>
    </w:p>
    <w:p w14:paraId="757F9D0F"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PERSONA EXPUESTA POLÍTICAMENTE DECRETO 1674 DE 2016:  SI:          NO: </w:t>
      </w:r>
    </w:p>
    <w:p w14:paraId="3BB93326"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CARGO: </w:t>
      </w:r>
    </w:p>
    <w:p w14:paraId="4AEC0575" w14:textId="77777777" w:rsidR="007F4800"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FECHA DE VINCULACIÓN: </w:t>
      </w:r>
    </w:p>
    <w:p w14:paraId="5B9A2C60"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Pr>
          <w:rFonts w:cs="Arial"/>
          <w:color w:val="000000"/>
          <w:sz w:val="20"/>
          <w:szCs w:val="20"/>
        </w:rPr>
        <w:t>FECHA DE DESVINCULACIÓN:</w:t>
      </w:r>
    </w:p>
    <w:p w14:paraId="44A534AB" w14:textId="77777777" w:rsidR="007F4800" w:rsidRPr="00721BFF" w:rsidRDefault="007F4800" w:rsidP="007F4800">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0"/>
          <w:szCs w:val="20"/>
        </w:rPr>
      </w:pPr>
      <w:r w:rsidRPr="00721BFF">
        <w:rPr>
          <w:rFonts w:cs="Arial"/>
          <w:b/>
          <w:color w:val="000000"/>
          <w:sz w:val="20"/>
          <w:szCs w:val="20"/>
        </w:rPr>
        <w:t>LA ANTERIOR INFORMACIÓN SE TOMA CONFORME LO ORDENADO EN LA INSTRUCCIÓN ADMINISTRATIVA Nº 08 DE 07 DE ABRIL DE 2017 DE LA SUPERINTENDENCIA DE NOTARIADO Y REGISTRO.</w:t>
      </w:r>
    </w:p>
    <w:p w14:paraId="10E25D24" w14:textId="77777777" w:rsidR="007F4800" w:rsidRPr="00721BFF" w:rsidRDefault="007F4800" w:rsidP="007F4800">
      <w:pPr>
        <w:pStyle w:val="Textopreformateado"/>
        <w:spacing w:line="360" w:lineRule="auto"/>
        <w:jc w:val="both"/>
        <w:rPr>
          <w:rFonts w:ascii="Arial" w:hAnsi="Arial" w:cs="Arial"/>
          <w:b/>
          <w:bCs/>
          <w:color w:val="000000"/>
          <w:sz w:val="24"/>
          <w:szCs w:val="24"/>
          <w:lang w:val="es-ES"/>
        </w:rPr>
      </w:pPr>
      <w:r w:rsidRPr="00721BFF">
        <w:rPr>
          <w:rFonts w:ascii="Arial" w:hAnsi="Arial" w:cs="Arial"/>
          <w:color w:val="000000"/>
          <w:sz w:val="24"/>
          <w:lang w:eastAsia="es-CO"/>
        </w:rPr>
        <w:t>--------------------------------------------------------------------------------------------------------------</w:t>
      </w:r>
    </w:p>
    <w:p w14:paraId="4A581882" w14:textId="71120872" w:rsidR="00C4705A" w:rsidRPr="009457E2" w:rsidRDefault="00C4705A" w:rsidP="001711F4">
      <w:pPr>
        <w:tabs>
          <w:tab w:val="left" w:leader="hyphen" w:pos="8789"/>
        </w:tabs>
        <w:spacing w:line="360" w:lineRule="auto"/>
        <w:rPr>
          <w:rFonts w:cs="Arial"/>
          <w:b/>
          <w:bCs/>
          <w:color w:val="000000" w:themeColor="text1"/>
          <w:sz w:val="24"/>
          <w:lang w:eastAsia="es-CO"/>
        </w:rPr>
      </w:pPr>
    </w:p>
    <w:p w14:paraId="30B101AE" w14:textId="79DBF82E" w:rsidR="00C4705A" w:rsidRPr="009457E2" w:rsidRDefault="00C4705A" w:rsidP="001711F4">
      <w:pPr>
        <w:tabs>
          <w:tab w:val="left" w:leader="hyphen" w:pos="8789"/>
        </w:tabs>
        <w:spacing w:line="360" w:lineRule="auto"/>
        <w:rPr>
          <w:rFonts w:cs="Arial"/>
          <w:b/>
          <w:bCs/>
          <w:color w:val="000000" w:themeColor="text1"/>
          <w:sz w:val="24"/>
          <w:lang w:eastAsia="es-CO"/>
        </w:rPr>
      </w:pPr>
      <w:r w:rsidRPr="009457E2">
        <w:rPr>
          <w:rFonts w:cs="Arial"/>
          <w:b/>
          <w:bCs/>
          <w:color w:val="000000" w:themeColor="text1"/>
          <w:sz w:val="24"/>
          <w:lang w:eastAsia="es-CO"/>
        </w:rPr>
        <w:t xml:space="preserve">LOS OTORGANTES:                                                                                        </w:t>
      </w:r>
    </w:p>
    <w:p w14:paraId="119A2A82" w14:textId="77777777" w:rsidR="00C4705A" w:rsidRPr="009457E2" w:rsidRDefault="00C4705A" w:rsidP="001711F4">
      <w:pPr>
        <w:tabs>
          <w:tab w:val="left" w:leader="hyphen" w:pos="8789"/>
        </w:tabs>
        <w:spacing w:line="360" w:lineRule="auto"/>
        <w:jc w:val="both"/>
        <w:rPr>
          <w:rFonts w:cs="Arial"/>
          <w:b/>
          <w:bCs/>
          <w:color w:val="000000" w:themeColor="text1"/>
          <w:sz w:val="24"/>
          <w:lang w:eastAsia="es-CO"/>
        </w:rPr>
      </w:pPr>
    </w:p>
    <w:p w14:paraId="122D89BE" w14:textId="77777777" w:rsidR="00044F8C" w:rsidRDefault="00044F8C" w:rsidP="00044F8C">
      <w:pPr>
        <w:spacing w:before="100" w:beforeAutospacing="1" w:line="360" w:lineRule="auto"/>
        <w:rPr>
          <w:rFonts w:ascii="Times New Roman" w:hAnsi="Times New Roman"/>
          <w:color w:val="000000"/>
          <w:sz w:val="24"/>
          <w:lang w:eastAsia="es-CO"/>
        </w:rPr>
      </w:pPr>
    </w:p>
    <w:p w14:paraId="7809FB29" w14:textId="77777777" w:rsidR="00044F8C" w:rsidRDefault="00044F8C" w:rsidP="00044F8C">
      <w:pPr>
        <w:spacing w:after="119"/>
        <w:rPr>
          <w:rFonts w:ascii="Times New Roman" w:hAnsi="Times New Roman"/>
          <w:color w:val="000000"/>
          <w:sz w:val="24"/>
          <w:lang w:eastAsia="es-CO"/>
        </w:rPr>
      </w:pPr>
      <w:r>
        <w:rPr>
          <w:rFonts w:cs="Arial"/>
          <w:b/>
          <w:color w:val="FF0000"/>
          <w:sz w:val="24"/>
        </w:rPr>
        <w:t>&lt;&lt;</w:t>
      </w:r>
      <w:proofErr w:type="gramStart"/>
      <w:r>
        <w:rPr>
          <w:rFonts w:cs="Arial"/>
          <w:b/>
          <w:color w:val="FF0000"/>
          <w:sz w:val="24"/>
        </w:rPr>
        <w:t>nombre.vendedor</w:t>
      </w:r>
      <w:proofErr w:type="gramEnd"/>
      <w:r>
        <w:rPr>
          <w:rFonts w:cs="Arial"/>
          <w:b/>
          <w:color w:val="FF0000"/>
          <w:sz w:val="24"/>
        </w:rPr>
        <w:t xml:space="preserve">.1&gt;&gt;                                   </w:t>
      </w:r>
      <w:r>
        <w:rPr>
          <w:rFonts w:cs="Arial"/>
          <w:b/>
          <w:sz w:val="24"/>
        </w:rPr>
        <w:t xml:space="preserve">    </w:t>
      </w:r>
      <w:r>
        <w:rPr>
          <w:rFonts w:cs="Arial"/>
          <w:b/>
          <w:bCs/>
          <w:color w:val="000000"/>
          <w:sz w:val="12"/>
          <w:szCs w:val="12"/>
          <w:lang w:eastAsia="es-CO"/>
        </w:rPr>
        <w:t>HUELLA</w:t>
      </w:r>
      <w:r>
        <w:rPr>
          <w:rFonts w:cs="Arial"/>
          <w:b/>
          <w:bCs/>
          <w:color w:val="000000"/>
          <w:sz w:val="24"/>
          <w:lang w:eastAsia="es-CO"/>
        </w:rPr>
        <w:t xml:space="preserve"> </w:t>
      </w:r>
    </w:p>
    <w:p w14:paraId="31F55C7D" w14:textId="77777777" w:rsidR="00044F8C" w:rsidRDefault="00044F8C" w:rsidP="00044F8C">
      <w:pPr>
        <w:spacing w:after="119"/>
        <w:rPr>
          <w:rFonts w:cs="Arial"/>
          <w:b/>
          <w:bCs/>
          <w:color w:val="000000"/>
          <w:sz w:val="24"/>
          <w:lang w:eastAsia="es-CO"/>
        </w:rPr>
      </w:pPr>
      <w:r>
        <w:rPr>
          <w:rFonts w:cs="Arial"/>
          <w:b/>
          <w:bCs/>
          <w:color w:val="000000"/>
          <w:sz w:val="24"/>
          <w:lang w:val="es-CO" w:eastAsia="es-CO"/>
        </w:rPr>
        <w:t>C</w:t>
      </w:r>
      <w:r>
        <w:rPr>
          <w:rFonts w:cs="Arial"/>
          <w:b/>
          <w:bCs/>
          <w:color w:val="000000"/>
          <w:sz w:val="24"/>
          <w:lang w:eastAsia="es-CO"/>
        </w:rPr>
        <w:t>.</w:t>
      </w:r>
      <w:r>
        <w:rPr>
          <w:rFonts w:cs="Arial"/>
          <w:b/>
          <w:bCs/>
          <w:color w:val="000000"/>
          <w:sz w:val="24"/>
          <w:lang w:val="es-CO" w:eastAsia="es-CO"/>
        </w:rPr>
        <w:t>C</w:t>
      </w:r>
      <w:r>
        <w:rPr>
          <w:rFonts w:cs="Arial"/>
          <w:b/>
          <w:bCs/>
          <w:color w:val="000000"/>
          <w:sz w:val="24"/>
          <w:lang w:eastAsia="es-CO"/>
        </w:rPr>
        <w:t>. No.</w:t>
      </w:r>
    </w:p>
    <w:p w14:paraId="2CEA0659" w14:textId="77777777" w:rsidR="00044F8C" w:rsidRDefault="00044F8C" w:rsidP="00044F8C">
      <w:pPr>
        <w:spacing w:before="100" w:beforeAutospacing="1" w:line="360" w:lineRule="auto"/>
        <w:rPr>
          <w:rFonts w:cs="Arial"/>
          <w:b/>
          <w:bCs/>
          <w:color w:val="000000"/>
          <w:sz w:val="24"/>
          <w:u w:val="single"/>
          <w:lang w:eastAsia="es-CO"/>
        </w:rPr>
      </w:pPr>
    </w:p>
    <w:p w14:paraId="29023D21" w14:textId="77777777" w:rsidR="00044F8C" w:rsidRDefault="00044F8C" w:rsidP="00044F8C">
      <w:pPr>
        <w:spacing w:before="100" w:beforeAutospacing="1" w:line="360" w:lineRule="auto"/>
        <w:rPr>
          <w:rFonts w:ascii="Times New Roman" w:hAnsi="Times New Roman"/>
          <w:color w:val="000000"/>
          <w:sz w:val="24"/>
          <w:lang w:eastAsia="es-CO"/>
        </w:rPr>
      </w:pPr>
    </w:p>
    <w:p w14:paraId="6FBE8FA3" w14:textId="4866E698" w:rsidR="00044F8C" w:rsidRDefault="00044F8C" w:rsidP="00044F8C">
      <w:pPr>
        <w:spacing w:before="100" w:beforeAutospacing="1" w:line="360" w:lineRule="auto"/>
        <w:rPr>
          <w:rFonts w:ascii="Times New Roman" w:hAnsi="Times New Roman"/>
          <w:color w:val="000000"/>
          <w:sz w:val="24"/>
          <w:lang w:eastAsia="es-CO"/>
        </w:rPr>
      </w:pPr>
      <w:r>
        <w:rPr>
          <w:noProof/>
          <w:lang w:val="es-CO" w:eastAsia="es-CO"/>
        </w:rPr>
        <mc:AlternateContent>
          <mc:Choice Requires="wps">
            <w:drawing>
              <wp:anchor distT="0" distB="0" distL="114300" distR="114300" simplePos="0" relativeHeight="251659264" behindDoc="0" locked="0" layoutInCell="1" allowOverlap="1" wp14:anchorId="0A6F88EA" wp14:editId="39AEC976">
                <wp:simplePos x="0" y="0"/>
                <wp:positionH relativeFrom="column">
                  <wp:posOffset>3177540</wp:posOffset>
                </wp:positionH>
                <wp:positionV relativeFrom="paragraph">
                  <wp:posOffset>160655</wp:posOffset>
                </wp:positionV>
                <wp:extent cx="828675" cy="762000"/>
                <wp:effectExtent l="0" t="0" r="0" b="0"/>
                <wp:wrapNone/>
                <wp:docPr id="3" name="Rectángulo redondead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762000"/>
                        </a:xfrm>
                        <a:prstGeom prst="roundRect">
                          <a:avLst>
                            <a:gd name="adj" fmla="val 16667"/>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1D99D8" id="Rectángulo redondeado 3" o:spid="_x0000_s1026" style="position:absolute;margin-left:250.2pt;margin-top:12.65pt;width:65.25pt;height:6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" filled="f" strokeweight=".5pt"/>
            </w:pict>
          </mc:Fallback>
        </mc:AlternateContent>
      </w:r>
    </w:p>
    <w:p w14:paraId="7C994909" w14:textId="77777777" w:rsidR="00044F8C" w:rsidRDefault="00044F8C" w:rsidP="00044F8C">
      <w:pPr>
        <w:spacing w:before="100" w:beforeAutospacing="1" w:line="360" w:lineRule="auto"/>
        <w:rPr>
          <w:rFonts w:ascii="Times New Roman" w:hAnsi="Times New Roman"/>
          <w:color w:val="000000"/>
          <w:sz w:val="24"/>
          <w:lang w:eastAsia="es-CO"/>
        </w:rPr>
      </w:pPr>
    </w:p>
    <w:p w14:paraId="1F93E2F8" w14:textId="77777777" w:rsidR="00044F8C" w:rsidRDefault="00044F8C" w:rsidP="00044F8C">
      <w:pPr>
        <w:spacing w:after="119"/>
        <w:rPr>
          <w:rFonts w:ascii="Times New Roman" w:hAnsi="Times New Roman"/>
          <w:color w:val="000000"/>
          <w:sz w:val="24"/>
          <w:lang w:eastAsia="es-CO"/>
        </w:rPr>
      </w:pPr>
      <w:r>
        <w:rPr>
          <w:rFonts w:cs="Arial"/>
          <w:b/>
          <w:color w:val="FF0000"/>
          <w:sz w:val="24"/>
        </w:rPr>
        <w:t>&lt;&lt;</w:t>
      </w:r>
      <w:proofErr w:type="gramStart"/>
      <w:r>
        <w:rPr>
          <w:rFonts w:cs="Arial"/>
          <w:b/>
          <w:color w:val="FF0000"/>
          <w:sz w:val="24"/>
        </w:rPr>
        <w:t>nombre.vendedor</w:t>
      </w:r>
      <w:proofErr w:type="gramEnd"/>
      <w:r>
        <w:rPr>
          <w:rFonts w:cs="Arial"/>
          <w:b/>
          <w:color w:val="FF0000"/>
          <w:sz w:val="24"/>
        </w:rPr>
        <w:t xml:space="preserve">.2&gt;&gt;                   </w:t>
      </w:r>
      <w:r>
        <w:rPr>
          <w:rFonts w:cs="Arial"/>
          <w:b/>
          <w:sz w:val="24"/>
        </w:rPr>
        <w:t xml:space="preserve">           </w:t>
      </w:r>
      <w:r>
        <w:rPr>
          <w:rFonts w:cs="Arial"/>
          <w:b/>
          <w:bCs/>
          <w:color w:val="000000"/>
          <w:sz w:val="12"/>
          <w:szCs w:val="12"/>
          <w:lang w:eastAsia="es-CO"/>
        </w:rPr>
        <w:t>HUELLA</w:t>
      </w:r>
      <w:r>
        <w:rPr>
          <w:rFonts w:cs="Arial"/>
          <w:b/>
          <w:bCs/>
          <w:color w:val="000000"/>
          <w:sz w:val="24"/>
          <w:lang w:eastAsia="es-CO"/>
        </w:rPr>
        <w:t xml:space="preserve"> </w:t>
      </w:r>
    </w:p>
    <w:p w14:paraId="077711F3" w14:textId="77777777" w:rsidR="00044F8C" w:rsidRDefault="00044F8C" w:rsidP="00044F8C">
      <w:pPr>
        <w:spacing w:after="119"/>
        <w:rPr>
          <w:rFonts w:cs="Arial"/>
          <w:b/>
          <w:bCs/>
          <w:color w:val="000000"/>
          <w:sz w:val="24"/>
          <w:lang w:eastAsia="es-CO"/>
        </w:rPr>
      </w:pPr>
      <w:r>
        <w:rPr>
          <w:rFonts w:cs="Arial"/>
          <w:b/>
          <w:bCs/>
          <w:color w:val="000000"/>
          <w:sz w:val="24"/>
          <w:lang w:val="es-CO" w:eastAsia="es-CO"/>
        </w:rPr>
        <w:t>C</w:t>
      </w:r>
      <w:r>
        <w:rPr>
          <w:rFonts w:cs="Arial"/>
          <w:b/>
          <w:bCs/>
          <w:color w:val="000000"/>
          <w:sz w:val="24"/>
          <w:lang w:eastAsia="es-CO"/>
        </w:rPr>
        <w:t>.</w:t>
      </w:r>
      <w:r>
        <w:rPr>
          <w:rFonts w:cs="Arial"/>
          <w:b/>
          <w:bCs/>
          <w:color w:val="000000"/>
          <w:sz w:val="24"/>
          <w:lang w:val="es-CO" w:eastAsia="es-CO"/>
        </w:rPr>
        <w:t>C</w:t>
      </w:r>
      <w:r>
        <w:rPr>
          <w:rFonts w:cs="Arial"/>
          <w:b/>
          <w:bCs/>
          <w:color w:val="000000"/>
          <w:sz w:val="24"/>
          <w:lang w:eastAsia="es-CO"/>
        </w:rPr>
        <w:t>. No.</w:t>
      </w:r>
    </w:p>
    <w:p w14:paraId="5B2E68E6" w14:textId="33A4365A" w:rsidR="00044F8C" w:rsidRDefault="00044F8C" w:rsidP="00044F8C">
      <w:pPr>
        <w:spacing w:before="100" w:beforeAutospacing="1" w:line="360" w:lineRule="auto"/>
        <w:rPr>
          <w:rFonts w:ascii="Times New Roman" w:hAnsi="Times New Roman"/>
          <w:color w:val="000000"/>
          <w:sz w:val="24"/>
          <w:lang w:eastAsia="es-CO"/>
        </w:rPr>
      </w:pPr>
      <w:r>
        <w:rPr>
          <w:noProof/>
          <w:lang w:val="es-CO" w:eastAsia="es-CO"/>
        </w:rPr>
        <mc:AlternateContent>
          <mc:Choice Requires="wps">
            <w:drawing>
              <wp:anchor distT="0" distB="0" distL="114300" distR="114300" simplePos="0" relativeHeight="251660288" behindDoc="0" locked="0" layoutInCell="1" allowOverlap="1" wp14:anchorId="73E43EB0" wp14:editId="3BB48342">
                <wp:simplePos x="0" y="0"/>
                <wp:positionH relativeFrom="column">
                  <wp:posOffset>3225165</wp:posOffset>
                </wp:positionH>
                <wp:positionV relativeFrom="paragraph">
                  <wp:posOffset>182245</wp:posOffset>
                </wp:positionV>
                <wp:extent cx="828675" cy="762000"/>
                <wp:effectExtent l="0" t="0" r="0" b="0"/>
                <wp:wrapNone/>
                <wp:docPr id="2" name="Rectángulo redondead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762000"/>
                        </a:xfrm>
                        <a:prstGeom prst="roundRect">
                          <a:avLst>
                            <a:gd name="adj" fmla="val 16667"/>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5B9527" id="Rectángulo redondeado 2" o:spid="_x0000_s1026" style="position:absolute;margin-left:253.95pt;margin-top:14.35pt;width:65.25pt;height:6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" filled="f" strokeweight=".5pt"/>
            </w:pict>
          </mc:Fallback>
        </mc:AlternateContent>
      </w:r>
    </w:p>
    <w:p w14:paraId="1E7B2CA7" w14:textId="77777777" w:rsidR="00044F8C" w:rsidRDefault="00044F8C" w:rsidP="00044F8C">
      <w:pPr>
        <w:spacing w:before="100" w:beforeAutospacing="1" w:line="360" w:lineRule="auto"/>
        <w:rPr>
          <w:rFonts w:ascii="Times New Roman" w:hAnsi="Times New Roman"/>
          <w:color w:val="000000"/>
          <w:sz w:val="24"/>
          <w:lang w:eastAsia="es-CO"/>
        </w:rPr>
      </w:pPr>
    </w:p>
    <w:p w14:paraId="766CC820" w14:textId="77777777" w:rsidR="00044F8C" w:rsidRDefault="00044F8C" w:rsidP="00044F8C">
      <w:pPr>
        <w:spacing w:before="100" w:beforeAutospacing="1" w:line="360" w:lineRule="auto"/>
        <w:rPr>
          <w:rFonts w:ascii="Times New Roman" w:hAnsi="Times New Roman"/>
          <w:color w:val="000000"/>
          <w:sz w:val="24"/>
          <w:lang w:eastAsia="es-CO"/>
        </w:rPr>
      </w:pPr>
    </w:p>
    <w:p w14:paraId="46465C13" w14:textId="77777777" w:rsidR="00044F8C" w:rsidRDefault="00044F8C" w:rsidP="00044F8C">
      <w:pPr>
        <w:spacing w:after="119"/>
        <w:rPr>
          <w:rFonts w:ascii="Times New Roman" w:hAnsi="Times New Roman"/>
          <w:color w:val="000000"/>
          <w:sz w:val="24"/>
          <w:lang w:eastAsia="es-CO"/>
        </w:rPr>
      </w:pPr>
      <w:r>
        <w:rPr>
          <w:rFonts w:cs="Arial"/>
          <w:b/>
          <w:color w:val="FF0000"/>
          <w:sz w:val="24"/>
        </w:rPr>
        <w:t>&lt;&lt;</w:t>
      </w:r>
      <w:proofErr w:type="gramStart"/>
      <w:r>
        <w:rPr>
          <w:rFonts w:cs="Arial"/>
          <w:b/>
          <w:color w:val="FF0000"/>
          <w:sz w:val="24"/>
        </w:rPr>
        <w:t>nombre.comprador</w:t>
      </w:r>
      <w:proofErr w:type="gramEnd"/>
      <w:r>
        <w:rPr>
          <w:rFonts w:cs="Arial"/>
          <w:b/>
          <w:color w:val="FF0000"/>
          <w:sz w:val="24"/>
        </w:rPr>
        <w:t xml:space="preserve">.1&gt;&gt;                         </w:t>
      </w:r>
      <w:r>
        <w:rPr>
          <w:rFonts w:cs="Arial"/>
          <w:b/>
          <w:sz w:val="24"/>
        </w:rPr>
        <w:t xml:space="preserve">            </w:t>
      </w:r>
      <w:r>
        <w:rPr>
          <w:rFonts w:cs="Arial"/>
          <w:b/>
          <w:bCs/>
          <w:color w:val="000000"/>
          <w:sz w:val="12"/>
          <w:szCs w:val="12"/>
          <w:lang w:eastAsia="es-CO"/>
        </w:rPr>
        <w:t>HUELLA</w:t>
      </w:r>
      <w:r>
        <w:rPr>
          <w:rFonts w:cs="Arial"/>
          <w:b/>
          <w:bCs/>
          <w:color w:val="000000"/>
          <w:sz w:val="24"/>
          <w:lang w:eastAsia="es-CO"/>
        </w:rPr>
        <w:t xml:space="preserve"> </w:t>
      </w:r>
    </w:p>
    <w:p w14:paraId="144726D6" w14:textId="77777777" w:rsidR="00044F8C" w:rsidRDefault="00044F8C" w:rsidP="00044F8C">
      <w:pPr>
        <w:spacing w:after="119"/>
        <w:rPr>
          <w:rFonts w:cs="Arial"/>
          <w:b/>
          <w:bCs/>
          <w:color w:val="000000"/>
          <w:sz w:val="24"/>
          <w:lang w:eastAsia="es-CO"/>
        </w:rPr>
      </w:pPr>
      <w:r>
        <w:rPr>
          <w:rFonts w:cs="Arial"/>
          <w:b/>
          <w:bCs/>
          <w:color w:val="000000"/>
          <w:sz w:val="24"/>
          <w:lang w:val="es-CO" w:eastAsia="es-CO"/>
        </w:rPr>
        <w:t>C</w:t>
      </w:r>
      <w:r>
        <w:rPr>
          <w:rFonts w:cs="Arial"/>
          <w:b/>
          <w:bCs/>
          <w:color w:val="000000"/>
          <w:sz w:val="24"/>
          <w:lang w:eastAsia="es-CO"/>
        </w:rPr>
        <w:t>.</w:t>
      </w:r>
      <w:r>
        <w:rPr>
          <w:rFonts w:cs="Arial"/>
          <w:b/>
          <w:bCs/>
          <w:color w:val="000000"/>
          <w:sz w:val="24"/>
          <w:lang w:val="es-CO" w:eastAsia="es-CO"/>
        </w:rPr>
        <w:t>C</w:t>
      </w:r>
      <w:r>
        <w:rPr>
          <w:rFonts w:cs="Arial"/>
          <w:b/>
          <w:bCs/>
          <w:color w:val="000000"/>
          <w:sz w:val="24"/>
          <w:lang w:eastAsia="es-CO"/>
        </w:rPr>
        <w:t>. No.</w:t>
      </w:r>
    </w:p>
    <w:p w14:paraId="08A9A2BB" w14:textId="77777777" w:rsidR="00044F8C" w:rsidRDefault="00044F8C" w:rsidP="00044F8C">
      <w:pPr>
        <w:spacing w:before="100" w:beforeAutospacing="1" w:line="360" w:lineRule="auto"/>
        <w:rPr>
          <w:rFonts w:cs="Arial"/>
          <w:b/>
          <w:bCs/>
          <w:color w:val="000000"/>
          <w:sz w:val="24"/>
          <w:u w:val="single"/>
          <w:lang w:eastAsia="es-CO"/>
        </w:rPr>
      </w:pPr>
    </w:p>
    <w:p w14:paraId="1E5DB5AB" w14:textId="05D52661" w:rsidR="00044F8C" w:rsidRDefault="00044F8C" w:rsidP="00044F8C">
      <w:pPr>
        <w:spacing w:before="100" w:beforeAutospacing="1" w:line="360" w:lineRule="auto"/>
        <w:rPr>
          <w:rFonts w:ascii="Times New Roman" w:hAnsi="Times New Roman"/>
          <w:color w:val="000000"/>
          <w:sz w:val="24"/>
          <w:lang w:eastAsia="es-CO"/>
        </w:rPr>
      </w:pPr>
      <w:r>
        <w:rPr>
          <w:noProof/>
          <w:lang w:val="es-CO" w:eastAsia="es-CO"/>
        </w:rPr>
        <mc:AlternateContent>
          <mc:Choice Requires="wps">
            <w:drawing>
              <wp:anchor distT="0" distB="0" distL="114300" distR="114300" simplePos="0" relativeHeight="251661312" behindDoc="0" locked="0" layoutInCell="1" allowOverlap="1" wp14:anchorId="1645E34C" wp14:editId="7FC88D3A">
                <wp:simplePos x="0" y="0"/>
                <wp:positionH relativeFrom="column">
                  <wp:posOffset>3187065</wp:posOffset>
                </wp:positionH>
                <wp:positionV relativeFrom="paragraph">
                  <wp:posOffset>170180</wp:posOffset>
                </wp:positionV>
                <wp:extent cx="828675" cy="762000"/>
                <wp:effectExtent l="0" t="0" r="0" b="0"/>
                <wp:wrapNone/>
                <wp:docPr id="1" name="Rectángulo redondead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762000"/>
                        </a:xfrm>
                        <a:prstGeom prst="roundRect">
                          <a:avLst>
                            <a:gd name="adj" fmla="val 16667"/>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86BCA9" id="Rectángulo redondeado 1" o:spid="_x0000_s1026" style="position:absolute;margin-left:250.95pt;margin-top:13.4pt;width:65.25pt;height:6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" filled="f" strokeweight=".5pt"/>
            </w:pict>
          </mc:Fallback>
        </mc:AlternateContent>
      </w:r>
    </w:p>
    <w:p w14:paraId="0C0F2CE1" w14:textId="77777777" w:rsidR="00044F8C" w:rsidRDefault="00044F8C" w:rsidP="00044F8C">
      <w:pPr>
        <w:spacing w:before="100" w:beforeAutospacing="1" w:line="360" w:lineRule="auto"/>
        <w:rPr>
          <w:rFonts w:ascii="Times New Roman" w:hAnsi="Times New Roman"/>
          <w:color w:val="000000"/>
          <w:sz w:val="24"/>
          <w:lang w:eastAsia="es-CO"/>
        </w:rPr>
      </w:pPr>
    </w:p>
    <w:p w14:paraId="3D39595A" w14:textId="77777777" w:rsidR="00044F8C" w:rsidRDefault="00044F8C" w:rsidP="00044F8C">
      <w:pPr>
        <w:spacing w:after="119"/>
        <w:rPr>
          <w:rFonts w:ascii="Times New Roman" w:hAnsi="Times New Roman"/>
          <w:color w:val="000000"/>
          <w:sz w:val="24"/>
          <w:lang w:eastAsia="es-CO"/>
        </w:rPr>
      </w:pPr>
      <w:r>
        <w:rPr>
          <w:rFonts w:cs="Arial"/>
          <w:b/>
          <w:color w:val="FF0000"/>
          <w:sz w:val="24"/>
        </w:rPr>
        <w:t>&lt;&lt;</w:t>
      </w:r>
      <w:proofErr w:type="gramStart"/>
      <w:r>
        <w:rPr>
          <w:rFonts w:cs="Arial"/>
          <w:b/>
          <w:color w:val="FF0000"/>
          <w:sz w:val="24"/>
        </w:rPr>
        <w:t>nombre.comprador</w:t>
      </w:r>
      <w:proofErr w:type="gramEnd"/>
      <w:r>
        <w:rPr>
          <w:rFonts w:cs="Arial"/>
          <w:b/>
          <w:color w:val="FF0000"/>
          <w:sz w:val="24"/>
        </w:rPr>
        <w:t xml:space="preserve">.2&gt;&gt;                         </w:t>
      </w:r>
      <w:r>
        <w:rPr>
          <w:rFonts w:cs="Arial"/>
          <w:b/>
          <w:sz w:val="24"/>
        </w:rPr>
        <w:t xml:space="preserve">            </w:t>
      </w:r>
      <w:r>
        <w:rPr>
          <w:rFonts w:cs="Arial"/>
          <w:b/>
          <w:bCs/>
          <w:color w:val="000000"/>
          <w:sz w:val="12"/>
          <w:szCs w:val="12"/>
          <w:lang w:eastAsia="es-CO"/>
        </w:rPr>
        <w:t>HUELLA</w:t>
      </w:r>
      <w:r>
        <w:rPr>
          <w:rFonts w:cs="Arial"/>
          <w:b/>
          <w:bCs/>
          <w:color w:val="000000"/>
          <w:sz w:val="24"/>
          <w:lang w:eastAsia="es-CO"/>
        </w:rPr>
        <w:t xml:space="preserve"> </w:t>
      </w:r>
    </w:p>
    <w:p w14:paraId="5C25B294" w14:textId="77777777" w:rsidR="00044F8C" w:rsidRDefault="00044F8C" w:rsidP="00044F8C">
      <w:pPr>
        <w:spacing w:after="119"/>
        <w:rPr>
          <w:rFonts w:cs="Arial"/>
          <w:b/>
          <w:bCs/>
          <w:color w:val="000000"/>
          <w:sz w:val="24"/>
          <w:lang w:eastAsia="es-CO"/>
        </w:rPr>
      </w:pPr>
      <w:r>
        <w:rPr>
          <w:rFonts w:cs="Arial"/>
          <w:b/>
          <w:bCs/>
          <w:color w:val="000000"/>
          <w:sz w:val="24"/>
          <w:lang w:val="es-CO" w:eastAsia="es-CO"/>
        </w:rPr>
        <w:t>C</w:t>
      </w:r>
      <w:r>
        <w:rPr>
          <w:rFonts w:cs="Arial"/>
          <w:b/>
          <w:bCs/>
          <w:color w:val="000000"/>
          <w:sz w:val="24"/>
          <w:lang w:eastAsia="es-CO"/>
        </w:rPr>
        <w:t>.</w:t>
      </w:r>
      <w:r>
        <w:rPr>
          <w:rFonts w:cs="Arial"/>
          <w:b/>
          <w:bCs/>
          <w:color w:val="000000"/>
          <w:sz w:val="24"/>
          <w:lang w:val="es-CO" w:eastAsia="es-CO"/>
        </w:rPr>
        <w:t>C</w:t>
      </w:r>
      <w:r>
        <w:rPr>
          <w:rFonts w:cs="Arial"/>
          <w:b/>
          <w:bCs/>
          <w:color w:val="000000"/>
          <w:sz w:val="24"/>
          <w:lang w:eastAsia="es-CO"/>
        </w:rPr>
        <w:t>. No.</w:t>
      </w:r>
    </w:p>
    <w:p w14:paraId="2DD736E4" w14:textId="77777777" w:rsidR="00C4705A" w:rsidRPr="009457E2" w:rsidRDefault="00C4705A" w:rsidP="001711F4">
      <w:pPr>
        <w:tabs>
          <w:tab w:val="left" w:leader="hyphen" w:pos="8789"/>
        </w:tabs>
        <w:spacing w:line="360" w:lineRule="auto"/>
        <w:rPr>
          <w:rFonts w:cs="Arial"/>
          <w:color w:val="000000" w:themeColor="text1"/>
          <w:sz w:val="24"/>
          <w:lang w:eastAsia="es-CO"/>
        </w:rPr>
      </w:pPr>
    </w:p>
    <w:p w14:paraId="34619089" w14:textId="50B66B1C" w:rsidR="00C4705A" w:rsidRPr="009457E2" w:rsidRDefault="00C4705A" w:rsidP="001711F4">
      <w:pPr>
        <w:pStyle w:val="PreformattedText"/>
        <w:tabs>
          <w:tab w:val="left" w:leader="hyphen" w:pos="8789"/>
        </w:tabs>
        <w:spacing w:line="360" w:lineRule="auto"/>
        <w:jc w:val="both"/>
        <w:rPr>
          <w:rFonts w:ascii="Arial" w:eastAsia="Arial" w:hAnsi="Arial" w:cs="Arial"/>
          <w:b/>
          <w:bCs/>
          <w:color w:val="000000" w:themeColor="text1"/>
          <w:sz w:val="24"/>
          <w:szCs w:val="24"/>
        </w:rPr>
      </w:pPr>
      <w:r w:rsidRPr="009457E2">
        <w:rPr>
          <w:rFonts w:ascii="Arial" w:eastAsia="Arial" w:hAnsi="Arial" w:cs="Arial"/>
          <w:b/>
          <w:bCs/>
          <w:color w:val="000000" w:themeColor="text1"/>
          <w:sz w:val="24"/>
          <w:szCs w:val="24"/>
        </w:rPr>
        <w:t>LA NOTARIA,</w:t>
      </w:r>
    </w:p>
    <w:p w14:paraId="7E213095" w14:textId="40D2868B" w:rsidR="00DF3E3B" w:rsidRPr="009457E2" w:rsidRDefault="00DF3E3B" w:rsidP="001711F4">
      <w:pPr>
        <w:pStyle w:val="PreformattedText"/>
        <w:tabs>
          <w:tab w:val="left" w:leader="hyphen" w:pos="8789"/>
        </w:tabs>
        <w:spacing w:line="360" w:lineRule="auto"/>
        <w:jc w:val="both"/>
        <w:rPr>
          <w:rFonts w:ascii="Arial" w:eastAsia="Arial" w:hAnsi="Arial" w:cs="Arial"/>
          <w:b/>
          <w:bCs/>
          <w:color w:val="000000" w:themeColor="text1"/>
          <w:sz w:val="24"/>
          <w:szCs w:val="24"/>
        </w:rPr>
      </w:pPr>
    </w:p>
    <w:p w14:paraId="67805F2E" w14:textId="60A97C8F" w:rsidR="00F07E48" w:rsidRPr="009457E2" w:rsidRDefault="00F07E48" w:rsidP="001711F4">
      <w:pPr>
        <w:pStyle w:val="PreformattedText"/>
        <w:tabs>
          <w:tab w:val="left" w:leader="hyphen" w:pos="8789"/>
        </w:tabs>
        <w:spacing w:line="360" w:lineRule="auto"/>
        <w:jc w:val="both"/>
        <w:rPr>
          <w:rFonts w:ascii="Arial" w:eastAsia="Arial" w:hAnsi="Arial" w:cs="Arial"/>
          <w:b/>
          <w:bCs/>
          <w:color w:val="000000" w:themeColor="text1"/>
          <w:sz w:val="24"/>
          <w:szCs w:val="24"/>
        </w:rPr>
      </w:pPr>
    </w:p>
    <w:p w14:paraId="611C6C4A" w14:textId="23A35DC5" w:rsidR="00F07E48" w:rsidRPr="009457E2" w:rsidRDefault="00F07E48" w:rsidP="001711F4">
      <w:pPr>
        <w:pStyle w:val="PreformattedText"/>
        <w:tabs>
          <w:tab w:val="left" w:leader="hyphen" w:pos="8789"/>
        </w:tabs>
        <w:spacing w:line="360" w:lineRule="auto"/>
        <w:jc w:val="both"/>
        <w:rPr>
          <w:rFonts w:ascii="Arial" w:eastAsia="Arial" w:hAnsi="Arial" w:cs="Arial"/>
          <w:b/>
          <w:bCs/>
          <w:color w:val="000000" w:themeColor="text1"/>
          <w:sz w:val="24"/>
          <w:szCs w:val="24"/>
        </w:rPr>
      </w:pPr>
    </w:p>
    <w:p w14:paraId="4D5117B2" w14:textId="58C67526" w:rsidR="00F07E48" w:rsidRPr="009457E2" w:rsidRDefault="00F07E48" w:rsidP="001711F4">
      <w:pPr>
        <w:pStyle w:val="PreformattedText"/>
        <w:tabs>
          <w:tab w:val="left" w:leader="hyphen" w:pos="8789"/>
        </w:tabs>
        <w:spacing w:line="360" w:lineRule="auto"/>
        <w:jc w:val="both"/>
        <w:rPr>
          <w:rFonts w:ascii="Arial" w:eastAsia="Arial" w:hAnsi="Arial" w:cs="Arial"/>
          <w:b/>
          <w:bCs/>
          <w:color w:val="000000" w:themeColor="text1"/>
          <w:sz w:val="24"/>
          <w:szCs w:val="24"/>
        </w:rPr>
      </w:pPr>
    </w:p>
    <w:p w14:paraId="12DACF69" w14:textId="77777777" w:rsidR="00F07E48" w:rsidRDefault="00F07E48" w:rsidP="001711F4">
      <w:pPr>
        <w:pStyle w:val="PreformattedText"/>
        <w:tabs>
          <w:tab w:val="left" w:leader="hyphen" w:pos="8789"/>
        </w:tabs>
        <w:spacing w:line="360" w:lineRule="auto"/>
        <w:jc w:val="both"/>
        <w:rPr>
          <w:rFonts w:ascii="Arial" w:eastAsia="Arial" w:hAnsi="Arial" w:cs="Arial"/>
          <w:b/>
          <w:bCs/>
          <w:sz w:val="24"/>
          <w:szCs w:val="24"/>
        </w:rPr>
      </w:pPr>
    </w:p>
    <w:p w14:paraId="49895D8D" w14:textId="77777777" w:rsidR="00044F8C" w:rsidRPr="00F028E3" w:rsidRDefault="00044F8C" w:rsidP="00044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w:hAnsi="Times" w:cs="Times"/>
          <w:color w:val="0000CC"/>
          <w:sz w:val="52"/>
          <w:szCs w:val="52"/>
          <w:lang w:eastAsia="es-CO"/>
        </w:rPr>
      </w:pPr>
      <w:r w:rsidRPr="00F028E3">
        <w:rPr>
          <w:rFonts w:ascii="Edwardian Script ITC" w:hAnsi="Edwardian Script ITC" w:cs="Times"/>
          <w:color w:val="0000CC"/>
          <w:sz w:val="52"/>
          <w:szCs w:val="52"/>
          <w:lang w:eastAsia="es-CO"/>
        </w:rPr>
        <w:t xml:space="preserve">Margarita López </w:t>
      </w:r>
      <w:proofErr w:type="spellStart"/>
      <w:r w:rsidRPr="00F028E3">
        <w:rPr>
          <w:rFonts w:ascii="Edwardian Script ITC" w:hAnsi="Edwardian Script ITC" w:cs="Times"/>
          <w:color w:val="0000CC"/>
          <w:sz w:val="52"/>
          <w:szCs w:val="52"/>
          <w:lang w:eastAsia="es-CO"/>
        </w:rPr>
        <w:t>Cely</w:t>
      </w:r>
      <w:proofErr w:type="spellEnd"/>
    </w:p>
    <w:p w14:paraId="35D6D1C6" w14:textId="77777777" w:rsidR="00044F8C" w:rsidRPr="00F028E3" w:rsidRDefault="00044F8C" w:rsidP="00044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w:hAnsi="Times" w:cs="Times"/>
          <w:color w:val="0000CC"/>
          <w:sz w:val="20"/>
          <w:szCs w:val="20"/>
          <w:lang w:eastAsia="es-CO"/>
        </w:rPr>
      </w:pPr>
      <w:r w:rsidRPr="00F028E3">
        <w:rPr>
          <w:rFonts w:cs="Arial"/>
          <w:b/>
          <w:bCs/>
          <w:color w:val="0000CC"/>
          <w:sz w:val="20"/>
          <w:szCs w:val="20"/>
          <w:lang w:eastAsia="es-CO"/>
        </w:rPr>
        <w:t>NOTARIA TERCERA DEL CIRCULO DE BUCARAMANGA</w:t>
      </w:r>
    </w:p>
    <w:sectPr w:rsidR="00044F8C" w:rsidRPr="00F028E3" w:rsidSect="002B1324">
      <w:headerReference w:type="even" r:id="rId9"/>
      <w:headerReference w:type="default" r:id="rId10"/>
      <w:pgSz w:w="12240" w:h="15840" w:code="1"/>
      <w:pgMar w:top="1928" w:right="1418" w:bottom="567" w:left="1985" w:header="1021" w:footer="1021"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015E45" w14:textId="77777777" w:rsidR="009956A3" w:rsidRDefault="009956A3">
      <w:r>
        <w:separator/>
      </w:r>
    </w:p>
  </w:endnote>
  <w:endnote w:type="continuationSeparator" w:id="0">
    <w:p w14:paraId="219FDD36" w14:textId="77777777" w:rsidR="009956A3" w:rsidRDefault="00995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mes, 'Times New Roman'">
    <w:altName w:val="Times"/>
    <w:charset w:val="00"/>
    <w:family w:val="roman"/>
    <w:pitch w:val="variable"/>
  </w:font>
  <w:font w:name="Times">
    <w:panose1 w:val="02020603050405020304"/>
    <w:charset w:val="00"/>
    <w:family w:val="roman"/>
    <w:pitch w:val="variable"/>
    <w:sig w:usb0="20002A87" w:usb1="00000000"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man 10cpi">
    <w:altName w:val="Cambria"/>
    <w:charset w:val="00"/>
    <w:family w:val="modern"/>
    <w:pitch w:val="default"/>
  </w:font>
  <w:font w:name="Calibri Light">
    <w:panose1 w:val="020F0302020204030204"/>
    <w:charset w:val="00"/>
    <w:family w:val="swiss"/>
    <w:pitch w:val="variable"/>
    <w:sig w:usb0="E4002EFF" w:usb1="C000247B" w:usb2="00000009" w:usb3="00000000" w:csb0="000001FF" w:csb1="00000000"/>
  </w:font>
  <w:font w:name="SimSun, 宋体">
    <w:charset w:val="00"/>
    <w:family w:val="auto"/>
    <w:pitch w:val="variable"/>
  </w:font>
  <w:font w:name="Mangal">
    <w:altName w:val="Times New Roman"/>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itstream Vera Sans">
    <w:altName w:val="Times New Roman"/>
    <w:charset w:val="00"/>
    <w:family w:val="swiss"/>
    <w:pitch w:val="variable"/>
  </w:font>
  <w:font w:name="Bitstream Vera Sans Mono">
    <w:altName w:val="Calibri"/>
    <w:charset w:val="00"/>
    <w:family w:val="modern"/>
    <w:pitch w:val="default"/>
  </w:font>
  <w:font w:name="Courier">
    <w:panose1 w:val="02070409020205020404"/>
    <w:charset w:val="00"/>
    <w:family w:val="modern"/>
    <w:pitch w:val="fixed"/>
    <w:sig w:usb0="00000003" w:usb1="00000000" w:usb2="00000000" w:usb3="00000000" w:csb0="00000001" w:csb1="00000000"/>
  </w:font>
  <w:font w:name="Mincho">
    <w:altName w:val="明朝"/>
    <w:panose1 w:val="02020609040305080305"/>
    <w:charset w:val="80"/>
    <w:family w:val="roman"/>
    <w:pitch w:val="fixed"/>
    <w:sig w:usb0="00000001" w:usb1="08070000" w:usb2="00000010" w:usb3="00000000" w:csb0="00020000" w:csb1="00000000"/>
  </w:font>
  <w:font w:name="Tms Rmn">
    <w:panose1 w:val="02020603040505020304"/>
    <w:charset w:val="00"/>
    <w:family w:val="roman"/>
    <w:pitch w:val="variable"/>
    <w:sig w:usb0="00000003" w:usb1="00000000" w:usb2="00000000" w:usb3="00000000" w:csb0="00000001" w:csb1="00000000"/>
  </w:font>
  <w:font w:name="ヒラギノ角ゴ Pro W3">
    <w:altName w:val="Times New Roman"/>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tarBats">
    <w:charset w:val="02"/>
    <w:family w:val="auto"/>
    <w:pitch w:val="variable"/>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New century Schlbk">
    <w:altName w:val="Century Schoolbook"/>
    <w:charset w:val="00"/>
    <w:family w:val="roman"/>
    <w:pitch w:val="default"/>
  </w:font>
  <w:font w:name="Segoe UI">
    <w:panose1 w:val="020B0502040204020203"/>
    <w:charset w:val="00"/>
    <w:family w:val="swiss"/>
    <w:pitch w:val="variable"/>
    <w:sig w:usb0="E4002EFF" w:usb1="C000E47F" w:usb2="00000009" w:usb3="00000000" w:csb0="000001FF" w:csb1="00000000"/>
  </w:font>
  <w:font w:name="Liberation Serif">
    <w:altName w:val="Arial"/>
    <w:charset w:val="00"/>
    <w:family w:val="roman"/>
    <w:pitch w:val="variable"/>
  </w:font>
  <w:font w:name="Times,">
    <w:panose1 w:val="00000000000000000000"/>
    <w:charset w:val="00"/>
    <w:family w:val="roman"/>
    <w:notTrueType/>
    <w:pitch w:val="default"/>
  </w:font>
  <w:font w:name="Arial Negrita">
    <w:panose1 w:val="020B0704020202020204"/>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7F4EB3" w14:textId="77777777" w:rsidR="009956A3" w:rsidRDefault="009956A3">
      <w:r>
        <w:separator/>
      </w:r>
    </w:p>
  </w:footnote>
  <w:footnote w:type="continuationSeparator" w:id="0">
    <w:p w14:paraId="43B374FE" w14:textId="77777777" w:rsidR="009956A3" w:rsidRDefault="009956A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6C8A40" w14:textId="05357BF9" w:rsidR="00A17F79" w:rsidRPr="009457E2" w:rsidRDefault="00A17F79">
    <w:pPr>
      <w:pStyle w:val="Encabezado"/>
      <w:jc w:val="center"/>
      <w:rPr>
        <w:color w:val="000000" w:themeColor="text1"/>
      </w:rPr>
    </w:pPr>
    <w:r w:rsidRPr="009457E2">
      <w:rPr>
        <w:color w:val="000000" w:themeColor="text1"/>
      </w:rPr>
      <w:fldChar w:fldCharType="begin"/>
    </w:r>
    <w:r w:rsidRPr="009457E2">
      <w:rPr>
        <w:color w:val="000000" w:themeColor="text1"/>
      </w:rPr>
      <w:instrText>PAGE   \* MERGEFORMAT</w:instrText>
    </w:r>
    <w:r w:rsidRPr="009457E2">
      <w:rPr>
        <w:color w:val="000000" w:themeColor="text1"/>
      </w:rPr>
      <w:fldChar w:fldCharType="separate"/>
    </w:r>
    <w:r w:rsidR="00736B63">
      <w:rPr>
        <w:noProof/>
        <w:color w:val="000000" w:themeColor="text1"/>
      </w:rPr>
      <w:t>4</w:t>
    </w:r>
    <w:r w:rsidRPr="009457E2">
      <w:rPr>
        <w:color w:val="000000" w:themeColor="text1"/>
      </w:rPr>
      <w:fldChar w:fldCharType="end"/>
    </w:r>
  </w:p>
  <w:p w14:paraId="04009C4F" w14:textId="77777777" w:rsidR="00A17F79" w:rsidRDefault="00A17F79">
    <w:pPr>
      <w:tabs>
        <w:tab w:val="center" w:pos="4450"/>
      </w:tabs>
      <w:suppressAutoHyphens/>
      <w:spacing w:line="476" w:lineRule="exact"/>
      <w:jc w:val="both"/>
      <w:rPr>
        <w:spacing w:val="-3"/>
        <w:lang w:val="es-ES_tradnl"/>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DDE57D" w14:textId="20A83114" w:rsidR="00A17F79" w:rsidRPr="007D6550" w:rsidRDefault="00A17F79">
    <w:pPr>
      <w:pStyle w:val="Encabezado"/>
      <w:jc w:val="center"/>
      <w:rPr>
        <w:color w:val="000000" w:themeColor="text1"/>
      </w:rPr>
    </w:pPr>
    <w:r w:rsidRPr="007D6550">
      <w:rPr>
        <w:color w:val="000000" w:themeColor="text1"/>
      </w:rPr>
      <w:fldChar w:fldCharType="begin"/>
    </w:r>
    <w:r w:rsidRPr="007D6550">
      <w:rPr>
        <w:color w:val="000000" w:themeColor="text1"/>
      </w:rPr>
      <w:instrText>PAGE   \* MERGEFORMAT</w:instrText>
    </w:r>
    <w:r w:rsidRPr="007D6550">
      <w:rPr>
        <w:color w:val="000000" w:themeColor="text1"/>
      </w:rPr>
      <w:fldChar w:fldCharType="separate"/>
    </w:r>
    <w:r w:rsidR="00736B63">
      <w:rPr>
        <w:noProof/>
        <w:color w:val="000000" w:themeColor="text1"/>
      </w:rPr>
      <w:t>5</w:t>
    </w:r>
    <w:r w:rsidRPr="007D6550">
      <w:rPr>
        <w:color w:val="000000" w:themeColor="text1"/>
      </w:rPr>
      <w:fldChar w:fldCharType="end"/>
    </w:r>
  </w:p>
  <w:p w14:paraId="42B99BFD" w14:textId="77777777" w:rsidR="00A17F79" w:rsidRDefault="00A17F79" w:rsidP="00DF5636">
    <w:pPr>
      <w:tabs>
        <w:tab w:val="left" w:pos="5160"/>
      </w:tabs>
      <w:spacing w:after="140" w:line="100" w:lineRule="exact"/>
      <w:rPr>
        <w:sz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9F68FD8"/>
    <w:lvl w:ilvl="0">
      <w:start w:val="1"/>
      <w:numFmt w:val="bullet"/>
      <w:pStyle w:val="Textoindependiente31"/>
      <w:lvlText w:val=""/>
      <w:lvlJc w:val="left"/>
      <w:pPr>
        <w:tabs>
          <w:tab w:val="num" w:pos="0"/>
        </w:tabs>
        <w:ind w:left="0" w:hanging="360"/>
      </w:pPr>
      <w:rPr>
        <w:rFonts w:ascii="Symbol" w:hAnsi="Symbol" w:hint="default"/>
      </w:rPr>
    </w:lvl>
  </w:abstractNum>
  <w:abstractNum w:abstractNumId="1" w15:restartNumberingAfterBreak="0">
    <w:nsid w:val="00000001"/>
    <w:multiLevelType w:val="singleLevel"/>
    <w:tmpl w:val="CC5EB7CC"/>
    <w:name w:val="WW8Num2"/>
    <w:lvl w:ilvl="0">
      <w:start w:val="1"/>
      <w:numFmt w:val="lowerLetter"/>
      <w:lvlText w:val="%1."/>
      <w:lvlJc w:val="left"/>
      <w:pPr>
        <w:tabs>
          <w:tab w:val="num" w:pos="720"/>
        </w:tabs>
        <w:ind w:left="720" w:hanging="360"/>
      </w:pPr>
      <w:rPr>
        <w:b/>
        <w:color w:val="000000"/>
      </w:rPr>
    </w:lvl>
  </w:abstractNum>
  <w:abstractNum w:abstractNumId="2" w15:restartNumberingAfterBreak="0">
    <w:nsid w:val="00000002"/>
    <w:multiLevelType w:val="singleLevel"/>
    <w:tmpl w:val="00000002"/>
    <w:name w:val="WW8Num15"/>
    <w:lvl w:ilvl="0">
      <w:start w:val="1"/>
      <w:numFmt w:val="lowerLetter"/>
      <w:lvlText w:val="%1."/>
      <w:lvlJc w:val="left"/>
      <w:pPr>
        <w:tabs>
          <w:tab w:val="num" w:pos="0"/>
        </w:tabs>
        <w:ind w:left="720" w:hanging="360"/>
      </w:pPr>
      <w:rPr>
        <w:rFonts w:ascii="Arial" w:hAnsi="Arial" w:cs="Arial" w:hint="default"/>
        <w:b w:val="0"/>
        <w:szCs w:val="22"/>
      </w:rPr>
    </w:lvl>
  </w:abstractNum>
  <w:abstractNum w:abstractNumId="3" w15:restartNumberingAfterBreak="0">
    <w:nsid w:val="00000004"/>
    <w:multiLevelType w:val="multilevel"/>
    <w:tmpl w:val="00000004"/>
    <w:name w:val="WW8Num5"/>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 w15:restartNumberingAfterBreak="0">
    <w:nsid w:val="00000005"/>
    <w:multiLevelType w:val="multilevel"/>
    <w:tmpl w:val="B8B4593E"/>
    <w:name w:val="WW8Num4"/>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5" w15:restartNumberingAfterBreak="0">
    <w:nsid w:val="00000007"/>
    <w:multiLevelType w:val="multilevel"/>
    <w:tmpl w:val="00000007"/>
    <w:name w:val="WW8Num6"/>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6" w15:restartNumberingAfterBreak="0">
    <w:nsid w:val="00000009"/>
    <w:multiLevelType w:val="multilevel"/>
    <w:tmpl w:val="019CFE50"/>
    <w:name w:val="WW8Num8"/>
    <w:lvl w:ilvl="0">
      <w:start w:val="1"/>
      <w:numFmt w:val="decimal"/>
      <w:suff w:val="nothing"/>
      <w:lvlText w:val="%1."/>
      <w:lvlJc w:val="left"/>
      <w:pPr>
        <w:tabs>
          <w:tab w:val="num" w:pos="0"/>
        </w:tabs>
        <w:ind w:left="567" w:hanging="283"/>
      </w:pPr>
      <w:rPr>
        <w:rFonts w:ascii="Arial" w:eastAsia="Times New Roman" w:hAnsi="Arial" w:cs="Arial" w:hint="default"/>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7" w15:restartNumberingAfterBreak="0">
    <w:nsid w:val="0000000A"/>
    <w:multiLevelType w:val="multilevel"/>
    <w:tmpl w:val="BC8252E2"/>
    <w:name w:val="WW8Num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8" w15:restartNumberingAfterBreak="0">
    <w:nsid w:val="0000000B"/>
    <w:multiLevelType w:val="multilevel"/>
    <w:tmpl w:val="358A56FA"/>
    <w:name w:val="WW8Num1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9" w15:restartNumberingAfterBreak="0">
    <w:nsid w:val="0000000C"/>
    <w:multiLevelType w:val="multilevel"/>
    <w:tmpl w:val="25B63B3E"/>
    <w:name w:val="WW8Num1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0" w15:restartNumberingAfterBreak="0">
    <w:nsid w:val="0000000D"/>
    <w:multiLevelType w:val="multilevel"/>
    <w:tmpl w:val="2796EBFC"/>
    <w:name w:val="WW8Num12"/>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1" w15:restartNumberingAfterBreak="0">
    <w:nsid w:val="0000000E"/>
    <w:multiLevelType w:val="multilevel"/>
    <w:tmpl w:val="C71622A8"/>
    <w:name w:val="WW8Num1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2" w15:restartNumberingAfterBreak="0">
    <w:nsid w:val="0000000F"/>
    <w:multiLevelType w:val="multilevel"/>
    <w:tmpl w:val="D1BA8CAA"/>
    <w:name w:val="WW8Num14"/>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3" w15:restartNumberingAfterBreak="0">
    <w:nsid w:val="00000012"/>
    <w:multiLevelType w:val="multilevel"/>
    <w:tmpl w:val="21C85914"/>
    <w:name w:val="WW8Num1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4" w15:restartNumberingAfterBreak="0">
    <w:nsid w:val="00000013"/>
    <w:multiLevelType w:val="multilevel"/>
    <w:tmpl w:val="B47807CA"/>
    <w:name w:val="WW8Num18"/>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5" w15:restartNumberingAfterBreak="0">
    <w:nsid w:val="00000014"/>
    <w:multiLevelType w:val="multilevel"/>
    <w:tmpl w:val="E7927D3A"/>
    <w:name w:val="WW8Num1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6" w15:restartNumberingAfterBreak="0">
    <w:nsid w:val="00000015"/>
    <w:multiLevelType w:val="multilevel"/>
    <w:tmpl w:val="878C8D5E"/>
    <w:name w:val="WW8Num20"/>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7" w15:restartNumberingAfterBreak="0">
    <w:nsid w:val="00000016"/>
    <w:multiLevelType w:val="multilevel"/>
    <w:tmpl w:val="D4F095E6"/>
    <w:name w:val="WW8Num21"/>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8" w15:restartNumberingAfterBreak="0">
    <w:nsid w:val="00000017"/>
    <w:multiLevelType w:val="multilevel"/>
    <w:tmpl w:val="DF847ABA"/>
    <w:name w:val="WW8Num22"/>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9" w15:restartNumberingAfterBreak="0">
    <w:nsid w:val="00000018"/>
    <w:multiLevelType w:val="multilevel"/>
    <w:tmpl w:val="0638F806"/>
    <w:name w:val="WW8Num2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0" w15:restartNumberingAfterBreak="0">
    <w:nsid w:val="00000019"/>
    <w:multiLevelType w:val="multilevel"/>
    <w:tmpl w:val="820ED048"/>
    <w:name w:val="WW8Num2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1" w15:restartNumberingAfterBreak="0">
    <w:nsid w:val="0000001A"/>
    <w:multiLevelType w:val="multilevel"/>
    <w:tmpl w:val="F584743E"/>
    <w:name w:val="WW8Num25"/>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2" w15:restartNumberingAfterBreak="0">
    <w:nsid w:val="0000001B"/>
    <w:multiLevelType w:val="multilevel"/>
    <w:tmpl w:val="DC589968"/>
    <w:name w:val="WW8Num2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3" w15:restartNumberingAfterBreak="0">
    <w:nsid w:val="0000001C"/>
    <w:multiLevelType w:val="multilevel"/>
    <w:tmpl w:val="BDAAAC52"/>
    <w:name w:val="WW8Num2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4" w15:restartNumberingAfterBreak="0">
    <w:nsid w:val="0000001D"/>
    <w:multiLevelType w:val="multilevel"/>
    <w:tmpl w:val="60C4A7FC"/>
    <w:name w:val="WW8Num28"/>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5" w15:restartNumberingAfterBreak="0">
    <w:nsid w:val="0000001E"/>
    <w:multiLevelType w:val="multilevel"/>
    <w:tmpl w:val="B84A9A74"/>
    <w:name w:val="WW8Num29"/>
    <w:lvl w:ilvl="0">
      <w:start w:val="1"/>
      <w:numFmt w:val="lowerLetter"/>
      <w:suff w:val="nothing"/>
      <w:lvlText w:val="%1)"/>
      <w:lvlJc w:val="left"/>
      <w:pPr>
        <w:tabs>
          <w:tab w:val="num" w:pos="0"/>
        </w:tabs>
        <w:ind w:left="283" w:hanging="283"/>
      </w:pPr>
    </w:lvl>
    <w:lvl w:ilvl="1">
      <w:start w:val="1"/>
      <w:numFmt w:val="lowerLetter"/>
      <w:suff w:val="nothing"/>
      <w:lvlText w:val="%2)"/>
      <w:lvlJc w:val="left"/>
      <w:pPr>
        <w:tabs>
          <w:tab w:val="num" w:pos="0"/>
        </w:tabs>
        <w:ind w:left="566" w:hanging="283"/>
      </w:pPr>
      <w:rPr>
        <w:b/>
      </w:rPr>
    </w:lvl>
    <w:lvl w:ilvl="2">
      <w:start w:val="1"/>
      <w:numFmt w:val="lowerLetter"/>
      <w:suff w:val="nothing"/>
      <w:lvlText w:val="%3)"/>
      <w:lvlJc w:val="left"/>
      <w:pPr>
        <w:tabs>
          <w:tab w:val="num" w:pos="0"/>
        </w:tabs>
        <w:ind w:left="849" w:hanging="283"/>
      </w:pPr>
      <w:rPr>
        <w:b/>
      </w:r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6" w15:restartNumberingAfterBreak="0">
    <w:nsid w:val="0000001F"/>
    <w:multiLevelType w:val="multilevel"/>
    <w:tmpl w:val="51D49F40"/>
    <w:name w:val="WW8Num3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7" w15:restartNumberingAfterBreak="0">
    <w:nsid w:val="00000020"/>
    <w:multiLevelType w:val="multilevel"/>
    <w:tmpl w:val="D8224E8E"/>
    <w:name w:val="WW8Num3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8" w15:restartNumberingAfterBreak="0">
    <w:nsid w:val="00000021"/>
    <w:multiLevelType w:val="multilevel"/>
    <w:tmpl w:val="758260F6"/>
    <w:name w:val="WW8Num32"/>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lowerLetter"/>
      <w:lvlText w:val="%4)"/>
      <w:lvlJc w:val="left"/>
      <w:pPr>
        <w:ind w:left="1209" w:hanging="360"/>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9" w15:restartNumberingAfterBreak="0">
    <w:nsid w:val="00000022"/>
    <w:multiLevelType w:val="multilevel"/>
    <w:tmpl w:val="31DC1528"/>
    <w:name w:val="WW8Num33"/>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0" w15:restartNumberingAfterBreak="0">
    <w:nsid w:val="00000023"/>
    <w:multiLevelType w:val="multilevel"/>
    <w:tmpl w:val="015EAD0E"/>
    <w:name w:val="WW8Num3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1" w15:restartNumberingAfterBreak="0">
    <w:nsid w:val="00000024"/>
    <w:multiLevelType w:val="multilevel"/>
    <w:tmpl w:val="94005A36"/>
    <w:name w:val="WW8Num35"/>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2" w15:restartNumberingAfterBreak="0">
    <w:nsid w:val="00000025"/>
    <w:multiLevelType w:val="multilevel"/>
    <w:tmpl w:val="26DC3878"/>
    <w:name w:val="WW8Num3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3" w15:restartNumberingAfterBreak="0">
    <w:nsid w:val="00000027"/>
    <w:multiLevelType w:val="multilevel"/>
    <w:tmpl w:val="D2BA9FE0"/>
    <w:name w:val="WW8Num38"/>
    <w:lvl w:ilvl="0">
      <w:start w:val="1"/>
      <w:numFmt w:val="lowerLetter"/>
      <w:lvlText w:val="%1)"/>
      <w:lvlJc w:val="left"/>
      <w:pPr>
        <w:tabs>
          <w:tab w:val="num" w:pos="0"/>
        </w:tabs>
        <w:ind w:left="1274" w:hanging="283"/>
      </w:pPr>
      <w:rPr>
        <w:b/>
      </w:rPr>
    </w:lvl>
    <w:lvl w:ilvl="1">
      <w:start w:val="1"/>
      <w:numFmt w:val="decimal"/>
      <w:suff w:val="nothing"/>
      <w:lvlText w:val="%2."/>
      <w:lvlJc w:val="left"/>
      <w:pPr>
        <w:tabs>
          <w:tab w:val="num" w:pos="0"/>
        </w:tabs>
        <w:ind w:left="1557" w:hanging="283"/>
      </w:pPr>
    </w:lvl>
    <w:lvl w:ilvl="2">
      <w:start w:val="1"/>
      <w:numFmt w:val="decimal"/>
      <w:suff w:val="nothing"/>
      <w:lvlText w:val="%3."/>
      <w:lvlJc w:val="left"/>
      <w:pPr>
        <w:tabs>
          <w:tab w:val="num" w:pos="0"/>
        </w:tabs>
        <w:ind w:left="1840" w:hanging="283"/>
      </w:pPr>
    </w:lvl>
    <w:lvl w:ilvl="3">
      <w:start w:val="1"/>
      <w:numFmt w:val="decimal"/>
      <w:suff w:val="nothing"/>
      <w:lvlText w:val="%4."/>
      <w:lvlJc w:val="left"/>
      <w:pPr>
        <w:tabs>
          <w:tab w:val="num" w:pos="0"/>
        </w:tabs>
        <w:ind w:left="2123" w:hanging="283"/>
      </w:pPr>
    </w:lvl>
    <w:lvl w:ilvl="4">
      <w:start w:val="1"/>
      <w:numFmt w:val="decimal"/>
      <w:suff w:val="nothing"/>
      <w:lvlText w:val="%5."/>
      <w:lvlJc w:val="left"/>
      <w:pPr>
        <w:tabs>
          <w:tab w:val="num" w:pos="0"/>
        </w:tabs>
        <w:ind w:left="2406" w:hanging="283"/>
      </w:pPr>
    </w:lvl>
    <w:lvl w:ilvl="5">
      <w:start w:val="1"/>
      <w:numFmt w:val="decimal"/>
      <w:suff w:val="nothing"/>
      <w:lvlText w:val="%6."/>
      <w:lvlJc w:val="left"/>
      <w:pPr>
        <w:tabs>
          <w:tab w:val="num" w:pos="0"/>
        </w:tabs>
        <w:ind w:left="2689" w:hanging="283"/>
      </w:pPr>
    </w:lvl>
    <w:lvl w:ilvl="6">
      <w:start w:val="1"/>
      <w:numFmt w:val="decimal"/>
      <w:suff w:val="nothing"/>
      <w:lvlText w:val="%7."/>
      <w:lvlJc w:val="left"/>
      <w:pPr>
        <w:tabs>
          <w:tab w:val="num" w:pos="0"/>
        </w:tabs>
        <w:ind w:left="2972" w:hanging="283"/>
      </w:pPr>
    </w:lvl>
    <w:lvl w:ilvl="7">
      <w:start w:val="1"/>
      <w:numFmt w:val="decimal"/>
      <w:suff w:val="nothing"/>
      <w:lvlText w:val="%8."/>
      <w:lvlJc w:val="left"/>
      <w:pPr>
        <w:tabs>
          <w:tab w:val="num" w:pos="0"/>
        </w:tabs>
        <w:ind w:left="3255" w:hanging="283"/>
      </w:pPr>
    </w:lvl>
    <w:lvl w:ilvl="8">
      <w:start w:val="1"/>
      <w:numFmt w:val="decimal"/>
      <w:suff w:val="nothing"/>
      <w:lvlText w:val="%9."/>
      <w:lvlJc w:val="left"/>
      <w:pPr>
        <w:tabs>
          <w:tab w:val="num" w:pos="0"/>
        </w:tabs>
        <w:ind w:left="3538" w:hanging="283"/>
      </w:pPr>
    </w:lvl>
  </w:abstractNum>
  <w:abstractNum w:abstractNumId="34" w15:restartNumberingAfterBreak="0">
    <w:nsid w:val="0000002A"/>
    <w:multiLevelType w:val="singleLevel"/>
    <w:tmpl w:val="0000002A"/>
    <w:name w:val="WW8Num112"/>
    <w:lvl w:ilvl="0">
      <w:start w:val="1"/>
      <w:numFmt w:val="decimal"/>
      <w:lvlText w:val="%1."/>
      <w:lvlJc w:val="left"/>
      <w:pPr>
        <w:tabs>
          <w:tab w:val="num" w:pos="643"/>
        </w:tabs>
        <w:ind w:left="643" w:hanging="360"/>
      </w:pPr>
    </w:lvl>
  </w:abstractNum>
  <w:abstractNum w:abstractNumId="35" w15:restartNumberingAfterBreak="0">
    <w:nsid w:val="0000002D"/>
    <w:multiLevelType w:val="singleLevel"/>
    <w:tmpl w:val="6AB61E64"/>
    <w:name w:val="WW8Num45"/>
    <w:lvl w:ilvl="0">
      <w:start w:val="1"/>
      <w:numFmt w:val="lowerLetter"/>
      <w:lvlText w:val="%1)"/>
      <w:lvlJc w:val="left"/>
      <w:pPr>
        <w:tabs>
          <w:tab w:val="num" w:pos="0"/>
        </w:tabs>
        <w:ind w:left="1428" w:hanging="360"/>
      </w:pPr>
      <w:rPr>
        <w:b/>
        <w:i w:val="0"/>
      </w:rPr>
    </w:lvl>
  </w:abstractNum>
  <w:abstractNum w:abstractNumId="36" w15:restartNumberingAfterBreak="0">
    <w:nsid w:val="00000030"/>
    <w:multiLevelType w:val="singleLevel"/>
    <w:tmpl w:val="D8225062"/>
    <w:name w:val="WW8Num48"/>
    <w:lvl w:ilvl="0">
      <w:start w:val="1"/>
      <w:numFmt w:val="decimal"/>
      <w:lvlText w:val="%1."/>
      <w:lvlJc w:val="left"/>
      <w:pPr>
        <w:tabs>
          <w:tab w:val="num" w:pos="0"/>
        </w:tabs>
        <w:ind w:left="720" w:hanging="360"/>
      </w:pPr>
      <w:rPr>
        <w:b/>
      </w:rPr>
    </w:lvl>
  </w:abstractNum>
  <w:abstractNum w:abstractNumId="37"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38" w15:restartNumberingAfterBreak="0">
    <w:nsid w:val="049621DC"/>
    <w:multiLevelType w:val="hybridMultilevel"/>
    <w:tmpl w:val="B09E1926"/>
    <w:lvl w:ilvl="0" w:tplc="2B78F29C">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9" w15:restartNumberingAfterBreak="0">
    <w:nsid w:val="076C64A3"/>
    <w:multiLevelType w:val="multilevel"/>
    <w:tmpl w:val="2676D7A8"/>
    <w:styleLink w:val="WWNum3"/>
    <w:lvl w:ilvl="0">
      <w:numFmt w:val="bullet"/>
      <w:lvlText w:val="-"/>
      <w:lvlJc w:val="left"/>
      <w:pPr>
        <w:ind w:left="360" w:hanging="360"/>
      </w:pPr>
      <w:rPr>
        <w:rFonts w:ascii="Courier New" w:eastAsia="Times New Roman" w:hAnsi="Courier New" w:cs="Courier New"/>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0" w15:restartNumberingAfterBreak="0">
    <w:nsid w:val="1B2F0503"/>
    <w:multiLevelType w:val="hybridMultilevel"/>
    <w:tmpl w:val="C63A4FBC"/>
    <w:lvl w:ilvl="0" w:tplc="D20C9C76">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1D4109F1"/>
    <w:multiLevelType w:val="hybridMultilevel"/>
    <w:tmpl w:val="65BEC390"/>
    <w:lvl w:ilvl="0" w:tplc="B854F6D8">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36576041"/>
    <w:multiLevelType w:val="hybridMultilevel"/>
    <w:tmpl w:val="872284CC"/>
    <w:lvl w:ilvl="0" w:tplc="890E5056">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547B4A88"/>
    <w:multiLevelType w:val="hybridMultilevel"/>
    <w:tmpl w:val="5BE85690"/>
    <w:lvl w:ilvl="0" w:tplc="6B2CD602">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4" w15:restartNumberingAfterBreak="0">
    <w:nsid w:val="5ED0283E"/>
    <w:multiLevelType w:val="hybridMultilevel"/>
    <w:tmpl w:val="1280F910"/>
    <w:lvl w:ilvl="0" w:tplc="A19E9B80">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675567BD"/>
    <w:multiLevelType w:val="hybridMultilevel"/>
    <w:tmpl w:val="2CECC240"/>
    <w:lvl w:ilvl="0" w:tplc="0409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6C5D74D1"/>
    <w:multiLevelType w:val="hybridMultilevel"/>
    <w:tmpl w:val="74B274E6"/>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1726EAA"/>
    <w:multiLevelType w:val="singleLevel"/>
    <w:tmpl w:val="0C0A000F"/>
    <w:lvl w:ilvl="0">
      <w:start w:val="1"/>
      <w:numFmt w:val="decimal"/>
      <w:pStyle w:val="Listaconvietas"/>
      <w:lvlText w:val="%1."/>
      <w:lvlJc w:val="left"/>
      <w:pPr>
        <w:tabs>
          <w:tab w:val="num" w:pos="360"/>
        </w:tabs>
        <w:ind w:left="360" w:hanging="360"/>
      </w:pPr>
    </w:lvl>
  </w:abstractNum>
  <w:abstractNum w:abstractNumId="48" w15:restartNumberingAfterBreak="0">
    <w:nsid w:val="71C01453"/>
    <w:multiLevelType w:val="hybridMultilevel"/>
    <w:tmpl w:val="A61AD342"/>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73CE7A5F"/>
    <w:multiLevelType w:val="hybridMultilevel"/>
    <w:tmpl w:val="DC00B00C"/>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7BD6175B"/>
    <w:multiLevelType w:val="hybridMultilevel"/>
    <w:tmpl w:val="D8A01CDC"/>
    <w:lvl w:ilvl="0" w:tplc="691CD184">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1" w15:restartNumberingAfterBreak="0">
    <w:nsid w:val="7E4E56E5"/>
    <w:multiLevelType w:val="hybridMultilevel"/>
    <w:tmpl w:val="7EAE5F4E"/>
    <w:lvl w:ilvl="0" w:tplc="11949D20">
      <w:start w:val="1"/>
      <w:numFmt w:val="lowerLetter"/>
      <w:lvlText w:val="%1)"/>
      <w:lvlJc w:val="left"/>
      <w:pPr>
        <w:ind w:left="360" w:hanging="360"/>
      </w:pPr>
      <w:rPr>
        <w:rFonts w:hint="default"/>
        <w:color w:val="FF000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47"/>
    <w:lvlOverride w:ilvl="0">
      <w:startOverride w:val="1"/>
    </w:lvlOverride>
  </w:num>
  <w:num w:numId="2">
    <w:abstractNumId w:val="0"/>
  </w:num>
  <w:num w:numId="3">
    <w:abstractNumId w:val="39"/>
  </w:num>
  <w:num w:numId="4">
    <w:abstractNumId w:val="50"/>
  </w:num>
  <w:num w:numId="5">
    <w:abstractNumId w:val="43"/>
  </w:num>
  <w:num w:numId="6">
    <w:abstractNumId w:val="38"/>
  </w:num>
  <w:num w:numId="7">
    <w:abstractNumId w:val="42"/>
  </w:num>
  <w:num w:numId="8">
    <w:abstractNumId w:val="51"/>
  </w:num>
  <w:num w:numId="9">
    <w:abstractNumId w:val="46"/>
  </w:num>
  <w:num w:numId="10">
    <w:abstractNumId w:val="49"/>
  </w:num>
  <w:num w:numId="11">
    <w:abstractNumId w:val="44"/>
  </w:num>
  <w:num w:numId="12">
    <w:abstractNumId w:val="41"/>
  </w:num>
  <w:num w:numId="13">
    <w:abstractNumId w:val="48"/>
  </w:num>
  <w:num w:numId="14">
    <w:abstractNumId w:val="40"/>
  </w:num>
  <w:num w:numId="15">
    <w:abstractNumId w:val="4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789"/>
  <w:hyphenationZone w:val="425"/>
  <w:evenAndOddHeaders/>
  <w:drawingGridHorizontalSpacing w:val="140"/>
  <w:drawingGridVerticalSpacing w:val="381"/>
  <w:displayHorizontalDrawingGridEvery w:val="2"/>
  <w:noPunctuationKerning/>
  <w:characterSpacingControl w:val="doNotCompress"/>
  <w:hdrShapeDefaults>
    <o:shapedefaults v:ext="edit" spidmax="2053"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E"/>
    <w:rsid w:val="0000171A"/>
    <w:rsid w:val="00001AE5"/>
    <w:rsid w:val="00003903"/>
    <w:rsid w:val="00003B9C"/>
    <w:rsid w:val="00003F06"/>
    <w:rsid w:val="000040B2"/>
    <w:rsid w:val="00004368"/>
    <w:rsid w:val="000048E8"/>
    <w:rsid w:val="000059F5"/>
    <w:rsid w:val="00007303"/>
    <w:rsid w:val="00007B2E"/>
    <w:rsid w:val="000103A7"/>
    <w:rsid w:val="0001044D"/>
    <w:rsid w:val="000116EF"/>
    <w:rsid w:val="0001200E"/>
    <w:rsid w:val="000123C7"/>
    <w:rsid w:val="00013929"/>
    <w:rsid w:val="000147ED"/>
    <w:rsid w:val="000160AE"/>
    <w:rsid w:val="000162E7"/>
    <w:rsid w:val="000165D6"/>
    <w:rsid w:val="00017A02"/>
    <w:rsid w:val="00017D00"/>
    <w:rsid w:val="00017FC1"/>
    <w:rsid w:val="000201C6"/>
    <w:rsid w:val="000209B7"/>
    <w:rsid w:val="000223C6"/>
    <w:rsid w:val="00022459"/>
    <w:rsid w:val="00022A19"/>
    <w:rsid w:val="00022D14"/>
    <w:rsid w:val="00022DC1"/>
    <w:rsid w:val="00023B61"/>
    <w:rsid w:val="000242AF"/>
    <w:rsid w:val="000247A2"/>
    <w:rsid w:val="00025987"/>
    <w:rsid w:val="00026311"/>
    <w:rsid w:val="00026504"/>
    <w:rsid w:val="00027ABD"/>
    <w:rsid w:val="00027D3C"/>
    <w:rsid w:val="00030219"/>
    <w:rsid w:val="00030B9D"/>
    <w:rsid w:val="00031B2E"/>
    <w:rsid w:val="00031D94"/>
    <w:rsid w:val="00032CDC"/>
    <w:rsid w:val="00032EFC"/>
    <w:rsid w:val="00034AF3"/>
    <w:rsid w:val="0003570A"/>
    <w:rsid w:val="00035F04"/>
    <w:rsid w:val="0003650E"/>
    <w:rsid w:val="00036714"/>
    <w:rsid w:val="0003694F"/>
    <w:rsid w:val="00036987"/>
    <w:rsid w:val="000376D1"/>
    <w:rsid w:val="00037730"/>
    <w:rsid w:val="00037D04"/>
    <w:rsid w:val="00040837"/>
    <w:rsid w:val="000409F2"/>
    <w:rsid w:val="00041527"/>
    <w:rsid w:val="00042537"/>
    <w:rsid w:val="00042592"/>
    <w:rsid w:val="00042B79"/>
    <w:rsid w:val="00042CD7"/>
    <w:rsid w:val="00044F8C"/>
    <w:rsid w:val="00045F54"/>
    <w:rsid w:val="00046901"/>
    <w:rsid w:val="000524AB"/>
    <w:rsid w:val="00053AB2"/>
    <w:rsid w:val="00053C3C"/>
    <w:rsid w:val="00054ACC"/>
    <w:rsid w:val="00055139"/>
    <w:rsid w:val="00055993"/>
    <w:rsid w:val="00055AB2"/>
    <w:rsid w:val="00055CBF"/>
    <w:rsid w:val="00056032"/>
    <w:rsid w:val="000563EF"/>
    <w:rsid w:val="000571D0"/>
    <w:rsid w:val="00060B3A"/>
    <w:rsid w:val="000612EC"/>
    <w:rsid w:val="00061A4A"/>
    <w:rsid w:val="00061D23"/>
    <w:rsid w:val="00062FCD"/>
    <w:rsid w:val="00063BE2"/>
    <w:rsid w:val="000644F2"/>
    <w:rsid w:val="00064815"/>
    <w:rsid w:val="0006587E"/>
    <w:rsid w:val="000661F6"/>
    <w:rsid w:val="000666B0"/>
    <w:rsid w:val="00067E33"/>
    <w:rsid w:val="000700D0"/>
    <w:rsid w:val="0007084E"/>
    <w:rsid w:val="000708DC"/>
    <w:rsid w:val="00070E65"/>
    <w:rsid w:val="0007164A"/>
    <w:rsid w:val="00071C72"/>
    <w:rsid w:val="00072A67"/>
    <w:rsid w:val="00072E1E"/>
    <w:rsid w:val="00073511"/>
    <w:rsid w:val="00073B7A"/>
    <w:rsid w:val="000742AE"/>
    <w:rsid w:val="00074635"/>
    <w:rsid w:val="00074F3F"/>
    <w:rsid w:val="000765FB"/>
    <w:rsid w:val="00076ED9"/>
    <w:rsid w:val="00077B5B"/>
    <w:rsid w:val="00077D86"/>
    <w:rsid w:val="00077FBB"/>
    <w:rsid w:val="000802CA"/>
    <w:rsid w:val="00080768"/>
    <w:rsid w:val="00080CA5"/>
    <w:rsid w:val="00081503"/>
    <w:rsid w:val="00081DEF"/>
    <w:rsid w:val="0008233D"/>
    <w:rsid w:val="00082423"/>
    <w:rsid w:val="00082689"/>
    <w:rsid w:val="00082A29"/>
    <w:rsid w:val="00082C5A"/>
    <w:rsid w:val="0008389E"/>
    <w:rsid w:val="00083B09"/>
    <w:rsid w:val="0008453E"/>
    <w:rsid w:val="000845F1"/>
    <w:rsid w:val="00084C93"/>
    <w:rsid w:val="00085028"/>
    <w:rsid w:val="0008502B"/>
    <w:rsid w:val="000852BE"/>
    <w:rsid w:val="00085491"/>
    <w:rsid w:val="00085715"/>
    <w:rsid w:val="0008638B"/>
    <w:rsid w:val="00086AA1"/>
    <w:rsid w:val="00086C82"/>
    <w:rsid w:val="00087ACC"/>
    <w:rsid w:val="00087B20"/>
    <w:rsid w:val="00087C27"/>
    <w:rsid w:val="00090C60"/>
    <w:rsid w:val="00090FD7"/>
    <w:rsid w:val="0009105D"/>
    <w:rsid w:val="0009191F"/>
    <w:rsid w:val="00091DC3"/>
    <w:rsid w:val="00091FE3"/>
    <w:rsid w:val="00092B97"/>
    <w:rsid w:val="00092BA7"/>
    <w:rsid w:val="0009367B"/>
    <w:rsid w:val="000941E1"/>
    <w:rsid w:val="000949C3"/>
    <w:rsid w:val="000953D7"/>
    <w:rsid w:val="00095814"/>
    <w:rsid w:val="0009611A"/>
    <w:rsid w:val="000970A9"/>
    <w:rsid w:val="000973A6"/>
    <w:rsid w:val="000A0D34"/>
    <w:rsid w:val="000A1E19"/>
    <w:rsid w:val="000A2464"/>
    <w:rsid w:val="000A2566"/>
    <w:rsid w:val="000A3019"/>
    <w:rsid w:val="000A372D"/>
    <w:rsid w:val="000A3E64"/>
    <w:rsid w:val="000A414A"/>
    <w:rsid w:val="000A473D"/>
    <w:rsid w:val="000A4F08"/>
    <w:rsid w:val="000A63E7"/>
    <w:rsid w:val="000A6B46"/>
    <w:rsid w:val="000A6F12"/>
    <w:rsid w:val="000A7066"/>
    <w:rsid w:val="000B06AE"/>
    <w:rsid w:val="000B0B9B"/>
    <w:rsid w:val="000B0C7C"/>
    <w:rsid w:val="000B1C9A"/>
    <w:rsid w:val="000B2110"/>
    <w:rsid w:val="000B2C2E"/>
    <w:rsid w:val="000B358B"/>
    <w:rsid w:val="000B3B33"/>
    <w:rsid w:val="000B4230"/>
    <w:rsid w:val="000B4E56"/>
    <w:rsid w:val="000B5427"/>
    <w:rsid w:val="000B5A22"/>
    <w:rsid w:val="000B640E"/>
    <w:rsid w:val="000B6706"/>
    <w:rsid w:val="000B7A26"/>
    <w:rsid w:val="000B7C2C"/>
    <w:rsid w:val="000C0346"/>
    <w:rsid w:val="000C0CF9"/>
    <w:rsid w:val="000C1213"/>
    <w:rsid w:val="000C12F5"/>
    <w:rsid w:val="000C1787"/>
    <w:rsid w:val="000C1BE1"/>
    <w:rsid w:val="000C1E35"/>
    <w:rsid w:val="000C216E"/>
    <w:rsid w:val="000C2E28"/>
    <w:rsid w:val="000C2EA2"/>
    <w:rsid w:val="000C4085"/>
    <w:rsid w:val="000C445C"/>
    <w:rsid w:val="000C50B0"/>
    <w:rsid w:val="000C520D"/>
    <w:rsid w:val="000C53B0"/>
    <w:rsid w:val="000C5565"/>
    <w:rsid w:val="000C6352"/>
    <w:rsid w:val="000C6766"/>
    <w:rsid w:val="000C6B8F"/>
    <w:rsid w:val="000C6CE5"/>
    <w:rsid w:val="000C714A"/>
    <w:rsid w:val="000C7459"/>
    <w:rsid w:val="000D1144"/>
    <w:rsid w:val="000D1C58"/>
    <w:rsid w:val="000D1F7A"/>
    <w:rsid w:val="000D210A"/>
    <w:rsid w:val="000D2879"/>
    <w:rsid w:val="000D2FD2"/>
    <w:rsid w:val="000D3041"/>
    <w:rsid w:val="000D43C9"/>
    <w:rsid w:val="000D60D0"/>
    <w:rsid w:val="000D698B"/>
    <w:rsid w:val="000D6C86"/>
    <w:rsid w:val="000D754F"/>
    <w:rsid w:val="000D7B95"/>
    <w:rsid w:val="000E003B"/>
    <w:rsid w:val="000E0055"/>
    <w:rsid w:val="000E0425"/>
    <w:rsid w:val="000E0629"/>
    <w:rsid w:val="000E29AC"/>
    <w:rsid w:val="000E36F3"/>
    <w:rsid w:val="000E3CFB"/>
    <w:rsid w:val="000E4DEB"/>
    <w:rsid w:val="000E57D9"/>
    <w:rsid w:val="000E6AB5"/>
    <w:rsid w:val="000E7A95"/>
    <w:rsid w:val="000F0D5A"/>
    <w:rsid w:val="000F16E3"/>
    <w:rsid w:val="000F3296"/>
    <w:rsid w:val="000F35A3"/>
    <w:rsid w:val="000F363F"/>
    <w:rsid w:val="000F36DD"/>
    <w:rsid w:val="000F379F"/>
    <w:rsid w:val="000F3960"/>
    <w:rsid w:val="000F3BCF"/>
    <w:rsid w:val="000F4875"/>
    <w:rsid w:val="000F59F7"/>
    <w:rsid w:val="000F689C"/>
    <w:rsid w:val="000F7573"/>
    <w:rsid w:val="000F7F08"/>
    <w:rsid w:val="00100ECE"/>
    <w:rsid w:val="001010FF"/>
    <w:rsid w:val="00101947"/>
    <w:rsid w:val="00101A29"/>
    <w:rsid w:val="00101A9A"/>
    <w:rsid w:val="00102B22"/>
    <w:rsid w:val="00103D78"/>
    <w:rsid w:val="0010461B"/>
    <w:rsid w:val="00104B1B"/>
    <w:rsid w:val="00105487"/>
    <w:rsid w:val="0010603B"/>
    <w:rsid w:val="00106165"/>
    <w:rsid w:val="00106948"/>
    <w:rsid w:val="0010775D"/>
    <w:rsid w:val="00110283"/>
    <w:rsid w:val="001105D1"/>
    <w:rsid w:val="001117AA"/>
    <w:rsid w:val="001122D8"/>
    <w:rsid w:val="00112C47"/>
    <w:rsid w:val="001131A7"/>
    <w:rsid w:val="001133DD"/>
    <w:rsid w:val="00113B77"/>
    <w:rsid w:val="00113CB7"/>
    <w:rsid w:val="00113EE5"/>
    <w:rsid w:val="001143C2"/>
    <w:rsid w:val="00114B51"/>
    <w:rsid w:val="00115FA4"/>
    <w:rsid w:val="00116106"/>
    <w:rsid w:val="00116C5B"/>
    <w:rsid w:val="00117302"/>
    <w:rsid w:val="00117C9B"/>
    <w:rsid w:val="00120343"/>
    <w:rsid w:val="00120447"/>
    <w:rsid w:val="00120770"/>
    <w:rsid w:val="00120D6B"/>
    <w:rsid w:val="00120D7B"/>
    <w:rsid w:val="00121580"/>
    <w:rsid w:val="001216EB"/>
    <w:rsid w:val="00121780"/>
    <w:rsid w:val="001219E9"/>
    <w:rsid w:val="00122776"/>
    <w:rsid w:val="00122AB6"/>
    <w:rsid w:val="00122AED"/>
    <w:rsid w:val="00122C02"/>
    <w:rsid w:val="001239F2"/>
    <w:rsid w:val="001245E6"/>
    <w:rsid w:val="001246B4"/>
    <w:rsid w:val="00124D72"/>
    <w:rsid w:val="0012534A"/>
    <w:rsid w:val="0012598D"/>
    <w:rsid w:val="00125FC9"/>
    <w:rsid w:val="00126382"/>
    <w:rsid w:val="00126A45"/>
    <w:rsid w:val="001276F3"/>
    <w:rsid w:val="00130045"/>
    <w:rsid w:val="00130C5F"/>
    <w:rsid w:val="001313F9"/>
    <w:rsid w:val="0013197A"/>
    <w:rsid w:val="00131EEA"/>
    <w:rsid w:val="0013217A"/>
    <w:rsid w:val="001323D6"/>
    <w:rsid w:val="00132E8D"/>
    <w:rsid w:val="001339F6"/>
    <w:rsid w:val="00133E38"/>
    <w:rsid w:val="00134476"/>
    <w:rsid w:val="001345D8"/>
    <w:rsid w:val="00134A1B"/>
    <w:rsid w:val="001352C8"/>
    <w:rsid w:val="00135782"/>
    <w:rsid w:val="001357F8"/>
    <w:rsid w:val="001362D5"/>
    <w:rsid w:val="001368BB"/>
    <w:rsid w:val="00136962"/>
    <w:rsid w:val="00136B68"/>
    <w:rsid w:val="001375EB"/>
    <w:rsid w:val="00137F03"/>
    <w:rsid w:val="001403A9"/>
    <w:rsid w:val="0014047E"/>
    <w:rsid w:val="0014073A"/>
    <w:rsid w:val="00141086"/>
    <w:rsid w:val="001417B7"/>
    <w:rsid w:val="00141CF0"/>
    <w:rsid w:val="00142195"/>
    <w:rsid w:val="0014228E"/>
    <w:rsid w:val="00142CFA"/>
    <w:rsid w:val="001437A8"/>
    <w:rsid w:val="0014415A"/>
    <w:rsid w:val="001445D3"/>
    <w:rsid w:val="001458E6"/>
    <w:rsid w:val="0014643D"/>
    <w:rsid w:val="0014652A"/>
    <w:rsid w:val="00146734"/>
    <w:rsid w:val="00146B2D"/>
    <w:rsid w:val="00147A09"/>
    <w:rsid w:val="00150464"/>
    <w:rsid w:val="00150E31"/>
    <w:rsid w:val="0015288D"/>
    <w:rsid w:val="00153521"/>
    <w:rsid w:val="001537D4"/>
    <w:rsid w:val="00154385"/>
    <w:rsid w:val="00154758"/>
    <w:rsid w:val="00154BE6"/>
    <w:rsid w:val="001554A8"/>
    <w:rsid w:val="0015754D"/>
    <w:rsid w:val="00157803"/>
    <w:rsid w:val="00160409"/>
    <w:rsid w:val="001605DF"/>
    <w:rsid w:val="0016092B"/>
    <w:rsid w:val="001609EF"/>
    <w:rsid w:val="00160A31"/>
    <w:rsid w:val="00161090"/>
    <w:rsid w:val="00161145"/>
    <w:rsid w:val="0016176A"/>
    <w:rsid w:val="00162C89"/>
    <w:rsid w:val="00162F7E"/>
    <w:rsid w:val="001632DA"/>
    <w:rsid w:val="00163330"/>
    <w:rsid w:val="00163C75"/>
    <w:rsid w:val="00163F97"/>
    <w:rsid w:val="0016444D"/>
    <w:rsid w:val="0016613E"/>
    <w:rsid w:val="00167632"/>
    <w:rsid w:val="00167D5D"/>
    <w:rsid w:val="001700B9"/>
    <w:rsid w:val="00170518"/>
    <w:rsid w:val="0017090A"/>
    <w:rsid w:val="001710F4"/>
    <w:rsid w:val="001711F4"/>
    <w:rsid w:val="00172D72"/>
    <w:rsid w:val="00172FE2"/>
    <w:rsid w:val="00174549"/>
    <w:rsid w:val="001745D1"/>
    <w:rsid w:val="001748AC"/>
    <w:rsid w:val="00174C6C"/>
    <w:rsid w:val="001750BE"/>
    <w:rsid w:val="001752DE"/>
    <w:rsid w:val="001757AC"/>
    <w:rsid w:val="0017599C"/>
    <w:rsid w:val="0017629A"/>
    <w:rsid w:val="00176396"/>
    <w:rsid w:val="00176F45"/>
    <w:rsid w:val="001772CD"/>
    <w:rsid w:val="001773CE"/>
    <w:rsid w:val="00177658"/>
    <w:rsid w:val="00177C45"/>
    <w:rsid w:val="001816D2"/>
    <w:rsid w:val="00181833"/>
    <w:rsid w:val="00181AA1"/>
    <w:rsid w:val="00181DD7"/>
    <w:rsid w:val="001823E2"/>
    <w:rsid w:val="001852FF"/>
    <w:rsid w:val="00185473"/>
    <w:rsid w:val="001867B8"/>
    <w:rsid w:val="001868FC"/>
    <w:rsid w:val="00187854"/>
    <w:rsid w:val="00187F4B"/>
    <w:rsid w:val="00190097"/>
    <w:rsid w:val="001903A6"/>
    <w:rsid w:val="001909CF"/>
    <w:rsid w:val="001913B0"/>
    <w:rsid w:val="001916B4"/>
    <w:rsid w:val="00191DBA"/>
    <w:rsid w:val="00191FBD"/>
    <w:rsid w:val="001927E6"/>
    <w:rsid w:val="0019299E"/>
    <w:rsid w:val="0019301F"/>
    <w:rsid w:val="001932C9"/>
    <w:rsid w:val="001936CD"/>
    <w:rsid w:val="00193866"/>
    <w:rsid w:val="00193DC4"/>
    <w:rsid w:val="00195056"/>
    <w:rsid w:val="00196207"/>
    <w:rsid w:val="001963E1"/>
    <w:rsid w:val="0019770C"/>
    <w:rsid w:val="00197807"/>
    <w:rsid w:val="00197CD7"/>
    <w:rsid w:val="00197F89"/>
    <w:rsid w:val="001A0483"/>
    <w:rsid w:val="001A04B7"/>
    <w:rsid w:val="001A0F20"/>
    <w:rsid w:val="001A114F"/>
    <w:rsid w:val="001A1216"/>
    <w:rsid w:val="001A1641"/>
    <w:rsid w:val="001A1DB6"/>
    <w:rsid w:val="001A237B"/>
    <w:rsid w:val="001A3076"/>
    <w:rsid w:val="001A3142"/>
    <w:rsid w:val="001A3280"/>
    <w:rsid w:val="001A3491"/>
    <w:rsid w:val="001A3685"/>
    <w:rsid w:val="001A3833"/>
    <w:rsid w:val="001A3B93"/>
    <w:rsid w:val="001A4889"/>
    <w:rsid w:val="001A4E3E"/>
    <w:rsid w:val="001A5BCE"/>
    <w:rsid w:val="001A68BA"/>
    <w:rsid w:val="001A6F1D"/>
    <w:rsid w:val="001A7839"/>
    <w:rsid w:val="001A7C10"/>
    <w:rsid w:val="001B04E7"/>
    <w:rsid w:val="001B0603"/>
    <w:rsid w:val="001B0EC3"/>
    <w:rsid w:val="001B10B5"/>
    <w:rsid w:val="001B1C81"/>
    <w:rsid w:val="001B1F4C"/>
    <w:rsid w:val="001B1FBE"/>
    <w:rsid w:val="001B3152"/>
    <w:rsid w:val="001B39DD"/>
    <w:rsid w:val="001B3B30"/>
    <w:rsid w:val="001B55B3"/>
    <w:rsid w:val="001B5721"/>
    <w:rsid w:val="001B5B7D"/>
    <w:rsid w:val="001B61AA"/>
    <w:rsid w:val="001B6741"/>
    <w:rsid w:val="001C0528"/>
    <w:rsid w:val="001C0D00"/>
    <w:rsid w:val="001C0F7B"/>
    <w:rsid w:val="001C11F1"/>
    <w:rsid w:val="001C33F6"/>
    <w:rsid w:val="001C45FF"/>
    <w:rsid w:val="001C5DCC"/>
    <w:rsid w:val="001C65FB"/>
    <w:rsid w:val="001C6BA7"/>
    <w:rsid w:val="001C7517"/>
    <w:rsid w:val="001C751D"/>
    <w:rsid w:val="001C770E"/>
    <w:rsid w:val="001C7F4D"/>
    <w:rsid w:val="001D24DD"/>
    <w:rsid w:val="001D2CA1"/>
    <w:rsid w:val="001D3740"/>
    <w:rsid w:val="001D47E1"/>
    <w:rsid w:val="001D50A9"/>
    <w:rsid w:val="001D5ECC"/>
    <w:rsid w:val="001D61C9"/>
    <w:rsid w:val="001D62AC"/>
    <w:rsid w:val="001D6552"/>
    <w:rsid w:val="001D6560"/>
    <w:rsid w:val="001D66A5"/>
    <w:rsid w:val="001D6986"/>
    <w:rsid w:val="001D7176"/>
    <w:rsid w:val="001D7623"/>
    <w:rsid w:val="001D7637"/>
    <w:rsid w:val="001D7AF1"/>
    <w:rsid w:val="001D7EE2"/>
    <w:rsid w:val="001E0BED"/>
    <w:rsid w:val="001E0FA6"/>
    <w:rsid w:val="001E1784"/>
    <w:rsid w:val="001E1921"/>
    <w:rsid w:val="001E29D6"/>
    <w:rsid w:val="001E2A55"/>
    <w:rsid w:val="001E2AE1"/>
    <w:rsid w:val="001E2AF0"/>
    <w:rsid w:val="001E2B7A"/>
    <w:rsid w:val="001E39A9"/>
    <w:rsid w:val="001E49D1"/>
    <w:rsid w:val="001E4BB1"/>
    <w:rsid w:val="001E4D14"/>
    <w:rsid w:val="001E4FA5"/>
    <w:rsid w:val="001E6CD0"/>
    <w:rsid w:val="001E72F0"/>
    <w:rsid w:val="001E7B2D"/>
    <w:rsid w:val="001F0544"/>
    <w:rsid w:val="001F11BD"/>
    <w:rsid w:val="001F147D"/>
    <w:rsid w:val="001F30C5"/>
    <w:rsid w:val="001F3733"/>
    <w:rsid w:val="001F3CAC"/>
    <w:rsid w:val="001F4B0D"/>
    <w:rsid w:val="001F506F"/>
    <w:rsid w:val="001F5151"/>
    <w:rsid w:val="001F5F7F"/>
    <w:rsid w:val="001F60FD"/>
    <w:rsid w:val="001F73B2"/>
    <w:rsid w:val="00200537"/>
    <w:rsid w:val="00200984"/>
    <w:rsid w:val="00200B8E"/>
    <w:rsid w:val="002026CD"/>
    <w:rsid w:val="002029ED"/>
    <w:rsid w:val="00202EFF"/>
    <w:rsid w:val="00203F17"/>
    <w:rsid w:val="0020720E"/>
    <w:rsid w:val="0020762A"/>
    <w:rsid w:val="00207811"/>
    <w:rsid w:val="002079A9"/>
    <w:rsid w:val="00207D03"/>
    <w:rsid w:val="0021045E"/>
    <w:rsid w:val="00210D7B"/>
    <w:rsid w:val="00210F5F"/>
    <w:rsid w:val="002114FF"/>
    <w:rsid w:val="00211B75"/>
    <w:rsid w:val="00211EAA"/>
    <w:rsid w:val="002124A4"/>
    <w:rsid w:val="0021260A"/>
    <w:rsid w:val="00212F3D"/>
    <w:rsid w:val="00213185"/>
    <w:rsid w:val="0021347F"/>
    <w:rsid w:val="0021383A"/>
    <w:rsid w:val="002138A4"/>
    <w:rsid w:val="00214ADA"/>
    <w:rsid w:val="00214B44"/>
    <w:rsid w:val="00215A57"/>
    <w:rsid w:val="00215E5C"/>
    <w:rsid w:val="00216987"/>
    <w:rsid w:val="00216E34"/>
    <w:rsid w:val="002171CC"/>
    <w:rsid w:val="00217639"/>
    <w:rsid w:val="00217B13"/>
    <w:rsid w:val="002219B8"/>
    <w:rsid w:val="00221C48"/>
    <w:rsid w:val="00222279"/>
    <w:rsid w:val="00222793"/>
    <w:rsid w:val="00222864"/>
    <w:rsid w:val="00223876"/>
    <w:rsid w:val="00223F1A"/>
    <w:rsid w:val="002250E1"/>
    <w:rsid w:val="00225E66"/>
    <w:rsid w:val="002260F6"/>
    <w:rsid w:val="00226428"/>
    <w:rsid w:val="00226BDC"/>
    <w:rsid w:val="00227AF2"/>
    <w:rsid w:val="00230499"/>
    <w:rsid w:val="002306DB"/>
    <w:rsid w:val="00230AA8"/>
    <w:rsid w:val="002319A0"/>
    <w:rsid w:val="00231B7A"/>
    <w:rsid w:val="00231E00"/>
    <w:rsid w:val="0023309F"/>
    <w:rsid w:val="00233B80"/>
    <w:rsid w:val="00233F2C"/>
    <w:rsid w:val="0023466F"/>
    <w:rsid w:val="0023514B"/>
    <w:rsid w:val="002354B2"/>
    <w:rsid w:val="002355AC"/>
    <w:rsid w:val="002355DB"/>
    <w:rsid w:val="002358D1"/>
    <w:rsid w:val="00235A0A"/>
    <w:rsid w:val="00235B58"/>
    <w:rsid w:val="00235C6F"/>
    <w:rsid w:val="0023611A"/>
    <w:rsid w:val="002366E6"/>
    <w:rsid w:val="0023680C"/>
    <w:rsid w:val="00236F5B"/>
    <w:rsid w:val="002378E5"/>
    <w:rsid w:val="00237E66"/>
    <w:rsid w:val="00240D50"/>
    <w:rsid w:val="002419AB"/>
    <w:rsid w:val="00241BA5"/>
    <w:rsid w:val="00241E37"/>
    <w:rsid w:val="00242425"/>
    <w:rsid w:val="00242C87"/>
    <w:rsid w:val="00242E48"/>
    <w:rsid w:val="002440FF"/>
    <w:rsid w:val="00244777"/>
    <w:rsid w:val="00244898"/>
    <w:rsid w:val="00244BAD"/>
    <w:rsid w:val="00245F72"/>
    <w:rsid w:val="00246D5B"/>
    <w:rsid w:val="00246EE1"/>
    <w:rsid w:val="002471C4"/>
    <w:rsid w:val="00247434"/>
    <w:rsid w:val="00247F63"/>
    <w:rsid w:val="002500DA"/>
    <w:rsid w:val="002516B5"/>
    <w:rsid w:val="0025189C"/>
    <w:rsid w:val="00251C1C"/>
    <w:rsid w:val="00252533"/>
    <w:rsid w:val="00252D19"/>
    <w:rsid w:val="00253FBB"/>
    <w:rsid w:val="002542A5"/>
    <w:rsid w:val="00254A99"/>
    <w:rsid w:val="00254E61"/>
    <w:rsid w:val="00254F05"/>
    <w:rsid w:val="00255795"/>
    <w:rsid w:val="00255B09"/>
    <w:rsid w:val="002563D9"/>
    <w:rsid w:val="00256AD3"/>
    <w:rsid w:val="00256B8C"/>
    <w:rsid w:val="00261561"/>
    <w:rsid w:val="00261B40"/>
    <w:rsid w:val="00261B86"/>
    <w:rsid w:val="00261C10"/>
    <w:rsid w:val="002624C6"/>
    <w:rsid w:val="002638EB"/>
    <w:rsid w:val="002639E4"/>
    <w:rsid w:val="00264463"/>
    <w:rsid w:val="00264703"/>
    <w:rsid w:val="00264A47"/>
    <w:rsid w:val="00264A61"/>
    <w:rsid w:val="0026522D"/>
    <w:rsid w:val="00265883"/>
    <w:rsid w:val="002662CF"/>
    <w:rsid w:val="002663E3"/>
    <w:rsid w:val="002668B0"/>
    <w:rsid w:val="00267B61"/>
    <w:rsid w:val="00267E9D"/>
    <w:rsid w:val="002702E4"/>
    <w:rsid w:val="002724A0"/>
    <w:rsid w:val="00273392"/>
    <w:rsid w:val="00273B02"/>
    <w:rsid w:val="00274909"/>
    <w:rsid w:val="00274F27"/>
    <w:rsid w:val="00276CF1"/>
    <w:rsid w:val="00276D60"/>
    <w:rsid w:val="0027721E"/>
    <w:rsid w:val="00281108"/>
    <w:rsid w:val="002812E2"/>
    <w:rsid w:val="0028149E"/>
    <w:rsid w:val="0028213B"/>
    <w:rsid w:val="0028288F"/>
    <w:rsid w:val="00282A94"/>
    <w:rsid w:val="00282BE5"/>
    <w:rsid w:val="00283109"/>
    <w:rsid w:val="002833C6"/>
    <w:rsid w:val="00283F4E"/>
    <w:rsid w:val="0028437D"/>
    <w:rsid w:val="00284622"/>
    <w:rsid w:val="00285CE0"/>
    <w:rsid w:val="00286901"/>
    <w:rsid w:val="00286EB6"/>
    <w:rsid w:val="0028751A"/>
    <w:rsid w:val="00287ADC"/>
    <w:rsid w:val="002906BF"/>
    <w:rsid w:val="002907B9"/>
    <w:rsid w:val="002926BA"/>
    <w:rsid w:val="00292D1A"/>
    <w:rsid w:val="00293670"/>
    <w:rsid w:val="00293806"/>
    <w:rsid w:val="0029381B"/>
    <w:rsid w:val="00293CD8"/>
    <w:rsid w:val="00294F19"/>
    <w:rsid w:val="00294F1E"/>
    <w:rsid w:val="00295912"/>
    <w:rsid w:val="00295D03"/>
    <w:rsid w:val="00295F1A"/>
    <w:rsid w:val="002960F8"/>
    <w:rsid w:val="00296952"/>
    <w:rsid w:val="00297922"/>
    <w:rsid w:val="002A0C14"/>
    <w:rsid w:val="002A12B5"/>
    <w:rsid w:val="002A1607"/>
    <w:rsid w:val="002A194A"/>
    <w:rsid w:val="002A1ECA"/>
    <w:rsid w:val="002A2945"/>
    <w:rsid w:val="002A30CB"/>
    <w:rsid w:val="002A390F"/>
    <w:rsid w:val="002A3BDE"/>
    <w:rsid w:val="002A3DAE"/>
    <w:rsid w:val="002A5EEE"/>
    <w:rsid w:val="002A61D4"/>
    <w:rsid w:val="002A6230"/>
    <w:rsid w:val="002A6480"/>
    <w:rsid w:val="002A6F52"/>
    <w:rsid w:val="002A73DB"/>
    <w:rsid w:val="002A787D"/>
    <w:rsid w:val="002B0ADB"/>
    <w:rsid w:val="002B0FB7"/>
    <w:rsid w:val="002B11BF"/>
    <w:rsid w:val="002B1324"/>
    <w:rsid w:val="002B1BC2"/>
    <w:rsid w:val="002B27F0"/>
    <w:rsid w:val="002B2F57"/>
    <w:rsid w:val="002B346F"/>
    <w:rsid w:val="002B4608"/>
    <w:rsid w:val="002B4B9C"/>
    <w:rsid w:val="002B52B4"/>
    <w:rsid w:val="002B5346"/>
    <w:rsid w:val="002B53D8"/>
    <w:rsid w:val="002B6394"/>
    <w:rsid w:val="002B68DB"/>
    <w:rsid w:val="002B6E9C"/>
    <w:rsid w:val="002B73AC"/>
    <w:rsid w:val="002C0502"/>
    <w:rsid w:val="002C0545"/>
    <w:rsid w:val="002C0825"/>
    <w:rsid w:val="002C0E03"/>
    <w:rsid w:val="002C168C"/>
    <w:rsid w:val="002C3900"/>
    <w:rsid w:val="002C43A4"/>
    <w:rsid w:val="002C443A"/>
    <w:rsid w:val="002C4660"/>
    <w:rsid w:val="002C4E05"/>
    <w:rsid w:val="002C600F"/>
    <w:rsid w:val="002C6635"/>
    <w:rsid w:val="002C66A8"/>
    <w:rsid w:val="002C6C46"/>
    <w:rsid w:val="002C70CC"/>
    <w:rsid w:val="002D0088"/>
    <w:rsid w:val="002D0C7B"/>
    <w:rsid w:val="002D0DAF"/>
    <w:rsid w:val="002D1310"/>
    <w:rsid w:val="002D1572"/>
    <w:rsid w:val="002D1F0B"/>
    <w:rsid w:val="002D2C61"/>
    <w:rsid w:val="002D38D5"/>
    <w:rsid w:val="002D46C3"/>
    <w:rsid w:val="002D4A9A"/>
    <w:rsid w:val="002D4B3D"/>
    <w:rsid w:val="002D54B5"/>
    <w:rsid w:val="002D55D5"/>
    <w:rsid w:val="002D56DD"/>
    <w:rsid w:val="002D6A61"/>
    <w:rsid w:val="002D7324"/>
    <w:rsid w:val="002D7B8C"/>
    <w:rsid w:val="002E0643"/>
    <w:rsid w:val="002E08BF"/>
    <w:rsid w:val="002E1066"/>
    <w:rsid w:val="002E1AEE"/>
    <w:rsid w:val="002E20AA"/>
    <w:rsid w:val="002E238B"/>
    <w:rsid w:val="002E2899"/>
    <w:rsid w:val="002E2A05"/>
    <w:rsid w:val="002E2FCB"/>
    <w:rsid w:val="002E51D9"/>
    <w:rsid w:val="002E53EB"/>
    <w:rsid w:val="002E5440"/>
    <w:rsid w:val="002E5973"/>
    <w:rsid w:val="002E5AF2"/>
    <w:rsid w:val="002E5C9A"/>
    <w:rsid w:val="002E5E9D"/>
    <w:rsid w:val="002E61D9"/>
    <w:rsid w:val="002E6AC7"/>
    <w:rsid w:val="002E79C0"/>
    <w:rsid w:val="002F00E2"/>
    <w:rsid w:val="002F07AC"/>
    <w:rsid w:val="002F1366"/>
    <w:rsid w:val="002F1F0D"/>
    <w:rsid w:val="002F2FB5"/>
    <w:rsid w:val="002F4195"/>
    <w:rsid w:val="002F446C"/>
    <w:rsid w:val="002F4B03"/>
    <w:rsid w:val="002F4EEB"/>
    <w:rsid w:val="002F520B"/>
    <w:rsid w:val="002F7A87"/>
    <w:rsid w:val="0030063E"/>
    <w:rsid w:val="003012CE"/>
    <w:rsid w:val="00301C6E"/>
    <w:rsid w:val="00301F72"/>
    <w:rsid w:val="003024A6"/>
    <w:rsid w:val="00302C85"/>
    <w:rsid w:val="00302C97"/>
    <w:rsid w:val="00302D21"/>
    <w:rsid w:val="003030EC"/>
    <w:rsid w:val="003037B8"/>
    <w:rsid w:val="00303AA7"/>
    <w:rsid w:val="00304CD8"/>
    <w:rsid w:val="0030513C"/>
    <w:rsid w:val="00305600"/>
    <w:rsid w:val="00305D10"/>
    <w:rsid w:val="003066A7"/>
    <w:rsid w:val="00307494"/>
    <w:rsid w:val="0030796E"/>
    <w:rsid w:val="00307C93"/>
    <w:rsid w:val="0031045F"/>
    <w:rsid w:val="003104FC"/>
    <w:rsid w:val="0031091D"/>
    <w:rsid w:val="00312F85"/>
    <w:rsid w:val="003142A0"/>
    <w:rsid w:val="003143E2"/>
    <w:rsid w:val="00315B63"/>
    <w:rsid w:val="00315CA9"/>
    <w:rsid w:val="00316B05"/>
    <w:rsid w:val="00317374"/>
    <w:rsid w:val="00317BEC"/>
    <w:rsid w:val="0032041D"/>
    <w:rsid w:val="0032087C"/>
    <w:rsid w:val="003213CE"/>
    <w:rsid w:val="003217F9"/>
    <w:rsid w:val="00321EB0"/>
    <w:rsid w:val="00322E50"/>
    <w:rsid w:val="00323B07"/>
    <w:rsid w:val="00323FA0"/>
    <w:rsid w:val="00324523"/>
    <w:rsid w:val="00324CED"/>
    <w:rsid w:val="00324DF8"/>
    <w:rsid w:val="00324E23"/>
    <w:rsid w:val="00324F61"/>
    <w:rsid w:val="003268AD"/>
    <w:rsid w:val="00326E82"/>
    <w:rsid w:val="00327341"/>
    <w:rsid w:val="00331807"/>
    <w:rsid w:val="00331E33"/>
    <w:rsid w:val="003323DA"/>
    <w:rsid w:val="00332452"/>
    <w:rsid w:val="0033283E"/>
    <w:rsid w:val="00332AE2"/>
    <w:rsid w:val="003336FA"/>
    <w:rsid w:val="00333B34"/>
    <w:rsid w:val="00334D68"/>
    <w:rsid w:val="00335522"/>
    <w:rsid w:val="00335D74"/>
    <w:rsid w:val="00336029"/>
    <w:rsid w:val="00336384"/>
    <w:rsid w:val="00336559"/>
    <w:rsid w:val="003365F5"/>
    <w:rsid w:val="0033670E"/>
    <w:rsid w:val="0033682E"/>
    <w:rsid w:val="003368DA"/>
    <w:rsid w:val="0033692F"/>
    <w:rsid w:val="00336E89"/>
    <w:rsid w:val="0033704A"/>
    <w:rsid w:val="00337854"/>
    <w:rsid w:val="00337D8C"/>
    <w:rsid w:val="003400BC"/>
    <w:rsid w:val="0034099E"/>
    <w:rsid w:val="003416A0"/>
    <w:rsid w:val="00341BC8"/>
    <w:rsid w:val="003420E2"/>
    <w:rsid w:val="00342786"/>
    <w:rsid w:val="00342F1A"/>
    <w:rsid w:val="00343DB0"/>
    <w:rsid w:val="0034401B"/>
    <w:rsid w:val="00344B1B"/>
    <w:rsid w:val="00345C03"/>
    <w:rsid w:val="003461F1"/>
    <w:rsid w:val="0034673C"/>
    <w:rsid w:val="00346DC5"/>
    <w:rsid w:val="00347B2B"/>
    <w:rsid w:val="003503FF"/>
    <w:rsid w:val="0035096E"/>
    <w:rsid w:val="00351B84"/>
    <w:rsid w:val="00351C2E"/>
    <w:rsid w:val="00352EE9"/>
    <w:rsid w:val="0035504F"/>
    <w:rsid w:val="0035565D"/>
    <w:rsid w:val="003564EC"/>
    <w:rsid w:val="003579B2"/>
    <w:rsid w:val="00357E1A"/>
    <w:rsid w:val="00357EDE"/>
    <w:rsid w:val="0036024C"/>
    <w:rsid w:val="003608FB"/>
    <w:rsid w:val="00361C0E"/>
    <w:rsid w:val="00362940"/>
    <w:rsid w:val="00362A46"/>
    <w:rsid w:val="0036358E"/>
    <w:rsid w:val="003635F1"/>
    <w:rsid w:val="00363BB5"/>
    <w:rsid w:val="00364243"/>
    <w:rsid w:val="0036434A"/>
    <w:rsid w:val="00364B62"/>
    <w:rsid w:val="003655BF"/>
    <w:rsid w:val="00367255"/>
    <w:rsid w:val="0036768E"/>
    <w:rsid w:val="0036783C"/>
    <w:rsid w:val="00370092"/>
    <w:rsid w:val="0037024F"/>
    <w:rsid w:val="00370CEA"/>
    <w:rsid w:val="00370F7F"/>
    <w:rsid w:val="003717A3"/>
    <w:rsid w:val="00371E9A"/>
    <w:rsid w:val="00371ED1"/>
    <w:rsid w:val="00372760"/>
    <w:rsid w:val="00373138"/>
    <w:rsid w:val="0037336F"/>
    <w:rsid w:val="003741D9"/>
    <w:rsid w:val="0037457B"/>
    <w:rsid w:val="003748E2"/>
    <w:rsid w:val="00375927"/>
    <w:rsid w:val="0037620D"/>
    <w:rsid w:val="00376272"/>
    <w:rsid w:val="0037642F"/>
    <w:rsid w:val="003771AB"/>
    <w:rsid w:val="003775F5"/>
    <w:rsid w:val="00377723"/>
    <w:rsid w:val="003810AE"/>
    <w:rsid w:val="00381116"/>
    <w:rsid w:val="00381687"/>
    <w:rsid w:val="00382911"/>
    <w:rsid w:val="00382F0F"/>
    <w:rsid w:val="003831F7"/>
    <w:rsid w:val="00383B57"/>
    <w:rsid w:val="00383E5C"/>
    <w:rsid w:val="0038427E"/>
    <w:rsid w:val="0038455F"/>
    <w:rsid w:val="00384735"/>
    <w:rsid w:val="0038559D"/>
    <w:rsid w:val="00385662"/>
    <w:rsid w:val="003856FB"/>
    <w:rsid w:val="00386149"/>
    <w:rsid w:val="003865D6"/>
    <w:rsid w:val="00386958"/>
    <w:rsid w:val="00386FDD"/>
    <w:rsid w:val="003906FA"/>
    <w:rsid w:val="003927B4"/>
    <w:rsid w:val="00392B77"/>
    <w:rsid w:val="00392CC9"/>
    <w:rsid w:val="00393EF7"/>
    <w:rsid w:val="0039418C"/>
    <w:rsid w:val="003941DD"/>
    <w:rsid w:val="003946B7"/>
    <w:rsid w:val="00395F5D"/>
    <w:rsid w:val="003961A6"/>
    <w:rsid w:val="003964BD"/>
    <w:rsid w:val="00396698"/>
    <w:rsid w:val="00397FA6"/>
    <w:rsid w:val="003A05A6"/>
    <w:rsid w:val="003A05C6"/>
    <w:rsid w:val="003A17A5"/>
    <w:rsid w:val="003A29AD"/>
    <w:rsid w:val="003A3234"/>
    <w:rsid w:val="003A3E36"/>
    <w:rsid w:val="003A449F"/>
    <w:rsid w:val="003A4988"/>
    <w:rsid w:val="003A58C3"/>
    <w:rsid w:val="003A591B"/>
    <w:rsid w:val="003A5A91"/>
    <w:rsid w:val="003A6284"/>
    <w:rsid w:val="003A6CF1"/>
    <w:rsid w:val="003A6FBA"/>
    <w:rsid w:val="003A77F5"/>
    <w:rsid w:val="003A7ACC"/>
    <w:rsid w:val="003A7B51"/>
    <w:rsid w:val="003B094B"/>
    <w:rsid w:val="003B0F2D"/>
    <w:rsid w:val="003B119D"/>
    <w:rsid w:val="003B2381"/>
    <w:rsid w:val="003B26BD"/>
    <w:rsid w:val="003B28D3"/>
    <w:rsid w:val="003B2BC6"/>
    <w:rsid w:val="003B2C00"/>
    <w:rsid w:val="003B315B"/>
    <w:rsid w:val="003B3188"/>
    <w:rsid w:val="003B4219"/>
    <w:rsid w:val="003B4412"/>
    <w:rsid w:val="003B4789"/>
    <w:rsid w:val="003B4B25"/>
    <w:rsid w:val="003B4F3D"/>
    <w:rsid w:val="003B53B2"/>
    <w:rsid w:val="003B5985"/>
    <w:rsid w:val="003B60E9"/>
    <w:rsid w:val="003B6497"/>
    <w:rsid w:val="003B66D2"/>
    <w:rsid w:val="003B6860"/>
    <w:rsid w:val="003B686C"/>
    <w:rsid w:val="003B68AA"/>
    <w:rsid w:val="003B699D"/>
    <w:rsid w:val="003C0E4D"/>
    <w:rsid w:val="003C1480"/>
    <w:rsid w:val="003C1E45"/>
    <w:rsid w:val="003C1F2D"/>
    <w:rsid w:val="003C1FB2"/>
    <w:rsid w:val="003C2426"/>
    <w:rsid w:val="003C2A50"/>
    <w:rsid w:val="003C2D78"/>
    <w:rsid w:val="003C3C1F"/>
    <w:rsid w:val="003C3ED1"/>
    <w:rsid w:val="003C425D"/>
    <w:rsid w:val="003C4B1B"/>
    <w:rsid w:val="003C52C6"/>
    <w:rsid w:val="003C66C1"/>
    <w:rsid w:val="003C732C"/>
    <w:rsid w:val="003C7413"/>
    <w:rsid w:val="003C742D"/>
    <w:rsid w:val="003D0198"/>
    <w:rsid w:val="003D027F"/>
    <w:rsid w:val="003D0760"/>
    <w:rsid w:val="003D07F9"/>
    <w:rsid w:val="003D0C80"/>
    <w:rsid w:val="003D119D"/>
    <w:rsid w:val="003D15B8"/>
    <w:rsid w:val="003D197E"/>
    <w:rsid w:val="003D19D3"/>
    <w:rsid w:val="003D1FA9"/>
    <w:rsid w:val="003D2209"/>
    <w:rsid w:val="003D2C75"/>
    <w:rsid w:val="003D2D2D"/>
    <w:rsid w:val="003D30B3"/>
    <w:rsid w:val="003D30CE"/>
    <w:rsid w:val="003D34EC"/>
    <w:rsid w:val="003D3EA3"/>
    <w:rsid w:val="003D40E8"/>
    <w:rsid w:val="003D4BE9"/>
    <w:rsid w:val="003D5B91"/>
    <w:rsid w:val="003D7F23"/>
    <w:rsid w:val="003E0FA8"/>
    <w:rsid w:val="003E154C"/>
    <w:rsid w:val="003E1DB9"/>
    <w:rsid w:val="003E266C"/>
    <w:rsid w:val="003E2842"/>
    <w:rsid w:val="003E33C6"/>
    <w:rsid w:val="003E46F8"/>
    <w:rsid w:val="003E57B4"/>
    <w:rsid w:val="003E5864"/>
    <w:rsid w:val="003E5AFE"/>
    <w:rsid w:val="003F0A00"/>
    <w:rsid w:val="003F0FB2"/>
    <w:rsid w:val="003F13D0"/>
    <w:rsid w:val="003F1875"/>
    <w:rsid w:val="003F22EF"/>
    <w:rsid w:val="003F305B"/>
    <w:rsid w:val="003F5041"/>
    <w:rsid w:val="003F5ECC"/>
    <w:rsid w:val="003F5EE8"/>
    <w:rsid w:val="003F75F3"/>
    <w:rsid w:val="003F7B59"/>
    <w:rsid w:val="004001A7"/>
    <w:rsid w:val="00400770"/>
    <w:rsid w:val="00400C38"/>
    <w:rsid w:val="00401195"/>
    <w:rsid w:val="00401A33"/>
    <w:rsid w:val="004028F2"/>
    <w:rsid w:val="00402AB6"/>
    <w:rsid w:val="00403517"/>
    <w:rsid w:val="00403756"/>
    <w:rsid w:val="00403EDA"/>
    <w:rsid w:val="00404294"/>
    <w:rsid w:val="004044A0"/>
    <w:rsid w:val="0040535E"/>
    <w:rsid w:val="0040635A"/>
    <w:rsid w:val="00410846"/>
    <w:rsid w:val="0041088D"/>
    <w:rsid w:val="00411EA9"/>
    <w:rsid w:val="0041265F"/>
    <w:rsid w:val="00412E2F"/>
    <w:rsid w:val="004133CE"/>
    <w:rsid w:val="00414767"/>
    <w:rsid w:val="004149DD"/>
    <w:rsid w:val="00415C5B"/>
    <w:rsid w:val="00415CCD"/>
    <w:rsid w:val="004165B9"/>
    <w:rsid w:val="0041662E"/>
    <w:rsid w:val="0041754C"/>
    <w:rsid w:val="00417A6B"/>
    <w:rsid w:val="00417AC7"/>
    <w:rsid w:val="00417E27"/>
    <w:rsid w:val="00417FBD"/>
    <w:rsid w:val="00423B9A"/>
    <w:rsid w:val="00423E15"/>
    <w:rsid w:val="0042401F"/>
    <w:rsid w:val="0042496D"/>
    <w:rsid w:val="004264D3"/>
    <w:rsid w:val="004274C6"/>
    <w:rsid w:val="00427E74"/>
    <w:rsid w:val="004302D1"/>
    <w:rsid w:val="0043058F"/>
    <w:rsid w:val="00430637"/>
    <w:rsid w:val="00430739"/>
    <w:rsid w:val="004307CD"/>
    <w:rsid w:val="00431FE4"/>
    <w:rsid w:val="0043233E"/>
    <w:rsid w:val="00432348"/>
    <w:rsid w:val="00432C17"/>
    <w:rsid w:val="004335D7"/>
    <w:rsid w:val="00434346"/>
    <w:rsid w:val="004344BA"/>
    <w:rsid w:val="00434AFC"/>
    <w:rsid w:val="00434C17"/>
    <w:rsid w:val="00435223"/>
    <w:rsid w:val="004356D1"/>
    <w:rsid w:val="00435C02"/>
    <w:rsid w:val="00436937"/>
    <w:rsid w:val="00437906"/>
    <w:rsid w:val="004409B1"/>
    <w:rsid w:val="00441A47"/>
    <w:rsid w:val="00441B85"/>
    <w:rsid w:val="00443337"/>
    <w:rsid w:val="00444290"/>
    <w:rsid w:val="004464B1"/>
    <w:rsid w:val="0044723A"/>
    <w:rsid w:val="00447566"/>
    <w:rsid w:val="0044759C"/>
    <w:rsid w:val="0044787A"/>
    <w:rsid w:val="00447EC8"/>
    <w:rsid w:val="004515BA"/>
    <w:rsid w:val="0045165D"/>
    <w:rsid w:val="004517A3"/>
    <w:rsid w:val="004521B4"/>
    <w:rsid w:val="00452E73"/>
    <w:rsid w:val="00452E7A"/>
    <w:rsid w:val="00453216"/>
    <w:rsid w:val="00453732"/>
    <w:rsid w:val="004541FF"/>
    <w:rsid w:val="004545D6"/>
    <w:rsid w:val="00454C1E"/>
    <w:rsid w:val="00455752"/>
    <w:rsid w:val="004561CE"/>
    <w:rsid w:val="00456874"/>
    <w:rsid w:val="0045791C"/>
    <w:rsid w:val="004603F9"/>
    <w:rsid w:val="00460584"/>
    <w:rsid w:val="00460ABA"/>
    <w:rsid w:val="00460E9B"/>
    <w:rsid w:val="0046106C"/>
    <w:rsid w:val="00461624"/>
    <w:rsid w:val="004623FC"/>
    <w:rsid w:val="00462F27"/>
    <w:rsid w:val="00465AD3"/>
    <w:rsid w:val="0046684F"/>
    <w:rsid w:val="004671C8"/>
    <w:rsid w:val="00467E2D"/>
    <w:rsid w:val="00470518"/>
    <w:rsid w:val="00470B50"/>
    <w:rsid w:val="00470CED"/>
    <w:rsid w:val="004715D9"/>
    <w:rsid w:val="00471A3C"/>
    <w:rsid w:val="004724F9"/>
    <w:rsid w:val="00472725"/>
    <w:rsid w:val="00472E5A"/>
    <w:rsid w:val="00472ECD"/>
    <w:rsid w:val="00473115"/>
    <w:rsid w:val="00473BD1"/>
    <w:rsid w:val="00473FEF"/>
    <w:rsid w:val="0047448B"/>
    <w:rsid w:val="00474D3C"/>
    <w:rsid w:val="00475FCF"/>
    <w:rsid w:val="0047643B"/>
    <w:rsid w:val="00480320"/>
    <w:rsid w:val="004809E7"/>
    <w:rsid w:val="00481484"/>
    <w:rsid w:val="00481C0E"/>
    <w:rsid w:val="00481D3C"/>
    <w:rsid w:val="00482671"/>
    <w:rsid w:val="0048285C"/>
    <w:rsid w:val="00483015"/>
    <w:rsid w:val="00483429"/>
    <w:rsid w:val="004839CD"/>
    <w:rsid w:val="00483B73"/>
    <w:rsid w:val="004848F3"/>
    <w:rsid w:val="00484AF9"/>
    <w:rsid w:val="00485157"/>
    <w:rsid w:val="00485C11"/>
    <w:rsid w:val="00485C9F"/>
    <w:rsid w:val="004863E9"/>
    <w:rsid w:val="00486855"/>
    <w:rsid w:val="0048702A"/>
    <w:rsid w:val="00487F7C"/>
    <w:rsid w:val="00487F86"/>
    <w:rsid w:val="00490569"/>
    <w:rsid w:val="00490FCC"/>
    <w:rsid w:val="00491084"/>
    <w:rsid w:val="00491334"/>
    <w:rsid w:val="004913EE"/>
    <w:rsid w:val="00491A3D"/>
    <w:rsid w:val="004934E0"/>
    <w:rsid w:val="00493F7E"/>
    <w:rsid w:val="004941E2"/>
    <w:rsid w:val="0049443D"/>
    <w:rsid w:val="00494A4D"/>
    <w:rsid w:val="00495290"/>
    <w:rsid w:val="00495699"/>
    <w:rsid w:val="00495965"/>
    <w:rsid w:val="004960AF"/>
    <w:rsid w:val="004968DB"/>
    <w:rsid w:val="00497CFC"/>
    <w:rsid w:val="004A039F"/>
    <w:rsid w:val="004A0BC5"/>
    <w:rsid w:val="004A0EF6"/>
    <w:rsid w:val="004A1026"/>
    <w:rsid w:val="004A1A54"/>
    <w:rsid w:val="004A2F6E"/>
    <w:rsid w:val="004A37C1"/>
    <w:rsid w:val="004A38E5"/>
    <w:rsid w:val="004A394C"/>
    <w:rsid w:val="004A42D8"/>
    <w:rsid w:val="004A4DD6"/>
    <w:rsid w:val="004A5289"/>
    <w:rsid w:val="004A5379"/>
    <w:rsid w:val="004A56CC"/>
    <w:rsid w:val="004A59A5"/>
    <w:rsid w:val="004A6CA7"/>
    <w:rsid w:val="004A76DC"/>
    <w:rsid w:val="004B0192"/>
    <w:rsid w:val="004B09AB"/>
    <w:rsid w:val="004B10AA"/>
    <w:rsid w:val="004B11E6"/>
    <w:rsid w:val="004B1BA3"/>
    <w:rsid w:val="004B1E3A"/>
    <w:rsid w:val="004B2FE9"/>
    <w:rsid w:val="004B3398"/>
    <w:rsid w:val="004B51FD"/>
    <w:rsid w:val="004B61C7"/>
    <w:rsid w:val="004B6474"/>
    <w:rsid w:val="004B694D"/>
    <w:rsid w:val="004B6E14"/>
    <w:rsid w:val="004B712E"/>
    <w:rsid w:val="004B7946"/>
    <w:rsid w:val="004C082D"/>
    <w:rsid w:val="004C1389"/>
    <w:rsid w:val="004C1B6D"/>
    <w:rsid w:val="004C30AC"/>
    <w:rsid w:val="004C32DA"/>
    <w:rsid w:val="004C3373"/>
    <w:rsid w:val="004C39E6"/>
    <w:rsid w:val="004C3F2D"/>
    <w:rsid w:val="004C448B"/>
    <w:rsid w:val="004C4740"/>
    <w:rsid w:val="004C47DB"/>
    <w:rsid w:val="004C47F0"/>
    <w:rsid w:val="004C4AFA"/>
    <w:rsid w:val="004C5209"/>
    <w:rsid w:val="004C59D8"/>
    <w:rsid w:val="004C5E3A"/>
    <w:rsid w:val="004C61CB"/>
    <w:rsid w:val="004C64BD"/>
    <w:rsid w:val="004C6632"/>
    <w:rsid w:val="004C69AE"/>
    <w:rsid w:val="004C7520"/>
    <w:rsid w:val="004C78EB"/>
    <w:rsid w:val="004D00F9"/>
    <w:rsid w:val="004D06AC"/>
    <w:rsid w:val="004D09E6"/>
    <w:rsid w:val="004D1344"/>
    <w:rsid w:val="004D1BAB"/>
    <w:rsid w:val="004D2420"/>
    <w:rsid w:val="004D2B2F"/>
    <w:rsid w:val="004D2DEB"/>
    <w:rsid w:val="004D3335"/>
    <w:rsid w:val="004D40B5"/>
    <w:rsid w:val="004D497C"/>
    <w:rsid w:val="004D4D9C"/>
    <w:rsid w:val="004D4F80"/>
    <w:rsid w:val="004D4FA6"/>
    <w:rsid w:val="004D68CC"/>
    <w:rsid w:val="004D6B79"/>
    <w:rsid w:val="004D7570"/>
    <w:rsid w:val="004E1178"/>
    <w:rsid w:val="004E280A"/>
    <w:rsid w:val="004E43B8"/>
    <w:rsid w:val="004E479D"/>
    <w:rsid w:val="004E4CDC"/>
    <w:rsid w:val="004E61C4"/>
    <w:rsid w:val="004E6684"/>
    <w:rsid w:val="004E6A0C"/>
    <w:rsid w:val="004E6C64"/>
    <w:rsid w:val="004E7127"/>
    <w:rsid w:val="004E7332"/>
    <w:rsid w:val="004F0487"/>
    <w:rsid w:val="004F0666"/>
    <w:rsid w:val="004F0842"/>
    <w:rsid w:val="004F0B84"/>
    <w:rsid w:val="004F16E6"/>
    <w:rsid w:val="004F2104"/>
    <w:rsid w:val="004F2294"/>
    <w:rsid w:val="004F255E"/>
    <w:rsid w:val="004F2D90"/>
    <w:rsid w:val="004F423A"/>
    <w:rsid w:val="004F44FF"/>
    <w:rsid w:val="004F4504"/>
    <w:rsid w:val="004F4AE1"/>
    <w:rsid w:val="004F5010"/>
    <w:rsid w:val="004F56E6"/>
    <w:rsid w:val="004F5F14"/>
    <w:rsid w:val="004F663F"/>
    <w:rsid w:val="005017F0"/>
    <w:rsid w:val="005018F6"/>
    <w:rsid w:val="00501ECA"/>
    <w:rsid w:val="00502DF2"/>
    <w:rsid w:val="00503027"/>
    <w:rsid w:val="00503F30"/>
    <w:rsid w:val="0050444D"/>
    <w:rsid w:val="00504C5D"/>
    <w:rsid w:val="00504EE0"/>
    <w:rsid w:val="00505484"/>
    <w:rsid w:val="005054DF"/>
    <w:rsid w:val="005055AD"/>
    <w:rsid w:val="00505D42"/>
    <w:rsid w:val="005064C3"/>
    <w:rsid w:val="00507114"/>
    <w:rsid w:val="005079B3"/>
    <w:rsid w:val="00507AA0"/>
    <w:rsid w:val="00507B43"/>
    <w:rsid w:val="0051064F"/>
    <w:rsid w:val="00510745"/>
    <w:rsid w:val="00510B14"/>
    <w:rsid w:val="005122C5"/>
    <w:rsid w:val="005128B4"/>
    <w:rsid w:val="00512F92"/>
    <w:rsid w:val="00513080"/>
    <w:rsid w:val="005130E5"/>
    <w:rsid w:val="00513545"/>
    <w:rsid w:val="005141F6"/>
    <w:rsid w:val="00515402"/>
    <w:rsid w:val="00515872"/>
    <w:rsid w:val="00515D1C"/>
    <w:rsid w:val="00515EF3"/>
    <w:rsid w:val="00516E3A"/>
    <w:rsid w:val="00517C1A"/>
    <w:rsid w:val="00521B4A"/>
    <w:rsid w:val="00521E05"/>
    <w:rsid w:val="0052234A"/>
    <w:rsid w:val="005223FE"/>
    <w:rsid w:val="00522548"/>
    <w:rsid w:val="00522F38"/>
    <w:rsid w:val="00523529"/>
    <w:rsid w:val="00523D1D"/>
    <w:rsid w:val="005241C0"/>
    <w:rsid w:val="00524E4E"/>
    <w:rsid w:val="00524FA1"/>
    <w:rsid w:val="00525BD5"/>
    <w:rsid w:val="00525D0A"/>
    <w:rsid w:val="00525F46"/>
    <w:rsid w:val="005268FD"/>
    <w:rsid w:val="00526C49"/>
    <w:rsid w:val="0052750C"/>
    <w:rsid w:val="00527686"/>
    <w:rsid w:val="0052796A"/>
    <w:rsid w:val="00527A20"/>
    <w:rsid w:val="00530388"/>
    <w:rsid w:val="005309E0"/>
    <w:rsid w:val="00530C18"/>
    <w:rsid w:val="0053186C"/>
    <w:rsid w:val="005319CA"/>
    <w:rsid w:val="0053214C"/>
    <w:rsid w:val="00532F71"/>
    <w:rsid w:val="00534B3B"/>
    <w:rsid w:val="00534EC1"/>
    <w:rsid w:val="005369FC"/>
    <w:rsid w:val="00536F0A"/>
    <w:rsid w:val="00537959"/>
    <w:rsid w:val="00537A48"/>
    <w:rsid w:val="00537AE3"/>
    <w:rsid w:val="005406C6"/>
    <w:rsid w:val="005421E2"/>
    <w:rsid w:val="0054229E"/>
    <w:rsid w:val="00542D9F"/>
    <w:rsid w:val="00543924"/>
    <w:rsid w:val="00543A17"/>
    <w:rsid w:val="00543B3C"/>
    <w:rsid w:val="005444FD"/>
    <w:rsid w:val="005447BF"/>
    <w:rsid w:val="00545071"/>
    <w:rsid w:val="00545224"/>
    <w:rsid w:val="00545448"/>
    <w:rsid w:val="00545727"/>
    <w:rsid w:val="00545923"/>
    <w:rsid w:val="00546265"/>
    <w:rsid w:val="00546B36"/>
    <w:rsid w:val="00546B73"/>
    <w:rsid w:val="00546D8C"/>
    <w:rsid w:val="00547D54"/>
    <w:rsid w:val="00547DD9"/>
    <w:rsid w:val="00550305"/>
    <w:rsid w:val="005504C1"/>
    <w:rsid w:val="0055079A"/>
    <w:rsid w:val="00550FA3"/>
    <w:rsid w:val="0055110B"/>
    <w:rsid w:val="005511CB"/>
    <w:rsid w:val="00552135"/>
    <w:rsid w:val="00552DEE"/>
    <w:rsid w:val="00552F64"/>
    <w:rsid w:val="005533F7"/>
    <w:rsid w:val="00553BC6"/>
    <w:rsid w:val="005545E1"/>
    <w:rsid w:val="00554827"/>
    <w:rsid w:val="00554A68"/>
    <w:rsid w:val="00555913"/>
    <w:rsid w:val="005559D7"/>
    <w:rsid w:val="00556C2D"/>
    <w:rsid w:val="00556CA7"/>
    <w:rsid w:val="005575AE"/>
    <w:rsid w:val="00557FA4"/>
    <w:rsid w:val="0056023B"/>
    <w:rsid w:val="00560353"/>
    <w:rsid w:val="005605C1"/>
    <w:rsid w:val="005607CC"/>
    <w:rsid w:val="00560A3D"/>
    <w:rsid w:val="005610B8"/>
    <w:rsid w:val="0056212D"/>
    <w:rsid w:val="00562187"/>
    <w:rsid w:val="0056227D"/>
    <w:rsid w:val="005622F1"/>
    <w:rsid w:val="0056236B"/>
    <w:rsid w:val="005625A1"/>
    <w:rsid w:val="005635B0"/>
    <w:rsid w:val="0056470F"/>
    <w:rsid w:val="00564B23"/>
    <w:rsid w:val="00564D83"/>
    <w:rsid w:val="00564F67"/>
    <w:rsid w:val="00565427"/>
    <w:rsid w:val="00565B46"/>
    <w:rsid w:val="00565BE7"/>
    <w:rsid w:val="00565E3A"/>
    <w:rsid w:val="005661B3"/>
    <w:rsid w:val="00566B91"/>
    <w:rsid w:val="005672C9"/>
    <w:rsid w:val="005675FF"/>
    <w:rsid w:val="00567D7F"/>
    <w:rsid w:val="005702AE"/>
    <w:rsid w:val="00571289"/>
    <w:rsid w:val="00571FDC"/>
    <w:rsid w:val="0057245F"/>
    <w:rsid w:val="005731BB"/>
    <w:rsid w:val="00574349"/>
    <w:rsid w:val="00574FCF"/>
    <w:rsid w:val="00575B41"/>
    <w:rsid w:val="00575CF2"/>
    <w:rsid w:val="00576108"/>
    <w:rsid w:val="00577310"/>
    <w:rsid w:val="00577A10"/>
    <w:rsid w:val="00577BAA"/>
    <w:rsid w:val="00577BBE"/>
    <w:rsid w:val="00577C51"/>
    <w:rsid w:val="005800C6"/>
    <w:rsid w:val="00580875"/>
    <w:rsid w:val="00581061"/>
    <w:rsid w:val="005811B6"/>
    <w:rsid w:val="00581E5F"/>
    <w:rsid w:val="00582120"/>
    <w:rsid w:val="00582313"/>
    <w:rsid w:val="00582C02"/>
    <w:rsid w:val="00582DCC"/>
    <w:rsid w:val="005834A1"/>
    <w:rsid w:val="0058493B"/>
    <w:rsid w:val="005869A3"/>
    <w:rsid w:val="00587AA2"/>
    <w:rsid w:val="005901DF"/>
    <w:rsid w:val="00590212"/>
    <w:rsid w:val="00590546"/>
    <w:rsid w:val="00590647"/>
    <w:rsid w:val="0059131E"/>
    <w:rsid w:val="00591687"/>
    <w:rsid w:val="005920C3"/>
    <w:rsid w:val="005923AD"/>
    <w:rsid w:val="00594128"/>
    <w:rsid w:val="00594167"/>
    <w:rsid w:val="00594EDA"/>
    <w:rsid w:val="00596179"/>
    <w:rsid w:val="005961AA"/>
    <w:rsid w:val="005967AB"/>
    <w:rsid w:val="005968C1"/>
    <w:rsid w:val="00596953"/>
    <w:rsid w:val="00596A68"/>
    <w:rsid w:val="00596EC1"/>
    <w:rsid w:val="00597198"/>
    <w:rsid w:val="005972E7"/>
    <w:rsid w:val="0059730D"/>
    <w:rsid w:val="00597AC5"/>
    <w:rsid w:val="005A0527"/>
    <w:rsid w:val="005A08AA"/>
    <w:rsid w:val="005A1DFB"/>
    <w:rsid w:val="005A321E"/>
    <w:rsid w:val="005A3259"/>
    <w:rsid w:val="005A3481"/>
    <w:rsid w:val="005A4135"/>
    <w:rsid w:val="005A4539"/>
    <w:rsid w:val="005A45D4"/>
    <w:rsid w:val="005A5086"/>
    <w:rsid w:val="005A67E3"/>
    <w:rsid w:val="005A7191"/>
    <w:rsid w:val="005A78AB"/>
    <w:rsid w:val="005B0E1D"/>
    <w:rsid w:val="005B1828"/>
    <w:rsid w:val="005B1B8E"/>
    <w:rsid w:val="005B1C17"/>
    <w:rsid w:val="005B1CC6"/>
    <w:rsid w:val="005B21F4"/>
    <w:rsid w:val="005B2E24"/>
    <w:rsid w:val="005B324B"/>
    <w:rsid w:val="005B3711"/>
    <w:rsid w:val="005B4577"/>
    <w:rsid w:val="005B4DDF"/>
    <w:rsid w:val="005B6C03"/>
    <w:rsid w:val="005B6C45"/>
    <w:rsid w:val="005B7C18"/>
    <w:rsid w:val="005B7C6D"/>
    <w:rsid w:val="005C29E8"/>
    <w:rsid w:val="005C29FE"/>
    <w:rsid w:val="005C2B60"/>
    <w:rsid w:val="005C2F03"/>
    <w:rsid w:val="005C311D"/>
    <w:rsid w:val="005C4914"/>
    <w:rsid w:val="005C4987"/>
    <w:rsid w:val="005C4A5C"/>
    <w:rsid w:val="005C57C7"/>
    <w:rsid w:val="005C6B1D"/>
    <w:rsid w:val="005C734D"/>
    <w:rsid w:val="005C73A1"/>
    <w:rsid w:val="005C750D"/>
    <w:rsid w:val="005C75F0"/>
    <w:rsid w:val="005D046B"/>
    <w:rsid w:val="005D139E"/>
    <w:rsid w:val="005D1D14"/>
    <w:rsid w:val="005D22FF"/>
    <w:rsid w:val="005D304A"/>
    <w:rsid w:val="005D33E7"/>
    <w:rsid w:val="005D349E"/>
    <w:rsid w:val="005D358F"/>
    <w:rsid w:val="005D369E"/>
    <w:rsid w:val="005D416B"/>
    <w:rsid w:val="005D51FE"/>
    <w:rsid w:val="005D587B"/>
    <w:rsid w:val="005D58FB"/>
    <w:rsid w:val="005D5DD7"/>
    <w:rsid w:val="005D604E"/>
    <w:rsid w:val="005D60CF"/>
    <w:rsid w:val="005D6B84"/>
    <w:rsid w:val="005D6EAE"/>
    <w:rsid w:val="005D75B2"/>
    <w:rsid w:val="005D76D0"/>
    <w:rsid w:val="005E1434"/>
    <w:rsid w:val="005E2938"/>
    <w:rsid w:val="005E2A9F"/>
    <w:rsid w:val="005E38C3"/>
    <w:rsid w:val="005E408D"/>
    <w:rsid w:val="005E4143"/>
    <w:rsid w:val="005E434B"/>
    <w:rsid w:val="005E45C1"/>
    <w:rsid w:val="005E46D0"/>
    <w:rsid w:val="005E4D42"/>
    <w:rsid w:val="005E5108"/>
    <w:rsid w:val="005E5464"/>
    <w:rsid w:val="005E5CA2"/>
    <w:rsid w:val="005E71D1"/>
    <w:rsid w:val="005E7549"/>
    <w:rsid w:val="005E7752"/>
    <w:rsid w:val="005F0529"/>
    <w:rsid w:val="005F0559"/>
    <w:rsid w:val="005F06E2"/>
    <w:rsid w:val="005F1074"/>
    <w:rsid w:val="005F16FB"/>
    <w:rsid w:val="005F1CF0"/>
    <w:rsid w:val="005F1F23"/>
    <w:rsid w:val="005F2C6D"/>
    <w:rsid w:val="005F2FC9"/>
    <w:rsid w:val="005F3019"/>
    <w:rsid w:val="005F3090"/>
    <w:rsid w:val="005F3415"/>
    <w:rsid w:val="005F3643"/>
    <w:rsid w:val="005F41C0"/>
    <w:rsid w:val="005F4B8E"/>
    <w:rsid w:val="005F6B0C"/>
    <w:rsid w:val="005F78DC"/>
    <w:rsid w:val="006005F5"/>
    <w:rsid w:val="00600A44"/>
    <w:rsid w:val="00601453"/>
    <w:rsid w:val="006023A3"/>
    <w:rsid w:val="00602656"/>
    <w:rsid w:val="00603D0C"/>
    <w:rsid w:val="00605AD7"/>
    <w:rsid w:val="00606507"/>
    <w:rsid w:val="0060693A"/>
    <w:rsid w:val="00606ED1"/>
    <w:rsid w:val="0060711C"/>
    <w:rsid w:val="00610092"/>
    <w:rsid w:val="00610943"/>
    <w:rsid w:val="006109B0"/>
    <w:rsid w:val="00611371"/>
    <w:rsid w:val="006117CB"/>
    <w:rsid w:val="006119F7"/>
    <w:rsid w:val="00612916"/>
    <w:rsid w:val="00612AD4"/>
    <w:rsid w:val="00612E42"/>
    <w:rsid w:val="00613FB0"/>
    <w:rsid w:val="00614BAF"/>
    <w:rsid w:val="00615339"/>
    <w:rsid w:val="00616119"/>
    <w:rsid w:val="00616339"/>
    <w:rsid w:val="0061639C"/>
    <w:rsid w:val="00617087"/>
    <w:rsid w:val="0061781A"/>
    <w:rsid w:val="006208BA"/>
    <w:rsid w:val="006213A4"/>
    <w:rsid w:val="00621C4B"/>
    <w:rsid w:val="006220B2"/>
    <w:rsid w:val="00623145"/>
    <w:rsid w:val="00625333"/>
    <w:rsid w:val="00626056"/>
    <w:rsid w:val="00626342"/>
    <w:rsid w:val="0062648E"/>
    <w:rsid w:val="00626ED6"/>
    <w:rsid w:val="006274FB"/>
    <w:rsid w:val="006277CA"/>
    <w:rsid w:val="00627FEA"/>
    <w:rsid w:val="00631FB3"/>
    <w:rsid w:val="0063263F"/>
    <w:rsid w:val="00632653"/>
    <w:rsid w:val="00632DAA"/>
    <w:rsid w:val="006330C8"/>
    <w:rsid w:val="00633F69"/>
    <w:rsid w:val="00634432"/>
    <w:rsid w:val="006345C0"/>
    <w:rsid w:val="00634CBF"/>
    <w:rsid w:val="00634E59"/>
    <w:rsid w:val="00635CFC"/>
    <w:rsid w:val="00636A00"/>
    <w:rsid w:val="00637D74"/>
    <w:rsid w:val="00637E2B"/>
    <w:rsid w:val="006404E9"/>
    <w:rsid w:val="006405A5"/>
    <w:rsid w:val="00641459"/>
    <w:rsid w:val="00641515"/>
    <w:rsid w:val="00641A09"/>
    <w:rsid w:val="00641EAE"/>
    <w:rsid w:val="006428BF"/>
    <w:rsid w:val="00642B4D"/>
    <w:rsid w:val="00642F3E"/>
    <w:rsid w:val="006443FE"/>
    <w:rsid w:val="00644778"/>
    <w:rsid w:val="00645276"/>
    <w:rsid w:val="006455D1"/>
    <w:rsid w:val="006466A5"/>
    <w:rsid w:val="00646B01"/>
    <w:rsid w:val="00646C96"/>
    <w:rsid w:val="00647506"/>
    <w:rsid w:val="00647890"/>
    <w:rsid w:val="00651556"/>
    <w:rsid w:val="006515C3"/>
    <w:rsid w:val="006521DF"/>
    <w:rsid w:val="00652233"/>
    <w:rsid w:val="00652D29"/>
    <w:rsid w:val="00652F65"/>
    <w:rsid w:val="00653013"/>
    <w:rsid w:val="006530C0"/>
    <w:rsid w:val="00653748"/>
    <w:rsid w:val="00655ECB"/>
    <w:rsid w:val="0065611E"/>
    <w:rsid w:val="006561BB"/>
    <w:rsid w:val="00656497"/>
    <w:rsid w:val="00656E74"/>
    <w:rsid w:val="00657233"/>
    <w:rsid w:val="0066177D"/>
    <w:rsid w:val="006618B2"/>
    <w:rsid w:val="00661B81"/>
    <w:rsid w:val="00662027"/>
    <w:rsid w:val="00663243"/>
    <w:rsid w:val="00663438"/>
    <w:rsid w:val="00664192"/>
    <w:rsid w:val="006644B7"/>
    <w:rsid w:val="006654C3"/>
    <w:rsid w:val="00665D92"/>
    <w:rsid w:val="00666676"/>
    <w:rsid w:val="00667663"/>
    <w:rsid w:val="00667AC5"/>
    <w:rsid w:val="006702D8"/>
    <w:rsid w:val="0067075C"/>
    <w:rsid w:val="00670F10"/>
    <w:rsid w:val="00672F55"/>
    <w:rsid w:val="00674B50"/>
    <w:rsid w:val="00675E2E"/>
    <w:rsid w:val="0067629D"/>
    <w:rsid w:val="00676E01"/>
    <w:rsid w:val="0067708F"/>
    <w:rsid w:val="00677494"/>
    <w:rsid w:val="006801A2"/>
    <w:rsid w:val="00680478"/>
    <w:rsid w:val="00681111"/>
    <w:rsid w:val="00681123"/>
    <w:rsid w:val="006815D5"/>
    <w:rsid w:val="0068265A"/>
    <w:rsid w:val="0068272A"/>
    <w:rsid w:val="006832BE"/>
    <w:rsid w:val="00684D97"/>
    <w:rsid w:val="00684FCD"/>
    <w:rsid w:val="00685B36"/>
    <w:rsid w:val="00685B4C"/>
    <w:rsid w:val="00685D2B"/>
    <w:rsid w:val="006866F7"/>
    <w:rsid w:val="00686BC1"/>
    <w:rsid w:val="00686BDB"/>
    <w:rsid w:val="006874CA"/>
    <w:rsid w:val="00687789"/>
    <w:rsid w:val="00687B54"/>
    <w:rsid w:val="00687CE6"/>
    <w:rsid w:val="00687DDF"/>
    <w:rsid w:val="00687E55"/>
    <w:rsid w:val="00690C67"/>
    <w:rsid w:val="00691161"/>
    <w:rsid w:val="0069144C"/>
    <w:rsid w:val="00691A62"/>
    <w:rsid w:val="00691D53"/>
    <w:rsid w:val="0069239A"/>
    <w:rsid w:val="00692A9D"/>
    <w:rsid w:val="006930B9"/>
    <w:rsid w:val="006949A9"/>
    <w:rsid w:val="00694B9C"/>
    <w:rsid w:val="00695003"/>
    <w:rsid w:val="0069523C"/>
    <w:rsid w:val="00695DBE"/>
    <w:rsid w:val="00697E6A"/>
    <w:rsid w:val="006A0725"/>
    <w:rsid w:val="006A0AE7"/>
    <w:rsid w:val="006A0D13"/>
    <w:rsid w:val="006A17CD"/>
    <w:rsid w:val="006A2303"/>
    <w:rsid w:val="006A27D0"/>
    <w:rsid w:val="006A3FE6"/>
    <w:rsid w:val="006A4610"/>
    <w:rsid w:val="006A4634"/>
    <w:rsid w:val="006A465C"/>
    <w:rsid w:val="006A4C07"/>
    <w:rsid w:val="006A6923"/>
    <w:rsid w:val="006A6F16"/>
    <w:rsid w:val="006A7380"/>
    <w:rsid w:val="006A73DE"/>
    <w:rsid w:val="006B0D86"/>
    <w:rsid w:val="006B0EC1"/>
    <w:rsid w:val="006B1CBB"/>
    <w:rsid w:val="006B2BDE"/>
    <w:rsid w:val="006B4962"/>
    <w:rsid w:val="006B4AE2"/>
    <w:rsid w:val="006B5775"/>
    <w:rsid w:val="006B5F64"/>
    <w:rsid w:val="006B6312"/>
    <w:rsid w:val="006B67C3"/>
    <w:rsid w:val="006B6F5B"/>
    <w:rsid w:val="006B74DA"/>
    <w:rsid w:val="006C0B62"/>
    <w:rsid w:val="006C0CDE"/>
    <w:rsid w:val="006C0FFE"/>
    <w:rsid w:val="006C19A9"/>
    <w:rsid w:val="006C1EB1"/>
    <w:rsid w:val="006C2073"/>
    <w:rsid w:val="006C2381"/>
    <w:rsid w:val="006C23D5"/>
    <w:rsid w:val="006C3078"/>
    <w:rsid w:val="006C3C12"/>
    <w:rsid w:val="006C4F5E"/>
    <w:rsid w:val="006C6449"/>
    <w:rsid w:val="006C6669"/>
    <w:rsid w:val="006C75CA"/>
    <w:rsid w:val="006C786B"/>
    <w:rsid w:val="006D092C"/>
    <w:rsid w:val="006D1124"/>
    <w:rsid w:val="006D13BC"/>
    <w:rsid w:val="006D1C85"/>
    <w:rsid w:val="006D2D9B"/>
    <w:rsid w:val="006D35EA"/>
    <w:rsid w:val="006D46B4"/>
    <w:rsid w:val="006D481C"/>
    <w:rsid w:val="006D4BBD"/>
    <w:rsid w:val="006D5400"/>
    <w:rsid w:val="006D562C"/>
    <w:rsid w:val="006D73EC"/>
    <w:rsid w:val="006D76D1"/>
    <w:rsid w:val="006E017C"/>
    <w:rsid w:val="006E0588"/>
    <w:rsid w:val="006E065C"/>
    <w:rsid w:val="006E10E1"/>
    <w:rsid w:val="006E2917"/>
    <w:rsid w:val="006E2BAA"/>
    <w:rsid w:val="006E4A81"/>
    <w:rsid w:val="006E6299"/>
    <w:rsid w:val="006E79A0"/>
    <w:rsid w:val="006F02CB"/>
    <w:rsid w:val="006F0609"/>
    <w:rsid w:val="006F1BDE"/>
    <w:rsid w:val="006F276C"/>
    <w:rsid w:val="006F2874"/>
    <w:rsid w:val="006F331F"/>
    <w:rsid w:val="006F3854"/>
    <w:rsid w:val="006F42BE"/>
    <w:rsid w:val="006F4C7A"/>
    <w:rsid w:val="006F57F5"/>
    <w:rsid w:val="006F5B5B"/>
    <w:rsid w:val="006F5D39"/>
    <w:rsid w:val="006F5DC3"/>
    <w:rsid w:val="006F5EF0"/>
    <w:rsid w:val="006F6413"/>
    <w:rsid w:val="006F74CD"/>
    <w:rsid w:val="006F7898"/>
    <w:rsid w:val="006F7999"/>
    <w:rsid w:val="006F7A20"/>
    <w:rsid w:val="006F7ECF"/>
    <w:rsid w:val="0070006E"/>
    <w:rsid w:val="00700207"/>
    <w:rsid w:val="00701A84"/>
    <w:rsid w:val="00702075"/>
    <w:rsid w:val="007026B8"/>
    <w:rsid w:val="00702BE6"/>
    <w:rsid w:val="00703387"/>
    <w:rsid w:val="00703752"/>
    <w:rsid w:val="007040F6"/>
    <w:rsid w:val="00704369"/>
    <w:rsid w:val="00706113"/>
    <w:rsid w:val="00706155"/>
    <w:rsid w:val="007065B3"/>
    <w:rsid w:val="007065D7"/>
    <w:rsid w:val="007069B9"/>
    <w:rsid w:val="0070716A"/>
    <w:rsid w:val="0070735E"/>
    <w:rsid w:val="007073DF"/>
    <w:rsid w:val="007112BC"/>
    <w:rsid w:val="007114DB"/>
    <w:rsid w:val="00712859"/>
    <w:rsid w:val="007128C8"/>
    <w:rsid w:val="00712D74"/>
    <w:rsid w:val="007142E5"/>
    <w:rsid w:val="00714DA5"/>
    <w:rsid w:val="0071500C"/>
    <w:rsid w:val="00715CA2"/>
    <w:rsid w:val="00716C03"/>
    <w:rsid w:val="00717C75"/>
    <w:rsid w:val="00717D68"/>
    <w:rsid w:val="00720978"/>
    <w:rsid w:val="00721403"/>
    <w:rsid w:val="00721B38"/>
    <w:rsid w:val="0072227F"/>
    <w:rsid w:val="00723F94"/>
    <w:rsid w:val="007245B8"/>
    <w:rsid w:val="00724691"/>
    <w:rsid w:val="00724E10"/>
    <w:rsid w:val="00724EF9"/>
    <w:rsid w:val="007250A6"/>
    <w:rsid w:val="007256B6"/>
    <w:rsid w:val="007263C5"/>
    <w:rsid w:val="007263FB"/>
    <w:rsid w:val="007265D5"/>
    <w:rsid w:val="00727676"/>
    <w:rsid w:val="007317F0"/>
    <w:rsid w:val="00733616"/>
    <w:rsid w:val="0073366F"/>
    <w:rsid w:val="00733BC0"/>
    <w:rsid w:val="007341C0"/>
    <w:rsid w:val="00735283"/>
    <w:rsid w:val="00735BA2"/>
    <w:rsid w:val="00736A5D"/>
    <w:rsid w:val="00736B63"/>
    <w:rsid w:val="007375C4"/>
    <w:rsid w:val="007376C5"/>
    <w:rsid w:val="00737842"/>
    <w:rsid w:val="007402A7"/>
    <w:rsid w:val="0074130A"/>
    <w:rsid w:val="00741C7A"/>
    <w:rsid w:val="00741CA4"/>
    <w:rsid w:val="007423AF"/>
    <w:rsid w:val="00744013"/>
    <w:rsid w:val="00744B7F"/>
    <w:rsid w:val="00745134"/>
    <w:rsid w:val="00745AD7"/>
    <w:rsid w:val="00745DB9"/>
    <w:rsid w:val="007463C5"/>
    <w:rsid w:val="00746E12"/>
    <w:rsid w:val="0074726B"/>
    <w:rsid w:val="007474A0"/>
    <w:rsid w:val="007502A6"/>
    <w:rsid w:val="0075075E"/>
    <w:rsid w:val="00750AEA"/>
    <w:rsid w:val="007510A2"/>
    <w:rsid w:val="00751120"/>
    <w:rsid w:val="007513E0"/>
    <w:rsid w:val="00751C85"/>
    <w:rsid w:val="007521BA"/>
    <w:rsid w:val="00752547"/>
    <w:rsid w:val="00752688"/>
    <w:rsid w:val="00752815"/>
    <w:rsid w:val="00753465"/>
    <w:rsid w:val="0075358F"/>
    <w:rsid w:val="00753892"/>
    <w:rsid w:val="00754473"/>
    <w:rsid w:val="0075464F"/>
    <w:rsid w:val="00754F32"/>
    <w:rsid w:val="00757528"/>
    <w:rsid w:val="00757627"/>
    <w:rsid w:val="00757E66"/>
    <w:rsid w:val="00760659"/>
    <w:rsid w:val="00761739"/>
    <w:rsid w:val="0076175C"/>
    <w:rsid w:val="00761A12"/>
    <w:rsid w:val="0076238F"/>
    <w:rsid w:val="00762719"/>
    <w:rsid w:val="00762A2B"/>
    <w:rsid w:val="00763480"/>
    <w:rsid w:val="007636A6"/>
    <w:rsid w:val="007636DC"/>
    <w:rsid w:val="007648E5"/>
    <w:rsid w:val="00764951"/>
    <w:rsid w:val="00765050"/>
    <w:rsid w:val="0076589A"/>
    <w:rsid w:val="00765AF0"/>
    <w:rsid w:val="00765C24"/>
    <w:rsid w:val="0076718E"/>
    <w:rsid w:val="00767AFF"/>
    <w:rsid w:val="007702BE"/>
    <w:rsid w:val="007710BA"/>
    <w:rsid w:val="00773F0B"/>
    <w:rsid w:val="00774D46"/>
    <w:rsid w:val="00774EB3"/>
    <w:rsid w:val="0077547A"/>
    <w:rsid w:val="007754A0"/>
    <w:rsid w:val="00775B19"/>
    <w:rsid w:val="007760F4"/>
    <w:rsid w:val="00776270"/>
    <w:rsid w:val="007763D9"/>
    <w:rsid w:val="007765F0"/>
    <w:rsid w:val="0077697A"/>
    <w:rsid w:val="00776B8E"/>
    <w:rsid w:val="00776D75"/>
    <w:rsid w:val="0077738C"/>
    <w:rsid w:val="00777C97"/>
    <w:rsid w:val="007817A4"/>
    <w:rsid w:val="0078189D"/>
    <w:rsid w:val="007825A5"/>
    <w:rsid w:val="00782BE9"/>
    <w:rsid w:val="00782DB0"/>
    <w:rsid w:val="00782E01"/>
    <w:rsid w:val="00785045"/>
    <w:rsid w:val="007861A2"/>
    <w:rsid w:val="007870E3"/>
    <w:rsid w:val="00787EE3"/>
    <w:rsid w:val="007912E7"/>
    <w:rsid w:val="0079187A"/>
    <w:rsid w:val="00791DDF"/>
    <w:rsid w:val="00792569"/>
    <w:rsid w:val="00792F35"/>
    <w:rsid w:val="0079300E"/>
    <w:rsid w:val="00793DBB"/>
    <w:rsid w:val="0079432F"/>
    <w:rsid w:val="00795A81"/>
    <w:rsid w:val="00795A9C"/>
    <w:rsid w:val="007960F1"/>
    <w:rsid w:val="007966F4"/>
    <w:rsid w:val="007977D1"/>
    <w:rsid w:val="00797E92"/>
    <w:rsid w:val="00797F3E"/>
    <w:rsid w:val="007A0616"/>
    <w:rsid w:val="007A062A"/>
    <w:rsid w:val="007A1486"/>
    <w:rsid w:val="007A2EEB"/>
    <w:rsid w:val="007A4774"/>
    <w:rsid w:val="007A7744"/>
    <w:rsid w:val="007A7EB9"/>
    <w:rsid w:val="007A7ED4"/>
    <w:rsid w:val="007B0436"/>
    <w:rsid w:val="007B0749"/>
    <w:rsid w:val="007B078F"/>
    <w:rsid w:val="007B0CAF"/>
    <w:rsid w:val="007B0EC4"/>
    <w:rsid w:val="007B1977"/>
    <w:rsid w:val="007B1A5A"/>
    <w:rsid w:val="007B2640"/>
    <w:rsid w:val="007B3228"/>
    <w:rsid w:val="007B4CA7"/>
    <w:rsid w:val="007B4F38"/>
    <w:rsid w:val="007B636A"/>
    <w:rsid w:val="007C0017"/>
    <w:rsid w:val="007C0255"/>
    <w:rsid w:val="007C02CE"/>
    <w:rsid w:val="007C0307"/>
    <w:rsid w:val="007C0BF7"/>
    <w:rsid w:val="007C0E17"/>
    <w:rsid w:val="007C2DCE"/>
    <w:rsid w:val="007C2F07"/>
    <w:rsid w:val="007C4D13"/>
    <w:rsid w:val="007C654D"/>
    <w:rsid w:val="007C6987"/>
    <w:rsid w:val="007C6D6B"/>
    <w:rsid w:val="007C7A64"/>
    <w:rsid w:val="007C7F7F"/>
    <w:rsid w:val="007D0A61"/>
    <w:rsid w:val="007D1FED"/>
    <w:rsid w:val="007D215B"/>
    <w:rsid w:val="007D22A4"/>
    <w:rsid w:val="007D2F33"/>
    <w:rsid w:val="007D2F42"/>
    <w:rsid w:val="007D32D0"/>
    <w:rsid w:val="007D46F8"/>
    <w:rsid w:val="007D4CEB"/>
    <w:rsid w:val="007D4F73"/>
    <w:rsid w:val="007D4FFB"/>
    <w:rsid w:val="007D5D32"/>
    <w:rsid w:val="007D603F"/>
    <w:rsid w:val="007D6179"/>
    <w:rsid w:val="007D6550"/>
    <w:rsid w:val="007D66B9"/>
    <w:rsid w:val="007D6813"/>
    <w:rsid w:val="007D6832"/>
    <w:rsid w:val="007D6EA8"/>
    <w:rsid w:val="007D73E4"/>
    <w:rsid w:val="007D75CC"/>
    <w:rsid w:val="007D785A"/>
    <w:rsid w:val="007D7EC0"/>
    <w:rsid w:val="007E0409"/>
    <w:rsid w:val="007E111F"/>
    <w:rsid w:val="007E1F63"/>
    <w:rsid w:val="007E1FB0"/>
    <w:rsid w:val="007E26DF"/>
    <w:rsid w:val="007E2E46"/>
    <w:rsid w:val="007E39AF"/>
    <w:rsid w:val="007E41C2"/>
    <w:rsid w:val="007E4996"/>
    <w:rsid w:val="007E62AA"/>
    <w:rsid w:val="007E7476"/>
    <w:rsid w:val="007E748D"/>
    <w:rsid w:val="007F061E"/>
    <w:rsid w:val="007F096F"/>
    <w:rsid w:val="007F0C32"/>
    <w:rsid w:val="007F0E6C"/>
    <w:rsid w:val="007F22E2"/>
    <w:rsid w:val="007F2442"/>
    <w:rsid w:val="007F2463"/>
    <w:rsid w:val="007F26C8"/>
    <w:rsid w:val="007F2896"/>
    <w:rsid w:val="007F38D4"/>
    <w:rsid w:val="007F3CE2"/>
    <w:rsid w:val="007F400E"/>
    <w:rsid w:val="007F40CD"/>
    <w:rsid w:val="007F43F6"/>
    <w:rsid w:val="007F4800"/>
    <w:rsid w:val="007F4AAD"/>
    <w:rsid w:val="007F4F49"/>
    <w:rsid w:val="007F518C"/>
    <w:rsid w:val="007F5463"/>
    <w:rsid w:val="007F59CE"/>
    <w:rsid w:val="007F6287"/>
    <w:rsid w:val="0080002F"/>
    <w:rsid w:val="00800199"/>
    <w:rsid w:val="00800CC1"/>
    <w:rsid w:val="008034E1"/>
    <w:rsid w:val="00803A6C"/>
    <w:rsid w:val="00803D51"/>
    <w:rsid w:val="008045C0"/>
    <w:rsid w:val="0080467B"/>
    <w:rsid w:val="008050EC"/>
    <w:rsid w:val="00805BC8"/>
    <w:rsid w:val="00806264"/>
    <w:rsid w:val="00806B83"/>
    <w:rsid w:val="00806F6A"/>
    <w:rsid w:val="00807913"/>
    <w:rsid w:val="00807A4D"/>
    <w:rsid w:val="00807ED4"/>
    <w:rsid w:val="00810868"/>
    <w:rsid w:val="00810BBD"/>
    <w:rsid w:val="00810F48"/>
    <w:rsid w:val="008115F9"/>
    <w:rsid w:val="008118A7"/>
    <w:rsid w:val="00811A92"/>
    <w:rsid w:val="00812711"/>
    <w:rsid w:val="008127D1"/>
    <w:rsid w:val="00812AC8"/>
    <w:rsid w:val="00812E1D"/>
    <w:rsid w:val="0081341C"/>
    <w:rsid w:val="00813499"/>
    <w:rsid w:val="0081516D"/>
    <w:rsid w:val="008155A5"/>
    <w:rsid w:val="00815692"/>
    <w:rsid w:val="00816059"/>
    <w:rsid w:val="0081617A"/>
    <w:rsid w:val="008164DB"/>
    <w:rsid w:val="00817773"/>
    <w:rsid w:val="00817BB4"/>
    <w:rsid w:val="008203DD"/>
    <w:rsid w:val="00820C6A"/>
    <w:rsid w:val="008213E5"/>
    <w:rsid w:val="00821509"/>
    <w:rsid w:val="00822AFA"/>
    <w:rsid w:val="008238E6"/>
    <w:rsid w:val="008239C1"/>
    <w:rsid w:val="0082512B"/>
    <w:rsid w:val="0082599E"/>
    <w:rsid w:val="00825F03"/>
    <w:rsid w:val="0082607F"/>
    <w:rsid w:val="008263D1"/>
    <w:rsid w:val="00827463"/>
    <w:rsid w:val="00827B33"/>
    <w:rsid w:val="00827F11"/>
    <w:rsid w:val="00830BAF"/>
    <w:rsid w:val="00830CD2"/>
    <w:rsid w:val="00830DC9"/>
    <w:rsid w:val="00831A7D"/>
    <w:rsid w:val="00831C21"/>
    <w:rsid w:val="0083302E"/>
    <w:rsid w:val="00833F59"/>
    <w:rsid w:val="00833FBE"/>
    <w:rsid w:val="0083486F"/>
    <w:rsid w:val="00834DC2"/>
    <w:rsid w:val="00835EAD"/>
    <w:rsid w:val="008366FA"/>
    <w:rsid w:val="00836BE5"/>
    <w:rsid w:val="00837676"/>
    <w:rsid w:val="0083783D"/>
    <w:rsid w:val="0084033C"/>
    <w:rsid w:val="008405CB"/>
    <w:rsid w:val="00840F0E"/>
    <w:rsid w:val="00842033"/>
    <w:rsid w:val="008433B5"/>
    <w:rsid w:val="0084394F"/>
    <w:rsid w:val="00843F6C"/>
    <w:rsid w:val="00844021"/>
    <w:rsid w:val="00846810"/>
    <w:rsid w:val="00847E89"/>
    <w:rsid w:val="00850662"/>
    <w:rsid w:val="00850C7A"/>
    <w:rsid w:val="00851356"/>
    <w:rsid w:val="00851900"/>
    <w:rsid w:val="0085190D"/>
    <w:rsid w:val="008519C3"/>
    <w:rsid w:val="00851ABE"/>
    <w:rsid w:val="008524D8"/>
    <w:rsid w:val="00852CE0"/>
    <w:rsid w:val="008535C2"/>
    <w:rsid w:val="008546A0"/>
    <w:rsid w:val="00854999"/>
    <w:rsid w:val="00854B47"/>
    <w:rsid w:val="00856DC8"/>
    <w:rsid w:val="00856F71"/>
    <w:rsid w:val="00857329"/>
    <w:rsid w:val="0086013F"/>
    <w:rsid w:val="0086061D"/>
    <w:rsid w:val="0086064E"/>
    <w:rsid w:val="00860EB1"/>
    <w:rsid w:val="00861B3F"/>
    <w:rsid w:val="00861B8A"/>
    <w:rsid w:val="00861BAB"/>
    <w:rsid w:val="00862B44"/>
    <w:rsid w:val="00864167"/>
    <w:rsid w:val="00864A06"/>
    <w:rsid w:val="00864B1B"/>
    <w:rsid w:val="00864DAA"/>
    <w:rsid w:val="0086655A"/>
    <w:rsid w:val="00866B62"/>
    <w:rsid w:val="00866D86"/>
    <w:rsid w:val="0086787B"/>
    <w:rsid w:val="00867F60"/>
    <w:rsid w:val="008708DD"/>
    <w:rsid w:val="008709C2"/>
    <w:rsid w:val="00870F5D"/>
    <w:rsid w:val="0087115F"/>
    <w:rsid w:val="0087148E"/>
    <w:rsid w:val="00871EBC"/>
    <w:rsid w:val="00873011"/>
    <w:rsid w:val="00873795"/>
    <w:rsid w:val="0087422E"/>
    <w:rsid w:val="00874769"/>
    <w:rsid w:val="00876177"/>
    <w:rsid w:val="0087617B"/>
    <w:rsid w:val="0087657F"/>
    <w:rsid w:val="00876D13"/>
    <w:rsid w:val="00876E30"/>
    <w:rsid w:val="0087714C"/>
    <w:rsid w:val="00877977"/>
    <w:rsid w:val="008805CF"/>
    <w:rsid w:val="008808C7"/>
    <w:rsid w:val="00880923"/>
    <w:rsid w:val="00880A2E"/>
    <w:rsid w:val="00881C4F"/>
    <w:rsid w:val="00882063"/>
    <w:rsid w:val="008826A8"/>
    <w:rsid w:val="00883E5C"/>
    <w:rsid w:val="00883F88"/>
    <w:rsid w:val="00884019"/>
    <w:rsid w:val="008844AC"/>
    <w:rsid w:val="00885875"/>
    <w:rsid w:val="00885883"/>
    <w:rsid w:val="008869E7"/>
    <w:rsid w:val="00886FEA"/>
    <w:rsid w:val="00887455"/>
    <w:rsid w:val="0088772E"/>
    <w:rsid w:val="00890875"/>
    <w:rsid w:val="00890BB2"/>
    <w:rsid w:val="00891D83"/>
    <w:rsid w:val="008928A7"/>
    <w:rsid w:val="00892E66"/>
    <w:rsid w:val="00892F69"/>
    <w:rsid w:val="00893B82"/>
    <w:rsid w:val="008949AB"/>
    <w:rsid w:val="00894FA1"/>
    <w:rsid w:val="008951A2"/>
    <w:rsid w:val="008959CD"/>
    <w:rsid w:val="00895CAB"/>
    <w:rsid w:val="008A03E8"/>
    <w:rsid w:val="008A05C8"/>
    <w:rsid w:val="008A07CF"/>
    <w:rsid w:val="008A0C6D"/>
    <w:rsid w:val="008A14CF"/>
    <w:rsid w:val="008A2432"/>
    <w:rsid w:val="008A32CD"/>
    <w:rsid w:val="008A3396"/>
    <w:rsid w:val="008A496F"/>
    <w:rsid w:val="008A4E91"/>
    <w:rsid w:val="008A5838"/>
    <w:rsid w:val="008A5A84"/>
    <w:rsid w:val="008A60A7"/>
    <w:rsid w:val="008A6230"/>
    <w:rsid w:val="008A70DA"/>
    <w:rsid w:val="008A7322"/>
    <w:rsid w:val="008A74D5"/>
    <w:rsid w:val="008A7F6A"/>
    <w:rsid w:val="008B0E07"/>
    <w:rsid w:val="008B463A"/>
    <w:rsid w:val="008B4D49"/>
    <w:rsid w:val="008B5B6C"/>
    <w:rsid w:val="008B695B"/>
    <w:rsid w:val="008B74C0"/>
    <w:rsid w:val="008B7729"/>
    <w:rsid w:val="008B7C36"/>
    <w:rsid w:val="008B7F40"/>
    <w:rsid w:val="008C05D8"/>
    <w:rsid w:val="008C09F5"/>
    <w:rsid w:val="008C0C07"/>
    <w:rsid w:val="008C1E21"/>
    <w:rsid w:val="008C1FF1"/>
    <w:rsid w:val="008C2103"/>
    <w:rsid w:val="008C23A9"/>
    <w:rsid w:val="008C25BE"/>
    <w:rsid w:val="008C2B02"/>
    <w:rsid w:val="008C2B68"/>
    <w:rsid w:val="008C34C3"/>
    <w:rsid w:val="008C35A5"/>
    <w:rsid w:val="008C404B"/>
    <w:rsid w:val="008C555C"/>
    <w:rsid w:val="008C6340"/>
    <w:rsid w:val="008C6B0D"/>
    <w:rsid w:val="008C74F9"/>
    <w:rsid w:val="008C7665"/>
    <w:rsid w:val="008C7A29"/>
    <w:rsid w:val="008D0D07"/>
    <w:rsid w:val="008D17BB"/>
    <w:rsid w:val="008D1990"/>
    <w:rsid w:val="008D1AF0"/>
    <w:rsid w:val="008D23F4"/>
    <w:rsid w:val="008D29AD"/>
    <w:rsid w:val="008D3CDC"/>
    <w:rsid w:val="008D3EEA"/>
    <w:rsid w:val="008D4027"/>
    <w:rsid w:val="008D4640"/>
    <w:rsid w:val="008D51F2"/>
    <w:rsid w:val="008D5572"/>
    <w:rsid w:val="008D5D06"/>
    <w:rsid w:val="008D5DD7"/>
    <w:rsid w:val="008D5FEC"/>
    <w:rsid w:val="008D6278"/>
    <w:rsid w:val="008D6B93"/>
    <w:rsid w:val="008D6CDE"/>
    <w:rsid w:val="008D71C6"/>
    <w:rsid w:val="008D743F"/>
    <w:rsid w:val="008D75B2"/>
    <w:rsid w:val="008D797F"/>
    <w:rsid w:val="008E0FAE"/>
    <w:rsid w:val="008E14CC"/>
    <w:rsid w:val="008E197B"/>
    <w:rsid w:val="008E199F"/>
    <w:rsid w:val="008E49ED"/>
    <w:rsid w:val="008E4CE6"/>
    <w:rsid w:val="008E55D3"/>
    <w:rsid w:val="008E5C8F"/>
    <w:rsid w:val="008E7140"/>
    <w:rsid w:val="008E715C"/>
    <w:rsid w:val="008F030E"/>
    <w:rsid w:val="008F19A1"/>
    <w:rsid w:val="008F1E0B"/>
    <w:rsid w:val="008F1FF3"/>
    <w:rsid w:val="008F20AB"/>
    <w:rsid w:val="008F213D"/>
    <w:rsid w:val="008F2374"/>
    <w:rsid w:val="008F2859"/>
    <w:rsid w:val="008F2ECD"/>
    <w:rsid w:val="008F3712"/>
    <w:rsid w:val="008F43FD"/>
    <w:rsid w:val="008F4DB9"/>
    <w:rsid w:val="008F4EAE"/>
    <w:rsid w:val="008F64A6"/>
    <w:rsid w:val="008F6C59"/>
    <w:rsid w:val="008F6C63"/>
    <w:rsid w:val="008F6E54"/>
    <w:rsid w:val="00901A77"/>
    <w:rsid w:val="00902787"/>
    <w:rsid w:val="00902A71"/>
    <w:rsid w:val="00902D4D"/>
    <w:rsid w:val="0090376D"/>
    <w:rsid w:val="00904481"/>
    <w:rsid w:val="009045A3"/>
    <w:rsid w:val="009049F5"/>
    <w:rsid w:val="009051E7"/>
    <w:rsid w:val="009052FD"/>
    <w:rsid w:val="00905508"/>
    <w:rsid w:val="009059B3"/>
    <w:rsid w:val="00905A36"/>
    <w:rsid w:val="009060D4"/>
    <w:rsid w:val="009070E7"/>
    <w:rsid w:val="00907195"/>
    <w:rsid w:val="009076F2"/>
    <w:rsid w:val="009102D7"/>
    <w:rsid w:val="00910904"/>
    <w:rsid w:val="00911B3F"/>
    <w:rsid w:val="009121D3"/>
    <w:rsid w:val="00912B7B"/>
    <w:rsid w:val="00912FF2"/>
    <w:rsid w:val="0091393B"/>
    <w:rsid w:val="00913993"/>
    <w:rsid w:val="00914670"/>
    <w:rsid w:val="00914C32"/>
    <w:rsid w:val="00914FF2"/>
    <w:rsid w:val="009155F7"/>
    <w:rsid w:val="00915C5B"/>
    <w:rsid w:val="0091685C"/>
    <w:rsid w:val="009169B7"/>
    <w:rsid w:val="00916B43"/>
    <w:rsid w:val="00916C2A"/>
    <w:rsid w:val="009171C9"/>
    <w:rsid w:val="009174D6"/>
    <w:rsid w:val="009202D8"/>
    <w:rsid w:val="00920B74"/>
    <w:rsid w:val="00920CD9"/>
    <w:rsid w:val="00920D02"/>
    <w:rsid w:val="00921124"/>
    <w:rsid w:val="00921264"/>
    <w:rsid w:val="0092135A"/>
    <w:rsid w:val="0092143B"/>
    <w:rsid w:val="00921DC2"/>
    <w:rsid w:val="00921FF4"/>
    <w:rsid w:val="009223BC"/>
    <w:rsid w:val="00922DC6"/>
    <w:rsid w:val="009237A6"/>
    <w:rsid w:val="009237E2"/>
    <w:rsid w:val="009238A7"/>
    <w:rsid w:val="00923AAB"/>
    <w:rsid w:val="00923E04"/>
    <w:rsid w:val="00924826"/>
    <w:rsid w:val="0092540C"/>
    <w:rsid w:val="00925697"/>
    <w:rsid w:val="00925D02"/>
    <w:rsid w:val="00926055"/>
    <w:rsid w:val="00926A72"/>
    <w:rsid w:val="00926DDF"/>
    <w:rsid w:val="00927972"/>
    <w:rsid w:val="00927A1F"/>
    <w:rsid w:val="00930022"/>
    <w:rsid w:val="009311E7"/>
    <w:rsid w:val="00932457"/>
    <w:rsid w:val="00932DEE"/>
    <w:rsid w:val="00932E4B"/>
    <w:rsid w:val="00934A13"/>
    <w:rsid w:val="00935315"/>
    <w:rsid w:val="00935695"/>
    <w:rsid w:val="0093699F"/>
    <w:rsid w:val="00936CB2"/>
    <w:rsid w:val="0093735B"/>
    <w:rsid w:val="0093795D"/>
    <w:rsid w:val="00941653"/>
    <w:rsid w:val="00941867"/>
    <w:rsid w:val="009435DA"/>
    <w:rsid w:val="00943863"/>
    <w:rsid w:val="00943C31"/>
    <w:rsid w:val="0094443B"/>
    <w:rsid w:val="009454E9"/>
    <w:rsid w:val="009457E2"/>
    <w:rsid w:val="00946B65"/>
    <w:rsid w:val="009475B6"/>
    <w:rsid w:val="0095076D"/>
    <w:rsid w:val="009527A0"/>
    <w:rsid w:val="00952827"/>
    <w:rsid w:val="00952A49"/>
    <w:rsid w:val="0095351D"/>
    <w:rsid w:val="00953F98"/>
    <w:rsid w:val="009543DD"/>
    <w:rsid w:val="009545B0"/>
    <w:rsid w:val="00954855"/>
    <w:rsid w:val="0095600D"/>
    <w:rsid w:val="0095671F"/>
    <w:rsid w:val="0095685B"/>
    <w:rsid w:val="00957273"/>
    <w:rsid w:val="0095739E"/>
    <w:rsid w:val="0095777C"/>
    <w:rsid w:val="00957E59"/>
    <w:rsid w:val="009603CC"/>
    <w:rsid w:val="009604F3"/>
    <w:rsid w:val="00960BDF"/>
    <w:rsid w:val="00961059"/>
    <w:rsid w:val="009611FE"/>
    <w:rsid w:val="00961959"/>
    <w:rsid w:val="00961F17"/>
    <w:rsid w:val="00962566"/>
    <w:rsid w:val="00963286"/>
    <w:rsid w:val="009637A4"/>
    <w:rsid w:val="00963A1E"/>
    <w:rsid w:val="0096433D"/>
    <w:rsid w:val="00964FC7"/>
    <w:rsid w:val="0096544C"/>
    <w:rsid w:val="00965500"/>
    <w:rsid w:val="00965A63"/>
    <w:rsid w:val="00965C7E"/>
    <w:rsid w:val="00966580"/>
    <w:rsid w:val="009668B3"/>
    <w:rsid w:val="00966BF4"/>
    <w:rsid w:val="0096725C"/>
    <w:rsid w:val="00967286"/>
    <w:rsid w:val="009702C8"/>
    <w:rsid w:val="00970996"/>
    <w:rsid w:val="00971033"/>
    <w:rsid w:val="00971265"/>
    <w:rsid w:val="00972A73"/>
    <w:rsid w:val="00973103"/>
    <w:rsid w:val="00973C6F"/>
    <w:rsid w:val="0097401B"/>
    <w:rsid w:val="00974564"/>
    <w:rsid w:val="00976BB6"/>
    <w:rsid w:val="00976EF5"/>
    <w:rsid w:val="00981DC7"/>
    <w:rsid w:val="00981FB1"/>
    <w:rsid w:val="00981FEF"/>
    <w:rsid w:val="00982A66"/>
    <w:rsid w:val="00982C0A"/>
    <w:rsid w:val="00982D0E"/>
    <w:rsid w:val="00982E56"/>
    <w:rsid w:val="00983F97"/>
    <w:rsid w:val="0098458A"/>
    <w:rsid w:val="009858CC"/>
    <w:rsid w:val="00985903"/>
    <w:rsid w:val="00985ED2"/>
    <w:rsid w:val="0098622C"/>
    <w:rsid w:val="00986605"/>
    <w:rsid w:val="00986C92"/>
    <w:rsid w:val="00986D8A"/>
    <w:rsid w:val="00987B97"/>
    <w:rsid w:val="00990A36"/>
    <w:rsid w:val="00991A70"/>
    <w:rsid w:val="00991E11"/>
    <w:rsid w:val="00992982"/>
    <w:rsid w:val="00993CE8"/>
    <w:rsid w:val="00995068"/>
    <w:rsid w:val="009956A3"/>
    <w:rsid w:val="00996B36"/>
    <w:rsid w:val="009974FD"/>
    <w:rsid w:val="009A0070"/>
    <w:rsid w:val="009A03BE"/>
    <w:rsid w:val="009A058F"/>
    <w:rsid w:val="009A0B99"/>
    <w:rsid w:val="009A1D62"/>
    <w:rsid w:val="009A1E20"/>
    <w:rsid w:val="009A219C"/>
    <w:rsid w:val="009A2260"/>
    <w:rsid w:val="009A2644"/>
    <w:rsid w:val="009A2984"/>
    <w:rsid w:val="009A4DF4"/>
    <w:rsid w:val="009A67AF"/>
    <w:rsid w:val="009A6D51"/>
    <w:rsid w:val="009A6E59"/>
    <w:rsid w:val="009A6EFA"/>
    <w:rsid w:val="009A71A9"/>
    <w:rsid w:val="009A71B6"/>
    <w:rsid w:val="009A7629"/>
    <w:rsid w:val="009A7F1C"/>
    <w:rsid w:val="009B0038"/>
    <w:rsid w:val="009B02F9"/>
    <w:rsid w:val="009B08F1"/>
    <w:rsid w:val="009B0E79"/>
    <w:rsid w:val="009B1F98"/>
    <w:rsid w:val="009B1FD0"/>
    <w:rsid w:val="009B3139"/>
    <w:rsid w:val="009B3542"/>
    <w:rsid w:val="009B3979"/>
    <w:rsid w:val="009B4DA4"/>
    <w:rsid w:val="009B5401"/>
    <w:rsid w:val="009B5801"/>
    <w:rsid w:val="009B5BA0"/>
    <w:rsid w:val="009B5D3D"/>
    <w:rsid w:val="009B6002"/>
    <w:rsid w:val="009B657F"/>
    <w:rsid w:val="009B6685"/>
    <w:rsid w:val="009B73E6"/>
    <w:rsid w:val="009B7951"/>
    <w:rsid w:val="009B7E2A"/>
    <w:rsid w:val="009B7FE7"/>
    <w:rsid w:val="009C0579"/>
    <w:rsid w:val="009C05F4"/>
    <w:rsid w:val="009C0EFD"/>
    <w:rsid w:val="009C0FBB"/>
    <w:rsid w:val="009C0FD8"/>
    <w:rsid w:val="009C1070"/>
    <w:rsid w:val="009C10A0"/>
    <w:rsid w:val="009C2C7A"/>
    <w:rsid w:val="009C36AB"/>
    <w:rsid w:val="009C37C0"/>
    <w:rsid w:val="009C3D7D"/>
    <w:rsid w:val="009C4569"/>
    <w:rsid w:val="009C46D9"/>
    <w:rsid w:val="009C47DD"/>
    <w:rsid w:val="009C55D9"/>
    <w:rsid w:val="009C5FB0"/>
    <w:rsid w:val="009C6563"/>
    <w:rsid w:val="009C741F"/>
    <w:rsid w:val="009C7431"/>
    <w:rsid w:val="009C7EC0"/>
    <w:rsid w:val="009D067B"/>
    <w:rsid w:val="009D083C"/>
    <w:rsid w:val="009D1286"/>
    <w:rsid w:val="009D1544"/>
    <w:rsid w:val="009D2CA7"/>
    <w:rsid w:val="009D3A8A"/>
    <w:rsid w:val="009D43C1"/>
    <w:rsid w:val="009D49EC"/>
    <w:rsid w:val="009D4E1E"/>
    <w:rsid w:val="009D4EB6"/>
    <w:rsid w:val="009D4EEF"/>
    <w:rsid w:val="009D5ABC"/>
    <w:rsid w:val="009D6525"/>
    <w:rsid w:val="009D716E"/>
    <w:rsid w:val="009E0182"/>
    <w:rsid w:val="009E088C"/>
    <w:rsid w:val="009E0899"/>
    <w:rsid w:val="009E0952"/>
    <w:rsid w:val="009E150C"/>
    <w:rsid w:val="009E18A8"/>
    <w:rsid w:val="009E2851"/>
    <w:rsid w:val="009E2F61"/>
    <w:rsid w:val="009E30F6"/>
    <w:rsid w:val="009E361A"/>
    <w:rsid w:val="009E3EBE"/>
    <w:rsid w:val="009E4BDD"/>
    <w:rsid w:val="009E51B8"/>
    <w:rsid w:val="009E53AE"/>
    <w:rsid w:val="009E5AAD"/>
    <w:rsid w:val="009E603B"/>
    <w:rsid w:val="009E61FC"/>
    <w:rsid w:val="009E70E9"/>
    <w:rsid w:val="009F0BD6"/>
    <w:rsid w:val="009F166C"/>
    <w:rsid w:val="009F17FF"/>
    <w:rsid w:val="009F1825"/>
    <w:rsid w:val="009F1922"/>
    <w:rsid w:val="009F25D5"/>
    <w:rsid w:val="009F3153"/>
    <w:rsid w:val="009F4495"/>
    <w:rsid w:val="009F456B"/>
    <w:rsid w:val="009F471C"/>
    <w:rsid w:val="009F51D8"/>
    <w:rsid w:val="009F5484"/>
    <w:rsid w:val="009F6B8D"/>
    <w:rsid w:val="009F6E6B"/>
    <w:rsid w:val="009F73F2"/>
    <w:rsid w:val="00A0062F"/>
    <w:rsid w:val="00A00D0E"/>
    <w:rsid w:val="00A01435"/>
    <w:rsid w:val="00A01436"/>
    <w:rsid w:val="00A014E6"/>
    <w:rsid w:val="00A021C5"/>
    <w:rsid w:val="00A0262F"/>
    <w:rsid w:val="00A0318A"/>
    <w:rsid w:val="00A03792"/>
    <w:rsid w:val="00A037BC"/>
    <w:rsid w:val="00A039A3"/>
    <w:rsid w:val="00A04C9D"/>
    <w:rsid w:val="00A05504"/>
    <w:rsid w:val="00A06D14"/>
    <w:rsid w:val="00A07082"/>
    <w:rsid w:val="00A07AAE"/>
    <w:rsid w:val="00A1012D"/>
    <w:rsid w:val="00A11076"/>
    <w:rsid w:val="00A121BC"/>
    <w:rsid w:val="00A132C2"/>
    <w:rsid w:val="00A133CE"/>
    <w:rsid w:val="00A1398E"/>
    <w:rsid w:val="00A13F4A"/>
    <w:rsid w:val="00A14073"/>
    <w:rsid w:val="00A14080"/>
    <w:rsid w:val="00A14A52"/>
    <w:rsid w:val="00A151BA"/>
    <w:rsid w:val="00A15623"/>
    <w:rsid w:val="00A15E26"/>
    <w:rsid w:val="00A161E0"/>
    <w:rsid w:val="00A1647A"/>
    <w:rsid w:val="00A17F79"/>
    <w:rsid w:val="00A20196"/>
    <w:rsid w:val="00A20FFD"/>
    <w:rsid w:val="00A210C4"/>
    <w:rsid w:val="00A2134D"/>
    <w:rsid w:val="00A2199E"/>
    <w:rsid w:val="00A21ECC"/>
    <w:rsid w:val="00A22103"/>
    <w:rsid w:val="00A22266"/>
    <w:rsid w:val="00A22D51"/>
    <w:rsid w:val="00A22D8B"/>
    <w:rsid w:val="00A22DAD"/>
    <w:rsid w:val="00A24A17"/>
    <w:rsid w:val="00A251C6"/>
    <w:rsid w:val="00A25675"/>
    <w:rsid w:val="00A25A69"/>
    <w:rsid w:val="00A25AC4"/>
    <w:rsid w:val="00A2753B"/>
    <w:rsid w:val="00A2765D"/>
    <w:rsid w:val="00A305C7"/>
    <w:rsid w:val="00A30905"/>
    <w:rsid w:val="00A30F9A"/>
    <w:rsid w:val="00A314A2"/>
    <w:rsid w:val="00A31888"/>
    <w:rsid w:val="00A31D59"/>
    <w:rsid w:val="00A31F8D"/>
    <w:rsid w:val="00A32443"/>
    <w:rsid w:val="00A329CD"/>
    <w:rsid w:val="00A329E6"/>
    <w:rsid w:val="00A32C7D"/>
    <w:rsid w:val="00A33878"/>
    <w:rsid w:val="00A33B62"/>
    <w:rsid w:val="00A33BF1"/>
    <w:rsid w:val="00A33F29"/>
    <w:rsid w:val="00A3419E"/>
    <w:rsid w:val="00A347BA"/>
    <w:rsid w:val="00A34F7A"/>
    <w:rsid w:val="00A35A85"/>
    <w:rsid w:val="00A36753"/>
    <w:rsid w:val="00A36FAB"/>
    <w:rsid w:val="00A37214"/>
    <w:rsid w:val="00A375A2"/>
    <w:rsid w:val="00A40277"/>
    <w:rsid w:val="00A409A4"/>
    <w:rsid w:val="00A40EE2"/>
    <w:rsid w:val="00A418B3"/>
    <w:rsid w:val="00A41B6F"/>
    <w:rsid w:val="00A435D3"/>
    <w:rsid w:val="00A436CB"/>
    <w:rsid w:val="00A4398B"/>
    <w:rsid w:val="00A439F6"/>
    <w:rsid w:val="00A45B3C"/>
    <w:rsid w:val="00A4612E"/>
    <w:rsid w:val="00A4637C"/>
    <w:rsid w:val="00A46E01"/>
    <w:rsid w:val="00A47B4A"/>
    <w:rsid w:val="00A47B6E"/>
    <w:rsid w:val="00A47E82"/>
    <w:rsid w:val="00A507AB"/>
    <w:rsid w:val="00A507EB"/>
    <w:rsid w:val="00A518B4"/>
    <w:rsid w:val="00A51C15"/>
    <w:rsid w:val="00A51E69"/>
    <w:rsid w:val="00A51FEB"/>
    <w:rsid w:val="00A535D2"/>
    <w:rsid w:val="00A53609"/>
    <w:rsid w:val="00A538B4"/>
    <w:rsid w:val="00A54A46"/>
    <w:rsid w:val="00A54EBD"/>
    <w:rsid w:val="00A550AF"/>
    <w:rsid w:val="00A56227"/>
    <w:rsid w:val="00A56971"/>
    <w:rsid w:val="00A56EFC"/>
    <w:rsid w:val="00A57984"/>
    <w:rsid w:val="00A60166"/>
    <w:rsid w:val="00A602CA"/>
    <w:rsid w:val="00A60CBF"/>
    <w:rsid w:val="00A60F99"/>
    <w:rsid w:val="00A614DD"/>
    <w:rsid w:val="00A61F93"/>
    <w:rsid w:val="00A62214"/>
    <w:rsid w:val="00A63D5D"/>
    <w:rsid w:val="00A6469F"/>
    <w:rsid w:val="00A64B8D"/>
    <w:rsid w:val="00A65CD7"/>
    <w:rsid w:val="00A66235"/>
    <w:rsid w:val="00A670CA"/>
    <w:rsid w:val="00A6759C"/>
    <w:rsid w:val="00A67BEB"/>
    <w:rsid w:val="00A70042"/>
    <w:rsid w:val="00A70C31"/>
    <w:rsid w:val="00A713F2"/>
    <w:rsid w:val="00A7192E"/>
    <w:rsid w:val="00A71941"/>
    <w:rsid w:val="00A71F01"/>
    <w:rsid w:val="00A71FB9"/>
    <w:rsid w:val="00A723F9"/>
    <w:rsid w:val="00A7256C"/>
    <w:rsid w:val="00A731C1"/>
    <w:rsid w:val="00A73368"/>
    <w:rsid w:val="00A733A2"/>
    <w:rsid w:val="00A737CD"/>
    <w:rsid w:val="00A74515"/>
    <w:rsid w:val="00A7536E"/>
    <w:rsid w:val="00A7567A"/>
    <w:rsid w:val="00A75A6B"/>
    <w:rsid w:val="00A76161"/>
    <w:rsid w:val="00A7697D"/>
    <w:rsid w:val="00A77D18"/>
    <w:rsid w:val="00A77DF9"/>
    <w:rsid w:val="00A8123E"/>
    <w:rsid w:val="00A81D4B"/>
    <w:rsid w:val="00A8354B"/>
    <w:rsid w:val="00A83C1E"/>
    <w:rsid w:val="00A83FBA"/>
    <w:rsid w:val="00A8495D"/>
    <w:rsid w:val="00A849D6"/>
    <w:rsid w:val="00A856F1"/>
    <w:rsid w:val="00A8587C"/>
    <w:rsid w:val="00A859ED"/>
    <w:rsid w:val="00A85B35"/>
    <w:rsid w:val="00A85DF5"/>
    <w:rsid w:val="00A85EDE"/>
    <w:rsid w:val="00A871F0"/>
    <w:rsid w:val="00A90752"/>
    <w:rsid w:val="00A91E95"/>
    <w:rsid w:val="00A92781"/>
    <w:rsid w:val="00A92EB5"/>
    <w:rsid w:val="00A94546"/>
    <w:rsid w:val="00A949A7"/>
    <w:rsid w:val="00A9580E"/>
    <w:rsid w:val="00A95B9C"/>
    <w:rsid w:val="00A96359"/>
    <w:rsid w:val="00A966FB"/>
    <w:rsid w:val="00A96C86"/>
    <w:rsid w:val="00A96EA3"/>
    <w:rsid w:val="00A97003"/>
    <w:rsid w:val="00A972AE"/>
    <w:rsid w:val="00A97366"/>
    <w:rsid w:val="00A975E1"/>
    <w:rsid w:val="00A97A4E"/>
    <w:rsid w:val="00A97DC1"/>
    <w:rsid w:val="00AA089B"/>
    <w:rsid w:val="00AA0E08"/>
    <w:rsid w:val="00AA0E5E"/>
    <w:rsid w:val="00AA2483"/>
    <w:rsid w:val="00AA24BD"/>
    <w:rsid w:val="00AA2EE2"/>
    <w:rsid w:val="00AA2FC0"/>
    <w:rsid w:val="00AA319F"/>
    <w:rsid w:val="00AA3872"/>
    <w:rsid w:val="00AA3E78"/>
    <w:rsid w:val="00AA3EF6"/>
    <w:rsid w:val="00AA4DCE"/>
    <w:rsid w:val="00AA67AE"/>
    <w:rsid w:val="00AA7D21"/>
    <w:rsid w:val="00AB110C"/>
    <w:rsid w:val="00AB28B5"/>
    <w:rsid w:val="00AB2B6E"/>
    <w:rsid w:val="00AB3C59"/>
    <w:rsid w:val="00AB48AC"/>
    <w:rsid w:val="00AB572A"/>
    <w:rsid w:val="00AB5868"/>
    <w:rsid w:val="00AB5949"/>
    <w:rsid w:val="00AB5B18"/>
    <w:rsid w:val="00AB5B7F"/>
    <w:rsid w:val="00AB66A3"/>
    <w:rsid w:val="00AB765A"/>
    <w:rsid w:val="00AB794B"/>
    <w:rsid w:val="00AC018C"/>
    <w:rsid w:val="00AC1315"/>
    <w:rsid w:val="00AC1DFC"/>
    <w:rsid w:val="00AC2767"/>
    <w:rsid w:val="00AC2985"/>
    <w:rsid w:val="00AC2C9F"/>
    <w:rsid w:val="00AC2F73"/>
    <w:rsid w:val="00AC320A"/>
    <w:rsid w:val="00AC4E32"/>
    <w:rsid w:val="00AC4E9D"/>
    <w:rsid w:val="00AC51E1"/>
    <w:rsid w:val="00AC5637"/>
    <w:rsid w:val="00AC5B42"/>
    <w:rsid w:val="00AC605F"/>
    <w:rsid w:val="00AC65F9"/>
    <w:rsid w:val="00AC703A"/>
    <w:rsid w:val="00AC7630"/>
    <w:rsid w:val="00AC7AAE"/>
    <w:rsid w:val="00AC7BBE"/>
    <w:rsid w:val="00AD01CA"/>
    <w:rsid w:val="00AD026F"/>
    <w:rsid w:val="00AD091D"/>
    <w:rsid w:val="00AD0E50"/>
    <w:rsid w:val="00AD17C1"/>
    <w:rsid w:val="00AD1F8B"/>
    <w:rsid w:val="00AD2214"/>
    <w:rsid w:val="00AD4437"/>
    <w:rsid w:val="00AD47BF"/>
    <w:rsid w:val="00AD5287"/>
    <w:rsid w:val="00AD6410"/>
    <w:rsid w:val="00AD6FFB"/>
    <w:rsid w:val="00AD77BF"/>
    <w:rsid w:val="00AE00CF"/>
    <w:rsid w:val="00AE04DF"/>
    <w:rsid w:val="00AE0A53"/>
    <w:rsid w:val="00AE1132"/>
    <w:rsid w:val="00AE156D"/>
    <w:rsid w:val="00AE163D"/>
    <w:rsid w:val="00AE277F"/>
    <w:rsid w:val="00AE32B6"/>
    <w:rsid w:val="00AE339E"/>
    <w:rsid w:val="00AE3A66"/>
    <w:rsid w:val="00AE3B98"/>
    <w:rsid w:val="00AE415E"/>
    <w:rsid w:val="00AE4A07"/>
    <w:rsid w:val="00AE5786"/>
    <w:rsid w:val="00AE595A"/>
    <w:rsid w:val="00AE5BE1"/>
    <w:rsid w:val="00AE7116"/>
    <w:rsid w:val="00AE77FD"/>
    <w:rsid w:val="00AE78B2"/>
    <w:rsid w:val="00AE7A6E"/>
    <w:rsid w:val="00AE7C0E"/>
    <w:rsid w:val="00AF11CD"/>
    <w:rsid w:val="00AF25EE"/>
    <w:rsid w:val="00AF2696"/>
    <w:rsid w:val="00AF2753"/>
    <w:rsid w:val="00AF3684"/>
    <w:rsid w:val="00AF3E55"/>
    <w:rsid w:val="00AF4255"/>
    <w:rsid w:val="00AF442F"/>
    <w:rsid w:val="00AF4F50"/>
    <w:rsid w:val="00AF57C2"/>
    <w:rsid w:val="00AF5A0C"/>
    <w:rsid w:val="00AF5D03"/>
    <w:rsid w:val="00AF60DB"/>
    <w:rsid w:val="00AF671E"/>
    <w:rsid w:val="00B006D1"/>
    <w:rsid w:val="00B018A4"/>
    <w:rsid w:val="00B01935"/>
    <w:rsid w:val="00B02163"/>
    <w:rsid w:val="00B03437"/>
    <w:rsid w:val="00B039E2"/>
    <w:rsid w:val="00B0409C"/>
    <w:rsid w:val="00B040C4"/>
    <w:rsid w:val="00B04ABE"/>
    <w:rsid w:val="00B050D5"/>
    <w:rsid w:val="00B06BEF"/>
    <w:rsid w:val="00B06C6B"/>
    <w:rsid w:val="00B07547"/>
    <w:rsid w:val="00B07CF3"/>
    <w:rsid w:val="00B07D67"/>
    <w:rsid w:val="00B07DC2"/>
    <w:rsid w:val="00B10E38"/>
    <w:rsid w:val="00B11B9F"/>
    <w:rsid w:val="00B122B1"/>
    <w:rsid w:val="00B12A74"/>
    <w:rsid w:val="00B13427"/>
    <w:rsid w:val="00B13762"/>
    <w:rsid w:val="00B13ACC"/>
    <w:rsid w:val="00B13EAE"/>
    <w:rsid w:val="00B14C04"/>
    <w:rsid w:val="00B14C8D"/>
    <w:rsid w:val="00B14F80"/>
    <w:rsid w:val="00B168D3"/>
    <w:rsid w:val="00B16E3B"/>
    <w:rsid w:val="00B16E66"/>
    <w:rsid w:val="00B175E1"/>
    <w:rsid w:val="00B177FD"/>
    <w:rsid w:val="00B1780B"/>
    <w:rsid w:val="00B209C9"/>
    <w:rsid w:val="00B22163"/>
    <w:rsid w:val="00B225B9"/>
    <w:rsid w:val="00B22FC2"/>
    <w:rsid w:val="00B232DA"/>
    <w:rsid w:val="00B24241"/>
    <w:rsid w:val="00B25307"/>
    <w:rsid w:val="00B2611A"/>
    <w:rsid w:val="00B26C11"/>
    <w:rsid w:val="00B26F92"/>
    <w:rsid w:val="00B2707A"/>
    <w:rsid w:val="00B300FD"/>
    <w:rsid w:val="00B303AC"/>
    <w:rsid w:val="00B30CF7"/>
    <w:rsid w:val="00B30E1E"/>
    <w:rsid w:val="00B30F23"/>
    <w:rsid w:val="00B31E77"/>
    <w:rsid w:val="00B326ED"/>
    <w:rsid w:val="00B32709"/>
    <w:rsid w:val="00B342DE"/>
    <w:rsid w:val="00B3561D"/>
    <w:rsid w:val="00B35D44"/>
    <w:rsid w:val="00B35E6A"/>
    <w:rsid w:val="00B36912"/>
    <w:rsid w:val="00B36E6E"/>
    <w:rsid w:val="00B372BD"/>
    <w:rsid w:val="00B3758D"/>
    <w:rsid w:val="00B37EED"/>
    <w:rsid w:val="00B40547"/>
    <w:rsid w:val="00B4102C"/>
    <w:rsid w:val="00B4185A"/>
    <w:rsid w:val="00B428A1"/>
    <w:rsid w:val="00B42A1B"/>
    <w:rsid w:val="00B43787"/>
    <w:rsid w:val="00B43789"/>
    <w:rsid w:val="00B43ADD"/>
    <w:rsid w:val="00B4432D"/>
    <w:rsid w:val="00B44478"/>
    <w:rsid w:val="00B44AEF"/>
    <w:rsid w:val="00B45DDA"/>
    <w:rsid w:val="00B46B2C"/>
    <w:rsid w:val="00B46BB6"/>
    <w:rsid w:val="00B47591"/>
    <w:rsid w:val="00B50C50"/>
    <w:rsid w:val="00B50D33"/>
    <w:rsid w:val="00B50D8D"/>
    <w:rsid w:val="00B50F81"/>
    <w:rsid w:val="00B51D6E"/>
    <w:rsid w:val="00B52542"/>
    <w:rsid w:val="00B528D3"/>
    <w:rsid w:val="00B52C1C"/>
    <w:rsid w:val="00B52E92"/>
    <w:rsid w:val="00B53093"/>
    <w:rsid w:val="00B535A8"/>
    <w:rsid w:val="00B535DB"/>
    <w:rsid w:val="00B536BC"/>
    <w:rsid w:val="00B53BD2"/>
    <w:rsid w:val="00B53BF0"/>
    <w:rsid w:val="00B53C27"/>
    <w:rsid w:val="00B53E69"/>
    <w:rsid w:val="00B54120"/>
    <w:rsid w:val="00B54465"/>
    <w:rsid w:val="00B5561B"/>
    <w:rsid w:val="00B55C44"/>
    <w:rsid w:val="00B55FB0"/>
    <w:rsid w:val="00B56E73"/>
    <w:rsid w:val="00B6034A"/>
    <w:rsid w:val="00B60BB1"/>
    <w:rsid w:val="00B60EEE"/>
    <w:rsid w:val="00B615B8"/>
    <w:rsid w:val="00B61FC5"/>
    <w:rsid w:val="00B62263"/>
    <w:rsid w:val="00B62C21"/>
    <w:rsid w:val="00B62F4F"/>
    <w:rsid w:val="00B63E65"/>
    <w:rsid w:val="00B63FCE"/>
    <w:rsid w:val="00B6417D"/>
    <w:rsid w:val="00B648C6"/>
    <w:rsid w:val="00B64B15"/>
    <w:rsid w:val="00B659DB"/>
    <w:rsid w:val="00B65CF6"/>
    <w:rsid w:val="00B66B45"/>
    <w:rsid w:val="00B6795B"/>
    <w:rsid w:val="00B67FAB"/>
    <w:rsid w:val="00B70EB4"/>
    <w:rsid w:val="00B71EA3"/>
    <w:rsid w:val="00B72232"/>
    <w:rsid w:val="00B730D0"/>
    <w:rsid w:val="00B738AA"/>
    <w:rsid w:val="00B738CB"/>
    <w:rsid w:val="00B74103"/>
    <w:rsid w:val="00B74273"/>
    <w:rsid w:val="00B74D01"/>
    <w:rsid w:val="00B750B0"/>
    <w:rsid w:val="00B75E33"/>
    <w:rsid w:val="00B761C8"/>
    <w:rsid w:val="00B76AF7"/>
    <w:rsid w:val="00B76B13"/>
    <w:rsid w:val="00B76DAB"/>
    <w:rsid w:val="00B76EAA"/>
    <w:rsid w:val="00B76F85"/>
    <w:rsid w:val="00B779CE"/>
    <w:rsid w:val="00B77AA8"/>
    <w:rsid w:val="00B8044E"/>
    <w:rsid w:val="00B80778"/>
    <w:rsid w:val="00B80B3D"/>
    <w:rsid w:val="00B80FDF"/>
    <w:rsid w:val="00B81520"/>
    <w:rsid w:val="00B81BF8"/>
    <w:rsid w:val="00B82506"/>
    <w:rsid w:val="00B82B32"/>
    <w:rsid w:val="00B83E72"/>
    <w:rsid w:val="00B844C8"/>
    <w:rsid w:val="00B85AD3"/>
    <w:rsid w:val="00B86466"/>
    <w:rsid w:val="00B86CD5"/>
    <w:rsid w:val="00B87077"/>
    <w:rsid w:val="00B879E9"/>
    <w:rsid w:val="00B87C87"/>
    <w:rsid w:val="00B9090B"/>
    <w:rsid w:val="00B90AEF"/>
    <w:rsid w:val="00B90F35"/>
    <w:rsid w:val="00B91231"/>
    <w:rsid w:val="00B9156D"/>
    <w:rsid w:val="00B93197"/>
    <w:rsid w:val="00B932DD"/>
    <w:rsid w:val="00B93BEA"/>
    <w:rsid w:val="00B94094"/>
    <w:rsid w:val="00B94736"/>
    <w:rsid w:val="00B94B29"/>
    <w:rsid w:val="00B9501C"/>
    <w:rsid w:val="00B9563E"/>
    <w:rsid w:val="00B957BB"/>
    <w:rsid w:val="00B95951"/>
    <w:rsid w:val="00B95D27"/>
    <w:rsid w:val="00B96590"/>
    <w:rsid w:val="00B967D5"/>
    <w:rsid w:val="00B96928"/>
    <w:rsid w:val="00B979D1"/>
    <w:rsid w:val="00B97C23"/>
    <w:rsid w:val="00BA15AD"/>
    <w:rsid w:val="00BA1B33"/>
    <w:rsid w:val="00BA2106"/>
    <w:rsid w:val="00BA2181"/>
    <w:rsid w:val="00BA2C81"/>
    <w:rsid w:val="00BA2E91"/>
    <w:rsid w:val="00BA2F92"/>
    <w:rsid w:val="00BA33FD"/>
    <w:rsid w:val="00BA37B7"/>
    <w:rsid w:val="00BA482C"/>
    <w:rsid w:val="00BA4C23"/>
    <w:rsid w:val="00BA5C9C"/>
    <w:rsid w:val="00BA6514"/>
    <w:rsid w:val="00BA69A5"/>
    <w:rsid w:val="00BA6ADC"/>
    <w:rsid w:val="00BA7404"/>
    <w:rsid w:val="00BA7EA3"/>
    <w:rsid w:val="00BB11A7"/>
    <w:rsid w:val="00BB23A2"/>
    <w:rsid w:val="00BB2D2C"/>
    <w:rsid w:val="00BB30B0"/>
    <w:rsid w:val="00BB310F"/>
    <w:rsid w:val="00BB4F01"/>
    <w:rsid w:val="00BB51E3"/>
    <w:rsid w:val="00BB5DE2"/>
    <w:rsid w:val="00BB6590"/>
    <w:rsid w:val="00BB6BC6"/>
    <w:rsid w:val="00BB7989"/>
    <w:rsid w:val="00BC0ADD"/>
    <w:rsid w:val="00BC0C3E"/>
    <w:rsid w:val="00BC0EB8"/>
    <w:rsid w:val="00BC132A"/>
    <w:rsid w:val="00BC26AC"/>
    <w:rsid w:val="00BC30AD"/>
    <w:rsid w:val="00BC3114"/>
    <w:rsid w:val="00BC4BBA"/>
    <w:rsid w:val="00BC5525"/>
    <w:rsid w:val="00BC5F40"/>
    <w:rsid w:val="00BC5F6C"/>
    <w:rsid w:val="00BC6062"/>
    <w:rsid w:val="00BD0BD1"/>
    <w:rsid w:val="00BD1AEB"/>
    <w:rsid w:val="00BD1C7A"/>
    <w:rsid w:val="00BD20AF"/>
    <w:rsid w:val="00BD24FF"/>
    <w:rsid w:val="00BD268E"/>
    <w:rsid w:val="00BD3AF7"/>
    <w:rsid w:val="00BD4705"/>
    <w:rsid w:val="00BD7C0D"/>
    <w:rsid w:val="00BD7DF5"/>
    <w:rsid w:val="00BE06F3"/>
    <w:rsid w:val="00BE099A"/>
    <w:rsid w:val="00BE0A52"/>
    <w:rsid w:val="00BE0B30"/>
    <w:rsid w:val="00BE152C"/>
    <w:rsid w:val="00BE258A"/>
    <w:rsid w:val="00BE2924"/>
    <w:rsid w:val="00BE35E7"/>
    <w:rsid w:val="00BE46CF"/>
    <w:rsid w:val="00BE4911"/>
    <w:rsid w:val="00BE5B02"/>
    <w:rsid w:val="00BE5C00"/>
    <w:rsid w:val="00BE6027"/>
    <w:rsid w:val="00BE682F"/>
    <w:rsid w:val="00BF0FF0"/>
    <w:rsid w:val="00BF1460"/>
    <w:rsid w:val="00BF1730"/>
    <w:rsid w:val="00BF2FFF"/>
    <w:rsid w:val="00BF3295"/>
    <w:rsid w:val="00BF3467"/>
    <w:rsid w:val="00BF34BA"/>
    <w:rsid w:val="00BF45C4"/>
    <w:rsid w:val="00BF4C04"/>
    <w:rsid w:val="00BF4DA6"/>
    <w:rsid w:val="00BF5748"/>
    <w:rsid w:val="00BF6A6E"/>
    <w:rsid w:val="00C00A7D"/>
    <w:rsid w:val="00C01640"/>
    <w:rsid w:val="00C02BAA"/>
    <w:rsid w:val="00C0336E"/>
    <w:rsid w:val="00C03867"/>
    <w:rsid w:val="00C06D45"/>
    <w:rsid w:val="00C06D4F"/>
    <w:rsid w:val="00C06DF5"/>
    <w:rsid w:val="00C07699"/>
    <w:rsid w:val="00C07D26"/>
    <w:rsid w:val="00C1074E"/>
    <w:rsid w:val="00C10FC7"/>
    <w:rsid w:val="00C116CF"/>
    <w:rsid w:val="00C11EF8"/>
    <w:rsid w:val="00C11F80"/>
    <w:rsid w:val="00C12A70"/>
    <w:rsid w:val="00C12D73"/>
    <w:rsid w:val="00C13109"/>
    <w:rsid w:val="00C139B1"/>
    <w:rsid w:val="00C13A6D"/>
    <w:rsid w:val="00C13DDC"/>
    <w:rsid w:val="00C1656F"/>
    <w:rsid w:val="00C165E3"/>
    <w:rsid w:val="00C1666D"/>
    <w:rsid w:val="00C16D13"/>
    <w:rsid w:val="00C16DB3"/>
    <w:rsid w:val="00C1712C"/>
    <w:rsid w:val="00C17290"/>
    <w:rsid w:val="00C172DF"/>
    <w:rsid w:val="00C175A5"/>
    <w:rsid w:val="00C17E2B"/>
    <w:rsid w:val="00C20B4F"/>
    <w:rsid w:val="00C20EA8"/>
    <w:rsid w:val="00C21348"/>
    <w:rsid w:val="00C22B54"/>
    <w:rsid w:val="00C22ED1"/>
    <w:rsid w:val="00C23055"/>
    <w:rsid w:val="00C23D3D"/>
    <w:rsid w:val="00C24664"/>
    <w:rsid w:val="00C2608C"/>
    <w:rsid w:val="00C26F9C"/>
    <w:rsid w:val="00C2797E"/>
    <w:rsid w:val="00C27C4B"/>
    <w:rsid w:val="00C313FE"/>
    <w:rsid w:val="00C3152B"/>
    <w:rsid w:val="00C31BF4"/>
    <w:rsid w:val="00C3276B"/>
    <w:rsid w:val="00C333D2"/>
    <w:rsid w:val="00C34339"/>
    <w:rsid w:val="00C361AD"/>
    <w:rsid w:val="00C36700"/>
    <w:rsid w:val="00C3704A"/>
    <w:rsid w:val="00C37051"/>
    <w:rsid w:val="00C37C6B"/>
    <w:rsid w:val="00C37D53"/>
    <w:rsid w:val="00C403A5"/>
    <w:rsid w:val="00C40DEB"/>
    <w:rsid w:val="00C415B1"/>
    <w:rsid w:val="00C41743"/>
    <w:rsid w:val="00C420FB"/>
    <w:rsid w:val="00C42D07"/>
    <w:rsid w:val="00C44812"/>
    <w:rsid w:val="00C448E1"/>
    <w:rsid w:val="00C44EEA"/>
    <w:rsid w:val="00C4597A"/>
    <w:rsid w:val="00C45C30"/>
    <w:rsid w:val="00C4652C"/>
    <w:rsid w:val="00C467CB"/>
    <w:rsid w:val="00C4705A"/>
    <w:rsid w:val="00C477B5"/>
    <w:rsid w:val="00C47A51"/>
    <w:rsid w:val="00C47E48"/>
    <w:rsid w:val="00C50866"/>
    <w:rsid w:val="00C50DD5"/>
    <w:rsid w:val="00C50DF9"/>
    <w:rsid w:val="00C510C2"/>
    <w:rsid w:val="00C5125E"/>
    <w:rsid w:val="00C5145C"/>
    <w:rsid w:val="00C51587"/>
    <w:rsid w:val="00C523E6"/>
    <w:rsid w:val="00C526CE"/>
    <w:rsid w:val="00C52BE8"/>
    <w:rsid w:val="00C53155"/>
    <w:rsid w:val="00C53235"/>
    <w:rsid w:val="00C53A70"/>
    <w:rsid w:val="00C53F74"/>
    <w:rsid w:val="00C54218"/>
    <w:rsid w:val="00C54399"/>
    <w:rsid w:val="00C55AB7"/>
    <w:rsid w:val="00C561AB"/>
    <w:rsid w:val="00C56CE2"/>
    <w:rsid w:val="00C5769C"/>
    <w:rsid w:val="00C608C9"/>
    <w:rsid w:val="00C61068"/>
    <w:rsid w:val="00C613DB"/>
    <w:rsid w:val="00C622FD"/>
    <w:rsid w:val="00C631B2"/>
    <w:rsid w:val="00C635F2"/>
    <w:rsid w:val="00C63E56"/>
    <w:rsid w:val="00C645D3"/>
    <w:rsid w:val="00C645E9"/>
    <w:rsid w:val="00C64BE6"/>
    <w:rsid w:val="00C65013"/>
    <w:rsid w:val="00C65201"/>
    <w:rsid w:val="00C6530A"/>
    <w:rsid w:val="00C66303"/>
    <w:rsid w:val="00C66479"/>
    <w:rsid w:val="00C666B6"/>
    <w:rsid w:val="00C66AFB"/>
    <w:rsid w:val="00C67559"/>
    <w:rsid w:val="00C678E7"/>
    <w:rsid w:val="00C700E2"/>
    <w:rsid w:val="00C70C21"/>
    <w:rsid w:val="00C72341"/>
    <w:rsid w:val="00C723CD"/>
    <w:rsid w:val="00C734C1"/>
    <w:rsid w:val="00C736FA"/>
    <w:rsid w:val="00C73707"/>
    <w:rsid w:val="00C738EC"/>
    <w:rsid w:val="00C73FE6"/>
    <w:rsid w:val="00C740F6"/>
    <w:rsid w:val="00C74753"/>
    <w:rsid w:val="00C748B6"/>
    <w:rsid w:val="00C74B11"/>
    <w:rsid w:val="00C75497"/>
    <w:rsid w:val="00C75E14"/>
    <w:rsid w:val="00C77AA3"/>
    <w:rsid w:val="00C77D2A"/>
    <w:rsid w:val="00C806EF"/>
    <w:rsid w:val="00C80B89"/>
    <w:rsid w:val="00C8128A"/>
    <w:rsid w:val="00C815F9"/>
    <w:rsid w:val="00C82274"/>
    <w:rsid w:val="00C82E66"/>
    <w:rsid w:val="00C8377B"/>
    <w:rsid w:val="00C837DF"/>
    <w:rsid w:val="00C83A85"/>
    <w:rsid w:val="00C8433D"/>
    <w:rsid w:val="00C84813"/>
    <w:rsid w:val="00C84D11"/>
    <w:rsid w:val="00C85641"/>
    <w:rsid w:val="00C85A23"/>
    <w:rsid w:val="00C86A20"/>
    <w:rsid w:val="00C86BFB"/>
    <w:rsid w:val="00C86FB1"/>
    <w:rsid w:val="00C871CF"/>
    <w:rsid w:val="00C87A7E"/>
    <w:rsid w:val="00C87D16"/>
    <w:rsid w:val="00C90B9E"/>
    <w:rsid w:val="00C90CD5"/>
    <w:rsid w:val="00C917DB"/>
    <w:rsid w:val="00C91A2A"/>
    <w:rsid w:val="00C91E12"/>
    <w:rsid w:val="00C91E36"/>
    <w:rsid w:val="00C92383"/>
    <w:rsid w:val="00C92619"/>
    <w:rsid w:val="00C926E1"/>
    <w:rsid w:val="00C92FCD"/>
    <w:rsid w:val="00C9301D"/>
    <w:rsid w:val="00C93856"/>
    <w:rsid w:val="00C93F98"/>
    <w:rsid w:val="00C943A9"/>
    <w:rsid w:val="00C95CFC"/>
    <w:rsid w:val="00C97B70"/>
    <w:rsid w:val="00CA0531"/>
    <w:rsid w:val="00CA0EA5"/>
    <w:rsid w:val="00CA1637"/>
    <w:rsid w:val="00CA1ACF"/>
    <w:rsid w:val="00CA1BB7"/>
    <w:rsid w:val="00CA2865"/>
    <w:rsid w:val="00CA2D8A"/>
    <w:rsid w:val="00CA38A9"/>
    <w:rsid w:val="00CA3C87"/>
    <w:rsid w:val="00CA3E80"/>
    <w:rsid w:val="00CA5014"/>
    <w:rsid w:val="00CA575E"/>
    <w:rsid w:val="00CA5B23"/>
    <w:rsid w:val="00CA5BC2"/>
    <w:rsid w:val="00CA660D"/>
    <w:rsid w:val="00CA74AF"/>
    <w:rsid w:val="00CA7910"/>
    <w:rsid w:val="00CB0F55"/>
    <w:rsid w:val="00CB0F5B"/>
    <w:rsid w:val="00CB1B4E"/>
    <w:rsid w:val="00CB1C48"/>
    <w:rsid w:val="00CB2010"/>
    <w:rsid w:val="00CB24AA"/>
    <w:rsid w:val="00CB33C5"/>
    <w:rsid w:val="00CB33C6"/>
    <w:rsid w:val="00CB3429"/>
    <w:rsid w:val="00CB3591"/>
    <w:rsid w:val="00CB40E9"/>
    <w:rsid w:val="00CB4650"/>
    <w:rsid w:val="00CB4903"/>
    <w:rsid w:val="00CB5219"/>
    <w:rsid w:val="00CB5291"/>
    <w:rsid w:val="00CB6116"/>
    <w:rsid w:val="00CB6312"/>
    <w:rsid w:val="00CB676D"/>
    <w:rsid w:val="00CB6CE5"/>
    <w:rsid w:val="00CB7494"/>
    <w:rsid w:val="00CB7662"/>
    <w:rsid w:val="00CB7DE1"/>
    <w:rsid w:val="00CC0822"/>
    <w:rsid w:val="00CC0AC7"/>
    <w:rsid w:val="00CC1CA6"/>
    <w:rsid w:val="00CC20B3"/>
    <w:rsid w:val="00CC2273"/>
    <w:rsid w:val="00CC25AF"/>
    <w:rsid w:val="00CC2D52"/>
    <w:rsid w:val="00CC35F8"/>
    <w:rsid w:val="00CC3AC1"/>
    <w:rsid w:val="00CC40C2"/>
    <w:rsid w:val="00CC4AC6"/>
    <w:rsid w:val="00CC4C90"/>
    <w:rsid w:val="00CC4D72"/>
    <w:rsid w:val="00CC5DD9"/>
    <w:rsid w:val="00CC5E29"/>
    <w:rsid w:val="00CC5E40"/>
    <w:rsid w:val="00CC6EDA"/>
    <w:rsid w:val="00CC7468"/>
    <w:rsid w:val="00CC7E54"/>
    <w:rsid w:val="00CC7F54"/>
    <w:rsid w:val="00CD0F03"/>
    <w:rsid w:val="00CD15E1"/>
    <w:rsid w:val="00CD2963"/>
    <w:rsid w:val="00CD2B10"/>
    <w:rsid w:val="00CD2B70"/>
    <w:rsid w:val="00CD3500"/>
    <w:rsid w:val="00CD3A65"/>
    <w:rsid w:val="00CD3EC6"/>
    <w:rsid w:val="00CD4D77"/>
    <w:rsid w:val="00CD61C5"/>
    <w:rsid w:val="00CD655B"/>
    <w:rsid w:val="00CD7770"/>
    <w:rsid w:val="00CE0340"/>
    <w:rsid w:val="00CE1086"/>
    <w:rsid w:val="00CE1CF1"/>
    <w:rsid w:val="00CE1F54"/>
    <w:rsid w:val="00CE283F"/>
    <w:rsid w:val="00CE2994"/>
    <w:rsid w:val="00CE29FB"/>
    <w:rsid w:val="00CE2D72"/>
    <w:rsid w:val="00CE3831"/>
    <w:rsid w:val="00CE3B37"/>
    <w:rsid w:val="00CE563C"/>
    <w:rsid w:val="00CE5D7A"/>
    <w:rsid w:val="00CE6CEB"/>
    <w:rsid w:val="00CE7802"/>
    <w:rsid w:val="00CE78DB"/>
    <w:rsid w:val="00CE7C01"/>
    <w:rsid w:val="00CF0248"/>
    <w:rsid w:val="00CF0275"/>
    <w:rsid w:val="00CF0408"/>
    <w:rsid w:val="00CF07F5"/>
    <w:rsid w:val="00CF33F8"/>
    <w:rsid w:val="00CF3DFF"/>
    <w:rsid w:val="00CF4C2B"/>
    <w:rsid w:val="00CF6F67"/>
    <w:rsid w:val="00CF76ED"/>
    <w:rsid w:val="00CF7892"/>
    <w:rsid w:val="00D00326"/>
    <w:rsid w:val="00D00446"/>
    <w:rsid w:val="00D00794"/>
    <w:rsid w:val="00D00B7D"/>
    <w:rsid w:val="00D0123A"/>
    <w:rsid w:val="00D012F9"/>
    <w:rsid w:val="00D0136A"/>
    <w:rsid w:val="00D01D0E"/>
    <w:rsid w:val="00D01D20"/>
    <w:rsid w:val="00D01F80"/>
    <w:rsid w:val="00D02A97"/>
    <w:rsid w:val="00D02C11"/>
    <w:rsid w:val="00D03B84"/>
    <w:rsid w:val="00D04593"/>
    <w:rsid w:val="00D05657"/>
    <w:rsid w:val="00D05B65"/>
    <w:rsid w:val="00D06164"/>
    <w:rsid w:val="00D0674F"/>
    <w:rsid w:val="00D07170"/>
    <w:rsid w:val="00D07185"/>
    <w:rsid w:val="00D077EB"/>
    <w:rsid w:val="00D07DE0"/>
    <w:rsid w:val="00D1018A"/>
    <w:rsid w:val="00D111A2"/>
    <w:rsid w:val="00D11C45"/>
    <w:rsid w:val="00D120BC"/>
    <w:rsid w:val="00D12632"/>
    <w:rsid w:val="00D1283D"/>
    <w:rsid w:val="00D1403B"/>
    <w:rsid w:val="00D1476E"/>
    <w:rsid w:val="00D147D2"/>
    <w:rsid w:val="00D155B8"/>
    <w:rsid w:val="00D15C5E"/>
    <w:rsid w:val="00D17699"/>
    <w:rsid w:val="00D21B22"/>
    <w:rsid w:val="00D2256A"/>
    <w:rsid w:val="00D23F51"/>
    <w:rsid w:val="00D24981"/>
    <w:rsid w:val="00D25955"/>
    <w:rsid w:val="00D25BB3"/>
    <w:rsid w:val="00D2704C"/>
    <w:rsid w:val="00D27701"/>
    <w:rsid w:val="00D277D5"/>
    <w:rsid w:val="00D27B52"/>
    <w:rsid w:val="00D27C9F"/>
    <w:rsid w:val="00D30546"/>
    <w:rsid w:val="00D305BA"/>
    <w:rsid w:val="00D30C85"/>
    <w:rsid w:val="00D314AD"/>
    <w:rsid w:val="00D31DCC"/>
    <w:rsid w:val="00D31F3C"/>
    <w:rsid w:val="00D3207F"/>
    <w:rsid w:val="00D320C9"/>
    <w:rsid w:val="00D322D9"/>
    <w:rsid w:val="00D324B0"/>
    <w:rsid w:val="00D3331E"/>
    <w:rsid w:val="00D34D1B"/>
    <w:rsid w:val="00D35111"/>
    <w:rsid w:val="00D35260"/>
    <w:rsid w:val="00D35682"/>
    <w:rsid w:val="00D35CDE"/>
    <w:rsid w:val="00D3626C"/>
    <w:rsid w:val="00D36444"/>
    <w:rsid w:val="00D36621"/>
    <w:rsid w:val="00D40993"/>
    <w:rsid w:val="00D4148B"/>
    <w:rsid w:val="00D4209E"/>
    <w:rsid w:val="00D421D7"/>
    <w:rsid w:val="00D4257B"/>
    <w:rsid w:val="00D42597"/>
    <w:rsid w:val="00D4295A"/>
    <w:rsid w:val="00D4309C"/>
    <w:rsid w:val="00D435EE"/>
    <w:rsid w:val="00D43B49"/>
    <w:rsid w:val="00D45426"/>
    <w:rsid w:val="00D46023"/>
    <w:rsid w:val="00D46C87"/>
    <w:rsid w:val="00D471F3"/>
    <w:rsid w:val="00D47B8C"/>
    <w:rsid w:val="00D50769"/>
    <w:rsid w:val="00D50A23"/>
    <w:rsid w:val="00D510C6"/>
    <w:rsid w:val="00D51A1C"/>
    <w:rsid w:val="00D54926"/>
    <w:rsid w:val="00D54C84"/>
    <w:rsid w:val="00D54F68"/>
    <w:rsid w:val="00D5552E"/>
    <w:rsid w:val="00D55744"/>
    <w:rsid w:val="00D55CD5"/>
    <w:rsid w:val="00D56699"/>
    <w:rsid w:val="00D56A30"/>
    <w:rsid w:val="00D577F4"/>
    <w:rsid w:val="00D578B4"/>
    <w:rsid w:val="00D60F20"/>
    <w:rsid w:val="00D61306"/>
    <w:rsid w:val="00D6266B"/>
    <w:rsid w:val="00D62D74"/>
    <w:rsid w:val="00D63304"/>
    <w:rsid w:val="00D6331C"/>
    <w:rsid w:val="00D63EC1"/>
    <w:rsid w:val="00D64569"/>
    <w:rsid w:val="00D64A76"/>
    <w:rsid w:val="00D64BBF"/>
    <w:rsid w:val="00D64CF8"/>
    <w:rsid w:val="00D65CFE"/>
    <w:rsid w:val="00D65F7B"/>
    <w:rsid w:val="00D66C4F"/>
    <w:rsid w:val="00D70480"/>
    <w:rsid w:val="00D71CB6"/>
    <w:rsid w:val="00D72096"/>
    <w:rsid w:val="00D729B4"/>
    <w:rsid w:val="00D72A89"/>
    <w:rsid w:val="00D743FC"/>
    <w:rsid w:val="00D752C2"/>
    <w:rsid w:val="00D75947"/>
    <w:rsid w:val="00D75A1B"/>
    <w:rsid w:val="00D76480"/>
    <w:rsid w:val="00D77D27"/>
    <w:rsid w:val="00D805E7"/>
    <w:rsid w:val="00D80D86"/>
    <w:rsid w:val="00D8266E"/>
    <w:rsid w:val="00D8274A"/>
    <w:rsid w:val="00D82EEB"/>
    <w:rsid w:val="00D83828"/>
    <w:rsid w:val="00D83BD4"/>
    <w:rsid w:val="00D8479D"/>
    <w:rsid w:val="00D85968"/>
    <w:rsid w:val="00D867A3"/>
    <w:rsid w:val="00D86C58"/>
    <w:rsid w:val="00D8730B"/>
    <w:rsid w:val="00D877CD"/>
    <w:rsid w:val="00D904FC"/>
    <w:rsid w:val="00D91631"/>
    <w:rsid w:val="00D921D1"/>
    <w:rsid w:val="00D9308F"/>
    <w:rsid w:val="00D93F7C"/>
    <w:rsid w:val="00D9402A"/>
    <w:rsid w:val="00D943C9"/>
    <w:rsid w:val="00D94718"/>
    <w:rsid w:val="00D94F9E"/>
    <w:rsid w:val="00D95362"/>
    <w:rsid w:val="00D95A1C"/>
    <w:rsid w:val="00D968CF"/>
    <w:rsid w:val="00D96D3B"/>
    <w:rsid w:val="00D9721D"/>
    <w:rsid w:val="00D972DF"/>
    <w:rsid w:val="00DA0680"/>
    <w:rsid w:val="00DA085F"/>
    <w:rsid w:val="00DA17D1"/>
    <w:rsid w:val="00DA1FF8"/>
    <w:rsid w:val="00DA20B2"/>
    <w:rsid w:val="00DA2219"/>
    <w:rsid w:val="00DA303E"/>
    <w:rsid w:val="00DA3363"/>
    <w:rsid w:val="00DA3D0C"/>
    <w:rsid w:val="00DA4A69"/>
    <w:rsid w:val="00DA4A8B"/>
    <w:rsid w:val="00DA4AA4"/>
    <w:rsid w:val="00DA4AB3"/>
    <w:rsid w:val="00DA56E0"/>
    <w:rsid w:val="00DA6434"/>
    <w:rsid w:val="00DA6D41"/>
    <w:rsid w:val="00DA6F88"/>
    <w:rsid w:val="00DA73A9"/>
    <w:rsid w:val="00DA7D4D"/>
    <w:rsid w:val="00DB00E1"/>
    <w:rsid w:val="00DB0410"/>
    <w:rsid w:val="00DB0D16"/>
    <w:rsid w:val="00DB122E"/>
    <w:rsid w:val="00DB208D"/>
    <w:rsid w:val="00DB3B76"/>
    <w:rsid w:val="00DB40F6"/>
    <w:rsid w:val="00DB4124"/>
    <w:rsid w:val="00DB477D"/>
    <w:rsid w:val="00DB565F"/>
    <w:rsid w:val="00DB59F2"/>
    <w:rsid w:val="00DB5D47"/>
    <w:rsid w:val="00DB5E1E"/>
    <w:rsid w:val="00DB617E"/>
    <w:rsid w:val="00DB6971"/>
    <w:rsid w:val="00DB6B8D"/>
    <w:rsid w:val="00DB7734"/>
    <w:rsid w:val="00DC054A"/>
    <w:rsid w:val="00DC0638"/>
    <w:rsid w:val="00DC0DB7"/>
    <w:rsid w:val="00DC175A"/>
    <w:rsid w:val="00DC2443"/>
    <w:rsid w:val="00DC2E61"/>
    <w:rsid w:val="00DC394B"/>
    <w:rsid w:val="00DC43C4"/>
    <w:rsid w:val="00DC4746"/>
    <w:rsid w:val="00DC5D96"/>
    <w:rsid w:val="00DC64B9"/>
    <w:rsid w:val="00DC6AB5"/>
    <w:rsid w:val="00DC7268"/>
    <w:rsid w:val="00DC7B9C"/>
    <w:rsid w:val="00DD31E5"/>
    <w:rsid w:val="00DD3863"/>
    <w:rsid w:val="00DD3D69"/>
    <w:rsid w:val="00DD4377"/>
    <w:rsid w:val="00DD4630"/>
    <w:rsid w:val="00DD5BCC"/>
    <w:rsid w:val="00DD5EC6"/>
    <w:rsid w:val="00DD694F"/>
    <w:rsid w:val="00DD6B28"/>
    <w:rsid w:val="00DD721D"/>
    <w:rsid w:val="00DD7234"/>
    <w:rsid w:val="00DD740F"/>
    <w:rsid w:val="00DE0081"/>
    <w:rsid w:val="00DE104A"/>
    <w:rsid w:val="00DE19CE"/>
    <w:rsid w:val="00DE2068"/>
    <w:rsid w:val="00DE267F"/>
    <w:rsid w:val="00DE2775"/>
    <w:rsid w:val="00DE2880"/>
    <w:rsid w:val="00DE31CA"/>
    <w:rsid w:val="00DE36DB"/>
    <w:rsid w:val="00DE449D"/>
    <w:rsid w:val="00DE4672"/>
    <w:rsid w:val="00DE4DEA"/>
    <w:rsid w:val="00DE4FB7"/>
    <w:rsid w:val="00DE5733"/>
    <w:rsid w:val="00DE610E"/>
    <w:rsid w:val="00DE6214"/>
    <w:rsid w:val="00DE6458"/>
    <w:rsid w:val="00DE70D8"/>
    <w:rsid w:val="00DE7563"/>
    <w:rsid w:val="00DF055B"/>
    <w:rsid w:val="00DF05FB"/>
    <w:rsid w:val="00DF074A"/>
    <w:rsid w:val="00DF124D"/>
    <w:rsid w:val="00DF1F02"/>
    <w:rsid w:val="00DF24DF"/>
    <w:rsid w:val="00DF2FAF"/>
    <w:rsid w:val="00DF38EE"/>
    <w:rsid w:val="00DF3937"/>
    <w:rsid w:val="00DF3E3B"/>
    <w:rsid w:val="00DF3F16"/>
    <w:rsid w:val="00DF458B"/>
    <w:rsid w:val="00DF5132"/>
    <w:rsid w:val="00DF5636"/>
    <w:rsid w:val="00DF5CE4"/>
    <w:rsid w:val="00DF6108"/>
    <w:rsid w:val="00DF6E1B"/>
    <w:rsid w:val="00DF7249"/>
    <w:rsid w:val="00DF7B02"/>
    <w:rsid w:val="00DF7D17"/>
    <w:rsid w:val="00E001B6"/>
    <w:rsid w:val="00E002EC"/>
    <w:rsid w:val="00E00D56"/>
    <w:rsid w:val="00E0296F"/>
    <w:rsid w:val="00E02E76"/>
    <w:rsid w:val="00E036FA"/>
    <w:rsid w:val="00E04ACD"/>
    <w:rsid w:val="00E052E5"/>
    <w:rsid w:val="00E0659E"/>
    <w:rsid w:val="00E066C0"/>
    <w:rsid w:val="00E074FB"/>
    <w:rsid w:val="00E07F9D"/>
    <w:rsid w:val="00E105A0"/>
    <w:rsid w:val="00E10A86"/>
    <w:rsid w:val="00E11D19"/>
    <w:rsid w:val="00E12FAE"/>
    <w:rsid w:val="00E13C1A"/>
    <w:rsid w:val="00E14F9A"/>
    <w:rsid w:val="00E150C8"/>
    <w:rsid w:val="00E1583D"/>
    <w:rsid w:val="00E1631E"/>
    <w:rsid w:val="00E16820"/>
    <w:rsid w:val="00E16F65"/>
    <w:rsid w:val="00E17247"/>
    <w:rsid w:val="00E174EC"/>
    <w:rsid w:val="00E17C3A"/>
    <w:rsid w:val="00E17F75"/>
    <w:rsid w:val="00E20CD5"/>
    <w:rsid w:val="00E20E17"/>
    <w:rsid w:val="00E20F11"/>
    <w:rsid w:val="00E223BB"/>
    <w:rsid w:val="00E22665"/>
    <w:rsid w:val="00E23B30"/>
    <w:rsid w:val="00E245DC"/>
    <w:rsid w:val="00E246DD"/>
    <w:rsid w:val="00E259AA"/>
    <w:rsid w:val="00E25DAE"/>
    <w:rsid w:val="00E26904"/>
    <w:rsid w:val="00E27C82"/>
    <w:rsid w:val="00E32050"/>
    <w:rsid w:val="00E32A78"/>
    <w:rsid w:val="00E33006"/>
    <w:rsid w:val="00E335AF"/>
    <w:rsid w:val="00E34C4B"/>
    <w:rsid w:val="00E35059"/>
    <w:rsid w:val="00E35E29"/>
    <w:rsid w:val="00E35E6D"/>
    <w:rsid w:val="00E365FE"/>
    <w:rsid w:val="00E3682A"/>
    <w:rsid w:val="00E370A6"/>
    <w:rsid w:val="00E372F9"/>
    <w:rsid w:val="00E37545"/>
    <w:rsid w:val="00E37855"/>
    <w:rsid w:val="00E40260"/>
    <w:rsid w:val="00E40DB3"/>
    <w:rsid w:val="00E41523"/>
    <w:rsid w:val="00E418F5"/>
    <w:rsid w:val="00E42171"/>
    <w:rsid w:val="00E42D08"/>
    <w:rsid w:val="00E43B5A"/>
    <w:rsid w:val="00E43D96"/>
    <w:rsid w:val="00E45345"/>
    <w:rsid w:val="00E4577A"/>
    <w:rsid w:val="00E45C80"/>
    <w:rsid w:val="00E46327"/>
    <w:rsid w:val="00E472BB"/>
    <w:rsid w:val="00E473B4"/>
    <w:rsid w:val="00E50495"/>
    <w:rsid w:val="00E516D0"/>
    <w:rsid w:val="00E52B80"/>
    <w:rsid w:val="00E53514"/>
    <w:rsid w:val="00E54352"/>
    <w:rsid w:val="00E54649"/>
    <w:rsid w:val="00E5510C"/>
    <w:rsid w:val="00E55200"/>
    <w:rsid w:val="00E55F9B"/>
    <w:rsid w:val="00E578B9"/>
    <w:rsid w:val="00E57A5C"/>
    <w:rsid w:val="00E57C64"/>
    <w:rsid w:val="00E57DED"/>
    <w:rsid w:val="00E60760"/>
    <w:rsid w:val="00E60816"/>
    <w:rsid w:val="00E609CF"/>
    <w:rsid w:val="00E60FCC"/>
    <w:rsid w:val="00E611AE"/>
    <w:rsid w:val="00E61C65"/>
    <w:rsid w:val="00E62636"/>
    <w:rsid w:val="00E62DC6"/>
    <w:rsid w:val="00E63148"/>
    <w:rsid w:val="00E63232"/>
    <w:rsid w:val="00E63476"/>
    <w:rsid w:val="00E63BFB"/>
    <w:rsid w:val="00E6442C"/>
    <w:rsid w:val="00E64527"/>
    <w:rsid w:val="00E653DA"/>
    <w:rsid w:val="00E6564B"/>
    <w:rsid w:val="00E65ED1"/>
    <w:rsid w:val="00E6616B"/>
    <w:rsid w:val="00E66F41"/>
    <w:rsid w:val="00E67358"/>
    <w:rsid w:val="00E6735B"/>
    <w:rsid w:val="00E67791"/>
    <w:rsid w:val="00E67CA0"/>
    <w:rsid w:val="00E7002D"/>
    <w:rsid w:val="00E70F11"/>
    <w:rsid w:val="00E70FF1"/>
    <w:rsid w:val="00E715FA"/>
    <w:rsid w:val="00E71750"/>
    <w:rsid w:val="00E71A15"/>
    <w:rsid w:val="00E71E39"/>
    <w:rsid w:val="00E7215D"/>
    <w:rsid w:val="00E721FD"/>
    <w:rsid w:val="00E726CD"/>
    <w:rsid w:val="00E73061"/>
    <w:rsid w:val="00E733C4"/>
    <w:rsid w:val="00E734F5"/>
    <w:rsid w:val="00E73722"/>
    <w:rsid w:val="00E73E92"/>
    <w:rsid w:val="00E7525C"/>
    <w:rsid w:val="00E75300"/>
    <w:rsid w:val="00E76E8D"/>
    <w:rsid w:val="00E77050"/>
    <w:rsid w:val="00E80028"/>
    <w:rsid w:val="00E80763"/>
    <w:rsid w:val="00E81847"/>
    <w:rsid w:val="00E818B3"/>
    <w:rsid w:val="00E818B8"/>
    <w:rsid w:val="00E82A54"/>
    <w:rsid w:val="00E82E37"/>
    <w:rsid w:val="00E8315A"/>
    <w:rsid w:val="00E832B0"/>
    <w:rsid w:val="00E841CC"/>
    <w:rsid w:val="00E85AC3"/>
    <w:rsid w:val="00E86FAC"/>
    <w:rsid w:val="00E87E67"/>
    <w:rsid w:val="00E9174D"/>
    <w:rsid w:val="00E9269D"/>
    <w:rsid w:val="00E93371"/>
    <w:rsid w:val="00E94883"/>
    <w:rsid w:val="00E94DE6"/>
    <w:rsid w:val="00E95429"/>
    <w:rsid w:val="00E95FC8"/>
    <w:rsid w:val="00E96A1B"/>
    <w:rsid w:val="00E96A73"/>
    <w:rsid w:val="00E96A92"/>
    <w:rsid w:val="00E96BA7"/>
    <w:rsid w:val="00E97171"/>
    <w:rsid w:val="00E97A51"/>
    <w:rsid w:val="00E97AC2"/>
    <w:rsid w:val="00E97E04"/>
    <w:rsid w:val="00EA09B9"/>
    <w:rsid w:val="00EA0EFF"/>
    <w:rsid w:val="00EA101B"/>
    <w:rsid w:val="00EA10D8"/>
    <w:rsid w:val="00EA12C7"/>
    <w:rsid w:val="00EA178A"/>
    <w:rsid w:val="00EA1BD2"/>
    <w:rsid w:val="00EA22B7"/>
    <w:rsid w:val="00EA253F"/>
    <w:rsid w:val="00EA2551"/>
    <w:rsid w:val="00EA2AC1"/>
    <w:rsid w:val="00EA3834"/>
    <w:rsid w:val="00EA3959"/>
    <w:rsid w:val="00EA46D3"/>
    <w:rsid w:val="00EA4DFE"/>
    <w:rsid w:val="00EA4FDA"/>
    <w:rsid w:val="00EA5B7C"/>
    <w:rsid w:val="00EA6251"/>
    <w:rsid w:val="00EA689F"/>
    <w:rsid w:val="00EA6FA5"/>
    <w:rsid w:val="00EA746A"/>
    <w:rsid w:val="00EA7E4B"/>
    <w:rsid w:val="00EB2C2D"/>
    <w:rsid w:val="00EB37E3"/>
    <w:rsid w:val="00EB38F6"/>
    <w:rsid w:val="00EB4409"/>
    <w:rsid w:val="00EB6BC7"/>
    <w:rsid w:val="00EB74B4"/>
    <w:rsid w:val="00EB7CF1"/>
    <w:rsid w:val="00EB7FAA"/>
    <w:rsid w:val="00EC0BBC"/>
    <w:rsid w:val="00EC116D"/>
    <w:rsid w:val="00EC1CFE"/>
    <w:rsid w:val="00EC251F"/>
    <w:rsid w:val="00EC25FB"/>
    <w:rsid w:val="00EC265B"/>
    <w:rsid w:val="00EC2DB7"/>
    <w:rsid w:val="00EC4008"/>
    <w:rsid w:val="00EC4095"/>
    <w:rsid w:val="00EC4876"/>
    <w:rsid w:val="00EC4ED7"/>
    <w:rsid w:val="00EC50BF"/>
    <w:rsid w:val="00EC5412"/>
    <w:rsid w:val="00EC6AA7"/>
    <w:rsid w:val="00EC75B5"/>
    <w:rsid w:val="00EC75DE"/>
    <w:rsid w:val="00ED02FC"/>
    <w:rsid w:val="00ED0E21"/>
    <w:rsid w:val="00ED0EFA"/>
    <w:rsid w:val="00ED1CCC"/>
    <w:rsid w:val="00ED1D5D"/>
    <w:rsid w:val="00ED1EB2"/>
    <w:rsid w:val="00ED2B5D"/>
    <w:rsid w:val="00ED2C1D"/>
    <w:rsid w:val="00ED2C99"/>
    <w:rsid w:val="00ED2CF0"/>
    <w:rsid w:val="00ED40A3"/>
    <w:rsid w:val="00ED4824"/>
    <w:rsid w:val="00ED525F"/>
    <w:rsid w:val="00ED5365"/>
    <w:rsid w:val="00ED5491"/>
    <w:rsid w:val="00ED5F5D"/>
    <w:rsid w:val="00ED6088"/>
    <w:rsid w:val="00ED616A"/>
    <w:rsid w:val="00ED6D4A"/>
    <w:rsid w:val="00ED74F5"/>
    <w:rsid w:val="00ED7EC6"/>
    <w:rsid w:val="00EE0861"/>
    <w:rsid w:val="00EE1985"/>
    <w:rsid w:val="00EE1C6D"/>
    <w:rsid w:val="00EE1E13"/>
    <w:rsid w:val="00EE2483"/>
    <w:rsid w:val="00EE25F2"/>
    <w:rsid w:val="00EE2AE8"/>
    <w:rsid w:val="00EE3B75"/>
    <w:rsid w:val="00EE46DA"/>
    <w:rsid w:val="00EE485E"/>
    <w:rsid w:val="00EE5187"/>
    <w:rsid w:val="00EE51AD"/>
    <w:rsid w:val="00EE59B4"/>
    <w:rsid w:val="00EF016F"/>
    <w:rsid w:val="00EF04BD"/>
    <w:rsid w:val="00EF13ED"/>
    <w:rsid w:val="00EF1608"/>
    <w:rsid w:val="00EF16EB"/>
    <w:rsid w:val="00EF1C9A"/>
    <w:rsid w:val="00EF1D06"/>
    <w:rsid w:val="00EF245A"/>
    <w:rsid w:val="00EF3884"/>
    <w:rsid w:val="00EF3D56"/>
    <w:rsid w:val="00EF3DD2"/>
    <w:rsid w:val="00EF4EAF"/>
    <w:rsid w:val="00EF550D"/>
    <w:rsid w:val="00EF5E4B"/>
    <w:rsid w:val="00EF5FFF"/>
    <w:rsid w:val="00EF6E4A"/>
    <w:rsid w:val="00EF7AFD"/>
    <w:rsid w:val="00F00D23"/>
    <w:rsid w:val="00F014A9"/>
    <w:rsid w:val="00F0159C"/>
    <w:rsid w:val="00F01824"/>
    <w:rsid w:val="00F019FC"/>
    <w:rsid w:val="00F02A74"/>
    <w:rsid w:val="00F03106"/>
    <w:rsid w:val="00F03F9D"/>
    <w:rsid w:val="00F04F4A"/>
    <w:rsid w:val="00F05797"/>
    <w:rsid w:val="00F05990"/>
    <w:rsid w:val="00F06E10"/>
    <w:rsid w:val="00F0703D"/>
    <w:rsid w:val="00F0704A"/>
    <w:rsid w:val="00F0746F"/>
    <w:rsid w:val="00F07886"/>
    <w:rsid w:val="00F079AC"/>
    <w:rsid w:val="00F07E48"/>
    <w:rsid w:val="00F10688"/>
    <w:rsid w:val="00F10BD4"/>
    <w:rsid w:val="00F1196D"/>
    <w:rsid w:val="00F11C13"/>
    <w:rsid w:val="00F12991"/>
    <w:rsid w:val="00F12C9D"/>
    <w:rsid w:val="00F144DC"/>
    <w:rsid w:val="00F14647"/>
    <w:rsid w:val="00F14B00"/>
    <w:rsid w:val="00F14DB9"/>
    <w:rsid w:val="00F157BB"/>
    <w:rsid w:val="00F1597D"/>
    <w:rsid w:val="00F15BE6"/>
    <w:rsid w:val="00F16182"/>
    <w:rsid w:val="00F162FA"/>
    <w:rsid w:val="00F16C06"/>
    <w:rsid w:val="00F200D9"/>
    <w:rsid w:val="00F207E7"/>
    <w:rsid w:val="00F20966"/>
    <w:rsid w:val="00F20D66"/>
    <w:rsid w:val="00F2127D"/>
    <w:rsid w:val="00F21E42"/>
    <w:rsid w:val="00F21FBB"/>
    <w:rsid w:val="00F223EA"/>
    <w:rsid w:val="00F2256B"/>
    <w:rsid w:val="00F22DB4"/>
    <w:rsid w:val="00F22F3A"/>
    <w:rsid w:val="00F24678"/>
    <w:rsid w:val="00F26609"/>
    <w:rsid w:val="00F269EA"/>
    <w:rsid w:val="00F26FBA"/>
    <w:rsid w:val="00F26FD8"/>
    <w:rsid w:val="00F2745E"/>
    <w:rsid w:val="00F2758A"/>
    <w:rsid w:val="00F27EB7"/>
    <w:rsid w:val="00F309A7"/>
    <w:rsid w:val="00F30AA1"/>
    <w:rsid w:val="00F31589"/>
    <w:rsid w:val="00F31CA7"/>
    <w:rsid w:val="00F3309E"/>
    <w:rsid w:val="00F332C2"/>
    <w:rsid w:val="00F342C3"/>
    <w:rsid w:val="00F3518E"/>
    <w:rsid w:val="00F351F8"/>
    <w:rsid w:val="00F35A09"/>
    <w:rsid w:val="00F35C9B"/>
    <w:rsid w:val="00F371F0"/>
    <w:rsid w:val="00F37DED"/>
    <w:rsid w:val="00F37F28"/>
    <w:rsid w:val="00F40C92"/>
    <w:rsid w:val="00F42D02"/>
    <w:rsid w:val="00F4379A"/>
    <w:rsid w:val="00F43B8A"/>
    <w:rsid w:val="00F451EB"/>
    <w:rsid w:val="00F45CAA"/>
    <w:rsid w:val="00F46D40"/>
    <w:rsid w:val="00F47BF0"/>
    <w:rsid w:val="00F500D8"/>
    <w:rsid w:val="00F505F4"/>
    <w:rsid w:val="00F5061D"/>
    <w:rsid w:val="00F50ABE"/>
    <w:rsid w:val="00F510DA"/>
    <w:rsid w:val="00F5115C"/>
    <w:rsid w:val="00F51D09"/>
    <w:rsid w:val="00F52838"/>
    <w:rsid w:val="00F53049"/>
    <w:rsid w:val="00F533F9"/>
    <w:rsid w:val="00F53E6F"/>
    <w:rsid w:val="00F5425E"/>
    <w:rsid w:val="00F56600"/>
    <w:rsid w:val="00F566E1"/>
    <w:rsid w:val="00F56914"/>
    <w:rsid w:val="00F56F6E"/>
    <w:rsid w:val="00F60970"/>
    <w:rsid w:val="00F60D07"/>
    <w:rsid w:val="00F61302"/>
    <w:rsid w:val="00F61BDE"/>
    <w:rsid w:val="00F62412"/>
    <w:rsid w:val="00F62767"/>
    <w:rsid w:val="00F6337A"/>
    <w:rsid w:val="00F637C9"/>
    <w:rsid w:val="00F63865"/>
    <w:rsid w:val="00F6394E"/>
    <w:rsid w:val="00F6422A"/>
    <w:rsid w:val="00F64269"/>
    <w:rsid w:val="00F64B88"/>
    <w:rsid w:val="00F64CC8"/>
    <w:rsid w:val="00F65288"/>
    <w:rsid w:val="00F65452"/>
    <w:rsid w:val="00F657BF"/>
    <w:rsid w:val="00F6613A"/>
    <w:rsid w:val="00F66E7D"/>
    <w:rsid w:val="00F6787E"/>
    <w:rsid w:val="00F704C4"/>
    <w:rsid w:val="00F709D3"/>
    <w:rsid w:val="00F7307A"/>
    <w:rsid w:val="00F7418D"/>
    <w:rsid w:val="00F7424F"/>
    <w:rsid w:val="00F7528C"/>
    <w:rsid w:val="00F7546E"/>
    <w:rsid w:val="00F758BC"/>
    <w:rsid w:val="00F75AE2"/>
    <w:rsid w:val="00F7657F"/>
    <w:rsid w:val="00F76765"/>
    <w:rsid w:val="00F8041F"/>
    <w:rsid w:val="00F809CB"/>
    <w:rsid w:val="00F81102"/>
    <w:rsid w:val="00F816BA"/>
    <w:rsid w:val="00F81A3D"/>
    <w:rsid w:val="00F8241D"/>
    <w:rsid w:val="00F82503"/>
    <w:rsid w:val="00F82B8E"/>
    <w:rsid w:val="00F838C5"/>
    <w:rsid w:val="00F83F00"/>
    <w:rsid w:val="00F84300"/>
    <w:rsid w:val="00F84331"/>
    <w:rsid w:val="00F8602D"/>
    <w:rsid w:val="00F86597"/>
    <w:rsid w:val="00F86681"/>
    <w:rsid w:val="00F866F7"/>
    <w:rsid w:val="00F86E9F"/>
    <w:rsid w:val="00F8768E"/>
    <w:rsid w:val="00F879BD"/>
    <w:rsid w:val="00F90DDB"/>
    <w:rsid w:val="00F9109B"/>
    <w:rsid w:val="00F9197B"/>
    <w:rsid w:val="00F91A28"/>
    <w:rsid w:val="00F91E11"/>
    <w:rsid w:val="00F926B2"/>
    <w:rsid w:val="00F933A0"/>
    <w:rsid w:val="00F93EB9"/>
    <w:rsid w:val="00F93F95"/>
    <w:rsid w:val="00F9404C"/>
    <w:rsid w:val="00F952F0"/>
    <w:rsid w:val="00F962C1"/>
    <w:rsid w:val="00F96404"/>
    <w:rsid w:val="00F96BC2"/>
    <w:rsid w:val="00F96C8E"/>
    <w:rsid w:val="00F979D1"/>
    <w:rsid w:val="00FA18F9"/>
    <w:rsid w:val="00FA30C7"/>
    <w:rsid w:val="00FA4F6F"/>
    <w:rsid w:val="00FA5BC0"/>
    <w:rsid w:val="00FA67C8"/>
    <w:rsid w:val="00FA6EE5"/>
    <w:rsid w:val="00FA704D"/>
    <w:rsid w:val="00FB04F2"/>
    <w:rsid w:val="00FB0854"/>
    <w:rsid w:val="00FB0869"/>
    <w:rsid w:val="00FB0F64"/>
    <w:rsid w:val="00FB1121"/>
    <w:rsid w:val="00FB11B8"/>
    <w:rsid w:val="00FB2048"/>
    <w:rsid w:val="00FB22BD"/>
    <w:rsid w:val="00FB2868"/>
    <w:rsid w:val="00FB2A31"/>
    <w:rsid w:val="00FB2EC0"/>
    <w:rsid w:val="00FB3726"/>
    <w:rsid w:val="00FB3FC6"/>
    <w:rsid w:val="00FB400B"/>
    <w:rsid w:val="00FB43CB"/>
    <w:rsid w:val="00FB4FD9"/>
    <w:rsid w:val="00FB5D49"/>
    <w:rsid w:val="00FB6071"/>
    <w:rsid w:val="00FB665A"/>
    <w:rsid w:val="00FB6868"/>
    <w:rsid w:val="00FB6EAD"/>
    <w:rsid w:val="00FB716B"/>
    <w:rsid w:val="00FC001D"/>
    <w:rsid w:val="00FC0FC1"/>
    <w:rsid w:val="00FC13DD"/>
    <w:rsid w:val="00FC1459"/>
    <w:rsid w:val="00FC1532"/>
    <w:rsid w:val="00FC264C"/>
    <w:rsid w:val="00FC28E0"/>
    <w:rsid w:val="00FC3C91"/>
    <w:rsid w:val="00FC3E3E"/>
    <w:rsid w:val="00FC4585"/>
    <w:rsid w:val="00FC4A4E"/>
    <w:rsid w:val="00FC4B0F"/>
    <w:rsid w:val="00FC4B58"/>
    <w:rsid w:val="00FC4C82"/>
    <w:rsid w:val="00FC4CC3"/>
    <w:rsid w:val="00FC5352"/>
    <w:rsid w:val="00FC63A1"/>
    <w:rsid w:val="00FC63B7"/>
    <w:rsid w:val="00FC68FC"/>
    <w:rsid w:val="00FC7AD9"/>
    <w:rsid w:val="00FC7E89"/>
    <w:rsid w:val="00FD0431"/>
    <w:rsid w:val="00FD0566"/>
    <w:rsid w:val="00FD09D7"/>
    <w:rsid w:val="00FD0D37"/>
    <w:rsid w:val="00FD1A21"/>
    <w:rsid w:val="00FD224A"/>
    <w:rsid w:val="00FD226C"/>
    <w:rsid w:val="00FD2D8D"/>
    <w:rsid w:val="00FD2E67"/>
    <w:rsid w:val="00FD4155"/>
    <w:rsid w:val="00FD4CDD"/>
    <w:rsid w:val="00FD515E"/>
    <w:rsid w:val="00FD6AAD"/>
    <w:rsid w:val="00FD737C"/>
    <w:rsid w:val="00FD7B71"/>
    <w:rsid w:val="00FE058D"/>
    <w:rsid w:val="00FE0A44"/>
    <w:rsid w:val="00FE2029"/>
    <w:rsid w:val="00FE2857"/>
    <w:rsid w:val="00FE3470"/>
    <w:rsid w:val="00FE3770"/>
    <w:rsid w:val="00FE3D35"/>
    <w:rsid w:val="00FE40BA"/>
    <w:rsid w:val="00FE42D1"/>
    <w:rsid w:val="00FE4929"/>
    <w:rsid w:val="00FE4DDA"/>
    <w:rsid w:val="00FE5AC2"/>
    <w:rsid w:val="00FE7633"/>
    <w:rsid w:val="00FE7A8D"/>
    <w:rsid w:val="00FF0819"/>
    <w:rsid w:val="00FF1041"/>
    <w:rsid w:val="00FF1595"/>
    <w:rsid w:val="00FF195C"/>
    <w:rsid w:val="00FF215E"/>
    <w:rsid w:val="00FF25C2"/>
    <w:rsid w:val="00FF2FC0"/>
    <w:rsid w:val="00FF30B1"/>
    <w:rsid w:val="00FF3202"/>
    <w:rsid w:val="00FF3609"/>
    <w:rsid w:val="00FF38D8"/>
    <w:rsid w:val="00FF3CE4"/>
    <w:rsid w:val="00FF3F77"/>
    <w:rsid w:val="00FF4646"/>
    <w:rsid w:val="00FF4AAB"/>
    <w:rsid w:val="00FF52E4"/>
    <w:rsid w:val="00FF56F1"/>
    <w:rsid w:val="00FF6154"/>
    <w:rsid w:val="00FF65F6"/>
    <w:rsid w:val="00FF68D6"/>
    <w:rsid w:val="00FF6B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f" fillcolor="white" stroke="f">
      <v:fill color="white" on="f"/>
      <v:stroke on="f"/>
    </o:shapedefaults>
    <o:shapelayout v:ext="edit">
      <o:idmap v:ext="edit" data="2"/>
    </o:shapelayout>
  </w:shapeDefaults>
  <w:decimalSymbol w:val=","/>
  <w:listSeparator w:val=";"/>
  <w14:docId w14:val="26686CD6"/>
  <w15:chartTrackingRefBased/>
  <w15:docId w15:val="{DF57C850-E8B3-4D40-A736-F6007E66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iPriority="35" w:unhideWhenUsed="1" w:qFormat="1"/>
    <w:lsdException w:name="annotation reference" w:uiPriority="99"/>
    <w:lsdException w:name="endnote reference" w:uiPriority="99"/>
    <w:lsdException w:name="Title" w:qFormat="1"/>
    <w:lsdException w:name="Body Text" w:qFormat="1"/>
    <w:lsdException w:name="Subtitle" w:qFormat="1"/>
    <w:lsdException w:name="FollowedHyperlink" w:uiPriority="99"/>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6164"/>
    <w:rPr>
      <w:rFonts w:ascii="Arial" w:hAnsi="Arial"/>
      <w:sz w:val="28"/>
      <w:szCs w:val="24"/>
      <w:lang w:val="es-ES" w:eastAsia="es-ES"/>
    </w:rPr>
  </w:style>
  <w:style w:type="paragraph" w:styleId="Ttulo1">
    <w:name w:val="heading 1"/>
    <w:basedOn w:val="Normal"/>
    <w:next w:val="Normal"/>
    <w:link w:val="Ttulo1Car"/>
    <w:qFormat/>
    <w:pPr>
      <w:keepNext/>
      <w:tabs>
        <w:tab w:val="center" w:pos="1473"/>
        <w:tab w:val="center" w:pos="4534"/>
        <w:tab w:val="center" w:pos="6802"/>
      </w:tabs>
      <w:suppressAutoHyphens/>
      <w:spacing w:line="360" w:lineRule="auto"/>
      <w:jc w:val="both"/>
      <w:outlineLvl w:val="0"/>
    </w:pPr>
    <w:rPr>
      <w:szCs w:val="20"/>
      <w:lang w:val="es-ES_tradnl" w:eastAsia="es-CO"/>
    </w:rPr>
  </w:style>
  <w:style w:type="paragraph" w:styleId="Ttulo2">
    <w:name w:val="heading 2"/>
    <w:basedOn w:val="Normal"/>
    <w:next w:val="Normal"/>
    <w:link w:val="Ttulo2Car"/>
    <w:qFormat/>
    <w:pPr>
      <w:keepNext/>
      <w:tabs>
        <w:tab w:val="center" w:pos="1473"/>
        <w:tab w:val="center" w:pos="4534"/>
        <w:tab w:val="center" w:pos="6802"/>
      </w:tabs>
      <w:suppressAutoHyphens/>
      <w:spacing w:line="360" w:lineRule="auto"/>
      <w:jc w:val="both"/>
      <w:outlineLvl w:val="1"/>
    </w:pPr>
    <w:rPr>
      <w:rFonts w:cs="Arial"/>
      <w:b/>
      <w:bCs/>
    </w:rPr>
  </w:style>
  <w:style w:type="paragraph" w:styleId="Ttulo3">
    <w:name w:val="heading 3"/>
    <w:basedOn w:val="Normal"/>
    <w:next w:val="Normal"/>
    <w:link w:val="Ttulo3Car"/>
    <w:qFormat/>
    <w:pPr>
      <w:keepNext/>
      <w:spacing w:line="480" w:lineRule="exact"/>
      <w:jc w:val="center"/>
      <w:outlineLvl w:val="2"/>
    </w:pPr>
    <w:rPr>
      <w:b/>
      <w:bCs/>
      <w:sz w:val="24"/>
    </w:rPr>
  </w:style>
  <w:style w:type="paragraph" w:styleId="Ttulo4">
    <w:name w:val="heading 4"/>
    <w:basedOn w:val="Normal"/>
    <w:next w:val="Normal"/>
    <w:link w:val="Ttulo4Car"/>
    <w:qFormat/>
    <w:pPr>
      <w:keepNext/>
      <w:widowControl w:val="0"/>
      <w:tabs>
        <w:tab w:val="center" w:pos="1473"/>
        <w:tab w:val="center" w:pos="4534"/>
        <w:tab w:val="center" w:pos="6802"/>
      </w:tabs>
      <w:suppressAutoHyphens/>
      <w:spacing w:line="476" w:lineRule="exact"/>
      <w:jc w:val="both"/>
      <w:outlineLvl w:val="3"/>
    </w:pPr>
    <w:rPr>
      <w:snapToGrid w:val="0"/>
      <w:spacing w:val="-3"/>
      <w:szCs w:val="20"/>
      <w:lang w:val="es-ES_tradnl"/>
    </w:rPr>
  </w:style>
  <w:style w:type="paragraph" w:styleId="Ttulo5">
    <w:name w:val="heading 5"/>
    <w:basedOn w:val="Normal"/>
    <w:next w:val="Normal"/>
    <w:link w:val="Ttulo5Car"/>
    <w:qFormat/>
    <w:rsid w:val="005055AD"/>
    <w:pPr>
      <w:spacing w:before="240" w:after="60"/>
      <w:outlineLvl w:val="4"/>
    </w:pPr>
    <w:rPr>
      <w:b/>
      <w:bCs/>
      <w:i/>
      <w:iCs/>
      <w:sz w:val="26"/>
      <w:szCs w:val="26"/>
    </w:rPr>
  </w:style>
  <w:style w:type="paragraph" w:styleId="Ttulo6">
    <w:name w:val="heading 6"/>
    <w:basedOn w:val="Normal"/>
    <w:next w:val="Normal"/>
    <w:link w:val="Ttulo6Car"/>
    <w:qFormat/>
    <w:rsid w:val="00E75300"/>
    <w:pPr>
      <w:spacing w:before="240" w:after="60"/>
      <w:outlineLvl w:val="5"/>
    </w:pPr>
    <w:rPr>
      <w:rFonts w:ascii="Times New Roman" w:hAnsi="Times New Roman"/>
      <w:b/>
      <w:bCs/>
      <w:sz w:val="22"/>
      <w:szCs w:val="22"/>
    </w:rPr>
  </w:style>
  <w:style w:type="paragraph" w:styleId="Ttulo7">
    <w:name w:val="heading 7"/>
    <w:basedOn w:val="Normal"/>
    <w:next w:val="Normal"/>
    <w:link w:val="Ttulo7Car"/>
    <w:unhideWhenUsed/>
    <w:qFormat/>
    <w:rsid w:val="00E75300"/>
    <w:pPr>
      <w:spacing w:before="240" w:after="60"/>
      <w:outlineLvl w:val="6"/>
    </w:pPr>
    <w:rPr>
      <w:rFonts w:ascii="Calibri" w:hAnsi="Calibri"/>
      <w:sz w:val="24"/>
    </w:rPr>
  </w:style>
  <w:style w:type="paragraph" w:styleId="Ttulo8">
    <w:name w:val="heading 8"/>
    <w:basedOn w:val="Normal"/>
    <w:next w:val="Normal"/>
    <w:link w:val="Ttulo8Car"/>
    <w:qFormat/>
    <w:rsid w:val="00E75300"/>
    <w:pPr>
      <w:spacing w:before="240" w:after="60"/>
      <w:outlineLvl w:val="7"/>
    </w:pPr>
    <w:rPr>
      <w:rFonts w:ascii="Times New Roman" w:hAnsi="Times New Roman"/>
      <w:i/>
      <w:iCs/>
      <w:sz w:val="24"/>
    </w:rPr>
  </w:style>
  <w:style w:type="paragraph" w:styleId="Ttulo9">
    <w:name w:val="heading 9"/>
    <w:basedOn w:val="Normal"/>
    <w:next w:val="Normal"/>
    <w:link w:val="Ttulo9Car"/>
    <w:unhideWhenUsed/>
    <w:qFormat/>
    <w:rsid w:val="00E75300"/>
    <w:pPr>
      <w:spacing w:before="240" w:after="60"/>
      <w:outlineLvl w:val="8"/>
    </w:pPr>
    <w:rPr>
      <w:rFonts w:ascii="Cambria" w:hAnsi="Cambria"/>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jc w:val="both"/>
    </w:pPr>
    <w:rPr>
      <w:rFonts w:ascii="Times New Roman" w:hAnsi="Times New Roman"/>
      <w:sz w:val="24"/>
      <w:szCs w:val="20"/>
      <w:lang w:eastAsia="es-CO"/>
    </w:rPr>
  </w:style>
  <w:style w:type="paragraph" w:styleId="Textoindependiente3">
    <w:name w:val="Body Text 3"/>
    <w:basedOn w:val="Normal"/>
    <w:link w:val="Textoindependiente3Car"/>
    <w:pPr>
      <w:spacing w:after="120"/>
    </w:pPr>
    <w:rPr>
      <w:sz w:val="16"/>
      <w:szCs w:val="16"/>
      <w:lang w:eastAsia="es-CO"/>
    </w:rPr>
  </w:style>
  <w:style w:type="character" w:styleId="Nmerodepgina">
    <w:name w:val="page number"/>
    <w:basedOn w:val="Fuentedeprrafopredeter"/>
  </w:style>
  <w:style w:type="paragraph" w:styleId="Encabezado">
    <w:name w:val="header"/>
    <w:basedOn w:val="Normal"/>
    <w:link w:val="EncabezadoCar"/>
    <w:uiPriority w:val="99"/>
    <w:pPr>
      <w:tabs>
        <w:tab w:val="center" w:pos="4419"/>
        <w:tab w:val="right" w:pos="8838"/>
      </w:tabs>
    </w:pPr>
    <w:rPr>
      <w:szCs w:val="20"/>
      <w:lang w:eastAsia="es-CO"/>
    </w:rPr>
  </w:style>
  <w:style w:type="paragraph" w:styleId="Cierre">
    <w:name w:val="Closing"/>
    <w:basedOn w:val="Normal"/>
    <w:link w:val="CierreCar"/>
    <w:pPr>
      <w:ind w:left="4252"/>
    </w:pPr>
  </w:style>
  <w:style w:type="paragraph" w:customStyle="1" w:styleId="ListaCC">
    <w:name w:val="Lista CC."/>
    <w:basedOn w:val="Normal"/>
  </w:style>
  <w:style w:type="paragraph" w:styleId="Sangradetextonormal">
    <w:name w:val="Body Text Indent"/>
    <w:basedOn w:val="Normal"/>
    <w:link w:val="SangradetextonormalCar"/>
    <w:pPr>
      <w:spacing w:after="120"/>
      <w:ind w:left="283"/>
    </w:pPr>
  </w:style>
  <w:style w:type="paragraph" w:styleId="Firma">
    <w:name w:val="Signature"/>
    <w:basedOn w:val="Normal"/>
    <w:link w:val="FirmaCar"/>
    <w:pPr>
      <w:ind w:left="4252"/>
    </w:pPr>
  </w:style>
  <w:style w:type="paragraph" w:customStyle="1" w:styleId="Firmapuesto">
    <w:name w:val="Firma puesto"/>
    <w:basedOn w:val="Firma"/>
  </w:style>
  <w:style w:type="paragraph" w:styleId="Piedepgina">
    <w:name w:val="footer"/>
    <w:basedOn w:val="Normal"/>
    <w:link w:val="PiedepginaCar"/>
    <w:pPr>
      <w:tabs>
        <w:tab w:val="center" w:pos="4419"/>
        <w:tab w:val="right" w:pos="8838"/>
      </w:tabs>
    </w:pPr>
  </w:style>
  <w:style w:type="paragraph" w:styleId="Textoindependiente2">
    <w:name w:val="Body Text 2"/>
    <w:basedOn w:val="Normal"/>
    <w:link w:val="Textoindependiente2Car"/>
    <w:pPr>
      <w:widowControl w:val="0"/>
      <w:tabs>
        <w:tab w:val="center" w:pos="1473"/>
        <w:tab w:val="center" w:pos="4534"/>
        <w:tab w:val="center" w:pos="6802"/>
      </w:tabs>
      <w:suppressAutoHyphens/>
      <w:spacing w:line="476" w:lineRule="exact"/>
      <w:jc w:val="both"/>
    </w:pPr>
    <w:rPr>
      <w:b/>
      <w:snapToGrid w:val="0"/>
      <w:spacing w:val="-3"/>
      <w:szCs w:val="20"/>
      <w:lang w:val="es-ES_tradnl"/>
    </w:rPr>
  </w:style>
  <w:style w:type="paragraph" w:styleId="Ttulo">
    <w:name w:val="Title"/>
    <w:aliases w:val="Puesto,Título1"/>
    <w:basedOn w:val="Normal"/>
    <w:link w:val="TtuloCar"/>
    <w:qFormat/>
    <w:pPr>
      <w:spacing w:line="360" w:lineRule="auto"/>
      <w:jc w:val="center"/>
    </w:pPr>
    <w:rPr>
      <w:rFonts w:cs="Arial"/>
      <w:b/>
      <w:bCs/>
      <w:lang w:val="es-MX"/>
    </w:rPr>
  </w:style>
  <w:style w:type="paragraph" w:styleId="Textodeglobo">
    <w:name w:val="Balloon Text"/>
    <w:basedOn w:val="Normal"/>
    <w:link w:val="TextodegloboCar"/>
    <w:rsid w:val="00DF5636"/>
    <w:rPr>
      <w:rFonts w:ascii="Tahoma" w:hAnsi="Tahoma" w:cs="Tahoma"/>
      <w:sz w:val="16"/>
      <w:szCs w:val="16"/>
    </w:rPr>
  </w:style>
  <w:style w:type="character" w:customStyle="1" w:styleId="TextodegloboCar">
    <w:name w:val="Texto de globo Car"/>
    <w:link w:val="Textodeglobo"/>
    <w:rsid w:val="00DF5636"/>
    <w:rPr>
      <w:rFonts w:ascii="Tahoma" w:hAnsi="Tahoma" w:cs="Tahoma"/>
      <w:sz w:val="16"/>
      <w:szCs w:val="16"/>
    </w:rPr>
  </w:style>
  <w:style w:type="table" w:styleId="Tablaconcuadrcula">
    <w:name w:val="Table Grid"/>
    <w:basedOn w:val="Tablanormal"/>
    <w:rsid w:val="0015352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ar Car Car, Car Car Car Car Car, Car Car Car Car Car Car,Car Car Car Car, Car Car Car Car,Car Car Car Car Car Car,Car Car Car Car Car Ca,Car Car Car Car Car Car Car,Car Car Car Car Car,Car Car Car Car Car Car Car Car Car,Car,Car Car Car"/>
    <w:basedOn w:val="Normal"/>
    <w:link w:val="NormalWebCar"/>
    <w:uiPriority w:val="99"/>
    <w:rsid w:val="001345D8"/>
    <w:pPr>
      <w:spacing w:before="100" w:beforeAutospacing="1" w:after="100" w:afterAutospacing="1"/>
    </w:pPr>
    <w:rPr>
      <w:rFonts w:ascii="Times New Roman" w:hAnsi="Times New Roman"/>
      <w:sz w:val="24"/>
      <w:lang w:val="es-ES_tradnl" w:eastAsia="es-ES_tradnl"/>
    </w:rPr>
  </w:style>
  <w:style w:type="character" w:customStyle="1" w:styleId="Textoindependiente2Car">
    <w:name w:val="Texto independiente 2 Car"/>
    <w:link w:val="Textoindependiente2"/>
    <w:rsid w:val="00522F38"/>
    <w:rPr>
      <w:rFonts w:ascii="Arial" w:hAnsi="Arial"/>
      <w:b/>
      <w:snapToGrid w:val="0"/>
      <w:spacing w:val="-3"/>
      <w:sz w:val="28"/>
      <w:lang w:eastAsia="es-ES"/>
    </w:rPr>
  </w:style>
  <w:style w:type="paragraph" w:customStyle="1" w:styleId="Standard">
    <w:name w:val="Standard"/>
    <w:rsid w:val="0014047E"/>
    <w:pPr>
      <w:widowControl w:val="0"/>
      <w:suppressAutoHyphens/>
      <w:autoSpaceDN w:val="0"/>
      <w:textAlignment w:val="baseline"/>
    </w:pPr>
    <w:rPr>
      <w:rFonts w:eastAsia="Lucida Sans Unicode" w:cs="Tahoma"/>
      <w:kern w:val="3"/>
      <w:sz w:val="24"/>
      <w:szCs w:val="24"/>
      <w:lang w:val="es-ES"/>
    </w:rPr>
  </w:style>
  <w:style w:type="character" w:customStyle="1" w:styleId="TextoindependienteCar">
    <w:name w:val="Texto independiente Car"/>
    <w:link w:val="Textoindependiente"/>
    <w:locked/>
    <w:rsid w:val="001D7637"/>
    <w:rPr>
      <w:sz w:val="24"/>
      <w:lang w:val="es-ES"/>
    </w:rPr>
  </w:style>
  <w:style w:type="paragraph" w:styleId="Cita">
    <w:name w:val="Quote"/>
    <w:basedOn w:val="Normal"/>
    <w:next w:val="Normal"/>
    <w:link w:val="CitaCar"/>
    <w:uiPriority w:val="29"/>
    <w:qFormat/>
    <w:rsid w:val="001D7637"/>
    <w:pPr>
      <w:spacing w:before="200" w:after="160"/>
      <w:ind w:left="864" w:right="864"/>
      <w:jc w:val="center"/>
    </w:pPr>
    <w:rPr>
      <w:i/>
      <w:iCs/>
      <w:color w:val="404040"/>
    </w:rPr>
  </w:style>
  <w:style w:type="character" w:customStyle="1" w:styleId="CitaCar">
    <w:name w:val="Cita Car"/>
    <w:link w:val="Cita"/>
    <w:uiPriority w:val="29"/>
    <w:rsid w:val="001D7637"/>
    <w:rPr>
      <w:rFonts w:ascii="Arial" w:hAnsi="Arial"/>
      <w:i/>
      <w:iCs/>
      <w:color w:val="404040"/>
      <w:sz w:val="28"/>
      <w:szCs w:val="24"/>
      <w:lang w:val="es-ES" w:eastAsia="es-ES"/>
    </w:rPr>
  </w:style>
  <w:style w:type="character" w:styleId="nfasis">
    <w:name w:val="Emphasis"/>
    <w:qFormat/>
    <w:rsid w:val="00334D68"/>
    <w:rPr>
      <w:i/>
      <w:iCs/>
    </w:rPr>
  </w:style>
  <w:style w:type="paragraph" w:styleId="Lista">
    <w:name w:val="List"/>
    <w:basedOn w:val="Normal"/>
    <w:rsid w:val="009F3153"/>
    <w:pPr>
      <w:ind w:left="283" w:hanging="283"/>
      <w:contextualSpacing/>
    </w:pPr>
  </w:style>
  <w:style w:type="paragraph" w:customStyle="1" w:styleId="PreformattedText">
    <w:name w:val="Preformatted Text"/>
    <w:basedOn w:val="Standard"/>
    <w:qFormat/>
    <w:rsid w:val="00E223BB"/>
    <w:pPr>
      <w:textAlignment w:val="auto"/>
    </w:pPr>
    <w:rPr>
      <w:rFonts w:ascii="Times, 'Times New Roman'" w:eastAsia="Times, 'Times New Roman'" w:hAnsi="Times, 'Times New Roman'" w:cs="Times, 'Times New Roman'"/>
      <w:sz w:val="20"/>
      <w:szCs w:val="20"/>
      <w:lang w:eastAsia="zh-CN" w:bidi="hi-IN"/>
    </w:rPr>
  </w:style>
  <w:style w:type="paragraph" w:customStyle="1" w:styleId="WW-Textoindependiente2">
    <w:name w:val="WW-Texto independiente 2"/>
    <w:basedOn w:val="Normal"/>
    <w:rsid w:val="00C50DF9"/>
    <w:pPr>
      <w:widowControl w:val="0"/>
      <w:suppressAutoHyphens/>
      <w:jc w:val="both"/>
    </w:pPr>
    <w:rPr>
      <w:rFonts w:ascii="Times New Roman" w:hAnsi="Times New Roman"/>
      <w:b/>
      <w:sz w:val="24"/>
      <w:szCs w:val="20"/>
      <w:lang w:val="es-ES_tradnl" w:eastAsia="es-MX"/>
    </w:rPr>
  </w:style>
  <w:style w:type="character" w:customStyle="1" w:styleId="Ttulo6Car">
    <w:name w:val="Título 6 Car"/>
    <w:link w:val="Ttulo6"/>
    <w:rsid w:val="00E75300"/>
    <w:rPr>
      <w:b/>
      <w:bCs/>
      <w:sz w:val="22"/>
      <w:szCs w:val="22"/>
    </w:rPr>
  </w:style>
  <w:style w:type="character" w:customStyle="1" w:styleId="Ttulo7Car">
    <w:name w:val="Título 7 Car"/>
    <w:link w:val="Ttulo7"/>
    <w:rsid w:val="00E75300"/>
    <w:rPr>
      <w:rFonts w:ascii="Calibri" w:hAnsi="Calibri"/>
      <w:sz w:val="24"/>
      <w:szCs w:val="24"/>
    </w:rPr>
  </w:style>
  <w:style w:type="character" w:customStyle="1" w:styleId="Ttulo8Car">
    <w:name w:val="Título 8 Car"/>
    <w:link w:val="Ttulo8"/>
    <w:qFormat/>
    <w:rsid w:val="00E75300"/>
    <w:rPr>
      <w:i/>
      <w:iCs/>
      <w:sz w:val="24"/>
      <w:szCs w:val="24"/>
    </w:rPr>
  </w:style>
  <w:style w:type="character" w:customStyle="1" w:styleId="Ttulo9Car">
    <w:name w:val="Título 9 Car"/>
    <w:link w:val="Ttulo9"/>
    <w:rsid w:val="00E75300"/>
    <w:rPr>
      <w:rFonts w:ascii="Cambria" w:hAnsi="Cambria"/>
      <w:sz w:val="22"/>
      <w:szCs w:val="22"/>
      <w:lang w:val="es-CO"/>
    </w:rPr>
  </w:style>
  <w:style w:type="paragraph" w:customStyle="1" w:styleId="Textoindependiente21">
    <w:name w:val="Texto independiente 21"/>
    <w:basedOn w:val="Normal"/>
    <w:rsid w:val="00E75300"/>
    <w:pPr>
      <w:suppressAutoHyphens/>
      <w:jc w:val="both"/>
    </w:pPr>
    <w:rPr>
      <w:rFonts w:cs="Arial"/>
      <w:sz w:val="24"/>
      <w:lang w:val="es-CO" w:eastAsia="ar-SA"/>
    </w:rPr>
  </w:style>
  <w:style w:type="character" w:styleId="Textoennegrita">
    <w:name w:val="Strong"/>
    <w:qFormat/>
    <w:rsid w:val="00E75300"/>
    <w:rPr>
      <w:b/>
      <w:bCs/>
    </w:rPr>
  </w:style>
  <w:style w:type="character" w:styleId="Hipervnculo">
    <w:name w:val="Hyperlink"/>
    <w:unhideWhenUsed/>
    <w:rsid w:val="00E75300"/>
    <w:rPr>
      <w:color w:val="0000FF"/>
      <w:u w:val="single"/>
    </w:rPr>
  </w:style>
  <w:style w:type="paragraph" w:customStyle="1" w:styleId="Notarial">
    <w:name w:val="Notarial"/>
    <w:basedOn w:val="Ttulo7"/>
    <w:rsid w:val="00E75300"/>
    <w:pPr>
      <w:widowControl w:val="0"/>
      <w:suppressLineNumbers/>
      <w:tabs>
        <w:tab w:val="center" w:pos="4819"/>
        <w:tab w:val="right" w:pos="9638"/>
      </w:tabs>
      <w:suppressAutoHyphens/>
      <w:spacing w:before="0" w:after="0" w:line="482" w:lineRule="exact"/>
      <w:jc w:val="both"/>
    </w:pPr>
    <w:rPr>
      <w:rFonts w:ascii="Times" w:eastAsia="SimSun" w:hAnsi="Times" w:cs="Times"/>
      <w:bCs/>
      <w:kern w:val="1"/>
      <w:sz w:val="27"/>
      <w:szCs w:val="21"/>
      <w:lang w:eastAsia="zh-CN" w:bidi="hi-IN"/>
    </w:rPr>
  </w:style>
  <w:style w:type="character" w:customStyle="1" w:styleId="TtuloCar">
    <w:name w:val="Título Car"/>
    <w:aliases w:val="Puesto Car3,Título1 Car"/>
    <w:link w:val="Ttulo"/>
    <w:rsid w:val="00E75300"/>
    <w:rPr>
      <w:rFonts w:ascii="Arial" w:hAnsi="Arial" w:cs="Arial"/>
      <w:b/>
      <w:bCs/>
      <w:sz w:val="28"/>
      <w:szCs w:val="24"/>
      <w:lang w:val="es-MX"/>
    </w:rPr>
  </w:style>
  <w:style w:type="character" w:customStyle="1" w:styleId="Ttulo1Car">
    <w:name w:val="Título 1 Car"/>
    <w:link w:val="Ttulo1"/>
    <w:qFormat/>
    <w:rsid w:val="00E75300"/>
    <w:rPr>
      <w:rFonts w:ascii="Arial" w:hAnsi="Arial"/>
      <w:sz w:val="28"/>
      <w:lang w:val="es-ES_tradnl" w:eastAsia="es-CO"/>
    </w:rPr>
  </w:style>
  <w:style w:type="character" w:customStyle="1" w:styleId="Mencinsinresolver1">
    <w:name w:val="Mención sin resolver1"/>
    <w:uiPriority w:val="99"/>
    <w:semiHidden/>
    <w:unhideWhenUsed/>
    <w:rsid w:val="00E75300"/>
    <w:rPr>
      <w:color w:val="808080"/>
      <w:shd w:val="clear" w:color="auto" w:fill="E6E6E6"/>
    </w:rPr>
  </w:style>
  <w:style w:type="character" w:styleId="nfasissutil">
    <w:name w:val="Subtle Emphasis"/>
    <w:uiPriority w:val="19"/>
    <w:qFormat/>
    <w:rsid w:val="00E75300"/>
    <w:rPr>
      <w:i/>
      <w:iCs/>
      <w:color w:val="404040"/>
    </w:rPr>
  </w:style>
  <w:style w:type="character" w:customStyle="1" w:styleId="apple-converted-space">
    <w:name w:val="apple-converted-space"/>
    <w:rsid w:val="00E75300"/>
  </w:style>
  <w:style w:type="character" w:styleId="Refdecomentario">
    <w:name w:val="annotation reference"/>
    <w:uiPriority w:val="99"/>
    <w:rsid w:val="00E75300"/>
    <w:rPr>
      <w:sz w:val="16"/>
      <w:szCs w:val="16"/>
    </w:rPr>
  </w:style>
  <w:style w:type="paragraph" w:styleId="Textocomentario">
    <w:name w:val="annotation text"/>
    <w:basedOn w:val="Normal"/>
    <w:link w:val="TextocomentarioCar"/>
    <w:uiPriority w:val="99"/>
    <w:rsid w:val="00E75300"/>
    <w:rPr>
      <w:rFonts w:ascii="Roman 10cpi" w:hAnsi="Roman 10cpi"/>
      <w:sz w:val="20"/>
      <w:szCs w:val="20"/>
      <w:lang w:val="es-ES_tradnl"/>
    </w:rPr>
  </w:style>
  <w:style w:type="character" w:customStyle="1" w:styleId="TextocomentarioCar">
    <w:name w:val="Texto comentario Car"/>
    <w:link w:val="Textocomentario"/>
    <w:uiPriority w:val="99"/>
    <w:rsid w:val="00E75300"/>
    <w:rPr>
      <w:rFonts w:ascii="Roman 10cpi" w:hAnsi="Roman 10cpi"/>
      <w:lang w:val="es-ES_tradnl"/>
    </w:rPr>
  </w:style>
  <w:style w:type="character" w:customStyle="1" w:styleId="PiedepginaCar">
    <w:name w:val="Pie de página Car"/>
    <w:link w:val="Piedepgina"/>
    <w:rsid w:val="00E75300"/>
    <w:rPr>
      <w:rFonts w:ascii="Arial" w:hAnsi="Arial"/>
      <w:sz w:val="28"/>
      <w:szCs w:val="24"/>
    </w:rPr>
  </w:style>
  <w:style w:type="character" w:customStyle="1" w:styleId="EncabezadoCar">
    <w:name w:val="Encabezado Car"/>
    <w:link w:val="Encabezado"/>
    <w:uiPriority w:val="99"/>
    <w:rsid w:val="00E75300"/>
    <w:rPr>
      <w:rFonts w:ascii="Arial" w:hAnsi="Arial"/>
      <w:sz w:val="28"/>
      <w:lang w:eastAsia="es-CO"/>
    </w:rPr>
  </w:style>
  <w:style w:type="paragraph" w:styleId="Subttulo">
    <w:name w:val="Subtitle"/>
    <w:basedOn w:val="Normal"/>
    <w:next w:val="Normal"/>
    <w:link w:val="SubttuloCar"/>
    <w:qFormat/>
    <w:rsid w:val="00E75300"/>
    <w:pPr>
      <w:spacing w:after="60"/>
      <w:jc w:val="center"/>
      <w:outlineLvl w:val="1"/>
    </w:pPr>
    <w:rPr>
      <w:rFonts w:ascii="Calibri Light" w:hAnsi="Calibri Light"/>
      <w:sz w:val="24"/>
    </w:rPr>
  </w:style>
  <w:style w:type="character" w:customStyle="1" w:styleId="SubttuloCar">
    <w:name w:val="Subtítulo Car"/>
    <w:link w:val="Subttulo"/>
    <w:rsid w:val="00E75300"/>
    <w:rPr>
      <w:rFonts w:ascii="Calibri Light" w:hAnsi="Calibri Light"/>
      <w:sz w:val="24"/>
      <w:szCs w:val="24"/>
    </w:rPr>
  </w:style>
  <w:style w:type="character" w:customStyle="1" w:styleId="Ttulo2Car">
    <w:name w:val="Título 2 Car"/>
    <w:link w:val="Ttulo2"/>
    <w:rsid w:val="00E75300"/>
    <w:rPr>
      <w:rFonts w:ascii="Arial" w:hAnsi="Arial" w:cs="Arial"/>
      <w:b/>
      <w:bCs/>
      <w:sz w:val="28"/>
      <w:szCs w:val="24"/>
    </w:rPr>
  </w:style>
  <w:style w:type="character" w:customStyle="1" w:styleId="Ttulo3Car">
    <w:name w:val="Título 3 Car"/>
    <w:link w:val="Ttulo3"/>
    <w:rsid w:val="00E75300"/>
    <w:rPr>
      <w:rFonts w:ascii="Arial" w:hAnsi="Arial"/>
      <w:b/>
      <w:bCs/>
      <w:sz w:val="24"/>
      <w:szCs w:val="24"/>
    </w:rPr>
  </w:style>
  <w:style w:type="character" w:customStyle="1" w:styleId="Ttulo4Car">
    <w:name w:val="Título 4 Car"/>
    <w:link w:val="Ttulo4"/>
    <w:rsid w:val="00E75300"/>
    <w:rPr>
      <w:rFonts w:ascii="Arial" w:hAnsi="Arial"/>
      <w:snapToGrid w:val="0"/>
      <w:spacing w:val="-3"/>
      <w:sz w:val="28"/>
      <w:lang w:val="es-ES_tradnl"/>
    </w:rPr>
  </w:style>
  <w:style w:type="character" w:customStyle="1" w:styleId="Ttulo5Car">
    <w:name w:val="Título 5 Car"/>
    <w:link w:val="Ttulo5"/>
    <w:qFormat/>
    <w:rsid w:val="00E75300"/>
    <w:rPr>
      <w:rFonts w:ascii="Arial" w:hAnsi="Arial"/>
      <w:b/>
      <w:bCs/>
      <w:i/>
      <w:iCs/>
      <w:sz w:val="26"/>
      <w:szCs w:val="26"/>
    </w:rPr>
  </w:style>
  <w:style w:type="character" w:customStyle="1" w:styleId="Textoindependiente3Car">
    <w:name w:val="Texto independiente 3 Car"/>
    <w:link w:val="Textoindependiente3"/>
    <w:rsid w:val="00E75300"/>
    <w:rPr>
      <w:rFonts w:ascii="Arial" w:hAnsi="Arial"/>
      <w:sz w:val="16"/>
      <w:szCs w:val="16"/>
      <w:lang w:eastAsia="es-CO"/>
    </w:rPr>
  </w:style>
  <w:style w:type="character" w:customStyle="1" w:styleId="CierreCar">
    <w:name w:val="Cierre Car"/>
    <w:link w:val="Cierre"/>
    <w:rsid w:val="00E75300"/>
    <w:rPr>
      <w:rFonts w:ascii="Arial" w:hAnsi="Arial"/>
      <w:sz w:val="28"/>
      <w:szCs w:val="24"/>
    </w:rPr>
  </w:style>
  <w:style w:type="character" w:customStyle="1" w:styleId="SangradetextonormalCar">
    <w:name w:val="Sangría de texto normal Car"/>
    <w:link w:val="Sangradetextonormal"/>
    <w:rsid w:val="00E75300"/>
    <w:rPr>
      <w:rFonts w:ascii="Arial" w:hAnsi="Arial"/>
      <w:sz w:val="28"/>
      <w:szCs w:val="24"/>
    </w:rPr>
  </w:style>
  <w:style w:type="character" w:customStyle="1" w:styleId="FirmaCar">
    <w:name w:val="Firma Car"/>
    <w:link w:val="Firma"/>
    <w:rsid w:val="00E75300"/>
    <w:rPr>
      <w:rFonts w:ascii="Arial" w:hAnsi="Arial"/>
      <w:sz w:val="28"/>
      <w:szCs w:val="24"/>
    </w:rPr>
  </w:style>
  <w:style w:type="paragraph" w:customStyle="1" w:styleId="Contenidodelatabla">
    <w:name w:val="Contenido de la tabla"/>
    <w:basedOn w:val="Textoindependiente"/>
    <w:rsid w:val="00E75300"/>
    <w:pPr>
      <w:suppressLineNumbers/>
      <w:suppressAutoHyphens/>
      <w:spacing w:line="360" w:lineRule="auto"/>
      <w:jc w:val="left"/>
    </w:pPr>
    <w:rPr>
      <w:szCs w:val="24"/>
    </w:rPr>
  </w:style>
  <w:style w:type="paragraph" w:styleId="Prrafodelista">
    <w:name w:val="List Paragraph"/>
    <w:basedOn w:val="Normal"/>
    <w:qFormat/>
    <w:rsid w:val="00E75300"/>
    <w:pPr>
      <w:suppressAutoHyphens/>
      <w:ind w:left="720"/>
      <w:contextualSpacing/>
    </w:pPr>
    <w:rPr>
      <w:rFonts w:ascii="Times New Roman" w:hAnsi="Times New Roman"/>
      <w:sz w:val="20"/>
      <w:szCs w:val="20"/>
      <w:lang w:eastAsia="es-CO"/>
    </w:rPr>
  </w:style>
  <w:style w:type="paragraph" w:styleId="Lista2">
    <w:name w:val="List 2"/>
    <w:basedOn w:val="Normal"/>
    <w:rsid w:val="00E75300"/>
    <w:pPr>
      <w:overflowPunct w:val="0"/>
      <w:autoSpaceDE w:val="0"/>
      <w:autoSpaceDN w:val="0"/>
      <w:adjustRightInd w:val="0"/>
      <w:ind w:left="566" w:hanging="283"/>
      <w:textAlignment w:val="baseline"/>
    </w:pPr>
    <w:rPr>
      <w:rFonts w:ascii="Times New Roman" w:hAnsi="Times New Roman"/>
      <w:sz w:val="20"/>
      <w:szCs w:val="20"/>
      <w:lang w:val="es-ES_tradnl"/>
    </w:rPr>
  </w:style>
  <w:style w:type="paragraph" w:customStyle="1" w:styleId="ESCRITURA">
    <w:name w:val="ESCRITURA"/>
    <w:basedOn w:val="Normal"/>
    <w:autoRedefine/>
    <w:rsid w:val="00E75300"/>
    <w:pPr>
      <w:spacing w:line="480" w:lineRule="exact"/>
      <w:jc w:val="center"/>
    </w:pPr>
    <w:rPr>
      <w:rFonts w:cs="Arial"/>
      <w:b/>
      <w:sz w:val="24"/>
    </w:rPr>
  </w:style>
  <w:style w:type="character" w:customStyle="1" w:styleId="InitialStyle">
    <w:name w:val="InitialStyle"/>
    <w:rsid w:val="00E75300"/>
    <w:rPr>
      <w:rFonts w:ascii="Courier New" w:hAnsi="Courier New"/>
      <w:color w:val="auto"/>
      <w:spacing w:val="0"/>
      <w:sz w:val="24"/>
    </w:rPr>
  </w:style>
  <w:style w:type="character" w:customStyle="1" w:styleId="305">
    <w:name w:val="305"/>
    <w:rsid w:val="00E75300"/>
    <w:rPr>
      <w:rFonts w:ascii="Times New Roman" w:hAnsi="Times New Roman"/>
      <w:color w:val="auto"/>
      <w:spacing w:val="0"/>
      <w:sz w:val="24"/>
    </w:rPr>
  </w:style>
  <w:style w:type="paragraph" w:customStyle="1" w:styleId="Textoindependiente31">
    <w:name w:val="Texto independiente 31"/>
    <w:basedOn w:val="Normal"/>
    <w:rsid w:val="00E75300"/>
    <w:pPr>
      <w:numPr>
        <w:numId w:val="2"/>
      </w:numPr>
      <w:tabs>
        <w:tab w:val="left" w:pos="142"/>
        <w:tab w:val="left" w:pos="7513"/>
        <w:tab w:val="left" w:pos="8222"/>
      </w:tabs>
      <w:spacing w:line="360" w:lineRule="auto"/>
      <w:ind w:right="362" w:firstLine="0"/>
      <w:jc w:val="both"/>
    </w:pPr>
    <w:rPr>
      <w:szCs w:val="20"/>
      <w:lang w:val="es-ES_tradnl"/>
    </w:rPr>
  </w:style>
  <w:style w:type="paragraph" w:styleId="Textosinformato">
    <w:name w:val="Plain Text"/>
    <w:aliases w:val=" Car"/>
    <w:basedOn w:val="Normal"/>
    <w:link w:val="TextosinformatoCar"/>
    <w:rsid w:val="00E75300"/>
    <w:rPr>
      <w:rFonts w:ascii="Courier New" w:hAnsi="Courier New"/>
      <w:sz w:val="20"/>
      <w:szCs w:val="20"/>
      <w:lang w:val="es-CO"/>
    </w:rPr>
  </w:style>
  <w:style w:type="character" w:customStyle="1" w:styleId="TextosinformatoCar">
    <w:name w:val="Texto sin formato Car"/>
    <w:aliases w:val=" Car Car"/>
    <w:link w:val="Textosinformato"/>
    <w:rsid w:val="00E75300"/>
    <w:rPr>
      <w:rFonts w:ascii="Courier New" w:hAnsi="Courier New"/>
      <w:lang w:val="es-CO"/>
    </w:rPr>
  </w:style>
  <w:style w:type="paragraph" w:styleId="Sinespaciado">
    <w:name w:val="No Spacing"/>
    <w:link w:val="SinespaciadoCar"/>
    <w:qFormat/>
    <w:rsid w:val="00E75300"/>
    <w:rPr>
      <w:rFonts w:ascii="Calibri" w:hAnsi="Calibri" w:cs="Calibri"/>
      <w:sz w:val="22"/>
      <w:szCs w:val="22"/>
    </w:rPr>
  </w:style>
  <w:style w:type="character" w:customStyle="1" w:styleId="SinespaciadoCar">
    <w:name w:val="Sin espaciado Car"/>
    <w:link w:val="Sinespaciado"/>
    <w:rsid w:val="00E75300"/>
    <w:rPr>
      <w:rFonts w:ascii="Calibri" w:hAnsi="Calibri" w:cs="Calibri"/>
      <w:sz w:val="22"/>
      <w:szCs w:val="22"/>
      <w:lang w:val="es-CO" w:eastAsia="es-CO"/>
    </w:rPr>
  </w:style>
  <w:style w:type="character" w:customStyle="1" w:styleId="CarCar8">
    <w:name w:val="Car Car8"/>
    <w:locked/>
    <w:rsid w:val="00E75300"/>
    <w:rPr>
      <w:rFonts w:ascii="Arial" w:hAnsi="Arial" w:cs="Arial"/>
      <w:sz w:val="28"/>
      <w:lang w:val="en-GB" w:eastAsia="es-ES"/>
    </w:rPr>
  </w:style>
  <w:style w:type="character" w:customStyle="1" w:styleId="CarCar7">
    <w:name w:val="Car Car7"/>
    <w:locked/>
    <w:rsid w:val="00E75300"/>
    <w:rPr>
      <w:sz w:val="28"/>
      <w:lang w:val="en-GB" w:eastAsia="es-ES"/>
    </w:rPr>
  </w:style>
  <w:style w:type="character" w:customStyle="1" w:styleId="CarCar6">
    <w:name w:val="Car Car6"/>
    <w:rsid w:val="00E75300"/>
    <w:rPr>
      <w:rFonts w:ascii="Tahoma" w:hAnsi="Tahoma"/>
      <w:b/>
      <w:noProof/>
      <w:sz w:val="24"/>
      <w:lang w:val="es-ES" w:eastAsia="es-ES"/>
    </w:rPr>
  </w:style>
  <w:style w:type="paragraph" w:customStyle="1" w:styleId="Sinespaciado1">
    <w:name w:val="Sin espaciado1"/>
    <w:rsid w:val="00E75300"/>
    <w:rPr>
      <w:sz w:val="24"/>
      <w:szCs w:val="24"/>
      <w:lang w:val="es-ES" w:eastAsia="es-ES"/>
    </w:rPr>
  </w:style>
  <w:style w:type="paragraph" w:styleId="Continuarlista">
    <w:name w:val="List Continue"/>
    <w:basedOn w:val="Normal"/>
    <w:rsid w:val="00E75300"/>
    <w:pPr>
      <w:spacing w:after="120"/>
      <w:ind w:left="283"/>
      <w:contextualSpacing/>
    </w:pPr>
    <w:rPr>
      <w:rFonts w:ascii="Times New Roman" w:hAnsi="Times New Roman"/>
      <w:sz w:val="24"/>
    </w:rPr>
  </w:style>
  <w:style w:type="paragraph" w:styleId="Continuarlista2">
    <w:name w:val="List Continue 2"/>
    <w:basedOn w:val="Normal"/>
    <w:rsid w:val="00E75300"/>
    <w:pPr>
      <w:spacing w:after="120"/>
      <w:ind w:left="566"/>
      <w:contextualSpacing/>
    </w:pPr>
    <w:rPr>
      <w:rFonts w:ascii="Times New Roman" w:hAnsi="Times New Roman"/>
      <w:sz w:val="24"/>
    </w:rPr>
  </w:style>
  <w:style w:type="paragraph" w:customStyle="1" w:styleId="Prrafodelista1">
    <w:name w:val="Párrafo de lista1"/>
    <w:basedOn w:val="Normal"/>
    <w:rsid w:val="00E75300"/>
    <w:pPr>
      <w:ind w:left="720"/>
      <w:contextualSpacing/>
    </w:pPr>
    <w:rPr>
      <w:rFonts w:ascii="Times New Roman" w:hAnsi="Times New Roman"/>
      <w:sz w:val="24"/>
    </w:rPr>
  </w:style>
  <w:style w:type="paragraph" w:customStyle="1" w:styleId="Contenidodelmarco">
    <w:name w:val="Contenido del marco"/>
    <w:basedOn w:val="Textoindependiente"/>
    <w:rsid w:val="00E75300"/>
    <w:pPr>
      <w:widowControl w:val="0"/>
      <w:suppressAutoHyphens/>
      <w:spacing w:after="120"/>
      <w:jc w:val="left"/>
    </w:pPr>
    <w:rPr>
      <w:lang w:val="es-ES_tradnl" w:eastAsia="es-MX"/>
    </w:rPr>
  </w:style>
  <w:style w:type="paragraph" w:styleId="Sangra2detindependiente">
    <w:name w:val="Body Text Indent 2"/>
    <w:basedOn w:val="Normal"/>
    <w:link w:val="Sangra2detindependienteCar"/>
    <w:rsid w:val="00E75300"/>
    <w:pPr>
      <w:widowControl w:val="0"/>
      <w:autoSpaceDE w:val="0"/>
      <w:autoSpaceDN w:val="0"/>
      <w:adjustRightInd w:val="0"/>
      <w:spacing w:line="476" w:lineRule="exact"/>
      <w:ind w:left="3600"/>
      <w:jc w:val="both"/>
    </w:pPr>
    <w:rPr>
      <w:rFonts w:cs="Arial"/>
      <w:b/>
      <w:bCs/>
      <w:sz w:val="24"/>
      <w:lang w:val="es-ES_tradnl"/>
    </w:rPr>
  </w:style>
  <w:style w:type="character" w:customStyle="1" w:styleId="Sangra2detindependienteCar">
    <w:name w:val="Sangría 2 de t. independiente Car"/>
    <w:link w:val="Sangra2detindependiente"/>
    <w:rsid w:val="00E75300"/>
    <w:rPr>
      <w:rFonts w:ascii="Arial" w:hAnsi="Arial" w:cs="Arial"/>
      <w:b/>
      <w:bCs/>
      <w:sz w:val="24"/>
      <w:szCs w:val="24"/>
      <w:lang w:val="es-ES_tradnl"/>
    </w:rPr>
  </w:style>
  <w:style w:type="paragraph" w:styleId="Mapadeldocumento">
    <w:name w:val="Document Map"/>
    <w:basedOn w:val="Normal"/>
    <w:link w:val="MapadeldocumentoCar"/>
    <w:rsid w:val="00E75300"/>
    <w:pPr>
      <w:shd w:val="clear" w:color="auto" w:fill="000080"/>
    </w:pPr>
    <w:rPr>
      <w:rFonts w:ascii="Tahoma" w:hAnsi="Tahoma" w:cs="Tahoma"/>
      <w:sz w:val="20"/>
      <w:szCs w:val="20"/>
    </w:rPr>
  </w:style>
  <w:style w:type="character" w:customStyle="1" w:styleId="MapadeldocumentoCar">
    <w:name w:val="Mapa del documento Car"/>
    <w:link w:val="Mapadeldocumento"/>
    <w:rsid w:val="00E75300"/>
    <w:rPr>
      <w:rFonts w:ascii="Tahoma" w:hAnsi="Tahoma" w:cs="Tahoma"/>
      <w:shd w:val="clear" w:color="auto" w:fill="000080"/>
    </w:rPr>
  </w:style>
  <w:style w:type="paragraph" w:customStyle="1" w:styleId="Estilo">
    <w:name w:val="Estilo"/>
    <w:rsid w:val="00E75300"/>
    <w:pPr>
      <w:widowControl w:val="0"/>
      <w:autoSpaceDE w:val="0"/>
      <w:autoSpaceDN w:val="0"/>
      <w:adjustRightInd w:val="0"/>
    </w:pPr>
    <w:rPr>
      <w:sz w:val="24"/>
      <w:szCs w:val="24"/>
    </w:rPr>
  </w:style>
  <w:style w:type="paragraph" w:customStyle="1" w:styleId="Textbody">
    <w:name w:val="Text body"/>
    <w:basedOn w:val="Normal"/>
    <w:rsid w:val="00E75300"/>
    <w:pPr>
      <w:widowControl w:val="0"/>
      <w:suppressAutoHyphens/>
      <w:autoSpaceDN w:val="0"/>
      <w:spacing w:after="120"/>
      <w:textAlignment w:val="baseline"/>
    </w:pPr>
    <w:rPr>
      <w:rFonts w:ascii="Times New Roman" w:eastAsia="SimSun, 宋体" w:hAnsi="Times New Roman" w:cs="Mangal"/>
      <w:kern w:val="3"/>
      <w:sz w:val="24"/>
      <w:lang w:val="es-CO" w:eastAsia="zh-CN" w:bidi="hi-IN"/>
    </w:rPr>
  </w:style>
  <w:style w:type="paragraph" w:styleId="Listaconvietas">
    <w:name w:val="List Bullet"/>
    <w:basedOn w:val="Normal"/>
    <w:rsid w:val="00E75300"/>
    <w:pPr>
      <w:numPr>
        <w:numId w:val="1"/>
      </w:numPr>
      <w:contextualSpacing/>
    </w:pPr>
  </w:style>
  <w:style w:type="character" w:styleId="Hipervnculovisitado">
    <w:name w:val="FollowedHyperlink"/>
    <w:uiPriority w:val="99"/>
    <w:unhideWhenUsed/>
    <w:rsid w:val="00E75300"/>
    <w:rPr>
      <w:color w:val="800080"/>
      <w:u w:val="single"/>
    </w:rPr>
  </w:style>
  <w:style w:type="paragraph" w:customStyle="1" w:styleId="msonormal0">
    <w:name w:val="msonormal"/>
    <w:basedOn w:val="Normal"/>
    <w:rsid w:val="00E75300"/>
    <w:pPr>
      <w:spacing w:before="100" w:beforeAutospacing="1" w:after="100" w:afterAutospacing="1"/>
    </w:pPr>
    <w:rPr>
      <w:rFonts w:ascii="Times New Roman" w:hAnsi="Times New Roman"/>
      <w:sz w:val="24"/>
      <w:lang w:val="es-CO" w:eastAsia="es-CO"/>
    </w:rPr>
  </w:style>
  <w:style w:type="paragraph" w:styleId="Textonotapie">
    <w:name w:val="footnote text"/>
    <w:basedOn w:val="Normal"/>
    <w:link w:val="TextonotapieCar"/>
    <w:unhideWhenUsed/>
    <w:rsid w:val="00E75300"/>
    <w:pPr>
      <w:widowControl w:val="0"/>
      <w:autoSpaceDE w:val="0"/>
      <w:autoSpaceDN w:val="0"/>
      <w:adjustRightInd w:val="0"/>
    </w:pPr>
    <w:rPr>
      <w:rFonts w:ascii="Courier New" w:hAnsi="Courier New"/>
      <w:sz w:val="20"/>
      <w:szCs w:val="20"/>
      <w:lang w:val="es-CO"/>
    </w:rPr>
  </w:style>
  <w:style w:type="character" w:customStyle="1" w:styleId="TextonotapieCar">
    <w:name w:val="Texto nota pie Car"/>
    <w:link w:val="Textonotapie"/>
    <w:rsid w:val="00E75300"/>
    <w:rPr>
      <w:rFonts w:ascii="Courier New" w:hAnsi="Courier New"/>
      <w:lang w:val="es-CO"/>
    </w:rPr>
  </w:style>
  <w:style w:type="paragraph" w:styleId="Saludo">
    <w:name w:val="Salutation"/>
    <w:basedOn w:val="Normal"/>
    <w:next w:val="Normal"/>
    <w:link w:val="SaludoCar"/>
    <w:unhideWhenUsed/>
    <w:rsid w:val="00E75300"/>
    <w:rPr>
      <w:rFonts w:ascii="Calibri" w:eastAsia="Calibri" w:hAnsi="Calibri"/>
      <w:sz w:val="24"/>
      <w:lang w:val="es-CO" w:eastAsia="en-US"/>
    </w:rPr>
  </w:style>
  <w:style w:type="character" w:customStyle="1" w:styleId="SaludoCar">
    <w:name w:val="Saludo Car"/>
    <w:link w:val="Saludo"/>
    <w:rsid w:val="00E75300"/>
    <w:rPr>
      <w:rFonts w:ascii="Calibri" w:eastAsia="Calibri" w:hAnsi="Calibri"/>
      <w:sz w:val="24"/>
      <w:szCs w:val="24"/>
      <w:lang w:val="es-CO" w:eastAsia="en-US"/>
    </w:rPr>
  </w:style>
  <w:style w:type="paragraph" w:styleId="Textoindependienteprimerasangra">
    <w:name w:val="Body Text First Indent"/>
    <w:basedOn w:val="Textoindependiente"/>
    <w:link w:val="TextoindependienteprimerasangraCar"/>
    <w:unhideWhenUsed/>
    <w:rsid w:val="00E75300"/>
    <w:pPr>
      <w:spacing w:after="120"/>
      <w:ind w:firstLine="210"/>
      <w:jc w:val="left"/>
    </w:pPr>
    <w:rPr>
      <w:rFonts w:ascii="Calibri" w:eastAsia="Calibri" w:hAnsi="Calibri"/>
      <w:szCs w:val="24"/>
      <w:lang w:val="es-CO"/>
    </w:rPr>
  </w:style>
  <w:style w:type="character" w:customStyle="1" w:styleId="TextoindependienteprimerasangraCar">
    <w:name w:val="Texto independiente primera sangría Car"/>
    <w:link w:val="Textoindependienteprimerasangra"/>
    <w:rsid w:val="00E75300"/>
    <w:rPr>
      <w:rFonts w:ascii="Calibri" w:eastAsia="Calibri" w:hAnsi="Calibri"/>
      <w:sz w:val="24"/>
      <w:szCs w:val="24"/>
      <w:lang w:val="es-CO" w:eastAsia="es-CO"/>
    </w:rPr>
  </w:style>
  <w:style w:type="paragraph" w:styleId="Sangra3detindependiente">
    <w:name w:val="Body Text Indent 3"/>
    <w:basedOn w:val="Normal"/>
    <w:link w:val="Sangra3detindependienteCar"/>
    <w:unhideWhenUsed/>
    <w:rsid w:val="00E75300"/>
    <w:pPr>
      <w:spacing w:after="120"/>
      <w:ind w:left="283"/>
    </w:pPr>
    <w:rPr>
      <w:sz w:val="16"/>
      <w:szCs w:val="16"/>
    </w:rPr>
  </w:style>
  <w:style w:type="character" w:customStyle="1" w:styleId="Sangra3detindependienteCar">
    <w:name w:val="Sangría 3 de t. independiente Car"/>
    <w:link w:val="Sangra3detindependiente"/>
    <w:rsid w:val="00E75300"/>
    <w:rPr>
      <w:rFonts w:ascii="Arial" w:hAnsi="Arial"/>
      <w:sz w:val="16"/>
      <w:szCs w:val="16"/>
    </w:rPr>
  </w:style>
  <w:style w:type="paragraph" w:styleId="Asuntodelcomentario">
    <w:name w:val="annotation subject"/>
    <w:basedOn w:val="Textocomentario"/>
    <w:next w:val="Textocomentario"/>
    <w:link w:val="AsuntodelcomentarioCar"/>
    <w:unhideWhenUsed/>
    <w:rsid w:val="00E75300"/>
    <w:rPr>
      <w:rFonts w:ascii="Arial" w:eastAsia="Arial" w:hAnsi="Arial" w:cs="Arial"/>
      <w:b/>
      <w:bCs/>
      <w:lang w:val="es-CO" w:eastAsia="es-CO"/>
    </w:rPr>
  </w:style>
  <w:style w:type="character" w:customStyle="1" w:styleId="AsuntodelcomentarioCar">
    <w:name w:val="Asunto del comentario Car"/>
    <w:link w:val="Asuntodelcomentario"/>
    <w:rsid w:val="00E75300"/>
    <w:rPr>
      <w:rFonts w:ascii="Arial" w:eastAsia="Arial" w:hAnsi="Arial" w:cs="Arial"/>
      <w:b/>
      <w:bCs/>
      <w:lang w:val="es-CO" w:eastAsia="es-CO"/>
    </w:rPr>
  </w:style>
  <w:style w:type="paragraph" w:customStyle="1" w:styleId="xl64">
    <w:name w:val="xl64"/>
    <w:basedOn w:val="Normal"/>
    <w:rsid w:val="00E75300"/>
    <w:pPr>
      <w:pBdr>
        <w:top w:val="single" w:sz="8" w:space="0" w:color="auto"/>
      </w:pBdr>
      <w:shd w:val="clear" w:color="auto" w:fill="FFFFFF"/>
      <w:spacing w:before="100" w:beforeAutospacing="1" w:after="100" w:afterAutospacing="1"/>
      <w:jc w:val="center"/>
    </w:pPr>
    <w:rPr>
      <w:rFonts w:cs="Arial"/>
      <w:i/>
      <w:iCs/>
      <w:sz w:val="12"/>
      <w:szCs w:val="12"/>
      <w:lang w:val="es-CO" w:eastAsia="es-CO"/>
    </w:rPr>
  </w:style>
  <w:style w:type="paragraph" w:customStyle="1" w:styleId="xl65">
    <w:name w:val="xl65"/>
    <w:basedOn w:val="Normal"/>
    <w:rsid w:val="00E75300"/>
    <w:pPr>
      <w:pBdr>
        <w:top w:val="single" w:sz="8" w:space="0" w:color="auto"/>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6">
    <w:name w:val="xl66"/>
    <w:basedOn w:val="Normal"/>
    <w:rsid w:val="00E75300"/>
    <w:pPr>
      <w:pBdr>
        <w:top w:val="single" w:sz="8" w:space="0" w:color="auto"/>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7">
    <w:name w:val="xl67"/>
    <w:basedOn w:val="Normal"/>
    <w:rsid w:val="00E75300"/>
    <w:pPr>
      <w:spacing w:before="100" w:beforeAutospacing="1" w:after="100" w:afterAutospacing="1"/>
    </w:pPr>
    <w:rPr>
      <w:rFonts w:ascii="Times New Roman" w:hAnsi="Times New Roman"/>
      <w:sz w:val="16"/>
      <w:szCs w:val="16"/>
      <w:lang w:val="es-CO" w:eastAsia="es-CO"/>
    </w:rPr>
  </w:style>
  <w:style w:type="paragraph" w:customStyle="1" w:styleId="xl68">
    <w:name w:val="xl68"/>
    <w:basedOn w:val="Normal"/>
    <w:rsid w:val="00E75300"/>
    <w:pPr>
      <w:pBdr>
        <w:top w:val="single" w:sz="8" w:space="0" w:color="000000"/>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9">
    <w:name w:val="xl69"/>
    <w:basedOn w:val="Normal"/>
    <w:rsid w:val="00E75300"/>
    <w:pPr>
      <w:shd w:val="clear" w:color="auto" w:fill="FFFFFF"/>
      <w:spacing w:before="100" w:beforeAutospacing="1" w:after="100" w:afterAutospacing="1"/>
      <w:jc w:val="center"/>
    </w:pPr>
    <w:rPr>
      <w:rFonts w:cs="Arial"/>
      <w:i/>
      <w:iCs/>
      <w:sz w:val="12"/>
      <w:szCs w:val="12"/>
      <w:lang w:val="es-CO" w:eastAsia="es-CO"/>
    </w:rPr>
  </w:style>
  <w:style w:type="paragraph" w:customStyle="1" w:styleId="xl70">
    <w:name w:val="xl70"/>
    <w:basedOn w:val="Normal"/>
    <w:rsid w:val="00E75300"/>
    <w:pPr>
      <w:pBdr>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1">
    <w:name w:val="xl71"/>
    <w:basedOn w:val="Normal"/>
    <w:rsid w:val="00E75300"/>
    <w:pPr>
      <w:pBdr>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2">
    <w:name w:val="xl72"/>
    <w:basedOn w:val="Normal"/>
    <w:rsid w:val="00E75300"/>
    <w:pPr>
      <w:pBdr>
        <w:top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3">
    <w:name w:val="xl73"/>
    <w:basedOn w:val="Normal"/>
    <w:rsid w:val="00E75300"/>
    <w:pPr>
      <w:pBdr>
        <w:top w:val="single" w:sz="8" w:space="0" w:color="000000"/>
      </w:pBdr>
      <w:shd w:val="clear" w:color="auto" w:fill="FFFF00"/>
      <w:spacing w:before="100" w:beforeAutospacing="1" w:after="100" w:afterAutospacing="1"/>
      <w:jc w:val="center"/>
    </w:pPr>
    <w:rPr>
      <w:rFonts w:cs="Arial"/>
      <w:i/>
      <w:iCs/>
      <w:sz w:val="12"/>
      <w:szCs w:val="12"/>
      <w:lang w:val="es-CO" w:eastAsia="es-CO"/>
    </w:rPr>
  </w:style>
  <w:style w:type="paragraph" w:customStyle="1" w:styleId="xl74">
    <w:name w:val="xl74"/>
    <w:basedOn w:val="Normal"/>
    <w:rsid w:val="00E75300"/>
    <w:pPr>
      <w:pBdr>
        <w:top w:val="single" w:sz="8" w:space="0" w:color="000000"/>
      </w:pBdr>
      <w:shd w:val="clear" w:color="auto" w:fill="00B050"/>
      <w:spacing w:before="100" w:beforeAutospacing="1" w:after="100" w:afterAutospacing="1"/>
    </w:pPr>
    <w:rPr>
      <w:rFonts w:cs="Arial"/>
      <w:i/>
      <w:iCs/>
      <w:sz w:val="12"/>
      <w:szCs w:val="12"/>
      <w:lang w:val="es-CO" w:eastAsia="es-CO"/>
    </w:rPr>
  </w:style>
  <w:style w:type="paragraph" w:customStyle="1" w:styleId="xl75">
    <w:name w:val="xl75"/>
    <w:basedOn w:val="Normal"/>
    <w:rsid w:val="00E75300"/>
    <w:pPr>
      <w:pBdr>
        <w:top w:val="single" w:sz="8" w:space="0" w:color="000000"/>
      </w:pBdr>
      <w:shd w:val="clear" w:color="auto" w:fill="00B050"/>
      <w:spacing w:before="100" w:beforeAutospacing="1" w:after="100" w:afterAutospacing="1"/>
      <w:jc w:val="right"/>
    </w:pPr>
    <w:rPr>
      <w:rFonts w:cs="Arial"/>
      <w:i/>
      <w:iCs/>
      <w:sz w:val="12"/>
      <w:szCs w:val="12"/>
      <w:lang w:val="es-CO" w:eastAsia="es-CO"/>
    </w:rPr>
  </w:style>
  <w:style w:type="paragraph" w:customStyle="1" w:styleId="xl76">
    <w:name w:val="xl76"/>
    <w:basedOn w:val="Normal"/>
    <w:rsid w:val="00E75300"/>
    <w:pPr>
      <w:spacing w:before="100" w:beforeAutospacing="1" w:after="100" w:afterAutospacing="1"/>
    </w:pPr>
    <w:rPr>
      <w:rFonts w:cs="Arial"/>
      <w:i/>
      <w:iCs/>
      <w:sz w:val="12"/>
      <w:szCs w:val="12"/>
      <w:lang w:val="es-CO" w:eastAsia="es-CO"/>
    </w:rPr>
  </w:style>
  <w:style w:type="paragraph" w:customStyle="1" w:styleId="xl77">
    <w:name w:val="xl77"/>
    <w:basedOn w:val="Normal"/>
    <w:rsid w:val="00E75300"/>
    <w:pPr>
      <w:pBdr>
        <w:top w:val="single" w:sz="8" w:space="0" w:color="000000"/>
        <w:left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8">
    <w:name w:val="xl78"/>
    <w:basedOn w:val="Normal"/>
    <w:rsid w:val="00E75300"/>
    <w:pPr>
      <w:pBdr>
        <w:top w:val="single" w:sz="8" w:space="0" w:color="000000"/>
        <w:right w:val="single" w:sz="8" w:space="0" w:color="auto"/>
      </w:pBdr>
      <w:shd w:val="clear" w:color="auto" w:fill="FFFF00"/>
      <w:spacing w:before="100" w:beforeAutospacing="1" w:after="100" w:afterAutospacing="1"/>
      <w:jc w:val="center"/>
    </w:pPr>
    <w:rPr>
      <w:rFonts w:cs="Arial"/>
      <w:i/>
      <w:iCs/>
      <w:sz w:val="12"/>
      <w:szCs w:val="12"/>
      <w:lang w:val="es-CO" w:eastAsia="es-CO"/>
    </w:rPr>
  </w:style>
  <w:style w:type="paragraph" w:customStyle="1" w:styleId="xl79">
    <w:name w:val="xl79"/>
    <w:basedOn w:val="Normal"/>
    <w:rsid w:val="00E75300"/>
    <w:pPr>
      <w:pBdr>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80">
    <w:name w:val="xl80"/>
    <w:basedOn w:val="Normal"/>
    <w:rsid w:val="00E75300"/>
    <w:pPr>
      <w:pBdr>
        <w:top w:val="single" w:sz="8" w:space="0" w:color="000000"/>
      </w:pBdr>
      <w:shd w:val="clear" w:color="auto" w:fill="C0C0C0"/>
      <w:spacing w:before="100" w:beforeAutospacing="1" w:after="100" w:afterAutospacing="1"/>
      <w:jc w:val="center"/>
    </w:pPr>
    <w:rPr>
      <w:rFonts w:cs="Arial"/>
      <w:i/>
      <w:iCs/>
      <w:sz w:val="12"/>
      <w:szCs w:val="12"/>
      <w:lang w:val="es-CO" w:eastAsia="es-CO"/>
    </w:rPr>
  </w:style>
  <w:style w:type="paragraph" w:customStyle="1" w:styleId="xl81">
    <w:name w:val="xl81"/>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2">
    <w:name w:val="xl82"/>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3">
    <w:name w:val="xl83"/>
    <w:basedOn w:val="Normal"/>
    <w:rsid w:val="00E75300"/>
    <w:pPr>
      <w:pBdr>
        <w:top w:val="single" w:sz="8" w:space="0" w:color="000000"/>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4">
    <w:name w:val="xl84"/>
    <w:basedOn w:val="Normal"/>
    <w:rsid w:val="00E75300"/>
    <w:pPr>
      <w:pBdr>
        <w:top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5">
    <w:name w:val="xl85"/>
    <w:basedOn w:val="Normal"/>
    <w:rsid w:val="00E75300"/>
    <w:pPr>
      <w:pBdr>
        <w:top w:val="single" w:sz="8" w:space="0" w:color="000000"/>
        <w:right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86">
    <w:name w:val="xl86"/>
    <w:basedOn w:val="Normal"/>
    <w:rsid w:val="00E75300"/>
    <w:pPr>
      <w:pBdr>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7">
    <w:name w:val="xl87"/>
    <w:basedOn w:val="Normal"/>
    <w:rsid w:val="00E75300"/>
    <w:pPr>
      <w:pBdr>
        <w:top w:val="single" w:sz="8" w:space="0" w:color="000000"/>
      </w:pBdr>
      <w:shd w:val="clear" w:color="auto" w:fill="FFFFCC"/>
      <w:spacing w:before="100" w:beforeAutospacing="1" w:after="100" w:afterAutospacing="1"/>
      <w:jc w:val="center"/>
    </w:pPr>
    <w:rPr>
      <w:rFonts w:cs="Arial"/>
      <w:i/>
      <w:iCs/>
      <w:sz w:val="12"/>
      <w:szCs w:val="12"/>
      <w:lang w:val="es-CO" w:eastAsia="es-CO"/>
    </w:rPr>
  </w:style>
  <w:style w:type="paragraph" w:customStyle="1" w:styleId="xl88">
    <w:name w:val="xl88"/>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89">
    <w:name w:val="xl89"/>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90">
    <w:name w:val="xl90"/>
    <w:basedOn w:val="Normal"/>
    <w:rsid w:val="00E75300"/>
    <w:pPr>
      <w:pBdr>
        <w:top w:val="single" w:sz="8"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1">
    <w:name w:val="xl91"/>
    <w:basedOn w:val="Normal"/>
    <w:rsid w:val="00E75300"/>
    <w:pPr>
      <w:pBdr>
        <w:top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2">
    <w:name w:val="xl92"/>
    <w:basedOn w:val="Normal"/>
    <w:rsid w:val="00E75300"/>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jc w:val="right"/>
    </w:pPr>
    <w:rPr>
      <w:rFonts w:cs="Arial"/>
      <w:i/>
      <w:iCs/>
      <w:sz w:val="12"/>
      <w:szCs w:val="12"/>
      <w:lang w:val="es-CO" w:eastAsia="es-CO"/>
    </w:rPr>
  </w:style>
  <w:style w:type="paragraph" w:customStyle="1" w:styleId="xl93">
    <w:name w:val="xl93"/>
    <w:basedOn w:val="Normal"/>
    <w:rsid w:val="00E75300"/>
    <w:pPr>
      <w:pBdr>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4">
    <w:name w:val="xl94"/>
    <w:basedOn w:val="Normal"/>
    <w:rsid w:val="00E75300"/>
    <w:pPr>
      <w:pBdr>
        <w:top w:val="single" w:sz="8"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5">
    <w:name w:val="xl95"/>
    <w:basedOn w:val="Normal"/>
    <w:rsid w:val="00E75300"/>
    <w:pPr>
      <w:pBdr>
        <w:top w:val="single" w:sz="8"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96">
    <w:name w:val="xl96"/>
    <w:basedOn w:val="Normal"/>
    <w:rsid w:val="00E75300"/>
    <w:pPr>
      <w:pBdr>
        <w:top w:val="dotted" w:sz="4"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97">
    <w:name w:val="xl97"/>
    <w:basedOn w:val="Normal"/>
    <w:rsid w:val="00E75300"/>
    <w:pPr>
      <w:pBdr>
        <w:top w:val="dotted" w:sz="4"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8">
    <w:name w:val="xl98"/>
    <w:basedOn w:val="Normal"/>
    <w:rsid w:val="00E75300"/>
    <w:pPr>
      <w:pBdr>
        <w:top w:val="dotted" w:sz="4" w:space="0" w:color="000000"/>
      </w:pBdr>
      <w:spacing w:before="100" w:beforeAutospacing="1" w:after="100" w:afterAutospacing="1"/>
      <w:jc w:val="center"/>
    </w:pPr>
    <w:rPr>
      <w:rFonts w:cs="Arial"/>
      <w:i/>
      <w:iCs/>
      <w:sz w:val="12"/>
      <w:szCs w:val="12"/>
      <w:lang w:val="es-CO" w:eastAsia="es-CO"/>
    </w:rPr>
  </w:style>
  <w:style w:type="paragraph" w:customStyle="1" w:styleId="xl99">
    <w:name w:val="xl99"/>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0">
    <w:name w:val="xl100"/>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1">
    <w:name w:val="xl101"/>
    <w:basedOn w:val="Normal"/>
    <w:rsid w:val="00E75300"/>
    <w:pPr>
      <w:pBdr>
        <w:top w:val="dotted" w:sz="4"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2">
    <w:name w:val="xl102"/>
    <w:basedOn w:val="Normal"/>
    <w:rsid w:val="00E75300"/>
    <w:pPr>
      <w:pBdr>
        <w:top w:val="dotted" w:sz="4"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3">
    <w:name w:val="xl103"/>
    <w:basedOn w:val="Normal"/>
    <w:rsid w:val="00E75300"/>
    <w:pPr>
      <w:pBdr>
        <w:top w:val="dotted" w:sz="4"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104">
    <w:name w:val="xl104"/>
    <w:basedOn w:val="Normal"/>
    <w:rsid w:val="00E75300"/>
    <w:pPr>
      <w:pBdr>
        <w:top w:val="single" w:sz="8" w:space="0" w:color="000000"/>
      </w:pBdr>
      <w:shd w:val="clear" w:color="auto" w:fill="CCFFCC"/>
      <w:spacing w:before="100" w:beforeAutospacing="1" w:after="100" w:afterAutospacing="1"/>
      <w:jc w:val="center"/>
    </w:pPr>
    <w:rPr>
      <w:rFonts w:cs="Arial"/>
      <w:i/>
      <w:iCs/>
      <w:sz w:val="12"/>
      <w:szCs w:val="12"/>
      <w:lang w:val="es-CO" w:eastAsia="es-CO"/>
    </w:rPr>
  </w:style>
  <w:style w:type="paragraph" w:customStyle="1" w:styleId="xl105">
    <w:name w:val="xl10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06">
    <w:name w:val="xl106"/>
    <w:basedOn w:val="Normal"/>
    <w:rsid w:val="00E75300"/>
    <w:pPr>
      <w:pBdr>
        <w:top w:val="single" w:sz="8" w:space="0" w:color="000000"/>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7">
    <w:name w:val="xl107"/>
    <w:basedOn w:val="Normal"/>
    <w:rsid w:val="00E75300"/>
    <w:pPr>
      <w:pBdr>
        <w:top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8">
    <w:name w:val="xl108"/>
    <w:basedOn w:val="Normal"/>
    <w:rsid w:val="00E75300"/>
    <w:pPr>
      <w:pBdr>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9">
    <w:name w:val="xl109"/>
    <w:basedOn w:val="Normal"/>
    <w:rsid w:val="00E75300"/>
    <w:pPr>
      <w:pBdr>
        <w:top w:val="single" w:sz="8"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0">
    <w:name w:val="xl110"/>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1">
    <w:name w:val="xl111"/>
    <w:basedOn w:val="Normal"/>
    <w:rsid w:val="00E75300"/>
    <w:pPr>
      <w:pBdr>
        <w:top w:val="single" w:sz="8"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112">
    <w:name w:val="xl112"/>
    <w:basedOn w:val="Normal"/>
    <w:rsid w:val="00E75300"/>
    <w:pPr>
      <w:pBdr>
        <w:top w:val="single" w:sz="8" w:space="0" w:color="000000"/>
      </w:pBdr>
      <w:spacing w:before="100" w:beforeAutospacing="1" w:after="100" w:afterAutospacing="1"/>
      <w:jc w:val="center"/>
    </w:pPr>
    <w:rPr>
      <w:rFonts w:cs="Arial"/>
      <w:i/>
      <w:iCs/>
      <w:sz w:val="12"/>
      <w:szCs w:val="12"/>
      <w:lang w:val="es-CO" w:eastAsia="es-CO"/>
    </w:rPr>
  </w:style>
  <w:style w:type="paragraph" w:customStyle="1" w:styleId="xl113">
    <w:name w:val="xl113"/>
    <w:basedOn w:val="Normal"/>
    <w:rsid w:val="00E75300"/>
    <w:pPr>
      <w:pBdr>
        <w:top w:val="dotted" w:sz="4"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4">
    <w:name w:val="xl114"/>
    <w:basedOn w:val="Normal"/>
    <w:rsid w:val="00E75300"/>
    <w:pPr>
      <w:pBdr>
        <w:top w:val="dotted" w:sz="4"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5">
    <w:name w:val="xl11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16">
    <w:name w:val="xl116"/>
    <w:basedOn w:val="Normal"/>
    <w:rsid w:val="00E75300"/>
    <w:pPr>
      <w:pBdr>
        <w:top w:val="single" w:sz="8"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17">
    <w:name w:val="xl117"/>
    <w:basedOn w:val="Normal"/>
    <w:rsid w:val="00E75300"/>
    <w:pPr>
      <w:pBdr>
        <w:top w:val="single" w:sz="8"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18">
    <w:name w:val="xl118"/>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9">
    <w:name w:val="xl119"/>
    <w:basedOn w:val="Normal"/>
    <w:rsid w:val="00E75300"/>
    <w:pPr>
      <w:pBdr>
        <w:top w:val="dotted" w:sz="4"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0">
    <w:name w:val="xl120"/>
    <w:basedOn w:val="Normal"/>
    <w:rsid w:val="00E75300"/>
    <w:pPr>
      <w:pBdr>
        <w:top w:val="dotted" w:sz="4"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21">
    <w:name w:val="xl121"/>
    <w:basedOn w:val="Normal"/>
    <w:rsid w:val="00E75300"/>
    <w:pPr>
      <w:pBdr>
        <w:top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2">
    <w:name w:val="xl122"/>
    <w:basedOn w:val="Normal"/>
    <w:rsid w:val="00E75300"/>
    <w:pPr>
      <w:pBdr>
        <w:left w:val="single" w:sz="8" w:space="0" w:color="auto"/>
        <w:bottom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23">
    <w:name w:val="xl123"/>
    <w:basedOn w:val="Normal"/>
    <w:rsid w:val="00E75300"/>
    <w:pPr>
      <w:pBdr>
        <w:left w:val="single" w:sz="8" w:space="0" w:color="000000"/>
        <w:bottom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124">
    <w:name w:val="xl124"/>
    <w:basedOn w:val="Normal"/>
    <w:rsid w:val="00E75300"/>
    <w:pPr>
      <w:pBdr>
        <w:left w:val="single" w:sz="8" w:space="0" w:color="000000"/>
        <w:bottom w:val="single" w:sz="8" w:space="0" w:color="auto"/>
      </w:pBdr>
      <w:shd w:val="clear" w:color="auto" w:fill="FFFFCC"/>
      <w:spacing w:before="100" w:beforeAutospacing="1" w:after="100" w:afterAutospacing="1"/>
    </w:pPr>
    <w:rPr>
      <w:rFonts w:cs="Arial"/>
      <w:i/>
      <w:iCs/>
      <w:sz w:val="12"/>
      <w:szCs w:val="12"/>
      <w:lang w:val="es-CO" w:eastAsia="es-CO"/>
    </w:rPr>
  </w:style>
  <w:style w:type="paragraph" w:customStyle="1" w:styleId="xl125">
    <w:name w:val="xl125"/>
    <w:basedOn w:val="Normal"/>
    <w:rsid w:val="00E75300"/>
    <w:pPr>
      <w:pBdr>
        <w:top w:val="dotted" w:sz="4" w:space="0" w:color="000000"/>
        <w:left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6">
    <w:name w:val="xl126"/>
    <w:basedOn w:val="Normal"/>
    <w:rsid w:val="00E75300"/>
    <w:pPr>
      <w:pBdr>
        <w:top w:val="dotted" w:sz="4" w:space="0" w:color="000000"/>
        <w:left w:val="dotted" w:sz="4" w:space="0" w:color="000000"/>
        <w:bottom w:val="single" w:sz="8" w:space="0" w:color="auto"/>
      </w:pBdr>
      <w:spacing w:before="100" w:beforeAutospacing="1" w:after="100" w:afterAutospacing="1"/>
      <w:jc w:val="right"/>
    </w:pPr>
    <w:rPr>
      <w:rFonts w:cs="Arial"/>
      <w:i/>
      <w:iCs/>
      <w:sz w:val="12"/>
      <w:szCs w:val="12"/>
      <w:lang w:val="es-CO" w:eastAsia="es-CO"/>
    </w:rPr>
  </w:style>
  <w:style w:type="paragraph" w:customStyle="1" w:styleId="xl127">
    <w:name w:val="xl127"/>
    <w:basedOn w:val="Normal"/>
    <w:rsid w:val="00E75300"/>
    <w:pPr>
      <w:pBdr>
        <w:bottom w:val="single" w:sz="8" w:space="0" w:color="auto"/>
      </w:pBdr>
      <w:spacing w:before="100" w:beforeAutospacing="1" w:after="100" w:afterAutospacing="1"/>
    </w:pPr>
    <w:rPr>
      <w:rFonts w:cs="Arial"/>
      <w:i/>
      <w:iCs/>
      <w:sz w:val="12"/>
      <w:szCs w:val="12"/>
      <w:lang w:val="es-CO" w:eastAsia="es-CO"/>
    </w:rPr>
  </w:style>
  <w:style w:type="paragraph" w:customStyle="1" w:styleId="xl128">
    <w:name w:val="xl128"/>
    <w:basedOn w:val="Normal"/>
    <w:rsid w:val="00E75300"/>
    <w:pPr>
      <w:pBdr>
        <w:top w:val="dotted" w:sz="4" w:space="0" w:color="000000"/>
        <w:left w:val="single" w:sz="8"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9">
    <w:name w:val="xl129"/>
    <w:basedOn w:val="Normal"/>
    <w:rsid w:val="00E75300"/>
    <w:pPr>
      <w:pBdr>
        <w:top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30">
    <w:name w:val="xl130"/>
    <w:basedOn w:val="Normal"/>
    <w:rsid w:val="00E7530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right"/>
    </w:pPr>
    <w:rPr>
      <w:rFonts w:cs="Arial"/>
      <w:i/>
      <w:iCs/>
      <w:sz w:val="12"/>
      <w:szCs w:val="12"/>
      <w:lang w:val="es-CO" w:eastAsia="es-CO"/>
    </w:rPr>
  </w:style>
  <w:style w:type="paragraph" w:customStyle="1" w:styleId="xl131">
    <w:name w:val="xl131"/>
    <w:basedOn w:val="Normal"/>
    <w:rsid w:val="00E75300"/>
    <w:pPr>
      <w:pBdr>
        <w:top w:val="dotted" w:sz="4"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2">
    <w:name w:val="xl132"/>
    <w:basedOn w:val="Normal"/>
    <w:rsid w:val="00E75300"/>
    <w:pPr>
      <w:pBdr>
        <w:top w:val="dotted" w:sz="4"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3">
    <w:name w:val="xl133"/>
    <w:basedOn w:val="Normal"/>
    <w:rsid w:val="00E75300"/>
    <w:pPr>
      <w:pBdr>
        <w:top w:val="dotted" w:sz="4" w:space="0" w:color="000000"/>
        <w:left w:val="single" w:sz="8" w:space="0" w:color="000000"/>
        <w:bottom w:val="single" w:sz="8" w:space="0" w:color="000000"/>
      </w:pBdr>
      <w:spacing w:before="100" w:beforeAutospacing="1" w:after="100" w:afterAutospacing="1"/>
    </w:pPr>
    <w:rPr>
      <w:rFonts w:cs="Arial"/>
      <w:i/>
      <w:iCs/>
      <w:sz w:val="12"/>
      <w:szCs w:val="12"/>
      <w:lang w:val="es-CO" w:eastAsia="es-CO"/>
    </w:rPr>
  </w:style>
  <w:style w:type="paragraph" w:customStyle="1" w:styleId="xl134">
    <w:name w:val="xl134"/>
    <w:basedOn w:val="Normal"/>
    <w:rsid w:val="00E75300"/>
    <w:pPr>
      <w:pBdr>
        <w:top w:val="dotted" w:sz="4" w:space="0" w:color="000000"/>
        <w:bottom w:val="single" w:sz="8"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5">
    <w:name w:val="xl135"/>
    <w:basedOn w:val="Normal"/>
    <w:rsid w:val="00E75300"/>
    <w:pPr>
      <w:pBdr>
        <w:top w:val="single" w:sz="8"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6">
    <w:name w:val="xl136"/>
    <w:basedOn w:val="Normal"/>
    <w:rsid w:val="00E75300"/>
    <w:pPr>
      <w:pBdr>
        <w:top w:val="single" w:sz="8"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7">
    <w:name w:val="xl137"/>
    <w:basedOn w:val="Normal"/>
    <w:rsid w:val="00E75300"/>
    <w:pPr>
      <w:pBdr>
        <w:top w:val="single" w:sz="8" w:space="0" w:color="000000"/>
        <w:left w:val="single" w:sz="8" w:space="0" w:color="000000"/>
        <w:bottom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8">
    <w:name w:val="xl138"/>
    <w:basedOn w:val="Normal"/>
    <w:rsid w:val="00E75300"/>
    <w:pPr>
      <w:pBdr>
        <w:top w:val="single" w:sz="8" w:space="0" w:color="000000"/>
        <w:bottom w:val="dotted" w:sz="4" w:space="0" w:color="000000"/>
        <w:right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9">
    <w:name w:val="xl139"/>
    <w:basedOn w:val="Normal"/>
    <w:rsid w:val="00E75300"/>
    <w:pPr>
      <w:pBdr>
        <w:top w:val="single" w:sz="8" w:space="0" w:color="auto"/>
        <w:lef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0">
    <w:name w:val="xl140"/>
    <w:basedOn w:val="Normal"/>
    <w:rsid w:val="00E75300"/>
    <w:pPr>
      <w:pBdr>
        <w:top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1">
    <w:name w:val="xl141"/>
    <w:basedOn w:val="Normal"/>
    <w:rsid w:val="00E75300"/>
    <w:pPr>
      <w:pBdr>
        <w:top w:val="single" w:sz="8" w:space="0" w:color="auto"/>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2">
    <w:name w:val="xl142"/>
    <w:basedOn w:val="Normal"/>
    <w:rsid w:val="00E75300"/>
    <w:pPr>
      <w:pBdr>
        <w:left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3">
    <w:name w:val="xl143"/>
    <w:basedOn w:val="Normal"/>
    <w:rsid w:val="00E75300"/>
    <w:pPr>
      <w:pBdr>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4">
    <w:name w:val="xl144"/>
    <w:basedOn w:val="Normal"/>
    <w:rsid w:val="00E75300"/>
    <w:pPr>
      <w:pBdr>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5">
    <w:name w:val="xl145"/>
    <w:basedOn w:val="Normal"/>
    <w:rsid w:val="00E75300"/>
    <w:pPr>
      <w:pBdr>
        <w:top w:val="single" w:sz="8" w:space="0" w:color="auto"/>
        <w:left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6">
    <w:name w:val="xl146"/>
    <w:basedOn w:val="Normal"/>
    <w:rsid w:val="00E75300"/>
    <w:pPr>
      <w:pBdr>
        <w:left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7">
    <w:name w:val="xl147"/>
    <w:basedOn w:val="Normal"/>
    <w:rsid w:val="00E75300"/>
    <w:pPr>
      <w:pBdr>
        <w:top w:val="single" w:sz="8" w:space="0" w:color="auto"/>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8">
    <w:name w:val="xl148"/>
    <w:basedOn w:val="Normal"/>
    <w:rsid w:val="00E75300"/>
    <w:pPr>
      <w:pBdr>
        <w:top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9">
    <w:name w:val="xl149"/>
    <w:basedOn w:val="Normal"/>
    <w:rsid w:val="00E75300"/>
    <w:pPr>
      <w:pBdr>
        <w:top w:val="single" w:sz="8" w:space="0" w:color="auto"/>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0">
    <w:name w:val="xl150"/>
    <w:basedOn w:val="Normal"/>
    <w:rsid w:val="00E75300"/>
    <w:pPr>
      <w:pBdr>
        <w:top w:val="single" w:sz="8" w:space="0" w:color="000000"/>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1">
    <w:name w:val="xl151"/>
    <w:basedOn w:val="Normal"/>
    <w:rsid w:val="00E75300"/>
    <w:pPr>
      <w:pBdr>
        <w:top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2">
    <w:name w:val="xl152"/>
    <w:basedOn w:val="Normal"/>
    <w:rsid w:val="00E75300"/>
    <w:pPr>
      <w:pBdr>
        <w:top w:val="single" w:sz="8" w:space="0" w:color="000000"/>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53">
    <w:name w:val="xl153"/>
    <w:basedOn w:val="Normal"/>
    <w:rsid w:val="00E75300"/>
    <w:pPr>
      <w:pBdr>
        <w:top w:val="single" w:sz="8"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Style1">
    <w:name w:val="Style 1"/>
    <w:basedOn w:val="Normal"/>
    <w:rsid w:val="00E75300"/>
    <w:pPr>
      <w:widowControl w:val="0"/>
      <w:autoSpaceDE w:val="0"/>
      <w:autoSpaceDN w:val="0"/>
      <w:adjustRightInd w:val="0"/>
    </w:pPr>
    <w:rPr>
      <w:rFonts w:ascii="Times New Roman" w:hAnsi="Times New Roman"/>
      <w:sz w:val="20"/>
      <w:szCs w:val="20"/>
      <w:lang w:val="en-US"/>
    </w:rPr>
  </w:style>
  <w:style w:type="paragraph" w:customStyle="1" w:styleId="Textoindependiente312">
    <w:name w:val="Texto independiente 312"/>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1">
    <w:name w:val="Sangría 3 de t. independiente1"/>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BodyText31">
    <w:name w:val="Body Text 31"/>
    <w:basedOn w:val="Normal"/>
    <w:rsid w:val="00E75300"/>
    <w:pPr>
      <w:tabs>
        <w:tab w:val="left" w:pos="720"/>
      </w:tabs>
      <w:overflowPunct w:val="0"/>
      <w:autoSpaceDE w:val="0"/>
      <w:autoSpaceDN w:val="0"/>
      <w:adjustRightInd w:val="0"/>
      <w:jc w:val="both"/>
    </w:pPr>
    <w:rPr>
      <w:rFonts w:eastAsia="MS Mincho"/>
      <w:b/>
      <w:i/>
      <w:sz w:val="22"/>
      <w:szCs w:val="20"/>
      <w:lang w:val="es-CO"/>
    </w:rPr>
  </w:style>
  <w:style w:type="paragraph" w:customStyle="1" w:styleId="Textodenotaalpie">
    <w:name w:val="Texto de nota al pie"/>
    <w:basedOn w:val="Normal"/>
    <w:rsid w:val="00E75300"/>
    <w:pPr>
      <w:widowControl w:val="0"/>
      <w:autoSpaceDE w:val="0"/>
      <w:autoSpaceDN w:val="0"/>
      <w:adjustRightInd w:val="0"/>
    </w:pPr>
    <w:rPr>
      <w:rFonts w:ascii="Courier New" w:hAnsi="Courier New"/>
      <w:sz w:val="24"/>
      <w:lang w:val="es-CO"/>
    </w:rPr>
  </w:style>
  <w:style w:type="paragraph" w:customStyle="1" w:styleId="Sinespaciado11">
    <w:name w:val="Sin espaciado11"/>
    <w:uiPriority w:val="1"/>
    <w:qFormat/>
    <w:rsid w:val="00E75300"/>
    <w:rPr>
      <w:rFonts w:ascii="Calibri" w:eastAsia="Calibri" w:hAnsi="Calibri"/>
      <w:sz w:val="22"/>
      <w:szCs w:val="22"/>
      <w:lang w:val="en-US" w:eastAsia="en-US"/>
    </w:rPr>
  </w:style>
  <w:style w:type="paragraph" w:customStyle="1" w:styleId="Textoindependiente32">
    <w:name w:val="Texto independiente 32"/>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2">
    <w:name w:val="Sangría 3 de t. independiente2"/>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296">
    <w:name w:val="296"/>
    <w:basedOn w:val="Normal"/>
    <w:rsid w:val="00E75300"/>
    <w:pPr>
      <w:widowControl w:val="0"/>
      <w:tabs>
        <w:tab w:val="left" w:pos="0"/>
      </w:tabs>
      <w:suppressAutoHyphens/>
      <w:overflowPunct w:val="0"/>
      <w:autoSpaceDE w:val="0"/>
    </w:pPr>
    <w:rPr>
      <w:rFonts w:ascii="Times New Roman" w:eastAsia="Bitstream Vera Sans" w:hAnsi="Times New Roman"/>
      <w:sz w:val="20"/>
      <w:szCs w:val="20"/>
      <w:lang w:val="en-US"/>
    </w:rPr>
  </w:style>
  <w:style w:type="paragraph" w:customStyle="1" w:styleId="308">
    <w:name w:val="308"/>
    <w:basedOn w:val="Normal"/>
    <w:rsid w:val="00E75300"/>
    <w:pPr>
      <w:widowControl w:val="0"/>
      <w:suppressAutoHyphens/>
      <w:overflowPunct w:val="0"/>
      <w:autoSpaceDE w:val="0"/>
      <w:ind w:left="566"/>
    </w:pPr>
    <w:rPr>
      <w:rFonts w:ascii="Tahoma" w:eastAsia="Bitstream Vera Sans" w:hAnsi="Tahoma"/>
      <w:sz w:val="20"/>
      <w:szCs w:val="20"/>
      <w:lang w:val="es-CO"/>
    </w:rPr>
  </w:style>
  <w:style w:type="paragraph" w:customStyle="1" w:styleId="Textopreformateado">
    <w:name w:val="Texto preformateado"/>
    <w:basedOn w:val="Normal"/>
    <w:qFormat/>
    <w:rsid w:val="00E75300"/>
    <w:pPr>
      <w:widowControl w:val="0"/>
      <w:suppressAutoHyphens/>
    </w:pPr>
    <w:rPr>
      <w:rFonts w:ascii="Times" w:eastAsia="Bitstream Vera Sans Mono" w:hAnsi="Times" w:cs="Bitstream Vera Sans Mono"/>
      <w:sz w:val="20"/>
      <w:szCs w:val="20"/>
      <w:lang w:val="es-CO"/>
    </w:rPr>
  </w:style>
  <w:style w:type="character" w:styleId="Refdenotaalpie">
    <w:name w:val="footnote reference"/>
    <w:unhideWhenUsed/>
    <w:rsid w:val="00E75300"/>
    <w:rPr>
      <w:vertAlign w:val="superscript"/>
    </w:rPr>
  </w:style>
  <w:style w:type="character" w:customStyle="1" w:styleId="ARTICULO">
    <w:name w:val="ARTICULO"/>
    <w:rsid w:val="00E75300"/>
    <w:rPr>
      <w:b/>
      <w:bCs w:val="0"/>
    </w:rPr>
  </w:style>
  <w:style w:type="character" w:customStyle="1" w:styleId="CharacterStyle1">
    <w:name w:val="Character Style 1"/>
    <w:rsid w:val="00E75300"/>
    <w:rPr>
      <w:sz w:val="20"/>
    </w:rPr>
  </w:style>
  <w:style w:type="character" w:customStyle="1" w:styleId="EncabezadoCar1">
    <w:name w:val="Encabezado Car1"/>
    <w:rsid w:val="00E75300"/>
    <w:rPr>
      <w:rFonts w:ascii="Arial" w:hAnsi="Arial" w:cs="Arial" w:hint="default"/>
      <w:sz w:val="28"/>
      <w:lang w:eastAsia="es-CO"/>
    </w:rPr>
  </w:style>
  <w:style w:type="character" w:customStyle="1" w:styleId="PiedepginaCar1">
    <w:name w:val="Pie de página Car1"/>
    <w:rsid w:val="00E75300"/>
    <w:rPr>
      <w:rFonts w:ascii="Arial" w:hAnsi="Arial" w:cs="Arial" w:hint="default"/>
      <w:sz w:val="28"/>
      <w:szCs w:val="24"/>
    </w:rPr>
  </w:style>
  <w:style w:type="character" w:customStyle="1" w:styleId="WW-Fuentedeprrafopredeter">
    <w:name w:val="WW-Fuente de párrafo predeter."/>
    <w:rsid w:val="00E75300"/>
  </w:style>
  <w:style w:type="character" w:customStyle="1" w:styleId="EquationCaption">
    <w:name w:val="_Equation Caption"/>
    <w:rsid w:val="00E75300"/>
  </w:style>
  <w:style w:type="character" w:customStyle="1" w:styleId="Smbolodenotafinal">
    <w:name w:val="Símbolo de nota final"/>
    <w:rsid w:val="00E75300"/>
    <w:rPr>
      <w:vertAlign w:val="superscript"/>
    </w:rPr>
  </w:style>
  <w:style w:type="character" w:customStyle="1" w:styleId="Smbolodenotaalpie">
    <w:name w:val="Símbolo de nota al pie"/>
    <w:rsid w:val="00E75300"/>
    <w:rPr>
      <w:vertAlign w:val="superscript"/>
    </w:rPr>
  </w:style>
  <w:style w:type="character" w:customStyle="1" w:styleId="SaludoCar1">
    <w:name w:val="Saludo Car1"/>
    <w:rsid w:val="00E75300"/>
    <w:rPr>
      <w:rFonts w:ascii="Cambria" w:eastAsia="MS Mincho" w:hAnsi="Cambria" w:cs="Times New Roman" w:hint="default"/>
      <w:sz w:val="24"/>
      <w:szCs w:val="24"/>
      <w:lang w:eastAsia="es-ES"/>
    </w:rPr>
  </w:style>
  <w:style w:type="character" w:customStyle="1" w:styleId="TextoindependienteprimerasangraCar1">
    <w:name w:val="Texto independiente primera sangría Car1"/>
    <w:rsid w:val="00E75300"/>
    <w:rPr>
      <w:rFonts w:ascii="Cambria" w:eastAsia="MS Mincho" w:hAnsi="Cambria" w:cs="Times New Roman" w:hint="default"/>
      <w:sz w:val="24"/>
      <w:szCs w:val="24"/>
      <w:lang w:val="es-ES" w:eastAsia="es-ES" w:bidi="ar-SA"/>
    </w:rPr>
  </w:style>
  <w:style w:type="character" w:customStyle="1" w:styleId="AsuntodelcomentarioCar1">
    <w:name w:val="Asunto del comentario Car1"/>
    <w:rsid w:val="00E75300"/>
    <w:rPr>
      <w:rFonts w:ascii="Courier New" w:hAnsi="Courier New" w:cs="Courier New" w:hint="default"/>
      <w:b/>
      <w:bCs/>
    </w:rPr>
  </w:style>
  <w:style w:type="character" w:customStyle="1" w:styleId="CarCar19">
    <w:name w:val="Car Car19"/>
    <w:rsid w:val="00E75300"/>
    <w:rPr>
      <w:rFonts w:ascii="Arial" w:hAnsi="Arial" w:cs="Arial" w:hint="default"/>
      <w:b/>
      <w:bCs/>
      <w:kern w:val="32"/>
      <w:sz w:val="32"/>
      <w:szCs w:val="32"/>
    </w:rPr>
  </w:style>
  <w:style w:type="character" w:customStyle="1" w:styleId="CarCar18">
    <w:name w:val="Car Car18"/>
    <w:rsid w:val="00E75300"/>
    <w:rPr>
      <w:rFonts w:ascii="Arial" w:hAnsi="Arial" w:cs="Arial" w:hint="default"/>
      <w:b/>
      <w:bCs/>
      <w:i/>
      <w:iCs/>
      <w:sz w:val="28"/>
      <w:szCs w:val="28"/>
    </w:rPr>
  </w:style>
  <w:style w:type="character" w:customStyle="1" w:styleId="CarCar15">
    <w:name w:val="Car Car15"/>
    <w:rsid w:val="00E75300"/>
    <w:rPr>
      <w:rFonts w:ascii="Calibri" w:hAnsi="Calibri" w:cs="Calibri" w:hint="default"/>
      <w:i/>
      <w:iCs/>
      <w:sz w:val="24"/>
      <w:szCs w:val="24"/>
    </w:rPr>
  </w:style>
  <w:style w:type="character" w:customStyle="1" w:styleId="CarCar14">
    <w:name w:val="Car Car14"/>
    <w:rsid w:val="00E75300"/>
    <w:rPr>
      <w:rFonts w:ascii="Cambria" w:hAnsi="Cambria" w:hint="default"/>
      <w:sz w:val="22"/>
      <w:szCs w:val="22"/>
    </w:rPr>
  </w:style>
  <w:style w:type="character" w:customStyle="1" w:styleId="CarCar13">
    <w:name w:val="Car Car13"/>
    <w:rsid w:val="00E75300"/>
    <w:rPr>
      <w:sz w:val="24"/>
      <w:szCs w:val="24"/>
    </w:rPr>
  </w:style>
  <w:style w:type="character" w:customStyle="1" w:styleId="yiv7933662074apple-style-span">
    <w:name w:val="yiv7933662074apple-style-span"/>
    <w:rsid w:val="00E75300"/>
  </w:style>
  <w:style w:type="character" w:customStyle="1" w:styleId="CarCar191">
    <w:name w:val="Car Car191"/>
    <w:rsid w:val="00E75300"/>
    <w:rPr>
      <w:rFonts w:ascii="Arial" w:hAnsi="Arial" w:cs="Arial" w:hint="default"/>
      <w:b/>
      <w:bCs/>
      <w:kern w:val="32"/>
      <w:sz w:val="32"/>
      <w:szCs w:val="32"/>
    </w:rPr>
  </w:style>
  <w:style w:type="character" w:customStyle="1" w:styleId="CarCar181">
    <w:name w:val="Car Car181"/>
    <w:rsid w:val="00E75300"/>
    <w:rPr>
      <w:rFonts w:ascii="Arial" w:hAnsi="Arial" w:cs="Arial" w:hint="default"/>
      <w:b/>
      <w:bCs/>
      <w:i/>
      <w:iCs/>
      <w:sz w:val="28"/>
      <w:szCs w:val="28"/>
    </w:rPr>
  </w:style>
  <w:style w:type="character" w:customStyle="1" w:styleId="CarCar151">
    <w:name w:val="Car Car151"/>
    <w:rsid w:val="00E75300"/>
    <w:rPr>
      <w:rFonts w:ascii="Calibri" w:hAnsi="Calibri" w:cs="Calibri" w:hint="default"/>
      <w:i/>
      <w:iCs/>
      <w:sz w:val="24"/>
      <w:szCs w:val="24"/>
    </w:rPr>
  </w:style>
  <w:style w:type="character" w:customStyle="1" w:styleId="CarCar141">
    <w:name w:val="Car Car141"/>
    <w:rsid w:val="00E75300"/>
    <w:rPr>
      <w:rFonts w:ascii="Cambria" w:hAnsi="Cambria" w:hint="default"/>
      <w:sz w:val="22"/>
      <w:szCs w:val="22"/>
    </w:rPr>
  </w:style>
  <w:style w:type="character" w:customStyle="1" w:styleId="CarCar131">
    <w:name w:val="Car Car131"/>
    <w:rsid w:val="00E75300"/>
    <w:rPr>
      <w:sz w:val="24"/>
      <w:szCs w:val="24"/>
    </w:rPr>
  </w:style>
  <w:style w:type="character" w:customStyle="1" w:styleId="CaracterNotarial">
    <w:name w:val="Caracter Notarial"/>
    <w:rsid w:val="00681111"/>
    <w:rPr>
      <w:rFonts w:ascii="Courier" w:eastAsia="Mincho" w:hAnsi="Courier" w:cs="Courier"/>
      <w:sz w:val="18"/>
    </w:rPr>
  </w:style>
  <w:style w:type="paragraph" w:customStyle="1" w:styleId="Framecontents">
    <w:name w:val="Frame contents"/>
    <w:basedOn w:val="Normal"/>
    <w:rsid w:val="00681111"/>
    <w:pPr>
      <w:widowControl w:val="0"/>
      <w:suppressAutoHyphens/>
      <w:spacing w:after="120"/>
      <w:textAlignment w:val="baseline"/>
    </w:pPr>
    <w:rPr>
      <w:rFonts w:ascii="Times New Roman" w:eastAsia="SimSun" w:hAnsi="Times New Roman" w:cs="Mangal"/>
      <w:kern w:val="1"/>
      <w:sz w:val="24"/>
      <w:lang w:eastAsia="hi-IN" w:bidi="hi-IN"/>
    </w:rPr>
  </w:style>
  <w:style w:type="paragraph" w:customStyle="1" w:styleId="PLANTILAArial">
    <w:name w:val="PLANTILA + Arial"/>
    <w:basedOn w:val="Standard"/>
    <w:rsid w:val="00681111"/>
    <w:pPr>
      <w:suppressAutoHyphens w:val="0"/>
      <w:autoSpaceDN/>
      <w:spacing w:line="480" w:lineRule="exact"/>
    </w:pPr>
    <w:rPr>
      <w:rFonts w:ascii="Arial" w:eastAsia="Times New Roman" w:hAnsi="Arial" w:cs="Arial"/>
      <w:bCs/>
      <w:color w:val="000000"/>
      <w:kern w:val="1"/>
      <w:szCs w:val="20"/>
      <w:lang w:eastAsia="ar-SA"/>
    </w:rPr>
  </w:style>
  <w:style w:type="paragraph" w:customStyle="1" w:styleId="Textopredeterminado">
    <w:name w:val="Texto predeterminado"/>
    <w:basedOn w:val="Normal"/>
    <w:rsid w:val="00681111"/>
    <w:pPr>
      <w:widowControl w:val="0"/>
      <w:suppressAutoHyphens/>
    </w:pPr>
    <w:rPr>
      <w:rFonts w:ascii="Times New Roman" w:eastAsia="SimSun" w:hAnsi="Times New Roman" w:cs="Mangal"/>
      <w:kern w:val="1"/>
      <w:sz w:val="24"/>
      <w:lang w:eastAsia="zh-CN" w:bidi="hi-IN"/>
    </w:rPr>
  </w:style>
  <w:style w:type="paragraph" w:customStyle="1" w:styleId="Textodenotaalfinal">
    <w:name w:val="Texto de nota al final"/>
    <w:basedOn w:val="Normal"/>
    <w:rsid w:val="00C90CD5"/>
    <w:pPr>
      <w:widowControl w:val="0"/>
    </w:pPr>
    <w:rPr>
      <w:rFonts w:ascii="Courier New" w:hAnsi="Courier New"/>
      <w:snapToGrid w:val="0"/>
      <w:sz w:val="24"/>
      <w:szCs w:val="20"/>
    </w:rPr>
  </w:style>
  <w:style w:type="paragraph" w:customStyle="1" w:styleId="Fuentedeprrafopredet">
    <w:name w:val="Fuente de párrafo predet"/>
    <w:rsid w:val="005A67E3"/>
    <w:pPr>
      <w:suppressAutoHyphens/>
      <w:autoSpaceDN w:val="0"/>
      <w:textAlignment w:val="baseline"/>
    </w:pPr>
    <w:rPr>
      <w:rFonts w:ascii="Tms Rmn" w:eastAsia="Calibri" w:hAnsi="Tms Rmn"/>
      <w:kern w:val="3"/>
      <w:lang w:val="es-ES" w:eastAsia="es-ES"/>
    </w:rPr>
  </w:style>
  <w:style w:type="character" w:customStyle="1" w:styleId="Tcnico3">
    <w:name w:val="Técnico 3"/>
    <w:rsid w:val="005A67E3"/>
    <w:rPr>
      <w:rFonts w:ascii="Courier New" w:hAnsi="Courier New" w:cs="Courier New"/>
      <w:sz w:val="24"/>
      <w:szCs w:val="24"/>
      <w:lang w:val="en-US"/>
    </w:rPr>
  </w:style>
  <w:style w:type="numbering" w:customStyle="1" w:styleId="WWNum3">
    <w:name w:val="WWNum3"/>
    <w:basedOn w:val="Sinlista"/>
    <w:rsid w:val="00913993"/>
    <w:pPr>
      <w:numPr>
        <w:numId w:val="3"/>
      </w:numPr>
    </w:pPr>
  </w:style>
  <w:style w:type="paragraph" w:customStyle="1" w:styleId="ParrafoNotarial">
    <w:name w:val="Parrafo Notarial"/>
    <w:rsid w:val="00913993"/>
    <w:pPr>
      <w:widowControl w:val="0"/>
      <w:tabs>
        <w:tab w:val="center" w:pos="4986"/>
        <w:tab w:val="right" w:pos="9972"/>
      </w:tabs>
      <w:suppressAutoHyphens/>
      <w:spacing w:line="482" w:lineRule="exact"/>
      <w:jc w:val="both"/>
      <w:outlineLvl w:val="6"/>
    </w:pPr>
    <w:rPr>
      <w:rFonts w:eastAsia="ヒラギノ角ゴ Pro W3"/>
      <w:color w:val="000000"/>
      <w:kern w:val="3"/>
      <w:sz w:val="27"/>
      <w:lang w:val="es-ES_tradnl"/>
    </w:rPr>
  </w:style>
  <w:style w:type="paragraph" w:customStyle="1" w:styleId="Default">
    <w:name w:val="Default"/>
    <w:qFormat/>
    <w:rsid w:val="00A85EDE"/>
    <w:pPr>
      <w:autoSpaceDE w:val="0"/>
      <w:autoSpaceDN w:val="0"/>
      <w:adjustRightInd w:val="0"/>
    </w:pPr>
    <w:rPr>
      <w:rFonts w:ascii="Calibri" w:hAnsi="Calibri" w:cs="Calibri"/>
      <w:color w:val="000000"/>
      <w:sz w:val="24"/>
      <w:szCs w:val="24"/>
      <w:lang w:eastAsia="en-US"/>
    </w:rPr>
  </w:style>
  <w:style w:type="character" w:customStyle="1" w:styleId="Fuentedeprrafopredeter0">
    <w:name w:val="Fuente de párrafo predeter"/>
    <w:rsid w:val="00A85EDE"/>
  </w:style>
  <w:style w:type="character" w:customStyle="1" w:styleId="eop">
    <w:name w:val="eop"/>
    <w:rsid w:val="00A85EDE"/>
  </w:style>
  <w:style w:type="character" w:customStyle="1" w:styleId="CarCar4">
    <w:name w:val="Car Car4"/>
    <w:locked/>
    <w:rsid w:val="005F16FB"/>
    <w:rPr>
      <w:sz w:val="24"/>
      <w:lang w:val="es-ES" w:eastAsia="es-CO" w:bidi="ar-SA"/>
    </w:rPr>
  </w:style>
  <w:style w:type="paragraph" w:customStyle="1" w:styleId="Textosinformato1">
    <w:name w:val="Texto sin formato1"/>
    <w:basedOn w:val="Standard"/>
    <w:rsid w:val="003D119D"/>
    <w:pPr>
      <w:textAlignment w:val="auto"/>
    </w:pPr>
    <w:rPr>
      <w:rFonts w:ascii="Courier New" w:eastAsia="SimSun" w:hAnsi="Courier New" w:cs="Mangal"/>
      <w:sz w:val="20"/>
      <w:szCs w:val="20"/>
      <w:lang w:eastAsia="zh-CN" w:bidi="hi-IN"/>
    </w:rPr>
  </w:style>
  <w:style w:type="paragraph" w:customStyle="1" w:styleId="xstyle2">
    <w:name w:val="x_style2"/>
    <w:basedOn w:val="Normal"/>
    <w:rsid w:val="003D119D"/>
    <w:pPr>
      <w:suppressAutoHyphens/>
      <w:spacing w:before="100" w:after="100"/>
    </w:pPr>
    <w:rPr>
      <w:rFonts w:ascii="Times New Roman" w:hAnsi="Times New Roman"/>
      <w:sz w:val="24"/>
      <w:lang w:val="es-CO" w:eastAsia="ar-SA"/>
    </w:rPr>
  </w:style>
  <w:style w:type="character" w:customStyle="1" w:styleId="xcaracternotarial">
    <w:name w:val="x_caracternotarial"/>
    <w:rsid w:val="003D119D"/>
  </w:style>
  <w:style w:type="character" w:customStyle="1" w:styleId="Refdecomentario1">
    <w:name w:val="Ref. de comentario1"/>
    <w:rsid w:val="003D119D"/>
    <w:rPr>
      <w:sz w:val="16"/>
      <w:szCs w:val="16"/>
    </w:rPr>
  </w:style>
  <w:style w:type="character" w:customStyle="1" w:styleId="WW8Num1z0">
    <w:name w:val="WW8Num1z0"/>
    <w:rsid w:val="00552135"/>
    <w:rPr>
      <w:rFonts w:hint="default"/>
    </w:rPr>
  </w:style>
  <w:style w:type="character" w:customStyle="1" w:styleId="WW8Num1z1">
    <w:name w:val="WW8Num1z1"/>
    <w:rsid w:val="00552135"/>
  </w:style>
  <w:style w:type="character" w:customStyle="1" w:styleId="WW8Num1z2">
    <w:name w:val="WW8Num1z2"/>
    <w:rsid w:val="00552135"/>
  </w:style>
  <w:style w:type="character" w:customStyle="1" w:styleId="WW8Num1z3">
    <w:name w:val="WW8Num1z3"/>
    <w:rsid w:val="00552135"/>
  </w:style>
  <w:style w:type="character" w:customStyle="1" w:styleId="WW8Num1z4">
    <w:name w:val="WW8Num1z4"/>
    <w:rsid w:val="00552135"/>
  </w:style>
  <w:style w:type="character" w:customStyle="1" w:styleId="WW8Num1z5">
    <w:name w:val="WW8Num1z5"/>
    <w:rsid w:val="00552135"/>
  </w:style>
  <w:style w:type="character" w:customStyle="1" w:styleId="WW8Num1z6">
    <w:name w:val="WW8Num1z6"/>
    <w:rsid w:val="00552135"/>
  </w:style>
  <w:style w:type="character" w:customStyle="1" w:styleId="WW8Num1z7">
    <w:name w:val="WW8Num1z7"/>
    <w:rsid w:val="00552135"/>
  </w:style>
  <w:style w:type="character" w:customStyle="1" w:styleId="WW8Num1z8">
    <w:name w:val="WW8Num1z8"/>
    <w:rsid w:val="00552135"/>
  </w:style>
  <w:style w:type="character" w:customStyle="1" w:styleId="Fuentedeprrafopredeter4">
    <w:name w:val="Fuente de párrafo predeter.4"/>
    <w:rsid w:val="00552135"/>
  </w:style>
  <w:style w:type="character" w:customStyle="1" w:styleId="Fuentedeprrafopredeter3">
    <w:name w:val="Fuente de párrafo predeter.3"/>
    <w:rsid w:val="00552135"/>
  </w:style>
  <w:style w:type="character" w:customStyle="1" w:styleId="Fuentedeprrafopredeter2">
    <w:name w:val="Fuente de párrafo predeter.2"/>
    <w:rsid w:val="00552135"/>
  </w:style>
  <w:style w:type="character" w:customStyle="1" w:styleId="WW8Num2z0">
    <w:name w:val="WW8Num2z0"/>
    <w:rsid w:val="00552135"/>
    <w:rPr>
      <w:rFonts w:hint="default"/>
      <w:b/>
      <w:u w:val="single"/>
    </w:rPr>
  </w:style>
  <w:style w:type="character" w:customStyle="1" w:styleId="WW8Num2z1">
    <w:name w:val="WW8Num2z1"/>
    <w:rsid w:val="00552135"/>
  </w:style>
  <w:style w:type="character" w:customStyle="1" w:styleId="WW8Num2z2">
    <w:name w:val="WW8Num2z2"/>
    <w:rsid w:val="00552135"/>
  </w:style>
  <w:style w:type="character" w:customStyle="1" w:styleId="WW8Num2z3">
    <w:name w:val="WW8Num2z3"/>
    <w:rsid w:val="00552135"/>
  </w:style>
  <w:style w:type="character" w:customStyle="1" w:styleId="WW8Num2z4">
    <w:name w:val="WW8Num2z4"/>
    <w:rsid w:val="00552135"/>
  </w:style>
  <w:style w:type="character" w:customStyle="1" w:styleId="WW8Num2z5">
    <w:name w:val="WW8Num2z5"/>
    <w:rsid w:val="00552135"/>
  </w:style>
  <w:style w:type="character" w:customStyle="1" w:styleId="WW8Num2z6">
    <w:name w:val="WW8Num2z6"/>
    <w:rsid w:val="00552135"/>
  </w:style>
  <w:style w:type="character" w:customStyle="1" w:styleId="WW8Num2z7">
    <w:name w:val="WW8Num2z7"/>
    <w:rsid w:val="00552135"/>
  </w:style>
  <w:style w:type="character" w:customStyle="1" w:styleId="WW8Num2z8">
    <w:name w:val="WW8Num2z8"/>
    <w:rsid w:val="00552135"/>
  </w:style>
  <w:style w:type="character" w:customStyle="1" w:styleId="WW8Num3z0">
    <w:name w:val="WW8Num3z0"/>
    <w:rsid w:val="00552135"/>
    <w:rPr>
      <w:rFonts w:hint="default"/>
    </w:rPr>
  </w:style>
  <w:style w:type="character" w:customStyle="1" w:styleId="WW8Num4z0">
    <w:name w:val="WW8Num4z0"/>
    <w:rsid w:val="00552135"/>
    <w:rPr>
      <w:rFonts w:hint="default"/>
    </w:rPr>
  </w:style>
  <w:style w:type="character" w:customStyle="1" w:styleId="WW8Num5z0">
    <w:name w:val="WW8Num5z0"/>
    <w:rsid w:val="00552135"/>
    <w:rPr>
      <w:rFonts w:hint="default"/>
    </w:rPr>
  </w:style>
  <w:style w:type="character" w:customStyle="1" w:styleId="WW8Num6z0">
    <w:name w:val="WW8Num6z0"/>
    <w:rsid w:val="00552135"/>
    <w:rPr>
      <w:rFonts w:hint="default"/>
    </w:rPr>
  </w:style>
  <w:style w:type="character" w:customStyle="1" w:styleId="WW8Num6z1">
    <w:name w:val="WW8Num6z1"/>
    <w:rsid w:val="00552135"/>
  </w:style>
  <w:style w:type="character" w:customStyle="1" w:styleId="WW8Num6z2">
    <w:name w:val="WW8Num6z2"/>
    <w:rsid w:val="00552135"/>
  </w:style>
  <w:style w:type="character" w:customStyle="1" w:styleId="WW8Num6z3">
    <w:name w:val="WW8Num6z3"/>
    <w:rsid w:val="00552135"/>
  </w:style>
  <w:style w:type="character" w:customStyle="1" w:styleId="WW8Num6z4">
    <w:name w:val="WW8Num6z4"/>
    <w:rsid w:val="00552135"/>
  </w:style>
  <w:style w:type="character" w:customStyle="1" w:styleId="WW8Num6z5">
    <w:name w:val="WW8Num6z5"/>
    <w:rsid w:val="00552135"/>
  </w:style>
  <w:style w:type="character" w:customStyle="1" w:styleId="WW8Num6z6">
    <w:name w:val="WW8Num6z6"/>
    <w:rsid w:val="00552135"/>
  </w:style>
  <w:style w:type="character" w:customStyle="1" w:styleId="WW8Num6z7">
    <w:name w:val="WW8Num6z7"/>
    <w:rsid w:val="00552135"/>
  </w:style>
  <w:style w:type="character" w:customStyle="1" w:styleId="WW8Num6z8">
    <w:name w:val="WW8Num6z8"/>
    <w:rsid w:val="00552135"/>
  </w:style>
  <w:style w:type="character" w:customStyle="1" w:styleId="WW8Num7z0">
    <w:name w:val="WW8Num7z0"/>
    <w:rsid w:val="00552135"/>
    <w:rPr>
      <w:rFonts w:hint="default"/>
    </w:rPr>
  </w:style>
  <w:style w:type="character" w:customStyle="1" w:styleId="Fuentedeprrafopredeter1">
    <w:name w:val="Fuente de párrafo predeter.1"/>
    <w:rsid w:val="00552135"/>
  </w:style>
  <w:style w:type="paragraph" w:customStyle="1" w:styleId="Encabezado4">
    <w:name w:val="Encabezado4"/>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tiqueta">
    <w:name w:val="Etiqueta"/>
    <w:basedOn w:val="Normal"/>
    <w:rsid w:val="00552135"/>
    <w:pPr>
      <w:suppressLineNumbers/>
      <w:suppressAutoHyphens/>
      <w:autoSpaceDE w:val="0"/>
      <w:spacing w:before="120" w:after="120"/>
    </w:pPr>
    <w:rPr>
      <w:rFonts w:ascii="Times New Roman" w:hAnsi="Times New Roman" w:cs="Arial"/>
      <w:i/>
      <w:iCs/>
      <w:sz w:val="24"/>
      <w:lang w:val="es-ES_tradnl" w:eastAsia="ar-SA"/>
    </w:rPr>
  </w:style>
  <w:style w:type="paragraph" w:customStyle="1" w:styleId="ndice">
    <w:name w:val="Índice"/>
    <w:basedOn w:val="Normal"/>
    <w:rsid w:val="00552135"/>
    <w:pPr>
      <w:suppressLineNumbers/>
      <w:suppressAutoHyphens/>
      <w:autoSpaceDE w:val="0"/>
    </w:pPr>
    <w:rPr>
      <w:rFonts w:ascii="Times New Roman" w:hAnsi="Times New Roman" w:cs="Arial"/>
      <w:sz w:val="20"/>
      <w:szCs w:val="20"/>
      <w:lang w:val="es-ES_tradnl" w:eastAsia="ar-SA"/>
    </w:rPr>
  </w:style>
  <w:style w:type="paragraph" w:customStyle="1" w:styleId="Encabezado3">
    <w:name w:val="Encabezado3"/>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2">
    <w:name w:val="Encabezado2"/>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1">
    <w:name w:val="Encabezado1"/>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delatabla">
    <w:name w:val="Encabezado de la tabla"/>
    <w:basedOn w:val="Contenidodelatabla"/>
    <w:rsid w:val="00552135"/>
    <w:pPr>
      <w:autoSpaceDE w:val="0"/>
      <w:spacing w:line="240" w:lineRule="auto"/>
      <w:jc w:val="center"/>
    </w:pPr>
    <w:rPr>
      <w:b/>
      <w:bCs/>
      <w:sz w:val="20"/>
      <w:szCs w:val="20"/>
      <w:lang w:val="es-ES_tradnl" w:eastAsia="ar-SA"/>
    </w:rPr>
  </w:style>
  <w:style w:type="character" w:customStyle="1" w:styleId="style181">
    <w:name w:val="style181"/>
    <w:rsid w:val="00417E27"/>
    <w:rPr>
      <w:rFonts w:ascii="Arial" w:hAnsi="Arial" w:cs="Arial" w:hint="default"/>
      <w:sz w:val="21"/>
      <w:szCs w:val="21"/>
    </w:rPr>
  </w:style>
  <w:style w:type="paragraph" w:customStyle="1" w:styleId="style18">
    <w:name w:val="style18"/>
    <w:basedOn w:val="Normal"/>
    <w:rsid w:val="00417E27"/>
    <w:pPr>
      <w:spacing w:before="100" w:beforeAutospacing="1" w:after="100" w:afterAutospacing="1"/>
    </w:pPr>
    <w:rPr>
      <w:rFonts w:cs="Arial"/>
      <w:sz w:val="21"/>
      <w:szCs w:val="21"/>
    </w:rPr>
  </w:style>
  <w:style w:type="paragraph" w:customStyle="1" w:styleId="style14">
    <w:name w:val="style14"/>
    <w:basedOn w:val="Normal"/>
    <w:rsid w:val="00417E27"/>
    <w:pPr>
      <w:spacing w:before="100" w:beforeAutospacing="1" w:after="100" w:afterAutospacing="1"/>
    </w:pPr>
    <w:rPr>
      <w:rFonts w:cs="Arial"/>
      <w:sz w:val="24"/>
    </w:rPr>
  </w:style>
  <w:style w:type="character" w:customStyle="1" w:styleId="style171">
    <w:name w:val="style171"/>
    <w:rsid w:val="00417E27"/>
    <w:rPr>
      <w:b/>
      <w:bCs/>
      <w:sz w:val="27"/>
      <w:szCs w:val="27"/>
    </w:rPr>
  </w:style>
  <w:style w:type="character" w:customStyle="1" w:styleId="estilo121">
    <w:name w:val="estilo121"/>
    <w:rsid w:val="00417E27"/>
    <w:rPr>
      <w:rFonts w:ascii="Arial" w:hAnsi="Arial" w:cs="Arial" w:hint="default"/>
      <w:color w:val="666666"/>
      <w:sz w:val="18"/>
      <w:szCs w:val="18"/>
    </w:rPr>
  </w:style>
  <w:style w:type="character" w:styleId="Refdenotaalfinal">
    <w:name w:val="endnote reference"/>
    <w:uiPriority w:val="99"/>
    <w:unhideWhenUsed/>
    <w:rsid w:val="00417E27"/>
    <w:rPr>
      <w:rFonts w:cs="Times New Roman"/>
      <w:vertAlign w:val="superscript"/>
    </w:rPr>
  </w:style>
  <w:style w:type="paragraph" w:styleId="Descripcin">
    <w:name w:val="caption"/>
    <w:basedOn w:val="Normal"/>
    <w:next w:val="Normal"/>
    <w:uiPriority w:val="35"/>
    <w:semiHidden/>
    <w:unhideWhenUsed/>
    <w:qFormat/>
    <w:rsid w:val="001927E6"/>
    <w:pPr>
      <w:spacing w:after="160"/>
    </w:pPr>
    <w:rPr>
      <w:rFonts w:ascii="Calibri" w:hAnsi="Calibri"/>
      <w:b/>
      <w:bCs/>
      <w:color w:val="404040"/>
      <w:sz w:val="16"/>
      <w:szCs w:val="16"/>
      <w:lang w:val="es-CO" w:eastAsia="en-US"/>
    </w:rPr>
  </w:style>
  <w:style w:type="paragraph" w:styleId="Citadestacada">
    <w:name w:val="Intense Quote"/>
    <w:basedOn w:val="Normal"/>
    <w:next w:val="Normal"/>
    <w:link w:val="CitadestacadaCar"/>
    <w:uiPriority w:val="30"/>
    <w:qFormat/>
    <w:rsid w:val="001927E6"/>
    <w:pPr>
      <w:spacing w:before="160" w:after="160" w:line="276" w:lineRule="auto"/>
      <w:ind w:left="936" w:right="936"/>
      <w:jc w:val="center"/>
    </w:pPr>
    <w:rPr>
      <w:rFonts w:ascii="Cambria" w:hAnsi="Cambria"/>
      <w:caps/>
      <w:color w:val="365F91"/>
      <w:szCs w:val="28"/>
      <w:lang w:val="es-CO" w:eastAsia="en-US"/>
    </w:rPr>
  </w:style>
  <w:style w:type="character" w:customStyle="1" w:styleId="CitadestacadaCar">
    <w:name w:val="Cita destacada Car"/>
    <w:link w:val="Citadestacada"/>
    <w:uiPriority w:val="30"/>
    <w:rsid w:val="001927E6"/>
    <w:rPr>
      <w:rFonts w:ascii="Cambria" w:hAnsi="Cambria"/>
      <w:caps/>
      <w:color w:val="365F91"/>
      <w:sz w:val="28"/>
      <w:szCs w:val="28"/>
      <w:lang w:val="es-CO" w:eastAsia="en-US"/>
    </w:rPr>
  </w:style>
  <w:style w:type="character" w:styleId="nfasisintenso">
    <w:name w:val="Intense Emphasis"/>
    <w:uiPriority w:val="21"/>
    <w:qFormat/>
    <w:rsid w:val="001927E6"/>
    <w:rPr>
      <w:b/>
      <w:bCs/>
      <w:i/>
      <w:iCs/>
      <w:color w:val="auto"/>
    </w:rPr>
  </w:style>
  <w:style w:type="character" w:styleId="Referenciasutil">
    <w:name w:val="Subtle Reference"/>
    <w:uiPriority w:val="31"/>
    <w:qFormat/>
    <w:rsid w:val="001927E6"/>
    <w:rPr>
      <w:caps w:val="0"/>
      <w:smallCaps/>
      <w:color w:val="404040"/>
      <w:spacing w:val="0"/>
      <w:u w:val="single" w:color="7F7F7F"/>
    </w:rPr>
  </w:style>
  <w:style w:type="character" w:styleId="Referenciaintensa">
    <w:name w:val="Intense Reference"/>
    <w:uiPriority w:val="32"/>
    <w:qFormat/>
    <w:rsid w:val="001927E6"/>
    <w:rPr>
      <w:b/>
      <w:bCs/>
      <w:caps w:val="0"/>
      <w:smallCaps/>
      <w:color w:val="auto"/>
      <w:spacing w:val="0"/>
      <w:u w:val="single"/>
    </w:rPr>
  </w:style>
  <w:style w:type="character" w:styleId="Ttulodellibro">
    <w:name w:val="Book Title"/>
    <w:uiPriority w:val="33"/>
    <w:qFormat/>
    <w:rsid w:val="001927E6"/>
    <w:rPr>
      <w:b/>
      <w:bCs/>
      <w:caps w:val="0"/>
      <w:smallCaps/>
      <w:spacing w:val="0"/>
    </w:rPr>
  </w:style>
  <w:style w:type="paragraph" w:styleId="TtuloTDC">
    <w:name w:val="TOC Heading"/>
    <w:basedOn w:val="Ttulo1"/>
    <w:next w:val="Normal"/>
    <w:uiPriority w:val="39"/>
    <w:semiHidden/>
    <w:unhideWhenUsed/>
    <w:qFormat/>
    <w:rsid w:val="001927E6"/>
    <w:pPr>
      <w:keepLines/>
      <w:tabs>
        <w:tab w:val="clear" w:pos="1473"/>
        <w:tab w:val="clear" w:pos="4534"/>
        <w:tab w:val="clear" w:pos="6802"/>
      </w:tabs>
      <w:suppressAutoHyphens w:val="0"/>
      <w:spacing w:before="320" w:after="80" w:line="240" w:lineRule="auto"/>
      <w:jc w:val="center"/>
      <w:outlineLvl w:val="9"/>
    </w:pPr>
    <w:rPr>
      <w:rFonts w:ascii="Cambria" w:hAnsi="Cambria"/>
      <w:color w:val="365F91"/>
      <w:sz w:val="40"/>
      <w:szCs w:val="40"/>
      <w:lang w:val="es-CO" w:eastAsia="en-US"/>
    </w:rPr>
  </w:style>
  <w:style w:type="character" w:customStyle="1" w:styleId="Documento8">
    <w:name w:val="Documento 8"/>
    <w:rsid w:val="001927E6"/>
  </w:style>
  <w:style w:type="table" w:customStyle="1" w:styleId="TableGrid">
    <w:name w:val="TableGrid"/>
    <w:rsid w:val="001927E6"/>
    <w:rPr>
      <w:rFonts w:ascii="Calibri" w:hAnsi="Calibri"/>
      <w:sz w:val="22"/>
      <w:szCs w:val="22"/>
      <w:lang w:val="es-ES" w:eastAsia="es-ES"/>
    </w:rPr>
    <w:tblPr>
      <w:tblCellMar>
        <w:top w:w="0" w:type="dxa"/>
        <w:left w:w="0" w:type="dxa"/>
        <w:bottom w:w="0" w:type="dxa"/>
        <w:right w:w="0" w:type="dxa"/>
      </w:tblCellMar>
    </w:tblPr>
  </w:style>
  <w:style w:type="character" w:customStyle="1" w:styleId="WW8Num8z0">
    <w:name w:val="WW8Num8z0"/>
    <w:rsid w:val="00B74103"/>
    <w:rPr>
      <w:rFonts w:ascii="Calibri" w:eastAsia="Times New Roman" w:hAnsi="Calibri" w:cs="Arial"/>
    </w:rPr>
  </w:style>
  <w:style w:type="character" w:customStyle="1" w:styleId="WW8Num49z0">
    <w:name w:val="WW8Num49z0"/>
    <w:rsid w:val="00B74103"/>
    <w:rPr>
      <w:rFonts w:ascii="Trebuchet MS" w:hAnsi="Trebuchet MS" w:cs="Trebuchet MS"/>
      <w:sz w:val="22"/>
      <w:szCs w:val="22"/>
    </w:rPr>
  </w:style>
  <w:style w:type="character" w:customStyle="1" w:styleId="Carcterdenumeracin">
    <w:name w:val="Carácter de numeración"/>
    <w:rsid w:val="00B74103"/>
  </w:style>
  <w:style w:type="character" w:customStyle="1" w:styleId="Estilo1Car">
    <w:name w:val="Estilo1 Car"/>
    <w:rsid w:val="00B74103"/>
    <w:rPr>
      <w:rFonts w:ascii="Calibri" w:hAnsi="Calibri" w:cs="Calibri"/>
      <w:sz w:val="24"/>
      <w:szCs w:val="24"/>
      <w:lang w:val="es-ES"/>
    </w:rPr>
  </w:style>
  <w:style w:type="paragraph" w:customStyle="1" w:styleId="WW-Textodebloque">
    <w:name w:val="WW-Texto de bloque"/>
    <w:basedOn w:val="Normal"/>
    <w:rsid w:val="00B74103"/>
    <w:pPr>
      <w:suppressAutoHyphens/>
      <w:spacing w:line="360" w:lineRule="auto"/>
      <w:ind w:left="2124" w:right="18" w:hanging="2124"/>
      <w:jc w:val="both"/>
    </w:pPr>
    <w:rPr>
      <w:rFonts w:cs="Arial"/>
      <w:b/>
      <w:color w:val="000000"/>
      <w:sz w:val="24"/>
      <w:szCs w:val="20"/>
      <w:lang w:val="es-CO" w:eastAsia="zh-CN"/>
    </w:rPr>
  </w:style>
  <w:style w:type="paragraph" w:customStyle="1" w:styleId="WW-Textoindependiente3">
    <w:name w:val="WW-Texto independiente 3"/>
    <w:basedOn w:val="Normal"/>
    <w:rsid w:val="00B74103"/>
    <w:pPr>
      <w:suppressAutoHyphens/>
      <w:spacing w:line="360" w:lineRule="auto"/>
      <w:ind w:right="18"/>
      <w:jc w:val="both"/>
    </w:pPr>
    <w:rPr>
      <w:rFonts w:cs="Arial"/>
      <w:color w:val="000000"/>
      <w:sz w:val="24"/>
      <w:szCs w:val="20"/>
      <w:lang w:eastAsia="zh-CN"/>
    </w:rPr>
  </w:style>
  <w:style w:type="paragraph" w:customStyle="1" w:styleId="Estilo1">
    <w:name w:val="Estilo1"/>
    <w:basedOn w:val="Normal"/>
    <w:rsid w:val="00B74103"/>
    <w:pPr>
      <w:suppressAutoHyphens/>
      <w:ind w:left="566"/>
      <w:jc w:val="both"/>
    </w:pPr>
    <w:rPr>
      <w:rFonts w:ascii="Calibri" w:hAnsi="Calibri" w:cs="Calibri"/>
      <w:color w:val="000000"/>
      <w:sz w:val="24"/>
      <w:lang w:eastAsia="zh-CN"/>
    </w:rPr>
  </w:style>
  <w:style w:type="paragraph" w:customStyle="1" w:styleId="Mapadeldocumento1">
    <w:name w:val="Mapa del documento1"/>
    <w:basedOn w:val="Normal"/>
    <w:rsid w:val="00B74103"/>
    <w:pPr>
      <w:shd w:val="clear" w:color="auto" w:fill="000080"/>
      <w:suppressAutoHyphens/>
    </w:pPr>
    <w:rPr>
      <w:rFonts w:ascii="Tahoma" w:hAnsi="Tahoma" w:cs="Tahoma"/>
      <w:color w:val="000000"/>
      <w:sz w:val="20"/>
      <w:szCs w:val="20"/>
      <w:lang w:val="es-CO" w:eastAsia="zh-CN"/>
    </w:rPr>
  </w:style>
  <w:style w:type="paragraph" w:customStyle="1" w:styleId="WW-Textopreformateado">
    <w:name w:val="WW-Texto preformateado"/>
    <w:basedOn w:val="Normal"/>
    <w:rsid w:val="00B74103"/>
    <w:pPr>
      <w:suppressAutoHyphens/>
    </w:pPr>
    <w:rPr>
      <w:rFonts w:ascii="Times" w:eastAsia="Bitstream Vera Sans Mono" w:hAnsi="Times" w:cs="Bitstream Vera Sans Mono"/>
      <w:color w:val="000000"/>
      <w:sz w:val="20"/>
      <w:szCs w:val="20"/>
      <w:lang w:val="es-CO" w:eastAsia="zh-CN"/>
    </w:rPr>
  </w:style>
  <w:style w:type="paragraph" w:customStyle="1" w:styleId="xl63">
    <w:name w:val="xl63"/>
    <w:basedOn w:val="Normal"/>
    <w:rsid w:val="00B74103"/>
    <w:pPr>
      <w:spacing w:before="100" w:beforeAutospacing="1" w:after="100" w:afterAutospacing="1"/>
    </w:pPr>
    <w:rPr>
      <w:rFonts w:ascii="Times" w:hAnsi="Times"/>
      <w:sz w:val="16"/>
      <w:szCs w:val="16"/>
      <w:lang w:val="es-CO"/>
    </w:rPr>
  </w:style>
  <w:style w:type="numbering" w:customStyle="1" w:styleId="Sinlista1">
    <w:name w:val="Sin lista1"/>
    <w:next w:val="Sinlista"/>
    <w:uiPriority w:val="99"/>
    <w:semiHidden/>
    <w:unhideWhenUsed/>
    <w:rsid w:val="00B74103"/>
  </w:style>
  <w:style w:type="character" w:customStyle="1" w:styleId="SubttuloCar1">
    <w:name w:val="Subtítulo Car1"/>
    <w:rsid w:val="00B74103"/>
    <w:rPr>
      <w:b/>
      <w:i/>
      <w:color w:val="000000"/>
      <w:lang w:val="es-ES" w:eastAsia="zh-CN"/>
    </w:rPr>
  </w:style>
  <w:style w:type="paragraph" w:customStyle="1" w:styleId="font5">
    <w:name w:val="font5"/>
    <w:basedOn w:val="Normal"/>
    <w:rsid w:val="00B74103"/>
    <w:pPr>
      <w:spacing w:before="100" w:beforeAutospacing="1" w:after="100" w:afterAutospacing="1"/>
    </w:pPr>
    <w:rPr>
      <w:rFonts w:ascii="Calibri" w:hAnsi="Calibri"/>
      <w:b/>
      <w:bCs/>
      <w:color w:val="000000"/>
      <w:sz w:val="18"/>
      <w:szCs w:val="18"/>
      <w:lang w:val="es-CO"/>
    </w:rPr>
  </w:style>
  <w:style w:type="paragraph" w:customStyle="1" w:styleId="font6">
    <w:name w:val="font6"/>
    <w:basedOn w:val="Normal"/>
    <w:rsid w:val="00B74103"/>
    <w:pPr>
      <w:spacing w:before="100" w:beforeAutospacing="1" w:after="100" w:afterAutospacing="1"/>
    </w:pPr>
    <w:rPr>
      <w:rFonts w:ascii="Calibri" w:hAnsi="Calibri"/>
      <w:b/>
      <w:bCs/>
      <w:color w:val="000000"/>
      <w:sz w:val="18"/>
      <w:szCs w:val="18"/>
      <w:lang w:val="es-CO"/>
    </w:rPr>
  </w:style>
  <w:style w:type="character" w:customStyle="1" w:styleId="TtuloCar1">
    <w:name w:val="Título Car1"/>
    <w:uiPriority w:val="10"/>
    <w:rsid w:val="00B74103"/>
    <w:rPr>
      <w:rFonts w:ascii="Calibri" w:eastAsia="MS Gothic" w:hAnsi="Calibri" w:cs="Times New Roman"/>
      <w:b/>
      <w:bCs/>
      <w:color w:val="000000"/>
      <w:kern w:val="28"/>
      <w:sz w:val="32"/>
      <w:szCs w:val="32"/>
      <w:lang w:eastAsia="zh-CN"/>
    </w:rPr>
  </w:style>
  <w:style w:type="character" w:customStyle="1" w:styleId="Cuadrculavistosa-nfasis1Car">
    <w:name w:val="Cuadrícula vistosa - Énfasis 1 Car"/>
    <w:link w:val="Cuadrculavistosa-nfasis1"/>
    <w:uiPriority w:val="29"/>
    <w:rsid w:val="00B74103"/>
    <w:rPr>
      <w:i/>
      <w:iCs/>
      <w:color w:val="000000"/>
      <w:sz w:val="24"/>
      <w:szCs w:val="24"/>
      <w:lang w:val="es-ES"/>
    </w:rPr>
  </w:style>
  <w:style w:type="table" w:styleId="Cuadrculavistosa-nfasis1">
    <w:name w:val="Colorful Grid Accent 1"/>
    <w:basedOn w:val="Tablanormal"/>
    <w:link w:val="Cuadrculavistosa-nfasis1Car"/>
    <w:uiPriority w:val="29"/>
    <w:rsid w:val="00B74103"/>
    <w:rPr>
      <w:i/>
      <w:iCs/>
      <w:color w:val="000000"/>
      <w:sz w:val="24"/>
      <w:szCs w:val="24"/>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paragraph" w:customStyle="1" w:styleId="BodyText21">
    <w:name w:val="Body Text 21"/>
    <w:basedOn w:val="Normal"/>
    <w:rsid w:val="00B74103"/>
    <w:pPr>
      <w:suppressAutoHyphens/>
      <w:overflowPunct w:val="0"/>
      <w:autoSpaceDE w:val="0"/>
      <w:jc w:val="both"/>
      <w:textAlignment w:val="baseline"/>
    </w:pPr>
    <w:rPr>
      <w:rFonts w:ascii="Courier New" w:hAnsi="Courier New"/>
      <w:b/>
      <w:sz w:val="24"/>
      <w:szCs w:val="20"/>
      <w:lang w:val="es-MX" w:eastAsia="ar-SA"/>
    </w:rPr>
  </w:style>
  <w:style w:type="paragraph" w:customStyle="1" w:styleId="3">
    <w:name w:val="3"/>
    <w:basedOn w:val="Normal"/>
    <w:next w:val="Normal"/>
    <w:unhideWhenUsed/>
    <w:qFormat/>
    <w:rsid w:val="00B74103"/>
    <w:pPr>
      <w:autoSpaceDE w:val="0"/>
      <w:autoSpaceDN w:val="0"/>
      <w:adjustRightInd w:val="0"/>
    </w:pPr>
    <w:rPr>
      <w:rFonts w:ascii="Times New Roman" w:hAnsi="Times New Roman"/>
      <w:b/>
      <w:bCs/>
      <w:sz w:val="20"/>
      <w:szCs w:val="20"/>
      <w:lang w:val="es-ES_tradnl"/>
    </w:rPr>
  </w:style>
  <w:style w:type="character" w:customStyle="1" w:styleId="TextoindependienteCar1">
    <w:name w:val="Texto independiente Car1"/>
    <w:rsid w:val="00B74103"/>
    <w:rPr>
      <w:sz w:val="24"/>
      <w:lang w:val="es-ES"/>
    </w:rPr>
  </w:style>
  <w:style w:type="paragraph" w:customStyle="1" w:styleId="2">
    <w:name w:val="2"/>
    <w:basedOn w:val="Normal"/>
    <w:next w:val="Ttulo"/>
    <w:uiPriority w:val="10"/>
    <w:qFormat/>
    <w:rsid w:val="00B74103"/>
    <w:pPr>
      <w:spacing w:line="360" w:lineRule="auto"/>
      <w:jc w:val="center"/>
    </w:pPr>
    <w:rPr>
      <w:rFonts w:cs="Arial"/>
      <w:b/>
      <w:bCs/>
      <w:lang w:val="es-MX" w:eastAsia="es-CO"/>
    </w:rPr>
  </w:style>
  <w:style w:type="character" w:customStyle="1" w:styleId="Vietas">
    <w:name w:val="Viñetas"/>
    <w:rsid w:val="00B74103"/>
    <w:rPr>
      <w:rFonts w:ascii="StarBats" w:hAnsi="StarBats"/>
      <w:sz w:val="18"/>
    </w:rPr>
  </w:style>
  <w:style w:type="character" w:customStyle="1" w:styleId="WW8Num4z5">
    <w:name w:val="WW8Num4z5"/>
    <w:rsid w:val="00B74103"/>
  </w:style>
  <w:style w:type="character" w:customStyle="1" w:styleId="WW8Num3z1">
    <w:name w:val="WW8Num3z1"/>
    <w:rsid w:val="00B74103"/>
  </w:style>
  <w:style w:type="paragraph" w:customStyle="1" w:styleId="Sangra3detindependiente3">
    <w:name w:val="Sangría 3 de t. independiente3"/>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Revisin">
    <w:name w:val="Revision"/>
    <w:hidden/>
    <w:uiPriority w:val="99"/>
    <w:rsid w:val="00B74103"/>
    <w:rPr>
      <w:rFonts w:ascii="Arial" w:hAnsi="Arial"/>
      <w:sz w:val="28"/>
      <w:szCs w:val="24"/>
      <w:lang w:val="es-ES" w:eastAsia="es-ES"/>
    </w:rPr>
  </w:style>
  <w:style w:type="character" w:customStyle="1" w:styleId="WW8Num3z2">
    <w:name w:val="WW8Num3z2"/>
    <w:rsid w:val="00B74103"/>
  </w:style>
  <w:style w:type="character" w:customStyle="1" w:styleId="WW8Num3z3">
    <w:name w:val="WW8Num3z3"/>
    <w:rsid w:val="00B74103"/>
  </w:style>
  <w:style w:type="character" w:customStyle="1" w:styleId="WW8Num3z4">
    <w:name w:val="WW8Num3z4"/>
    <w:rsid w:val="00B74103"/>
  </w:style>
  <w:style w:type="character" w:customStyle="1" w:styleId="WW8Num3z5">
    <w:name w:val="WW8Num3z5"/>
    <w:rsid w:val="00B74103"/>
  </w:style>
  <w:style w:type="character" w:customStyle="1" w:styleId="WW8Num3z6">
    <w:name w:val="WW8Num3z6"/>
    <w:rsid w:val="00B74103"/>
  </w:style>
  <w:style w:type="character" w:customStyle="1" w:styleId="WW8Num3z7">
    <w:name w:val="WW8Num3z7"/>
    <w:rsid w:val="00B74103"/>
  </w:style>
  <w:style w:type="character" w:customStyle="1" w:styleId="WW8Num3z8">
    <w:name w:val="WW8Num3z8"/>
    <w:rsid w:val="00B74103"/>
  </w:style>
  <w:style w:type="character" w:customStyle="1" w:styleId="WW8Num4z1">
    <w:name w:val="WW8Num4z1"/>
    <w:rsid w:val="00B74103"/>
  </w:style>
  <w:style w:type="character" w:customStyle="1" w:styleId="WW8Num4z2">
    <w:name w:val="WW8Num4z2"/>
    <w:rsid w:val="00B74103"/>
  </w:style>
  <w:style w:type="character" w:customStyle="1" w:styleId="WW8Num4z3">
    <w:name w:val="WW8Num4z3"/>
    <w:rsid w:val="00B74103"/>
  </w:style>
  <w:style w:type="character" w:customStyle="1" w:styleId="WW8Num4z4">
    <w:name w:val="WW8Num4z4"/>
    <w:rsid w:val="00B74103"/>
  </w:style>
  <w:style w:type="character" w:customStyle="1" w:styleId="WW8Num4z6">
    <w:name w:val="WW8Num4z6"/>
    <w:rsid w:val="00B74103"/>
  </w:style>
  <w:style w:type="character" w:customStyle="1" w:styleId="WW8Num4z7">
    <w:name w:val="WW8Num4z7"/>
    <w:rsid w:val="00B74103"/>
  </w:style>
  <w:style w:type="character" w:customStyle="1" w:styleId="WW8Num4z8">
    <w:name w:val="WW8Num4z8"/>
    <w:rsid w:val="00B74103"/>
  </w:style>
  <w:style w:type="character" w:customStyle="1" w:styleId="WW8Num5z1">
    <w:name w:val="WW8Num5z1"/>
    <w:rsid w:val="00B74103"/>
  </w:style>
  <w:style w:type="character" w:customStyle="1" w:styleId="WW8Num5z2">
    <w:name w:val="WW8Num5z2"/>
    <w:rsid w:val="00B74103"/>
  </w:style>
  <w:style w:type="character" w:customStyle="1" w:styleId="WW8Num5z3">
    <w:name w:val="WW8Num5z3"/>
    <w:rsid w:val="00B74103"/>
  </w:style>
  <w:style w:type="character" w:customStyle="1" w:styleId="WW8Num5z4">
    <w:name w:val="WW8Num5z4"/>
    <w:rsid w:val="00B74103"/>
  </w:style>
  <w:style w:type="character" w:customStyle="1" w:styleId="WW8Num5z5">
    <w:name w:val="WW8Num5z5"/>
    <w:rsid w:val="00B74103"/>
  </w:style>
  <w:style w:type="character" w:customStyle="1" w:styleId="WW8Num5z6">
    <w:name w:val="WW8Num5z6"/>
    <w:rsid w:val="00B74103"/>
  </w:style>
  <w:style w:type="character" w:customStyle="1" w:styleId="WW8Num5z7">
    <w:name w:val="WW8Num5z7"/>
    <w:rsid w:val="00B74103"/>
  </w:style>
  <w:style w:type="character" w:customStyle="1" w:styleId="WW8Num5z8">
    <w:name w:val="WW8Num5z8"/>
    <w:rsid w:val="00B74103"/>
  </w:style>
  <w:style w:type="character" w:customStyle="1" w:styleId="apple-style-span">
    <w:name w:val="apple-style-span"/>
    <w:rsid w:val="00B74103"/>
  </w:style>
  <w:style w:type="character" w:customStyle="1" w:styleId="Refdecomentario2">
    <w:name w:val="Ref. de comentario2"/>
    <w:rsid w:val="00B74103"/>
    <w:rPr>
      <w:sz w:val="16"/>
      <w:szCs w:val="16"/>
    </w:rPr>
  </w:style>
  <w:style w:type="character" w:customStyle="1" w:styleId="Refdecomentario3">
    <w:name w:val="Ref. de comentario3"/>
    <w:rsid w:val="00B74103"/>
    <w:rPr>
      <w:sz w:val="16"/>
      <w:szCs w:val="16"/>
    </w:rPr>
  </w:style>
  <w:style w:type="character" w:customStyle="1" w:styleId="TextocomentarioCar1">
    <w:name w:val="Texto comentario Car1"/>
    <w:uiPriority w:val="99"/>
    <w:rsid w:val="00B74103"/>
  </w:style>
  <w:style w:type="paragraph" w:customStyle="1" w:styleId="Textoindependiente22">
    <w:name w:val="Texto independiente 22"/>
    <w:basedOn w:val="Normal"/>
    <w:rsid w:val="00B74103"/>
    <w:pPr>
      <w:suppressAutoHyphens/>
    </w:pPr>
    <w:rPr>
      <w:rFonts w:ascii="Times New Roman" w:hAnsi="Times New Roman"/>
      <w:sz w:val="24"/>
      <w:szCs w:val="20"/>
      <w:lang w:eastAsia="ar-SA"/>
    </w:rPr>
  </w:style>
  <w:style w:type="paragraph" w:customStyle="1" w:styleId="Textocomentario1">
    <w:name w:val="Texto comentario1"/>
    <w:basedOn w:val="Normal"/>
    <w:rsid w:val="00B74103"/>
    <w:pPr>
      <w:suppressAutoHyphens/>
    </w:pPr>
    <w:rPr>
      <w:rFonts w:ascii="Times New Roman" w:hAnsi="Times New Roman"/>
      <w:sz w:val="20"/>
      <w:szCs w:val="20"/>
      <w:lang w:eastAsia="ar-SA"/>
    </w:rPr>
  </w:style>
  <w:style w:type="paragraph" w:customStyle="1" w:styleId="Textocomentario2">
    <w:name w:val="Texto comentario2"/>
    <w:basedOn w:val="Normal"/>
    <w:rsid w:val="00B74103"/>
    <w:pPr>
      <w:suppressAutoHyphens/>
    </w:pPr>
    <w:rPr>
      <w:rFonts w:ascii="Times New Roman" w:hAnsi="Times New Roman"/>
      <w:sz w:val="20"/>
      <w:szCs w:val="20"/>
      <w:lang w:eastAsia="ar-SA"/>
    </w:rPr>
  </w:style>
  <w:style w:type="character" w:customStyle="1" w:styleId="TextocomentarioCar2">
    <w:name w:val="Texto comentario Car2"/>
    <w:rsid w:val="00B74103"/>
    <w:rPr>
      <w:lang w:val="es-ES" w:eastAsia="ar-SA"/>
    </w:rPr>
  </w:style>
  <w:style w:type="paragraph" w:styleId="Remitedesobre">
    <w:name w:val="envelope return"/>
    <w:basedOn w:val="Normal"/>
    <w:rsid w:val="00B74103"/>
    <w:rPr>
      <w:rFonts w:ascii="Book Antiqua" w:hAnsi="Book Antiqua"/>
      <w:b/>
      <w:i/>
      <w:sz w:val="20"/>
      <w:szCs w:val="20"/>
      <w:lang w:val="es-ES_tradnl"/>
    </w:rPr>
  </w:style>
  <w:style w:type="paragraph" w:styleId="Direccinsobre">
    <w:name w:val="envelope address"/>
    <w:basedOn w:val="Normal"/>
    <w:rsid w:val="00B74103"/>
    <w:pPr>
      <w:framePr w:w="7938" w:h="1985" w:hRule="exact" w:hSpace="141" w:wrap="auto" w:hAnchor="page" w:xAlign="center" w:yAlign="bottom"/>
      <w:ind w:left="2835"/>
    </w:pPr>
    <w:rPr>
      <w:b/>
      <w:i/>
      <w:sz w:val="24"/>
      <w:szCs w:val="20"/>
      <w:lang w:val="es-ES_tradnl"/>
    </w:rPr>
  </w:style>
  <w:style w:type="paragraph" w:customStyle="1" w:styleId="ecxmsonormal">
    <w:name w:val="ecxmsonormal"/>
    <w:basedOn w:val="Normal"/>
    <w:rsid w:val="00B74103"/>
    <w:pPr>
      <w:spacing w:after="324"/>
    </w:pPr>
    <w:rPr>
      <w:rFonts w:ascii="Times New Roman" w:hAnsi="Times New Roman"/>
      <w:sz w:val="24"/>
      <w:lang w:val="es-CO" w:eastAsia="es-CO"/>
    </w:rPr>
  </w:style>
  <w:style w:type="character" w:customStyle="1" w:styleId="PuestoCar">
    <w:name w:val="Puesto Car"/>
    <w:uiPriority w:val="10"/>
    <w:rsid w:val="00B74103"/>
    <w:rPr>
      <w:rFonts w:ascii="Calibri Light" w:eastAsia="Times New Roman" w:hAnsi="Calibri Light" w:cs="Times New Roman"/>
      <w:spacing w:val="-10"/>
      <w:kern w:val="28"/>
      <w:sz w:val="56"/>
      <w:szCs w:val="56"/>
      <w:lang w:val="es-ES" w:eastAsia="es-ES"/>
    </w:rPr>
  </w:style>
  <w:style w:type="paragraph" w:customStyle="1" w:styleId="Cuerpodetexto">
    <w:name w:val="Cuerpo de texto"/>
    <w:basedOn w:val="Normal"/>
    <w:rsid w:val="00B74103"/>
    <w:pPr>
      <w:autoSpaceDE w:val="0"/>
      <w:autoSpaceDN w:val="0"/>
      <w:adjustRightInd w:val="0"/>
      <w:spacing w:after="120"/>
    </w:pPr>
    <w:rPr>
      <w:rFonts w:ascii="Times New Roman" w:hAnsi="Times New Roman"/>
      <w:sz w:val="24"/>
    </w:rPr>
  </w:style>
  <w:style w:type="character" w:customStyle="1" w:styleId="WW8Num7z1">
    <w:name w:val="WW8Num7z1"/>
    <w:rsid w:val="00B74103"/>
    <w:rPr>
      <w:rFonts w:cs="Times New Roman"/>
    </w:rPr>
  </w:style>
  <w:style w:type="character" w:customStyle="1" w:styleId="WW8Num8z1">
    <w:name w:val="WW8Num8z1"/>
    <w:rsid w:val="00B74103"/>
  </w:style>
  <w:style w:type="character" w:customStyle="1" w:styleId="WW8Num8z2">
    <w:name w:val="WW8Num8z2"/>
    <w:rsid w:val="00B74103"/>
  </w:style>
  <w:style w:type="character" w:customStyle="1" w:styleId="WW8Num8z3">
    <w:name w:val="WW8Num8z3"/>
    <w:rsid w:val="00B74103"/>
  </w:style>
  <w:style w:type="character" w:customStyle="1" w:styleId="WW8Num8z4">
    <w:name w:val="WW8Num8z4"/>
    <w:rsid w:val="00B74103"/>
  </w:style>
  <w:style w:type="character" w:customStyle="1" w:styleId="WW8Num8z5">
    <w:name w:val="WW8Num8z5"/>
    <w:rsid w:val="00B74103"/>
  </w:style>
  <w:style w:type="character" w:customStyle="1" w:styleId="WW8Num8z6">
    <w:name w:val="WW8Num8z6"/>
    <w:rsid w:val="00B74103"/>
  </w:style>
  <w:style w:type="character" w:customStyle="1" w:styleId="WW8Num8z7">
    <w:name w:val="WW8Num8z7"/>
    <w:rsid w:val="00B74103"/>
  </w:style>
  <w:style w:type="character" w:customStyle="1" w:styleId="WW8Num8z8">
    <w:name w:val="WW8Num8z8"/>
    <w:rsid w:val="00B74103"/>
  </w:style>
  <w:style w:type="character" w:customStyle="1" w:styleId="WW8Num9z0">
    <w:name w:val="WW8Num9z0"/>
    <w:rsid w:val="00B74103"/>
    <w:rPr>
      <w:rFonts w:ascii="Arial" w:hAnsi="Arial" w:cs="Arial"/>
      <w:b w:val="0"/>
      <w:i w:val="0"/>
      <w:sz w:val="24"/>
    </w:rPr>
  </w:style>
  <w:style w:type="character" w:customStyle="1" w:styleId="WW8Num10z0">
    <w:name w:val="WW8Num10z0"/>
    <w:rsid w:val="00B74103"/>
    <w:rPr>
      <w:rFonts w:eastAsia="Arial" w:cs="Arial"/>
      <w:b/>
      <w:sz w:val="24"/>
    </w:rPr>
  </w:style>
  <w:style w:type="character" w:customStyle="1" w:styleId="WW8Num10z1">
    <w:name w:val="WW8Num10z1"/>
    <w:rsid w:val="00B74103"/>
    <w:rPr>
      <w:rFonts w:ascii="Symbol" w:hAnsi="Symbol" w:cs="Symbol"/>
      <w:b/>
    </w:rPr>
  </w:style>
  <w:style w:type="character" w:customStyle="1" w:styleId="WW8Num10z2">
    <w:name w:val="WW8Num10z2"/>
    <w:rsid w:val="00B74103"/>
  </w:style>
  <w:style w:type="character" w:customStyle="1" w:styleId="WW8Num10z3">
    <w:name w:val="WW8Num10z3"/>
    <w:rsid w:val="00B74103"/>
  </w:style>
  <w:style w:type="character" w:customStyle="1" w:styleId="WW8Num10z4">
    <w:name w:val="WW8Num10z4"/>
    <w:rsid w:val="00B74103"/>
  </w:style>
  <w:style w:type="character" w:customStyle="1" w:styleId="WW8Num10z5">
    <w:name w:val="WW8Num10z5"/>
    <w:rsid w:val="00B74103"/>
  </w:style>
  <w:style w:type="character" w:customStyle="1" w:styleId="WW8Num10z6">
    <w:name w:val="WW8Num10z6"/>
    <w:rsid w:val="00B74103"/>
  </w:style>
  <w:style w:type="character" w:customStyle="1" w:styleId="WW8Num10z7">
    <w:name w:val="WW8Num10z7"/>
    <w:rsid w:val="00B74103"/>
  </w:style>
  <w:style w:type="character" w:customStyle="1" w:styleId="WW8Num10z8">
    <w:name w:val="WW8Num10z8"/>
    <w:rsid w:val="00B74103"/>
  </w:style>
  <w:style w:type="character" w:customStyle="1" w:styleId="WW8Num11z0">
    <w:name w:val="WW8Num11z0"/>
    <w:rsid w:val="00B74103"/>
    <w:rPr>
      <w:rFonts w:ascii="Arial" w:hAnsi="Arial" w:cs="Arial"/>
      <w:b w:val="0"/>
      <w:i w:val="0"/>
      <w:sz w:val="24"/>
    </w:rPr>
  </w:style>
  <w:style w:type="character" w:customStyle="1" w:styleId="WW8Num11z1">
    <w:name w:val="WW8Num11z1"/>
    <w:rsid w:val="00B74103"/>
  </w:style>
  <w:style w:type="character" w:customStyle="1" w:styleId="WW8Num11z2">
    <w:name w:val="WW8Num11z2"/>
    <w:rsid w:val="00B74103"/>
  </w:style>
  <w:style w:type="character" w:customStyle="1" w:styleId="WW8Num11z3">
    <w:name w:val="WW8Num11z3"/>
    <w:rsid w:val="00B74103"/>
  </w:style>
  <w:style w:type="character" w:customStyle="1" w:styleId="WW8Num11z4">
    <w:name w:val="WW8Num11z4"/>
    <w:rsid w:val="00B74103"/>
  </w:style>
  <w:style w:type="character" w:customStyle="1" w:styleId="WW8Num11z5">
    <w:name w:val="WW8Num11z5"/>
    <w:rsid w:val="00B74103"/>
  </w:style>
  <w:style w:type="character" w:customStyle="1" w:styleId="WW8Num11z6">
    <w:name w:val="WW8Num11z6"/>
    <w:rsid w:val="00B74103"/>
  </w:style>
  <w:style w:type="character" w:customStyle="1" w:styleId="WW8Num11z7">
    <w:name w:val="WW8Num11z7"/>
    <w:rsid w:val="00B74103"/>
  </w:style>
  <w:style w:type="character" w:customStyle="1" w:styleId="WW8Num11z8">
    <w:name w:val="WW8Num11z8"/>
    <w:rsid w:val="00B74103"/>
  </w:style>
  <w:style w:type="character" w:customStyle="1" w:styleId="WW8Num12z0">
    <w:name w:val="WW8Num12z0"/>
    <w:rsid w:val="00B74103"/>
    <w:rPr>
      <w:rFonts w:ascii="Arial" w:eastAsia="Arial" w:hAnsi="Arial" w:cs="Arial"/>
      <w:b w:val="0"/>
      <w:i w:val="0"/>
      <w:sz w:val="24"/>
    </w:rPr>
  </w:style>
  <w:style w:type="character" w:customStyle="1" w:styleId="WW8Num12z1">
    <w:name w:val="WW8Num12z1"/>
    <w:rsid w:val="00B74103"/>
  </w:style>
  <w:style w:type="character" w:customStyle="1" w:styleId="WW8Num12z2">
    <w:name w:val="WW8Num12z2"/>
    <w:rsid w:val="00B74103"/>
  </w:style>
  <w:style w:type="character" w:customStyle="1" w:styleId="WW8Num12z3">
    <w:name w:val="WW8Num12z3"/>
    <w:rsid w:val="00B74103"/>
  </w:style>
  <w:style w:type="character" w:customStyle="1" w:styleId="WW8Num12z4">
    <w:name w:val="WW8Num12z4"/>
    <w:rsid w:val="00B74103"/>
  </w:style>
  <w:style w:type="character" w:customStyle="1" w:styleId="WW8Num12z5">
    <w:name w:val="WW8Num12z5"/>
    <w:rsid w:val="00B74103"/>
  </w:style>
  <w:style w:type="character" w:customStyle="1" w:styleId="WW8Num12z6">
    <w:name w:val="WW8Num12z6"/>
    <w:rsid w:val="00B74103"/>
  </w:style>
  <w:style w:type="character" w:customStyle="1" w:styleId="WW8Num12z7">
    <w:name w:val="WW8Num12z7"/>
    <w:rsid w:val="00B74103"/>
  </w:style>
  <w:style w:type="character" w:customStyle="1" w:styleId="WW8Num12z8">
    <w:name w:val="WW8Num12z8"/>
    <w:rsid w:val="00B74103"/>
  </w:style>
  <w:style w:type="character" w:customStyle="1" w:styleId="WW8Num13z0">
    <w:name w:val="WW8Num13z0"/>
    <w:rsid w:val="00B74103"/>
    <w:rPr>
      <w:rFonts w:ascii="Arial" w:hAnsi="Arial" w:cs="Arial"/>
      <w:b w:val="0"/>
      <w:i w:val="0"/>
      <w:sz w:val="24"/>
    </w:rPr>
  </w:style>
  <w:style w:type="character" w:customStyle="1" w:styleId="WW8Num13z1">
    <w:name w:val="WW8Num13z1"/>
    <w:rsid w:val="00B74103"/>
  </w:style>
  <w:style w:type="character" w:customStyle="1" w:styleId="WW8Num13z2">
    <w:name w:val="WW8Num13z2"/>
    <w:rsid w:val="00B74103"/>
  </w:style>
  <w:style w:type="character" w:customStyle="1" w:styleId="WW8Num13z3">
    <w:name w:val="WW8Num13z3"/>
    <w:rsid w:val="00B74103"/>
  </w:style>
  <w:style w:type="character" w:customStyle="1" w:styleId="WW8Num13z4">
    <w:name w:val="WW8Num13z4"/>
    <w:rsid w:val="00B74103"/>
  </w:style>
  <w:style w:type="character" w:customStyle="1" w:styleId="WW8Num13z5">
    <w:name w:val="WW8Num13z5"/>
    <w:rsid w:val="00B74103"/>
  </w:style>
  <w:style w:type="character" w:customStyle="1" w:styleId="WW8Num13z6">
    <w:name w:val="WW8Num13z6"/>
    <w:rsid w:val="00B74103"/>
  </w:style>
  <w:style w:type="character" w:customStyle="1" w:styleId="WW8Num13z7">
    <w:name w:val="WW8Num13z7"/>
    <w:rsid w:val="00B74103"/>
  </w:style>
  <w:style w:type="character" w:customStyle="1" w:styleId="WW8Num13z8">
    <w:name w:val="WW8Num13z8"/>
    <w:rsid w:val="00B74103"/>
  </w:style>
  <w:style w:type="character" w:customStyle="1" w:styleId="WW8Num14z0">
    <w:name w:val="WW8Num14z0"/>
    <w:rsid w:val="00B74103"/>
    <w:rPr>
      <w:rFonts w:ascii="Arial" w:hAnsi="Arial" w:cs="Arial"/>
      <w:b w:val="0"/>
      <w:i w:val="0"/>
      <w:sz w:val="24"/>
    </w:rPr>
  </w:style>
  <w:style w:type="character" w:customStyle="1" w:styleId="WW8Num14z1">
    <w:name w:val="WW8Num14z1"/>
    <w:rsid w:val="00B74103"/>
  </w:style>
  <w:style w:type="character" w:customStyle="1" w:styleId="WW8Num14z2">
    <w:name w:val="WW8Num14z2"/>
    <w:rsid w:val="00B74103"/>
  </w:style>
  <w:style w:type="character" w:customStyle="1" w:styleId="WW8Num14z3">
    <w:name w:val="WW8Num14z3"/>
    <w:rsid w:val="00B74103"/>
  </w:style>
  <w:style w:type="character" w:customStyle="1" w:styleId="WW8Num14z4">
    <w:name w:val="WW8Num14z4"/>
    <w:rsid w:val="00B74103"/>
  </w:style>
  <w:style w:type="character" w:customStyle="1" w:styleId="WW8Num14z5">
    <w:name w:val="WW8Num14z5"/>
    <w:rsid w:val="00B74103"/>
  </w:style>
  <w:style w:type="character" w:customStyle="1" w:styleId="WW8Num14z6">
    <w:name w:val="WW8Num14z6"/>
    <w:rsid w:val="00B74103"/>
  </w:style>
  <w:style w:type="character" w:customStyle="1" w:styleId="WW8Num14z7">
    <w:name w:val="WW8Num14z7"/>
    <w:rsid w:val="00B74103"/>
  </w:style>
  <w:style w:type="character" w:customStyle="1" w:styleId="WW8Num14z8">
    <w:name w:val="WW8Num14z8"/>
    <w:rsid w:val="00B74103"/>
  </w:style>
  <w:style w:type="character" w:customStyle="1" w:styleId="WW8Num15z0">
    <w:name w:val="WW8Num15z0"/>
    <w:rsid w:val="00B74103"/>
    <w:rPr>
      <w:rFonts w:ascii="Arial" w:hAnsi="Arial" w:cs="Arial"/>
      <w:b w:val="0"/>
      <w:i w:val="0"/>
      <w:sz w:val="24"/>
    </w:rPr>
  </w:style>
  <w:style w:type="character" w:customStyle="1" w:styleId="WW8Num15z1">
    <w:name w:val="WW8Num15z1"/>
    <w:rsid w:val="00B74103"/>
  </w:style>
  <w:style w:type="character" w:customStyle="1" w:styleId="WW8Num15z2">
    <w:name w:val="WW8Num15z2"/>
    <w:rsid w:val="00B74103"/>
  </w:style>
  <w:style w:type="character" w:customStyle="1" w:styleId="WW8Num15z3">
    <w:name w:val="WW8Num15z3"/>
    <w:rsid w:val="00B74103"/>
  </w:style>
  <w:style w:type="character" w:customStyle="1" w:styleId="WW8Num15z4">
    <w:name w:val="WW8Num15z4"/>
    <w:rsid w:val="00B74103"/>
  </w:style>
  <w:style w:type="character" w:customStyle="1" w:styleId="WW8Num15z5">
    <w:name w:val="WW8Num15z5"/>
    <w:rsid w:val="00B74103"/>
  </w:style>
  <w:style w:type="character" w:customStyle="1" w:styleId="WW8Num15z6">
    <w:name w:val="WW8Num15z6"/>
    <w:rsid w:val="00B74103"/>
  </w:style>
  <w:style w:type="character" w:customStyle="1" w:styleId="WW8Num15z7">
    <w:name w:val="WW8Num15z7"/>
    <w:rsid w:val="00B74103"/>
  </w:style>
  <w:style w:type="character" w:customStyle="1" w:styleId="WW8Num15z8">
    <w:name w:val="WW8Num15z8"/>
    <w:rsid w:val="00B74103"/>
  </w:style>
  <w:style w:type="character" w:customStyle="1" w:styleId="WW8Num16z0">
    <w:name w:val="WW8Num16z0"/>
    <w:rsid w:val="00B74103"/>
    <w:rPr>
      <w:rFonts w:ascii="Arial" w:hAnsi="Arial" w:cs="Arial"/>
      <w:b w:val="0"/>
      <w:i w:val="0"/>
      <w:sz w:val="24"/>
    </w:rPr>
  </w:style>
  <w:style w:type="character" w:customStyle="1" w:styleId="WW8Num16z1">
    <w:name w:val="WW8Num16z1"/>
    <w:rsid w:val="00B74103"/>
  </w:style>
  <w:style w:type="character" w:customStyle="1" w:styleId="WW8Num16z2">
    <w:name w:val="WW8Num16z2"/>
    <w:rsid w:val="00B74103"/>
  </w:style>
  <w:style w:type="character" w:customStyle="1" w:styleId="WW8Num16z3">
    <w:name w:val="WW8Num16z3"/>
    <w:rsid w:val="00B74103"/>
  </w:style>
  <w:style w:type="character" w:customStyle="1" w:styleId="WW8Num16z4">
    <w:name w:val="WW8Num16z4"/>
    <w:rsid w:val="00B74103"/>
  </w:style>
  <w:style w:type="character" w:customStyle="1" w:styleId="WW8Num16z5">
    <w:name w:val="WW8Num16z5"/>
    <w:rsid w:val="00B74103"/>
  </w:style>
  <w:style w:type="character" w:customStyle="1" w:styleId="WW8Num16z6">
    <w:name w:val="WW8Num16z6"/>
    <w:rsid w:val="00B74103"/>
  </w:style>
  <w:style w:type="character" w:customStyle="1" w:styleId="WW8Num16z7">
    <w:name w:val="WW8Num16z7"/>
    <w:rsid w:val="00B74103"/>
  </w:style>
  <w:style w:type="character" w:customStyle="1" w:styleId="WW8Num16z8">
    <w:name w:val="WW8Num16z8"/>
    <w:rsid w:val="00B74103"/>
  </w:style>
  <w:style w:type="character" w:customStyle="1" w:styleId="WW8Num17z0">
    <w:name w:val="WW8Num17z0"/>
    <w:rsid w:val="00B74103"/>
    <w:rPr>
      <w:rFonts w:ascii="Arial" w:hAnsi="Arial" w:cs="Arial"/>
      <w:b w:val="0"/>
      <w:i w:val="0"/>
      <w:sz w:val="24"/>
    </w:rPr>
  </w:style>
  <w:style w:type="character" w:customStyle="1" w:styleId="WW8Num17z1">
    <w:name w:val="WW8Num17z1"/>
    <w:rsid w:val="00B74103"/>
  </w:style>
  <w:style w:type="character" w:customStyle="1" w:styleId="WW8Num17z2">
    <w:name w:val="WW8Num17z2"/>
    <w:rsid w:val="00B74103"/>
  </w:style>
  <w:style w:type="character" w:customStyle="1" w:styleId="WW8Num17z3">
    <w:name w:val="WW8Num17z3"/>
    <w:rsid w:val="00B74103"/>
  </w:style>
  <w:style w:type="character" w:customStyle="1" w:styleId="WW8Num17z4">
    <w:name w:val="WW8Num17z4"/>
    <w:rsid w:val="00B74103"/>
  </w:style>
  <w:style w:type="character" w:customStyle="1" w:styleId="WW8Num17z5">
    <w:name w:val="WW8Num17z5"/>
    <w:rsid w:val="00B74103"/>
  </w:style>
  <w:style w:type="character" w:customStyle="1" w:styleId="WW8Num17z6">
    <w:name w:val="WW8Num17z6"/>
    <w:rsid w:val="00B74103"/>
  </w:style>
  <w:style w:type="character" w:customStyle="1" w:styleId="WW8Num17z7">
    <w:name w:val="WW8Num17z7"/>
    <w:rsid w:val="00B74103"/>
  </w:style>
  <w:style w:type="character" w:customStyle="1" w:styleId="WW8Num17z8">
    <w:name w:val="WW8Num17z8"/>
    <w:rsid w:val="00B74103"/>
  </w:style>
  <w:style w:type="character" w:customStyle="1" w:styleId="WW8Num18z0">
    <w:name w:val="WW8Num18z0"/>
    <w:rsid w:val="00B74103"/>
    <w:rPr>
      <w:rFonts w:cs="Times New Roman"/>
    </w:rPr>
  </w:style>
  <w:style w:type="character" w:customStyle="1" w:styleId="WW8Num18z1">
    <w:name w:val="WW8Num18z1"/>
    <w:rsid w:val="00B74103"/>
    <w:rPr>
      <w:b w:val="0"/>
    </w:rPr>
  </w:style>
  <w:style w:type="character" w:customStyle="1" w:styleId="WW8Num18z2">
    <w:name w:val="WW8Num18z2"/>
    <w:rsid w:val="00B74103"/>
    <w:rPr>
      <w:rFonts w:cs="Times New Roman"/>
    </w:rPr>
  </w:style>
  <w:style w:type="character" w:customStyle="1" w:styleId="WW8Num18z3">
    <w:name w:val="WW8Num18z3"/>
    <w:rsid w:val="00B74103"/>
    <w:rPr>
      <w:rFonts w:cs="Times New Roman"/>
    </w:rPr>
  </w:style>
  <w:style w:type="character" w:customStyle="1" w:styleId="WW8Num18z4">
    <w:name w:val="WW8Num18z4"/>
    <w:rsid w:val="00B74103"/>
  </w:style>
  <w:style w:type="character" w:customStyle="1" w:styleId="WW8Num18z5">
    <w:name w:val="WW8Num18z5"/>
    <w:rsid w:val="00B74103"/>
  </w:style>
  <w:style w:type="character" w:customStyle="1" w:styleId="WW8Num18z6">
    <w:name w:val="WW8Num18z6"/>
    <w:rsid w:val="00B74103"/>
  </w:style>
  <w:style w:type="character" w:customStyle="1" w:styleId="WW8Num18z7">
    <w:name w:val="WW8Num18z7"/>
    <w:rsid w:val="00B74103"/>
  </w:style>
  <w:style w:type="character" w:customStyle="1" w:styleId="WW8Num18z8">
    <w:name w:val="WW8Num18z8"/>
    <w:rsid w:val="00B74103"/>
  </w:style>
  <w:style w:type="character" w:customStyle="1" w:styleId="WW8Num19z0">
    <w:name w:val="WW8Num19z0"/>
    <w:rsid w:val="00B74103"/>
    <w:rPr>
      <w:rFonts w:ascii="Arial" w:hAnsi="Arial" w:cs="Arial"/>
      <w:b w:val="0"/>
      <w:i w:val="0"/>
      <w:sz w:val="24"/>
    </w:rPr>
  </w:style>
  <w:style w:type="character" w:customStyle="1" w:styleId="WW8Num19z1">
    <w:name w:val="WW8Num19z1"/>
    <w:rsid w:val="00B74103"/>
  </w:style>
  <w:style w:type="character" w:customStyle="1" w:styleId="WW8Num19z2">
    <w:name w:val="WW8Num19z2"/>
    <w:rsid w:val="00B74103"/>
  </w:style>
  <w:style w:type="character" w:customStyle="1" w:styleId="WW8Num19z3">
    <w:name w:val="WW8Num19z3"/>
    <w:rsid w:val="00B74103"/>
  </w:style>
  <w:style w:type="character" w:customStyle="1" w:styleId="WW8Num19z4">
    <w:name w:val="WW8Num19z4"/>
    <w:rsid w:val="00B74103"/>
  </w:style>
  <w:style w:type="character" w:customStyle="1" w:styleId="WW8Num19z5">
    <w:name w:val="WW8Num19z5"/>
    <w:rsid w:val="00B74103"/>
  </w:style>
  <w:style w:type="character" w:customStyle="1" w:styleId="WW8Num19z6">
    <w:name w:val="WW8Num19z6"/>
    <w:rsid w:val="00B74103"/>
  </w:style>
  <w:style w:type="character" w:customStyle="1" w:styleId="WW8Num19z7">
    <w:name w:val="WW8Num19z7"/>
    <w:rsid w:val="00B74103"/>
  </w:style>
  <w:style w:type="character" w:customStyle="1" w:styleId="WW8Num19z8">
    <w:name w:val="WW8Num19z8"/>
    <w:rsid w:val="00B74103"/>
  </w:style>
  <w:style w:type="character" w:customStyle="1" w:styleId="WW8Num20z0">
    <w:name w:val="WW8Num20z0"/>
    <w:rsid w:val="00B74103"/>
  </w:style>
  <w:style w:type="character" w:customStyle="1" w:styleId="WW8Num20z1">
    <w:name w:val="WW8Num20z1"/>
    <w:rsid w:val="00B74103"/>
  </w:style>
  <w:style w:type="character" w:customStyle="1" w:styleId="WW8Num20z2">
    <w:name w:val="WW8Num20z2"/>
    <w:rsid w:val="00B74103"/>
  </w:style>
  <w:style w:type="character" w:customStyle="1" w:styleId="WW8Num20z3">
    <w:name w:val="WW8Num20z3"/>
    <w:rsid w:val="00B74103"/>
  </w:style>
  <w:style w:type="character" w:customStyle="1" w:styleId="WW8Num20z4">
    <w:name w:val="WW8Num20z4"/>
    <w:rsid w:val="00B74103"/>
  </w:style>
  <w:style w:type="character" w:customStyle="1" w:styleId="WW8Num20z5">
    <w:name w:val="WW8Num20z5"/>
    <w:rsid w:val="00B74103"/>
  </w:style>
  <w:style w:type="character" w:customStyle="1" w:styleId="WW8Num20z6">
    <w:name w:val="WW8Num20z6"/>
    <w:rsid w:val="00B74103"/>
  </w:style>
  <w:style w:type="character" w:customStyle="1" w:styleId="WW8Num20z7">
    <w:name w:val="WW8Num20z7"/>
    <w:rsid w:val="00B74103"/>
  </w:style>
  <w:style w:type="character" w:customStyle="1" w:styleId="WW8Num20z8">
    <w:name w:val="WW8Num20z8"/>
    <w:rsid w:val="00B74103"/>
  </w:style>
  <w:style w:type="character" w:customStyle="1" w:styleId="WW8Num21z0">
    <w:name w:val="WW8Num21z0"/>
    <w:rsid w:val="00B74103"/>
    <w:rPr>
      <w:rFonts w:ascii="Arial" w:hAnsi="Arial" w:cs="Arial"/>
      <w:b w:val="0"/>
      <w:i w:val="0"/>
      <w:sz w:val="24"/>
    </w:rPr>
  </w:style>
  <w:style w:type="character" w:customStyle="1" w:styleId="WW8Num21z1">
    <w:name w:val="WW8Num21z1"/>
    <w:rsid w:val="00B74103"/>
  </w:style>
  <w:style w:type="character" w:customStyle="1" w:styleId="WW8Num21z2">
    <w:name w:val="WW8Num21z2"/>
    <w:rsid w:val="00B74103"/>
  </w:style>
  <w:style w:type="character" w:customStyle="1" w:styleId="WW8Num21z3">
    <w:name w:val="WW8Num21z3"/>
    <w:rsid w:val="00B74103"/>
  </w:style>
  <w:style w:type="character" w:customStyle="1" w:styleId="WW8Num21z4">
    <w:name w:val="WW8Num21z4"/>
    <w:rsid w:val="00B74103"/>
  </w:style>
  <w:style w:type="character" w:customStyle="1" w:styleId="WW8Num21z5">
    <w:name w:val="WW8Num21z5"/>
    <w:rsid w:val="00B74103"/>
  </w:style>
  <w:style w:type="character" w:customStyle="1" w:styleId="WW8Num21z6">
    <w:name w:val="WW8Num21z6"/>
    <w:rsid w:val="00B74103"/>
  </w:style>
  <w:style w:type="character" w:customStyle="1" w:styleId="WW8Num21z7">
    <w:name w:val="WW8Num21z7"/>
    <w:rsid w:val="00B74103"/>
  </w:style>
  <w:style w:type="character" w:customStyle="1" w:styleId="WW8Num21z8">
    <w:name w:val="WW8Num21z8"/>
    <w:rsid w:val="00B74103"/>
  </w:style>
  <w:style w:type="character" w:customStyle="1" w:styleId="WW8Num22z0">
    <w:name w:val="WW8Num22z0"/>
    <w:rsid w:val="00B74103"/>
    <w:rPr>
      <w:rFonts w:ascii="Arial" w:hAnsi="Arial" w:cs="Arial"/>
      <w:b w:val="0"/>
      <w:i w:val="0"/>
      <w:sz w:val="24"/>
    </w:rPr>
  </w:style>
  <w:style w:type="character" w:customStyle="1" w:styleId="WW8Num22z1">
    <w:name w:val="WW8Num22z1"/>
    <w:rsid w:val="00B74103"/>
  </w:style>
  <w:style w:type="character" w:customStyle="1" w:styleId="WW8Num22z2">
    <w:name w:val="WW8Num22z2"/>
    <w:rsid w:val="00B74103"/>
  </w:style>
  <w:style w:type="character" w:customStyle="1" w:styleId="WW8Num22z3">
    <w:name w:val="WW8Num22z3"/>
    <w:rsid w:val="00B74103"/>
  </w:style>
  <w:style w:type="character" w:customStyle="1" w:styleId="WW8Num22z4">
    <w:name w:val="WW8Num22z4"/>
    <w:rsid w:val="00B74103"/>
  </w:style>
  <w:style w:type="character" w:customStyle="1" w:styleId="WW8Num22z5">
    <w:name w:val="WW8Num22z5"/>
    <w:rsid w:val="00B74103"/>
  </w:style>
  <w:style w:type="character" w:customStyle="1" w:styleId="WW8Num22z6">
    <w:name w:val="WW8Num22z6"/>
    <w:rsid w:val="00B74103"/>
  </w:style>
  <w:style w:type="character" w:customStyle="1" w:styleId="WW8Num22z7">
    <w:name w:val="WW8Num22z7"/>
    <w:rsid w:val="00B74103"/>
  </w:style>
  <w:style w:type="character" w:customStyle="1" w:styleId="WW8Num22z8">
    <w:name w:val="WW8Num22z8"/>
    <w:rsid w:val="00B74103"/>
  </w:style>
  <w:style w:type="character" w:customStyle="1" w:styleId="WW8Num23z0">
    <w:name w:val="WW8Num23z0"/>
    <w:rsid w:val="00B74103"/>
    <w:rPr>
      <w:rFonts w:ascii="Arial" w:hAnsi="Arial" w:cs="Arial"/>
      <w:b w:val="0"/>
      <w:i w:val="0"/>
      <w:sz w:val="24"/>
    </w:rPr>
  </w:style>
  <w:style w:type="character" w:customStyle="1" w:styleId="WW8Num23z1">
    <w:name w:val="WW8Num23z1"/>
    <w:rsid w:val="00B74103"/>
  </w:style>
  <w:style w:type="character" w:customStyle="1" w:styleId="WW8Num23z2">
    <w:name w:val="WW8Num23z2"/>
    <w:rsid w:val="00B74103"/>
  </w:style>
  <w:style w:type="character" w:customStyle="1" w:styleId="WW8Num23z3">
    <w:name w:val="WW8Num23z3"/>
    <w:rsid w:val="00B74103"/>
  </w:style>
  <w:style w:type="character" w:customStyle="1" w:styleId="WW8Num23z4">
    <w:name w:val="WW8Num23z4"/>
    <w:rsid w:val="00B74103"/>
  </w:style>
  <w:style w:type="character" w:customStyle="1" w:styleId="WW8Num23z5">
    <w:name w:val="WW8Num23z5"/>
    <w:rsid w:val="00B74103"/>
  </w:style>
  <w:style w:type="character" w:customStyle="1" w:styleId="WW8Num23z6">
    <w:name w:val="WW8Num23z6"/>
    <w:rsid w:val="00B74103"/>
  </w:style>
  <w:style w:type="character" w:customStyle="1" w:styleId="WW8Num23z7">
    <w:name w:val="WW8Num23z7"/>
    <w:rsid w:val="00B74103"/>
  </w:style>
  <w:style w:type="character" w:customStyle="1" w:styleId="WW8Num23z8">
    <w:name w:val="WW8Num23z8"/>
    <w:rsid w:val="00B74103"/>
  </w:style>
  <w:style w:type="character" w:customStyle="1" w:styleId="WW8Num24z0">
    <w:name w:val="WW8Num24z0"/>
    <w:rsid w:val="00B74103"/>
    <w:rPr>
      <w:rFonts w:ascii="Arial" w:hAnsi="Arial" w:cs="Arial"/>
      <w:b w:val="0"/>
      <w:i w:val="0"/>
      <w:sz w:val="24"/>
    </w:rPr>
  </w:style>
  <w:style w:type="character" w:customStyle="1" w:styleId="WW8Num24z1">
    <w:name w:val="WW8Num24z1"/>
    <w:rsid w:val="00B74103"/>
  </w:style>
  <w:style w:type="character" w:customStyle="1" w:styleId="WW8Num24z2">
    <w:name w:val="WW8Num24z2"/>
    <w:rsid w:val="00B74103"/>
  </w:style>
  <w:style w:type="character" w:customStyle="1" w:styleId="WW8Num24z3">
    <w:name w:val="WW8Num24z3"/>
    <w:rsid w:val="00B74103"/>
  </w:style>
  <w:style w:type="character" w:customStyle="1" w:styleId="WW8Num24z4">
    <w:name w:val="WW8Num24z4"/>
    <w:rsid w:val="00B74103"/>
  </w:style>
  <w:style w:type="character" w:customStyle="1" w:styleId="WW8Num24z5">
    <w:name w:val="WW8Num24z5"/>
    <w:rsid w:val="00B74103"/>
  </w:style>
  <w:style w:type="character" w:customStyle="1" w:styleId="WW8Num24z6">
    <w:name w:val="WW8Num24z6"/>
    <w:rsid w:val="00B74103"/>
  </w:style>
  <w:style w:type="character" w:customStyle="1" w:styleId="WW8Num24z7">
    <w:name w:val="WW8Num24z7"/>
    <w:rsid w:val="00B74103"/>
  </w:style>
  <w:style w:type="character" w:customStyle="1" w:styleId="WW8Num24z8">
    <w:name w:val="WW8Num24z8"/>
    <w:rsid w:val="00B74103"/>
  </w:style>
  <w:style w:type="character" w:customStyle="1" w:styleId="WW8Num25z0">
    <w:name w:val="WW8Num25z0"/>
    <w:rsid w:val="00B74103"/>
    <w:rPr>
      <w:rFonts w:ascii="Arial" w:hAnsi="Arial" w:cs="Arial"/>
      <w:b w:val="0"/>
      <w:i w:val="0"/>
      <w:sz w:val="24"/>
    </w:rPr>
  </w:style>
  <w:style w:type="character" w:customStyle="1" w:styleId="WW8Num25z1">
    <w:name w:val="WW8Num25z1"/>
    <w:rsid w:val="00B74103"/>
  </w:style>
  <w:style w:type="character" w:customStyle="1" w:styleId="WW8Num25z2">
    <w:name w:val="WW8Num25z2"/>
    <w:rsid w:val="00B74103"/>
  </w:style>
  <w:style w:type="character" w:customStyle="1" w:styleId="WW8Num25z3">
    <w:name w:val="WW8Num25z3"/>
    <w:rsid w:val="00B74103"/>
  </w:style>
  <w:style w:type="character" w:customStyle="1" w:styleId="WW8Num25z4">
    <w:name w:val="WW8Num25z4"/>
    <w:rsid w:val="00B74103"/>
  </w:style>
  <w:style w:type="character" w:customStyle="1" w:styleId="WW8Num25z5">
    <w:name w:val="WW8Num25z5"/>
    <w:rsid w:val="00B74103"/>
  </w:style>
  <w:style w:type="character" w:customStyle="1" w:styleId="WW8Num25z6">
    <w:name w:val="WW8Num25z6"/>
    <w:rsid w:val="00B74103"/>
  </w:style>
  <w:style w:type="character" w:customStyle="1" w:styleId="WW8Num25z7">
    <w:name w:val="WW8Num25z7"/>
    <w:rsid w:val="00B74103"/>
  </w:style>
  <w:style w:type="character" w:customStyle="1" w:styleId="WW8Num25z8">
    <w:name w:val="WW8Num25z8"/>
    <w:rsid w:val="00B74103"/>
  </w:style>
  <w:style w:type="character" w:customStyle="1" w:styleId="WW8Num26z0">
    <w:name w:val="WW8Num26z0"/>
    <w:rsid w:val="00B74103"/>
    <w:rPr>
      <w:rFonts w:ascii="Arial" w:hAnsi="Arial" w:cs="Arial"/>
      <w:b/>
      <w:i w:val="0"/>
      <w:sz w:val="24"/>
    </w:rPr>
  </w:style>
  <w:style w:type="character" w:customStyle="1" w:styleId="WW8Num26z1">
    <w:name w:val="WW8Num26z1"/>
    <w:rsid w:val="00B74103"/>
  </w:style>
  <w:style w:type="character" w:customStyle="1" w:styleId="WW8Num26z2">
    <w:name w:val="WW8Num26z2"/>
    <w:rsid w:val="00B74103"/>
  </w:style>
  <w:style w:type="character" w:customStyle="1" w:styleId="WW8Num26z3">
    <w:name w:val="WW8Num26z3"/>
    <w:rsid w:val="00B74103"/>
  </w:style>
  <w:style w:type="character" w:customStyle="1" w:styleId="WW8Num26z4">
    <w:name w:val="WW8Num26z4"/>
    <w:rsid w:val="00B74103"/>
  </w:style>
  <w:style w:type="character" w:customStyle="1" w:styleId="WW8Num26z5">
    <w:name w:val="WW8Num26z5"/>
    <w:rsid w:val="00B74103"/>
  </w:style>
  <w:style w:type="character" w:customStyle="1" w:styleId="WW8Num26z6">
    <w:name w:val="WW8Num26z6"/>
    <w:rsid w:val="00B74103"/>
  </w:style>
  <w:style w:type="character" w:customStyle="1" w:styleId="WW8Num26z7">
    <w:name w:val="WW8Num26z7"/>
    <w:rsid w:val="00B74103"/>
  </w:style>
  <w:style w:type="character" w:customStyle="1" w:styleId="WW8Num26z8">
    <w:name w:val="WW8Num26z8"/>
    <w:rsid w:val="00B74103"/>
  </w:style>
  <w:style w:type="character" w:customStyle="1" w:styleId="WW8Num27z0">
    <w:name w:val="WW8Num27z0"/>
    <w:rsid w:val="00B74103"/>
    <w:rPr>
      <w:rFonts w:ascii="Arial" w:hAnsi="Arial" w:cs="Arial"/>
      <w:b w:val="0"/>
      <w:i w:val="0"/>
      <w:sz w:val="24"/>
    </w:rPr>
  </w:style>
  <w:style w:type="character" w:customStyle="1" w:styleId="WW8Num27z1">
    <w:name w:val="WW8Num27z1"/>
    <w:rsid w:val="00B74103"/>
  </w:style>
  <w:style w:type="character" w:customStyle="1" w:styleId="WW8Num27z2">
    <w:name w:val="WW8Num27z2"/>
    <w:rsid w:val="00B74103"/>
  </w:style>
  <w:style w:type="character" w:customStyle="1" w:styleId="WW8Num27z3">
    <w:name w:val="WW8Num27z3"/>
    <w:rsid w:val="00B74103"/>
  </w:style>
  <w:style w:type="character" w:customStyle="1" w:styleId="WW8Num27z4">
    <w:name w:val="WW8Num27z4"/>
    <w:rsid w:val="00B74103"/>
  </w:style>
  <w:style w:type="character" w:customStyle="1" w:styleId="WW8Num27z5">
    <w:name w:val="WW8Num27z5"/>
    <w:rsid w:val="00B74103"/>
  </w:style>
  <w:style w:type="character" w:customStyle="1" w:styleId="WW8Num27z6">
    <w:name w:val="WW8Num27z6"/>
    <w:rsid w:val="00B74103"/>
  </w:style>
  <w:style w:type="character" w:customStyle="1" w:styleId="WW8Num27z7">
    <w:name w:val="WW8Num27z7"/>
    <w:rsid w:val="00B74103"/>
  </w:style>
  <w:style w:type="character" w:customStyle="1" w:styleId="WW8Num27z8">
    <w:name w:val="WW8Num27z8"/>
    <w:rsid w:val="00B74103"/>
  </w:style>
  <w:style w:type="character" w:customStyle="1" w:styleId="WW8Num28z0">
    <w:name w:val="WW8Num28z0"/>
    <w:rsid w:val="00B74103"/>
    <w:rPr>
      <w:rFonts w:ascii="Symbol" w:hAnsi="Symbol" w:cs="Symbol"/>
    </w:rPr>
  </w:style>
  <w:style w:type="character" w:customStyle="1" w:styleId="WW8Num28z1">
    <w:name w:val="WW8Num28z1"/>
    <w:rsid w:val="00B74103"/>
    <w:rPr>
      <w:rFonts w:ascii="Courier New" w:hAnsi="Courier New" w:cs="Courier New"/>
    </w:rPr>
  </w:style>
  <w:style w:type="character" w:customStyle="1" w:styleId="WW8Num28z2">
    <w:name w:val="WW8Num28z2"/>
    <w:rsid w:val="00B74103"/>
    <w:rPr>
      <w:rFonts w:ascii="Wingdings" w:hAnsi="Wingdings" w:cs="Wingdings"/>
    </w:rPr>
  </w:style>
  <w:style w:type="character" w:customStyle="1" w:styleId="WW8Num28z3">
    <w:name w:val="WW8Num28z3"/>
    <w:rsid w:val="00B74103"/>
  </w:style>
  <w:style w:type="character" w:customStyle="1" w:styleId="WW8Num28z4">
    <w:name w:val="WW8Num28z4"/>
    <w:rsid w:val="00B74103"/>
  </w:style>
  <w:style w:type="character" w:customStyle="1" w:styleId="WW8Num28z5">
    <w:name w:val="WW8Num28z5"/>
    <w:rsid w:val="00B74103"/>
  </w:style>
  <w:style w:type="character" w:customStyle="1" w:styleId="WW8Num28z6">
    <w:name w:val="WW8Num28z6"/>
    <w:rsid w:val="00B74103"/>
  </w:style>
  <w:style w:type="character" w:customStyle="1" w:styleId="WW8Num28z7">
    <w:name w:val="WW8Num28z7"/>
    <w:rsid w:val="00B74103"/>
  </w:style>
  <w:style w:type="character" w:customStyle="1" w:styleId="WW8Num28z8">
    <w:name w:val="WW8Num28z8"/>
    <w:rsid w:val="00B74103"/>
  </w:style>
  <w:style w:type="character" w:customStyle="1" w:styleId="WW8Num29z0">
    <w:name w:val="WW8Num29z0"/>
    <w:rsid w:val="00B74103"/>
    <w:rPr>
      <w:rFonts w:ascii="Arial" w:hAnsi="Arial" w:cs="Arial"/>
      <w:b w:val="0"/>
      <w:i w:val="0"/>
      <w:sz w:val="24"/>
    </w:rPr>
  </w:style>
  <w:style w:type="character" w:customStyle="1" w:styleId="WW8Num29z1">
    <w:name w:val="WW8Num29z1"/>
    <w:rsid w:val="00B74103"/>
  </w:style>
  <w:style w:type="character" w:customStyle="1" w:styleId="WW8Num29z2">
    <w:name w:val="WW8Num29z2"/>
    <w:rsid w:val="00B74103"/>
  </w:style>
  <w:style w:type="character" w:customStyle="1" w:styleId="WW8Num29z3">
    <w:name w:val="WW8Num29z3"/>
    <w:rsid w:val="00B74103"/>
  </w:style>
  <w:style w:type="character" w:customStyle="1" w:styleId="WW8Num29z4">
    <w:name w:val="WW8Num29z4"/>
    <w:rsid w:val="00B74103"/>
  </w:style>
  <w:style w:type="character" w:customStyle="1" w:styleId="WW8Num29z5">
    <w:name w:val="WW8Num29z5"/>
    <w:rsid w:val="00B74103"/>
  </w:style>
  <w:style w:type="character" w:customStyle="1" w:styleId="WW8Num29z6">
    <w:name w:val="WW8Num29z6"/>
    <w:rsid w:val="00B74103"/>
  </w:style>
  <w:style w:type="character" w:customStyle="1" w:styleId="WW8Num29z7">
    <w:name w:val="WW8Num29z7"/>
    <w:rsid w:val="00B74103"/>
  </w:style>
  <w:style w:type="character" w:customStyle="1" w:styleId="WW8Num29z8">
    <w:name w:val="WW8Num29z8"/>
    <w:rsid w:val="00B74103"/>
  </w:style>
  <w:style w:type="character" w:customStyle="1" w:styleId="WW8Num30z0">
    <w:name w:val="WW8Num30z0"/>
    <w:rsid w:val="00B74103"/>
  </w:style>
  <w:style w:type="character" w:customStyle="1" w:styleId="WW8Num30z1">
    <w:name w:val="WW8Num30z1"/>
    <w:rsid w:val="00B74103"/>
  </w:style>
  <w:style w:type="character" w:customStyle="1" w:styleId="WW8Num30z2">
    <w:name w:val="WW8Num30z2"/>
    <w:rsid w:val="00B74103"/>
  </w:style>
  <w:style w:type="character" w:customStyle="1" w:styleId="WW8Num30z3">
    <w:name w:val="WW8Num30z3"/>
    <w:rsid w:val="00B74103"/>
  </w:style>
  <w:style w:type="character" w:customStyle="1" w:styleId="WW8Num30z4">
    <w:name w:val="WW8Num30z4"/>
    <w:rsid w:val="00B74103"/>
  </w:style>
  <w:style w:type="character" w:customStyle="1" w:styleId="WW8Num30z5">
    <w:name w:val="WW8Num30z5"/>
    <w:rsid w:val="00B74103"/>
  </w:style>
  <w:style w:type="character" w:customStyle="1" w:styleId="WW8Num30z6">
    <w:name w:val="WW8Num30z6"/>
    <w:rsid w:val="00B74103"/>
  </w:style>
  <w:style w:type="character" w:customStyle="1" w:styleId="WW8Num30z7">
    <w:name w:val="WW8Num30z7"/>
    <w:rsid w:val="00B74103"/>
  </w:style>
  <w:style w:type="character" w:customStyle="1" w:styleId="WW8Num30z8">
    <w:name w:val="WW8Num30z8"/>
    <w:rsid w:val="00B74103"/>
  </w:style>
  <w:style w:type="character" w:customStyle="1" w:styleId="WW8Num31z0">
    <w:name w:val="WW8Num31z0"/>
    <w:rsid w:val="00B74103"/>
  </w:style>
  <w:style w:type="character" w:customStyle="1" w:styleId="WW8Num31z1">
    <w:name w:val="WW8Num31z1"/>
    <w:rsid w:val="00B74103"/>
  </w:style>
  <w:style w:type="character" w:customStyle="1" w:styleId="WW8Num31z2">
    <w:name w:val="WW8Num31z2"/>
    <w:rsid w:val="00B74103"/>
  </w:style>
  <w:style w:type="character" w:customStyle="1" w:styleId="WW8Num31z3">
    <w:name w:val="WW8Num31z3"/>
    <w:rsid w:val="00B74103"/>
  </w:style>
  <w:style w:type="character" w:customStyle="1" w:styleId="WW8Num31z4">
    <w:name w:val="WW8Num31z4"/>
    <w:rsid w:val="00B74103"/>
  </w:style>
  <w:style w:type="character" w:customStyle="1" w:styleId="WW8Num31z5">
    <w:name w:val="WW8Num31z5"/>
    <w:rsid w:val="00B74103"/>
  </w:style>
  <w:style w:type="character" w:customStyle="1" w:styleId="WW8Num31z6">
    <w:name w:val="WW8Num31z6"/>
    <w:rsid w:val="00B74103"/>
  </w:style>
  <w:style w:type="character" w:customStyle="1" w:styleId="WW8Num31z7">
    <w:name w:val="WW8Num31z7"/>
    <w:rsid w:val="00B74103"/>
  </w:style>
  <w:style w:type="character" w:customStyle="1" w:styleId="WW8Num31z8">
    <w:name w:val="WW8Num31z8"/>
    <w:rsid w:val="00B74103"/>
  </w:style>
  <w:style w:type="character" w:customStyle="1" w:styleId="WW8Num32z0">
    <w:name w:val="WW8Num32z0"/>
    <w:rsid w:val="00B74103"/>
  </w:style>
  <w:style w:type="character" w:customStyle="1" w:styleId="WW8Num32z1">
    <w:name w:val="WW8Num32z1"/>
    <w:rsid w:val="00B74103"/>
  </w:style>
  <w:style w:type="character" w:customStyle="1" w:styleId="WW8Num32z2">
    <w:name w:val="WW8Num32z2"/>
    <w:rsid w:val="00B74103"/>
  </w:style>
  <w:style w:type="character" w:customStyle="1" w:styleId="WW8Num32z3">
    <w:name w:val="WW8Num32z3"/>
    <w:rsid w:val="00B74103"/>
  </w:style>
  <w:style w:type="character" w:customStyle="1" w:styleId="WW8Num32z4">
    <w:name w:val="WW8Num32z4"/>
    <w:rsid w:val="00B74103"/>
  </w:style>
  <w:style w:type="character" w:customStyle="1" w:styleId="WW8Num32z5">
    <w:name w:val="WW8Num32z5"/>
    <w:rsid w:val="00B74103"/>
  </w:style>
  <w:style w:type="character" w:customStyle="1" w:styleId="WW8Num32z6">
    <w:name w:val="WW8Num32z6"/>
    <w:rsid w:val="00B74103"/>
  </w:style>
  <w:style w:type="character" w:customStyle="1" w:styleId="WW8Num32z7">
    <w:name w:val="WW8Num32z7"/>
    <w:rsid w:val="00B74103"/>
  </w:style>
  <w:style w:type="character" w:customStyle="1" w:styleId="WW8Num32z8">
    <w:name w:val="WW8Num32z8"/>
    <w:rsid w:val="00B74103"/>
  </w:style>
  <w:style w:type="character" w:customStyle="1" w:styleId="WW8Num33z0">
    <w:name w:val="WW8Num33z0"/>
    <w:rsid w:val="00B74103"/>
  </w:style>
  <w:style w:type="character" w:customStyle="1" w:styleId="WW8Num33z1">
    <w:name w:val="WW8Num33z1"/>
    <w:rsid w:val="00B74103"/>
  </w:style>
  <w:style w:type="character" w:customStyle="1" w:styleId="WW8Num33z2">
    <w:name w:val="WW8Num33z2"/>
    <w:rsid w:val="00B74103"/>
  </w:style>
  <w:style w:type="character" w:customStyle="1" w:styleId="WW8Num33z3">
    <w:name w:val="WW8Num33z3"/>
    <w:rsid w:val="00B74103"/>
  </w:style>
  <w:style w:type="character" w:customStyle="1" w:styleId="WW8Num33z4">
    <w:name w:val="WW8Num33z4"/>
    <w:rsid w:val="00B74103"/>
  </w:style>
  <w:style w:type="character" w:customStyle="1" w:styleId="WW8Num33z5">
    <w:name w:val="WW8Num33z5"/>
    <w:rsid w:val="00B74103"/>
  </w:style>
  <w:style w:type="character" w:customStyle="1" w:styleId="WW8Num33z6">
    <w:name w:val="WW8Num33z6"/>
    <w:rsid w:val="00B74103"/>
  </w:style>
  <w:style w:type="character" w:customStyle="1" w:styleId="WW8Num33z7">
    <w:name w:val="WW8Num33z7"/>
    <w:rsid w:val="00B74103"/>
  </w:style>
  <w:style w:type="character" w:customStyle="1" w:styleId="WW8Num33z8">
    <w:name w:val="WW8Num33z8"/>
    <w:rsid w:val="00B74103"/>
  </w:style>
  <w:style w:type="character" w:customStyle="1" w:styleId="WW8Num34z0">
    <w:name w:val="WW8Num34z0"/>
    <w:rsid w:val="00B74103"/>
  </w:style>
  <w:style w:type="character" w:customStyle="1" w:styleId="WW8Num34z1">
    <w:name w:val="WW8Num34z1"/>
    <w:rsid w:val="00B74103"/>
  </w:style>
  <w:style w:type="character" w:customStyle="1" w:styleId="WW8Num34z2">
    <w:name w:val="WW8Num34z2"/>
    <w:rsid w:val="00B74103"/>
  </w:style>
  <w:style w:type="character" w:customStyle="1" w:styleId="WW8Num34z3">
    <w:name w:val="WW8Num34z3"/>
    <w:rsid w:val="00B74103"/>
  </w:style>
  <w:style w:type="character" w:customStyle="1" w:styleId="WW8Num34z4">
    <w:name w:val="WW8Num34z4"/>
    <w:rsid w:val="00B74103"/>
  </w:style>
  <w:style w:type="character" w:customStyle="1" w:styleId="WW8Num34z5">
    <w:name w:val="WW8Num34z5"/>
    <w:rsid w:val="00B74103"/>
  </w:style>
  <w:style w:type="character" w:customStyle="1" w:styleId="WW8Num34z6">
    <w:name w:val="WW8Num34z6"/>
    <w:rsid w:val="00B74103"/>
  </w:style>
  <w:style w:type="character" w:customStyle="1" w:styleId="WW8Num34z7">
    <w:name w:val="WW8Num34z7"/>
    <w:rsid w:val="00B74103"/>
  </w:style>
  <w:style w:type="character" w:customStyle="1" w:styleId="WW8Num34z8">
    <w:name w:val="WW8Num34z8"/>
    <w:rsid w:val="00B74103"/>
  </w:style>
  <w:style w:type="character" w:customStyle="1" w:styleId="WW8Num35z0">
    <w:name w:val="WW8Num35z0"/>
    <w:rsid w:val="00B74103"/>
  </w:style>
  <w:style w:type="character" w:customStyle="1" w:styleId="WW8Num35z1">
    <w:name w:val="WW8Num35z1"/>
    <w:rsid w:val="00B74103"/>
  </w:style>
  <w:style w:type="character" w:customStyle="1" w:styleId="WW8Num35z2">
    <w:name w:val="WW8Num35z2"/>
    <w:rsid w:val="00B74103"/>
  </w:style>
  <w:style w:type="character" w:customStyle="1" w:styleId="WW8Num35z3">
    <w:name w:val="WW8Num35z3"/>
    <w:rsid w:val="00B74103"/>
  </w:style>
  <w:style w:type="character" w:customStyle="1" w:styleId="WW8Num35z4">
    <w:name w:val="WW8Num35z4"/>
    <w:rsid w:val="00B74103"/>
  </w:style>
  <w:style w:type="character" w:customStyle="1" w:styleId="WW8Num35z5">
    <w:name w:val="WW8Num35z5"/>
    <w:rsid w:val="00B74103"/>
  </w:style>
  <w:style w:type="character" w:customStyle="1" w:styleId="WW8Num35z6">
    <w:name w:val="WW8Num35z6"/>
    <w:rsid w:val="00B74103"/>
  </w:style>
  <w:style w:type="character" w:customStyle="1" w:styleId="WW8Num35z7">
    <w:name w:val="WW8Num35z7"/>
    <w:rsid w:val="00B74103"/>
  </w:style>
  <w:style w:type="character" w:customStyle="1" w:styleId="WW8Num35z8">
    <w:name w:val="WW8Num35z8"/>
    <w:rsid w:val="00B74103"/>
  </w:style>
  <w:style w:type="character" w:customStyle="1" w:styleId="WW8Num36z0">
    <w:name w:val="WW8Num36z0"/>
    <w:rsid w:val="00B74103"/>
  </w:style>
  <w:style w:type="character" w:customStyle="1" w:styleId="WW8Num36z1">
    <w:name w:val="WW8Num36z1"/>
    <w:rsid w:val="00B74103"/>
  </w:style>
  <w:style w:type="character" w:customStyle="1" w:styleId="WW8Num36z2">
    <w:name w:val="WW8Num36z2"/>
    <w:rsid w:val="00B74103"/>
  </w:style>
  <w:style w:type="character" w:customStyle="1" w:styleId="WW8Num36z3">
    <w:name w:val="WW8Num36z3"/>
    <w:rsid w:val="00B74103"/>
  </w:style>
  <w:style w:type="character" w:customStyle="1" w:styleId="WW8Num36z4">
    <w:name w:val="WW8Num36z4"/>
    <w:rsid w:val="00B74103"/>
  </w:style>
  <w:style w:type="character" w:customStyle="1" w:styleId="WW8Num36z5">
    <w:name w:val="WW8Num36z5"/>
    <w:rsid w:val="00B74103"/>
  </w:style>
  <w:style w:type="character" w:customStyle="1" w:styleId="WW8Num36z6">
    <w:name w:val="WW8Num36z6"/>
    <w:rsid w:val="00B74103"/>
  </w:style>
  <w:style w:type="character" w:customStyle="1" w:styleId="WW8Num36z7">
    <w:name w:val="WW8Num36z7"/>
    <w:rsid w:val="00B74103"/>
  </w:style>
  <w:style w:type="character" w:customStyle="1" w:styleId="WW8Num36z8">
    <w:name w:val="WW8Num36z8"/>
    <w:rsid w:val="00B74103"/>
  </w:style>
  <w:style w:type="character" w:customStyle="1" w:styleId="WW8Num37z0">
    <w:name w:val="WW8Num37z0"/>
    <w:rsid w:val="00B74103"/>
  </w:style>
  <w:style w:type="character" w:customStyle="1" w:styleId="WW8Num37z1">
    <w:name w:val="WW8Num37z1"/>
    <w:rsid w:val="00B74103"/>
  </w:style>
  <w:style w:type="character" w:customStyle="1" w:styleId="WW8Num37z2">
    <w:name w:val="WW8Num37z2"/>
    <w:rsid w:val="00B74103"/>
  </w:style>
  <w:style w:type="character" w:customStyle="1" w:styleId="WW8Num37z3">
    <w:name w:val="WW8Num37z3"/>
    <w:rsid w:val="00B74103"/>
  </w:style>
  <w:style w:type="character" w:customStyle="1" w:styleId="WW8Num37z4">
    <w:name w:val="WW8Num37z4"/>
    <w:rsid w:val="00B74103"/>
  </w:style>
  <w:style w:type="character" w:customStyle="1" w:styleId="WW8Num37z5">
    <w:name w:val="WW8Num37z5"/>
    <w:rsid w:val="00B74103"/>
  </w:style>
  <w:style w:type="character" w:customStyle="1" w:styleId="WW8Num37z6">
    <w:name w:val="WW8Num37z6"/>
    <w:rsid w:val="00B74103"/>
  </w:style>
  <w:style w:type="character" w:customStyle="1" w:styleId="WW8Num37z7">
    <w:name w:val="WW8Num37z7"/>
    <w:rsid w:val="00B74103"/>
  </w:style>
  <w:style w:type="character" w:customStyle="1" w:styleId="WW8Num37z8">
    <w:name w:val="WW8Num37z8"/>
    <w:rsid w:val="00B74103"/>
  </w:style>
  <w:style w:type="character" w:customStyle="1" w:styleId="WW8Num38z0">
    <w:name w:val="WW8Num38z0"/>
    <w:rsid w:val="00B74103"/>
  </w:style>
  <w:style w:type="character" w:customStyle="1" w:styleId="WW8Num38z1">
    <w:name w:val="WW8Num38z1"/>
    <w:rsid w:val="00B74103"/>
  </w:style>
  <w:style w:type="character" w:customStyle="1" w:styleId="WW8Num38z2">
    <w:name w:val="WW8Num38z2"/>
    <w:rsid w:val="00B74103"/>
  </w:style>
  <w:style w:type="character" w:customStyle="1" w:styleId="WW8Num38z3">
    <w:name w:val="WW8Num38z3"/>
    <w:rsid w:val="00B74103"/>
  </w:style>
  <w:style w:type="character" w:customStyle="1" w:styleId="WW8Num38z4">
    <w:name w:val="WW8Num38z4"/>
    <w:rsid w:val="00B74103"/>
  </w:style>
  <w:style w:type="character" w:customStyle="1" w:styleId="WW8Num38z5">
    <w:name w:val="WW8Num38z5"/>
    <w:rsid w:val="00B74103"/>
  </w:style>
  <w:style w:type="character" w:customStyle="1" w:styleId="WW8Num38z6">
    <w:name w:val="WW8Num38z6"/>
    <w:rsid w:val="00B74103"/>
  </w:style>
  <w:style w:type="character" w:customStyle="1" w:styleId="WW8Num38z7">
    <w:name w:val="WW8Num38z7"/>
    <w:rsid w:val="00B74103"/>
  </w:style>
  <w:style w:type="character" w:customStyle="1" w:styleId="WW8Num38z8">
    <w:name w:val="WW8Num38z8"/>
    <w:rsid w:val="00B74103"/>
  </w:style>
  <w:style w:type="character" w:customStyle="1" w:styleId="WW8Num39z0">
    <w:name w:val="WW8Num39z0"/>
    <w:rsid w:val="00B74103"/>
  </w:style>
  <w:style w:type="character" w:customStyle="1" w:styleId="WW8Num39z1">
    <w:name w:val="WW8Num39z1"/>
    <w:rsid w:val="00B74103"/>
  </w:style>
  <w:style w:type="character" w:customStyle="1" w:styleId="WW8Num39z2">
    <w:name w:val="WW8Num39z2"/>
    <w:rsid w:val="00B74103"/>
  </w:style>
  <w:style w:type="character" w:customStyle="1" w:styleId="WW8Num39z3">
    <w:name w:val="WW8Num39z3"/>
    <w:rsid w:val="00B74103"/>
  </w:style>
  <w:style w:type="character" w:customStyle="1" w:styleId="WW8Num39z4">
    <w:name w:val="WW8Num39z4"/>
    <w:rsid w:val="00B74103"/>
  </w:style>
  <w:style w:type="character" w:customStyle="1" w:styleId="WW8Num39z5">
    <w:name w:val="WW8Num39z5"/>
    <w:rsid w:val="00B74103"/>
  </w:style>
  <w:style w:type="character" w:customStyle="1" w:styleId="WW8Num39z6">
    <w:name w:val="WW8Num39z6"/>
    <w:rsid w:val="00B74103"/>
  </w:style>
  <w:style w:type="character" w:customStyle="1" w:styleId="WW8Num39z7">
    <w:name w:val="WW8Num39z7"/>
    <w:rsid w:val="00B74103"/>
  </w:style>
  <w:style w:type="character" w:customStyle="1" w:styleId="WW8Num39z8">
    <w:name w:val="WW8Num39z8"/>
    <w:rsid w:val="00B74103"/>
  </w:style>
  <w:style w:type="character" w:customStyle="1" w:styleId="WW8Num40z0">
    <w:name w:val="WW8Num40z0"/>
    <w:rsid w:val="00B74103"/>
  </w:style>
  <w:style w:type="character" w:customStyle="1" w:styleId="WW8Num40z1">
    <w:name w:val="WW8Num40z1"/>
    <w:rsid w:val="00B74103"/>
  </w:style>
  <w:style w:type="character" w:customStyle="1" w:styleId="WW8Num40z2">
    <w:name w:val="WW8Num40z2"/>
    <w:rsid w:val="00B74103"/>
  </w:style>
  <w:style w:type="character" w:customStyle="1" w:styleId="WW8Num40z3">
    <w:name w:val="WW8Num40z3"/>
    <w:rsid w:val="00B74103"/>
  </w:style>
  <w:style w:type="character" w:customStyle="1" w:styleId="WW8Num40z4">
    <w:name w:val="WW8Num40z4"/>
    <w:rsid w:val="00B74103"/>
  </w:style>
  <w:style w:type="character" w:customStyle="1" w:styleId="WW8Num40z5">
    <w:name w:val="WW8Num40z5"/>
    <w:rsid w:val="00B74103"/>
  </w:style>
  <w:style w:type="character" w:customStyle="1" w:styleId="WW8Num40z6">
    <w:name w:val="WW8Num40z6"/>
    <w:rsid w:val="00B74103"/>
  </w:style>
  <w:style w:type="character" w:customStyle="1" w:styleId="WW8Num40z7">
    <w:name w:val="WW8Num40z7"/>
    <w:rsid w:val="00B74103"/>
  </w:style>
  <w:style w:type="character" w:customStyle="1" w:styleId="WW8Num40z8">
    <w:name w:val="WW8Num40z8"/>
    <w:rsid w:val="00B74103"/>
  </w:style>
  <w:style w:type="character" w:customStyle="1" w:styleId="WW8Num41z0">
    <w:name w:val="WW8Num41z0"/>
    <w:rsid w:val="00B74103"/>
  </w:style>
  <w:style w:type="character" w:customStyle="1" w:styleId="WW8Num41z1">
    <w:name w:val="WW8Num41z1"/>
    <w:rsid w:val="00B74103"/>
  </w:style>
  <w:style w:type="character" w:customStyle="1" w:styleId="WW8Num41z2">
    <w:name w:val="WW8Num41z2"/>
    <w:rsid w:val="00B74103"/>
  </w:style>
  <w:style w:type="character" w:customStyle="1" w:styleId="WW8Num41z3">
    <w:name w:val="WW8Num41z3"/>
    <w:rsid w:val="00B74103"/>
  </w:style>
  <w:style w:type="character" w:customStyle="1" w:styleId="WW8Num41z4">
    <w:name w:val="WW8Num41z4"/>
    <w:rsid w:val="00B74103"/>
  </w:style>
  <w:style w:type="character" w:customStyle="1" w:styleId="WW8Num41z5">
    <w:name w:val="WW8Num41z5"/>
    <w:rsid w:val="00B74103"/>
  </w:style>
  <w:style w:type="character" w:customStyle="1" w:styleId="WW8Num41z6">
    <w:name w:val="WW8Num41z6"/>
    <w:rsid w:val="00B74103"/>
  </w:style>
  <w:style w:type="character" w:customStyle="1" w:styleId="WW8Num41z7">
    <w:name w:val="WW8Num41z7"/>
    <w:rsid w:val="00B74103"/>
  </w:style>
  <w:style w:type="character" w:customStyle="1" w:styleId="WW8Num41z8">
    <w:name w:val="WW8Num41z8"/>
    <w:rsid w:val="00B74103"/>
  </w:style>
  <w:style w:type="character" w:customStyle="1" w:styleId="WW8Num42z0">
    <w:name w:val="WW8Num42z0"/>
    <w:rsid w:val="00B74103"/>
  </w:style>
  <w:style w:type="character" w:customStyle="1" w:styleId="WW8Num42z1">
    <w:name w:val="WW8Num42z1"/>
    <w:rsid w:val="00B74103"/>
  </w:style>
  <w:style w:type="character" w:customStyle="1" w:styleId="WW8Num42z2">
    <w:name w:val="WW8Num42z2"/>
    <w:rsid w:val="00B74103"/>
  </w:style>
  <w:style w:type="character" w:customStyle="1" w:styleId="WW8Num42z3">
    <w:name w:val="WW8Num42z3"/>
    <w:rsid w:val="00B74103"/>
  </w:style>
  <w:style w:type="character" w:customStyle="1" w:styleId="WW8Num42z4">
    <w:name w:val="WW8Num42z4"/>
    <w:rsid w:val="00B74103"/>
  </w:style>
  <w:style w:type="character" w:customStyle="1" w:styleId="WW8Num42z5">
    <w:name w:val="WW8Num42z5"/>
    <w:rsid w:val="00B74103"/>
  </w:style>
  <w:style w:type="character" w:customStyle="1" w:styleId="WW8Num42z6">
    <w:name w:val="WW8Num42z6"/>
    <w:rsid w:val="00B74103"/>
  </w:style>
  <w:style w:type="character" w:customStyle="1" w:styleId="WW8Num42z7">
    <w:name w:val="WW8Num42z7"/>
    <w:rsid w:val="00B74103"/>
  </w:style>
  <w:style w:type="character" w:customStyle="1" w:styleId="WW8Num42z8">
    <w:name w:val="WW8Num42z8"/>
    <w:rsid w:val="00B74103"/>
  </w:style>
  <w:style w:type="character" w:customStyle="1" w:styleId="WW8Num43z0">
    <w:name w:val="WW8Num43z0"/>
    <w:rsid w:val="00B74103"/>
  </w:style>
  <w:style w:type="character" w:customStyle="1" w:styleId="WW8Num43z1">
    <w:name w:val="WW8Num43z1"/>
    <w:rsid w:val="00B74103"/>
  </w:style>
  <w:style w:type="character" w:customStyle="1" w:styleId="WW8Num43z2">
    <w:name w:val="WW8Num43z2"/>
    <w:rsid w:val="00B74103"/>
  </w:style>
  <w:style w:type="character" w:customStyle="1" w:styleId="WW8Num43z3">
    <w:name w:val="WW8Num43z3"/>
    <w:rsid w:val="00B74103"/>
  </w:style>
  <w:style w:type="character" w:customStyle="1" w:styleId="WW8Num43z4">
    <w:name w:val="WW8Num43z4"/>
    <w:rsid w:val="00B74103"/>
  </w:style>
  <w:style w:type="character" w:customStyle="1" w:styleId="WW8Num43z5">
    <w:name w:val="WW8Num43z5"/>
    <w:rsid w:val="00B74103"/>
  </w:style>
  <w:style w:type="character" w:customStyle="1" w:styleId="WW8Num43z6">
    <w:name w:val="WW8Num43z6"/>
    <w:rsid w:val="00B74103"/>
  </w:style>
  <w:style w:type="character" w:customStyle="1" w:styleId="WW8Num43z7">
    <w:name w:val="WW8Num43z7"/>
    <w:rsid w:val="00B74103"/>
  </w:style>
  <w:style w:type="character" w:customStyle="1" w:styleId="WW8Num43z8">
    <w:name w:val="WW8Num43z8"/>
    <w:rsid w:val="00B74103"/>
  </w:style>
  <w:style w:type="character" w:customStyle="1" w:styleId="WW8Num44z0">
    <w:name w:val="WW8Num44z0"/>
    <w:rsid w:val="00B74103"/>
  </w:style>
  <w:style w:type="character" w:customStyle="1" w:styleId="WW8Num44z1">
    <w:name w:val="WW8Num44z1"/>
    <w:rsid w:val="00B74103"/>
  </w:style>
  <w:style w:type="character" w:customStyle="1" w:styleId="WW8Num44z2">
    <w:name w:val="WW8Num44z2"/>
    <w:rsid w:val="00B74103"/>
  </w:style>
  <w:style w:type="character" w:customStyle="1" w:styleId="WW8Num44z3">
    <w:name w:val="WW8Num44z3"/>
    <w:rsid w:val="00B74103"/>
  </w:style>
  <w:style w:type="character" w:customStyle="1" w:styleId="WW8Num44z4">
    <w:name w:val="WW8Num44z4"/>
    <w:rsid w:val="00B74103"/>
  </w:style>
  <w:style w:type="character" w:customStyle="1" w:styleId="WW8Num44z5">
    <w:name w:val="WW8Num44z5"/>
    <w:rsid w:val="00B74103"/>
  </w:style>
  <w:style w:type="character" w:customStyle="1" w:styleId="WW8Num44z6">
    <w:name w:val="WW8Num44z6"/>
    <w:rsid w:val="00B74103"/>
  </w:style>
  <w:style w:type="character" w:customStyle="1" w:styleId="WW8Num44z7">
    <w:name w:val="WW8Num44z7"/>
    <w:rsid w:val="00B74103"/>
  </w:style>
  <w:style w:type="character" w:customStyle="1" w:styleId="WW8Num44z8">
    <w:name w:val="WW8Num44z8"/>
    <w:rsid w:val="00B74103"/>
  </w:style>
  <w:style w:type="character" w:customStyle="1" w:styleId="WW8Num45z0">
    <w:name w:val="WW8Num45z0"/>
    <w:rsid w:val="00B74103"/>
  </w:style>
  <w:style w:type="character" w:customStyle="1" w:styleId="WW8Num45z1">
    <w:name w:val="WW8Num45z1"/>
    <w:rsid w:val="00B74103"/>
  </w:style>
  <w:style w:type="character" w:customStyle="1" w:styleId="WW8Num45z2">
    <w:name w:val="WW8Num45z2"/>
    <w:rsid w:val="00B74103"/>
  </w:style>
  <w:style w:type="character" w:customStyle="1" w:styleId="WW8Num45z3">
    <w:name w:val="WW8Num45z3"/>
    <w:rsid w:val="00B74103"/>
  </w:style>
  <w:style w:type="character" w:customStyle="1" w:styleId="WW8Num45z4">
    <w:name w:val="WW8Num45z4"/>
    <w:rsid w:val="00B74103"/>
  </w:style>
  <w:style w:type="character" w:customStyle="1" w:styleId="WW8Num45z5">
    <w:name w:val="WW8Num45z5"/>
    <w:rsid w:val="00B74103"/>
  </w:style>
  <w:style w:type="character" w:customStyle="1" w:styleId="WW8Num45z6">
    <w:name w:val="WW8Num45z6"/>
    <w:rsid w:val="00B74103"/>
  </w:style>
  <w:style w:type="character" w:customStyle="1" w:styleId="WW8Num45z7">
    <w:name w:val="WW8Num45z7"/>
    <w:rsid w:val="00B74103"/>
  </w:style>
  <w:style w:type="character" w:customStyle="1" w:styleId="WW8Num45z8">
    <w:name w:val="WW8Num45z8"/>
    <w:rsid w:val="00B74103"/>
  </w:style>
  <w:style w:type="character" w:customStyle="1" w:styleId="WW8Num46z0">
    <w:name w:val="WW8Num46z0"/>
    <w:rsid w:val="00B74103"/>
  </w:style>
  <w:style w:type="character" w:customStyle="1" w:styleId="WW8Num46z1">
    <w:name w:val="WW8Num46z1"/>
    <w:rsid w:val="00B74103"/>
  </w:style>
  <w:style w:type="character" w:customStyle="1" w:styleId="WW8Num46z2">
    <w:name w:val="WW8Num46z2"/>
    <w:rsid w:val="00B74103"/>
  </w:style>
  <w:style w:type="character" w:customStyle="1" w:styleId="WW8Num46z3">
    <w:name w:val="WW8Num46z3"/>
    <w:rsid w:val="00B74103"/>
  </w:style>
  <w:style w:type="character" w:customStyle="1" w:styleId="WW8Num46z4">
    <w:name w:val="WW8Num46z4"/>
    <w:rsid w:val="00B74103"/>
  </w:style>
  <w:style w:type="character" w:customStyle="1" w:styleId="WW8Num46z5">
    <w:name w:val="WW8Num46z5"/>
    <w:rsid w:val="00B74103"/>
  </w:style>
  <w:style w:type="character" w:customStyle="1" w:styleId="WW8Num46z6">
    <w:name w:val="WW8Num46z6"/>
    <w:rsid w:val="00B74103"/>
  </w:style>
  <w:style w:type="character" w:customStyle="1" w:styleId="WW8Num46z7">
    <w:name w:val="WW8Num46z7"/>
    <w:rsid w:val="00B74103"/>
  </w:style>
  <w:style w:type="character" w:customStyle="1" w:styleId="WW8Num46z8">
    <w:name w:val="WW8Num46z8"/>
    <w:rsid w:val="00B74103"/>
  </w:style>
  <w:style w:type="character" w:customStyle="1" w:styleId="WW8Num47z0">
    <w:name w:val="WW8Num47z0"/>
    <w:rsid w:val="00B74103"/>
  </w:style>
  <w:style w:type="character" w:customStyle="1" w:styleId="WW8Num47z1">
    <w:name w:val="WW8Num47z1"/>
    <w:rsid w:val="00B74103"/>
  </w:style>
  <w:style w:type="character" w:customStyle="1" w:styleId="WW8Num47z2">
    <w:name w:val="WW8Num47z2"/>
    <w:rsid w:val="00B74103"/>
  </w:style>
  <w:style w:type="character" w:customStyle="1" w:styleId="WW8Num47z3">
    <w:name w:val="WW8Num47z3"/>
    <w:rsid w:val="00B74103"/>
  </w:style>
  <w:style w:type="character" w:customStyle="1" w:styleId="WW8Num47z4">
    <w:name w:val="WW8Num47z4"/>
    <w:rsid w:val="00B74103"/>
  </w:style>
  <w:style w:type="character" w:customStyle="1" w:styleId="WW8Num47z5">
    <w:name w:val="WW8Num47z5"/>
    <w:rsid w:val="00B74103"/>
  </w:style>
  <w:style w:type="character" w:customStyle="1" w:styleId="WW8Num47z6">
    <w:name w:val="WW8Num47z6"/>
    <w:rsid w:val="00B74103"/>
  </w:style>
  <w:style w:type="character" w:customStyle="1" w:styleId="WW8Num47z7">
    <w:name w:val="WW8Num47z7"/>
    <w:rsid w:val="00B74103"/>
  </w:style>
  <w:style w:type="character" w:customStyle="1" w:styleId="WW8Num47z8">
    <w:name w:val="WW8Num47z8"/>
    <w:rsid w:val="00B74103"/>
  </w:style>
  <w:style w:type="character" w:customStyle="1" w:styleId="WW8Num48z0">
    <w:name w:val="WW8Num48z0"/>
    <w:rsid w:val="00B74103"/>
    <w:rPr>
      <w:rFonts w:ascii="Symbol" w:hAnsi="Symbol" w:cs="Symbol"/>
    </w:rPr>
  </w:style>
  <w:style w:type="character" w:customStyle="1" w:styleId="WW8Num48z1">
    <w:name w:val="WW8Num48z1"/>
    <w:rsid w:val="00B74103"/>
    <w:rPr>
      <w:rFonts w:ascii="Courier New" w:hAnsi="Courier New" w:cs="Courier New"/>
    </w:rPr>
  </w:style>
  <w:style w:type="character" w:customStyle="1" w:styleId="WW8Num48z2">
    <w:name w:val="WW8Num48z2"/>
    <w:rsid w:val="00B74103"/>
    <w:rPr>
      <w:rFonts w:ascii="Wingdings" w:hAnsi="Wingdings" w:cs="Wingdings"/>
    </w:rPr>
  </w:style>
  <w:style w:type="character" w:customStyle="1" w:styleId="WW8Num49z1">
    <w:name w:val="WW8Num49z1"/>
    <w:rsid w:val="00B74103"/>
  </w:style>
  <w:style w:type="character" w:customStyle="1" w:styleId="WW8Num49z2">
    <w:name w:val="WW8Num49z2"/>
    <w:rsid w:val="00B74103"/>
  </w:style>
  <w:style w:type="character" w:customStyle="1" w:styleId="WW8Num49z3">
    <w:name w:val="WW8Num49z3"/>
    <w:rsid w:val="00B74103"/>
  </w:style>
  <w:style w:type="character" w:customStyle="1" w:styleId="WW8Num49z4">
    <w:name w:val="WW8Num49z4"/>
    <w:rsid w:val="00B74103"/>
  </w:style>
  <w:style w:type="character" w:customStyle="1" w:styleId="WW8Num49z5">
    <w:name w:val="WW8Num49z5"/>
    <w:rsid w:val="00B74103"/>
  </w:style>
  <w:style w:type="character" w:customStyle="1" w:styleId="WW8Num49z6">
    <w:name w:val="WW8Num49z6"/>
    <w:rsid w:val="00B74103"/>
  </w:style>
  <w:style w:type="character" w:customStyle="1" w:styleId="WW8Num49z7">
    <w:name w:val="WW8Num49z7"/>
    <w:rsid w:val="00B74103"/>
  </w:style>
  <w:style w:type="character" w:customStyle="1" w:styleId="WW8Num49z8">
    <w:name w:val="WW8Num49z8"/>
    <w:rsid w:val="00B74103"/>
  </w:style>
  <w:style w:type="character" w:customStyle="1" w:styleId="WW8Num50z0">
    <w:name w:val="WW8Num50z0"/>
    <w:rsid w:val="00B74103"/>
  </w:style>
  <w:style w:type="character" w:customStyle="1" w:styleId="WW8Num50z1">
    <w:name w:val="WW8Num50z1"/>
    <w:rsid w:val="00B74103"/>
  </w:style>
  <w:style w:type="character" w:customStyle="1" w:styleId="WW8Num50z2">
    <w:name w:val="WW8Num50z2"/>
    <w:rsid w:val="00B74103"/>
  </w:style>
  <w:style w:type="character" w:customStyle="1" w:styleId="WW8Num50z3">
    <w:name w:val="WW8Num50z3"/>
    <w:rsid w:val="00B74103"/>
  </w:style>
  <w:style w:type="character" w:customStyle="1" w:styleId="WW8Num50z4">
    <w:name w:val="WW8Num50z4"/>
    <w:rsid w:val="00B74103"/>
  </w:style>
  <w:style w:type="character" w:customStyle="1" w:styleId="WW8Num50z5">
    <w:name w:val="WW8Num50z5"/>
    <w:rsid w:val="00B74103"/>
  </w:style>
  <w:style w:type="character" w:customStyle="1" w:styleId="WW8Num50z6">
    <w:name w:val="WW8Num50z6"/>
    <w:rsid w:val="00B74103"/>
  </w:style>
  <w:style w:type="character" w:customStyle="1" w:styleId="WW8Num50z7">
    <w:name w:val="WW8Num50z7"/>
    <w:rsid w:val="00B74103"/>
  </w:style>
  <w:style w:type="character" w:customStyle="1" w:styleId="WW8Num50z8">
    <w:name w:val="WW8Num50z8"/>
    <w:rsid w:val="00B74103"/>
  </w:style>
  <w:style w:type="character" w:customStyle="1" w:styleId="WW8Num51z0">
    <w:name w:val="WW8Num51z0"/>
    <w:rsid w:val="00B74103"/>
    <w:rPr>
      <w:rFonts w:ascii="Century Gothic" w:hAnsi="Century Gothic" w:cs="Century Gothic" w:hint="default"/>
      <w:b/>
      <w:i w:val="0"/>
      <w:sz w:val="22"/>
      <w:szCs w:val="22"/>
    </w:rPr>
  </w:style>
  <w:style w:type="character" w:customStyle="1" w:styleId="WW8Num51z1">
    <w:name w:val="WW8Num51z1"/>
    <w:rsid w:val="00B74103"/>
  </w:style>
  <w:style w:type="character" w:customStyle="1" w:styleId="WW8Num51z2">
    <w:name w:val="WW8Num51z2"/>
    <w:rsid w:val="00B74103"/>
  </w:style>
  <w:style w:type="character" w:customStyle="1" w:styleId="WW8Num51z3">
    <w:name w:val="WW8Num51z3"/>
    <w:rsid w:val="00B74103"/>
  </w:style>
  <w:style w:type="character" w:customStyle="1" w:styleId="WW8Num51z4">
    <w:name w:val="WW8Num51z4"/>
    <w:rsid w:val="00B74103"/>
  </w:style>
  <w:style w:type="character" w:customStyle="1" w:styleId="WW8Num51z5">
    <w:name w:val="WW8Num51z5"/>
    <w:rsid w:val="00B74103"/>
  </w:style>
  <w:style w:type="character" w:customStyle="1" w:styleId="WW8Num51z6">
    <w:name w:val="WW8Num51z6"/>
    <w:rsid w:val="00B74103"/>
  </w:style>
  <w:style w:type="character" w:customStyle="1" w:styleId="WW8Num51z7">
    <w:name w:val="WW8Num51z7"/>
    <w:rsid w:val="00B74103"/>
  </w:style>
  <w:style w:type="character" w:customStyle="1" w:styleId="WW8Num51z8">
    <w:name w:val="WW8Num51z8"/>
    <w:rsid w:val="00B74103"/>
  </w:style>
  <w:style w:type="character" w:customStyle="1" w:styleId="WW8Num52z0">
    <w:name w:val="WW8Num52z0"/>
    <w:rsid w:val="00B74103"/>
    <w:rPr>
      <w:rFonts w:ascii="Symbol" w:hAnsi="Symbol" w:cs="Symbol"/>
    </w:rPr>
  </w:style>
  <w:style w:type="character" w:customStyle="1" w:styleId="WW8Num52z1">
    <w:name w:val="WW8Num52z1"/>
    <w:rsid w:val="00B74103"/>
    <w:rPr>
      <w:rFonts w:ascii="Courier New" w:hAnsi="Courier New" w:cs="Courier New"/>
    </w:rPr>
  </w:style>
  <w:style w:type="character" w:customStyle="1" w:styleId="WW8Num52z2">
    <w:name w:val="WW8Num52z2"/>
    <w:rsid w:val="00B74103"/>
    <w:rPr>
      <w:rFonts w:ascii="Wingdings" w:hAnsi="Wingdings" w:cs="Wingdings"/>
    </w:rPr>
  </w:style>
  <w:style w:type="character" w:customStyle="1" w:styleId="WW8Num52z3">
    <w:name w:val="WW8Num52z3"/>
    <w:rsid w:val="00B74103"/>
  </w:style>
  <w:style w:type="character" w:customStyle="1" w:styleId="WW8Num52z4">
    <w:name w:val="WW8Num52z4"/>
    <w:rsid w:val="00B74103"/>
  </w:style>
  <w:style w:type="character" w:customStyle="1" w:styleId="WW8Num52z5">
    <w:name w:val="WW8Num52z5"/>
    <w:rsid w:val="00B74103"/>
  </w:style>
  <w:style w:type="character" w:customStyle="1" w:styleId="WW8Num52z6">
    <w:name w:val="WW8Num52z6"/>
    <w:rsid w:val="00B74103"/>
  </w:style>
  <w:style w:type="character" w:customStyle="1" w:styleId="WW8Num52z7">
    <w:name w:val="WW8Num52z7"/>
    <w:rsid w:val="00B74103"/>
  </w:style>
  <w:style w:type="character" w:customStyle="1" w:styleId="WW8Num52z8">
    <w:name w:val="WW8Num52z8"/>
    <w:rsid w:val="00B74103"/>
  </w:style>
  <w:style w:type="character" w:customStyle="1" w:styleId="WW8Num53z0">
    <w:name w:val="WW8Num53z0"/>
    <w:rsid w:val="00B74103"/>
    <w:rPr>
      <w:rFonts w:ascii="Symbol" w:hAnsi="Symbol" w:cs="Symbol"/>
    </w:rPr>
  </w:style>
  <w:style w:type="character" w:customStyle="1" w:styleId="WW8Num53z1">
    <w:name w:val="WW8Num53z1"/>
    <w:rsid w:val="00B74103"/>
    <w:rPr>
      <w:rFonts w:ascii="Courier New" w:hAnsi="Courier New" w:cs="Courier New"/>
    </w:rPr>
  </w:style>
  <w:style w:type="character" w:customStyle="1" w:styleId="WW8Num53z2">
    <w:name w:val="WW8Num53z2"/>
    <w:rsid w:val="00B74103"/>
    <w:rPr>
      <w:rFonts w:ascii="Wingdings" w:hAnsi="Wingdings" w:cs="Wingdings"/>
    </w:rPr>
  </w:style>
  <w:style w:type="character" w:customStyle="1" w:styleId="WW8Num54z0">
    <w:name w:val="WW8Num54z0"/>
    <w:rsid w:val="00B74103"/>
    <w:rPr>
      <w:rFonts w:ascii="Symbol" w:hAnsi="Symbol" w:cs="Symbol"/>
    </w:rPr>
  </w:style>
  <w:style w:type="character" w:customStyle="1" w:styleId="WW8Num54z1">
    <w:name w:val="WW8Num54z1"/>
    <w:rsid w:val="00B74103"/>
    <w:rPr>
      <w:rFonts w:ascii="Courier New" w:hAnsi="Courier New" w:cs="Courier New"/>
    </w:rPr>
  </w:style>
  <w:style w:type="character" w:customStyle="1" w:styleId="WW8Num55z0">
    <w:name w:val="WW8Num55z0"/>
    <w:rsid w:val="00B74103"/>
    <w:rPr>
      <w:rFonts w:ascii="Symbol" w:hAnsi="Symbol" w:cs="Symbol"/>
    </w:rPr>
  </w:style>
  <w:style w:type="character" w:customStyle="1" w:styleId="WW8Num55z1">
    <w:name w:val="WW8Num55z1"/>
    <w:rsid w:val="00B74103"/>
    <w:rPr>
      <w:rFonts w:ascii="Courier New" w:hAnsi="Courier New" w:cs="Courier New"/>
    </w:rPr>
  </w:style>
  <w:style w:type="character" w:customStyle="1" w:styleId="WW8Num55z2">
    <w:name w:val="WW8Num55z2"/>
    <w:rsid w:val="00B74103"/>
    <w:rPr>
      <w:rFonts w:ascii="Wingdings" w:hAnsi="Wingdings" w:cs="Wingdings"/>
    </w:rPr>
  </w:style>
  <w:style w:type="character" w:customStyle="1" w:styleId="WW8Num55z3">
    <w:name w:val="WW8Num55z3"/>
    <w:rsid w:val="00B74103"/>
  </w:style>
  <w:style w:type="character" w:customStyle="1" w:styleId="WW8Num55z4">
    <w:name w:val="WW8Num55z4"/>
    <w:rsid w:val="00B74103"/>
  </w:style>
  <w:style w:type="character" w:customStyle="1" w:styleId="WW8Num55z5">
    <w:name w:val="WW8Num55z5"/>
    <w:rsid w:val="00B74103"/>
  </w:style>
  <w:style w:type="character" w:customStyle="1" w:styleId="WW8Num55z6">
    <w:name w:val="WW8Num55z6"/>
    <w:rsid w:val="00B74103"/>
  </w:style>
  <w:style w:type="character" w:customStyle="1" w:styleId="WW8Num55z7">
    <w:name w:val="WW8Num55z7"/>
    <w:rsid w:val="00B74103"/>
  </w:style>
  <w:style w:type="character" w:customStyle="1" w:styleId="WW8Num55z8">
    <w:name w:val="WW8Num55z8"/>
    <w:rsid w:val="00B74103"/>
  </w:style>
  <w:style w:type="character" w:customStyle="1" w:styleId="WW8Num56z0">
    <w:name w:val="WW8Num56z0"/>
    <w:rsid w:val="00B74103"/>
    <w:rPr>
      <w:rFonts w:ascii="Symbol" w:hAnsi="Symbol" w:cs="Symbol" w:hint="default"/>
    </w:rPr>
  </w:style>
  <w:style w:type="character" w:customStyle="1" w:styleId="WW8Num56z1">
    <w:name w:val="WW8Num56z1"/>
    <w:rsid w:val="00B74103"/>
    <w:rPr>
      <w:rFonts w:ascii="Courier New" w:hAnsi="Courier New" w:cs="Courier New" w:hint="default"/>
    </w:rPr>
  </w:style>
  <w:style w:type="character" w:customStyle="1" w:styleId="WW8Num56z2">
    <w:name w:val="WW8Num56z2"/>
    <w:rsid w:val="00B74103"/>
    <w:rPr>
      <w:rFonts w:ascii="Wingdings" w:hAnsi="Wingdings" w:cs="Wingdings" w:hint="default"/>
    </w:rPr>
  </w:style>
  <w:style w:type="character" w:customStyle="1" w:styleId="WW8Num57z0">
    <w:name w:val="WW8Num57z0"/>
    <w:rsid w:val="00B74103"/>
  </w:style>
  <w:style w:type="character" w:customStyle="1" w:styleId="WW8Num57z1">
    <w:name w:val="WW8Num57z1"/>
    <w:rsid w:val="00B74103"/>
  </w:style>
  <w:style w:type="character" w:customStyle="1" w:styleId="WW8Num57z2">
    <w:name w:val="WW8Num57z2"/>
    <w:rsid w:val="00B74103"/>
  </w:style>
  <w:style w:type="character" w:customStyle="1" w:styleId="WW8Num57z3">
    <w:name w:val="WW8Num57z3"/>
    <w:rsid w:val="00B74103"/>
  </w:style>
  <w:style w:type="character" w:customStyle="1" w:styleId="WW8Num57z4">
    <w:name w:val="WW8Num57z4"/>
    <w:rsid w:val="00B74103"/>
  </w:style>
  <w:style w:type="character" w:customStyle="1" w:styleId="WW8Num57z5">
    <w:name w:val="WW8Num57z5"/>
    <w:rsid w:val="00B74103"/>
  </w:style>
  <w:style w:type="character" w:customStyle="1" w:styleId="WW8Num57z6">
    <w:name w:val="WW8Num57z6"/>
    <w:rsid w:val="00B74103"/>
  </w:style>
  <w:style w:type="character" w:customStyle="1" w:styleId="WW8Num57z7">
    <w:name w:val="WW8Num57z7"/>
    <w:rsid w:val="00B74103"/>
  </w:style>
  <w:style w:type="character" w:customStyle="1" w:styleId="WW8Num57z8">
    <w:name w:val="WW8Num57z8"/>
    <w:rsid w:val="00B74103"/>
  </w:style>
  <w:style w:type="character" w:customStyle="1" w:styleId="WW8Num58z0">
    <w:name w:val="WW8Num58z0"/>
    <w:rsid w:val="00B74103"/>
  </w:style>
  <w:style w:type="character" w:customStyle="1" w:styleId="WW8Num58z1">
    <w:name w:val="WW8Num58z1"/>
    <w:rsid w:val="00B74103"/>
    <w:rPr>
      <w:rFonts w:ascii="Calibri" w:eastAsia="Times New Roman" w:hAnsi="Calibri" w:cs="Calibri"/>
    </w:rPr>
  </w:style>
  <w:style w:type="character" w:customStyle="1" w:styleId="WW8Num58z2">
    <w:name w:val="WW8Num58z2"/>
    <w:rsid w:val="00B74103"/>
  </w:style>
  <w:style w:type="character" w:customStyle="1" w:styleId="WW8Num58z3">
    <w:name w:val="WW8Num58z3"/>
    <w:rsid w:val="00B74103"/>
  </w:style>
  <w:style w:type="character" w:customStyle="1" w:styleId="WW8Num58z4">
    <w:name w:val="WW8Num58z4"/>
    <w:rsid w:val="00B74103"/>
  </w:style>
  <w:style w:type="character" w:customStyle="1" w:styleId="WW8Num58z5">
    <w:name w:val="WW8Num58z5"/>
    <w:rsid w:val="00B74103"/>
  </w:style>
  <w:style w:type="character" w:customStyle="1" w:styleId="WW8Num58z6">
    <w:name w:val="WW8Num58z6"/>
    <w:rsid w:val="00B74103"/>
  </w:style>
  <w:style w:type="character" w:customStyle="1" w:styleId="WW8Num58z7">
    <w:name w:val="WW8Num58z7"/>
    <w:rsid w:val="00B74103"/>
  </w:style>
  <w:style w:type="character" w:customStyle="1" w:styleId="WW8Num58z8">
    <w:name w:val="WW8Num58z8"/>
    <w:rsid w:val="00B74103"/>
  </w:style>
  <w:style w:type="character" w:customStyle="1" w:styleId="WW8Num59z0">
    <w:name w:val="WW8Num59z0"/>
    <w:rsid w:val="00B74103"/>
    <w:rPr>
      <w:rFonts w:ascii="Symbol" w:hAnsi="Symbol" w:cs="Symbol"/>
    </w:rPr>
  </w:style>
  <w:style w:type="character" w:customStyle="1" w:styleId="WW8Num59z1">
    <w:name w:val="WW8Num59z1"/>
    <w:rsid w:val="00B74103"/>
    <w:rPr>
      <w:rFonts w:ascii="Courier New" w:hAnsi="Courier New" w:cs="Courier New"/>
    </w:rPr>
  </w:style>
  <w:style w:type="character" w:customStyle="1" w:styleId="WW8Num59z2">
    <w:name w:val="WW8Num59z2"/>
    <w:rsid w:val="00B74103"/>
    <w:rPr>
      <w:rFonts w:ascii="Wingdings" w:hAnsi="Wingdings" w:cs="Wingdings"/>
    </w:rPr>
  </w:style>
  <w:style w:type="character" w:customStyle="1" w:styleId="WW8Num59z3">
    <w:name w:val="WW8Num59z3"/>
    <w:rsid w:val="00B74103"/>
  </w:style>
  <w:style w:type="character" w:customStyle="1" w:styleId="WW8Num59z4">
    <w:name w:val="WW8Num59z4"/>
    <w:rsid w:val="00B74103"/>
  </w:style>
  <w:style w:type="character" w:customStyle="1" w:styleId="WW8Num59z5">
    <w:name w:val="WW8Num59z5"/>
    <w:rsid w:val="00B74103"/>
  </w:style>
  <w:style w:type="character" w:customStyle="1" w:styleId="WW8Num59z6">
    <w:name w:val="WW8Num59z6"/>
    <w:rsid w:val="00B74103"/>
  </w:style>
  <w:style w:type="character" w:customStyle="1" w:styleId="WW8Num59z7">
    <w:name w:val="WW8Num59z7"/>
    <w:rsid w:val="00B74103"/>
  </w:style>
  <w:style w:type="character" w:customStyle="1" w:styleId="WW8Num59z8">
    <w:name w:val="WW8Num59z8"/>
    <w:rsid w:val="00B74103"/>
  </w:style>
  <w:style w:type="character" w:customStyle="1" w:styleId="WW8Num60z0">
    <w:name w:val="WW8Num60z0"/>
    <w:rsid w:val="00B74103"/>
    <w:rPr>
      <w:rFonts w:ascii="Symbol" w:hAnsi="Symbol" w:cs="Symbol"/>
    </w:rPr>
  </w:style>
  <w:style w:type="character" w:customStyle="1" w:styleId="WW8Num60z1">
    <w:name w:val="WW8Num60z1"/>
    <w:rsid w:val="00B74103"/>
    <w:rPr>
      <w:rFonts w:ascii="Courier New" w:hAnsi="Courier New" w:cs="Courier New"/>
    </w:rPr>
  </w:style>
  <w:style w:type="character" w:customStyle="1" w:styleId="WW8Num60z2">
    <w:name w:val="WW8Num60z2"/>
    <w:rsid w:val="00B74103"/>
    <w:rPr>
      <w:rFonts w:ascii="Wingdings" w:hAnsi="Wingdings" w:cs="Wingdings"/>
    </w:rPr>
  </w:style>
  <w:style w:type="character" w:customStyle="1" w:styleId="WW8Num60z3">
    <w:name w:val="WW8Num60z3"/>
    <w:rsid w:val="00B74103"/>
  </w:style>
  <w:style w:type="character" w:customStyle="1" w:styleId="WW8Num60z4">
    <w:name w:val="WW8Num60z4"/>
    <w:rsid w:val="00B74103"/>
  </w:style>
  <w:style w:type="character" w:customStyle="1" w:styleId="WW8Num60z5">
    <w:name w:val="WW8Num60z5"/>
    <w:rsid w:val="00B74103"/>
  </w:style>
  <w:style w:type="character" w:customStyle="1" w:styleId="WW8Num60z6">
    <w:name w:val="WW8Num60z6"/>
    <w:rsid w:val="00B74103"/>
  </w:style>
  <w:style w:type="character" w:customStyle="1" w:styleId="WW8Num60z7">
    <w:name w:val="WW8Num60z7"/>
    <w:rsid w:val="00B74103"/>
  </w:style>
  <w:style w:type="character" w:customStyle="1" w:styleId="WW8Num60z8">
    <w:name w:val="WW8Num60z8"/>
    <w:rsid w:val="00B74103"/>
  </w:style>
  <w:style w:type="character" w:customStyle="1" w:styleId="WW8Num61z0">
    <w:name w:val="WW8Num61z0"/>
    <w:rsid w:val="00B74103"/>
    <w:rPr>
      <w:rFonts w:hint="default"/>
    </w:rPr>
  </w:style>
  <w:style w:type="character" w:customStyle="1" w:styleId="WW8Num61z1">
    <w:name w:val="WW8Num61z1"/>
    <w:rsid w:val="00B74103"/>
  </w:style>
  <w:style w:type="character" w:customStyle="1" w:styleId="WW8Num61z2">
    <w:name w:val="WW8Num61z2"/>
    <w:rsid w:val="00B74103"/>
  </w:style>
  <w:style w:type="character" w:customStyle="1" w:styleId="WW8Num61z3">
    <w:name w:val="WW8Num61z3"/>
    <w:rsid w:val="00B74103"/>
  </w:style>
  <w:style w:type="character" w:customStyle="1" w:styleId="WW8Num61z4">
    <w:name w:val="WW8Num61z4"/>
    <w:rsid w:val="00B74103"/>
  </w:style>
  <w:style w:type="character" w:customStyle="1" w:styleId="WW8Num61z5">
    <w:name w:val="WW8Num61z5"/>
    <w:rsid w:val="00B74103"/>
  </w:style>
  <w:style w:type="character" w:customStyle="1" w:styleId="WW8Num61z6">
    <w:name w:val="WW8Num61z6"/>
    <w:rsid w:val="00B74103"/>
  </w:style>
  <w:style w:type="character" w:customStyle="1" w:styleId="WW8Num61z7">
    <w:name w:val="WW8Num61z7"/>
    <w:rsid w:val="00B74103"/>
  </w:style>
  <w:style w:type="character" w:customStyle="1" w:styleId="WW8Num61z8">
    <w:name w:val="WW8Num61z8"/>
    <w:rsid w:val="00B74103"/>
  </w:style>
  <w:style w:type="character" w:customStyle="1" w:styleId="WW8Num62z0">
    <w:name w:val="WW8Num62z0"/>
    <w:rsid w:val="00B74103"/>
  </w:style>
  <w:style w:type="character" w:customStyle="1" w:styleId="WW8Num62z1">
    <w:name w:val="WW8Num62z1"/>
    <w:rsid w:val="00B74103"/>
  </w:style>
  <w:style w:type="character" w:customStyle="1" w:styleId="WW8Num62z2">
    <w:name w:val="WW8Num62z2"/>
    <w:rsid w:val="00B74103"/>
  </w:style>
  <w:style w:type="character" w:customStyle="1" w:styleId="WW8Num62z3">
    <w:name w:val="WW8Num62z3"/>
    <w:rsid w:val="00B74103"/>
  </w:style>
  <w:style w:type="character" w:customStyle="1" w:styleId="WW8Num62z4">
    <w:name w:val="WW8Num62z4"/>
    <w:rsid w:val="00B74103"/>
  </w:style>
  <w:style w:type="character" w:customStyle="1" w:styleId="WW8Num62z5">
    <w:name w:val="WW8Num62z5"/>
    <w:rsid w:val="00B74103"/>
  </w:style>
  <w:style w:type="character" w:customStyle="1" w:styleId="WW8Num62z6">
    <w:name w:val="WW8Num62z6"/>
    <w:rsid w:val="00B74103"/>
  </w:style>
  <w:style w:type="character" w:customStyle="1" w:styleId="WW8Num62z7">
    <w:name w:val="WW8Num62z7"/>
    <w:rsid w:val="00B74103"/>
  </w:style>
  <w:style w:type="character" w:customStyle="1" w:styleId="WW8Num62z8">
    <w:name w:val="WW8Num62z8"/>
    <w:rsid w:val="00B74103"/>
  </w:style>
  <w:style w:type="character" w:customStyle="1" w:styleId="WW8Num63z0">
    <w:name w:val="WW8Num63z0"/>
    <w:rsid w:val="00B74103"/>
    <w:rPr>
      <w:rFonts w:ascii="Symbol" w:hAnsi="Symbol" w:cs="Symbol"/>
    </w:rPr>
  </w:style>
  <w:style w:type="character" w:customStyle="1" w:styleId="WW8Num63z1">
    <w:name w:val="WW8Num63z1"/>
    <w:rsid w:val="00B74103"/>
    <w:rPr>
      <w:rFonts w:ascii="Courier New" w:hAnsi="Courier New" w:cs="Courier New"/>
    </w:rPr>
  </w:style>
  <w:style w:type="character" w:customStyle="1" w:styleId="WW8Num63z2">
    <w:name w:val="WW8Num63z2"/>
    <w:rsid w:val="00B74103"/>
    <w:rPr>
      <w:rFonts w:ascii="Wingdings" w:hAnsi="Wingdings" w:cs="Wingdings"/>
    </w:rPr>
  </w:style>
  <w:style w:type="character" w:customStyle="1" w:styleId="WW8Num63z3">
    <w:name w:val="WW8Num63z3"/>
    <w:rsid w:val="00B74103"/>
  </w:style>
  <w:style w:type="character" w:customStyle="1" w:styleId="WW8Num63z4">
    <w:name w:val="WW8Num63z4"/>
    <w:rsid w:val="00B74103"/>
  </w:style>
  <w:style w:type="character" w:customStyle="1" w:styleId="WW8Num63z5">
    <w:name w:val="WW8Num63z5"/>
    <w:rsid w:val="00B74103"/>
  </w:style>
  <w:style w:type="character" w:customStyle="1" w:styleId="WW8Num63z6">
    <w:name w:val="WW8Num63z6"/>
    <w:rsid w:val="00B74103"/>
  </w:style>
  <w:style w:type="character" w:customStyle="1" w:styleId="WW8Num63z7">
    <w:name w:val="WW8Num63z7"/>
    <w:rsid w:val="00B74103"/>
  </w:style>
  <w:style w:type="character" w:customStyle="1" w:styleId="WW8Num63z8">
    <w:name w:val="WW8Num63z8"/>
    <w:rsid w:val="00B74103"/>
  </w:style>
  <w:style w:type="character" w:customStyle="1" w:styleId="WW8Num64z0">
    <w:name w:val="WW8Num64z0"/>
    <w:rsid w:val="00B74103"/>
    <w:rPr>
      <w:rFonts w:ascii="Symbol" w:hAnsi="Symbol" w:cs="Symbol"/>
    </w:rPr>
  </w:style>
  <w:style w:type="character" w:customStyle="1" w:styleId="WW8Num64z1">
    <w:name w:val="WW8Num64z1"/>
    <w:rsid w:val="00B74103"/>
    <w:rPr>
      <w:rFonts w:ascii="Courier New" w:hAnsi="Courier New" w:cs="Courier New"/>
    </w:rPr>
  </w:style>
  <w:style w:type="character" w:customStyle="1" w:styleId="WW8Num64z2">
    <w:name w:val="WW8Num64z2"/>
    <w:rsid w:val="00B74103"/>
    <w:rPr>
      <w:rFonts w:ascii="Wingdings" w:hAnsi="Wingdings" w:cs="Wingdings"/>
    </w:rPr>
  </w:style>
  <w:style w:type="character" w:customStyle="1" w:styleId="WW8Num64z3">
    <w:name w:val="WW8Num64z3"/>
    <w:rsid w:val="00B74103"/>
  </w:style>
  <w:style w:type="character" w:customStyle="1" w:styleId="WW8Num64z4">
    <w:name w:val="WW8Num64z4"/>
    <w:rsid w:val="00B74103"/>
  </w:style>
  <w:style w:type="character" w:customStyle="1" w:styleId="WW8Num64z5">
    <w:name w:val="WW8Num64z5"/>
    <w:rsid w:val="00B74103"/>
  </w:style>
  <w:style w:type="character" w:customStyle="1" w:styleId="WW8Num64z6">
    <w:name w:val="WW8Num64z6"/>
    <w:rsid w:val="00B74103"/>
  </w:style>
  <w:style w:type="character" w:customStyle="1" w:styleId="WW8Num64z7">
    <w:name w:val="WW8Num64z7"/>
    <w:rsid w:val="00B74103"/>
  </w:style>
  <w:style w:type="character" w:customStyle="1" w:styleId="WW8Num64z8">
    <w:name w:val="WW8Num64z8"/>
    <w:rsid w:val="00B74103"/>
  </w:style>
  <w:style w:type="character" w:customStyle="1" w:styleId="WW8Num65z0">
    <w:name w:val="WW8Num65z0"/>
    <w:rsid w:val="00B74103"/>
  </w:style>
  <w:style w:type="character" w:customStyle="1" w:styleId="WW8Num65z1">
    <w:name w:val="WW8Num65z1"/>
    <w:rsid w:val="00B74103"/>
  </w:style>
  <w:style w:type="character" w:customStyle="1" w:styleId="WW8Num65z2">
    <w:name w:val="WW8Num65z2"/>
    <w:rsid w:val="00B74103"/>
  </w:style>
  <w:style w:type="character" w:customStyle="1" w:styleId="WW8Num65z3">
    <w:name w:val="WW8Num65z3"/>
    <w:rsid w:val="00B74103"/>
  </w:style>
  <w:style w:type="character" w:customStyle="1" w:styleId="WW8Num65z4">
    <w:name w:val="WW8Num65z4"/>
    <w:rsid w:val="00B74103"/>
  </w:style>
  <w:style w:type="character" w:customStyle="1" w:styleId="WW8Num65z5">
    <w:name w:val="WW8Num65z5"/>
    <w:rsid w:val="00B74103"/>
  </w:style>
  <w:style w:type="character" w:customStyle="1" w:styleId="WW8Num65z6">
    <w:name w:val="WW8Num65z6"/>
    <w:rsid w:val="00B74103"/>
  </w:style>
  <w:style w:type="character" w:customStyle="1" w:styleId="WW8Num65z7">
    <w:name w:val="WW8Num65z7"/>
    <w:rsid w:val="00B74103"/>
  </w:style>
  <w:style w:type="character" w:customStyle="1" w:styleId="WW8Num65z8">
    <w:name w:val="WW8Num65z8"/>
    <w:rsid w:val="00B74103"/>
  </w:style>
  <w:style w:type="character" w:customStyle="1" w:styleId="WW8Num66z0">
    <w:name w:val="WW8Num66z0"/>
    <w:rsid w:val="00B74103"/>
  </w:style>
  <w:style w:type="character" w:customStyle="1" w:styleId="WW8Num66z1">
    <w:name w:val="WW8Num66z1"/>
    <w:rsid w:val="00B74103"/>
  </w:style>
  <w:style w:type="character" w:customStyle="1" w:styleId="WW8Num66z2">
    <w:name w:val="WW8Num66z2"/>
    <w:rsid w:val="00B74103"/>
  </w:style>
  <w:style w:type="character" w:customStyle="1" w:styleId="WW8Num66z3">
    <w:name w:val="WW8Num66z3"/>
    <w:rsid w:val="00B74103"/>
  </w:style>
  <w:style w:type="character" w:customStyle="1" w:styleId="WW8Num66z4">
    <w:name w:val="WW8Num66z4"/>
    <w:rsid w:val="00B74103"/>
  </w:style>
  <w:style w:type="character" w:customStyle="1" w:styleId="WW8Num66z5">
    <w:name w:val="WW8Num66z5"/>
    <w:rsid w:val="00B74103"/>
  </w:style>
  <w:style w:type="character" w:customStyle="1" w:styleId="WW8Num66z6">
    <w:name w:val="WW8Num66z6"/>
    <w:rsid w:val="00B74103"/>
  </w:style>
  <w:style w:type="character" w:customStyle="1" w:styleId="WW8Num66z7">
    <w:name w:val="WW8Num66z7"/>
    <w:rsid w:val="00B74103"/>
  </w:style>
  <w:style w:type="character" w:customStyle="1" w:styleId="WW8Num66z8">
    <w:name w:val="WW8Num66z8"/>
    <w:rsid w:val="00B74103"/>
  </w:style>
  <w:style w:type="character" w:customStyle="1" w:styleId="Documento2">
    <w:name w:val="Documento 2"/>
    <w:rsid w:val="00B74103"/>
    <w:rPr>
      <w:rFonts w:ascii="Courier" w:hAnsi="Courier" w:cs="Courier"/>
      <w:sz w:val="24"/>
      <w:szCs w:val="24"/>
      <w:lang w:val="en-US"/>
    </w:rPr>
  </w:style>
  <w:style w:type="character" w:customStyle="1" w:styleId="WW8NumSt2z0">
    <w:name w:val="WW8NumSt2z0"/>
    <w:rsid w:val="00B74103"/>
    <w:rPr>
      <w:rFonts w:ascii="Symbol" w:hAnsi="Symbol" w:cs="Symbol"/>
    </w:rPr>
  </w:style>
  <w:style w:type="character" w:customStyle="1" w:styleId="WW8NumSt13z0">
    <w:name w:val="WW8NumSt13z0"/>
    <w:rsid w:val="00B74103"/>
    <w:rPr>
      <w:rFonts w:ascii="Arial" w:hAnsi="Arial" w:cs="Arial"/>
      <w:b w:val="0"/>
      <w:i w:val="0"/>
      <w:sz w:val="24"/>
    </w:rPr>
  </w:style>
  <w:style w:type="character" w:customStyle="1" w:styleId="NotarialCar">
    <w:name w:val="Notarial Car"/>
    <w:rsid w:val="00B74103"/>
    <w:rPr>
      <w:rFonts w:ascii="Arial" w:hAnsi="Arial" w:cs="Arial"/>
      <w:sz w:val="24"/>
    </w:rPr>
  </w:style>
  <w:style w:type="character" w:customStyle="1" w:styleId="medwhitelightbold1">
    <w:name w:val="medwhitelightbold1"/>
    <w:rsid w:val="00B74103"/>
    <w:rPr>
      <w:rFonts w:ascii="Verdana" w:hAnsi="Verdana" w:cs="Verdana" w:hint="default"/>
      <w:b/>
      <w:bCs/>
      <w:color w:val="CCCCCC"/>
      <w:sz w:val="18"/>
      <w:szCs w:val="18"/>
    </w:rPr>
  </w:style>
  <w:style w:type="character" w:customStyle="1" w:styleId="CommentTextChar">
    <w:name w:val="Comment Text Char"/>
    <w:rsid w:val="00B74103"/>
    <w:rPr>
      <w:rFonts w:ascii="Lucida Sans Typewriter" w:hAnsi="Lucida Sans Typewriter" w:cs="Lucida Sans Typewriter"/>
      <w:sz w:val="20"/>
      <w:lang w:val="es-ES"/>
    </w:rPr>
  </w:style>
  <w:style w:type="character" w:customStyle="1" w:styleId="BalloonTextChar">
    <w:name w:val="Balloon Text Char"/>
    <w:rsid w:val="00B74103"/>
    <w:rPr>
      <w:rFonts w:ascii="Tahoma" w:hAnsi="Tahoma" w:cs="Tahoma"/>
      <w:sz w:val="16"/>
      <w:lang w:val="es-ES"/>
    </w:rPr>
  </w:style>
  <w:style w:type="character" w:customStyle="1" w:styleId="ecmsocommentreference">
    <w:name w:val="ec_msocommentreference"/>
    <w:rsid w:val="00B74103"/>
    <w:rPr>
      <w:rFonts w:ascii="Verdana" w:hAnsi="Verdana" w:cs="Verdana"/>
      <w:sz w:val="20"/>
      <w:szCs w:val="20"/>
      <w:shd w:val="clear" w:color="auto" w:fill="FFFFFF"/>
    </w:rPr>
  </w:style>
  <w:style w:type="character" w:customStyle="1" w:styleId="EncabezadodemensajeCar">
    <w:name w:val="Encabezado de mensaje Car"/>
    <w:link w:val="Encabezadodemensaje"/>
    <w:rsid w:val="00B74103"/>
    <w:rPr>
      <w:rFonts w:ascii="Arial" w:eastAsia="Calibri" w:hAnsi="Arial" w:cs="Arial"/>
      <w:sz w:val="24"/>
      <w:szCs w:val="24"/>
      <w:shd w:val="pct20" w:color="auto" w:fill="auto"/>
      <w:lang w:val="es-MX"/>
    </w:rPr>
  </w:style>
  <w:style w:type="character" w:customStyle="1" w:styleId="Documento4">
    <w:name w:val="Documento 4"/>
    <w:rsid w:val="00B74103"/>
    <w:rPr>
      <w:rFonts w:cs="Times New Roman"/>
      <w:b/>
      <w:bCs/>
      <w:i/>
      <w:iCs/>
      <w:sz w:val="24"/>
      <w:szCs w:val="24"/>
    </w:rPr>
  </w:style>
  <w:style w:type="character" w:customStyle="1" w:styleId="Bibliogr">
    <w:name w:val="Bibliogr."/>
    <w:rsid w:val="00B74103"/>
    <w:rPr>
      <w:rFonts w:cs="Times New Roman"/>
    </w:rPr>
  </w:style>
  <w:style w:type="character" w:customStyle="1" w:styleId="Documento5">
    <w:name w:val="Documento 5"/>
    <w:rsid w:val="00B74103"/>
    <w:rPr>
      <w:rFonts w:cs="Times New Roman"/>
    </w:rPr>
  </w:style>
  <w:style w:type="character" w:customStyle="1" w:styleId="Documento6">
    <w:name w:val="Documento 6"/>
    <w:rsid w:val="00B74103"/>
    <w:rPr>
      <w:rFonts w:cs="Times New Roman"/>
    </w:rPr>
  </w:style>
  <w:style w:type="character" w:customStyle="1" w:styleId="Documento7">
    <w:name w:val="Documento 7"/>
    <w:rsid w:val="00B74103"/>
    <w:rPr>
      <w:rFonts w:cs="Times New Roman"/>
    </w:rPr>
  </w:style>
  <w:style w:type="character" w:customStyle="1" w:styleId="Documento3">
    <w:name w:val="Documento 3"/>
    <w:rsid w:val="00B74103"/>
    <w:rPr>
      <w:rFonts w:ascii="Courier" w:hAnsi="Courier" w:cs="Courier"/>
      <w:sz w:val="24"/>
      <w:szCs w:val="24"/>
      <w:lang w:val="en-US"/>
    </w:rPr>
  </w:style>
  <w:style w:type="character" w:customStyle="1" w:styleId="Prder1">
    <w:name w:val="Pár. der. 1"/>
    <w:rsid w:val="00B74103"/>
    <w:rPr>
      <w:rFonts w:cs="Times New Roman"/>
    </w:rPr>
  </w:style>
  <w:style w:type="character" w:customStyle="1" w:styleId="Prder2">
    <w:name w:val="Pár. der. 2"/>
    <w:rsid w:val="00B74103"/>
    <w:rPr>
      <w:rFonts w:cs="Times New Roman"/>
    </w:rPr>
  </w:style>
  <w:style w:type="character" w:customStyle="1" w:styleId="Prder3">
    <w:name w:val="Pár. der. 3"/>
    <w:rsid w:val="00B74103"/>
    <w:rPr>
      <w:rFonts w:cs="Times New Roman"/>
    </w:rPr>
  </w:style>
  <w:style w:type="character" w:customStyle="1" w:styleId="Prder4">
    <w:name w:val="Pár. der. 4"/>
    <w:rsid w:val="00B74103"/>
    <w:rPr>
      <w:rFonts w:cs="Times New Roman"/>
    </w:rPr>
  </w:style>
  <w:style w:type="character" w:customStyle="1" w:styleId="Prder5">
    <w:name w:val="Pár. der. 5"/>
    <w:rsid w:val="00B74103"/>
    <w:rPr>
      <w:rFonts w:cs="Times New Roman"/>
    </w:rPr>
  </w:style>
  <w:style w:type="character" w:customStyle="1" w:styleId="Prder6">
    <w:name w:val="Pár. der. 6"/>
    <w:rsid w:val="00B74103"/>
    <w:rPr>
      <w:rFonts w:cs="Times New Roman"/>
    </w:rPr>
  </w:style>
  <w:style w:type="character" w:customStyle="1" w:styleId="Prder7">
    <w:name w:val="Pár. der. 7"/>
    <w:rsid w:val="00B74103"/>
    <w:rPr>
      <w:rFonts w:cs="Times New Roman"/>
    </w:rPr>
  </w:style>
  <w:style w:type="character" w:customStyle="1" w:styleId="Prder8">
    <w:name w:val="Pár. der. 8"/>
    <w:rsid w:val="00B74103"/>
    <w:rPr>
      <w:rFonts w:cs="Times New Roman"/>
    </w:rPr>
  </w:style>
  <w:style w:type="character" w:customStyle="1" w:styleId="Tcnico2">
    <w:name w:val="Técnico 2"/>
    <w:rsid w:val="00B74103"/>
    <w:rPr>
      <w:rFonts w:ascii="Courier" w:hAnsi="Courier" w:cs="Courier"/>
      <w:sz w:val="24"/>
      <w:szCs w:val="24"/>
      <w:lang w:val="en-US"/>
    </w:rPr>
  </w:style>
  <w:style w:type="character" w:customStyle="1" w:styleId="Tcnico4">
    <w:name w:val="Técnico 4"/>
    <w:rsid w:val="00B74103"/>
    <w:rPr>
      <w:rFonts w:cs="Times New Roman"/>
    </w:rPr>
  </w:style>
  <w:style w:type="character" w:customStyle="1" w:styleId="Tcnico1">
    <w:name w:val="Técnico 1"/>
    <w:rsid w:val="00B74103"/>
    <w:rPr>
      <w:rFonts w:ascii="Courier" w:hAnsi="Courier" w:cs="Courier"/>
      <w:sz w:val="24"/>
      <w:szCs w:val="24"/>
      <w:lang w:val="en-US"/>
    </w:rPr>
  </w:style>
  <w:style w:type="character" w:customStyle="1" w:styleId="Inicdoc">
    <w:name w:val="Inic. doc."/>
    <w:rsid w:val="00B74103"/>
    <w:rPr>
      <w:rFonts w:cs="Times New Roman"/>
    </w:rPr>
  </w:style>
  <w:style w:type="character" w:customStyle="1" w:styleId="Tcnico5">
    <w:name w:val="Técnico 5"/>
    <w:rsid w:val="00B74103"/>
    <w:rPr>
      <w:rFonts w:cs="Times New Roman"/>
    </w:rPr>
  </w:style>
  <w:style w:type="character" w:customStyle="1" w:styleId="Tcnico6">
    <w:name w:val="Técnico 6"/>
    <w:rsid w:val="00B74103"/>
    <w:rPr>
      <w:rFonts w:cs="Times New Roman"/>
    </w:rPr>
  </w:style>
  <w:style w:type="character" w:customStyle="1" w:styleId="Tcnico7">
    <w:name w:val="Técnico 7"/>
    <w:rsid w:val="00B74103"/>
    <w:rPr>
      <w:rFonts w:cs="Times New Roman"/>
    </w:rPr>
  </w:style>
  <w:style w:type="character" w:customStyle="1" w:styleId="Tcnico8">
    <w:name w:val="Técnico 8"/>
    <w:rsid w:val="00B74103"/>
    <w:rPr>
      <w:rFonts w:cs="Times New Roman"/>
    </w:rPr>
  </w:style>
  <w:style w:type="character" w:customStyle="1" w:styleId="Inicestt">
    <w:name w:val="Inic. est. t"/>
    <w:rsid w:val="00B74103"/>
    <w:rPr>
      <w:rFonts w:ascii="Courier" w:hAnsi="Courier" w:cs="Courier"/>
      <w:sz w:val="24"/>
      <w:szCs w:val="24"/>
      <w:lang w:val="en-US"/>
    </w:rPr>
  </w:style>
  <w:style w:type="character" w:customStyle="1" w:styleId="Documento40">
    <w:name w:val="Documento[4]"/>
    <w:rsid w:val="00B74103"/>
    <w:rPr>
      <w:rFonts w:cs="Times New Roman"/>
      <w:b/>
      <w:bCs/>
      <w:i/>
      <w:iCs/>
      <w:sz w:val="24"/>
      <w:szCs w:val="24"/>
    </w:rPr>
  </w:style>
  <w:style w:type="character" w:customStyle="1" w:styleId="Documento50">
    <w:name w:val="Documento[5]"/>
    <w:rsid w:val="00B74103"/>
    <w:rPr>
      <w:rFonts w:cs="Times New Roman"/>
    </w:rPr>
  </w:style>
  <w:style w:type="character" w:customStyle="1" w:styleId="Documento20">
    <w:name w:val="Documento[2]"/>
    <w:rsid w:val="00B74103"/>
    <w:rPr>
      <w:rFonts w:ascii="Courier" w:hAnsi="Courier" w:cs="Courier"/>
      <w:sz w:val="24"/>
      <w:szCs w:val="24"/>
      <w:lang w:val="en-US"/>
    </w:rPr>
  </w:style>
  <w:style w:type="character" w:customStyle="1" w:styleId="Documento60">
    <w:name w:val="Documento[6]"/>
    <w:rsid w:val="00B74103"/>
    <w:rPr>
      <w:rFonts w:cs="Times New Roman"/>
    </w:rPr>
  </w:style>
  <w:style w:type="character" w:customStyle="1" w:styleId="Documento70">
    <w:name w:val="Documento[7]"/>
    <w:rsid w:val="00B74103"/>
    <w:rPr>
      <w:rFonts w:cs="Times New Roman"/>
    </w:rPr>
  </w:style>
  <w:style w:type="character" w:customStyle="1" w:styleId="Documento80">
    <w:name w:val="Documento[8]"/>
    <w:rsid w:val="00B74103"/>
    <w:rPr>
      <w:rFonts w:cs="Times New Roman"/>
    </w:rPr>
  </w:style>
  <w:style w:type="character" w:customStyle="1" w:styleId="Documento30">
    <w:name w:val="Documento[3]"/>
    <w:rsid w:val="00B74103"/>
    <w:rPr>
      <w:rFonts w:ascii="Courier" w:hAnsi="Courier" w:cs="Courier"/>
      <w:sz w:val="24"/>
      <w:szCs w:val="24"/>
      <w:lang w:val="en-US"/>
    </w:rPr>
  </w:style>
  <w:style w:type="character" w:customStyle="1" w:styleId="Prder10">
    <w:name w:val="Pár. der.[1]"/>
    <w:rsid w:val="00B74103"/>
    <w:rPr>
      <w:rFonts w:cs="Times New Roman"/>
    </w:rPr>
  </w:style>
  <w:style w:type="character" w:customStyle="1" w:styleId="Prder20">
    <w:name w:val="Pár. der.[2]"/>
    <w:rsid w:val="00B74103"/>
    <w:rPr>
      <w:rFonts w:cs="Times New Roman"/>
    </w:rPr>
  </w:style>
  <w:style w:type="character" w:customStyle="1" w:styleId="Prder30">
    <w:name w:val="Pár. der.[3]"/>
    <w:rsid w:val="00B74103"/>
    <w:rPr>
      <w:rFonts w:cs="Times New Roman"/>
    </w:rPr>
  </w:style>
  <w:style w:type="character" w:customStyle="1" w:styleId="Prder40">
    <w:name w:val="Pár. der.[4]"/>
    <w:rsid w:val="00B74103"/>
    <w:rPr>
      <w:rFonts w:cs="Times New Roman"/>
    </w:rPr>
  </w:style>
  <w:style w:type="character" w:customStyle="1" w:styleId="Prder50">
    <w:name w:val="Pár. der.[5]"/>
    <w:rsid w:val="00B74103"/>
    <w:rPr>
      <w:rFonts w:cs="Times New Roman"/>
    </w:rPr>
  </w:style>
  <w:style w:type="character" w:customStyle="1" w:styleId="Prder60">
    <w:name w:val="Pár. der.[6]"/>
    <w:rsid w:val="00B74103"/>
    <w:rPr>
      <w:rFonts w:cs="Times New Roman"/>
    </w:rPr>
  </w:style>
  <w:style w:type="character" w:customStyle="1" w:styleId="Prder70">
    <w:name w:val="Pár. der.[7]"/>
    <w:rsid w:val="00B74103"/>
    <w:rPr>
      <w:rFonts w:cs="Times New Roman"/>
    </w:rPr>
  </w:style>
  <w:style w:type="character" w:customStyle="1" w:styleId="Prder80">
    <w:name w:val="Pár. der.[8]"/>
    <w:rsid w:val="00B74103"/>
    <w:rPr>
      <w:rFonts w:cs="Times New Roman"/>
    </w:rPr>
  </w:style>
  <w:style w:type="character" w:customStyle="1" w:styleId="Tcnico20">
    <w:name w:val="Técnico[2]"/>
    <w:rsid w:val="00B74103"/>
    <w:rPr>
      <w:rFonts w:ascii="Courier" w:hAnsi="Courier" w:cs="Courier"/>
      <w:sz w:val="24"/>
      <w:szCs w:val="24"/>
      <w:lang w:val="en-US"/>
    </w:rPr>
  </w:style>
  <w:style w:type="character" w:customStyle="1" w:styleId="Tcnico30">
    <w:name w:val="Técnico[3]"/>
    <w:rsid w:val="00B74103"/>
    <w:rPr>
      <w:rFonts w:ascii="Courier" w:hAnsi="Courier" w:cs="Courier"/>
      <w:sz w:val="24"/>
      <w:szCs w:val="24"/>
      <w:lang w:val="en-US"/>
    </w:rPr>
  </w:style>
  <w:style w:type="character" w:customStyle="1" w:styleId="Tcnico40">
    <w:name w:val="Técnico[4]"/>
    <w:rsid w:val="00B74103"/>
    <w:rPr>
      <w:rFonts w:cs="Times New Roman"/>
    </w:rPr>
  </w:style>
  <w:style w:type="character" w:customStyle="1" w:styleId="Tcnico10">
    <w:name w:val="Técnico[1]"/>
    <w:rsid w:val="00B74103"/>
    <w:rPr>
      <w:rFonts w:ascii="Courier" w:hAnsi="Courier" w:cs="Courier"/>
      <w:sz w:val="24"/>
      <w:szCs w:val="24"/>
      <w:lang w:val="en-US"/>
    </w:rPr>
  </w:style>
  <w:style w:type="character" w:customStyle="1" w:styleId="Document1">
    <w:name w:val="Document 1"/>
    <w:rsid w:val="00B74103"/>
    <w:rPr>
      <w:rFonts w:cs="Times New Roman"/>
    </w:rPr>
  </w:style>
  <w:style w:type="character" w:customStyle="1" w:styleId="Document2">
    <w:name w:val="Document 2"/>
    <w:rsid w:val="00B74103"/>
    <w:rPr>
      <w:rFonts w:cs="Times New Roman"/>
    </w:rPr>
  </w:style>
  <w:style w:type="character" w:customStyle="1" w:styleId="Document3">
    <w:name w:val="Document 3"/>
    <w:rsid w:val="00B74103"/>
    <w:rPr>
      <w:rFonts w:cs="Times New Roman"/>
    </w:rPr>
  </w:style>
  <w:style w:type="character" w:customStyle="1" w:styleId="Document4">
    <w:name w:val="Document 4"/>
    <w:rsid w:val="00B74103"/>
    <w:rPr>
      <w:rFonts w:cs="Times New Roman"/>
    </w:rPr>
  </w:style>
  <w:style w:type="character" w:customStyle="1" w:styleId="Document5">
    <w:name w:val="Document 5"/>
    <w:rsid w:val="00B74103"/>
    <w:rPr>
      <w:rFonts w:cs="Times New Roman"/>
    </w:rPr>
  </w:style>
  <w:style w:type="character" w:customStyle="1" w:styleId="Document6">
    <w:name w:val="Document 6"/>
    <w:rsid w:val="00B74103"/>
    <w:rPr>
      <w:rFonts w:cs="Times New Roman"/>
    </w:rPr>
  </w:style>
  <w:style w:type="character" w:customStyle="1" w:styleId="Document7">
    <w:name w:val="Document 7"/>
    <w:rsid w:val="00B74103"/>
    <w:rPr>
      <w:rFonts w:cs="Times New Roman"/>
    </w:rPr>
  </w:style>
  <w:style w:type="character" w:customStyle="1" w:styleId="Document8">
    <w:name w:val="Document 8"/>
    <w:rsid w:val="00B74103"/>
    <w:rPr>
      <w:rFonts w:cs="Times New Roman"/>
    </w:rPr>
  </w:style>
  <w:style w:type="character" w:customStyle="1" w:styleId="Tcnico50">
    <w:name w:val="Técnico[5]"/>
    <w:rsid w:val="00B74103"/>
    <w:rPr>
      <w:rFonts w:cs="Times New Roman"/>
    </w:rPr>
  </w:style>
  <w:style w:type="character" w:customStyle="1" w:styleId="Tcnico60">
    <w:name w:val="Técnico[6]"/>
    <w:rsid w:val="00B74103"/>
    <w:rPr>
      <w:rFonts w:cs="Times New Roman"/>
    </w:rPr>
  </w:style>
  <w:style w:type="character" w:customStyle="1" w:styleId="Tcnico70">
    <w:name w:val="Técnico[7]"/>
    <w:rsid w:val="00B74103"/>
    <w:rPr>
      <w:rFonts w:cs="Times New Roman"/>
    </w:rPr>
  </w:style>
  <w:style w:type="character" w:customStyle="1" w:styleId="Tcnico80">
    <w:name w:val="Técnico[8]"/>
    <w:rsid w:val="00B74103"/>
    <w:rPr>
      <w:rFonts w:cs="Times New Roman"/>
    </w:rPr>
  </w:style>
  <w:style w:type="character" w:customStyle="1" w:styleId="Technical1">
    <w:name w:val="Technical 1"/>
    <w:rsid w:val="00B74103"/>
    <w:rPr>
      <w:rFonts w:cs="Times New Roman"/>
    </w:rPr>
  </w:style>
  <w:style w:type="character" w:customStyle="1" w:styleId="Technical2">
    <w:name w:val="Technical 2"/>
    <w:rsid w:val="00B74103"/>
    <w:rPr>
      <w:rFonts w:cs="Times New Roman"/>
    </w:rPr>
  </w:style>
  <w:style w:type="character" w:customStyle="1" w:styleId="Technical3">
    <w:name w:val="Technical 3"/>
    <w:rsid w:val="00B74103"/>
    <w:rPr>
      <w:rFonts w:cs="Times New Roman"/>
    </w:rPr>
  </w:style>
  <w:style w:type="character" w:customStyle="1" w:styleId="Technical4">
    <w:name w:val="Technical 4"/>
    <w:rsid w:val="00B74103"/>
    <w:rPr>
      <w:rFonts w:cs="Times New Roman"/>
    </w:rPr>
  </w:style>
  <w:style w:type="character" w:customStyle="1" w:styleId="Technical5">
    <w:name w:val="Technical 5"/>
    <w:rsid w:val="00B74103"/>
    <w:rPr>
      <w:rFonts w:cs="Times New Roman"/>
    </w:rPr>
  </w:style>
  <w:style w:type="character" w:customStyle="1" w:styleId="Technical6">
    <w:name w:val="Technical 6"/>
    <w:rsid w:val="00B74103"/>
    <w:rPr>
      <w:rFonts w:cs="Times New Roman"/>
    </w:rPr>
  </w:style>
  <w:style w:type="character" w:customStyle="1" w:styleId="Technical7">
    <w:name w:val="Technical 7"/>
    <w:rsid w:val="00B74103"/>
    <w:rPr>
      <w:rFonts w:cs="Times New Roman"/>
    </w:rPr>
  </w:style>
  <w:style w:type="character" w:customStyle="1" w:styleId="Technical8">
    <w:name w:val="Technical 8"/>
    <w:rsid w:val="00B74103"/>
    <w:rPr>
      <w:rFonts w:cs="Times New Roman"/>
    </w:rPr>
  </w:style>
  <w:style w:type="character" w:customStyle="1" w:styleId="Document10">
    <w:name w:val="Document[1]"/>
    <w:rsid w:val="00B74103"/>
    <w:rPr>
      <w:rFonts w:cs="Times New Roman"/>
    </w:rPr>
  </w:style>
  <w:style w:type="character" w:customStyle="1" w:styleId="Document20">
    <w:name w:val="Document[2]"/>
    <w:rsid w:val="00B74103"/>
    <w:rPr>
      <w:rFonts w:cs="Times New Roman"/>
    </w:rPr>
  </w:style>
  <w:style w:type="character" w:customStyle="1" w:styleId="Document30">
    <w:name w:val="Document[3]"/>
    <w:rsid w:val="00B74103"/>
    <w:rPr>
      <w:rFonts w:cs="Times New Roman"/>
    </w:rPr>
  </w:style>
  <w:style w:type="character" w:customStyle="1" w:styleId="Document40">
    <w:name w:val="Document[4]"/>
    <w:rsid w:val="00B74103"/>
    <w:rPr>
      <w:rFonts w:cs="Times New Roman"/>
    </w:rPr>
  </w:style>
  <w:style w:type="character" w:customStyle="1" w:styleId="Document50">
    <w:name w:val="Document[5]"/>
    <w:rsid w:val="00B74103"/>
    <w:rPr>
      <w:rFonts w:cs="Times New Roman"/>
    </w:rPr>
  </w:style>
  <w:style w:type="character" w:customStyle="1" w:styleId="Document60">
    <w:name w:val="Document[6]"/>
    <w:rsid w:val="00B74103"/>
    <w:rPr>
      <w:rFonts w:cs="Times New Roman"/>
    </w:rPr>
  </w:style>
  <w:style w:type="character" w:customStyle="1" w:styleId="Document70">
    <w:name w:val="Document[7]"/>
    <w:rsid w:val="00B74103"/>
    <w:rPr>
      <w:rFonts w:cs="Times New Roman"/>
    </w:rPr>
  </w:style>
  <w:style w:type="character" w:customStyle="1" w:styleId="Document80">
    <w:name w:val="Document[8]"/>
    <w:rsid w:val="00B74103"/>
    <w:rPr>
      <w:rFonts w:cs="Times New Roman"/>
    </w:rPr>
  </w:style>
  <w:style w:type="character" w:customStyle="1" w:styleId="Technical10">
    <w:name w:val="Technical[1]"/>
    <w:rsid w:val="00B74103"/>
    <w:rPr>
      <w:rFonts w:cs="Times New Roman"/>
    </w:rPr>
  </w:style>
  <w:style w:type="character" w:customStyle="1" w:styleId="Technical20">
    <w:name w:val="Technical[2]"/>
    <w:rsid w:val="00B74103"/>
    <w:rPr>
      <w:rFonts w:cs="Times New Roman"/>
    </w:rPr>
  </w:style>
  <w:style w:type="character" w:customStyle="1" w:styleId="Technical30">
    <w:name w:val="Technical[3]"/>
    <w:rsid w:val="00B74103"/>
    <w:rPr>
      <w:rFonts w:cs="Times New Roman"/>
    </w:rPr>
  </w:style>
  <w:style w:type="character" w:customStyle="1" w:styleId="Technical40">
    <w:name w:val="Technical[4]"/>
    <w:rsid w:val="00B74103"/>
    <w:rPr>
      <w:rFonts w:cs="Times New Roman"/>
    </w:rPr>
  </w:style>
  <w:style w:type="character" w:customStyle="1" w:styleId="Technical50">
    <w:name w:val="Technical[5]"/>
    <w:rsid w:val="00B74103"/>
    <w:rPr>
      <w:rFonts w:cs="Times New Roman"/>
    </w:rPr>
  </w:style>
  <w:style w:type="character" w:customStyle="1" w:styleId="Technical60">
    <w:name w:val="Technical[6]"/>
    <w:rsid w:val="00B74103"/>
    <w:rPr>
      <w:rFonts w:cs="Times New Roman"/>
    </w:rPr>
  </w:style>
  <w:style w:type="character" w:customStyle="1" w:styleId="Technical70">
    <w:name w:val="Technical[7]"/>
    <w:rsid w:val="00B74103"/>
    <w:rPr>
      <w:rFonts w:cs="Times New Roman"/>
    </w:rPr>
  </w:style>
  <w:style w:type="character" w:customStyle="1" w:styleId="Technical80">
    <w:name w:val="Technical[8]"/>
    <w:rsid w:val="00B74103"/>
    <w:rPr>
      <w:rFonts w:cs="Times New Roman"/>
    </w:rPr>
  </w:style>
  <w:style w:type="character" w:customStyle="1" w:styleId="DefaultParagraphFo">
    <w:name w:val="Default Paragraph Fo"/>
    <w:rsid w:val="00B74103"/>
    <w:rPr>
      <w:rFonts w:cs="Times New Roman"/>
    </w:rPr>
  </w:style>
  <w:style w:type="character" w:customStyle="1" w:styleId="Fuentedeprrafopr">
    <w:name w:val="Fuente de párrafo pr"/>
    <w:rsid w:val="00B74103"/>
    <w:rPr>
      <w:rFonts w:cs="Times New Roman"/>
    </w:rPr>
  </w:style>
  <w:style w:type="character" w:customStyle="1" w:styleId="Fuentedeencabezado">
    <w:name w:val="Fuente de encabezado"/>
    <w:rsid w:val="00B74103"/>
    <w:rPr>
      <w:rFonts w:cs="Times New Roman"/>
    </w:rPr>
  </w:style>
  <w:style w:type="character" w:customStyle="1" w:styleId="Lead-inEmphasis">
    <w:name w:val="Lead-in Emphasis"/>
    <w:rsid w:val="00B74103"/>
    <w:rPr>
      <w:rFonts w:cs="Times New Roman"/>
      <w:smallCaps/>
      <w:sz w:val="19"/>
      <w:szCs w:val="19"/>
    </w:rPr>
  </w:style>
  <w:style w:type="character" w:styleId="Nmerodelnea">
    <w:name w:val="line number"/>
    <w:rsid w:val="00B74103"/>
    <w:rPr>
      <w:rFonts w:cs="Times New Roman"/>
    </w:rPr>
  </w:style>
  <w:style w:type="character" w:customStyle="1" w:styleId="Superscript">
    <w:name w:val="Superscript"/>
    <w:rsid w:val="00B74103"/>
    <w:rPr>
      <w:rFonts w:ascii="Times New Roman" w:hAnsi="Times New Roman" w:cs="Times New Roman"/>
      <w:sz w:val="24"/>
      <w:szCs w:val="24"/>
      <w:vertAlign w:val="superscript"/>
      <w:lang w:val="en-US"/>
    </w:rPr>
  </w:style>
  <w:style w:type="character" w:customStyle="1" w:styleId="MessageHeaderLabe">
    <w:name w:val="Message Header Labe"/>
    <w:rsid w:val="00B74103"/>
    <w:rPr>
      <w:rFonts w:cs="Times New Roman"/>
      <w:b/>
      <w:bCs/>
      <w:sz w:val="18"/>
      <w:szCs w:val="18"/>
    </w:rPr>
  </w:style>
  <w:style w:type="character" w:customStyle="1" w:styleId="FechaCar">
    <w:name w:val="Fecha Car"/>
    <w:link w:val="Fecha"/>
    <w:rsid w:val="00B74103"/>
    <w:rPr>
      <w:rFonts w:ascii="Courier" w:eastAsia="Calibri" w:hAnsi="Courier" w:cs="Courier"/>
      <w:sz w:val="24"/>
      <w:szCs w:val="24"/>
      <w:lang w:val="es-ES_tradnl"/>
    </w:rPr>
  </w:style>
  <w:style w:type="character" w:customStyle="1" w:styleId="Slogan">
    <w:name w:val="Slogan"/>
    <w:rsid w:val="00B74103"/>
    <w:rPr>
      <w:rFonts w:cs="Times New Roman"/>
      <w:i/>
      <w:iCs/>
      <w:sz w:val="21"/>
      <w:szCs w:val="21"/>
    </w:rPr>
  </w:style>
  <w:style w:type="character" w:customStyle="1" w:styleId="WW-Fuentedeprrafo">
    <w:name w:val="WW-Fuente de párrafo"/>
    <w:rsid w:val="00B74103"/>
    <w:rPr>
      <w:rFonts w:cs="Times New Roman"/>
    </w:rPr>
  </w:style>
  <w:style w:type="character" w:customStyle="1" w:styleId="WW-Absatz-Standardsc">
    <w:name w:val="WW-Absatz-Standardsc"/>
    <w:rsid w:val="00B74103"/>
    <w:rPr>
      <w:rFonts w:cs="Times New Roman"/>
    </w:rPr>
  </w:style>
  <w:style w:type="character" w:customStyle="1" w:styleId="WW-WW8Num1z0">
    <w:name w:val="WW-WW8Num1z0"/>
    <w:rsid w:val="00B74103"/>
    <w:rPr>
      <w:rFonts w:cs="Times New Roman"/>
    </w:rPr>
  </w:style>
  <w:style w:type="character" w:customStyle="1" w:styleId="WW-WW8Num1z1">
    <w:name w:val="WW-WW8Num1z1"/>
    <w:rsid w:val="00B74103"/>
    <w:rPr>
      <w:rFonts w:cs="Times New Roman"/>
    </w:rPr>
  </w:style>
  <w:style w:type="character" w:customStyle="1" w:styleId="WW-WW8Num1z2">
    <w:name w:val="WW-WW8Num1z2"/>
    <w:rsid w:val="00B74103"/>
    <w:rPr>
      <w:rFonts w:cs="Times New Roman"/>
    </w:rPr>
  </w:style>
  <w:style w:type="character" w:customStyle="1" w:styleId="WW-WW8Num1z3">
    <w:name w:val="WW-WW8Num1z3"/>
    <w:rsid w:val="00B74103"/>
    <w:rPr>
      <w:rFonts w:cs="Times New Roman"/>
    </w:rPr>
  </w:style>
  <w:style w:type="character" w:customStyle="1" w:styleId="Carcterdenumeraci">
    <w:name w:val="Carácter de numeraci"/>
    <w:rsid w:val="00B74103"/>
    <w:rPr>
      <w:rFonts w:cs="Times New Roman"/>
    </w:rPr>
  </w:style>
  <w:style w:type="character" w:customStyle="1" w:styleId="WW-Carcterdenumer">
    <w:name w:val="WW-Carácter de numer"/>
    <w:rsid w:val="00B74103"/>
    <w:rPr>
      <w:rFonts w:cs="Times New Roman"/>
    </w:rPr>
  </w:style>
  <w:style w:type="character" w:customStyle="1" w:styleId="WW-WW8Num1z01">
    <w:name w:val="WW-WW8Num1z01"/>
    <w:rsid w:val="00B74103"/>
    <w:rPr>
      <w:rFonts w:cs="Times New Roman"/>
    </w:rPr>
  </w:style>
  <w:style w:type="character" w:customStyle="1" w:styleId="WW-WW8Num1z11">
    <w:name w:val="WW-WW8Num1z11"/>
    <w:rsid w:val="00B74103"/>
    <w:rPr>
      <w:rFonts w:cs="Times New Roman"/>
    </w:rPr>
  </w:style>
  <w:style w:type="character" w:customStyle="1" w:styleId="WW-WW8Num1z21">
    <w:name w:val="WW-WW8Num1z21"/>
    <w:rsid w:val="00B74103"/>
    <w:rPr>
      <w:rFonts w:cs="Times New Roman"/>
    </w:rPr>
  </w:style>
  <w:style w:type="character" w:customStyle="1" w:styleId="WW-WW8Num1z31">
    <w:name w:val="WW-WW8Num1z31"/>
    <w:rsid w:val="00B74103"/>
    <w:rPr>
      <w:rFonts w:cs="Times New Roman"/>
    </w:rPr>
  </w:style>
  <w:style w:type="character" w:customStyle="1" w:styleId="DefaultPara">
    <w:name w:val="Default Para"/>
    <w:rsid w:val="00B74103"/>
    <w:rPr>
      <w:rFonts w:cs="Times New Roman"/>
    </w:rPr>
  </w:style>
  <w:style w:type="character" w:customStyle="1" w:styleId="Fuentedeen">
    <w:name w:val="Fuente de en"/>
    <w:rsid w:val="00B74103"/>
    <w:rPr>
      <w:rFonts w:cs="Times New Roman"/>
    </w:rPr>
  </w:style>
  <w:style w:type="character" w:customStyle="1" w:styleId="EquationCa">
    <w:name w:val="_Equation Ca"/>
    <w:rsid w:val="00B74103"/>
    <w:rPr>
      <w:rFonts w:cs="Times New Roman"/>
    </w:rPr>
  </w:style>
  <w:style w:type="character" w:customStyle="1" w:styleId="Fuentedep">
    <w:name w:val="Fuente de pá"/>
    <w:rsid w:val="00B74103"/>
    <w:rPr>
      <w:rFonts w:cs="Times New Roman"/>
    </w:rPr>
  </w:style>
  <w:style w:type="character" w:customStyle="1" w:styleId="Documento4a">
    <w:name w:val="Documento 4a"/>
    <w:rsid w:val="00B74103"/>
    <w:rPr>
      <w:rFonts w:cs="Times New Roman"/>
      <w:b/>
      <w:bCs/>
      <w:i/>
      <w:iCs/>
      <w:sz w:val="24"/>
      <w:szCs w:val="24"/>
    </w:rPr>
  </w:style>
  <w:style w:type="character" w:customStyle="1" w:styleId="Documento5a">
    <w:name w:val="Documento 5a"/>
    <w:rsid w:val="00B74103"/>
    <w:rPr>
      <w:rFonts w:cs="Times New Roman"/>
    </w:rPr>
  </w:style>
  <w:style w:type="character" w:customStyle="1" w:styleId="Documento2a">
    <w:name w:val="Documento 2a"/>
    <w:rsid w:val="00B74103"/>
    <w:rPr>
      <w:rFonts w:cs="Times New Roman"/>
    </w:rPr>
  </w:style>
  <w:style w:type="character" w:customStyle="1" w:styleId="Documento6a">
    <w:name w:val="Documento 6a"/>
    <w:rsid w:val="00B74103"/>
    <w:rPr>
      <w:rFonts w:cs="Times New Roman"/>
    </w:rPr>
  </w:style>
  <w:style w:type="character" w:customStyle="1" w:styleId="Documento7a">
    <w:name w:val="Documento 7a"/>
    <w:rsid w:val="00B74103"/>
    <w:rPr>
      <w:rFonts w:cs="Times New Roman"/>
    </w:rPr>
  </w:style>
  <w:style w:type="character" w:customStyle="1" w:styleId="Documento8a">
    <w:name w:val="Documento 8a"/>
    <w:rsid w:val="00B74103"/>
    <w:rPr>
      <w:rFonts w:cs="Times New Roman"/>
    </w:rPr>
  </w:style>
  <w:style w:type="character" w:customStyle="1" w:styleId="Documento3a">
    <w:name w:val="Documento 3a"/>
    <w:rsid w:val="00B74103"/>
    <w:rPr>
      <w:rFonts w:cs="Times New Roman"/>
    </w:rPr>
  </w:style>
  <w:style w:type="character" w:customStyle="1" w:styleId="Tcnico2a">
    <w:name w:val="Técnico 2a"/>
    <w:rsid w:val="00B74103"/>
    <w:rPr>
      <w:rFonts w:cs="Times New Roman"/>
    </w:rPr>
  </w:style>
  <w:style w:type="character" w:customStyle="1" w:styleId="Tcnico3a">
    <w:name w:val="Técnico 3a"/>
    <w:rsid w:val="00B74103"/>
    <w:rPr>
      <w:rFonts w:cs="Times New Roman"/>
    </w:rPr>
  </w:style>
  <w:style w:type="character" w:customStyle="1" w:styleId="Tcnico1b">
    <w:name w:val="Técnico 1b"/>
    <w:rsid w:val="00B74103"/>
    <w:rPr>
      <w:rFonts w:cs="Times New Roman"/>
    </w:rPr>
  </w:style>
  <w:style w:type="character" w:customStyle="1" w:styleId="EquationCaption1">
    <w:name w:val="_Equation Caption1"/>
    <w:rsid w:val="00B74103"/>
    <w:rPr>
      <w:rFonts w:cs="Times New Roman"/>
    </w:rPr>
  </w:style>
  <w:style w:type="character" w:customStyle="1" w:styleId="EquationCaption2">
    <w:name w:val="_Equation Caption2"/>
    <w:rsid w:val="00B74103"/>
    <w:rPr>
      <w:rFonts w:cs="Times New Roman"/>
    </w:rPr>
  </w:style>
  <w:style w:type="character" w:customStyle="1" w:styleId="1">
    <w:name w:val="1"/>
    <w:rsid w:val="00B74103"/>
    <w:rPr>
      <w:rFonts w:ascii="Courier" w:hAnsi="Courier" w:cs="Courier"/>
      <w:sz w:val="24"/>
      <w:szCs w:val="24"/>
      <w:lang w:val="en-US"/>
    </w:rPr>
  </w:style>
  <w:style w:type="character" w:customStyle="1" w:styleId="Sinnombre1">
    <w:name w:val="Sin nombre 1"/>
    <w:rsid w:val="00B74103"/>
    <w:rPr>
      <w:rFonts w:ascii="Courier" w:hAnsi="Courier" w:cs="Courier"/>
      <w:sz w:val="24"/>
      <w:szCs w:val="24"/>
      <w:lang w:val="en-US"/>
    </w:rPr>
  </w:style>
  <w:style w:type="character" w:customStyle="1" w:styleId="Prder11">
    <w:name w:val="Pár. der. 11"/>
    <w:rsid w:val="00B74103"/>
    <w:rPr>
      <w:rFonts w:cs="Times New Roman"/>
    </w:rPr>
  </w:style>
  <w:style w:type="character" w:customStyle="1" w:styleId="Prder21">
    <w:name w:val="Pár. der. 21"/>
    <w:rsid w:val="00B74103"/>
    <w:rPr>
      <w:rFonts w:cs="Times New Roman"/>
    </w:rPr>
  </w:style>
  <w:style w:type="character" w:customStyle="1" w:styleId="Prder31">
    <w:name w:val="Pár. der. 31"/>
    <w:rsid w:val="00B74103"/>
    <w:rPr>
      <w:rFonts w:cs="Times New Roman"/>
    </w:rPr>
  </w:style>
  <w:style w:type="character" w:customStyle="1" w:styleId="Prder41">
    <w:name w:val="Pár. der. 41"/>
    <w:rsid w:val="00B74103"/>
    <w:rPr>
      <w:rFonts w:cs="Times New Roman"/>
    </w:rPr>
  </w:style>
  <w:style w:type="character" w:customStyle="1" w:styleId="EquationCaption3">
    <w:name w:val="_Equation Caption3"/>
    <w:rsid w:val="00B74103"/>
  </w:style>
  <w:style w:type="character" w:customStyle="1" w:styleId="SangradetextonormalCar1">
    <w:name w:val="Sangría de texto normal Car1"/>
    <w:uiPriority w:val="99"/>
    <w:rsid w:val="00B74103"/>
    <w:rPr>
      <w:rFonts w:ascii="Arial" w:hAnsi="Arial" w:cs="Arial"/>
      <w:sz w:val="28"/>
      <w:szCs w:val="24"/>
    </w:rPr>
  </w:style>
  <w:style w:type="character" w:customStyle="1" w:styleId="Textoindependienteprimerasangra2Car">
    <w:name w:val="Texto independiente primera sangría 2 Car"/>
    <w:link w:val="Textoindependienteprimerasangra2"/>
    <w:rsid w:val="00B74103"/>
    <w:rPr>
      <w:rFonts w:ascii="Courier" w:eastAsia="Calibri" w:hAnsi="Courier" w:cs="Courier"/>
      <w:sz w:val="24"/>
      <w:szCs w:val="24"/>
    </w:rPr>
  </w:style>
  <w:style w:type="character" w:customStyle="1" w:styleId="Fuentedeencabezadopredeter">
    <w:name w:val="Fuente de encabezado predeter."/>
    <w:uiPriority w:val="99"/>
    <w:rsid w:val="00B74103"/>
  </w:style>
  <w:style w:type="character" w:customStyle="1" w:styleId="BalloonTextChar1">
    <w:name w:val="Balloon Text Char1"/>
    <w:uiPriority w:val="99"/>
    <w:rsid w:val="00B74103"/>
    <w:rPr>
      <w:rFonts w:ascii="Times New Roman" w:hAnsi="Times New Roman" w:cs="Courier New"/>
      <w:sz w:val="2"/>
      <w:lang w:val="es-ES"/>
    </w:rPr>
  </w:style>
  <w:style w:type="character" w:customStyle="1" w:styleId="CommentSubjectChar1">
    <w:name w:val="Comment Subject Char1"/>
    <w:uiPriority w:val="99"/>
    <w:rsid w:val="00B74103"/>
    <w:rPr>
      <w:rFonts w:ascii="Courier New" w:hAnsi="Courier New" w:cs="Courier New"/>
      <w:b/>
      <w:bCs/>
      <w:sz w:val="20"/>
      <w:szCs w:val="20"/>
      <w:lang w:val="es-ES"/>
    </w:rPr>
  </w:style>
  <w:style w:type="character" w:customStyle="1" w:styleId="HeaderChar1">
    <w:name w:val="Header Char1"/>
    <w:uiPriority w:val="99"/>
    <w:rsid w:val="00B74103"/>
    <w:rPr>
      <w:rFonts w:ascii="Courier New" w:hAnsi="Courier New" w:cs="Courier New"/>
      <w:sz w:val="24"/>
      <w:szCs w:val="24"/>
      <w:lang w:val="es-ES"/>
    </w:rPr>
  </w:style>
  <w:style w:type="character" w:customStyle="1" w:styleId="DocumentMapChar1">
    <w:name w:val="Document Map Char1"/>
    <w:uiPriority w:val="99"/>
    <w:rsid w:val="00B74103"/>
    <w:rPr>
      <w:rFonts w:ascii="Times New Roman" w:hAnsi="Times New Roman" w:cs="Courier New"/>
      <w:sz w:val="2"/>
      <w:lang w:val="es-ES"/>
    </w:rPr>
  </w:style>
  <w:style w:type="character" w:customStyle="1" w:styleId="EstiloNotarialCenturyGothicCar">
    <w:name w:val="Estilo Notarial + Century Gothic Car"/>
    <w:rsid w:val="00B74103"/>
    <w:rPr>
      <w:rFonts w:ascii="Trebuchet MS" w:hAnsi="Trebuchet MS" w:cs="Trebuchet MS"/>
      <w:sz w:val="24"/>
      <w:lang w:val="es-CO" w:eastAsia="ar-SA" w:bidi="ar-SA"/>
    </w:rPr>
  </w:style>
  <w:style w:type="character" w:customStyle="1" w:styleId="WW-Fuentedeprrafopredeter1">
    <w:name w:val="WW-Fuente de párrafo predeter.1"/>
    <w:rsid w:val="00B74103"/>
  </w:style>
  <w:style w:type="character" w:customStyle="1" w:styleId="WW-Carcterdenumeracin">
    <w:name w:val="WW-Carácter de numeración"/>
    <w:rsid w:val="00B74103"/>
  </w:style>
  <w:style w:type="character" w:customStyle="1" w:styleId="WW-Carcterdenumeracin1">
    <w:name w:val="WW-Carácter de numeración1"/>
    <w:rsid w:val="00B74103"/>
  </w:style>
  <w:style w:type="character" w:customStyle="1" w:styleId="WW8Num54z2">
    <w:name w:val="WW8Num54z2"/>
    <w:rsid w:val="00B74103"/>
    <w:rPr>
      <w:rFonts w:ascii="Wingdings" w:hAnsi="Wingdings" w:cs="Wingdings"/>
    </w:rPr>
  </w:style>
  <w:style w:type="character" w:customStyle="1" w:styleId="Absatz-Standardschriftart">
    <w:name w:val="Absatz-Standardschriftart"/>
    <w:rsid w:val="00B74103"/>
  </w:style>
  <w:style w:type="character" w:customStyle="1" w:styleId="WW-Absatz-Standardschriftart">
    <w:name w:val="WW-Absatz-Standardschriftart"/>
    <w:rsid w:val="00B74103"/>
  </w:style>
  <w:style w:type="character" w:customStyle="1" w:styleId="WW-Absatz-Standardschriftart1">
    <w:name w:val="WW-Absatz-Standardschriftart1"/>
    <w:rsid w:val="00B74103"/>
  </w:style>
  <w:style w:type="character" w:customStyle="1" w:styleId="WW-Absatz-Standardschriftart11">
    <w:name w:val="WW-Absatz-Standardschriftart11"/>
    <w:rsid w:val="00B74103"/>
  </w:style>
  <w:style w:type="character" w:customStyle="1" w:styleId="WW-Absatz-Standardschriftart111">
    <w:name w:val="WW-Absatz-Standardschriftart111"/>
    <w:rsid w:val="00B74103"/>
  </w:style>
  <w:style w:type="character" w:customStyle="1" w:styleId="Fuentedeprrafopredeter5">
    <w:name w:val="Fuente de párrafo predeter.5"/>
    <w:rsid w:val="00B74103"/>
  </w:style>
  <w:style w:type="character" w:customStyle="1" w:styleId="textonavy">
    <w:name w:val="texto_navy"/>
    <w:rsid w:val="00B74103"/>
  </w:style>
  <w:style w:type="character" w:customStyle="1" w:styleId="TextonotaalfinalCar">
    <w:name w:val="Texto nota al final Car"/>
    <w:rsid w:val="00B74103"/>
    <w:rPr>
      <w:rFonts w:ascii="Arial" w:hAnsi="Arial" w:cs="Arial"/>
    </w:rPr>
  </w:style>
  <w:style w:type="character" w:customStyle="1" w:styleId="Caracteresdenotafinal">
    <w:name w:val="Caracteres de nota final"/>
    <w:rsid w:val="00B74103"/>
    <w:rPr>
      <w:vertAlign w:val="superscript"/>
    </w:rPr>
  </w:style>
  <w:style w:type="character" w:customStyle="1" w:styleId="Heading1Char">
    <w:name w:val="Heading 1 Char"/>
    <w:rsid w:val="00B74103"/>
    <w:rPr>
      <w:rFonts w:ascii="Arial" w:eastAsia="Calibri" w:hAnsi="Arial" w:cs="Arial" w:hint="default"/>
      <w:sz w:val="28"/>
      <w:szCs w:val="28"/>
      <w:lang w:val="en-GB" w:eastAsia="ar-SA" w:bidi="ar-SA"/>
    </w:rPr>
  </w:style>
  <w:style w:type="character" w:customStyle="1" w:styleId="Heading2Char">
    <w:name w:val="Heading 2 Char"/>
    <w:rsid w:val="00B74103"/>
    <w:rPr>
      <w:rFonts w:ascii="Calibri" w:eastAsia="Calibri" w:hAnsi="Calibri" w:cs="Calibri" w:hint="default"/>
      <w:sz w:val="28"/>
      <w:szCs w:val="28"/>
      <w:lang w:val="en-GB" w:eastAsia="ar-SA" w:bidi="ar-SA"/>
    </w:rPr>
  </w:style>
  <w:style w:type="character" w:customStyle="1" w:styleId="Heading4Char">
    <w:name w:val="Heading 4 Char"/>
    <w:rsid w:val="00B74103"/>
    <w:rPr>
      <w:rFonts w:ascii="Calibri" w:eastAsia="Calibri" w:hAnsi="Calibri" w:cs="Calibri" w:hint="default"/>
      <w:b/>
      <w:bCs/>
      <w:sz w:val="28"/>
      <w:szCs w:val="28"/>
      <w:lang w:val="es-CO" w:eastAsia="ar-SA" w:bidi="ar-SA"/>
    </w:rPr>
  </w:style>
  <w:style w:type="character" w:customStyle="1" w:styleId="BodyTextChar">
    <w:name w:val="Body Text Char"/>
    <w:rsid w:val="00B74103"/>
    <w:rPr>
      <w:rFonts w:ascii="Calibri" w:eastAsia="Calibri" w:hAnsi="Calibri" w:cs="Calibri" w:hint="default"/>
      <w:sz w:val="24"/>
      <w:szCs w:val="24"/>
      <w:lang w:val="es-ES" w:eastAsia="ar-SA" w:bidi="ar-SA"/>
    </w:rPr>
  </w:style>
  <w:style w:type="character" w:customStyle="1" w:styleId="TitleChar">
    <w:name w:val="Title Char"/>
    <w:rsid w:val="00B74103"/>
    <w:rPr>
      <w:rFonts w:ascii="Courier New" w:eastAsia="Calibri" w:hAnsi="Courier New" w:cs="Courier New" w:hint="default"/>
      <w:sz w:val="24"/>
      <w:szCs w:val="24"/>
      <w:lang w:val="es-CO" w:eastAsia="ar-SA" w:bidi="ar-SA"/>
    </w:rPr>
  </w:style>
  <w:style w:type="character" w:customStyle="1" w:styleId="BodyText2Char">
    <w:name w:val="Body Text 2 Char"/>
    <w:rsid w:val="00B74103"/>
    <w:rPr>
      <w:rFonts w:ascii="Courier New" w:eastAsia="Calibri" w:hAnsi="Courier New" w:cs="Courier New" w:hint="default"/>
      <w:sz w:val="24"/>
      <w:szCs w:val="24"/>
      <w:lang w:val="es-CO" w:eastAsia="ar-SA" w:bidi="ar-SA"/>
    </w:rPr>
  </w:style>
  <w:style w:type="character" w:customStyle="1" w:styleId="MapadeldocumentoCar1">
    <w:name w:val="Mapa del documento Car1"/>
    <w:uiPriority w:val="99"/>
    <w:rsid w:val="00B74103"/>
    <w:rPr>
      <w:rFonts w:ascii="Tahoma" w:eastAsia="Times New Roman" w:hAnsi="Tahoma" w:cs="Tahoma"/>
      <w:sz w:val="16"/>
      <w:szCs w:val="16"/>
      <w:lang w:val="es-ES"/>
    </w:rPr>
  </w:style>
  <w:style w:type="character" w:customStyle="1" w:styleId="TextodegloboCar1">
    <w:name w:val="Texto de globo Car1"/>
    <w:uiPriority w:val="99"/>
    <w:rsid w:val="00B74103"/>
    <w:rPr>
      <w:rFonts w:ascii="Tahoma" w:eastAsia="Times New Roman" w:hAnsi="Tahoma" w:cs="Tahoma"/>
      <w:sz w:val="16"/>
      <w:szCs w:val="16"/>
      <w:lang w:val="es-ES"/>
    </w:rPr>
  </w:style>
  <w:style w:type="character" w:customStyle="1" w:styleId="Smbolosdenumeracin">
    <w:name w:val="Símbolos de numeración"/>
    <w:rsid w:val="00B74103"/>
  </w:style>
  <w:style w:type="character" w:customStyle="1" w:styleId="AsuntodelcomentarioCar2">
    <w:name w:val="Asunto del comentario Car2"/>
    <w:rsid w:val="00B74103"/>
    <w:rPr>
      <w:rFonts w:ascii="Verdana" w:hAnsi="Verdana" w:cs="Verdana"/>
      <w:b/>
      <w:bCs/>
      <w:lang w:val="x-none"/>
    </w:rPr>
  </w:style>
  <w:style w:type="character" w:customStyle="1" w:styleId="TextonotaalfinalCar1">
    <w:name w:val="Texto nota al final Car1"/>
    <w:rsid w:val="00B74103"/>
    <w:rPr>
      <w:rFonts w:ascii="Arial" w:hAnsi="Arial" w:cs="Arial"/>
      <w:lang w:val="x-none"/>
    </w:rPr>
  </w:style>
  <w:style w:type="character" w:customStyle="1" w:styleId="TextosinformatoCar1">
    <w:name w:val="Texto sin formato Car1"/>
    <w:rsid w:val="00B74103"/>
    <w:rPr>
      <w:rFonts w:ascii="Courier New" w:hAnsi="Courier New" w:cs="Courier New"/>
      <w:lang w:val="es-ES"/>
    </w:rPr>
  </w:style>
  <w:style w:type="paragraph" w:customStyle="1" w:styleId="Textoindependiente33">
    <w:name w:val="Texto independiente 33"/>
    <w:basedOn w:val="Normal"/>
    <w:rsid w:val="00B74103"/>
    <w:pPr>
      <w:suppressAutoHyphens/>
      <w:spacing w:after="120"/>
    </w:pPr>
    <w:rPr>
      <w:rFonts w:cs="Arial"/>
      <w:sz w:val="16"/>
      <w:szCs w:val="16"/>
      <w:lang w:eastAsia="ar-SA"/>
    </w:rPr>
  </w:style>
  <w:style w:type="paragraph" w:customStyle="1" w:styleId="Cierre2">
    <w:name w:val="Cierre2"/>
    <w:basedOn w:val="Normal"/>
    <w:rsid w:val="00B74103"/>
    <w:pPr>
      <w:suppressAutoHyphens/>
      <w:ind w:left="4252"/>
    </w:pPr>
    <w:rPr>
      <w:rFonts w:cs="Arial"/>
      <w:lang w:eastAsia="ar-SA"/>
    </w:rPr>
  </w:style>
  <w:style w:type="paragraph" w:customStyle="1" w:styleId="Textoindependiente23">
    <w:name w:val="Texto independiente 23"/>
    <w:basedOn w:val="Normal"/>
    <w:rsid w:val="00B74103"/>
    <w:pPr>
      <w:widowControl w:val="0"/>
      <w:tabs>
        <w:tab w:val="center" w:pos="1473"/>
        <w:tab w:val="center" w:pos="4534"/>
        <w:tab w:val="center" w:pos="6802"/>
      </w:tabs>
      <w:suppressAutoHyphens/>
      <w:spacing w:line="476" w:lineRule="exact"/>
      <w:jc w:val="both"/>
    </w:pPr>
    <w:rPr>
      <w:rFonts w:cs="Arial"/>
      <w:b/>
      <w:spacing w:val="-3"/>
      <w:szCs w:val="20"/>
      <w:lang w:val="es-ES_tradnl" w:eastAsia="ar-SA"/>
    </w:rPr>
  </w:style>
  <w:style w:type="character" w:customStyle="1" w:styleId="SubttuloCar2">
    <w:name w:val="Subtítulo Car2"/>
    <w:rsid w:val="00B74103"/>
    <w:rPr>
      <w:rFonts w:ascii="Arial" w:eastAsia="Lucida Sans Unicode" w:hAnsi="Arial"/>
      <w:i/>
      <w:iCs/>
      <w:sz w:val="28"/>
      <w:szCs w:val="28"/>
      <w:lang w:val="x-none" w:eastAsia="ar-SA"/>
    </w:rPr>
  </w:style>
  <w:style w:type="paragraph" w:customStyle="1" w:styleId="ecxtextopreformateado">
    <w:name w:val="ecxtextopreformateado"/>
    <w:basedOn w:val="Normal"/>
    <w:rsid w:val="00B74103"/>
    <w:pPr>
      <w:suppressAutoHyphens/>
      <w:spacing w:before="100" w:after="100"/>
    </w:pPr>
    <w:rPr>
      <w:rFonts w:ascii="Times New Roman" w:hAnsi="Times New Roman"/>
      <w:sz w:val="24"/>
      <w:lang w:eastAsia="ar-SA"/>
    </w:rPr>
  </w:style>
  <w:style w:type="paragraph" w:customStyle="1" w:styleId="Cierre1">
    <w:name w:val="Cierre1"/>
    <w:basedOn w:val="Normal"/>
    <w:rsid w:val="00B74103"/>
    <w:pPr>
      <w:suppressAutoHyphens/>
      <w:ind w:left="4252"/>
    </w:pPr>
    <w:rPr>
      <w:rFonts w:cs="Arial"/>
      <w:lang w:val="x-none" w:eastAsia="ar-SA"/>
    </w:rPr>
  </w:style>
  <w:style w:type="paragraph" w:customStyle="1" w:styleId="Textosinformato2">
    <w:name w:val="Texto sin formato2"/>
    <w:basedOn w:val="Normal"/>
    <w:rsid w:val="00B74103"/>
    <w:pPr>
      <w:suppressAutoHyphens/>
    </w:pPr>
    <w:rPr>
      <w:rFonts w:ascii="Courier New" w:hAnsi="Courier New" w:cs="Courier New"/>
      <w:sz w:val="20"/>
      <w:szCs w:val="20"/>
      <w:lang w:val="x-none" w:eastAsia="ar-SA"/>
    </w:rPr>
  </w:style>
  <w:style w:type="paragraph" w:customStyle="1" w:styleId="Tdc6">
    <w:name w:val="Tdc 6"/>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xl22">
    <w:name w:val="xl22"/>
    <w:basedOn w:val="Normal"/>
    <w:rsid w:val="00B74103"/>
    <w:pPr>
      <w:suppressAutoHyphens/>
      <w:spacing w:before="100" w:after="100"/>
      <w:jc w:val="center"/>
    </w:pPr>
    <w:rPr>
      <w:rFonts w:ascii="Arial Unicode MS" w:eastAsia="Arial Unicode MS" w:hAnsi="Arial Unicode MS" w:cs="Arial Unicode MS"/>
      <w:sz w:val="24"/>
      <w:lang w:eastAsia="ar-SA"/>
    </w:rPr>
  </w:style>
  <w:style w:type="paragraph" w:customStyle="1" w:styleId="Listaconvietas1">
    <w:name w:val="Lista con viñetas1"/>
    <w:basedOn w:val="Normal"/>
    <w:rsid w:val="00B74103"/>
    <w:pPr>
      <w:suppressAutoHyphens/>
      <w:overflowPunct w:val="0"/>
      <w:autoSpaceDE w:val="0"/>
      <w:jc w:val="both"/>
      <w:textAlignment w:val="baseline"/>
    </w:pPr>
    <w:rPr>
      <w:rFonts w:ascii="Tahoma" w:hAnsi="Tahoma" w:cs="Tahoma"/>
      <w:sz w:val="24"/>
      <w:szCs w:val="20"/>
      <w:lang w:eastAsia="ar-SA"/>
    </w:rPr>
  </w:style>
  <w:style w:type="paragraph" w:customStyle="1" w:styleId="BodyTextIndent31">
    <w:name w:val="Body Text Indent 3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WW-Textoindependiente31">
    <w:name w:val="WW-Texto independiente 31"/>
    <w:basedOn w:val="Normal"/>
    <w:rsid w:val="00B74103"/>
    <w:pPr>
      <w:suppressAutoHyphens/>
      <w:jc w:val="both"/>
    </w:pPr>
    <w:rPr>
      <w:rFonts w:ascii="Century" w:hAnsi="Century" w:cs="Century"/>
      <w:sz w:val="20"/>
      <w:szCs w:val="20"/>
      <w:lang w:eastAsia="ar-SA"/>
    </w:rPr>
  </w:style>
  <w:style w:type="paragraph" w:customStyle="1" w:styleId="xl37">
    <w:name w:val="xl37"/>
    <w:basedOn w:val="Normal"/>
    <w:rsid w:val="00B74103"/>
    <w:pPr>
      <w:suppressAutoHyphens/>
      <w:spacing w:before="100" w:after="100"/>
      <w:jc w:val="center"/>
    </w:pPr>
    <w:rPr>
      <w:rFonts w:ascii="Arial Narrow" w:hAnsi="Arial Narrow" w:cs="Arial Narrow"/>
      <w:b/>
      <w:bCs/>
      <w:sz w:val="24"/>
      <w:lang w:eastAsia="ar-SA"/>
    </w:rPr>
  </w:style>
  <w:style w:type="paragraph" w:customStyle="1" w:styleId="Textocomentario3">
    <w:name w:val="Texto comentario3"/>
    <w:basedOn w:val="Normal"/>
    <w:rsid w:val="00B74103"/>
    <w:pPr>
      <w:suppressAutoHyphens/>
    </w:pPr>
    <w:rPr>
      <w:rFonts w:cs="Arial"/>
      <w:sz w:val="20"/>
      <w:szCs w:val="20"/>
      <w:lang w:eastAsia="ar-SA"/>
    </w:rPr>
  </w:style>
  <w:style w:type="paragraph" w:customStyle="1" w:styleId="xl23">
    <w:name w:val="xl23"/>
    <w:basedOn w:val="Normal"/>
    <w:rsid w:val="00B74103"/>
    <w:pPr>
      <w:suppressAutoHyphens/>
      <w:spacing w:before="100" w:after="100"/>
    </w:pPr>
    <w:rPr>
      <w:rFonts w:ascii="Times New Roman" w:hAnsi="Times New Roman"/>
      <w:sz w:val="18"/>
      <w:szCs w:val="18"/>
      <w:lang w:eastAsia="ar-SA"/>
    </w:rPr>
  </w:style>
  <w:style w:type="paragraph" w:customStyle="1" w:styleId="xl24">
    <w:name w:val="xl24"/>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5">
    <w:name w:val="xl2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6">
    <w:name w:val="xl2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7">
    <w:name w:val="xl27"/>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8">
    <w:name w:val="xl28"/>
    <w:basedOn w:val="Normal"/>
    <w:rsid w:val="00B74103"/>
    <w:pPr>
      <w:suppressAutoHyphens/>
      <w:spacing w:before="100" w:after="100"/>
    </w:pPr>
    <w:rPr>
      <w:rFonts w:ascii="Times New Roman" w:hAnsi="Times New Roman"/>
      <w:b/>
      <w:bCs/>
      <w:sz w:val="18"/>
      <w:szCs w:val="18"/>
      <w:lang w:eastAsia="ar-SA"/>
    </w:rPr>
  </w:style>
  <w:style w:type="paragraph" w:customStyle="1" w:styleId="xl29">
    <w:name w:val="xl29"/>
    <w:basedOn w:val="Normal"/>
    <w:rsid w:val="00B74103"/>
    <w:pPr>
      <w:suppressAutoHyphens/>
      <w:spacing w:before="100" w:after="100"/>
    </w:pPr>
    <w:rPr>
      <w:rFonts w:cs="Arial"/>
      <w:sz w:val="24"/>
      <w:lang w:eastAsia="ar-SA"/>
    </w:rPr>
  </w:style>
  <w:style w:type="paragraph" w:customStyle="1" w:styleId="xl31">
    <w:name w:val="xl31"/>
    <w:basedOn w:val="Normal"/>
    <w:rsid w:val="00B74103"/>
    <w:pPr>
      <w:suppressAutoHyphens/>
      <w:spacing w:before="100" w:after="100"/>
    </w:pPr>
    <w:rPr>
      <w:rFonts w:ascii="Times New Roman" w:hAnsi="Times New Roman"/>
      <w:b/>
      <w:bCs/>
      <w:sz w:val="18"/>
      <w:szCs w:val="18"/>
      <w:lang w:eastAsia="ar-SA"/>
    </w:rPr>
  </w:style>
  <w:style w:type="paragraph" w:customStyle="1" w:styleId="xl32">
    <w:name w:val="xl32"/>
    <w:basedOn w:val="Normal"/>
    <w:rsid w:val="00B74103"/>
    <w:pPr>
      <w:suppressAutoHyphens/>
      <w:spacing w:before="100" w:after="100"/>
    </w:pPr>
    <w:rPr>
      <w:rFonts w:ascii="Times New Roman" w:hAnsi="Times New Roman"/>
      <w:sz w:val="18"/>
      <w:szCs w:val="18"/>
      <w:lang w:eastAsia="ar-SA"/>
    </w:rPr>
  </w:style>
  <w:style w:type="paragraph" w:customStyle="1" w:styleId="xl33">
    <w:name w:val="xl33"/>
    <w:basedOn w:val="Normal"/>
    <w:rsid w:val="00B74103"/>
    <w:pPr>
      <w:suppressAutoHyphens/>
      <w:spacing w:before="100" w:after="100"/>
    </w:pPr>
    <w:rPr>
      <w:rFonts w:ascii="Times New Roman" w:hAnsi="Times New Roman"/>
      <w:sz w:val="18"/>
      <w:szCs w:val="18"/>
      <w:lang w:eastAsia="ar-SA"/>
    </w:rPr>
  </w:style>
  <w:style w:type="paragraph" w:customStyle="1" w:styleId="xl34">
    <w:name w:val="xl34"/>
    <w:basedOn w:val="Normal"/>
    <w:rsid w:val="00B74103"/>
    <w:pPr>
      <w:suppressAutoHyphens/>
      <w:spacing w:before="100" w:after="100"/>
    </w:pPr>
    <w:rPr>
      <w:rFonts w:ascii="Times New Roman" w:hAnsi="Times New Roman"/>
      <w:sz w:val="18"/>
      <w:szCs w:val="18"/>
      <w:lang w:eastAsia="ar-SA"/>
    </w:rPr>
  </w:style>
  <w:style w:type="paragraph" w:customStyle="1" w:styleId="xl35">
    <w:name w:val="xl3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6">
    <w:name w:val="xl3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8">
    <w:name w:val="xl38"/>
    <w:basedOn w:val="Normal"/>
    <w:rsid w:val="00B74103"/>
    <w:pPr>
      <w:suppressAutoHyphens/>
      <w:spacing w:before="100" w:after="100"/>
    </w:pPr>
    <w:rPr>
      <w:rFonts w:ascii="Times New Roman" w:hAnsi="Times New Roman"/>
      <w:sz w:val="24"/>
      <w:lang w:eastAsia="ar-SA"/>
    </w:rPr>
  </w:style>
  <w:style w:type="paragraph" w:customStyle="1" w:styleId="xl39">
    <w:name w:val="xl39"/>
    <w:basedOn w:val="Normal"/>
    <w:rsid w:val="00B74103"/>
    <w:pPr>
      <w:suppressAutoHyphens/>
      <w:spacing w:before="100" w:after="100"/>
    </w:pPr>
    <w:rPr>
      <w:rFonts w:ascii="Times New Roman" w:hAnsi="Times New Roman"/>
      <w:sz w:val="24"/>
      <w:lang w:eastAsia="ar-SA"/>
    </w:rPr>
  </w:style>
  <w:style w:type="paragraph" w:customStyle="1" w:styleId="xl40">
    <w:name w:val="xl40"/>
    <w:basedOn w:val="Normal"/>
    <w:rsid w:val="00B74103"/>
    <w:pPr>
      <w:suppressAutoHyphens/>
      <w:spacing w:before="100" w:after="100"/>
    </w:pPr>
    <w:rPr>
      <w:rFonts w:ascii="Times New Roman" w:hAnsi="Times New Roman"/>
      <w:sz w:val="24"/>
      <w:lang w:eastAsia="ar-SA"/>
    </w:rPr>
  </w:style>
  <w:style w:type="paragraph" w:customStyle="1" w:styleId="xl41">
    <w:name w:val="xl41"/>
    <w:basedOn w:val="Normal"/>
    <w:rsid w:val="00B74103"/>
    <w:pPr>
      <w:suppressAutoHyphens/>
      <w:spacing w:before="100" w:after="100"/>
    </w:pPr>
    <w:rPr>
      <w:rFonts w:cs="Arial"/>
      <w:b/>
      <w:bCs/>
      <w:sz w:val="24"/>
      <w:lang w:eastAsia="ar-SA"/>
    </w:rPr>
  </w:style>
  <w:style w:type="paragraph" w:customStyle="1" w:styleId="xl42">
    <w:name w:val="xl42"/>
    <w:basedOn w:val="Normal"/>
    <w:rsid w:val="00B74103"/>
    <w:pPr>
      <w:suppressAutoHyphens/>
      <w:spacing w:before="100" w:after="100"/>
    </w:pPr>
    <w:rPr>
      <w:rFonts w:cs="Arial"/>
      <w:b/>
      <w:bCs/>
      <w:sz w:val="18"/>
      <w:szCs w:val="18"/>
      <w:lang w:eastAsia="ar-SA"/>
    </w:rPr>
  </w:style>
  <w:style w:type="paragraph" w:customStyle="1" w:styleId="xl43">
    <w:name w:val="xl43"/>
    <w:basedOn w:val="Normal"/>
    <w:rsid w:val="00B74103"/>
    <w:pPr>
      <w:suppressAutoHyphens/>
      <w:spacing w:before="100" w:after="100"/>
    </w:pPr>
    <w:rPr>
      <w:rFonts w:cs="Arial"/>
      <w:b/>
      <w:bCs/>
      <w:sz w:val="24"/>
      <w:lang w:eastAsia="ar-SA"/>
    </w:rPr>
  </w:style>
  <w:style w:type="paragraph" w:customStyle="1" w:styleId="xl44">
    <w:name w:val="xl44"/>
    <w:basedOn w:val="Normal"/>
    <w:rsid w:val="00B74103"/>
    <w:pPr>
      <w:suppressAutoHyphens/>
      <w:spacing w:before="100" w:after="100"/>
    </w:pPr>
    <w:rPr>
      <w:rFonts w:cs="Arial"/>
      <w:b/>
      <w:bCs/>
      <w:sz w:val="24"/>
      <w:lang w:eastAsia="ar-SA"/>
    </w:rPr>
  </w:style>
  <w:style w:type="paragraph" w:customStyle="1" w:styleId="xl45">
    <w:name w:val="xl45"/>
    <w:basedOn w:val="Normal"/>
    <w:rsid w:val="00B74103"/>
    <w:pPr>
      <w:suppressAutoHyphens/>
      <w:spacing w:before="100" w:after="100"/>
    </w:pPr>
    <w:rPr>
      <w:rFonts w:cs="Arial"/>
      <w:b/>
      <w:bCs/>
      <w:sz w:val="18"/>
      <w:szCs w:val="18"/>
      <w:lang w:eastAsia="ar-SA"/>
    </w:rPr>
  </w:style>
  <w:style w:type="paragraph" w:customStyle="1" w:styleId="xl46">
    <w:name w:val="xl46"/>
    <w:basedOn w:val="Normal"/>
    <w:rsid w:val="00B74103"/>
    <w:pPr>
      <w:suppressAutoHyphens/>
      <w:spacing w:before="100" w:after="100"/>
    </w:pPr>
    <w:rPr>
      <w:rFonts w:ascii="Times New Roman" w:hAnsi="Times New Roman"/>
      <w:sz w:val="24"/>
      <w:lang w:eastAsia="ar-SA"/>
    </w:rPr>
  </w:style>
  <w:style w:type="paragraph" w:customStyle="1" w:styleId="xl47">
    <w:name w:val="xl47"/>
    <w:basedOn w:val="Normal"/>
    <w:rsid w:val="00B74103"/>
    <w:pPr>
      <w:suppressAutoHyphens/>
      <w:spacing w:before="100" w:after="100"/>
    </w:pPr>
    <w:rPr>
      <w:rFonts w:ascii="Times New Roman" w:hAnsi="Times New Roman"/>
      <w:sz w:val="24"/>
      <w:lang w:eastAsia="ar-SA"/>
    </w:rPr>
  </w:style>
  <w:style w:type="paragraph" w:customStyle="1" w:styleId="xl48">
    <w:name w:val="xl48"/>
    <w:basedOn w:val="Normal"/>
    <w:rsid w:val="00B74103"/>
    <w:pPr>
      <w:suppressAutoHyphens/>
      <w:spacing w:before="100" w:after="100"/>
    </w:pPr>
    <w:rPr>
      <w:rFonts w:ascii="Times New Roman" w:hAnsi="Times New Roman"/>
      <w:sz w:val="24"/>
      <w:lang w:eastAsia="ar-SA"/>
    </w:rPr>
  </w:style>
  <w:style w:type="paragraph" w:customStyle="1" w:styleId="xl49">
    <w:name w:val="xl49"/>
    <w:basedOn w:val="Normal"/>
    <w:rsid w:val="00B74103"/>
    <w:pPr>
      <w:suppressAutoHyphens/>
      <w:spacing w:before="100" w:after="100"/>
    </w:pPr>
    <w:rPr>
      <w:rFonts w:ascii="Times New Roman" w:hAnsi="Times New Roman"/>
      <w:sz w:val="24"/>
      <w:lang w:eastAsia="ar-SA"/>
    </w:rPr>
  </w:style>
  <w:style w:type="paragraph" w:customStyle="1" w:styleId="xl50">
    <w:name w:val="xl50"/>
    <w:basedOn w:val="Normal"/>
    <w:rsid w:val="00B74103"/>
    <w:pPr>
      <w:suppressAutoHyphens/>
      <w:spacing w:before="100" w:after="100"/>
    </w:pPr>
    <w:rPr>
      <w:rFonts w:cs="Arial"/>
      <w:b/>
      <w:bCs/>
      <w:sz w:val="18"/>
      <w:szCs w:val="18"/>
      <w:lang w:eastAsia="ar-SA"/>
    </w:rPr>
  </w:style>
  <w:style w:type="paragraph" w:customStyle="1" w:styleId="xl51">
    <w:name w:val="xl51"/>
    <w:basedOn w:val="Normal"/>
    <w:rsid w:val="00B74103"/>
    <w:pPr>
      <w:suppressAutoHyphens/>
      <w:spacing w:before="100" w:after="100"/>
    </w:pPr>
    <w:rPr>
      <w:rFonts w:cs="Arial"/>
      <w:b/>
      <w:bCs/>
      <w:sz w:val="24"/>
      <w:lang w:eastAsia="ar-SA"/>
    </w:rPr>
  </w:style>
  <w:style w:type="paragraph" w:customStyle="1" w:styleId="xl52">
    <w:name w:val="xl52"/>
    <w:basedOn w:val="Normal"/>
    <w:rsid w:val="00B74103"/>
    <w:pPr>
      <w:suppressAutoHyphens/>
      <w:spacing w:before="100" w:after="100"/>
    </w:pPr>
    <w:rPr>
      <w:rFonts w:ascii="Times New Roman" w:hAnsi="Times New Roman"/>
      <w:b/>
      <w:bCs/>
      <w:sz w:val="18"/>
      <w:szCs w:val="18"/>
      <w:lang w:eastAsia="ar-SA"/>
    </w:rPr>
  </w:style>
  <w:style w:type="paragraph" w:customStyle="1" w:styleId="xl53">
    <w:name w:val="xl53"/>
    <w:basedOn w:val="Normal"/>
    <w:rsid w:val="00B74103"/>
    <w:pPr>
      <w:suppressAutoHyphens/>
      <w:spacing w:before="100" w:after="100"/>
    </w:pPr>
    <w:rPr>
      <w:rFonts w:ascii="Times New Roman" w:hAnsi="Times New Roman"/>
      <w:sz w:val="18"/>
      <w:szCs w:val="18"/>
      <w:lang w:eastAsia="ar-SA"/>
    </w:rPr>
  </w:style>
  <w:style w:type="paragraph" w:customStyle="1" w:styleId="xl54">
    <w:name w:val="xl54"/>
    <w:basedOn w:val="Normal"/>
    <w:rsid w:val="00B74103"/>
    <w:pPr>
      <w:suppressAutoHyphens/>
      <w:spacing w:before="100" w:after="100"/>
    </w:pPr>
    <w:rPr>
      <w:rFonts w:ascii="Times New Roman" w:hAnsi="Times New Roman"/>
      <w:sz w:val="18"/>
      <w:szCs w:val="18"/>
      <w:lang w:eastAsia="ar-SA"/>
    </w:rPr>
  </w:style>
  <w:style w:type="paragraph" w:customStyle="1" w:styleId="xl55">
    <w:name w:val="xl55"/>
    <w:basedOn w:val="Normal"/>
    <w:rsid w:val="00B74103"/>
    <w:pPr>
      <w:suppressAutoHyphens/>
      <w:spacing w:before="100" w:after="100"/>
    </w:pPr>
    <w:rPr>
      <w:rFonts w:cs="Arial"/>
      <w:b/>
      <w:bCs/>
      <w:sz w:val="18"/>
      <w:szCs w:val="18"/>
      <w:lang w:eastAsia="ar-SA"/>
    </w:rPr>
  </w:style>
  <w:style w:type="paragraph" w:customStyle="1" w:styleId="xl56">
    <w:name w:val="xl56"/>
    <w:basedOn w:val="Normal"/>
    <w:rsid w:val="00B74103"/>
    <w:pPr>
      <w:suppressAutoHyphens/>
      <w:spacing w:before="100" w:after="100"/>
    </w:pPr>
    <w:rPr>
      <w:rFonts w:ascii="Times New Roman" w:hAnsi="Times New Roman"/>
      <w:sz w:val="18"/>
      <w:szCs w:val="18"/>
      <w:lang w:eastAsia="ar-SA"/>
    </w:rPr>
  </w:style>
  <w:style w:type="paragraph" w:customStyle="1" w:styleId="xl57">
    <w:name w:val="xl57"/>
    <w:basedOn w:val="Normal"/>
    <w:rsid w:val="00B74103"/>
    <w:pPr>
      <w:suppressAutoHyphens/>
      <w:spacing w:before="100" w:after="100"/>
      <w:jc w:val="right"/>
    </w:pPr>
    <w:rPr>
      <w:rFonts w:ascii="Times New Roman" w:hAnsi="Times New Roman"/>
      <w:sz w:val="18"/>
      <w:szCs w:val="18"/>
      <w:lang w:eastAsia="ar-SA"/>
    </w:rPr>
  </w:style>
  <w:style w:type="paragraph" w:customStyle="1" w:styleId="xl58">
    <w:name w:val="xl58"/>
    <w:basedOn w:val="Normal"/>
    <w:rsid w:val="00B74103"/>
    <w:pPr>
      <w:suppressAutoHyphens/>
      <w:spacing w:before="100" w:after="100"/>
    </w:pPr>
    <w:rPr>
      <w:rFonts w:ascii="Times New Roman" w:hAnsi="Times New Roman"/>
      <w:sz w:val="24"/>
      <w:lang w:eastAsia="ar-SA"/>
    </w:rPr>
  </w:style>
  <w:style w:type="paragraph" w:customStyle="1" w:styleId="xl59">
    <w:name w:val="xl59"/>
    <w:basedOn w:val="Normal"/>
    <w:rsid w:val="00B74103"/>
    <w:pPr>
      <w:suppressAutoHyphens/>
      <w:spacing w:before="100" w:after="100"/>
    </w:pPr>
    <w:rPr>
      <w:rFonts w:ascii="Times New Roman" w:hAnsi="Times New Roman"/>
      <w:sz w:val="18"/>
      <w:szCs w:val="18"/>
      <w:lang w:eastAsia="ar-SA"/>
    </w:rPr>
  </w:style>
  <w:style w:type="paragraph" w:customStyle="1" w:styleId="xl60">
    <w:name w:val="xl60"/>
    <w:basedOn w:val="Normal"/>
    <w:rsid w:val="00B74103"/>
    <w:pPr>
      <w:suppressAutoHyphens/>
      <w:spacing w:before="100" w:after="100"/>
    </w:pPr>
    <w:rPr>
      <w:rFonts w:ascii="Times New Roman" w:hAnsi="Times New Roman"/>
      <w:sz w:val="24"/>
      <w:lang w:eastAsia="ar-SA"/>
    </w:rPr>
  </w:style>
  <w:style w:type="paragraph" w:customStyle="1" w:styleId="xl61">
    <w:name w:val="xl61"/>
    <w:basedOn w:val="Normal"/>
    <w:rsid w:val="00B74103"/>
    <w:pPr>
      <w:suppressAutoHyphens/>
      <w:spacing w:before="100" w:after="100"/>
    </w:pPr>
    <w:rPr>
      <w:rFonts w:ascii="Times New Roman" w:hAnsi="Times New Roman"/>
      <w:sz w:val="24"/>
      <w:lang w:eastAsia="ar-SA"/>
    </w:rPr>
  </w:style>
  <w:style w:type="paragraph" w:customStyle="1" w:styleId="xl62">
    <w:name w:val="xl62"/>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1Paragraph">
    <w:name w:val="1Paragraph"/>
    <w:rsid w:val="00B74103"/>
    <w:pPr>
      <w:widowControl w:val="0"/>
      <w:tabs>
        <w:tab w:val="left" w:pos="720"/>
      </w:tabs>
      <w:suppressAutoHyphens/>
      <w:autoSpaceDE w:val="0"/>
      <w:ind w:left="720" w:hanging="720"/>
      <w:jc w:val="both"/>
    </w:pPr>
    <w:rPr>
      <w:sz w:val="24"/>
      <w:szCs w:val="24"/>
      <w:lang w:val="es-ES_tradnl" w:eastAsia="ar-SA"/>
    </w:rPr>
  </w:style>
  <w:style w:type="paragraph" w:customStyle="1" w:styleId="2Paragraph">
    <w:name w:val="2Paragraph"/>
    <w:rsid w:val="00B74103"/>
    <w:pPr>
      <w:widowControl w:val="0"/>
      <w:tabs>
        <w:tab w:val="left" w:pos="720"/>
        <w:tab w:val="left" w:pos="1440"/>
      </w:tabs>
      <w:suppressAutoHyphens/>
      <w:autoSpaceDE w:val="0"/>
      <w:ind w:left="1440" w:hanging="720"/>
      <w:jc w:val="both"/>
    </w:pPr>
    <w:rPr>
      <w:sz w:val="24"/>
      <w:szCs w:val="24"/>
      <w:lang w:val="es-ES_tradnl" w:eastAsia="ar-SA"/>
    </w:rPr>
  </w:style>
  <w:style w:type="paragraph" w:customStyle="1" w:styleId="BodyText32">
    <w:name w:val="Body Text 32"/>
    <w:basedOn w:val="Normal"/>
    <w:rsid w:val="00B74103"/>
    <w:pPr>
      <w:suppressAutoHyphens/>
      <w:overflowPunct w:val="0"/>
      <w:autoSpaceDE w:val="0"/>
      <w:jc w:val="both"/>
      <w:textAlignment w:val="baseline"/>
    </w:pPr>
    <w:rPr>
      <w:rFonts w:cs="Arial"/>
      <w:b/>
      <w:i/>
      <w:sz w:val="22"/>
      <w:szCs w:val="20"/>
      <w:lang w:eastAsia="ar-SA"/>
    </w:rPr>
  </w:style>
  <w:style w:type="paragraph" w:customStyle="1" w:styleId="BlockQuotation">
    <w:name w:val="Block Quotation"/>
    <w:rsid w:val="00B74103"/>
    <w:pPr>
      <w:keepNext/>
      <w:keepLines/>
      <w:widowControl w:val="0"/>
      <w:tabs>
        <w:tab w:val="left" w:pos="-720"/>
      </w:tabs>
      <w:suppressAutoHyphens/>
      <w:autoSpaceDE w:val="0"/>
      <w:spacing w:line="240" w:lineRule="atLeast"/>
      <w:jc w:val="both"/>
    </w:pPr>
    <w:rPr>
      <w:rFonts w:ascii="Lucida Sans Typewriter" w:hAnsi="Lucida Sans Typewriter" w:cs="Lucida Sans Typewriter"/>
      <w:spacing w:val="-3"/>
      <w:sz w:val="24"/>
      <w:szCs w:val="24"/>
      <w:lang w:val="es-ES_tradnl" w:eastAsia="ar-SA"/>
    </w:rPr>
  </w:style>
  <w:style w:type="paragraph" w:customStyle="1" w:styleId="Tdc1">
    <w:name w:val="Tdc 1"/>
    <w:basedOn w:val="Normal"/>
    <w:rsid w:val="00B74103"/>
    <w:pPr>
      <w:widowControl w:val="0"/>
      <w:suppressAutoHyphens/>
      <w:autoSpaceDE w:val="0"/>
      <w:spacing w:before="480" w:line="240" w:lineRule="atLeast"/>
      <w:ind w:left="720" w:right="720" w:hanging="720"/>
    </w:pPr>
    <w:rPr>
      <w:rFonts w:ascii="Lucida Sans Typewriter" w:hAnsi="Lucida Sans Typewriter" w:cs="Lucida Sans Typewriter"/>
      <w:sz w:val="24"/>
      <w:lang w:val="en-US" w:eastAsia="ar-SA"/>
    </w:rPr>
  </w:style>
  <w:style w:type="paragraph" w:customStyle="1" w:styleId="Tdc2">
    <w:name w:val="Tdc 2"/>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3">
    <w:name w:val="Tdc 3"/>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4">
    <w:name w:val="Tdc 4"/>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5">
    <w:name w:val="Tdc 5"/>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7">
    <w:name w:val="Tdc 7"/>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8">
    <w:name w:val="Tdc 8"/>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9">
    <w:name w:val="Tdc 9"/>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Encabezadodetda">
    <w:name w:val="Encabezado de tda"/>
    <w:basedOn w:val="Normal"/>
    <w:rsid w:val="00B74103"/>
    <w:pPr>
      <w:widowControl w:val="0"/>
      <w:suppressAutoHyphens/>
      <w:autoSpaceDE w:val="0"/>
      <w:spacing w:line="240" w:lineRule="atLeast"/>
    </w:pPr>
    <w:rPr>
      <w:rFonts w:ascii="Lucida Sans Typewriter" w:hAnsi="Lucida Sans Typewriter" w:cs="Lucida Sans Typewriter"/>
      <w:sz w:val="24"/>
      <w:lang w:val="en-US" w:eastAsia="ar-SA"/>
    </w:rPr>
  </w:style>
  <w:style w:type="paragraph" w:customStyle="1" w:styleId="WW-Sangra3detindependiente1">
    <w:name w:val="WW-Sangría 3 de t. independiente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ecmsonormal">
    <w:name w:val="ec_msonormal"/>
    <w:basedOn w:val="Normal"/>
    <w:rsid w:val="00B74103"/>
    <w:pPr>
      <w:shd w:val="clear" w:color="auto" w:fill="FFFFFF"/>
      <w:suppressAutoHyphens/>
      <w:spacing w:before="280" w:after="280"/>
      <w:textAlignment w:val="top"/>
    </w:pPr>
    <w:rPr>
      <w:rFonts w:ascii="Verdana" w:eastAsia="Calibri" w:hAnsi="Verdana" w:cs="Verdana"/>
      <w:sz w:val="20"/>
      <w:szCs w:val="20"/>
      <w:lang w:eastAsia="ar-SA"/>
    </w:rPr>
  </w:style>
  <w:style w:type="paragraph" w:customStyle="1" w:styleId="Lista21">
    <w:name w:val="Lista 21"/>
    <w:basedOn w:val="Normal"/>
    <w:rsid w:val="00B74103"/>
    <w:pPr>
      <w:suppressAutoHyphens/>
      <w:ind w:left="566" w:hanging="283"/>
    </w:pPr>
    <w:rPr>
      <w:rFonts w:ascii="Times New Roman" w:eastAsia="Calibri" w:hAnsi="Times New Roman"/>
      <w:sz w:val="20"/>
      <w:szCs w:val="20"/>
      <w:lang w:val="es-MX" w:eastAsia="ar-SA"/>
    </w:rPr>
  </w:style>
  <w:style w:type="paragraph" w:customStyle="1" w:styleId="Encabezadodemensaje1">
    <w:name w:val="Encabezado de mensaje1"/>
    <w:basedOn w:val="Normal"/>
    <w:rsid w:val="00B74103"/>
    <w:pPr>
      <w:shd w:val="clear" w:color="auto" w:fill="CCCCCC"/>
      <w:suppressAutoHyphens/>
      <w:ind w:left="1134" w:hanging="1134"/>
    </w:pPr>
    <w:rPr>
      <w:rFonts w:eastAsia="Calibri" w:cs="Arial"/>
      <w:sz w:val="24"/>
      <w:lang w:val="es-MX" w:eastAsia="ar-SA"/>
    </w:rPr>
  </w:style>
  <w:style w:type="paragraph" w:customStyle="1" w:styleId="Estilo2">
    <w:name w:val="Estilo2"/>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3">
    <w:name w:val="Estilo3"/>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4">
    <w:name w:val="Estilo4"/>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5">
    <w:name w:val="Estilo5"/>
    <w:basedOn w:val="Normal"/>
    <w:rsid w:val="00B74103"/>
    <w:pPr>
      <w:widowControl w:val="0"/>
      <w:suppressAutoHyphens/>
    </w:pPr>
    <w:rPr>
      <w:rFonts w:eastAsia="Calibri" w:cs="Arial"/>
      <w:szCs w:val="28"/>
      <w:lang w:eastAsia="ar-SA"/>
    </w:rPr>
  </w:style>
  <w:style w:type="paragraph" w:customStyle="1" w:styleId="WW-Textopreformateado1">
    <w:name w:val="WW-Texto preformateado1"/>
    <w:basedOn w:val="Normal"/>
    <w:rsid w:val="00B74103"/>
    <w:pPr>
      <w:widowControl w:val="0"/>
      <w:suppressAutoHyphens/>
    </w:pPr>
    <w:rPr>
      <w:rFonts w:ascii="Times" w:hAnsi="Times" w:cs="Times"/>
      <w:sz w:val="20"/>
      <w:szCs w:val="20"/>
      <w:lang w:val="es-ES_tradnl" w:eastAsia="ar-SA"/>
    </w:rPr>
  </w:style>
  <w:style w:type="paragraph" w:customStyle="1" w:styleId="Sangra2detindependiente1">
    <w:name w:val="Sangría 2 de t. independiente1"/>
    <w:basedOn w:val="Normal"/>
    <w:rsid w:val="00B74103"/>
    <w:pPr>
      <w:suppressAutoHyphens/>
      <w:spacing w:line="480" w:lineRule="atLeast"/>
      <w:ind w:left="-720"/>
      <w:jc w:val="both"/>
    </w:pPr>
    <w:rPr>
      <w:rFonts w:cs="Arial"/>
      <w:b/>
      <w:spacing w:val="-3"/>
      <w:sz w:val="24"/>
      <w:lang w:val="es-ES_tradnl" w:eastAsia="ar-SA"/>
    </w:rPr>
  </w:style>
  <w:style w:type="paragraph" w:customStyle="1" w:styleId="Textodebloque1">
    <w:name w:val="Texto de bloque1"/>
    <w:basedOn w:val="Normal"/>
    <w:rsid w:val="00B74103"/>
    <w:pPr>
      <w:suppressAutoHyphens/>
      <w:spacing w:line="480" w:lineRule="atLeast"/>
      <w:ind w:left="-720" w:right="1247"/>
      <w:jc w:val="both"/>
    </w:pPr>
    <w:rPr>
      <w:rFonts w:cs="Arial"/>
      <w:b/>
      <w:spacing w:val="-3"/>
      <w:sz w:val="24"/>
      <w:lang w:val="es-ES_tradnl" w:eastAsia="ar-SA"/>
    </w:rPr>
  </w:style>
  <w:style w:type="paragraph" w:customStyle="1" w:styleId="Documento1">
    <w:name w:val="Documento 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Documento10">
    <w:name w:val="Documento[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extodenotaalfin">
    <w:name w:val="Texto de nota al fin"/>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dc10">
    <w:name w:val="tdc 1"/>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20">
    <w:name w:val="tdc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tdc30">
    <w:name w:val="tdc 3"/>
    <w:rsid w:val="00B74103"/>
    <w:pPr>
      <w:widowControl w:val="0"/>
      <w:tabs>
        <w:tab w:val="left" w:pos="0"/>
        <w:tab w:val="left" w:pos="720"/>
        <w:tab w:val="left" w:pos="1440"/>
        <w:tab w:val="left" w:pos="2160"/>
      </w:tabs>
      <w:suppressAutoHyphens/>
      <w:autoSpaceDE w:val="0"/>
      <w:spacing w:line="240" w:lineRule="atLeast"/>
    </w:pPr>
    <w:rPr>
      <w:rFonts w:ascii="Courier" w:eastAsia="Calibri" w:hAnsi="Courier" w:cs="Courier"/>
      <w:sz w:val="24"/>
      <w:szCs w:val="24"/>
      <w:lang w:val="en-US" w:eastAsia="ar-SA"/>
    </w:rPr>
  </w:style>
  <w:style w:type="paragraph" w:customStyle="1" w:styleId="tdc40">
    <w:name w:val="tdc 4"/>
    <w:rsid w:val="00B74103"/>
    <w:pPr>
      <w:widowControl w:val="0"/>
      <w:tabs>
        <w:tab w:val="left" w:pos="0"/>
        <w:tab w:val="left" w:pos="720"/>
        <w:tab w:val="left" w:pos="2160"/>
        <w:tab w:val="left" w:pos="2880"/>
      </w:tabs>
      <w:suppressAutoHyphens/>
      <w:autoSpaceDE w:val="0"/>
      <w:spacing w:line="240" w:lineRule="atLeast"/>
    </w:pPr>
    <w:rPr>
      <w:rFonts w:ascii="Courier" w:eastAsia="Calibri" w:hAnsi="Courier" w:cs="Courier"/>
      <w:sz w:val="24"/>
      <w:szCs w:val="24"/>
      <w:lang w:val="en-US" w:eastAsia="ar-SA"/>
    </w:rPr>
  </w:style>
  <w:style w:type="paragraph" w:customStyle="1" w:styleId="tdc50">
    <w:name w:val="tdc 5"/>
    <w:rsid w:val="00B74103"/>
    <w:pPr>
      <w:widowControl w:val="0"/>
      <w:tabs>
        <w:tab w:val="left" w:pos="0"/>
        <w:tab w:val="left" w:pos="720"/>
        <w:tab w:val="left" w:pos="2880"/>
        <w:tab w:val="left" w:pos="3600"/>
      </w:tabs>
      <w:suppressAutoHyphens/>
      <w:autoSpaceDE w:val="0"/>
      <w:spacing w:line="240" w:lineRule="atLeast"/>
    </w:pPr>
    <w:rPr>
      <w:rFonts w:ascii="Courier" w:eastAsia="Calibri" w:hAnsi="Courier" w:cs="Courier"/>
      <w:sz w:val="24"/>
      <w:szCs w:val="24"/>
      <w:lang w:val="en-US" w:eastAsia="ar-SA"/>
    </w:rPr>
  </w:style>
  <w:style w:type="paragraph" w:customStyle="1" w:styleId="tdc60">
    <w:name w:val="tdc 6"/>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70">
    <w:name w:val="tdc 7"/>
    <w:rsid w:val="00B74103"/>
    <w:pPr>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80">
    <w:name w:val="tdc 8"/>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90">
    <w:name w:val="tdc 9"/>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ndice1">
    <w:name w:val="índice 1"/>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ndice2">
    <w:name w:val="índice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encabezadodetoa">
    <w:name w:val="encabezado de toa"/>
    <w:rsid w:val="00B74103"/>
    <w:pPr>
      <w:widowControl w:val="0"/>
      <w:tabs>
        <w:tab w:val="left" w:pos="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ttulo0">
    <w:name w:val="título"/>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oa">
    <w:name w:val="toa"/>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
    <w:name w:val="epígrafe"/>
    <w:rsid w:val="00B74103"/>
    <w:pPr>
      <w:widowControl w:val="0"/>
      <w:tabs>
        <w:tab w:val="left" w:pos="-720"/>
      </w:tabs>
      <w:suppressAutoHyphens/>
      <w:autoSpaceDE w:val="0"/>
      <w:spacing w:line="240" w:lineRule="atLeast"/>
    </w:pPr>
    <w:rPr>
      <w:rFonts w:ascii="Courier New" w:eastAsia="Calibri" w:hAnsi="Courier New" w:cs="Courier New"/>
      <w:sz w:val="24"/>
      <w:szCs w:val="24"/>
      <w:lang w:val="es-ES_tradnl" w:eastAsia="ar-SA"/>
    </w:rPr>
  </w:style>
  <w:style w:type="paragraph" w:customStyle="1" w:styleId="HeadingBase">
    <w:name w:val="Heading Bas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FootnoteBase">
    <w:name w:val="Footnote Base"/>
    <w:rsid w:val="00B74103"/>
    <w:pPr>
      <w:keepNext/>
      <w:keepLines/>
      <w:widowControl w:val="0"/>
      <w:tabs>
        <w:tab w:val="left" w:pos="-720"/>
      </w:tabs>
      <w:suppressAutoHyphens/>
      <w:autoSpaceDE w:val="0"/>
      <w:spacing w:line="240" w:lineRule="atLeast"/>
      <w:jc w:val="both"/>
    </w:pPr>
    <w:rPr>
      <w:rFonts w:eastAsia="Calibri"/>
      <w:spacing w:val="-2"/>
      <w:sz w:val="16"/>
      <w:szCs w:val="16"/>
      <w:lang w:val="es-ES_tradnl" w:eastAsia="ar-SA"/>
    </w:rPr>
  </w:style>
  <w:style w:type="paragraph" w:customStyle="1" w:styleId="BodyTextKeep">
    <w:name w:val="Body Text Keep"/>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Picture">
    <w:name w:val="Pictur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DocumentLabel">
    <w:name w:val="Document Label"/>
    <w:rsid w:val="00B74103"/>
    <w:pPr>
      <w:widowControl w:val="0"/>
      <w:tabs>
        <w:tab w:val="left" w:pos="-720"/>
      </w:tabs>
      <w:suppressAutoHyphens/>
      <w:autoSpaceDE w:val="0"/>
      <w:spacing w:line="240" w:lineRule="atLeast"/>
      <w:jc w:val="center"/>
    </w:pPr>
    <w:rPr>
      <w:rFonts w:ascii="Garamond" w:eastAsia="Calibri" w:hAnsi="Garamond" w:cs="Garamond"/>
      <w:b/>
      <w:bCs/>
      <w:smallCaps/>
      <w:sz w:val="18"/>
      <w:szCs w:val="18"/>
      <w:lang w:val="en-US" w:eastAsia="ar-SA"/>
    </w:rPr>
  </w:style>
  <w:style w:type="paragraph" w:customStyle="1" w:styleId="MessageHeaderFirst">
    <w:name w:val="Message Header Fir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HeaderBase">
    <w:name w:val="Header Base"/>
    <w:rsid w:val="00B74103"/>
    <w:pPr>
      <w:keepNext/>
      <w:keepLines/>
      <w:widowControl w:val="0"/>
      <w:tabs>
        <w:tab w:val="left" w:pos="0"/>
        <w:tab w:val="center" w:pos="4320"/>
        <w:tab w:val="right" w:pos="864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Fecha1">
    <w:name w:val="Fecha1"/>
    <w:basedOn w:val="Normal"/>
    <w:next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Lista51">
    <w:name w:val="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41">
    <w:name w:val="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31">
    <w:name w:val="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SignatureName">
    <w:name w:val="Signature Nam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ignatureJobTitle">
    <w:name w:val="Signature Job Titl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ReferenceInitials">
    <w:name w:val="Reference Initials"/>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Enclosure">
    <w:name w:val="Enclosur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angranormal1">
    <w:name w:val="Sangría normal1"/>
    <w:basedOn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Continuarlista1">
    <w:name w:val="Continuar lista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21">
    <w:name w:val="Continuar lista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31">
    <w:name w:val="Continuar 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41">
    <w:name w:val="Continuar 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51">
    <w:name w:val="Continuar 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mpanyName">
    <w:name w:val="Company Name"/>
    <w:rsid w:val="00B74103"/>
    <w:pPr>
      <w:keepNext/>
      <w:keepLines/>
      <w:widowControl w:val="0"/>
      <w:tabs>
        <w:tab w:val="left" w:pos="-720"/>
      </w:tabs>
      <w:suppressAutoHyphens/>
      <w:autoSpaceDE w:val="0"/>
      <w:spacing w:line="240" w:lineRule="atLeast"/>
      <w:jc w:val="center"/>
    </w:pPr>
    <w:rPr>
      <w:rFonts w:ascii="Courier" w:eastAsia="Calibri" w:hAnsi="Courier" w:cs="Courier"/>
      <w:smallCaps/>
      <w:sz w:val="24"/>
      <w:szCs w:val="24"/>
      <w:lang w:val="es-ES_tradnl" w:eastAsia="ar-SA"/>
    </w:rPr>
  </w:style>
  <w:style w:type="paragraph" w:customStyle="1" w:styleId="ReturnAddress">
    <w:name w:val="Return Address"/>
    <w:rsid w:val="00B74103"/>
    <w:pPr>
      <w:widowControl w:val="0"/>
      <w:tabs>
        <w:tab w:val="left" w:pos="0"/>
        <w:tab w:val="left" w:pos="2160"/>
      </w:tabs>
      <w:suppressAutoHyphens/>
      <w:autoSpaceDE w:val="0"/>
      <w:spacing w:line="240" w:lineRule="atLeast"/>
      <w:jc w:val="center"/>
    </w:pPr>
    <w:rPr>
      <w:rFonts w:ascii="Garamond" w:eastAsia="Calibri" w:hAnsi="Garamond" w:cs="Garamond"/>
      <w:smallCaps/>
      <w:sz w:val="15"/>
      <w:szCs w:val="15"/>
      <w:lang w:val="en-US" w:eastAsia="ar-SA"/>
    </w:rPr>
  </w:style>
  <w:style w:type="paragraph" w:customStyle="1" w:styleId="MessageHeaderLast">
    <w:name w:val="Message Header La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Listaconvietas2">
    <w:name w:val="Lista con viñetas2"/>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1">
    <w:name w:val="Lista con números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31">
    <w:name w:val="Lista con viñeta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21">
    <w:name w:val="Lista con viñeta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51">
    <w:name w:val="Lista con viñeta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41">
    <w:name w:val="Lista con viñeta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21">
    <w:name w:val="Lista con número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31">
    <w:name w:val="Lista con número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41">
    <w:name w:val="Lista con número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51">
    <w:name w:val="Lista con número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c0">
    <w:name w:val="Lista Cc."/>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Prder1a">
    <w:name w:val="Pár. der. 1a"/>
    <w:rsid w:val="00B74103"/>
    <w:pPr>
      <w:widowControl w:val="0"/>
      <w:tabs>
        <w:tab w:val="left" w:pos="0"/>
        <w:tab w:val="left" w:pos="108"/>
        <w:tab w:val="left" w:pos="828"/>
        <w:tab w:val="left" w:pos="1338"/>
        <w:tab w:val="decimal"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2a">
    <w:name w:val="Pár. der. 2a"/>
    <w:rsid w:val="00B74103"/>
    <w:pPr>
      <w:widowControl w:val="0"/>
      <w:tabs>
        <w:tab w:val="left" w:pos="0"/>
        <w:tab w:val="left" w:pos="108"/>
        <w:tab w:val="left" w:pos="828"/>
        <w:tab w:val="left" w:pos="1548"/>
        <w:tab w:val="left" w:pos="1974"/>
        <w:tab w:val="decimal"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3a">
    <w:name w:val="Pár. der. 3a"/>
    <w:rsid w:val="00B74103"/>
    <w:pPr>
      <w:widowControl w:val="0"/>
      <w:tabs>
        <w:tab w:val="left" w:pos="0"/>
        <w:tab w:val="left" w:pos="108"/>
        <w:tab w:val="left" w:pos="828"/>
        <w:tab w:val="left" w:pos="1548"/>
        <w:tab w:val="left" w:pos="2268"/>
        <w:tab w:val="left" w:pos="2751"/>
        <w:tab w:val="decimal"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4a">
    <w:name w:val="Pár. der. 4a"/>
    <w:rsid w:val="00B74103"/>
    <w:pPr>
      <w:widowControl w:val="0"/>
      <w:tabs>
        <w:tab w:val="left" w:pos="0"/>
        <w:tab w:val="left" w:pos="108"/>
        <w:tab w:val="left" w:pos="828"/>
        <w:tab w:val="left" w:pos="1548"/>
        <w:tab w:val="left" w:pos="2268"/>
        <w:tab w:val="left" w:pos="2988"/>
        <w:tab w:val="left" w:pos="3471"/>
        <w:tab w:val="decimal"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Documento1a">
    <w:name w:val="Documento 1a"/>
    <w:rsid w:val="00B74103"/>
    <w:pPr>
      <w:keepNext/>
      <w:keepLines/>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5a">
    <w:name w:val="Pár. der. 5a"/>
    <w:rsid w:val="00B74103"/>
    <w:pPr>
      <w:widowControl w:val="0"/>
      <w:tabs>
        <w:tab w:val="left" w:pos="0"/>
        <w:tab w:val="left" w:pos="108"/>
        <w:tab w:val="left" w:pos="828"/>
        <w:tab w:val="left" w:pos="1548"/>
        <w:tab w:val="left" w:pos="2268"/>
        <w:tab w:val="left" w:pos="2988"/>
        <w:tab w:val="left" w:pos="3708"/>
        <w:tab w:val="left" w:pos="407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6a">
    <w:name w:val="Pár. der. 6a"/>
    <w:rsid w:val="00B74103"/>
    <w:pPr>
      <w:widowControl w:val="0"/>
      <w:tabs>
        <w:tab w:val="left" w:pos="0"/>
        <w:tab w:val="left" w:pos="108"/>
        <w:tab w:val="left" w:pos="828"/>
        <w:tab w:val="left" w:pos="1548"/>
        <w:tab w:val="left" w:pos="2268"/>
        <w:tab w:val="left" w:pos="2988"/>
        <w:tab w:val="left" w:pos="3708"/>
        <w:tab w:val="left" w:pos="4428"/>
        <w:tab w:val="left" w:pos="479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7a">
    <w:name w:val="Pár. der. 7a"/>
    <w:rsid w:val="00B74103"/>
    <w:pPr>
      <w:widowControl w:val="0"/>
      <w:tabs>
        <w:tab w:val="left" w:pos="0"/>
        <w:tab w:val="left" w:pos="108"/>
        <w:tab w:val="left" w:pos="828"/>
        <w:tab w:val="left" w:pos="1548"/>
        <w:tab w:val="left" w:pos="2268"/>
        <w:tab w:val="left" w:pos="2988"/>
        <w:tab w:val="left" w:pos="3708"/>
        <w:tab w:val="left" w:pos="4428"/>
        <w:tab w:val="left" w:pos="5148"/>
        <w:tab w:val="left" w:pos="5646"/>
        <w:tab w:val="decimal"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8a">
    <w:name w:val="Pár. der.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318"/>
        <w:tab w:val="decimal"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Tcnico4a">
    <w:name w:val="Técnico 4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5a">
    <w:name w:val="Técnico 5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6a">
    <w:name w:val="Técnico 6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7a">
    <w:name w:val="Técnico 7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8a">
    <w:name w:val="Técnico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ndice11">
    <w:name w:val="índice 1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ndice21">
    <w:name w:val="índice 2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toa1">
    <w:name w:val="toa1"/>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1">
    <w:name w:val="epígrafe1"/>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MACNormal">
    <w:name w:val="MACNormal"/>
    <w:rsid w:val="00B74103"/>
    <w:pPr>
      <w:widowControl w:val="0"/>
      <w:tabs>
        <w:tab w:val="left" w:pos="-1440"/>
        <w:tab w:val="left" w:pos="-720"/>
      </w:tabs>
      <w:suppressAutoHyphens/>
      <w:autoSpaceDE w:val="0"/>
      <w:spacing w:line="240" w:lineRule="atLeast"/>
    </w:pPr>
    <w:rPr>
      <w:rFonts w:ascii="Arial Narrow" w:eastAsia="Calibri" w:hAnsi="Arial Narrow" w:cs="Arial Narrow"/>
      <w:color w:val="000000"/>
      <w:sz w:val="23"/>
      <w:szCs w:val="23"/>
      <w:lang w:val="en-US" w:eastAsia="ar-SA"/>
    </w:rPr>
  </w:style>
  <w:style w:type="paragraph" w:styleId="ndice10">
    <w:name w:val="index 1"/>
    <w:basedOn w:val="Normal"/>
    <w:next w:val="Normal"/>
    <w:rsid w:val="00B74103"/>
    <w:pPr>
      <w:widowControl w:val="0"/>
      <w:suppressAutoHyphens/>
      <w:autoSpaceDE w:val="0"/>
      <w:spacing w:line="240" w:lineRule="atLeast"/>
      <w:ind w:left="720" w:hanging="720"/>
    </w:pPr>
    <w:rPr>
      <w:rFonts w:ascii="Times New Roman" w:eastAsia="Calibri" w:hAnsi="Times New Roman"/>
      <w:sz w:val="20"/>
      <w:szCs w:val="20"/>
      <w:lang w:val="en-US" w:eastAsia="ar-SA"/>
    </w:rPr>
  </w:style>
  <w:style w:type="paragraph" w:customStyle="1" w:styleId="Textoindependienteprimerasangra21">
    <w:name w:val="Texto independiente primera sangría 21"/>
    <w:basedOn w:val="Sangradetextonormal"/>
    <w:rsid w:val="00B74103"/>
    <w:pPr>
      <w:widowControl w:val="0"/>
      <w:suppressAutoHyphens/>
      <w:autoSpaceDE w:val="0"/>
      <w:ind w:firstLine="210"/>
    </w:pPr>
    <w:rPr>
      <w:rFonts w:ascii="Courier" w:eastAsia="Calibri" w:hAnsi="Courier" w:cs="Courier"/>
      <w:sz w:val="24"/>
      <w:lang w:val="x-none" w:eastAsia="ar-SA"/>
    </w:rPr>
  </w:style>
  <w:style w:type="paragraph" w:customStyle="1" w:styleId="Prrafodelista12">
    <w:name w:val="Párrafo de lista12"/>
    <w:basedOn w:val="Normal"/>
    <w:rsid w:val="00B74103"/>
    <w:pPr>
      <w:suppressAutoHyphens/>
      <w:ind w:left="708"/>
    </w:pPr>
    <w:rPr>
      <w:rFonts w:ascii="Times New Roman" w:eastAsia="Calibri" w:hAnsi="Times New Roman"/>
      <w:sz w:val="24"/>
      <w:lang w:eastAsia="ar-SA"/>
    </w:rPr>
  </w:style>
  <w:style w:type="paragraph" w:customStyle="1" w:styleId="BodyText311">
    <w:name w:val="Body Text 311"/>
    <w:basedOn w:val="Normal"/>
    <w:rsid w:val="00B74103"/>
    <w:pPr>
      <w:suppressAutoHyphens/>
      <w:overflowPunct w:val="0"/>
      <w:autoSpaceDE w:val="0"/>
      <w:jc w:val="both"/>
      <w:textAlignment w:val="baseline"/>
    </w:pPr>
    <w:rPr>
      <w:rFonts w:eastAsia="MS Mincho" w:cs="Arial"/>
      <w:b/>
      <w:bCs/>
      <w:i/>
      <w:iCs/>
      <w:sz w:val="22"/>
      <w:szCs w:val="22"/>
      <w:lang w:eastAsia="ar-SA"/>
    </w:rPr>
  </w:style>
  <w:style w:type="paragraph" w:customStyle="1" w:styleId="BodyText22">
    <w:name w:val="Body Text 22"/>
    <w:basedOn w:val="Normal"/>
    <w:rsid w:val="00B74103"/>
    <w:pPr>
      <w:suppressAutoHyphens/>
      <w:overflowPunct w:val="0"/>
      <w:autoSpaceDE w:val="0"/>
      <w:jc w:val="both"/>
      <w:textAlignment w:val="baseline"/>
    </w:pPr>
    <w:rPr>
      <w:rFonts w:ascii="Tahoma" w:eastAsia="MS Mincho" w:hAnsi="Tahoma" w:cs="Tahoma"/>
      <w:sz w:val="22"/>
      <w:szCs w:val="20"/>
      <w:lang w:val="es-CO" w:eastAsia="ar-SA"/>
    </w:rPr>
  </w:style>
  <w:style w:type="paragraph" w:customStyle="1" w:styleId="WW-Predeterminado">
    <w:name w:val="WW-Predeterminado"/>
    <w:rsid w:val="00B74103"/>
    <w:pPr>
      <w:widowControl w:val="0"/>
      <w:tabs>
        <w:tab w:val="left" w:pos="708"/>
      </w:tabs>
      <w:suppressAutoHyphens/>
      <w:spacing w:line="100" w:lineRule="atLeast"/>
    </w:pPr>
    <w:rPr>
      <w:rFonts w:ascii="Courier" w:hAnsi="Courier" w:cs="Courier"/>
      <w:sz w:val="24"/>
      <w:szCs w:val="24"/>
      <w:lang w:val="es-ES" w:eastAsia="ar-SA"/>
    </w:rPr>
  </w:style>
  <w:style w:type="paragraph" w:customStyle="1" w:styleId="CUERPOTEXTO">
    <w:name w:val="CUERPO TEXTO"/>
    <w:basedOn w:val="Normal"/>
    <w:uiPriority w:val="99"/>
    <w:rsid w:val="00B74103"/>
    <w:pPr>
      <w:suppressAutoHyphens/>
      <w:autoSpaceDE w:val="0"/>
      <w:spacing w:before="28" w:after="28" w:line="210" w:lineRule="atLeast"/>
      <w:ind w:firstLine="283"/>
      <w:jc w:val="both"/>
    </w:pPr>
    <w:rPr>
      <w:rFonts w:ascii="Times" w:hAnsi="Times" w:cs="Times"/>
      <w:color w:val="000000"/>
      <w:sz w:val="19"/>
      <w:szCs w:val="19"/>
      <w:lang w:eastAsia="ar-SA"/>
    </w:rPr>
  </w:style>
  <w:style w:type="paragraph" w:customStyle="1" w:styleId="WW-Prrafodelista1">
    <w:name w:val="WW-Párrafo de lista1"/>
    <w:basedOn w:val="Normal"/>
    <w:rsid w:val="00B74103"/>
    <w:pPr>
      <w:suppressAutoHyphens/>
      <w:spacing w:after="200" w:line="276" w:lineRule="auto"/>
      <w:ind w:left="708"/>
    </w:pPr>
    <w:rPr>
      <w:rFonts w:ascii="Times New Roman" w:eastAsia="Calibri" w:hAnsi="Times New Roman"/>
      <w:i/>
      <w:iCs/>
      <w:sz w:val="56"/>
      <w:szCs w:val="56"/>
      <w:lang w:val="es-CO" w:eastAsia="ar-SA"/>
    </w:rPr>
  </w:style>
  <w:style w:type="paragraph" w:customStyle="1" w:styleId="msolistparagraph0">
    <w:name w:val="msolistparagraph"/>
    <w:basedOn w:val="Normal"/>
    <w:uiPriority w:val="99"/>
    <w:rsid w:val="00B74103"/>
    <w:pPr>
      <w:suppressAutoHyphens/>
      <w:spacing w:before="280" w:after="280"/>
    </w:pPr>
    <w:rPr>
      <w:rFonts w:ascii="Times New Roman" w:hAnsi="Times New Roman"/>
      <w:sz w:val="24"/>
      <w:lang w:eastAsia="ar-SA"/>
    </w:rPr>
  </w:style>
  <w:style w:type="paragraph" w:customStyle="1" w:styleId="yiv240877007msonormal">
    <w:name w:val="yiv240877007msonormal"/>
    <w:basedOn w:val="Normal"/>
    <w:uiPriority w:val="99"/>
    <w:rsid w:val="00B74103"/>
    <w:pPr>
      <w:suppressAutoHyphens/>
      <w:spacing w:before="280" w:after="280"/>
    </w:pPr>
    <w:rPr>
      <w:rFonts w:ascii="Times New Roman" w:hAnsi="Times New Roman"/>
      <w:sz w:val="24"/>
      <w:lang w:eastAsia="ar-SA"/>
    </w:rPr>
  </w:style>
  <w:style w:type="paragraph" w:customStyle="1" w:styleId="Prrafodelista2">
    <w:name w:val="Párrafo de lista2"/>
    <w:basedOn w:val="Normal"/>
    <w:uiPriority w:val="99"/>
    <w:rsid w:val="00B74103"/>
    <w:pPr>
      <w:suppressAutoHyphens/>
      <w:ind w:left="708"/>
    </w:pPr>
    <w:rPr>
      <w:rFonts w:ascii="Times New Roman" w:hAnsi="Times New Roman"/>
      <w:sz w:val="20"/>
      <w:szCs w:val="20"/>
      <w:lang w:eastAsia="ar-SA"/>
    </w:rPr>
  </w:style>
  <w:style w:type="paragraph" w:customStyle="1" w:styleId="yiv917103409msonormal">
    <w:name w:val="yiv917103409msonormal"/>
    <w:basedOn w:val="Normal"/>
    <w:uiPriority w:val="99"/>
    <w:rsid w:val="00B74103"/>
    <w:pPr>
      <w:suppressAutoHyphens/>
      <w:spacing w:before="280" w:after="280"/>
    </w:pPr>
    <w:rPr>
      <w:rFonts w:ascii="Times New Roman" w:hAnsi="Times New Roman"/>
      <w:sz w:val="24"/>
      <w:lang w:val="es-CO" w:eastAsia="ar-SA"/>
    </w:rPr>
  </w:style>
  <w:style w:type="paragraph" w:customStyle="1" w:styleId="Textoindependienteprimerasangra1">
    <w:name w:val="Texto independiente primera sangría1"/>
    <w:basedOn w:val="Textoindependiente"/>
    <w:rsid w:val="00B74103"/>
    <w:pPr>
      <w:widowControl w:val="0"/>
      <w:suppressAutoHyphens/>
      <w:spacing w:after="120"/>
      <w:ind w:firstLine="210"/>
      <w:jc w:val="left"/>
    </w:pPr>
    <w:rPr>
      <w:rFonts w:ascii="Arial" w:hAnsi="Arial" w:cs="Arial"/>
      <w:sz w:val="28"/>
      <w:szCs w:val="28"/>
      <w:lang w:val="x-none" w:eastAsia="ar-SA"/>
    </w:rPr>
  </w:style>
  <w:style w:type="paragraph" w:customStyle="1" w:styleId="Textonormal">
    <w:name w:val="Texto normal"/>
    <w:basedOn w:val="Normal"/>
    <w:uiPriority w:val="99"/>
    <w:rsid w:val="00B74103"/>
    <w:pPr>
      <w:suppressAutoHyphens/>
      <w:jc w:val="both"/>
    </w:pPr>
    <w:rPr>
      <w:rFonts w:ascii="New century Schlbk" w:hAnsi="New century Schlbk" w:cs="New century Schlbk"/>
      <w:szCs w:val="28"/>
      <w:lang w:val="es-ES_tradnl" w:eastAsia="ar-SA"/>
    </w:rPr>
  </w:style>
  <w:style w:type="paragraph" w:customStyle="1" w:styleId="Listavistosa-nfasis11">
    <w:name w:val="Lista vistosa - Énfasis 11"/>
    <w:basedOn w:val="Normal"/>
    <w:uiPriority w:val="99"/>
    <w:rsid w:val="00B74103"/>
    <w:pPr>
      <w:suppressAutoHyphens/>
      <w:ind w:left="708"/>
    </w:pPr>
    <w:rPr>
      <w:rFonts w:ascii="Times New Roman" w:hAnsi="Times New Roman"/>
      <w:sz w:val="24"/>
      <w:lang w:val="en-US" w:eastAsia="ar-SA"/>
    </w:rPr>
  </w:style>
  <w:style w:type="paragraph" w:customStyle="1" w:styleId="Sombreadovistoso-nfasis12">
    <w:name w:val="Sombreado vistoso - Énfasis 12"/>
    <w:uiPriority w:val="99"/>
    <w:rsid w:val="00B74103"/>
    <w:pPr>
      <w:suppressAutoHyphens/>
    </w:pPr>
    <w:rPr>
      <w:rFonts w:ascii="Courier New" w:eastAsia="Calibri" w:hAnsi="Courier New" w:cs="Courier New"/>
      <w:sz w:val="24"/>
      <w:szCs w:val="24"/>
      <w:lang w:val="es-ES" w:eastAsia="ar-SA"/>
    </w:rPr>
  </w:style>
  <w:style w:type="paragraph" w:customStyle="1" w:styleId="yiv904949245msonormal">
    <w:name w:val="yiv904949245msonormal"/>
    <w:basedOn w:val="Normal"/>
    <w:uiPriority w:val="99"/>
    <w:rsid w:val="00B74103"/>
    <w:pPr>
      <w:suppressAutoHyphens/>
      <w:spacing w:before="280" w:after="280"/>
    </w:pPr>
    <w:rPr>
      <w:rFonts w:ascii="Times New Roman" w:hAnsi="Times New Roman"/>
      <w:sz w:val="24"/>
      <w:lang w:eastAsia="ar-SA"/>
    </w:rPr>
  </w:style>
  <w:style w:type="paragraph" w:customStyle="1" w:styleId="Sombreadovistoso-nfasis11">
    <w:name w:val="Sombreado vistoso - Énfasis 11"/>
    <w:uiPriority w:val="99"/>
    <w:rsid w:val="00B74103"/>
    <w:pPr>
      <w:suppressAutoHyphens/>
    </w:pPr>
    <w:rPr>
      <w:rFonts w:ascii="Courier New" w:eastAsia="Calibri" w:hAnsi="Courier New" w:cs="Courier New"/>
      <w:sz w:val="24"/>
      <w:szCs w:val="24"/>
      <w:lang w:val="es-ES" w:eastAsia="ar-SA"/>
    </w:rPr>
  </w:style>
  <w:style w:type="paragraph" w:customStyle="1" w:styleId="EstiloNotarialCenturyGothic">
    <w:name w:val="Estilo Notarial + Century Gothic"/>
    <w:basedOn w:val="Notarial"/>
    <w:rsid w:val="00B74103"/>
    <w:pPr>
      <w:suppressLineNumbers w:val="0"/>
      <w:tabs>
        <w:tab w:val="clear" w:pos="4819"/>
        <w:tab w:val="clear" w:pos="9638"/>
        <w:tab w:val="right" w:leader="hyphen" w:pos="8392"/>
      </w:tabs>
      <w:spacing w:line="480" w:lineRule="exact"/>
      <w:ind w:left="113" w:hanging="357"/>
      <w:outlineLvl w:val="9"/>
    </w:pPr>
    <w:rPr>
      <w:rFonts w:ascii="Trebuchet MS" w:eastAsia="Times New Roman" w:hAnsi="Trebuchet MS" w:cs="Trebuchet MS"/>
      <w:bCs w:val="0"/>
      <w:spacing w:val="-3"/>
      <w:kern w:val="0"/>
      <w:sz w:val="24"/>
      <w:szCs w:val="20"/>
      <w:lang w:val="es-CO" w:eastAsia="he-IL" w:bidi="he-IL"/>
    </w:rPr>
  </w:style>
  <w:style w:type="paragraph" w:customStyle="1" w:styleId="Autor">
    <w:name w:val="Autor:"/>
    <w:rsid w:val="00B74103"/>
    <w:pPr>
      <w:suppressAutoHyphens/>
      <w:spacing w:line="360" w:lineRule="auto"/>
      <w:ind w:left="113" w:hanging="357"/>
      <w:jc w:val="both"/>
    </w:pPr>
    <w:rPr>
      <w:rFonts w:eastAsia="MS Mincho"/>
      <w:sz w:val="24"/>
      <w:szCs w:val="24"/>
      <w:lang w:eastAsia="ar-SA"/>
    </w:rPr>
  </w:style>
  <w:style w:type="paragraph" w:customStyle="1" w:styleId="Textoindependiente24">
    <w:name w:val="Texto independiente 24"/>
    <w:basedOn w:val="Normal"/>
    <w:rsid w:val="00B74103"/>
    <w:pPr>
      <w:suppressAutoHyphens/>
      <w:overflowPunct w:val="0"/>
      <w:autoSpaceDE w:val="0"/>
      <w:jc w:val="both"/>
      <w:textAlignment w:val="baseline"/>
    </w:pPr>
    <w:rPr>
      <w:rFonts w:ascii="Tahoma" w:hAnsi="Tahoma" w:cs="Tahoma"/>
      <w:sz w:val="22"/>
      <w:szCs w:val="20"/>
      <w:lang w:val="es-CO" w:eastAsia="ar-SA"/>
    </w:rPr>
  </w:style>
  <w:style w:type="paragraph" w:customStyle="1" w:styleId="Textosinformato3">
    <w:name w:val="Texto sin formato3"/>
    <w:basedOn w:val="Normal"/>
    <w:rsid w:val="00B74103"/>
    <w:pPr>
      <w:suppressAutoHyphens/>
      <w:overflowPunct w:val="0"/>
      <w:autoSpaceDE w:val="0"/>
      <w:textAlignment w:val="baseline"/>
    </w:pPr>
    <w:rPr>
      <w:rFonts w:ascii="Courier New" w:hAnsi="Courier New" w:cs="Courier New"/>
      <w:sz w:val="20"/>
      <w:szCs w:val="20"/>
      <w:lang w:eastAsia="ar-SA"/>
    </w:rPr>
  </w:style>
  <w:style w:type="paragraph" w:customStyle="1" w:styleId="xl30">
    <w:name w:val="xl30"/>
    <w:basedOn w:val="Normal"/>
    <w:rsid w:val="00B74103"/>
    <w:pPr>
      <w:pBdr>
        <w:top w:val="single" w:sz="8" w:space="0" w:color="000000"/>
        <w:left w:val="single" w:sz="4" w:space="0" w:color="000000"/>
        <w:bottom w:val="single" w:sz="4" w:space="0" w:color="000000"/>
        <w:right w:val="single" w:sz="4" w:space="0" w:color="000000"/>
      </w:pBdr>
      <w:suppressAutoHyphens/>
      <w:spacing w:before="280" w:after="280"/>
      <w:jc w:val="center"/>
    </w:pPr>
    <w:rPr>
      <w:rFonts w:cs="Arial"/>
      <w:b/>
      <w:bCs/>
      <w:sz w:val="24"/>
      <w:lang w:eastAsia="ar-SA"/>
    </w:rPr>
  </w:style>
  <w:style w:type="paragraph" w:customStyle="1" w:styleId="Textopredeterminado2">
    <w:name w:val="Texto predeterminado:2"/>
    <w:basedOn w:val="Normal"/>
    <w:rsid w:val="00B74103"/>
    <w:pPr>
      <w:tabs>
        <w:tab w:val="left" w:pos="0"/>
      </w:tabs>
      <w:suppressAutoHyphens/>
    </w:pPr>
    <w:rPr>
      <w:rFonts w:ascii="Times New Roman" w:hAnsi="Times New Roman"/>
      <w:color w:val="000000"/>
      <w:sz w:val="24"/>
      <w:szCs w:val="20"/>
      <w:lang w:val="en-US" w:eastAsia="ar-SA"/>
    </w:rPr>
  </w:style>
  <w:style w:type="paragraph" w:customStyle="1" w:styleId="WW-Textopreformateado111">
    <w:name w:val="WW-Texto preformateado111"/>
    <w:basedOn w:val="Normal"/>
    <w:rsid w:val="00B74103"/>
    <w:pPr>
      <w:widowControl w:val="0"/>
      <w:suppressAutoHyphens/>
    </w:pPr>
    <w:rPr>
      <w:rFonts w:ascii="Times" w:eastAsia="Bitstream Vera Sans" w:hAnsi="Times" w:cs="Times"/>
      <w:kern w:val="1"/>
      <w:sz w:val="20"/>
      <w:lang w:eastAsia="ar-SA"/>
    </w:rPr>
  </w:style>
  <w:style w:type="paragraph" w:styleId="Textonotaalfinal">
    <w:name w:val="endnote text"/>
    <w:basedOn w:val="Normal"/>
    <w:link w:val="TextonotaalfinalCar2"/>
    <w:rsid w:val="00B74103"/>
    <w:pPr>
      <w:suppressAutoHyphens/>
    </w:pPr>
    <w:rPr>
      <w:sz w:val="20"/>
      <w:szCs w:val="20"/>
      <w:lang w:val="x-none" w:eastAsia="ar-SA"/>
    </w:rPr>
  </w:style>
  <w:style w:type="character" w:customStyle="1" w:styleId="TextonotaalfinalCar2">
    <w:name w:val="Texto nota al final Car2"/>
    <w:link w:val="Textonotaalfinal"/>
    <w:rsid w:val="00B74103"/>
    <w:rPr>
      <w:rFonts w:ascii="Arial" w:hAnsi="Arial"/>
      <w:lang w:val="x-none" w:eastAsia="ar-SA"/>
    </w:rPr>
  </w:style>
  <w:style w:type="paragraph" w:customStyle="1" w:styleId="EstiloArial16ptoCursivaNegroJustificadoInterlineadoM">
    <w:name w:val="Estilo Arial 16 pto Cursiva Negro Justificado Interlineado:  Mú..."/>
    <w:basedOn w:val="Normal"/>
    <w:rsid w:val="00B74103"/>
    <w:pPr>
      <w:suppressAutoHyphens/>
      <w:spacing w:line="312" w:lineRule="auto"/>
      <w:jc w:val="both"/>
    </w:pPr>
    <w:rPr>
      <w:rFonts w:eastAsia="Calibri" w:cs="Arial"/>
      <w:i/>
      <w:iCs/>
      <w:color w:val="000000"/>
      <w:sz w:val="32"/>
      <w:szCs w:val="20"/>
      <w:lang w:eastAsia="ar-SA"/>
    </w:rPr>
  </w:style>
  <w:style w:type="paragraph" w:customStyle="1" w:styleId="Heading">
    <w:name w:val="Heading"/>
    <w:basedOn w:val="Standard"/>
    <w:next w:val="Textbody"/>
    <w:rsid w:val="00B74103"/>
    <w:pPr>
      <w:keepNext/>
      <w:autoSpaceDN/>
      <w:spacing w:before="240" w:after="120"/>
    </w:pPr>
    <w:rPr>
      <w:rFonts w:ascii="Arial" w:eastAsia="Arial Unicode MS" w:hAnsi="Arial" w:cs="Arial"/>
      <w:kern w:val="1"/>
      <w:sz w:val="28"/>
      <w:szCs w:val="28"/>
      <w:lang w:eastAsia="hi-IN" w:bidi="hi-IN"/>
    </w:rPr>
  </w:style>
  <w:style w:type="paragraph" w:customStyle="1" w:styleId="Epgrafe0">
    <w:name w:val="Epígrafe"/>
    <w:basedOn w:val="Standard"/>
    <w:rsid w:val="00B74103"/>
    <w:pPr>
      <w:suppressLineNumbers/>
      <w:autoSpaceDN/>
      <w:spacing w:before="120" w:after="120"/>
    </w:pPr>
    <w:rPr>
      <w:rFonts w:eastAsia="SimSun" w:cs="Mangal"/>
      <w:i/>
      <w:iCs/>
      <w:kern w:val="1"/>
      <w:lang w:eastAsia="hi-IN" w:bidi="hi-IN"/>
    </w:rPr>
  </w:style>
  <w:style w:type="paragraph" w:customStyle="1" w:styleId="Index">
    <w:name w:val="Index"/>
    <w:basedOn w:val="Standard"/>
    <w:rsid w:val="00B74103"/>
    <w:pPr>
      <w:suppressLineNumbers/>
      <w:autoSpaceDN/>
    </w:pPr>
    <w:rPr>
      <w:rFonts w:eastAsia="SimSun" w:cs="Mangal"/>
      <w:kern w:val="1"/>
      <w:sz w:val="20"/>
      <w:szCs w:val="20"/>
      <w:lang w:eastAsia="hi-IN" w:bidi="hi-IN"/>
    </w:rPr>
  </w:style>
  <w:style w:type="paragraph" w:customStyle="1" w:styleId="TableContents">
    <w:name w:val="Table Contents"/>
    <w:basedOn w:val="Standard"/>
    <w:rsid w:val="00B74103"/>
    <w:pPr>
      <w:suppressLineNumbers/>
      <w:autoSpaceDN/>
    </w:pPr>
    <w:rPr>
      <w:rFonts w:eastAsia="SimSun" w:cs="Mangal"/>
      <w:kern w:val="1"/>
      <w:sz w:val="20"/>
      <w:szCs w:val="20"/>
      <w:lang w:eastAsia="hi-IN" w:bidi="hi-IN"/>
    </w:rPr>
  </w:style>
  <w:style w:type="paragraph" w:customStyle="1" w:styleId="TableHeading">
    <w:name w:val="Table Heading"/>
    <w:basedOn w:val="TableContents"/>
    <w:rsid w:val="00B74103"/>
    <w:pPr>
      <w:jc w:val="center"/>
    </w:pPr>
    <w:rPr>
      <w:b/>
      <w:bCs/>
    </w:rPr>
  </w:style>
  <w:style w:type="paragraph" w:customStyle="1" w:styleId="WW-Textopreformateado11">
    <w:name w:val="WW-Texto preformateado11"/>
    <w:basedOn w:val="Normal"/>
    <w:rsid w:val="00B74103"/>
    <w:pPr>
      <w:widowControl w:val="0"/>
      <w:suppressAutoHyphens/>
    </w:pPr>
    <w:rPr>
      <w:rFonts w:ascii="Times" w:eastAsia="Times" w:hAnsi="Times" w:cs="Times"/>
      <w:kern w:val="1"/>
      <w:sz w:val="20"/>
      <w:szCs w:val="20"/>
      <w:lang w:eastAsia="hi-IN" w:bidi="hi-IN"/>
    </w:rPr>
  </w:style>
  <w:style w:type="paragraph" w:customStyle="1" w:styleId="Textosinformato31">
    <w:name w:val="Texto sin formato31"/>
    <w:basedOn w:val="Normal"/>
    <w:rsid w:val="00B74103"/>
    <w:pPr>
      <w:suppressAutoHyphens/>
      <w:spacing w:line="360" w:lineRule="auto"/>
      <w:jc w:val="both"/>
    </w:pPr>
    <w:rPr>
      <w:rFonts w:ascii="Courier New" w:hAnsi="Courier New" w:cs="Courier New"/>
      <w:sz w:val="20"/>
      <w:szCs w:val="20"/>
      <w:lang w:val="es-CO" w:eastAsia="ar-SA"/>
    </w:rPr>
  </w:style>
  <w:style w:type="character" w:customStyle="1" w:styleId="TextocomentarioCar3">
    <w:name w:val="Texto comentario Car3"/>
    <w:uiPriority w:val="99"/>
    <w:semiHidden/>
    <w:rsid w:val="00B74103"/>
    <w:rPr>
      <w:rFonts w:ascii="Arial" w:hAnsi="Arial" w:cs="Arial"/>
      <w:lang w:val="es-ES" w:eastAsia="ar-SA"/>
    </w:rPr>
  </w:style>
  <w:style w:type="paragraph" w:customStyle="1" w:styleId="DefinitionTerm">
    <w:name w:val="Definition Term"/>
    <w:basedOn w:val="Normal"/>
    <w:next w:val="DefinitionList"/>
    <w:rsid w:val="00B74103"/>
    <w:pPr>
      <w:widowControl w:val="0"/>
    </w:pPr>
    <w:rPr>
      <w:rFonts w:ascii="Times New Roman" w:eastAsia="MS Mincho" w:hAnsi="Times New Roman"/>
      <w:sz w:val="24"/>
      <w:szCs w:val="20"/>
      <w:lang w:val="es-ES_tradnl"/>
    </w:rPr>
  </w:style>
  <w:style w:type="paragraph" w:customStyle="1" w:styleId="DefinitionList">
    <w:name w:val="Definition List"/>
    <w:basedOn w:val="Normal"/>
    <w:next w:val="DefinitionTerm"/>
    <w:rsid w:val="00B74103"/>
    <w:pPr>
      <w:widowControl w:val="0"/>
      <w:ind w:left="360"/>
    </w:pPr>
    <w:rPr>
      <w:rFonts w:ascii="Times New Roman" w:eastAsia="MS Mincho" w:hAnsi="Times New Roman"/>
      <w:sz w:val="24"/>
      <w:szCs w:val="20"/>
      <w:lang w:val="es-ES_tradnl"/>
    </w:rPr>
  </w:style>
  <w:style w:type="character" w:customStyle="1" w:styleId="Definition">
    <w:name w:val="Definition"/>
    <w:rsid w:val="00B74103"/>
    <w:rPr>
      <w:i/>
    </w:rPr>
  </w:style>
  <w:style w:type="paragraph" w:customStyle="1" w:styleId="H1">
    <w:name w:val="H1"/>
    <w:basedOn w:val="Normal"/>
    <w:next w:val="Normal"/>
    <w:rsid w:val="00B74103"/>
    <w:pPr>
      <w:keepNext/>
      <w:widowControl w:val="0"/>
      <w:spacing w:before="100" w:after="100"/>
    </w:pPr>
    <w:rPr>
      <w:rFonts w:ascii="Times New Roman" w:eastAsia="MS Mincho" w:hAnsi="Times New Roman"/>
      <w:b/>
      <w:kern w:val="36"/>
      <w:sz w:val="48"/>
      <w:szCs w:val="20"/>
      <w:lang w:val="es-ES_tradnl"/>
    </w:rPr>
  </w:style>
  <w:style w:type="paragraph" w:customStyle="1" w:styleId="H2">
    <w:name w:val="H2"/>
    <w:basedOn w:val="Normal"/>
    <w:next w:val="Normal"/>
    <w:rsid w:val="00B74103"/>
    <w:pPr>
      <w:keepNext/>
      <w:widowControl w:val="0"/>
      <w:spacing w:before="100" w:after="100"/>
    </w:pPr>
    <w:rPr>
      <w:rFonts w:ascii="Times New Roman" w:eastAsia="MS Mincho" w:hAnsi="Times New Roman"/>
      <w:b/>
      <w:sz w:val="36"/>
      <w:szCs w:val="20"/>
      <w:lang w:val="es-ES_tradnl"/>
    </w:rPr>
  </w:style>
  <w:style w:type="paragraph" w:customStyle="1" w:styleId="H3">
    <w:name w:val="H3"/>
    <w:basedOn w:val="Normal"/>
    <w:next w:val="Normal"/>
    <w:rsid w:val="00B74103"/>
    <w:pPr>
      <w:keepNext/>
      <w:widowControl w:val="0"/>
      <w:spacing w:before="100" w:after="100"/>
    </w:pPr>
    <w:rPr>
      <w:rFonts w:ascii="Times New Roman" w:eastAsia="MS Mincho" w:hAnsi="Times New Roman"/>
      <w:b/>
      <w:szCs w:val="20"/>
      <w:lang w:val="es-ES_tradnl"/>
    </w:rPr>
  </w:style>
  <w:style w:type="paragraph" w:customStyle="1" w:styleId="H4">
    <w:name w:val="H4"/>
    <w:basedOn w:val="Normal"/>
    <w:next w:val="Normal"/>
    <w:rsid w:val="00B74103"/>
    <w:pPr>
      <w:keepNext/>
      <w:widowControl w:val="0"/>
      <w:spacing w:before="100" w:after="100"/>
    </w:pPr>
    <w:rPr>
      <w:rFonts w:ascii="Times New Roman" w:eastAsia="MS Mincho" w:hAnsi="Times New Roman"/>
      <w:b/>
      <w:sz w:val="24"/>
      <w:szCs w:val="20"/>
      <w:lang w:val="es-ES_tradnl"/>
    </w:rPr>
  </w:style>
  <w:style w:type="paragraph" w:customStyle="1" w:styleId="H5">
    <w:name w:val="H5"/>
    <w:basedOn w:val="Normal"/>
    <w:next w:val="Normal"/>
    <w:rsid w:val="00B74103"/>
    <w:pPr>
      <w:keepNext/>
      <w:widowControl w:val="0"/>
      <w:spacing w:before="100" w:after="100"/>
    </w:pPr>
    <w:rPr>
      <w:rFonts w:ascii="Times New Roman" w:eastAsia="MS Mincho" w:hAnsi="Times New Roman"/>
      <w:b/>
      <w:sz w:val="20"/>
      <w:szCs w:val="20"/>
      <w:lang w:val="es-ES_tradnl"/>
    </w:rPr>
  </w:style>
  <w:style w:type="paragraph" w:customStyle="1" w:styleId="H6">
    <w:name w:val="H6"/>
    <w:basedOn w:val="Normal"/>
    <w:next w:val="Normal"/>
    <w:rsid w:val="00B74103"/>
    <w:pPr>
      <w:keepNext/>
      <w:widowControl w:val="0"/>
      <w:spacing w:before="100" w:after="100"/>
    </w:pPr>
    <w:rPr>
      <w:rFonts w:ascii="Times New Roman" w:eastAsia="MS Mincho" w:hAnsi="Times New Roman"/>
      <w:b/>
      <w:sz w:val="16"/>
      <w:szCs w:val="20"/>
      <w:lang w:val="es-ES_tradnl"/>
    </w:rPr>
  </w:style>
  <w:style w:type="paragraph" w:customStyle="1" w:styleId="Address">
    <w:name w:val="Address"/>
    <w:basedOn w:val="Normal"/>
    <w:next w:val="Normal"/>
    <w:rsid w:val="00B74103"/>
    <w:pPr>
      <w:widowControl w:val="0"/>
    </w:pPr>
    <w:rPr>
      <w:rFonts w:ascii="Times New Roman" w:eastAsia="MS Mincho" w:hAnsi="Times New Roman"/>
      <w:i/>
      <w:sz w:val="24"/>
      <w:szCs w:val="20"/>
      <w:lang w:val="es-ES_tradnl"/>
    </w:rPr>
  </w:style>
  <w:style w:type="paragraph" w:customStyle="1" w:styleId="Blockquote">
    <w:name w:val="Blockquote"/>
    <w:basedOn w:val="Normal"/>
    <w:rsid w:val="00B74103"/>
    <w:pPr>
      <w:widowControl w:val="0"/>
      <w:spacing w:before="100" w:after="100"/>
      <w:ind w:left="360" w:right="360"/>
    </w:pPr>
    <w:rPr>
      <w:rFonts w:ascii="Times New Roman" w:eastAsia="MS Mincho" w:hAnsi="Times New Roman"/>
      <w:sz w:val="24"/>
      <w:szCs w:val="20"/>
      <w:lang w:val="es-ES_tradnl"/>
    </w:rPr>
  </w:style>
  <w:style w:type="character" w:customStyle="1" w:styleId="CITE">
    <w:name w:val="CITE"/>
    <w:rsid w:val="00B74103"/>
    <w:rPr>
      <w:i/>
    </w:rPr>
  </w:style>
  <w:style w:type="character" w:customStyle="1" w:styleId="CODE">
    <w:name w:val="CODE"/>
    <w:rsid w:val="00B74103"/>
    <w:rPr>
      <w:rFonts w:ascii="Courier New" w:hAnsi="Courier New"/>
      <w:sz w:val="20"/>
    </w:rPr>
  </w:style>
  <w:style w:type="character" w:customStyle="1" w:styleId="Emphasis1">
    <w:name w:val="Emphasis1"/>
    <w:rsid w:val="00B74103"/>
    <w:rPr>
      <w:i/>
    </w:rPr>
  </w:style>
  <w:style w:type="character" w:customStyle="1" w:styleId="Hyperlink1">
    <w:name w:val="Hyperlink1"/>
    <w:rsid w:val="00B74103"/>
    <w:rPr>
      <w:color w:val="0000FF"/>
      <w:u w:val="single"/>
    </w:rPr>
  </w:style>
  <w:style w:type="character" w:customStyle="1" w:styleId="FollowedHyperlink1">
    <w:name w:val="FollowedHyperlink1"/>
    <w:rsid w:val="00B74103"/>
    <w:rPr>
      <w:color w:val="800080"/>
      <w:u w:val="single"/>
    </w:rPr>
  </w:style>
  <w:style w:type="character" w:customStyle="1" w:styleId="Keyboard">
    <w:name w:val="Keyboard"/>
    <w:rsid w:val="00B74103"/>
    <w:rPr>
      <w:rFonts w:ascii="Courier New" w:hAnsi="Courier New"/>
      <w:b/>
      <w:sz w:val="20"/>
    </w:rPr>
  </w:style>
  <w:style w:type="paragraph" w:customStyle="1" w:styleId="Preformatted">
    <w:name w:val="Preformatted"/>
    <w:basedOn w:val="Normal"/>
    <w:rsid w:val="00B7410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MS Mincho" w:hAnsi="Courier New"/>
      <w:sz w:val="20"/>
      <w:szCs w:val="20"/>
      <w:lang w:val="es-ES_tradnl"/>
    </w:rPr>
  </w:style>
  <w:style w:type="paragraph" w:customStyle="1" w:styleId="z-BottomofForm1">
    <w:name w:val="z-Bottom of Form1"/>
    <w:next w:val="Normal"/>
    <w:rsid w:val="00B74103"/>
    <w:pPr>
      <w:widowControl w:val="0"/>
      <w:pBdr>
        <w:top w:val="double" w:sz="6" w:space="0" w:color="000000"/>
      </w:pBdr>
      <w:jc w:val="center"/>
    </w:pPr>
    <w:rPr>
      <w:rFonts w:ascii="Arial" w:eastAsia="MS Mincho" w:hAnsi="Arial"/>
      <w:vanish/>
      <w:sz w:val="16"/>
      <w:lang w:val="es-ES_tradnl" w:eastAsia="es-ES"/>
    </w:rPr>
  </w:style>
  <w:style w:type="paragraph" w:customStyle="1" w:styleId="z-TopofForm1">
    <w:name w:val="z-Top of Form1"/>
    <w:next w:val="Normal"/>
    <w:rsid w:val="00B74103"/>
    <w:pPr>
      <w:widowControl w:val="0"/>
      <w:pBdr>
        <w:bottom w:val="double" w:sz="6" w:space="0" w:color="000000"/>
      </w:pBdr>
      <w:jc w:val="center"/>
    </w:pPr>
    <w:rPr>
      <w:rFonts w:ascii="Arial" w:eastAsia="MS Mincho" w:hAnsi="Arial"/>
      <w:vanish/>
      <w:sz w:val="16"/>
      <w:lang w:val="es-ES_tradnl" w:eastAsia="es-ES"/>
    </w:rPr>
  </w:style>
  <w:style w:type="character" w:customStyle="1" w:styleId="Sample">
    <w:name w:val="Sample"/>
    <w:rsid w:val="00B74103"/>
    <w:rPr>
      <w:rFonts w:ascii="Courier New" w:hAnsi="Courier New"/>
    </w:rPr>
  </w:style>
  <w:style w:type="character" w:customStyle="1" w:styleId="Strong1">
    <w:name w:val="Strong1"/>
    <w:rsid w:val="00B74103"/>
    <w:rPr>
      <w:b/>
    </w:rPr>
  </w:style>
  <w:style w:type="character" w:customStyle="1" w:styleId="Typewriter">
    <w:name w:val="Typewriter"/>
    <w:rsid w:val="00B74103"/>
    <w:rPr>
      <w:rFonts w:ascii="Courier New" w:hAnsi="Courier New"/>
      <w:sz w:val="20"/>
    </w:rPr>
  </w:style>
  <w:style w:type="character" w:customStyle="1" w:styleId="Variable">
    <w:name w:val="Variable"/>
    <w:rsid w:val="00B74103"/>
    <w:rPr>
      <w:i/>
    </w:rPr>
  </w:style>
  <w:style w:type="character" w:customStyle="1" w:styleId="HTMLMarkup">
    <w:name w:val="HTML Markup"/>
    <w:rsid w:val="00B74103"/>
    <w:rPr>
      <w:vanish/>
      <w:color w:val="FF0000"/>
    </w:rPr>
  </w:style>
  <w:style w:type="character" w:customStyle="1" w:styleId="Comment">
    <w:name w:val="Comment"/>
    <w:rsid w:val="00B74103"/>
    <w:rPr>
      <w:vanish/>
    </w:rPr>
  </w:style>
  <w:style w:type="character" w:customStyle="1" w:styleId="NormalWebCar">
    <w:name w:val="Normal (Web) Car"/>
    <w:aliases w:val=" Car Car Car Car1, Car Car Car Car Car Car1, Car Car Car Car Car Car Car,Car Car Car Car Car1, Car Car Car Car Car1,Car Car Car Car Car Car Car1,Car Car Car Car Car Ca Car,Car Car Car Car Car Car Car Car,Car Car Car Car Car Car1,Car Car"/>
    <w:link w:val="NormalWeb"/>
    <w:rsid w:val="00B74103"/>
    <w:rPr>
      <w:sz w:val="24"/>
      <w:szCs w:val="24"/>
      <w:lang w:val="es-ES_tradnl" w:eastAsia="es-ES_tradnl"/>
    </w:rPr>
  </w:style>
  <w:style w:type="character" w:customStyle="1" w:styleId="EstilonegroTachado">
    <w:name w:val="Estilo negro Tachado"/>
    <w:rsid w:val="00B74103"/>
    <w:rPr>
      <w:strike/>
      <w:color w:val="000000"/>
    </w:rPr>
  </w:style>
  <w:style w:type="character" w:customStyle="1" w:styleId="Sangra2detindependienteCar1">
    <w:name w:val="Sangría 2 de t. independiente Car1"/>
    <w:rsid w:val="00B74103"/>
    <w:rPr>
      <w:rFonts w:ascii="Arial" w:hAnsi="Arial"/>
      <w:sz w:val="28"/>
      <w:szCs w:val="24"/>
      <w:lang w:val="es-ES" w:eastAsia="es-ES"/>
    </w:rPr>
  </w:style>
  <w:style w:type="paragraph" w:customStyle="1" w:styleId="NormalNegrocomprimido015">
    <w:name w:val="Normal + Negro+comprimido 0.15"/>
    <w:basedOn w:val="Normal"/>
    <w:rsid w:val="00B74103"/>
    <w:pPr>
      <w:widowControl w:val="0"/>
      <w:suppressAutoHyphens/>
      <w:spacing w:before="100" w:after="100"/>
      <w:jc w:val="both"/>
    </w:pPr>
    <w:rPr>
      <w:rFonts w:ascii="Times New Roman" w:eastAsia="MS Mincho" w:hAnsi="Times New Roman"/>
      <w:b/>
      <w:snapToGrid w:val="0"/>
      <w:color w:val="000000"/>
      <w:sz w:val="24"/>
      <w:lang w:val="es-ES_tradnl"/>
    </w:rPr>
  </w:style>
  <w:style w:type="character" w:customStyle="1" w:styleId="PuestoCar2">
    <w:name w:val="Puesto Car2"/>
    <w:uiPriority w:val="10"/>
    <w:rsid w:val="00B74103"/>
    <w:rPr>
      <w:b/>
      <w:bCs/>
      <w:sz w:val="24"/>
      <w:szCs w:val="24"/>
      <w:lang w:val="es-ES" w:eastAsia="es-ES"/>
    </w:rPr>
  </w:style>
  <w:style w:type="character" w:customStyle="1" w:styleId="Textoindependiente3Car1">
    <w:name w:val="Texto independiente 3 Car1"/>
    <w:semiHidden/>
    <w:rsid w:val="00B74103"/>
    <w:rPr>
      <w:sz w:val="16"/>
      <w:szCs w:val="16"/>
      <w:lang w:val="es-ES_tradnl" w:eastAsia="es-ES"/>
    </w:rPr>
  </w:style>
  <w:style w:type="character" w:customStyle="1" w:styleId="Textoindependiente2Car1">
    <w:name w:val="Texto independiente 2 Car1"/>
    <w:semiHidden/>
    <w:rsid w:val="00B74103"/>
    <w:rPr>
      <w:sz w:val="24"/>
      <w:lang w:val="es-ES_tradnl" w:eastAsia="es-ES"/>
    </w:rPr>
  </w:style>
  <w:style w:type="character" w:customStyle="1" w:styleId="PuestoCar1">
    <w:name w:val="Puesto Car1"/>
    <w:uiPriority w:val="10"/>
    <w:rsid w:val="00B74103"/>
    <w:rPr>
      <w:rFonts w:ascii="Calibri Light" w:eastAsia="Times New Roman" w:hAnsi="Calibri Light" w:cs="Times New Roman"/>
      <w:spacing w:val="-10"/>
      <w:kern w:val="28"/>
      <w:sz w:val="56"/>
      <w:szCs w:val="56"/>
      <w:lang w:val="es-ES_tradnl" w:eastAsia="es-ES"/>
    </w:rPr>
  </w:style>
  <w:style w:type="paragraph" w:customStyle="1" w:styleId="xmsonormal">
    <w:name w:val="x_msonormal"/>
    <w:basedOn w:val="Normal"/>
    <w:rsid w:val="00B74103"/>
    <w:pPr>
      <w:spacing w:before="100" w:beforeAutospacing="1" w:after="100" w:afterAutospacing="1"/>
    </w:pPr>
    <w:rPr>
      <w:rFonts w:ascii="Times New Roman" w:hAnsi="Times New Roman"/>
      <w:sz w:val="24"/>
      <w:lang w:val="es-CO" w:eastAsia="es-CO"/>
    </w:rPr>
  </w:style>
  <w:style w:type="character" w:customStyle="1" w:styleId="xil">
    <w:name w:val="x_il"/>
    <w:rsid w:val="00B74103"/>
  </w:style>
  <w:style w:type="paragraph" w:customStyle="1" w:styleId="xl154">
    <w:name w:val="xl154"/>
    <w:basedOn w:val="Normal"/>
    <w:rsid w:val="00B74103"/>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5">
    <w:name w:val="xl155"/>
    <w:basedOn w:val="Normal"/>
    <w:rsid w:val="00B74103"/>
    <w:pPr>
      <w:pBdr>
        <w:top w:val="single" w:sz="4" w:space="0" w:color="auto"/>
      </w:pBdr>
      <w:spacing w:before="100" w:beforeAutospacing="1" w:after="100" w:afterAutospacing="1"/>
      <w:jc w:val="center"/>
      <w:textAlignment w:val="center"/>
    </w:pPr>
    <w:rPr>
      <w:rFonts w:ascii="Arial Narrow" w:hAnsi="Arial Narrow"/>
      <w:color w:val="0D0D0D"/>
      <w:sz w:val="20"/>
      <w:szCs w:val="20"/>
      <w:lang w:val="es-CO" w:eastAsia="es-CO"/>
    </w:rPr>
  </w:style>
  <w:style w:type="paragraph" w:customStyle="1" w:styleId="xl156">
    <w:name w:val="xl156"/>
    <w:basedOn w:val="Normal"/>
    <w:rsid w:val="00B74103"/>
    <w:pPr>
      <w:pBdr>
        <w:top w:val="single" w:sz="4" w:space="0" w:color="auto"/>
        <w:left w:val="single" w:sz="4" w:space="0" w:color="auto"/>
        <w:right w:val="single" w:sz="4" w:space="0" w:color="auto"/>
      </w:pBdr>
      <w:spacing w:before="100" w:beforeAutospacing="1" w:after="100" w:afterAutospacing="1"/>
      <w:jc w:val="center"/>
    </w:pPr>
    <w:rPr>
      <w:rFonts w:ascii="Arial Narrow" w:hAnsi="Arial Narrow"/>
      <w:color w:val="0D0D0D"/>
      <w:sz w:val="20"/>
      <w:szCs w:val="20"/>
      <w:lang w:val="es-CO" w:eastAsia="es-CO"/>
    </w:rPr>
  </w:style>
  <w:style w:type="paragraph" w:customStyle="1" w:styleId="xl157">
    <w:name w:val="xl157"/>
    <w:basedOn w:val="Normal"/>
    <w:rsid w:val="00B74103"/>
    <w:pPr>
      <w:spacing w:before="100" w:beforeAutospacing="1" w:after="100" w:afterAutospacing="1"/>
    </w:pPr>
    <w:rPr>
      <w:rFonts w:ascii="Arial Narrow" w:hAnsi="Arial Narrow"/>
      <w:sz w:val="20"/>
      <w:szCs w:val="20"/>
      <w:lang w:val="es-CO" w:eastAsia="es-CO"/>
    </w:rPr>
  </w:style>
  <w:style w:type="paragraph" w:customStyle="1" w:styleId="xl158">
    <w:name w:val="xl158"/>
    <w:basedOn w:val="Normal"/>
    <w:rsid w:val="00B74103"/>
    <w:pPr>
      <w:pBdr>
        <w:top w:val="single" w:sz="4" w:space="0" w:color="auto"/>
        <w:left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9">
    <w:name w:val="xl159"/>
    <w:basedOn w:val="Normal"/>
    <w:rsid w:val="00B7410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hAnsi="Arial Narrow"/>
      <w:sz w:val="20"/>
      <w:szCs w:val="20"/>
      <w:lang w:val="es-CO" w:eastAsia="es-CO"/>
    </w:rPr>
  </w:style>
  <w:style w:type="paragraph" w:customStyle="1" w:styleId="xl160">
    <w:name w:val="xl160"/>
    <w:basedOn w:val="Normal"/>
    <w:rsid w:val="00B74103"/>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1">
    <w:name w:val="xl161"/>
    <w:basedOn w:val="Normal"/>
    <w:rsid w:val="00B74103"/>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2">
    <w:name w:val="xl162"/>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3">
    <w:name w:val="xl163"/>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4">
    <w:name w:val="xl164"/>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5">
    <w:name w:val="xl165"/>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6">
    <w:name w:val="xl166"/>
    <w:basedOn w:val="Normal"/>
    <w:rsid w:val="00B74103"/>
    <w:pPr>
      <w:pBdr>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7">
    <w:name w:val="xl167"/>
    <w:basedOn w:val="Normal"/>
    <w:rsid w:val="00B74103"/>
    <w:pPr>
      <w:pBdr>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character" w:customStyle="1" w:styleId="TextosinformatoCar2">
    <w:name w:val="Texto sin formato Car2"/>
    <w:uiPriority w:val="99"/>
    <w:rsid w:val="00B74103"/>
    <w:rPr>
      <w:rFonts w:ascii="Courier New" w:hAnsi="Courier New" w:cs="Courier New"/>
      <w:lang w:val="es-ES" w:eastAsia="es-ES"/>
    </w:rPr>
  </w:style>
  <w:style w:type="paragraph" w:customStyle="1" w:styleId="Textoindependiente311">
    <w:name w:val="Texto independiente 311"/>
    <w:basedOn w:val="Normal"/>
    <w:rsid w:val="00B74103"/>
    <w:pPr>
      <w:suppressAutoHyphens/>
      <w:jc w:val="both"/>
    </w:pPr>
    <w:rPr>
      <w:rFonts w:ascii="Century" w:hAnsi="Century"/>
      <w:sz w:val="20"/>
      <w:szCs w:val="20"/>
      <w:lang w:eastAsia="ar-SA"/>
    </w:rPr>
  </w:style>
  <w:style w:type="character" w:customStyle="1" w:styleId="MapadeldocumentoCar2">
    <w:name w:val="Mapa del documento Car2"/>
    <w:rsid w:val="00B74103"/>
    <w:rPr>
      <w:rFonts w:ascii="Segoe UI" w:hAnsi="Segoe UI" w:cs="Segoe UI"/>
      <w:sz w:val="16"/>
      <w:szCs w:val="16"/>
      <w:lang w:val="es-ES" w:eastAsia="es-ES"/>
    </w:rPr>
  </w:style>
  <w:style w:type="paragraph" w:customStyle="1" w:styleId="Sangra3detindependiente11">
    <w:name w:val="Sangría 3 de t. independiente11"/>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Encabezadodemensaje">
    <w:name w:val="Message Header"/>
    <w:basedOn w:val="Normal"/>
    <w:link w:val="EncabezadodemensajeCar"/>
    <w:rsid w:val="00B74103"/>
    <w:pPr>
      <w:pBdr>
        <w:top w:val="single" w:sz="6" w:space="1" w:color="auto"/>
        <w:left w:val="single" w:sz="6" w:space="1" w:color="auto"/>
        <w:bottom w:val="single" w:sz="6" w:space="1" w:color="auto"/>
        <w:right w:val="single" w:sz="6" w:space="1" w:color="auto"/>
      </w:pBdr>
      <w:shd w:val="pct20" w:color="auto" w:fill="auto"/>
      <w:ind w:left="1134" w:hanging="1134"/>
    </w:pPr>
    <w:rPr>
      <w:rFonts w:eastAsia="Calibri" w:cs="Arial"/>
      <w:sz w:val="24"/>
      <w:lang w:val="es-MX"/>
    </w:rPr>
  </w:style>
  <w:style w:type="character" w:customStyle="1" w:styleId="EncabezadodemensajeCar1">
    <w:name w:val="Encabezado de mensaje Car1"/>
    <w:rsid w:val="00B74103"/>
    <w:rPr>
      <w:rFonts w:ascii="Calibri Light" w:eastAsia="Times New Roman" w:hAnsi="Calibri Light" w:cs="Times New Roman"/>
      <w:sz w:val="24"/>
      <w:szCs w:val="24"/>
      <w:shd w:val="pct20" w:color="auto" w:fill="auto"/>
    </w:rPr>
  </w:style>
  <w:style w:type="paragraph" w:styleId="Textodebloque">
    <w:name w:val="Block Text"/>
    <w:basedOn w:val="Normal"/>
    <w:rsid w:val="00B74103"/>
    <w:pPr>
      <w:tabs>
        <w:tab w:val="right" w:leader="dot" w:pos="7426"/>
      </w:tabs>
      <w:suppressAutoHyphens/>
      <w:spacing w:line="480" w:lineRule="atLeast"/>
      <w:ind w:left="-720" w:right="1247"/>
      <w:jc w:val="both"/>
    </w:pPr>
    <w:rPr>
      <w:rFonts w:eastAsia="Calibri" w:cs="Arial"/>
      <w:b/>
      <w:bCs/>
      <w:spacing w:val="-3"/>
      <w:sz w:val="24"/>
      <w:lang w:val="es-ES_tradnl"/>
    </w:rPr>
  </w:style>
  <w:style w:type="character" w:customStyle="1" w:styleId="Sangra3detindependienteCar1">
    <w:name w:val="Sangría 3 de t. independiente Car1"/>
    <w:rsid w:val="00B74103"/>
    <w:rPr>
      <w:rFonts w:ascii="Arial" w:hAnsi="Arial"/>
      <w:sz w:val="16"/>
      <w:szCs w:val="16"/>
      <w:lang w:val="es-ES" w:eastAsia="es-ES"/>
    </w:rPr>
  </w:style>
  <w:style w:type="paragraph" w:styleId="Fecha">
    <w:name w:val="Date"/>
    <w:basedOn w:val="Normal"/>
    <w:next w:val="Normal"/>
    <w:link w:val="FechaCar"/>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character" w:customStyle="1" w:styleId="FechaCar1">
    <w:name w:val="Fecha Car1"/>
    <w:rsid w:val="00B74103"/>
    <w:rPr>
      <w:rFonts w:ascii="Arial" w:hAnsi="Arial"/>
      <w:sz w:val="28"/>
      <w:szCs w:val="24"/>
    </w:rPr>
  </w:style>
  <w:style w:type="paragraph" w:styleId="Lista5">
    <w:name w:val="Lis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4">
    <w:name w:val="Lis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3">
    <w:name w:val="Lis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Sangranormal">
    <w:name w:val="Normal Indent"/>
    <w:basedOn w:val="Normal"/>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paragraph" w:styleId="Continuarlista3">
    <w:name w:val="List Continue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4">
    <w:name w:val="List Continue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5">
    <w:name w:val="List Continue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
    <w:name w:val="List Number"/>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3">
    <w:name w:val="List Bulle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20">
    <w:name w:val="List Bullet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5">
    <w:name w:val="List Bulle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4">
    <w:name w:val="List Bulle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2">
    <w:name w:val="List Number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3">
    <w:name w:val="List Number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4">
    <w:name w:val="List Number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5">
    <w:name w:val="List Number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Textoindependienteprimerasangra2">
    <w:name w:val="Body Text First Indent 2"/>
    <w:basedOn w:val="Sangradetextonormal"/>
    <w:link w:val="Textoindependienteprimerasangra2Car"/>
    <w:rsid w:val="00B74103"/>
    <w:pPr>
      <w:widowControl w:val="0"/>
      <w:autoSpaceDE w:val="0"/>
      <w:autoSpaceDN w:val="0"/>
      <w:adjustRightInd w:val="0"/>
      <w:ind w:firstLine="210"/>
    </w:pPr>
    <w:rPr>
      <w:rFonts w:ascii="Courier" w:eastAsia="Calibri" w:hAnsi="Courier" w:cs="Courier"/>
      <w:sz w:val="24"/>
    </w:rPr>
  </w:style>
  <w:style w:type="character" w:customStyle="1" w:styleId="Textoindependienteprimerasangra2Car1">
    <w:name w:val="Texto independiente primera sangría 2 Car1"/>
    <w:basedOn w:val="SangradetextonormalCar"/>
    <w:rsid w:val="00B74103"/>
    <w:rPr>
      <w:rFonts w:ascii="Arial" w:hAnsi="Arial"/>
      <w:sz w:val="28"/>
      <w:szCs w:val="24"/>
    </w:rPr>
  </w:style>
  <w:style w:type="paragraph" w:customStyle="1" w:styleId="Predeterminado">
    <w:name w:val="Predeterminado"/>
    <w:rsid w:val="00B74103"/>
    <w:pPr>
      <w:widowControl w:val="0"/>
      <w:tabs>
        <w:tab w:val="left" w:pos="708"/>
      </w:tabs>
      <w:suppressAutoHyphens/>
      <w:spacing w:line="100" w:lineRule="atLeast"/>
    </w:pPr>
    <w:rPr>
      <w:rFonts w:ascii="Courier" w:hAnsi="Courier" w:cs="Courier"/>
      <w:sz w:val="24"/>
      <w:szCs w:val="24"/>
      <w:lang w:val="es-ES" w:eastAsia="es-ES"/>
    </w:rPr>
  </w:style>
  <w:style w:type="paragraph" w:customStyle="1" w:styleId="Prrafodelista11">
    <w:name w:val="Párrafo de lista11"/>
    <w:basedOn w:val="Normal"/>
    <w:uiPriority w:val="99"/>
    <w:rsid w:val="00B74103"/>
    <w:pPr>
      <w:spacing w:after="200" w:line="276" w:lineRule="auto"/>
      <w:ind w:left="708"/>
    </w:pPr>
    <w:rPr>
      <w:rFonts w:ascii="Times New Roman" w:eastAsia="Calibri" w:hAnsi="Times New Roman"/>
      <w:i/>
      <w:iCs/>
      <w:sz w:val="56"/>
      <w:szCs w:val="56"/>
      <w:lang w:val="es-CO" w:eastAsia="en-US"/>
    </w:rPr>
  </w:style>
  <w:style w:type="character" w:customStyle="1" w:styleId="FontStyle11">
    <w:name w:val="Font Style11"/>
    <w:uiPriority w:val="99"/>
    <w:rsid w:val="00B74103"/>
    <w:rPr>
      <w:rFonts w:ascii="Arial" w:hAnsi="Arial" w:cs="Arial"/>
      <w:i/>
      <w:iCs/>
      <w:sz w:val="22"/>
      <w:szCs w:val="22"/>
    </w:rPr>
  </w:style>
  <w:style w:type="character" w:customStyle="1" w:styleId="FontStyle12">
    <w:name w:val="Font Style12"/>
    <w:rsid w:val="00B74103"/>
    <w:rPr>
      <w:rFonts w:ascii="Arial" w:hAnsi="Arial" w:cs="Arial"/>
      <w:b/>
      <w:bCs/>
      <w:i/>
      <w:iCs/>
      <w:sz w:val="22"/>
      <w:szCs w:val="22"/>
    </w:rPr>
  </w:style>
  <w:style w:type="character" w:customStyle="1" w:styleId="FontStyle13">
    <w:name w:val="Font Style13"/>
    <w:uiPriority w:val="99"/>
    <w:rsid w:val="00B74103"/>
    <w:rPr>
      <w:rFonts w:ascii="Arial" w:hAnsi="Arial" w:cs="Arial"/>
      <w:sz w:val="22"/>
      <w:szCs w:val="22"/>
    </w:rPr>
  </w:style>
  <w:style w:type="character" w:customStyle="1" w:styleId="FontStyle14">
    <w:name w:val="Font Style14"/>
    <w:uiPriority w:val="99"/>
    <w:rsid w:val="00B74103"/>
    <w:rPr>
      <w:rFonts w:ascii="Arial" w:hAnsi="Arial" w:cs="Arial"/>
      <w:spacing w:val="-20"/>
      <w:sz w:val="22"/>
      <w:szCs w:val="22"/>
    </w:rPr>
  </w:style>
  <w:style w:type="character" w:customStyle="1" w:styleId="FontStyle15">
    <w:name w:val="Font Style15"/>
    <w:uiPriority w:val="99"/>
    <w:rsid w:val="00B74103"/>
    <w:rPr>
      <w:rFonts w:ascii="Arial" w:hAnsi="Arial" w:cs="Arial"/>
      <w:b/>
      <w:bCs/>
      <w:spacing w:val="-10"/>
      <w:sz w:val="22"/>
      <w:szCs w:val="22"/>
    </w:rPr>
  </w:style>
  <w:style w:type="numbering" w:customStyle="1" w:styleId="Sinlista2">
    <w:name w:val="Sin lista2"/>
    <w:next w:val="Sinlista"/>
    <w:uiPriority w:val="99"/>
    <w:semiHidden/>
    <w:unhideWhenUsed/>
    <w:rsid w:val="00B74103"/>
  </w:style>
  <w:style w:type="numbering" w:customStyle="1" w:styleId="Sinlista3">
    <w:name w:val="Sin lista3"/>
    <w:next w:val="Sinlista"/>
    <w:uiPriority w:val="99"/>
    <w:semiHidden/>
    <w:unhideWhenUsed/>
    <w:rsid w:val="00B74103"/>
  </w:style>
  <w:style w:type="character" w:customStyle="1" w:styleId="TextoindependienteCar2">
    <w:name w:val="Texto independiente Car2"/>
    <w:rsid w:val="00B74103"/>
    <w:rPr>
      <w:rFonts w:ascii="Times New Roman" w:eastAsia="Times New Roman" w:hAnsi="Times New Roman" w:cs="Times New Roman"/>
      <w:sz w:val="24"/>
      <w:szCs w:val="20"/>
      <w:lang w:val="es-ES" w:eastAsia="ar-SA"/>
    </w:rPr>
  </w:style>
  <w:style w:type="table" w:customStyle="1" w:styleId="Tablaconcuadrcula1">
    <w:name w:val="Tabla con cuadrícula1"/>
    <w:basedOn w:val="Tablanormal"/>
    <w:next w:val="Tablaconcuadrcula"/>
    <w:uiPriority w:val="59"/>
    <w:rsid w:val="00B7410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7z2">
    <w:name w:val="WW8Num7z2"/>
    <w:rsid w:val="00A56EFC"/>
  </w:style>
  <w:style w:type="character" w:customStyle="1" w:styleId="WW8Num7z3">
    <w:name w:val="WW8Num7z3"/>
    <w:rsid w:val="00A56EFC"/>
  </w:style>
  <w:style w:type="character" w:customStyle="1" w:styleId="WW8Num7z4">
    <w:name w:val="WW8Num7z4"/>
    <w:rsid w:val="00A56EFC"/>
  </w:style>
  <w:style w:type="character" w:customStyle="1" w:styleId="WW8Num7z5">
    <w:name w:val="WW8Num7z5"/>
    <w:rsid w:val="00A56EFC"/>
  </w:style>
  <w:style w:type="character" w:customStyle="1" w:styleId="WW8Num7z6">
    <w:name w:val="WW8Num7z6"/>
    <w:rsid w:val="00A56EFC"/>
  </w:style>
  <w:style w:type="character" w:customStyle="1" w:styleId="WW8Num7z7">
    <w:name w:val="WW8Num7z7"/>
    <w:rsid w:val="00A56EFC"/>
  </w:style>
  <w:style w:type="character" w:customStyle="1" w:styleId="WW8Num7z8">
    <w:name w:val="WW8Num7z8"/>
    <w:rsid w:val="00A56EFC"/>
  </w:style>
  <w:style w:type="character" w:customStyle="1" w:styleId="WW8Num9z1">
    <w:name w:val="WW8Num9z1"/>
    <w:rsid w:val="00A56EFC"/>
  </w:style>
  <w:style w:type="character" w:customStyle="1" w:styleId="WW8Num9z2">
    <w:name w:val="WW8Num9z2"/>
    <w:rsid w:val="00A56EFC"/>
  </w:style>
  <w:style w:type="character" w:customStyle="1" w:styleId="WW8Num9z3">
    <w:name w:val="WW8Num9z3"/>
    <w:rsid w:val="00A56EFC"/>
  </w:style>
  <w:style w:type="character" w:customStyle="1" w:styleId="WW8Num9z4">
    <w:name w:val="WW8Num9z4"/>
    <w:rsid w:val="00A56EFC"/>
  </w:style>
  <w:style w:type="character" w:customStyle="1" w:styleId="WW8Num9z5">
    <w:name w:val="WW8Num9z5"/>
    <w:rsid w:val="00A56EFC"/>
  </w:style>
  <w:style w:type="character" w:customStyle="1" w:styleId="WW8Num9z6">
    <w:name w:val="WW8Num9z6"/>
    <w:rsid w:val="00A56EFC"/>
  </w:style>
  <w:style w:type="character" w:customStyle="1" w:styleId="WW8Num9z7">
    <w:name w:val="WW8Num9z7"/>
    <w:rsid w:val="00A56EFC"/>
  </w:style>
  <w:style w:type="character" w:customStyle="1" w:styleId="WW8Num9z8">
    <w:name w:val="WW8Num9z8"/>
    <w:rsid w:val="00A56EFC"/>
  </w:style>
  <w:style w:type="character" w:customStyle="1" w:styleId="mainpage">
    <w:name w:val="mainpage"/>
    <w:rsid w:val="00A56EFC"/>
  </w:style>
  <w:style w:type="character" w:customStyle="1" w:styleId="Caracteresdenotaalpie">
    <w:name w:val="Caracteres de nota al pie"/>
    <w:rsid w:val="00A56EFC"/>
    <w:rPr>
      <w:vertAlign w:val="superscript"/>
    </w:rPr>
  </w:style>
  <w:style w:type="paragraph" w:styleId="HTMLconformatoprevio">
    <w:name w:val="HTML Preformatted"/>
    <w:basedOn w:val="Normal"/>
    <w:link w:val="HTMLconformatoprevioCar"/>
    <w:uiPriority w:val="99"/>
    <w:unhideWhenUsed/>
    <w:rsid w:val="00820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s-CO" w:eastAsia="es-CO"/>
    </w:rPr>
  </w:style>
  <w:style w:type="character" w:customStyle="1" w:styleId="HTMLconformatoprevioCar">
    <w:name w:val="HTML con formato previo Car"/>
    <w:link w:val="HTMLconformatoprevio"/>
    <w:uiPriority w:val="99"/>
    <w:rsid w:val="00820C6A"/>
    <w:rPr>
      <w:rFonts w:ascii="Courier New" w:hAnsi="Courier New" w:cs="Courier New"/>
      <w:color w:val="000000"/>
    </w:rPr>
  </w:style>
  <w:style w:type="paragraph" w:customStyle="1" w:styleId="western">
    <w:name w:val="western"/>
    <w:basedOn w:val="Normal"/>
    <w:rsid w:val="00820C6A"/>
    <w:pPr>
      <w:spacing w:before="100" w:beforeAutospacing="1" w:after="119"/>
    </w:pPr>
    <w:rPr>
      <w:rFonts w:ascii="Times New Roman" w:hAnsi="Times New Roman"/>
      <w:color w:val="000000"/>
      <w:sz w:val="24"/>
      <w:lang w:val="es-CO" w:eastAsia="es-CO"/>
    </w:rPr>
  </w:style>
  <w:style w:type="paragraph" w:customStyle="1" w:styleId="western1">
    <w:name w:val="western1"/>
    <w:basedOn w:val="Normal"/>
    <w:rsid w:val="00820C6A"/>
    <w:pPr>
      <w:spacing w:before="100" w:beforeAutospacing="1" w:after="119"/>
    </w:pPr>
    <w:rPr>
      <w:rFonts w:ascii="Times New Roman" w:hAnsi="Times New Roman"/>
      <w:color w:val="000000"/>
      <w:sz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5944">
      <w:bodyDiv w:val="1"/>
      <w:marLeft w:val="0"/>
      <w:marRight w:val="0"/>
      <w:marTop w:val="0"/>
      <w:marBottom w:val="0"/>
      <w:divBdr>
        <w:top w:val="none" w:sz="0" w:space="0" w:color="auto"/>
        <w:left w:val="none" w:sz="0" w:space="0" w:color="auto"/>
        <w:bottom w:val="none" w:sz="0" w:space="0" w:color="auto"/>
        <w:right w:val="none" w:sz="0" w:space="0" w:color="auto"/>
      </w:divBdr>
    </w:div>
    <w:div w:id="104423059">
      <w:bodyDiv w:val="1"/>
      <w:marLeft w:val="0"/>
      <w:marRight w:val="0"/>
      <w:marTop w:val="0"/>
      <w:marBottom w:val="0"/>
      <w:divBdr>
        <w:top w:val="none" w:sz="0" w:space="0" w:color="auto"/>
        <w:left w:val="none" w:sz="0" w:space="0" w:color="auto"/>
        <w:bottom w:val="none" w:sz="0" w:space="0" w:color="auto"/>
        <w:right w:val="none" w:sz="0" w:space="0" w:color="auto"/>
      </w:divBdr>
    </w:div>
    <w:div w:id="177737765">
      <w:bodyDiv w:val="1"/>
      <w:marLeft w:val="0"/>
      <w:marRight w:val="0"/>
      <w:marTop w:val="0"/>
      <w:marBottom w:val="0"/>
      <w:divBdr>
        <w:top w:val="none" w:sz="0" w:space="0" w:color="auto"/>
        <w:left w:val="none" w:sz="0" w:space="0" w:color="auto"/>
        <w:bottom w:val="none" w:sz="0" w:space="0" w:color="auto"/>
        <w:right w:val="none" w:sz="0" w:space="0" w:color="auto"/>
      </w:divBdr>
    </w:div>
    <w:div w:id="225141616">
      <w:bodyDiv w:val="1"/>
      <w:marLeft w:val="0"/>
      <w:marRight w:val="0"/>
      <w:marTop w:val="0"/>
      <w:marBottom w:val="0"/>
      <w:divBdr>
        <w:top w:val="none" w:sz="0" w:space="0" w:color="auto"/>
        <w:left w:val="none" w:sz="0" w:space="0" w:color="auto"/>
        <w:bottom w:val="none" w:sz="0" w:space="0" w:color="auto"/>
        <w:right w:val="none" w:sz="0" w:space="0" w:color="auto"/>
      </w:divBdr>
    </w:div>
    <w:div w:id="253826901">
      <w:bodyDiv w:val="1"/>
      <w:marLeft w:val="0"/>
      <w:marRight w:val="0"/>
      <w:marTop w:val="0"/>
      <w:marBottom w:val="0"/>
      <w:divBdr>
        <w:top w:val="none" w:sz="0" w:space="0" w:color="auto"/>
        <w:left w:val="none" w:sz="0" w:space="0" w:color="auto"/>
        <w:bottom w:val="none" w:sz="0" w:space="0" w:color="auto"/>
        <w:right w:val="none" w:sz="0" w:space="0" w:color="auto"/>
      </w:divBdr>
    </w:div>
    <w:div w:id="280301712">
      <w:bodyDiv w:val="1"/>
      <w:marLeft w:val="0"/>
      <w:marRight w:val="0"/>
      <w:marTop w:val="0"/>
      <w:marBottom w:val="0"/>
      <w:divBdr>
        <w:top w:val="none" w:sz="0" w:space="0" w:color="auto"/>
        <w:left w:val="none" w:sz="0" w:space="0" w:color="auto"/>
        <w:bottom w:val="none" w:sz="0" w:space="0" w:color="auto"/>
        <w:right w:val="none" w:sz="0" w:space="0" w:color="auto"/>
      </w:divBdr>
    </w:div>
    <w:div w:id="288170351">
      <w:bodyDiv w:val="1"/>
      <w:marLeft w:val="0"/>
      <w:marRight w:val="0"/>
      <w:marTop w:val="0"/>
      <w:marBottom w:val="0"/>
      <w:divBdr>
        <w:top w:val="none" w:sz="0" w:space="0" w:color="auto"/>
        <w:left w:val="none" w:sz="0" w:space="0" w:color="auto"/>
        <w:bottom w:val="none" w:sz="0" w:space="0" w:color="auto"/>
        <w:right w:val="none" w:sz="0" w:space="0" w:color="auto"/>
      </w:divBdr>
    </w:div>
    <w:div w:id="321006098">
      <w:bodyDiv w:val="1"/>
      <w:marLeft w:val="0"/>
      <w:marRight w:val="0"/>
      <w:marTop w:val="0"/>
      <w:marBottom w:val="0"/>
      <w:divBdr>
        <w:top w:val="none" w:sz="0" w:space="0" w:color="auto"/>
        <w:left w:val="none" w:sz="0" w:space="0" w:color="auto"/>
        <w:bottom w:val="none" w:sz="0" w:space="0" w:color="auto"/>
        <w:right w:val="none" w:sz="0" w:space="0" w:color="auto"/>
      </w:divBdr>
    </w:div>
    <w:div w:id="328946752">
      <w:bodyDiv w:val="1"/>
      <w:marLeft w:val="0"/>
      <w:marRight w:val="0"/>
      <w:marTop w:val="0"/>
      <w:marBottom w:val="0"/>
      <w:divBdr>
        <w:top w:val="none" w:sz="0" w:space="0" w:color="auto"/>
        <w:left w:val="none" w:sz="0" w:space="0" w:color="auto"/>
        <w:bottom w:val="none" w:sz="0" w:space="0" w:color="auto"/>
        <w:right w:val="none" w:sz="0" w:space="0" w:color="auto"/>
      </w:divBdr>
    </w:div>
    <w:div w:id="354966559">
      <w:bodyDiv w:val="1"/>
      <w:marLeft w:val="0"/>
      <w:marRight w:val="0"/>
      <w:marTop w:val="0"/>
      <w:marBottom w:val="0"/>
      <w:divBdr>
        <w:top w:val="none" w:sz="0" w:space="0" w:color="auto"/>
        <w:left w:val="none" w:sz="0" w:space="0" w:color="auto"/>
        <w:bottom w:val="none" w:sz="0" w:space="0" w:color="auto"/>
        <w:right w:val="none" w:sz="0" w:space="0" w:color="auto"/>
      </w:divBdr>
    </w:div>
    <w:div w:id="371424631">
      <w:bodyDiv w:val="1"/>
      <w:marLeft w:val="0"/>
      <w:marRight w:val="0"/>
      <w:marTop w:val="0"/>
      <w:marBottom w:val="0"/>
      <w:divBdr>
        <w:top w:val="none" w:sz="0" w:space="0" w:color="auto"/>
        <w:left w:val="none" w:sz="0" w:space="0" w:color="auto"/>
        <w:bottom w:val="none" w:sz="0" w:space="0" w:color="auto"/>
        <w:right w:val="none" w:sz="0" w:space="0" w:color="auto"/>
      </w:divBdr>
    </w:div>
    <w:div w:id="375591587">
      <w:bodyDiv w:val="1"/>
      <w:marLeft w:val="0"/>
      <w:marRight w:val="0"/>
      <w:marTop w:val="0"/>
      <w:marBottom w:val="0"/>
      <w:divBdr>
        <w:top w:val="none" w:sz="0" w:space="0" w:color="auto"/>
        <w:left w:val="none" w:sz="0" w:space="0" w:color="auto"/>
        <w:bottom w:val="none" w:sz="0" w:space="0" w:color="auto"/>
        <w:right w:val="none" w:sz="0" w:space="0" w:color="auto"/>
      </w:divBdr>
    </w:div>
    <w:div w:id="380327413">
      <w:bodyDiv w:val="1"/>
      <w:marLeft w:val="0"/>
      <w:marRight w:val="0"/>
      <w:marTop w:val="0"/>
      <w:marBottom w:val="0"/>
      <w:divBdr>
        <w:top w:val="none" w:sz="0" w:space="0" w:color="auto"/>
        <w:left w:val="none" w:sz="0" w:space="0" w:color="auto"/>
        <w:bottom w:val="none" w:sz="0" w:space="0" w:color="auto"/>
        <w:right w:val="none" w:sz="0" w:space="0" w:color="auto"/>
      </w:divBdr>
    </w:div>
    <w:div w:id="395781811">
      <w:bodyDiv w:val="1"/>
      <w:marLeft w:val="0"/>
      <w:marRight w:val="0"/>
      <w:marTop w:val="0"/>
      <w:marBottom w:val="0"/>
      <w:divBdr>
        <w:top w:val="none" w:sz="0" w:space="0" w:color="auto"/>
        <w:left w:val="none" w:sz="0" w:space="0" w:color="auto"/>
        <w:bottom w:val="none" w:sz="0" w:space="0" w:color="auto"/>
        <w:right w:val="none" w:sz="0" w:space="0" w:color="auto"/>
      </w:divBdr>
    </w:div>
    <w:div w:id="423459297">
      <w:bodyDiv w:val="1"/>
      <w:marLeft w:val="0"/>
      <w:marRight w:val="0"/>
      <w:marTop w:val="0"/>
      <w:marBottom w:val="0"/>
      <w:divBdr>
        <w:top w:val="none" w:sz="0" w:space="0" w:color="auto"/>
        <w:left w:val="none" w:sz="0" w:space="0" w:color="auto"/>
        <w:bottom w:val="none" w:sz="0" w:space="0" w:color="auto"/>
        <w:right w:val="none" w:sz="0" w:space="0" w:color="auto"/>
      </w:divBdr>
    </w:div>
    <w:div w:id="446656902">
      <w:bodyDiv w:val="1"/>
      <w:marLeft w:val="0"/>
      <w:marRight w:val="0"/>
      <w:marTop w:val="0"/>
      <w:marBottom w:val="0"/>
      <w:divBdr>
        <w:top w:val="none" w:sz="0" w:space="0" w:color="auto"/>
        <w:left w:val="none" w:sz="0" w:space="0" w:color="auto"/>
        <w:bottom w:val="none" w:sz="0" w:space="0" w:color="auto"/>
        <w:right w:val="none" w:sz="0" w:space="0" w:color="auto"/>
      </w:divBdr>
    </w:div>
    <w:div w:id="454829736">
      <w:bodyDiv w:val="1"/>
      <w:marLeft w:val="0"/>
      <w:marRight w:val="0"/>
      <w:marTop w:val="0"/>
      <w:marBottom w:val="0"/>
      <w:divBdr>
        <w:top w:val="none" w:sz="0" w:space="0" w:color="auto"/>
        <w:left w:val="none" w:sz="0" w:space="0" w:color="auto"/>
        <w:bottom w:val="none" w:sz="0" w:space="0" w:color="auto"/>
        <w:right w:val="none" w:sz="0" w:space="0" w:color="auto"/>
      </w:divBdr>
    </w:div>
    <w:div w:id="464323830">
      <w:bodyDiv w:val="1"/>
      <w:marLeft w:val="0"/>
      <w:marRight w:val="0"/>
      <w:marTop w:val="0"/>
      <w:marBottom w:val="0"/>
      <w:divBdr>
        <w:top w:val="none" w:sz="0" w:space="0" w:color="auto"/>
        <w:left w:val="none" w:sz="0" w:space="0" w:color="auto"/>
        <w:bottom w:val="none" w:sz="0" w:space="0" w:color="auto"/>
        <w:right w:val="none" w:sz="0" w:space="0" w:color="auto"/>
      </w:divBdr>
    </w:div>
    <w:div w:id="478571463">
      <w:bodyDiv w:val="1"/>
      <w:marLeft w:val="0"/>
      <w:marRight w:val="0"/>
      <w:marTop w:val="0"/>
      <w:marBottom w:val="0"/>
      <w:divBdr>
        <w:top w:val="none" w:sz="0" w:space="0" w:color="auto"/>
        <w:left w:val="none" w:sz="0" w:space="0" w:color="auto"/>
        <w:bottom w:val="none" w:sz="0" w:space="0" w:color="auto"/>
        <w:right w:val="none" w:sz="0" w:space="0" w:color="auto"/>
      </w:divBdr>
    </w:div>
    <w:div w:id="482620896">
      <w:bodyDiv w:val="1"/>
      <w:marLeft w:val="0"/>
      <w:marRight w:val="0"/>
      <w:marTop w:val="0"/>
      <w:marBottom w:val="0"/>
      <w:divBdr>
        <w:top w:val="none" w:sz="0" w:space="0" w:color="auto"/>
        <w:left w:val="none" w:sz="0" w:space="0" w:color="auto"/>
        <w:bottom w:val="none" w:sz="0" w:space="0" w:color="auto"/>
        <w:right w:val="none" w:sz="0" w:space="0" w:color="auto"/>
      </w:divBdr>
    </w:div>
    <w:div w:id="486243109">
      <w:bodyDiv w:val="1"/>
      <w:marLeft w:val="0"/>
      <w:marRight w:val="0"/>
      <w:marTop w:val="0"/>
      <w:marBottom w:val="0"/>
      <w:divBdr>
        <w:top w:val="none" w:sz="0" w:space="0" w:color="auto"/>
        <w:left w:val="none" w:sz="0" w:space="0" w:color="auto"/>
        <w:bottom w:val="none" w:sz="0" w:space="0" w:color="auto"/>
        <w:right w:val="none" w:sz="0" w:space="0" w:color="auto"/>
      </w:divBdr>
    </w:div>
    <w:div w:id="618031041">
      <w:bodyDiv w:val="1"/>
      <w:marLeft w:val="0"/>
      <w:marRight w:val="0"/>
      <w:marTop w:val="0"/>
      <w:marBottom w:val="0"/>
      <w:divBdr>
        <w:top w:val="none" w:sz="0" w:space="0" w:color="auto"/>
        <w:left w:val="none" w:sz="0" w:space="0" w:color="auto"/>
        <w:bottom w:val="none" w:sz="0" w:space="0" w:color="auto"/>
        <w:right w:val="none" w:sz="0" w:space="0" w:color="auto"/>
      </w:divBdr>
    </w:div>
    <w:div w:id="625087083">
      <w:bodyDiv w:val="1"/>
      <w:marLeft w:val="0"/>
      <w:marRight w:val="0"/>
      <w:marTop w:val="0"/>
      <w:marBottom w:val="0"/>
      <w:divBdr>
        <w:top w:val="none" w:sz="0" w:space="0" w:color="auto"/>
        <w:left w:val="none" w:sz="0" w:space="0" w:color="auto"/>
        <w:bottom w:val="none" w:sz="0" w:space="0" w:color="auto"/>
        <w:right w:val="none" w:sz="0" w:space="0" w:color="auto"/>
      </w:divBdr>
    </w:div>
    <w:div w:id="628121846">
      <w:bodyDiv w:val="1"/>
      <w:marLeft w:val="0"/>
      <w:marRight w:val="0"/>
      <w:marTop w:val="0"/>
      <w:marBottom w:val="0"/>
      <w:divBdr>
        <w:top w:val="none" w:sz="0" w:space="0" w:color="auto"/>
        <w:left w:val="none" w:sz="0" w:space="0" w:color="auto"/>
        <w:bottom w:val="none" w:sz="0" w:space="0" w:color="auto"/>
        <w:right w:val="none" w:sz="0" w:space="0" w:color="auto"/>
      </w:divBdr>
    </w:div>
    <w:div w:id="658270590">
      <w:bodyDiv w:val="1"/>
      <w:marLeft w:val="0"/>
      <w:marRight w:val="0"/>
      <w:marTop w:val="0"/>
      <w:marBottom w:val="0"/>
      <w:divBdr>
        <w:top w:val="none" w:sz="0" w:space="0" w:color="auto"/>
        <w:left w:val="none" w:sz="0" w:space="0" w:color="auto"/>
        <w:bottom w:val="none" w:sz="0" w:space="0" w:color="auto"/>
        <w:right w:val="none" w:sz="0" w:space="0" w:color="auto"/>
      </w:divBdr>
    </w:div>
    <w:div w:id="673461753">
      <w:bodyDiv w:val="1"/>
      <w:marLeft w:val="0"/>
      <w:marRight w:val="0"/>
      <w:marTop w:val="0"/>
      <w:marBottom w:val="0"/>
      <w:divBdr>
        <w:top w:val="none" w:sz="0" w:space="0" w:color="auto"/>
        <w:left w:val="none" w:sz="0" w:space="0" w:color="auto"/>
        <w:bottom w:val="none" w:sz="0" w:space="0" w:color="auto"/>
        <w:right w:val="none" w:sz="0" w:space="0" w:color="auto"/>
      </w:divBdr>
    </w:div>
    <w:div w:id="695160568">
      <w:bodyDiv w:val="1"/>
      <w:marLeft w:val="0"/>
      <w:marRight w:val="0"/>
      <w:marTop w:val="0"/>
      <w:marBottom w:val="0"/>
      <w:divBdr>
        <w:top w:val="none" w:sz="0" w:space="0" w:color="auto"/>
        <w:left w:val="none" w:sz="0" w:space="0" w:color="auto"/>
        <w:bottom w:val="none" w:sz="0" w:space="0" w:color="auto"/>
        <w:right w:val="none" w:sz="0" w:space="0" w:color="auto"/>
      </w:divBdr>
    </w:div>
    <w:div w:id="707878041">
      <w:bodyDiv w:val="1"/>
      <w:marLeft w:val="0"/>
      <w:marRight w:val="0"/>
      <w:marTop w:val="0"/>
      <w:marBottom w:val="0"/>
      <w:divBdr>
        <w:top w:val="none" w:sz="0" w:space="0" w:color="auto"/>
        <w:left w:val="none" w:sz="0" w:space="0" w:color="auto"/>
        <w:bottom w:val="none" w:sz="0" w:space="0" w:color="auto"/>
        <w:right w:val="none" w:sz="0" w:space="0" w:color="auto"/>
      </w:divBdr>
    </w:div>
    <w:div w:id="713383429">
      <w:bodyDiv w:val="1"/>
      <w:marLeft w:val="0"/>
      <w:marRight w:val="0"/>
      <w:marTop w:val="0"/>
      <w:marBottom w:val="0"/>
      <w:divBdr>
        <w:top w:val="none" w:sz="0" w:space="0" w:color="auto"/>
        <w:left w:val="none" w:sz="0" w:space="0" w:color="auto"/>
        <w:bottom w:val="none" w:sz="0" w:space="0" w:color="auto"/>
        <w:right w:val="none" w:sz="0" w:space="0" w:color="auto"/>
      </w:divBdr>
    </w:div>
    <w:div w:id="721027217">
      <w:bodyDiv w:val="1"/>
      <w:marLeft w:val="0"/>
      <w:marRight w:val="0"/>
      <w:marTop w:val="0"/>
      <w:marBottom w:val="0"/>
      <w:divBdr>
        <w:top w:val="none" w:sz="0" w:space="0" w:color="auto"/>
        <w:left w:val="none" w:sz="0" w:space="0" w:color="auto"/>
        <w:bottom w:val="none" w:sz="0" w:space="0" w:color="auto"/>
        <w:right w:val="none" w:sz="0" w:space="0" w:color="auto"/>
      </w:divBdr>
    </w:div>
    <w:div w:id="758453582">
      <w:bodyDiv w:val="1"/>
      <w:marLeft w:val="0"/>
      <w:marRight w:val="0"/>
      <w:marTop w:val="0"/>
      <w:marBottom w:val="0"/>
      <w:divBdr>
        <w:top w:val="none" w:sz="0" w:space="0" w:color="auto"/>
        <w:left w:val="none" w:sz="0" w:space="0" w:color="auto"/>
        <w:bottom w:val="none" w:sz="0" w:space="0" w:color="auto"/>
        <w:right w:val="none" w:sz="0" w:space="0" w:color="auto"/>
      </w:divBdr>
    </w:div>
    <w:div w:id="794451758">
      <w:bodyDiv w:val="1"/>
      <w:marLeft w:val="0"/>
      <w:marRight w:val="0"/>
      <w:marTop w:val="0"/>
      <w:marBottom w:val="0"/>
      <w:divBdr>
        <w:top w:val="none" w:sz="0" w:space="0" w:color="auto"/>
        <w:left w:val="none" w:sz="0" w:space="0" w:color="auto"/>
        <w:bottom w:val="none" w:sz="0" w:space="0" w:color="auto"/>
        <w:right w:val="none" w:sz="0" w:space="0" w:color="auto"/>
      </w:divBdr>
    </w:div>
    <w:div w:id="796335142">
      <w:bodyDiv w:val="1"/>
      <w:marLeft w:val="0"/>
      <w:marRight w:val="0"/>
      <w:marTop w:val="0"/>
      <w:marBottom w:val="0"/>
      <w:divBdr>
        <w:top w:val="none" w:sz="0" w:space="0" w:color="auto"/>
        <w:left w:val="none" w:sz="0" w:space="0" w:color="auto"/>
        <w:bottom w:val="none" w:sz="0" w:space="0" w:color="auto"/>
        <w:right w:val="none" w:sz="0" w:space="0" w:color="auto"/>
      </w:divBdr>
    </w:div>
    <w:div w:id="819344044">
      <w:bodyDiv w:val="1"/>
      <w:marLeft w:val="0"/>
      <w:marRight w:val="0"/>
      <w:marTop w:val="0"/>
      <w:marBottom w:val="0"/>
      <w:divBdr>
        <w:top w:val="none" w:sz="0" w:space="0" w:color="auto"/>
        <w:left w:val="none" w:sz="0" w:space="0" w:color="auto"/>
        <w:bottom w:val="none" w:sz="0" w:space="0" w:color="auto"/>
        <w:right w:val="none" w:sz="0" w:space="0" w:color="auto"/>
      </w:divBdr>
    </w:div>
    <w:div w:id="870606514">
      <w:bodyDiv w:val="1"/>
      <w:marLeft w:val="0"/>
      <w:marRight w:val="0"/>
      <w:marTop w:val="0"/>
      <w:marBottom w:val="0"/>
      <w:divBdr>
        <w:top w:val="none" w:sz="0" w:space="0" w:color="auto"/>
        <w:left w:val="none" w:sz="0" w:space="0" w:color="auto"/>
        <w:bottom w:val="none" w:sz="0" w:space="0" w:color="auto"/>
        <w:right w:val="none" w:sz="0" w:space="0" w:color="auto"/>
      </w:divBdr>
    </w:div>
    <w:div w:id="909273605">
      <w:bodyDiv w:val="1"/>
      <w:marLeft w:val="0"/>
      <w:marRight w:val="0"/>
      <w:marTop w:val="0"/>
      <w:marBottom w:val="0"/>
      <w:divBdr>
        <w:top w:val="none" w:sz="0" w:space="0" w:color="auto"/>
        <w:left w:val="none" w:sz="0" w:space="0" w:color="auto"/>
        <w:bottom w:val="none" w:sz="0" w:space="0" w:color="auto"/>
        <w:right w:val="none" w:sz="0" w:space="0" w:color="auto"/>
      </w:divBdr>
    </w:div>
    <w:div w:id="911619185">
      <w:bodyDiv w:val="1"/>
      <w:marLeft w:val="0"/>
      <w:marRight w:val="0"/>
      <w:marTop w:val="0"/>
      <w:marBottom w:val="0"/>
      <w:divBdr>
        <w:top w:val="none" w:sz="0" w:space="0" w:color="auto"/>
        <w:left w:val="none" w:sz="0" w:space="0" w:color="auto"/>
        <w:bottom w:val="none" w:sz="0" w:space="0" w:color="auto"/>
        <w:right w:val="none" w:sz="0" w:space="0" w:color="auto"/>
      </w:divBdr>
    </w:div>
    <w:div w:id="921571531">
      <w:bodyDiv w:val="1"/>
      <w:marLeft w:val="0"/>
      <w:marRight w:val="0"/>
      <w:marTop w:val="0"/>
      <w:marBottom w:val="0"/>
      <w:divBdr>
        <w:top w:val="none" w:sz="0" w:space="0" w:color="auto"/>
        <w:left w:val="none" w:sz="0" w:space="0" w:color="auto"/>
        <w:bottom w:val="none" w:sz="0" w:space="0" w:color="auto"/>
        <w:right w:val="none" w:sz="0" w:space="0" w:color="auto"/>
      </w:divBdr>
    </w:div>
    <w:div w:id="1042560034">
      <w:bodyDiv w:val="1"/>
      <w:marLeft w:val="0"/>
      <w:marRight w:val="0"/>
      <w:marTop w:val="0"/>
      <w:marBottom w:val="0"/>
      <w:divBdr>
        <w:top w:val="none" w:sz="0" w:space="0" w:color="auto"/>
        <w:left w:val="none" w:sz="0" w:space="0" w:color="auto"/>
        <w:bottom w:val="none" w:sz="0" w:space="0" w:color="auto"/>
        <w:right w:val="none" w:sz="0" w:space="0" w:color="auto"/>
      </w:divBdr>
    </w:div>
    <w:div w:id="1078359962">
      <w:bodyDiv w:val="1"/>
      <w:marLeft w:val="0"/>
      <w:marRight w:val="0"/>
      <w:marTop w:val="0"/>
      <w:marBottom w:val="0"/>
      <w:divBdr>
        <w:top w:val="none" w:sz="0" w:space="0" w:color="auto"/>
        <w:left w:val="none" w:sz="0" w:space="0" w:color="auto"/>
        <w:bottom w:val="none" w:sz="0" w:space="0" w:color="auto"/>
        <w:right w:val="none" w:sz="0" w:space="0" w:color="auto"/>
      </w:divBdr>
    </w:div>
    <w:div w:id="1080251678">
      <w:bodyDiv w:val="1"/>
      <w:marLeft w:val="0"/>
      <w:marRight w:val="0"/>
      <w:marTop w:val="0"/>
      <w:marBottom w:val="0"/>
      <w:divBdr>
        <w:top w:val="none" w:sz="0" w:space="0" w:color="auto"/>
        <w:left w:val="none" w:sz="0" w:space="0" w:color="auto"/>
        <w:bottom w:val="none" w:sz="0" w:space="0" w:color="auto"/>
        <w:right w:val="none" w:sz="0" w:space="0" w:color="auto"/>
      </w:divBdr>
    </w:div>
    <w:div w:id="1098717257">
      <w:bodyDiv w:val="1"/>
      <w:marLeft w:val="0"/>
      <w:marRight w:val="0"/>
      <w:marTop w:val="0"/>
      <w:marBottom w:val="0"/>
      <w:divBdr>
        <w:top w:val="none" w:sz="0" w:space="0" w:color="auto"/>
        <w:left w:val="none" w:sz="0" w:space="0" w:color="auto"/>
        <w:bottom w:val="none" w:sz="0" w:space="0" w:color="auto"/>
        <w:right w:val="none" w:sz="0" w:space="0" w:color="auto"/>
      </w:divBdr>
    </w:div>
    <w:div w:id="1147089454">
      <w:bodyDiv w:val="1"/>
      <w:marLeft w:val="0"/>
      <w:marRight w:val="0"/>
      <w:marTop w:val="0"/>
      <w:marBottom w:val="0"/>
      <w:divBdr>
        <w:top w:val="none" w:sz="0" w:space="0" w:color="auto"/>
        <w:left w:val="none" w:sz="0" w:space="0" w:color="auto"/>
        <w:bottom w:val="none" w:sz="0" w:space="0" w:color="auto"/>
        <w:right w:val="none" w:sz="0" w:space="0" w:color="auto"/>
      </w:divBdr>
    </w:div>
    <w:div w:id="1154102179">
      <w:bodyDiv w:val="1"/>
      <w:marLeft w:val="0"/>
      <w:marRight w:val="0"/>
      <w:marTop w:val="0"/>
      <w:marBottom w:val="0"/>
      <w:divBdr>
        <w:top w:val="none" w:sz="0" w:space="0" w:color="auto"/>
        <w:left w:val="none" w:sz="0" w:space="0" w:color="auto"/>
        <w:bottom w:val="none" w:sz="0" w:space="0" w:color="auto"/>
        <w:right w:val="none" w:sz="0" w:space="0" w:color="auto"/>
      </w:divBdr>
    </w:div>
    <w:div w:id="1198929406">
      <w:bodyDiv w:val="1"/>
      <w:marLeft w:val="0"/>
      <w:marRight w:val="0"/>
      <w:marTop w:val="0"/>
      <w:marBottom w:val="0"/>
      <w:divBdr>
        <w:top w:val="none" w:sz="0" w:space="0" w:color="auto"/>
        <w:left w:val="none" w:sz="0" w:space="0" w:color="auto"/>
        <w:bottom w:val="none" w:sz="0" w:space="0" w:color="auto"/>
        <w:right w:val="none" w:sz="0" w:space="0" w:color="auto"/>
      </w:divBdr>
    </w:div>
    <w:div w:id="1225407904">
      <w:bodyDiv w:val="1"/>
      <w:marLeft w:val="0"/>
      <w:marRight w:val="0"/>
      <w:marTop w:val="0"/>
      <w:marBottom w:val="0"/>
      <w:divBdr>
        <w:top w:val="none" w:sz="0" w:space="0" w:color="auto"/>
        <w:left w:val="none" w:sz="0" w:space="0" w:color="auto"/>
        <w:bottom w:val="none" w:sz="0" w:space="0" w:color="auto"/>
        <w:right w:val="none" w:sz="0" w:space="0" w:color="auto"/>
      </w:divBdr>
    </w:div>
    <w:div w:id="1331178714">
      <w:bodyDiv w:val="1"/>
      <w:marLeft w:val="0"/>
      <w:marRight w:val="0"/>
      <w:marTop w:val="0"/>
      <w:marBottom w:val="0"/>
      <w:divBdr>
        <w:top w:val="none" w:sz="0" w:space="0" w:color="auto"/>
        <w:left w:val="none" w:sz="0" w:space="0" w:color="auto"/>
        <w:bottom w:val="none" w:sz="0" w:space="0" w:color="auto"/>
        <w:right w:val="none" w:sz="0" w:space="0" w:color="auto"/>
      </w:divBdr>
    </w:div>
    <w:div w:id="1380011031">
      <w:bodyDiv w:val="1"/>
      <w:marLeft w:val="0"/>
      <w:marRight w:val="0"/>
      <w:marTop w:val="0"/>
      <w:marBottom w:val="0"/>
      <w:divBdr>
        <w:top w:val="none" w:sz="0" w:space="0" w:color="auto"/>
        <w:left w:val="none" w:sz="0" w:space="0" w:color="auto"/>
        <w:bottom w:val="none" w:sz="0" w:space="0" w:color="auto"/>
        <w:right w:val="none" w:sz="0" w:space="0" w:color="auto"/>
      </w:divBdr>
    </w:div>
    <w:div w:id="1403942411">
      <w:bodyDiv w:val="1"/>
      <w:marLeft w:val="0"/>
      <w:marRight w:val="0"/>
      <w:marTop w:val="0"/>
      <w:marBottom w:val="0"/>
      <w:divBdr>
        <w:top w:val="none" w:sz="0" w:space="0" w:color="auto"/>
        <w:left w:val="none" w:sz="0" w:space="0" w:color="auto"/>
        <w:bottom w:val="none" w:sz="0" w:space="0" w:color="auto"/>
        <w:right w:val="none" w:sz="0" w:space="0" w:color="auto"/>
      </w:divBdr>
    </w:div>
    <w:div w:id="1412778493">
      <w:bodyDiv w:val="1"/>
      <w:marLeft w:val="0"/>
      <w:marRight w:val="0"/>
      <w:marTop w:val="0"/>
      <w:marBottom w:val="0"/>
      <w:divBdr>
        <w:top w:val="none" w:sz="0" w:space="0" w:color="auto"/>
        <w:left w:val="none" w:sz="0" w:space="0" w:color="auto"/>
        <w:bottom w:val="none" w:sz="0" w:space="0" w:color="auto"/>
        <w:right w:val="none" w:sz="0" w:space="0" w:color="auto"/>
      </w:divBdr>
    </w:div>
    <w:div w:id="1418670829">
      <w:bodyDiv w:val="1"/>
      <w:marLeft w:val="0"/>
      <w:marRight w:val="0"/>
      <w:marTop w:val="0"/>
      <w:marBottom w:val="0"/>
      <w:divBdr>
        <w:top w:val="none" w:sz="0" w:space="0" w:color="auto"/>
        <w:left w:val="none" w:sz="0" w:space="0" w:color="auto"/>
        <w:bottom w:val="none" w:sz="0" w:space="0" w:color="auto"/>
        <w:right w:val="none" w:sz="0" w:space="0" w:color="auto"/>
      </w:divBdr>
    </w:div>
    <w:div w:id="1432814881">
      <w:bodyDiv w:val="1"/>
      <w:marLeft w:val="0"/>
      <w:marRight w:val="0"/>
      <w:marTop w:val="0"/>
      <w:marBottom w:val="0"/>
      <w:divBdr>
        <w:top w:val="none" w:sz="0" w:space="0" w:color="auto"/>
        <w:left w:val="none" w:sz="0" w:space="0" w:color="auto"/>
        <w:bottom w:val="none" w:sz="0" w:space="0" w:color="auto"/>
        <w:right w:val="none" w:sz="0" w:space="0" w:color="auto"/>
      </w:divBdr>
    </w:div>
    <w:div w:id="1452089183">
      <w:bodyDiv w:val="1"/>
      <w:marLeft w:val="0"/>
      <w:marRight w:val="0"/>
      <w:marTop w:val="0"/>
      <w:marBottom w:val="0"/>
      <w:divBdr>
        <w:top w:val="none" w:sz="0" w:space="0" w:color="auto"/>
        <w:left w:val="none" w:sz="0" w:space="0" w:color="auto"/>
        <w:bottom w:val="none" w:sz="0" w:space="0" w:color="auto"/>
        <w:right w:val="none" w:sz="0" w:space="0" w:color="auto"/>
      </w:divBdr>
    </w:div>
    <w:div w:id="1481117461">
      <w:bodyDiv w:val="1"/>
      <w:marLeft w:val="0"/>
      <w:marRight w:val="0"/>
      <w:marTop w:val="0"/>
      <w:marBottom w:val="0"/>
      <w:divBdr>
        <w:top w:val="none" w:sz="0" w:space="0" w:color="auto"/>
        <w:left w:val="none" w:sz="0" w:space="0" w:color="auto"/>
        <w:bottom w:val="none" w:sz="0" w:space="0" w:color="auto"/>
        <w:right w:val="none" w:sz="0" w:space="0" w:color="auto"/>
      </w:divBdr>
    </w:div>
    <w:div w:id="1483962453">
      <w:bodyDiv w:val="1"/>
      <w:marLeft w:val="0"/>
      <w:marRight w:val="0"/>
      <w:marTop w:val="0"/>
      <w:marBottom w:val="0"/>
      <w:divBdr>
        <w:top w:val="none" w:sz="0" w:space="0" w:color="auto"/>
        <w:left w:val="none" w:sz="0" w:space="0" w:color="auto"/>
        <w:bottom w:val="none" w:sz="0" w:space="0" w:color="auto"/>
        <w:right w:val="none" w:sz="0" w:space="0" w:color="auto"/>
      </w:divBdr>
    </w:div>
    <w:div w:id="1524594743">
      <w:bodyDiv w:val="1"/>
      <w:marLeft w:val="0"/>
      <w:marRight w:val="0"/>
      <w:marTop w:val="0"/>
      <w:marBottom w:val="0"/>
      <w:divBdr>
        <w:top w:val="none" w:sz="0" w:space="0" w:color="auto"/>
        <w:left w:val="none" w:sz="0" w:space="0" w:color="auto"/>
        <w:bottom w:val="none" w:sz="0" w:space="0" w:color="auto"/>
        <w:right w:val="none" w:sz="0" w:space="0" w:color="auto"/>
      </w:divBdr>
    </w:div>
    <w:div w:id="1525435304">
      <w:bodyDiv w:val="1"/>
      <w:marLeft w:val="0"/>
      <w:marRight w:val="0"/>
      <w:marTop w:val="0"/>
      <w:marBottom w:val="0"/>
      <w:divBdr>
        <w:top w:val="none" w:sz="0" w:space="0" w:color="auto"/>
        <w:left w:val="none" w:sz="0" w:space="0" w:color="auto"/>
        <w:bottom w:val="none" w:sz="0" w:space="0" w:color="auto"/>
        <w:right w:val="none" w:sz="0" w:space="0" w:color="auto"/>
      </w:divBdr>
    </w:div>
    <w:div w:id="1541938786">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595285720">
      <w:bodyDiv w:val="1"/>
      <w:marLeft w:val="0"/>
      <w:marRight w:val="0"/>
      <w:marTop w:val="0"/>
      <w:marBottom w:val="0"/>
      <w:divBdr>
        <w:top w:val="none" w:sz="0" w:space="0" w:color="auto"/>
        <w:left w:val="none" w:sz="0" w:space="0" w:color="auto"/>
        <w:bottom w:val="none" w:sz="0" w:space="0" w:color="auto"/>
        <w:right w:val="none" w:sz="0" w:space="0" w:color="auto"/>
      </w:divBdr>
    </w:div>
    <w:div w:id="1620184213">
      <w:bodyDiv w:val="1"/>
      <w:marLeft w:val="0"/>
      <w:marRight w:val="0"/>
      <w:marTop w:val="0"/>
      <w:marBottom w:val="0"/>
      <w:divBdr>
        <w:top w:val="none" w:sz="0" w:space="0" w:color="auto"/>
        <w:left w:val="none" w:sz="0" w:space="0" w:color="auto"/>
        <w:bottom w:val="none" w:sz="0" w:space="0" w:color="auto"/>
        <w:right w:val="none" w:sz="0" w:space="0" w:color="auto"/>
      </w:divBdr>
    </w:div>
    <w:div w:id="1623001130">
      <w:bodyDiv w:val="1"/>
      <w:marLeft w:val="0"/>
      <w:marRight w:val="0"/>
      <w:marTop w:val="0"/>
      <w:marBottom w:val="0"/>
      <w:divBdr>
        <w:top w:val="none" w:sz="0" w:space="0" w:color="auto"/>
        <w:left w:val="none" w:sz="0" w:space="0" w:color="auto"/>
        <w:bottom w:val="none" w:sz="0" w:space="0" w:color="auto"/>
        <w:right w:val="none" w:sz="0" w:space="0" w:color="auto"/>
      </w:divBdr>
    </w:div>
    <w:div w:id="1658879873">
      <w:bodyDiv w:val="1"/>
      <w:marLeft w:val="0"/>
      <w:marRight w:val="0"/>
      <w:marTop w:val="0"/>
      <w:marBottom w:val="0"/>
      <w:divBdr>
        <w:top w:val="none" w:sz="0" w:space="0" w:color="auto"/>
        <w:left w:val="none" w:sz="0" w:space="0" w:color="auto"/>
        <w:bottom w:val="none" w:sz="0" w:space="0" w:color="auto"/>
        <w:right w:val="none" w:sz="0" w:space="0" w:color="auto"/>
      </w:divBdr>
    </w:div>
    <w:div w:id="1694182668">
      <w:bodyDiv w:val="1"/>
      <w:marLeft w:val="0"/>
      <w:marRight w:val="0"/>
      <w:marTop w:val="0"/>
      <w:marBottom w:val="0"/>
      <w:divBdr>
        <w:top w:val="none" w:sz="0" w:space="0" w:color="auto"/>
        <w:left w:val="none" w:sz="0" w:space="0" w:color="auto"/>
        <w:bottom w:val="none" w:sz="0" w:space="0" w:color="auto"/>
        <w:right w:val="none" w:sz="0" w:space="0" w:color="auto"/>
      </w:divBdr>
    </w:div>
    <w:div w:id="1711955501">
      <w:bodyDiv w:val="1"/>
      <w:marLeft w:val="0"/>
      <w:marRight w:val="0"/>
      <w:marTop w:val="0"/>
      <w:marBottom w:val="0"/>
      <w:divBdr>
        <w:top w:val="none" w:sz="0" w:space="0" w:color="auto"/>
        <w:left w:val="none" w:sz="0" w:space="0" w:color="auto"/>
        <w:bottom w:val="none" w:sz="0" w:space="0" w:color="auto"/>
        <w:right w:val="none" w:sz="0" w:space="0" w:color="auto"/>
      </w:divBdr>
    </w:div>
    <w:div w:id="1718511546">
      <w:bodyDiv w:val="1"/>
      <w:marLeft w:val="0"/>
      <w:marRight w:val="0"/>
      <w:marTop w:val="0"/>
      <w:marBottom w:val="0"/>
      <w:divBdr>
        <w:top w:val="none" w:sz="0" w:space="0" w:color="auto"/>
        <w:left w:val="none" w:sz="0" w:space="0" w:color="auto"/>
        <w:bottom w:val="none" w:sz="0" w:space="0" w:color="auto"/>
        <w:right w:val="none" w:sz="0" w:space="0" w:color="auto"/>
      </w:divBdr>
    </w:div>
    <w:div w:id="1732076394">
      <w:bodyDiv w:val="1"/>
      <w:marLeft w:val="0"/>
      <w:marRight w:val="0"/>
      <w:marTop w:val="0"/>
      <w:marBottom w:val="0"/>
      <w:divBdr>
        <w:top w:val="none" w:sz="0" w:space="0" w:color="auto"/>
        <w:left w:val="none" w:sz="0" w:space="0" w:color="auto"/>
        <w:bottom w:val="none" w:sz="0" w:space="0" w:color="auto"/>
        <w:right w:val="none" w:sz="0" w:space="0" w:color="auto"/>
      </w:divBdr>
    </w:div>
    <w:div w:id="1807889415">
      <w:bodyDiv w:val="1"/>
      <w:marLeft w:val="0"/>
      <w:marRight w:val="0"/>
      <w:marTop w:val="0"/>
      <w:marBottom w:val="0"/>
      <w:divBdr>
        <w:top w:val="none" w:sz="0" w:space="0" w:color="auto"/>
        <w:left w:val="none" w:sz="0" w:space="0" w:color="auto"/>
        <w:bottom w:val="none" w:sz="0" w:space="0" w:color="auto"/>
        <w:right w:val="none" w:sz="0" w:space="0" w:color="auto"/>
      </w:divBdr>
    </w:div>
    <w:div w:id="1856578058">
      <w:bodyDiv w:val="1"/>
      <w:marLeft w:val="0"/>
      <w:marRight w:val="0"/>
      <w:marTop w:val="0"/>
      <w:marBottom w:val="0"/>
      <w:divBdr>
        <w:top w:val="none" w:sz="0" w:space="0" w:color="auto"/>
        <w:left w:val="none" w:sz="0" w:space="0" w:color="auto"/>
        <w:bottom w:val="none" w:sz="0" w:space="0" w:color="auto"/>
        <w:right w:val="none" w:sz="0" w:space="0" w:color="auto"/>
      </w:divBdr>
    </w:div>
    <w:div w:id="1869298692">
      <w:bodyDiv w:val="1"/>
      <w:marLeft w:val="0"/>
      <w:marRight w:val="0"/>
      <w:marTop w:val="0"/>
      <w:marBottom w:val="0"/>
      <w:divBdr>
        <w:top w:val="none" w:sz="0" w:space="0" w:color="auto"/>
        <w:left w:val="none" w:sz="0" w:space="0" w:color="auto"/>
        <w:bottom w:val="none" w:sz="0" w:space="0" w:color="auto"/>
        <w:right w:val="none" w:sz="0" w:space="0" w:color="auto"/>
      </w:divBdr>
    </w:div>
    <w:div w:id="1869680788">
      <w:bodyDiv w:val="1"/>
      <w:marLeft w:val="0"/>
      <w:marRight w:val="0"/>
      <w:marTop w:val="0"/>
      <w:marBottom w:val="0"/>
      <w:divBdr>
        <w:top w:val="none" w:sz="0" w:space="0" w:color="auto"/>
        <w:left w:val="none" w:sz="0" w:space="0" w:color="auto"/>
        <w:bottom w:val="none" w:sz="0" w:space="0" w:color="auto"/>
        <w:right w:val="none" w:sz="0" w:space="0" w:color="auto"/>
      </w:divBdr>
    </w:div>
    <w:div w:id="1908808564">
      <w:bodyDiv w:val="1"/>
      <w:marLeft w:val="0"/>
      <w:marRight w:val="0"/>
      <w:marTop w:val="0"/>
      <w:marBottom w:val="0"/>
      <w:divBdr>
        <w:top w:val="none" w:sz="0" w:space="0" w:color="auto"/>
        <w:left w:val="none" w:sz="0" w:space="0" w:color="auto"/>
        <w:bottom w:val="none" w:sz="0" w:space="0" w:color="auto"/>
        <w:right w:val="none" w:sz="0" w:space="0" w:color="auto"/>
      </w:divBdr>
    </w:div>
    <w:div w:id="1923055385">
      <w:bodyDiv w:val="1"/>
      <w:marLeft w:val="0"/>
      <w:marRight w:val="0"/>
      <w:marTop w:val="0"/>
      <w:marBottom w:val="0"/>
      <w:divBdr>
        <w:top w:val="none" w:sz="0" w:space="0" w:color="auto"/>
        <w:left w:val="none" w:sz="0" w:space="0" w:color="auto"/>
        <w:bottom w:val="none" w:sz="0" w:space="0" w:color="auto"/>
        <w:right w:val="none" w:sz="0" w:space="0" w:color="auto"/>
      </w:divBdr>
    </w:div>
    <w:div w:id="1960335520">
      <w:bodyDiv w:val="1"/>
      <w:marLeft w:val="0"/>
      <w:marRight w:val="0"/>
      <w:marTop w:val="0"/>
      <w:marBottom w:val="0"/>
      <w:divBdr>
        <w:top w:val="none" w:sz="0" w:space="0" w:color="auto"/>
        <w:left w:val="none" w:sz="0" w:space="0" w:color="auto"/>
        <w:bottom w:val="none" w:sz="0" w:space="0" w:color="auto"/>
        <w:right w:val="none" w:sz="0" w:space="0" w:color="auto"/>
      </w:divBdr>
    </w:div>
    <w:div w:id="2015721059">
      <w:bodyDiv w:val="1"/>
      <w:marLeft w:val="0"/>
      <w:marRight w:val="0"/>
      <w:marTop w:val="0"/>
      <w:marBottom w:val="0"/>
      <w:divBdr>
        <w:top w:val="none" w:sz="0" w:space="0" w:color="auto"/>
        <w:left w:val="none" w:sz="0" w:space="0" w:color="auto"/>
        <w:bottom w:val="none" w:sz="0" w:space="0" w:color="auto"/>
        <w:right w:val="none" w:sz="0" w:space="0" w:color="auto"/>
      </w:divBdr>
    </w:div>
    <w:div w:id="2030905457">
      <w:bodyDiv w:val="1"/>
      <w:marLeft w:val="0"/>
      <w:marRight w:val="0"/>
      <w:marTop w:val="0"/>
      <w:marBottom w:val="0"/>
      <w:divBdr>
        <w:top w:val="none" w:sz="0" w:space="0" w:color="auto"/>
        <w:left w:val="none" w:sz="0" w:space="0" w:color="auto"/>
        <w:bottom w:val="none" w:sz="0" w:space="0" w:color="auto"/>
        <w:right w:val="none" w:sz="0" w:space="0" w:color="auto"/>
      </w:divBdr>
    </w:div>
    <w:div w:id="2081829231">
      <w:bodyDiv w:val="1"/>
      <w:marLeft w:val="0"/>
      <w:marRight w:val="0"/>
      <w:marTop w:val="0"/>
      <w:marBottom w:val="0"/>
      <w:divBdr>
        <w:top w:val="none" w:sz="0" w:space="0" w:color="auto"/>
        <w:left w:val="none" w:sz="0" w:space="0" w:color="auto"/>
        <w:bottom w:val="none" w:sz="0" w:space="0" w:color="auto"/>
        <w:right w:val="none" w:sz="0" w:space="0" w:color="auto"/>
      </w:divBdr>
    </w:div>
    <w:div w:id="2091542165">
      <w:bodyDiv w:val="1"/>
      <w:marLeft w:val="0"/>
      <w:marRight w:val="0"/>
      <w:marTop w:val="0"/>
      <w:marBottom w:val="0"/>
      <w:divBdr>
        <w:top w:val="none" w:sz="0" w:space="0" w:color="auto"/>
        <w:left w:val="none" w:sz="0" w:space="0" w:color="auto"/>
        <w:bottom w:val="none" w:sz="0" w:space="0" w:color="auto"/>
        <w:right w:val="none" w:sz="0" w:space="0" w:color="auto"/>
      </w:divBdr>
    </w:div>
    <w:div w:id="2095004952">
      <w:bodyDiv w:val="1"/>
      <w:marLeft w:val="0"/>
      <w:marRight w:val="0"/>
      <w:marTop w:val="0"/>
      <w:marBottom w:val="0"/>
      <w:divBdr>
        <w:top w:val="none" w:sz="0" w:space="0" w:color="auto"/>
        <w:left w:val="none" w:sz="0" w:space="0" w:color="auto"/>
        <w:bottom w:val="none" w:sz="0" w:space="0" w:color="auto"/>
        <w:right w:val="none" w:sz="0" w:space="0" w:color="auto"/>
      </w:divBdr>
    </w:div>
    <w:div w:id="211716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ramites@notaria3bg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B5FC0-53DB-4133-BB61-9ADD8E2D3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3274</Words>
  <Characters>23088</Characters>
  <Application>Microsoft Office Word</Application>
  <DocSecurity>0</DocSecurity>
  <Lines>192</Lines>
  <Paragraphs>52</Paragraphs>
  <ScaleCrop>false</ScaleCrop>
  <HeadingPairs>
    <vt:vector size="2" baseType="variant">
      <vt:variant>
        <vt:lpstr>Título</vt:lpstr>
      </vt:variant>
      <vt:variant>
        <vt:i4>1</vt:i4>
      </vt:variant>
    </vt:vector>
  </HeadingPairs>
  <TitlesOfParts>
    <vt:vector size="1" baseType="lpstr">
      <vt:lpstr>NATURALEZA  JURIDICA  DEL ACTO:  0125 -   COMPRAVENTA</vt:lpstr>
    </vt:vector>
  </TitlesOfParts>
  <Company>NOTARIA</Company>
  <LinksUpToDate>false</LinksUpToDate>
  <CharactersWithSpaces>26310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NATURALEZA  JURIDICA  DEL ACTO:  0125 -   COMPRAVENTA</dc:title>
  <dc:subject/>
  <dc:creator>hp</dc:creator>
  <cp:keywords/>
  <dc:description/>
  <cp:lastModifiedBy>digitacion</cp:lastModifiedBy>
  <cp:revision>7</cp:revision>
  <cp:lastPrinted>2025-01-13T20:04:00Z</cp:lastPrinted>
  <dcterms:created xsi:type="dcterms:W3CDTF">2026-01-08T21:45:00Z</dcterms:created>
  <dcterms:modified xsi:type="dcterms:W3CDTF">2026-01-15T14:31:00Z</dcterms:modified>
</cp:coreProperties>
</file>