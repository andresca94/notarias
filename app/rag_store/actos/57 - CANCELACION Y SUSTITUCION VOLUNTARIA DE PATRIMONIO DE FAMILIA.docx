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2FCBE5" w14:textId="66459CDC" w:rsidR="002174C4" w:rsidRPr="00512178" w:rsidRDefault="00813710" w:rsidP="007C3D9C">
      <w:pPr>
        <w:pStyle w:val="PreformattedText"/>
        <w:tabs>
          <w:tab w:val="right" w:leader="hyphen" w:pos="8902"/>
        </w:tabs>
        <w:spacing w:line="360" w:lineRule="auto"/>
        <w:jc w:val="both"/>
        <w:rPr>
          <w:rFonts w:ascii="Arial" w:eastAsia="Times New Roman" w:hAnsi="Arial" w:cs="Arial"/>
          <w:b/>
          <w:bCs/>
          <w:kern w:val="0"/>
          <w:sz w:val="24"/>
          <w:szCs w:val="24"/>
          <w:lang w:val="es-CO" w:eastAsia="es-ES" w:bidi="ar-SA"/>
        </w:rPr>
      </w:pPr>
      <w:r w:rsidRPr="00512178">
        <w:rPr>
          <w:rFonts w:ascii="Arial" w:eastAsia="Times New Roman" w:hAnsi="Arial" w:cs="Arial"/>
          <w:b/>
          <w:bCs/>
          <w:kern w:val="0"/>
          <w:sz w:val="24"/>
          <w:szCs w:val="24"/>
          <w:u w:val="single"/>
          <w:lang w:val="es-CO" w:eastAsia="es-ES" w:bidi="ar-SA"/>
        </w:rPr>
        <w:t>RADICADO</w:t>
      </w:r>
      <w:r w:rsidRPr="00512178">
        <w:rPr>
          <w:rFonts w:ascii="Arial" w:eastAsia="Times New Roman" w:hAnsi="Arial" w:cs="Arial"/>
          <w:b/>
          <w:bCs/>
          <w:kern w:val="0"/>
          <w:sz w:val="24"/>
          <w:szCs w:val="24"/>
          <w:lang w:val="es-CO" w:eastAsia="es-ES" w:bidi="ar-SA"/>
        </w:rPr>
        <w:t xml:space="preserve">: </w:t>
      </w:r>
    </w:p>
    <w:p w14:paraId="69AE0693" w14:textId="6410BD37" w:rsidR="003F4EA5" w:rsidRPr="00512178" w:rsidRDefault="00311CB2" w:rsidP="007C3D9C">
      <w:pPr>
        <w:pStyle w:val="PreformattedText"/>
        <w:tabs>
          <w:tab w:val="right" w:leader="hyphen" w:pos="8902"/>
        </w:tabs>
        <w:spacing w:line="360" w:lineRule="auto"/>
        <w:jc w:val="both"/>
        <w:rPr>
          <w:rFonts w:ascii="Arial" w:eastAsia="Times New Roman" w:hAnsi="Arial" w:cs="Arial"/>
          <w:b/>
          <w:bCs/>
          <w:kern w:val="0"/>
          <w:sz w:val="24"/>
          <w:szCs w:val="24"/>
          <w:lang w:val="es-CO" w:eastAsia="es-ES" w:bidi="ar-SA"/>
        </w:rPr>
      </w:pPr>
      <w:r w:rsidRPr="00512178">
        <w:rPr>
          <w:rFonts w:ascii="Arial" w:eastAsia="Times New Roman" w:hAnsi="Arial" w:cs="Arial"/>
          <w:b/>
          <w:bCs/>
          <w:kern w:val="0"/>
          <w:sz w:val="24"/>
          <w:szCs w:val="24"/>
          <w:u w:val="single"/>
          <w:lang w:val="es-CO" w:eastAsia="es-ES" w:bidi="ar-SA"/>
        </w:rPr>
        <w:t>ESCRITURA PUBLICA</w:t>
      </w:r>
      <w:r w:rsidR="007624FD" w:rsidRPr="00512178">
        <w:rPr>
          <w:rFonts w:ascii="Arial" w:eastAsia="Times New Roman" w:hAnsi="Arial" w:cs="Arial"/>
          <w:b/>
          <w:bCs/>
          <w:kern w:val="0"/>
          <w:sz w:val="24"/>
          <w:szCs w:val="24"/>
          <w:u w:val="single"/>
          <w:lang w:val="es-CO" w:eastAsia="es-ES" w:bidi="ar-SA"/>
        </w:rPr>
        <w:t>:</w:t>
      </w:r>
      <w:r w:rsidR="00B245AD" w:rsidRPr="00512178">
        <w:rPr>
          <w:rFonts w:ascii="Arial" w:eastAsia="Times New Roman" w:hAnsi="Arial" w:cs="Arial"/>
          <w:b/>
          <w:bCs/>
          <w:kern w:val="0"/>
          <w:sz w:val="24"/>
          <w:szCs w:val="24"/>
          <w:lang w:val="es-CO" w:eastAsia="es-ES" w:bidi="ar-SA"/>
        </w:rPr>
        <w:t xml:space="preserve"> </w:t>
      </w:r>
    </w:p>
    <w:p w14:paraId="10C4CF38" w14:textId="2A66F19D" w:rsidR="00512178" w:rsidRPr="00512178" w:rsidRDefault="00D00089" w:rsidP="007C3D9C">
      <w:pPr>
        <w:pStyle w:val="PreformattedText"/>
        <w:tabs>
          <w:tab w:val="right" w:leader="hyphen" w:pos="8902"/>
        </w:tabs>
        <w:spacing w:line="360" w:lineRule="auto"/>
        <w:jc w:val="both"/>
        <w:rPr>
          <w:rFonts w:ascii="Arial" w:eastAsia="Times New Roman" w:hAnsi="Arial" w:cs="Arial"/>
          <w:b/>
          <w:bCs/>
          <w:kern w:val="0"/>
          <w:sz w:val="24"/>
          <w:szCs w:val="24"/>
          <w:lang w:val="es-CO" w:eastAsia="es-ES" w:bidi="ar-SA"/>
        </w:rPr>
      </w:pPr>
      <w:r w:rsidRPr="0099092A">
        <w:rPr>
          <w:rFonts w:ascii="Arial" w:eastAsia="Times New Roman" w:hAnsi="Arial" w:cs="Arial"/>
          <w:b/>
          <w:bCs/>
          <w:kern w:val="0"/>
          <w:sz w:val="24"/>
          <w:szCs w:val="24"/>
          <w:u w:val="single"/>
          <w:lang w:val="es-CO" w:eastAsia="es-ES" w:bidi="ar-SA"/>
        </w:rPr>
        <w:t>NUMERO</w:t>
      </w:r>
      <w:r>
        <w:rPr>
          <w:rFonts w:ascii="Arial" w:eastAsia="Times New Roman" w:hAnsi="Arial" w:cs="Arial"/>
          <w:b/>
          <w:bCs/>
          <w:kern w:val="0"/>
          <w:sz w:val="24"/>
          <w:szCs w:val="24"/>
          <w:lang w:val="es-CO" w:eastAsia="es-ES" w:bidi="ar-SA"/>
        </w:rPr>
        <w:t xml:space="preserve">: </w:t>
      </w:r>
    </w:p>
    <w:p w14:paraId="543F354E" w14:textId="4162216F" w:rsidR="00813710" w:rsidRDefault="00813710" w:rsidP="007C3D9C">
      <w:pPr>
        <w:pStyle w:val="PreformattedText"/>
        <w:tabs>
          <w:tab w:val="right" w:leader="hyphen" w:pos="8902"/>
        </w:tabs>
        <w:spacing w:line="360" w:lineRule="auto"/>
        <w:jc w:val="both"/>
        <w:rPr>
          <w:rFonts w:ascii="Arial" w:eastAsia="Times New Roman" w:hAnsi="Arial" w:cs="Arial"/>
          <w:b/>
          <w:bCs/>
          <w:kern w:val="0"/>
          <w:sz w:val="24"/>
          <w:szCs w:val="24"/>
          <w:lang w:val="es-CO" w:eastAsia="es-ES" w:bidi="ar-SA"/>
        </w:rPr>
      </w:pPr>
      <w:r w:rsidRPr="00512178">
        <w:rPr>
          <w:rFonts w:ascii="Arial" w:eastAsia="Times New Roman" w:hAnsi="Arial" w:cs="Arial"/>
          <w:b/>
          <w:bCs/>
          <w:kern w:val="0"/>
          <w:sz w:val="24"/>
          <w:szCs w:val="24"/>
          <w:u w:val="single"/>
          <w:lang w:val="es-CO" w:eastAsia="es-ES" w:bidi="ar-SA"/>
        </w:rPr>
        <w:t>FECHA</w:t>
      </w:r>
      <w:r w:rsidR="000B0C9B" w:rsidRPr="00512178">
        <w:rPr>
          <w:rFonts w:ascii="Arial" w:eastAsia="Times New Roman" w:hAnsi="Arial" w:cs="Arial"/>
          <w:b/>
          <w:bCs/>
          <w:kern w:val="0"/>
          <w:sz w:val="24"/>
          <w:szCs w:val="24"/>
          <w:u w:val="single"/>
          <w:lang w:val="es-CO" w:eastAsia="es-ES" w:bidi="ar-SA"/>
        </w:rPr>
        <w:t>:</w:t>
      </w:r>
      <w:r w:rsidR="007624FD" w:rsidRPr="00512178">
        <w:rPr>
          <w:rFonts w:ascii="Arial" w:eastAsia="Times New Roman" w:hAnsi="Arial" w:cs="Arial"/>
          <w:b/>
          <w:bCs/>
          <w:kern w:val="0"/>
          <w:sz w:val="24"/>
          <w:szCs w:val="24"/>
          <w:lang w:val="es-CO" w:eastAsia="es-ES" w:bidi="ar-SA"/>
        </w:rPr>
        <w:t xml:space="preserve"> </w:t>
      </w:r>
    </w:p>
    <w:p w14:paraId="3D3E911D" w14:textId="77777777" w:rsidR="0099092A" w:rsidRPr="005106C2" w:rsidRDefault="0099092A" w:rsidP="0099092A">
      <w:pPr>
        <w:tabs>
          <w:tab w:val="right" w:leader="hyphen" w:pos="8789"/>
        </w:tabs>
        <w:spacing w:line="360" w:lineRule="auto"/>
        <w:jc w:val="both"/>
        <w:rPr>
          <w:rFonts w:cs="Arial"/>
          <w:b/>
          <w:bCs/>
          <w:color w:val="000000"/>
          <w:sz w:val="24"/>
        </w:rPr>
      </w:pPr>
      <w:r w:rsidRPr="005106C2">
        <w:rPr>
          <w:rFonts w:cs="Arial"/>
          <w:b/>
          <w:bCs/>
          <w:color w:val="000000"/>
          <w:sz w:val="24"/>
        </w:rPr>
        <w:t>NOTARÍA TERCERA DEL CÍRCULO DE BUCARAMANGA.</w:t>
      </w:r>
      <w:r w:rsidRPr="005106C2">
        <w:rPr>
          <w:rFonts w:cs="Arial"/>
          <w:b/>
          <w:bCs/>
          <w:color w:val="000000"/>
          <w:sz w:val="24"/>
        </w:rPr>
        <w:tab/>
      </w:r>
    </w:p>
    <w:p w14:paraId="2451DF00" w14:textId="77777777" w:rsidR="0099092A" w:rsidRPr="005106C2" w:rsidRDefault="0099092A" w:rsidP="0099092A">
      <w:pPr>
        <w:tabs>
          <w:tab w:val="right" w:leader="hyphen" w:pos="8789"/>
        </w:tabs>
        <w:spacing w:line="360" w:lineRule="auto"/>
        <w:jc w:val="both"/>
        <w:rPr>
          <w:rFonts w:cs="Arial"/>
          <w:b/>
          <w:bCs/>
          <w:color w:val="000000"/>
          <w:sz w:val="24"/>
          <w:lang w:val="es-MX" w:eastAsia="es-CO"/>
        </w:rPr>
      </w:pPr>
      <w:r w:rsidRPr="005106C2">
        <w:rPr>
          <w:rFonts w:cs="Arial"/>
          <w:b/>
          <w:bCs/>
          <w:color w:val="000000"/>
          <w:sz w:val="24"/>
          <w:lang w:val="es-MX" w:eastAsia="es-CO"/>
        </w:rPr>
        <w:t>SUPERINTENDENCIA DE NOTARIADO Y REGISTRO.</w:t>
      </w:r>
      <w:r w:rsidRPr="005106C2">
        <w:rPr>
          <w:rFonts w:cs="Arial"/>
          <w:b/>
          <w:bCs/>
          <w:color w:val="000000"/>
          <w:sz w:val="24"/>
          <w:lang w:val="es-MX" w:eastAsia="es-CO"/>
        </w:rPr>
        <w:tab/>
      </w:r>
    </w:p>
    <w:p w14:paraId="6CA98201" w14:textId="3AB6DA59" w:rsidR="0099092A" w:rsidRPr="0099092A" w:rsidRDefault="0099092A" w:rsidP="0099092A">
      <w:pPr>
        <w:tabs>
          <w:tab w:val="center" w:leader="hyphen" w:pos="8789"/>
        </w:tabs>
        <w:spacing w:line="360" w:lineRule="auto"/>
        <w:jc w:val="both"/>
        <w:rPr>
          <w:rFonts w:cs="Arial"/>
          <w:b/>
          <w:bCs/>
          <w:color w:val="000000"/>
          <w:sz w:val="24"/>
          <w:lang w:val="es-MX" w:eastAsia="es-CO"/>
        </w:rPr>
      </w:pPr>
      <w:r w:rsidRPr="005106C2">
        <w:rPr>
          <w:rFonts w:cs="Arial"/>
          <w:b/>
          <w:bCs/>
          <w:color w:val="000000"/>
          <w:sz w:val="24"/>
          <w:lang w:val="es-MX" w:eastAsia="es-CO"/>
        </w:rPr>
        <w:t>FORMULARIO DE CALIFICACIÓN.</w:t>
      </w:r>
      <w:r w:rsidRPr="005106C2">
        <w:rPr>
          <w:rFonts w:cs="Arial"/>
          <w:b/>
          <w:bCs/>
          <w:color w:val="000000"/>
          <w:sz w:val="24"/>
          <w:lang w:val="es-MX" w:eastAsia="es-CO"/>
        </w:rPr>
        <w:tab/>
      </w:r>
    </w:p>
    <w:p w14:paraId="17ECCD80" w14:textId="555CBAA1" w:rsidR="002174C4" w:rsidRDefault="00813710" w:rsidP="007C3D9C">
      <w:pPr>
        <w:pStyle w:val="PreformattedText"/>
        <w:tabs>
          <w:tab w:val="right" w:leader="hyphen" w:pos="8902"/>
        </w:tabs>
        <w:spacing w:line="360" w:lineRule="auto"/>
        <w:jc w:val="both"/>
        <w:rPr>
          <w:rFonts w:ascii="Arial" w:eastAsia="Times New Roman" w:hAnsi="Arial" w:cs="Arial"/>
          <w:b/>
          <w:bCs/>
          <w:kern w:val="0"/>
          <w:sz w:val="24"/>
          <w:szCs w:val="24"/>
          <w:lang w:val="es-CO" w:eastAsia="es-ES" w:bidi="ar-SA"/>
        </w:rPr>
      </w:pPr>
      <w:r w:rsidRPr="00512178">
        <w:rPr>
          <w:rFonts w:ascii="Arial" w:eastAsia="Times New Roman" w:hAnsi="Arial" w:cs="Arial"/>
          <w:b/>
          <w:bCs/>
          <w:kern w:val="0"/>
          <w:sz w:val="24"/>
          <w:szCs w:val="24"/>
          <w:u w:val="single"/>
          <w:lang w:val="es-CO" w:eastAsia="es-ES" w:bidi="ar-SA"/>
        </w:rPr>
        <w:t>CLASE</w:t>
      </w:r>
      <w:r w:rsidR="0099092A">
        <w:rPr>
          <w:rFonts w:ascii="Arial" w:eastAsia="Times New Roman" w:hAnsi="Arial" w:cs="Arial"/>
          <w:b/>
          <w:bCs/>
          <w:kern w:val="0"/>
          <w:sz w:val="24"/>
          <w:szCs w:val="24"/>
          <w:u w:val="single"/>
          <w:lang w:val="es-CO" w:eastAsia="es-ES" w:bidi="ar-SA"/>
        </w:rPr>
        <w:t>S</w:t>
      </w:r>
      <w:r w:rsidRPr="00512178">
        <w:rPr>
          <w:rFonts w:ascii="Arial" w:eastAsia="Times New Roman" w:hAnsi="Arial" w:cs="Arial"/>
          <w:b/>
          <w:bCs/>
          <w:kern w:val="0"/>
          <w:sz w:val="24"/>
          <w:szCs w:val="24"/>
          <w:u w:val="single"/>
          <w:lang w:val="es-CO" w:eastAsia="es-ES" w:bidi="ar-SA"/>
        </w:rPr>
        <w:t xml:space="preserve"> DE ACTO</w:t>
      </w:r>
      <w:r w:rsidR="0099092A">
        <w:rPr>
          <w:rFonts w:ascii="Arial" w:eastAsia="Times New Roman" w:hAnsi="Arial" w:cs="Arial"/>
          <w:b/>
          <w:bCs/>
          <w:kern w:val="0"/>
          <w:sz w:val="24"/>
          <w:szCs w:val="24"/>
          <w:u w:val="single"/>
          <w:lang w:val="es-CO" w:eastAsia="es-ES" w:bidi="ar-SA"/>
        </w:rPr>
        <w:t>S</w:t>
      </w:r>
      <w:r w:rsidRPr="00512178">
        <w:rPr>
          <w:rFonts w:ascii="Arial" w:eastAsia="Times New Roman" w:hAnsi="Arial" w:cs="Arial"/>
          <w:b/>
          <w:bCs/>
          <w:kern w:val="0"/>
          <w:sz w:val="24"/>
          <w:szCs w:val="24"/>
          <w:lang w:val="es-CO" w:eastAsia="es-ES" w:bidi="ar-SA"/>
        </w:rPr>
        <w:t>:</w:t>
      </w:r>
      <w:r w:rsidR="00CE0664" w:rsidRPr="00512178">
        <w:rPr>
          <w:rFonts w:ascii="Arial" w:eastAsia="Times New Roman" w:hAnsi="Arial" w:cs="Arial"/>
          <w:b/>
          <w:bCs/>
          <w:kern w:val="0"/>
          <w:sz w:val="24"/>
          <w:szCs w:val="24"/>
          <w:lang w:val="es-CO" w:eastAsia="es-ES" w:bidi="ar-SA"/>
        </w:rPr>
        <w:t xml:space="preserve"> </w:t>
      </w:r>
      <w:r w:rsidR="0099092A" w:rsidRPr="00512178">
        <w:rPr>
          <w:rFonts w:ascii="Arial" w:eastAsia="Times New Roman" w:hAnsi="Arial" w:cs="Arial"/>
          <w:b/>
          <w:bCs/>
          <w:kern w:val="0"/>
          <w:sz w:val="24"/>
          <w:szCs w:val="24"/>
          <w:lang w:val="es-CO" w:eastAsia="es-ES" w:bidi="ar-SA"/>
        </w:rPr>
        <w:t>CANCELACIÓN</w:t>
      </w:r>
      <w:r w:rsidR="0099092A" w:rsidRPr="00512178">
        <w:rPr>
          <w:rFonts w:ascii="Arial" w:eastAsia="Times New Roman" w:hAnsi="Arial" w:cs="Arial"/>
          <w:b/>
          <w:bCs/>
          <w:kern w:val="0"/>
          <w:sz w:val="24"/>
          <w:szCs w:val="24"/>
          <w:lang w:val="es-CO" w:eastAsia="es-ES" w:bidi="ar-SA"/>
        </w:rPr>
        <w:t xml:space="preserve"> DE </w:t>
      </w:r>
      <w:r w:rsidR="0099092A" w:rsidRPr="00512178">
        <w:rPr>
          <w:rFonts w:ascii="Arial" w:hAnsi="Arial" w:cs="Arial"/>
          <w:b/>
          <w:bCs/>
          <w:sz w:val="24"/>
          <w:szCs w:val="24"/>
        </w:rPr>
        <w:t>PATRIMONIO DE FAMILIA INEMBARGABLE</w:t>
      </w:r>
      <w:r w:rsidR="0099092A">
        <w:rPr>
          <w:rFonts w:ascii="Arial" w:hAnsi="Arial" w:cs="Arial"/>
          <w:b/>
          <w:bCs/>
          <w:sz w:val="24"/>
          <w:szCs w:val="24"/>
        </w:rPr>
        <w:t>, Y</w:t>
      </w:r>
      <w:r w:rsidR="0099092A" w:rsidRPr="0099092A">
        <w:rPr>
          <w:rFonts w:ascii="Arial" w:hAnsi="Arial" w:cs="Arial"/>
          <w:b/>
          <w:bCs/>
          <w:sz w:val="24"/>
          <w:szCs w:val="24"/>
        </w:rPr>
        <w:t xml:space="preserve"> </w:t>
      </w:r>
      <w:r w:rsidR="0099092A" w:rsidRPr="00512178">
        <w:rPr>
          <w:rFonts w:ascii="Arial" w:hAnsi="Arial" w:cs="Arial"/>
          <w:b/>
          <w:bCs/>
          <w:sz w:val="24"/>
          <w:szCs w:val="24"/>
        </w:rPr>
        <w:t>SUSTITUCIÓN</w:t>
      </w:r>
      <w:r w:rsidR="0099092A" w:rsidRPr="00512178">
        <w:rPr>
          <w:rFonts w:ascii="Arial" w:hAnsi="Arial" w:cs="Arial"/>
          <w:b/>
          <w:bCs/>
          <w:sz w:val="24"/>
          <w:szCs w:val="24"/>
        </w:rPr>
        <w:t xml:space="preserve"> DE PATRIMONIO DE FAMILIA INEMBARGABLE</w:t>
      </w:r>
      <w:r w:rsidR="002174C4" w:rsidRPr="00512178">
        <w:rPr>
          <w:rFonts w:ascii="Arial" w:eastAsia="Times New Roman" w:hAnsi="Arial" w:cs="Arial"/>
          <w:b/>
          <w:bCs/>
          <w:kern w:val="0"/>
          <w:sz w:val="24"/>
          <w:szCs w:val="24"/>
          <w:lang w:val="es-CO" w:eastAsia="es-ES" w:bidi="ar-SA"/>
        </w:rPr>
        <w:tab/>
      </w:r>
    </w:p>
    <w:p w14:paraId="72946B02" w14:textId="46CBF472" w:rsidR="002174C4" w:rsidRPr="00512178" w:rsidRDefault="002174C4" w:rsidP="007C3D9C">
      <w:pPr>
        <w:pStyle w:val="PreformattedText"/>
        <w:tabs>
          <w:tab w:val="right" w:leader="hyphen" w:pos="8902"/>
        </w:tabs>
        <w:spacing w:line="360" w:lineRule="auto"/>
        <w:jc w:val="both"/>
        <w:rPr>
          <w:rFonts w:ascii="Arial" w:hAnsi="Arial" w:cs="Arial"/>
          <w:b/>
          <w:bCs/>
          <w:sz w:val="24"/>
          <w:szCs w:val="24"/>
        </w:rPr>
      </w:pPr>
      <w:r w:rsidRPr="00512178">
        <w:rPr>
          <w:rFonts w:ascii="Arial" w:eastAsia="Times New Roman" w:hAnsi="Arial" w:cs="Arial"/>
          <w:b/>
          <w:bCs/>
          <w:kern w:val="0"/>
          <w:sz w:val="24"/>
          <w:szCs w:val="24"/>
          <w:u w:val="single"/>
          <w:lang w:val="es-CO" w:eastAsia="es-ES" w:bidi="ar-SA"/>
        </w:rPr>
        <w:t>PRIMER ACTO</w:t>
      </w:r>
      <w:r w:rsidR="00C05A14" w:rsidRPr="00512178">
        <w:rPr>
          <w:rFonts w:ascii="Arial" w:eastAsia="Times New Roman" w:hAnsi="Arial" w:cs="Arial"/>
          <w:b/>
          <w:bCs/>
          <w:kern w:val="0"/>
          <w:sz w:val="24"/>
          <w:szCs w:val="24"/>
          <w:lang w:val="es-CO" w:eastAsia="es-ES" w:bidi="ar-SA"/>
        </w:rPr>
        <w:t>:</w:t>
      </w:r>
      <w:r w:rsidR="004253A6" w:rsidRPr="00512178">
        <w:rPr>
          <w:rFonts w:ascii="Arial" w:eastAsia="Times New Roman" w:hAnsi="Arial" w:cs="Arial"/>
          <w:b/>
          <w:bCs/>
          <w:kern w:val="0"/>
          <w:sz w:val="24"/>
          <w:szCs w:val="24"/>
          <w:lang w:val="es-CO" w:eastAsia="es-ES" w:bidi="ar-SA"/>
        </w:rPr>
        <w:t xml:space="preserve"> </w:t>
      </w:r>
      <w:r w:rsidR="0099092A" w:rsidRPr="00512178">
        <w:rPr>
          <w:rFonts w:ascii="Arial" w:eastAsia="Times New Roman" w:hAnsi="Arial" w:cs="Arial"/>
          <w:b/>
          <w:bCs/>
          <w:kern w:val="0"/>
          <w:sz w:val="24"/>
          <w:szCs w:val="24"/>
          <w:lang w:val="es-CO" w:eastAsia="es-ES" w:bidi="ar-SA"/>
        </w:rPr>
        <w:t>CANCELACIÓN</w:t>
      </w:r>
      <w:r w:rsidR="00813710" w:rsidRPr="00512178">
        <w:rPr>
          <w:rFonts w:ascii="Arial" w:eastAsia="Times New Roman" w:hAnsi="Arial" w:cs="Arial"/>
          <w:b/>
          <w:bCs/>
          <w:kern w:val="0"/>
          <w:sz w:val="24"/>
          <w:szCs w:val="24"/>
          <w:lang w:val="es-CO" w:eastAsia="es-ES" w:bidi="ar-SA"/>
        </w:rPr>
        <w:t xml:space="preserve"> </w:t>
      </w:r>
      <w:r w:rsidR="00311CB2" w:rsidRPr="00512178">
        <w:rPr>
          <w:rFonts w:ascii="Arial" w:eastAsia="Times New Roman" w:hAnsi="Arial" w:cs="Arial"/>
          <w:b/>
          <w:bCs/>
          <w:kern w:val="0"/>
          <w:sz w:val="24"/>
          <w:szCs w:val="24"/>
          <w:lang w:val="es-CO" w:eastAsia="es-ES" w:bidi="ar-SA"/>
        </w:rPr>
        <w:t xml:space="preserve">DE </w:t>
      </w:r>
      <w:r w:rsidR="00311CB2" w:rsidRPr="00512178">
        <w:rPr>
          <w:rFonts w:ascii="Arial" w:hAnsi="Arial" w:cs="Arial"/>
          <w:b/>
          <w:bCs/>
          <w:sz w:val="24"/>
          <w:szCs w:val="24"/>
        </w:rPr>
        <w:t xml:space="preserve">PATRIMONIO DE FAMILIA INEMBARGABLE. </w:t>
      </w:r>
      <w:r w:rsidRPr="00512178">
        <w:rPr>
          <w:rFonts w:ascii="Arial" w:hAnsi="Arial" w:cs="Arial"/>
          <w:b/>
          <w:bCs/>
          <w:sz w:val="24"/>
          <w:szCs w:val="24"/>
        </w:rPr>
        <w:tab/>
      </w:r>
    </w:p>
    <w:p w14:paraId="0ADC92BE" w14:textId="77777777" w:rsidR="0099092A" w:rsidRPr="00C22134" w:rsidRDefault="0099092A" w:rsidP="0099092A">
      <w:pPr>
        <w:pStyle w:val="PreformattedText"/>
        <w:tabs>
          <w:tab w:val="right" w:leader="hyphen" w:pos="8902"/>
        </w:tabs>
        <w:spacing w:line="360" w:lineRule="auto"/>
        <w:jc w:val="both"/>
        <w:rPr>
          <w:rFonts w:ascii="Arial" w:hAnsi="Arial" w:cs="Arial"/>
          <w:b/>
          <w:bCs/>
          <w:sz w:val="24"/>
        </w:rPr>
      </w:pPr>
      <w:r>
        <w:rPr>
          <w:rFonts w:ascii="Arial" w:hAnsi="Arial" w:cs="Arial"/>
          <w:b/>
          <w:bCs/>
          <w:sz w:val="24"/>
        </w:rPr>
        <w:t>OTORGANTES</w:t>
      </w:r>
      <w:r w:rsidRPr="00C22134">
        <w:rPr>
          <w:rFonts w:ascii="Arial" w:hAnsi="Arial" w:cs="Arial"/>
          <w:b/>
          <w:bCs/>
          <w:sz w:val="24"/>
        </w:rPr>
        <w:t xml:space="preserve">: </w:t>
      </w:r>
      <w:r w:rsidRPr="00C22134">
        <w:rPr>
          <w:rFonts w:ascii="Arial" w:hAnsi="Arial" w:cs="Arial"/>
          <w:b/>
          <w:bCs/>
          <w:sz w:val="24"/>
        </w:rPr>
        <w:tab/>
      </w:r>
    </w:p>
    <w:p w14:paraId="4AF62ABC" w14:textId="77777777" w:rsidR="0099092A" w:rsidRPr="002212E7" w:rsidRDefault="0099092A" w:rsidP="0099092A">
      <w:pPr>
        <w:pStyle w:val="PreformattedText"/>
        <w:tabs>
          <w:tab w:val="right" w:leader="hyphen" w:pos="8902"/>
        </w:tabs>
        <w:spacing w:line="360" w:lineRule="auto"/>
        <w:jc w:val="both"/>
        <w:rPr>
          <w:rFonts w:ascii="Arial" w:hAnsi="Arial" w:cs="Arial"/>
          <w:b/>
          <w:bCs/>
          <w:sz w:val="24"/>
        </w:rPr>
      </w:pPr>
      <w:proofErr w:type="spellStart"/>
      <w:r w:rsidRPr="0099092A">
        <w:rPr>
          <w:rFonts w:ascii="Arial" w:eastAsia="Times New Roman" w:hAnsi="Arial" w:cs="Arial"/>
          <w:b/>
          <w:bCs/>
          <w:color w:val="FF0000"/>
          <w:kern w:val="0"/>
          <w:sz w:val="24"/>
          <w:szCs w:val="24"/>
          <w:lang w:eastAsia="es-ES" w:bidi="ar-SA"/>
        </w:rPr>
        <w:t>XXXXXXXXX</w:t>
      </w:r>
      <w:proofErr w:type="spellEnd"/>
      <w:r w:rsidRPr="002212E7">
        <w:rPr>
          <w:rFonts w:ascii="Arial" w:hAnsi="Arial" w:cs="Arial"/>
          <w:b/>
          <w:bCs/>
          <w:sz w:val="24"/>
        </w:rPr>
        <w:tab/>
        <w:t xml:space="preserve">C.C. </w:t>
      </w:r>
      <w:proofErr w:type="spellStart"/>
      <w:r w:rsidRPr="0099092A">
        <w:rPr>
          <w:rFonts w:ascii="Arial" w:eastAsia="Times New Roman" w:hAnsi="Arial" w:cs="Arial"/>
          <w:b/>
          <w:bCs/>
          <w:color w:val="FF0000"/>
          <w:kern w:val="0"/>
          <w:sz w:val="24"/>
          <w:szCs w:val="24"/>
          <w:lang w:eastAsia="es-ES" w:bidi="ar-SA"/>
        </w:rPr>
        <w:t>XXXXXXXXX</w:t>
      </w:r>
      <w:proofErr w:type="spellEnd"/>
      <w:r w:rsidRPr="002212E7">
        <w:rPr>
          <w:rFonts w:ascii="Arial" w:hAnsi="Arial" w:cs="Arial"/>
          <w:b/>
          <w:bCs/>
          <w:sz w:val="24"/>
        </w:rPr>
        <w:br/>
      </w:r>
      <w:proofErr w:type="spellStart"/>
      <w:r w:rsidRPr="0099092A">
        <w:rPr>
          <w:rFonts w:ascii="Arial" w:eastAsia="Times New Roman" w:hAnsi="Arial" w:cs="Arial"/>
          <w:b/>
          <w:bCs/>
          <w:color w:val="FF0000"/>
          <w:kern w:val="0"/>
          <w:sz w:val="24"/>
          <w:szCs w:val="24"/>
          <w:lang w:eastAsia="es-ES" w:bidi="ar-SA"/>
        </w:rPr>
        <w:t>XXXXXXXXX</w:t>
      </w:r>
      <w:proofErr w:type="spellEnd"/>
      <w:r w:rsidRPr="002212E7">
        <w:rPr>
          <w:rFonts w:ascii="Arial" w:hAnsi="Arial" w:cs="Arial"/>
          <w:b/>
          <w:bCs/>
          <w:sz w:val="24"/>
        </w:rPr>
        <w:tab/>
        <w:t xml:space="preserve">C.C. </w:t>
      </w:r>
      <w:proofErr w:type="spellStart"/>
      <w:r w:rsidRPr="0099092A">
        <w:rPr>
          <w:rFonts w:ascii="Arial" w:eastAsia="Times New Roman" w:hAnsi="Arial" w:cs="Arial"/>
          <w:b/>
          <w:bCs/>
          <w:color w:val="FF0000"/>
          <w:kern w:val="0"/>
          <w:sz w:val="24"/>
          <w:szCs w:val="24"/>
          <w:lang w:eastAsia="es-ES" w:bidi="ar-SA"/>
        </w:rPr>
        <w:t>XXXXXXXXX</w:t>
      </w:r>
      <w:proofErr w:type="spellEnd"/>
    </w:p>
    <w:p w14:paraId="42DA1ED1" w14:textId="6028592E" w:rsidR="002174C4" w:rsidRPr="00512178" w:rsidRDefault="002174C4" w:rsidP="007C3D9C">
      <w:pPr>
        <w:pStyle w:val="PreformattedText"/>
        <w:tabs>
          <w:tab w:val="right" w:leader="hyphen" w:pos="8902"/>
        </w:tabs>
        <w:spacing w:line="360" w:lineRule="auto"/>
        <w:jc w:val="both"/>
        <w:rPr>
          <w:rFonts w:ascii="Arial" w:hAnsi="Arial" w:cs="Arial"/>
          <w:b/>
          <w:bCs/>
          <w:sz w:val="24"/>
          <w:szCs w:val="24"/>
        </w:rPr>
      </w:pPr>
      <w:r w:rsidRPr="00512178">
        <w:rPr>
          <w:rFonts w:ascii="Arial" w:hAnsi="Arial" w:cs="Arial"/>
          <w:b/>
          <w:bCs/>
          <w:sz w:val="24"/>
          <w:szCs w:val="24"/>
          <w:u w:val="single"/>
        </w:rPr>
        <w:t>SEGUNDO ACTO</w:t>
      </w:r>
      <w:r w:rsidRPr="00512178">
        <w:rPr>
          <w:rFonts w:ascii="Arial" w:hAnsi="Arial" w:cs="Arial"/>
          <w:b/>
          <w:bCs/>
          <w:sz w:val="24"/>
          <w:szCs w:val="24"/>
        </w:rPr>
        <w:t xml:space="preserve">: </w:t>
      </w:r>
      <w:r w:rsidR="0099092A" w:rsidRPr="00512178">
        <w:rPr>
          <w:rFonts w:ascii="Arial" w:hAnsi="Arial" w:cs="Arial"/>
          <w:b/>
          <w:bCs/>
          <w:sz w:val="24"/>
          <w:szCs w:val="24"/>
        </w:rPr>
        <w:t>SUSTITUCIÓN</w:t>
      </w:r>
      <w:r w:rsidRPr="00512178">
        <w:rPr>
          <w:rFonts w:ascii="Arial" w:hAnsi="Arial" w:cs="Arial"/>
          <w:b/>
          <w:bCs/>
          <w:sz w:val="24"/>
          <w:szCs w:val="24"/>
        </w:rPr>
        <w:t xml:space="preserve"> DE PATRIMONIO DE FAMILIA INEMBARGABLE. </w:t>
      </w:r>
      <w:r w:rsidRPr="00512178">
        <w:rPr>
          <w:rFonts w:ascii="Arial" w:hAnsi="Arial" w:cs="Arial"/>
          <w:b/>
          <w:bCs/>
          <w:sz w:val="24"/>
          <w:szCs w:val="24"/>
        </w:rPr>
        <w:tab/>
      </w:r>
    </w:p>
    <w:p w14:paraId="44DD11C4" w14:textId="016A0EB4" w:rsidR="002174C4" w:rsidRPr="00C22134" w:rsidRDefault="0099092A" w:rsidP="007C3D9C">
      <w:pPr>
        <w:pStyle w:val="PreformattedText"/>
        <w:tabs>
          <w:tab w:val="right" w:leader="hyphen" w:pos="8902"/>
        </w:tabs>
        <w:spacing w:line="360" w:lineRule="auto"/>
        <w:jc w:val="both"/>
        <w:rPr>
          <w:rFonts w:ascii="Arial" w:hAnsi="Arial" w:cs="Arial"/>
          <w:b/>
          <w:bCs/>
          <w:sz w:val="24"/>
        </w:rPr>
      </w:pPr>
      <w:r>
        <w:rPr>
          <w:rFonts w:ascii="Arial" w:hAnsi="Arial" w:cs="Arial"/>
          <w:b/>
          <w:bCs/>
          <w:sz w:val="24"/>
        </w:rPr>
        <w:t>OTORGANTES</w:t>
      </w:r>
      <w:r w:rsidR="00813710" w:rsidRPr="00C22134">
        <w:rPr>
          <w:rFonts w:ascii="Arial" w:hAnsi="Arial" w:cs="Arial"/>
          <w:b/>
          <w:bCs/>
          <w:sz w:val="24"/>
        </w:rPr>
        <w:t xml:space="preserve">: </w:t>
      </w:r>
      <w:r w:rsidR="002174C4" w:rsidRPr="00C22134">
        <w:rPr>
          <w:rFonts w:ascii="Arial" w:hAnsi="Arial" w:cs="Arial"/>
          <w:b/>
          <w:bCs/>
          <w:sz w:val="24"/>
        </w:rPr>
        <w:tab/>
      </w:r>
    </w:p>
    <w:p w14:paraId="3C695192" w14:textId="401EF3FB" w:rsidR="00A40E27" w:rsidRPr="002212E7" w:rsidRDefault="0099092A" w:rsidP="007C3D9C">
      <w:pPr>
        <w:pStyle w:val="PreformattedText"/>
        <w:tabs>
          <w:tab w:val="right" w:leader="hyphen" w:pos="8902"/>
        </w:tabs>
        <w:spacing w:line="360" w:lineRule="auto"/>
        <w:jc w:val="both"/>
        <w:rPr>
          <w:rFonts w:ascii="Arial" w:hAnsi="Arial" w:cs="Arial"/>
          <w:b/>
          <w:bCs/>
          <w:sz w:val="24"/>
        </w:rPr>
      </w:pPr>
      <w:proofErr w:type="spellStart"/>
      <w:r w:rsidRPr="0099092A">
        <w:rPr>
          <w:rFonts w:ascii="Arial" w:eastAsia="Times New Roman" w:hAnsi="Arial" w:cs="Arial"/>
          <w:b/>
          <w:bCs/>
          <w:color w:val="FF0000"/>
          <w:kern w:val="0"/>
          <w:sz w:val="24"/>
          <w:szCs w:val="24"/>
          <w:lang w:eastAsia="es-ES" w:bidi="ar-SA"/>
        </w:rPr>
        <w:t>XXXXXXXXX</w:t>
      </w:r>
      <w:proofErr w:type="spellEnd"/>
      <w:r w:rsidRPr="002212E7">
        <w:rPr>
          <w:rFonts w:ascii="Arial" w:hAnsi="Arial" w:cs="Arial"/>
          <w:b/>
          <w:bCs/>
          <w:sz w:val="24"/>
        </w:rPr>
        <w:tab/>
        <w:t xml:space="preserve">C.C. </w:t>
      </w:r>
      <w:proofErr w:type="spellStart"/>
      <w:r w:rsidRPr="0099092A">
        <w:rPr>
          <w:rFonts w:ascii="Arial" w:eastAsia="Times New Roman" w:hAnsi="Arial" w:cs="Arial"/>
          <w:b/>
          <w:bCs/>
          <w:color w:val="FF0000"/>
          <w:kern w:val="0"/>
          <w:sz w:val="24"/>
          <w:szCs w:val="24"/>
          <w:lang w:eastAsia="es-ES" w:bidi="ar-SA"/>
        </w:rPr>
        <w:t>XXXXXXXXX</w:t>
      </w:r>
      <w:proofErr w:type="spellEnd"/>
      <w:r w:rsidRPr="002212E7">
        <w:rPr>
          <w:rFonts w:ascii="Arial" w:hAnsi="Arial" w:cs="Arial"/>
          <w:b/>
          <w:bCs/>
          <w:sz w:val="24"/>
        </w:rPr>
        <w:br/>
      </w:r>
      <w:proofErr w:type="spellStart"/>
      <w:r w:rsidRPr="0099092A">
        <w:rPr>
          <w:rFonts w:ascii="Arial" w:eastAsia="Times New Roman" w:hAnsi="Arial" w:cs="Arial"/>
          <w:b/>
          <w:bCs/>
          <w:color w:val="FF0000"/>
          <w:kern w:val="0"/>
          <w:sz w:val="24"/>
          <w:szCs w:val="24"/>
          <w:lang w:eastAsia="es-ES" w:bidi="ar-SA"/>
        </w:rPr>
        <w:t>XXXXXXXXX</w:t>
      </w:r>
      <w:proofErr w:type="spellEnd"/>
      <w:r w:rsidRPr="002212E7">
        <w:rPr>
          <w:rFonts w:ascii="Arial" w:hAnsi="Arial" w:cs="Arial"/>
          <w:b/>
          <w:bCs/>
          <w:sz w:val="24"/>
        </w:rPr>
        <w:tab/>
        <w:t xml:space="preserve">C.C. </w:t>
      </w:r>
      <w:proofErr w:type="spellStart"/>
      <w:r w:rsidRPr="0099092A">
        <w:rPr>
          <w:rFonts w:ascii="Arial" w:eastAsia="Times New Roman" w:hAnsi="Arial" w:cs="Arial"/>
          <w:b/>
          <w:bCs/>
          <w:color w:val="FF0000"/>
          <w:kern w:val="0"/>
          <w:sz w:val="24"/>
          <w:szCs w:val="24"/>
          <w:lang w:eastAsia="es-ES" w:bidi="ar-SA"/>
        </w:rPr>
        <w:t>XXXXXXXXX</w:t>
      </w:r>
      <w:proofErr w:type="spellEnd"/>
    </w:p>
    <w:p w14:paraId="10ACF32F" w14:textId="4DA78508" w:rsidR="002212E7" w:rsidRPr="0029605D" w:rsidRDefault="00A40E27" w:rsidP="007C3D9C">
      <w:pPr>
        <w:pStyle w:val="PreformattedText"/>
        <w:tabs>
          <w:tab w:val="right" w:leader="hyphen" w:pos="8902"/>
        </w:tabs>
        <w:spacing w:line="360" w:lineRule="auto"/>
        <w:jc w:val="both"/>
        <w:rPr>
          <w:rFonts w:ascii="Arial" w:hAnsi="Arial" w:cs="Arial"/>
          <w:b/>
          <w:bCs/>
          <w:sz w:val="24"/>
        </w:rPr>
      </w:pPr>
      <w:r w:rsidRPr="0029605D">
        <w:rPr>
          <w:rFonts w:ascii="Arial" w:hAnsi="Arial" w:cs="Arial"/>
          <w:b/>
          <w:bCs/>
          <w:sz w:val="24"/>
        </w:rPr>
        <w:t xml:space="preserve">INMUEBLES: </w:t>
      </w:r>
      <w:r w:rsidR="002212E7" w:rsidRPr="0029605D">
        <w:rPr>
          <w:rFonts w:ascii="Arial" w:hAnsi="Arial" w:cs="Arial"/>
          <w:b/>
          <w:bCs/>
          <w:sz w:val="24"/>
        </w:rPr>
        <w:tab/>
      </w:r>
    </w:p>
    <w:p w14:paraId="45788B96" w14:textId="63ABEE76" w:rsidR="002174C4" w:rsidRPr="0099092A" w:rsidRDefault="0099092A" w:rsidP="0099092A">
      <w:pPr>
        <w:tabs>
          <w:tab w:val="center" w:leader="hyphen" w:pos="8789"/>
        </w:tabs>
        <w:spacing w:line="360" w:lineRule="auto"/>
        <w:jc w:val="both"/>
        <w:rPr>
          <w:rFonts w:cs="Arial"/>
          <w:b/>
          <w:color w:val="FF0000"/>
          <w:sz w:val="24"/>
          <w:lang w:val="es-MX"/>
        </w:rPr>
      </w:pPr>
      <w:r>
        <w:rPr>
          <w:rFonts w:cs="Arial"/>
          <w:b/>
          <w:color w:val="FF0000"/>
          <w:sz w:val="24"/>
          <w:lang w:val="es-MX"/>
        </w:rPr>
        <w:t xml:space="preserve">INCLUIR EL INMUEBLE, JUNTO CON NOMENCLATURA (SI TIENE) Y </w:t>
      </w:r>
      <w:proofErr w:type="spellStart"/>
      <w:r>
        <w:rPr>
          <w:rFonts w:cs="Arial"/>
          <w:b/>
          <w:color w:val="FF0000"/>
          <w:sz w:val="24"/>
          <w:lang w:val="es-MX"/>
        </w:rPr>
        <w:t>UBICACION</w:t>
      </w:r>
      <w:proofErr w:type="spellEnd"/>
      <w:r w:rsidR="00971304" w:rsidRPr="0029605D">
        <w:rPr>
          <w:rFonts w:cs="Arial"/>
          <w:b/>
          <w:bCs/>
          <w:sz w:val="24"/>
        </w:rPr>
        <w:br/>
      </w:r>
      <w:r w:rsidR="00813710" w:rsidRPr="0029605D">
        <w:rPr>
          <w:rFonts w:cs="Arial"/>
          <w:b/>
          <w:bCs/>
          <w:sz w:val="24"/>
        </w:rPr>
        <w:t>M</w:t>
      </w:r>
      <w:r w:rsidR="006B1783" w:rsidRPr="0029605D">
        <w:rPr>
          <w:rFonts w:cs="Arial"/>
          <w:b/>
          <w:bCs/>
          <w:sz w:val="24"/>
        </w:rPr>
        <w:t>ATRICULA</w:t>
      </w:r>
      <w:r w:rsidR="002174C4" w:rsidRPr="0029605D">
        <w:rPr>
          <w:rFonts w:cs="Arial"/>
          <w:b/>
          <w:bCs/>
          <w:sz w:val="24"/>
        </w:rPr>
        <w:t>S</w:t>
      </w:r>
      <w:r w:rsidR="006B1783" w:rsidRPr="0029605D">
        <w:rPr>
          <w:rFonts w:cs="Arial"/>
          <w:b/>
          <w:bCs/>
          <w:sz w:val="24"/>
        </w:rPr>
        <w:t xml:space="preserve"> INMOBILIARIA</w:t>
      </w:r>
      <w:r w:rsidR="002174C4" w:rsidRPr="0029605D">
        <w:rPr>
          <w:rFonts w:cs="Arial"/>
          <w:b/>
          <w:bCs/>
          <w:sz w:val="24"/>
        </w:rPr>
        <w:t>S NUMERO</w:t>
      </w:r>
      <w:r w:rsidR="006B1783" w:rsidRPr="0029605D">
        <w:rPr>
          <w:rFonts w:cs="Arial"/>
          <w:b/>
          <w:bCs/>
          <w:sz w:val="24"/>
        </w:rPr>
        <w:t xml:space="preserve">: </w:t>
      </w:r>
      <w:proofErr w:type="spellStart"/>
      <w:r w:rsidR="0014195E" w:rsidRPr="0099092A">
        <w:rPr>
          <w:rFonts w:cs="Arial"/>
          <w:b/>
          <w:bCs/>
          <w:color w:val="FF0000"/>
          <w:sz w:val="24"/>
        </w:rPr>
        <w:t>XXXXXXXXX</w:t>
      </w:r>
      <w:proofErr w:type="spellEnd"/>
      <w:r w:rsidR="00971304" w:rsidRPr="0099092A">
        <w:rPr>
          <w:rFonts w:cs="Arial"/>
          <w:b/>
          <w:bCs/>
          <w:color w:val="FF0000"/>
          <w:sz w:val="24"/>
        </w:rPr>
        <w:t>.</w:t>
      </w:r>
      <w:r w:rsidR="002174C4" w:rsidRPr="0029605D">
        <w:rPr>
          <w:rFonts w:cs="Arial"/>
          <w:b/>
          <w:bCs/>
          <w:sz w:val="24"/>
        </w:rPr>
        <w:tab/>
      </w:r>
    </w:p>
    <w:p w14:paraId="3C8FC159" w14:textId="77777777" w:rsidR="002174C4" w:rsidRPr="0099092A" w:rsidRDefault="002174C4" w:rsidP="007C3D9C">
      <w:pPr>
        <w:pStyle w:val="PreformattedText"/>
        <w:tabs>
          <w:tab w:val="right" w:leader="hyphen" w:pos="8902"/>
        </w:tabs>
        <w:spacing w:line="360" w:lineRule="auto"/>
        <w:jc w:val="both"/>
        <w:rPr>
          <w:rFonts w:ascii="Arial" w:hAnsi="Arial" w:cs="Arial"/>
          <w:bCs/>
          <w:sz w:val="24"/>
        </w:rPr>
      </w:pPr>
      <w:r w:rsidRPr="0099092A">
        <w:rPr>
          <w:rFonts w:ascii="Arial" w:hAnsi="Arial" w:cs="Arial"/>
          <w:bCs/>
          <w:sz w:val="24"/>
        </w:rPr>
        <w:tab/>
      </w:r>
    </w:p>
    <w:p w14:paraId="2885D47B" w14:textId="77777777" w:rsidR="0099092A" w:rsidRPr="00512178" w:rsidRDefault="0099092A" w:rsidP="0099092A">
      <w:pPr>
        <w:pStyle w:val="PreformattedText"/>
        <w:tabs>
          <w:tab w:val="right" w:leader="hyphen" w:pos="8902"/>
        </w:tabs>
        <w:spacing w:line="360" w:lineRule="auto"/>
        <w:jc w:val="both"/>
        <w:rPr>
          <w:rFonts w:ascii="Arial" w:hAnsi="Arial" w:cs="Arial"/>
          <w:sz w:val="24"/>
          <w:lang w:val="es-CO"/>
        </w:rPr>
      </w:pPr>
      <w:r w:rsidRPr="0099092A">
        <w:rPr>
          <w:rFonts w:ascii="Arial" w:hAnsi="Arial" w:cs="Arial"/>
          <w:color w:val="000000"/>
          <w:sz w:val="24"/>
        </w:rPr>
        <w:t xml:space="preserve">En la Ciudad de Bucaramanga, Departamento de Santander, República de Colombia, a los </w:t>
      </w:r>
      <w:proofErr w:type="spellStart"/>
      <w:r w:rsidRPr="0099092A">
        <w:rPr>
          <w:rFonts w:ascii="Arial" w:hAnsi="Arial" w:cs="Arial"/>
          <w:color w:val="FF0000"/>
          <w:sz w:val="24"/>
        </w:rPr>
        <w:t>xxxxxxxxxxxxxxxxx</w:t>
      </w:r>
      <w:proofErr w:type="spellEnd"/>
      <w:r w:rsidRPr="0099092A">
        <w:rPr>
          <w:rFonts w:ascii="Arial" w:hAnsi="Arial" w:cs="Arial"/>
          <w:color w:val="FF0000"/>
          <w:sz w:val="24"/>
        </w:rPr>
        <w:t xml:space="preserve"> </w:t>
      </w:r>
      <w:r w:rsidRPr="0099092A">
        <w:rPr>
          <w:rFonts w:ascii="Arial" w:hAnsi="Arial" w:cs="Arial"/>
          <w:color w:val="000000"/>
          <w:sz w:val="24"/>
        </w:rPr>
        <w:t xml:space="preserve">días del mes de </w:t>
      </w:r>
      <w:proofErr w:type="spellStart"/>
      <w:r w:rsidRPr="0099092A">
        <w:rPr>
          <w:rFonts w:ascii="Arial" w:hAnsi="Arial" w:cs="Arial"/>
          <w:color w:val="FF0000"/>
          <w:sz w:val="24"/>
        </w:rPr>
        <w:t>xxxxxxxxxxxxxxxxxx</w:t>
      </w:r>
      <w:proofErr w:type="spellEnd"/>
      <w:r w:rsidRPr="0099092A">
        <w:rPr>
          <w:rFonts w:ascii="Arial" w:hAnsi="Arial" w:cs="Arial"/>
          <w:color w:val="FF0000"/>
          <w:sz w:val="24"/>
        </w:rPr>
        <w:t xml:space="preserve"> </w:t>
      </w:r>
      <w:r w:rsidRPr="0099092A">
        <w:rPr>
          <w:rFonts w:ascii="Arial" w:hAnsi="Arial" w:cs="Arial"/>
          <w:color w:val="000000"/>
          <w:sz w:val="24"/>
        </w:rPr>
        <w:t xml:space="preserve">del año </w:t>
      </w:r>
      <w:proofErr w:type="spellStart"/>
      <w:r w:rsidRPr="0099092A">
        <w:rPr>
          <w:rFonts w:ascii="Arial" w:hAnsi="Arial" w:cs="Arial"/>
          <w:color w:val="FF0000"/>
          <w:sz w:val="24"/>
        </w:rPr>
        <w:t>xxxxxxxxxxxxxxxxxxxxxxxxxx</w:t>
      </w:r>
      <w:proofErr w:type="spellEnd"/>
      <w:r w:rsidRPr="0099092A">
        <w:rPr>
          <w:rFonts w:ascii="Arial" w:hAnsi="Arial" w:cs="Arial"/>
          <w:color w:val="FF0000"/>
          <w:sz w:val="24"/>
        </w:rPr>
        <w:t xml:space="preserve"> </w:t>
      </w:r>
      <w:r w:rsidRPr="0099092A">
        <w:rPr>
          <w:rFonts w:ascii="Arial" w:hAnsi="Arial" w:cs="Arial"/>
          <w:color w:val="000000"/>
          <w:sz w:val="24"/>
        </w:rPr>
        <w:t>ante</w:t>
      </w:r>
      <w:r w:rsidRPr="0099092A">
        <w:rPr>
          <w:rFonts w:ascii="Arial" w:eastAsia="Arial" w:hAnsi="Arial" w:cs="Arial"/>
          <w:color w:val="000000"/>
          <w:sz w:val="24"/>
        </w:rPr>
        <w:t xml:space="preserve"> </w:t>
      </w:r>
      <w:r w:rsidRPr="0099092A">
        <w:rPr>
          <w:rFonts w:ascii="Arial" w:hAnsi="Arial" w:cs="Arial"/>
          <w:color w:val="000000"/>
          <w:sz w:val="24"/>
        </w:rPr>
        <w:t>mí,</w:t>
      </w:r>
      <w:r w:rsidRPr="0099092A">
        <w:rPr>
          <w:rFonts w:ascii="Arial" w:hAnsi="Arial" w:cs="Arial"/>
          <w:b/>
          <w:bCs/>
          <w:color w:val="000000"/>
          <w:sz w:val="24"/>
        </w:rPr>
        <w:t xml:space="preserve"> MARGARITA LÓPEZ CELY</w:t>
      </w:r>
      <w:r w:rsidRPr="0099092A">
        <w:rPr>
          <w:rFonts w:ascii="Arial" w:hAnsi="Arial" w:cs="Arial"/>
          <w:b/>
          <w:color w:val="000000"/>
          <w:sz w:val="24"/>
        </w:rPr>
        <w:t>,</w:t>
      </w:r>
      <w:r w:rsidRPr="0099092A">
        <w:rPr>
          <w:rFonts w:ascii="Arial" w:hAnsi="Arial" w:cs="Arial"/>
          <w:b/>
          <w:bCs/>
          <w:color w:val="000000"/>
          <w:sz w:val="24"/>
        </w:rPr>
        <w:t xml:space="preserve"> </w:t>
      </w:r>
      <w:r w:rsidRPr="0099092A">
        <w:rPr>
          <w:rFonts w:ascii="Arial" w:hAnsi="Arial" w:cs="Arial"/>
          <w:color w:val="000000"/>
          <w:sz w:val="24"/>
        </w:rPr>
        <w:t>Notaria Tercera del Círculo de Bucaramanga. -----------------------------------------------------------</w:t>
      </w:r>
      <w:r w:rsidR="00512178" w:rsidRPr="0099092A">
        <w:rPr>
          <w:rFonts w:ascii="Arial" w:hAnsi="Arial" w:cs="Arial"/>
          <w:bCs/>
          <w:sz w:val="24"/>
        </w:rPr>
        <w:t>------------</w:t>
      </w:r>
      <w:r w:rsidRPr="00512178">
        <w:rPr>
          <w:rFonts w:ascii="Arial" w:hAnsi="Arial" w:cs="Arial"/>
          <w:sz w:val="24"/>
          <w:lang w:val="es-CO"/>
        </w:rPr>
        <w:tab/>
      </w:r>
    </w:p>
    <w:p w14:paraId="052EF5DB" w14:textId="725E90DD" w:rsidR="00C56EAF" w:rsidRPr="00512178" w:rsidRDefault="00512178" w:rsidP="0099092A">
      <w:pPr>
        <w:pStyle w:val="PreformattedText"/>
        <w:tabs>
          <w:tab w:val="right" w:leader="hyphen" w:pos="8902"/>
        </w:tabs>
        <w:spacing w:line="360" w:lineRule="auto"/>
        <w:jc w:val="both"/>
        <w:rPr>
          <w:rFonts w:ascii="Arial" w:hAnsi="Arial" w:cs="Arial"/>
          <w:b/>
          <w:bCs/>
          <w:sz w:val="24"/>
        </w:rPr>
      </w:pPr>
      <w:r w:rsidRPr="0099092A">
        <w:rPr>
          <w:rFonts w:ascii="Arial" w:hAnsi="Arial" w:cs="Arial"/>
          <w:bCs/>
          <w:sz w:val="24"/>
        </w:rPr>
        <w:t>----------------------------</w:t>
      </w:r>
      <w:r w:rsidR="0099092A">
        <w:rPr>
          <w:rFonts w:ascii="Arial" w:hAnsi="Arial" w:cs="Arial"/>
          <w:bCs/>
          <w:sz w:val="24"/>
        </w:rPr>
        <w:t>------------</w:t>
      </w:r>
      <w:r w:rsidRPr="0099092A">
        <w:rPr>
          <w:rFonts w:ascii="Arial" w:hAnsi="Arial" w:cs="Arial"/>
          <w:bCs/>
          <w:sz w:val="24"/>
        </w:rPr>
        <w:t>---</w:t>
      </w:r>
      <w:r w:rsidRPr="00512178">
        <w:rPr>
          <w:rFonts w:ascii="Arial" w:hAnsi="Arial" w:cs="Arial"/>
          <w:b/>
          <w:bCs/>
          <w:sz w:val="24"/>
        </w:rPr>
        <w:t xml:space="preserve"> </w:t>
      </w:r>
      <w:r w:rsidR="00C56EAF" w:rsidRPr="00512178">
        <w:rPr>
          <w:rFonts w:ascii="Arial" w:hAnsi="Arial" w:cs="Arial"/>
          <w:b/>
          <w:bCs/>
          <w:sz w:val="24"/>
        </w:rPr>
        <w:t>PRIMER ACTO</w:t>
      </w:r>
      <w:r w:rsidRPr="00512178">
        <w:rPr>
          <w:rFonts w:ascii="Arial" w:hAnsi="Arial" w:cs="Arial"/>
          <w:bCs/>
          <w:sz w:val="24"/>
        </w:rPr>
        <w:tab/>
      </w:r>
    </w:p>
    <w:p w14:paraId="759A93AB" w14:textId="3A4C29D3" w:rsidR="00EC1433" w:rsidRPr="00512178" w:rsidRDefault="00512178" w:rsidP="007C3D9C">
      <w:pPr>
        <w:pStyle w:val="PreformattedText"/>
        <w:tabs>
          <w:tab w:val="right" w:leader="hyphen" w:pos="8902"/>
        </w:tabs>
        <w:spacing w:line="360" w:lineRule="auto"/>
        <w:jc w:val="center"/>
        <w:rPr>
          <w:rFonts w:ascii="Arial" w:hAnsi="Arial" w:cs="Arial"/>
          <w:sz w:val="24"/>
          <w:lang w:val="es-CO"/>
        </w:rPr>
      </w:pPr>
      <w:r w:rsidRPr="00512178">
        <w:rPr>
          <w:rFonts w:ascii="Arial" w:hAnsi="Arial" w:cs="Arial"/>
          <w:bCs/>
          <w:sz w:val="24"/>
          <w:lang w:val="es-CO"/>
        </w:rPr>
        <w:t>-----</w:t>
      </w:r>
      <w:r w:rsidR="0099092A">
        <w:rPr>
          <w:rFonts w:ascii="Arial" w:hAnsi="Arial" w:cs="Arial"/>
          <w:bCs/>
          <w:sz w:val="24"/>
          <w:lang w:val="es-CO"/>
        </w:rPr>
        <w:t>---</w:t>
      </w:r>
      <w:r w:rsidRPr="00512178">
        <w:rPr>
          <w:rFonts w:ascii="Arial" w:hAnsi="Arial" w:cs="Arial"/>
          <w:bCs/>
          <w:sz w:val="24"/>
          <w:lang w:val="es-CO"/>
        </w:rPr>
        <w:t>---</w:t>
      </w:r>
      <w:r w:rsidRPr="00512178">
        <w:rPr>
          <w:rFonts w:ascii="Arial" w:hAnsi="Arial" w:cs="Arial"/>
          <w:b/>
          <w:bCs/>
          <w:sz w:val="24"/>
          <w:lang w:val="es-CO"/>
        </w:rPr>
        <w:t xml:space="preserve"> </w:t>
      </w:r>
      <w:proofErr w:type="spellStart"/>
      <w:r w:rsidR="00C56EAF" w:rsidRPr="00512178">
        <w:rPr>
          <w:rFonts w:ascii="Arial" w:hAnsi="Arial" w:cs="Arial"/>
          <w:b/>
          <w:bCs/>
          <w:sz w:val="24"/>
          <w:lang w:val="es-CO"/>
        </w:rPr>
        <w:t>CANCELACION</w:t>
      </w:r>
      <w:proofErr w:type="spellEnd"/>
      <w:r w:rsidR="00C56EAF" w:rsidRPr="00512178">
        <w:rPr>
          <w:rFonts w:ascii="Arial" w:hAnsi="Arial" w:cs="Arial"/>
          <w:b/>
          <w:bCs/>
          <w:sz w:val="24"/>
          <w:lang w:val="es-CO"/>
        </w:rPr>
        <w:t xml:space="preserve"> DE </w:t>
      </w:r>
      <w:r w:rsidR="00C56EAF" w:rsidRPr="00512178">
        <w:rPr>
          <w:rFonts w:ascii="Arial" w:hAnsi="Arial" w:cs="Arial"/>
          <w:b/>
          <w:bCs/>
          <w:sz w:val="24"/>
        </w:rPr>
        <w:t>PATRIMONIO DE FAMILIA INEMBARGABLE</w:t>
      </w:r>
      <w:r w:rsidRPr="00512178">
        <w:rPr>
          <w:rFonts w:ascii="Arial" w:hAnsi="Arial" w:cs="Arial"/>
          <w:bCs/>
          <w:sz w:val="24"/>
        </w:rPr>
        <w:tab/>
      </w:r>
    </w:p>
    <w:p w14:paraId="46200167" w14:textId="77777777" w:rsidR="00EC1433" w:rsidRPr="00512178" w:rsidRDefault="00C56EAF" w:rsidP="007C3D9C">
      <w:pPr>
        <w:pStyle w:val="PreformattedText"/>
        <w:tabs>
          <w:tab w:val="right" w:leader="hyphen" w:pos="8902"/>
        </w:tabs>
        <w:spacing w:line="360" w:lineRule="auto"/>
        <w:jc w:val="both"/>
        <w:rPr>
          <w:rFonts w:ascii="Arial" w:hAnsi="Arial" w:cs="Arial"/>
          <w:sz w:val="24"/>
          <w:lang w:val="es-CO"/>
        </w:rPr>
      </w:pPr>
      <w:r w:rsidRPr="00512178">
        <w:rPr>
          <w:rFonts w:ascii="Arial" w:hAnsi="Arial" w:cs="Arial"/>
          <w:sz w:val="24"/>
          <w:lang w:val="es-CO"/>
        </w:rPr>
        <w:lastRenderedPageBreak/>
        <w:tab/>
      </w:r>
    </w:p>
    <w:p w14:paraId="5E08AC65" w14:textId="04C3BFC3" w:rsidR="00994718" w:rsidRPr="008D0368" w:rsidRDefault="00404F7D" w:rsidP="007C3D9C">
      <w:pPr>
        <w:pStyle w:val="PreformattedText"/>
        <w:tabs>
          <w:tab w:val="right" w:leader="hyphen" w:pos="8902"/>
        </w:tabs>
        <w:spacing w:line="360" w:lineRule="auto"/>
        <w:jc w:val="both"/>
        <w:rPr>
          <w:rFonts w:ascii="Arial" w:hAnsi="Arial" w:cs="Arial"/>
          <w:bCs/>
          <w:sz w:val="24"/>
          <w:lang w:eastAsia="es-CO"/>
        </w:rPr>
      </w:pPr>
      <w:r>
        <w:rPr>
          <w:rFonts w:ascii="Arial" w:hAnsi="Arial" w:cs="Arial"/>
          <w:bCs/>
          <w:sz w:val="24"/>
          <w:lang w:eastAsia="es-CO"/>
        </w:rPr>
        <w:t>Compareciero</w:t>
      </w:r>
      <w:r w:rsidR="00971304" w:rsidRPr="008D0368">
        <w:rPr>
          <w:rFonts w:ascii="Arial" w:hAnsi="Arial" w:cs="Arial"/>
          <w:bCs/>
          <w:sz w:val="24"/>
          <w:lang w:eastAsia="es-CO"/>
        </w:rPr>
        <w:t xml:space="preserve">n, </w:t>
      </w:r>
      <w:proofErr w:type="spellStart"/>
      <w:r w:rsidR="0014195E" w:rsidRPr="002A0343">
        <w:rPr>
          <w:rFonts w:ascii="Arial" w:hAnsi="Arial" w:cs="Arial"/>
          <w:b/>
          <w:bCs/>
          <w:color w:val="FF0000"/>
          <w:sz w:val="24"/>
          <w:lang w:eastAsia="es-CO"/>
        </w:rPr>
        <w:t>XXXXXXXX</w:t>
      </w:r>
      <w:r w:rsidR="002A0343">
        <w:rPr>
          <w:rFonts w:ascii="Arial" w:hAnsi="Arial" w:cs="Arial"/>
          <w:b/>
          <w:bCs/>
          <w:color w:val="FF0000"/>
          <w:sz w:val="24"/>
          <w:lang w:eastAsia="es-CO"/>
        </w:rPr>
        <w:t>XXXXXXXXXX</w:t>
      </w:r>
      <w:r w:rsidR="0014195E" w:rsidRPr="002A0343">
        <w:rPr>
          <w:rFonts w:ascii="Arial" w:hAnsi="Arial" w:cs="Arial"/>
          <w:b/>
          <w:bCs/>
          <w:color w:val="FF0000"/>
          <w:sz w:val="24"/>
          <w:lang w:eastAsia="es-CO"/>
        </w:rPr>
        <w:t>XXXX</w:t>
      </w:r>
      <w:proofErr w:type="spellEnd"/>
      <w:r w:rsidR="00971304" w:rsidRPr="002A0343">
        <w:rPr>
          <w:rFonts w:ascii="Arial" w:hAnsi="Arial" w:cs="Arial"/>
          <w:bCs/>
          <w:color w:val="FF0000"/>
          <w:sz w:val="24"/>
          <w:lang w:eastAsia="es-CO"/>
        </w:rPr>
        <w:t>,</w:t>
      </w:r>
      <w:r w:rsidR="00971304" w:rsidRPr="008D0368">
        <w:rPr>
          <w:rFonts w:ascii="Arial" w:hAnsi="Arial" w:cs="Arial"/>
          <w:bCs/>
          <w:sz w:val="24"/>
          <w:lang w:eastAsia="es-CO"/>
        </w:rPr>
        <w:t xml:space="preserve"> mayor de edad, identificada con cédula de ciudadanía número </w:t>
      </w:r>
      <w:r w:rsidR="0014195E" w:rsidRPr="002A0343">
        <w:rPr>
          <w:rFonts w:ascii="Arial" w:hAnsi="Arial" w:cs="Arial"/>
          <w:b/>
          <w:bCs/>
          <w:color w:val="FF0000"/>
          <w:sz w:val="24"/>
          <w:lang w:eastAsia="es-CO"/>
        </w:rPr>
        <w:t>XXXXXXXX</w:t>
      </w:r>
      <w:r w:rsidR="00971304" w:rsidRPr="002A0343">
        <w:rPr>
          <w:rFonts w:ascii="Arial" w:hAnsi="Arial" w:cs="Arial"/>
          <w:bCs/>
          <w:color w:val="FF0000"/>
          <w:sz w:val="24"/>
          <w:lang w:eastAsia="es-CO"/>
        </w:rPr>
        <w:t>,</w:t>
      </w:r>
      <w:r w:rsidR="00971304" w:rsidRPr="008D0368">
        <w:rPr>
          <w:rFonts w:ascii="Arial" w:hAnsi="Arial" w:cs="Arial"/>
          <w:bCs/>
          <w:sz w:val="24"/>
          <w:lang w:eastAsia="es-CO"/>
        </w:rPr>
        <w:t xml:space="preserve"> de estado civil </w:t>
      </w:r>
      <w:proofErr w:type="spellStart"/>
      <w:r w:rsidR="0014195E" w:rsidRPr="002A0343">
        <w:rPr>
          <w:rFonts w:ascii="Arial" w:hAnsi="Arial" w:cs="Arial"/>
          <w:b/>
          <w:bCs/>
          <w:color w:val="FF0000"/>
          <w:sz w:val="24"/>
          <w:lang w:eastAsia="es-CO"/>
        </w:rPr>
        <w:t>XXXXXXX</w:t>
      </w:r>
      <w:r w:rsidR="002A0343">
        <w:rPr>
          <w:rFonts w:ascii="Arial" w:hAnsi="Arial" w:cs="Arial"/>
          <w:b/>
          <w:bCs/>
          <w:color w:val="FF0000"/>
          <w:sz w:val="24"/>
          <w:lang w:eastAsia="es-CO"/>
        </w:rPr>
        <w:t>XXXXXXXXXXXXXXX</w:t>
      </w:r>
      <w:r w:rsidR="0014195E" w:rsidRPr="002A0343">
        <w:rPr>
          <w:rFonts w:ascii="Arial" w:hAnsi="Arial" w:cs="Arial"/>
          <w:b/>
          <w:bCs/>
          <w:color w:val="FF0000"/>
          <w:sz w:val="24"/>
          <w:lang w:eastAsia="es-CO"/>
        </w:rPr>
        <w:t>X</w:t>
      </w:r>
      <w:proofErr w:type="spellEnd"/>
      <w:r w:rsidR="00971304" w:rsidRPr="002A0343">
        <w:rPr>
          <w:rFonts w:ascii="Arial" w:hAnsi="Arial" w:cs="Arial"/>
          <w:bCs/>
          <w:color w:val="FF0000"/>
          <w:sz w:val="24"/>
          <w:lang w:eastAsia="es-CO"/>
        </w:rPr>
        <w:t>,</w:t>
      </w:r>
      <w:r w:rsidR="002A0343">
        <w:rPr>
          <w:rFonts w:ascii="Arial" w:hAnsi="Arial" w:cs="Arial"/>
          <w:bCs/>
          <w:color w:val="FF0000"/>
          <w:sz w:val="24"/>
          <w:lang w:eastAsia="es-CO"/>
        </w:rPr>
        <w:t xml:space="preserve"> </w:t>
      </w:r>
      <w:r w:rsidR="002A0343">
        <w:rPr>
          <w:rFonts w:ascii="Arial" w:hAnsi="Arial" w:cs="Arial"/>
          <w:bCs/>
          <w:sz w:val="24"/>
          <w:lang w:eastAsia="es-CO"/>
        </w:rPr>
        <w:t xml:space="preserve">domiciliado en </w:t>
      </w:r>
      <w:proofErr w:type="spellStart"/>
      <w:proofErr w:type="gramStart"/>
      <w:r w:rsidR="002A0343">
        <w:rPr>
          <w:rFonts w:ascii="Arial" w:hAnsi="Arial" w:cs="Arial"/>
          <w:b/>
          <w:bCs/>
          <w:color w:val="FF0000"/>
          <w:sz w:val="24"/>
          <w:lang w:eastAsia="es-CO"/>
        </w:rPr>
        <w:t>XXXXXXXXXXXX</w:t>
      </w:r>
      <w:proofErr w:type="spellEnd"/>
      <w:r w:rsidR="002A0343">
        <w:rPr>
          <w:rFonts w:ascii="Arial" w:hAnsi="Arial" w:cs="Arial"/>
          <w:bCs/>
          <w:sz w:val="24"/>
          <w:lang w:eastAsia="es-CO"/>
        </w:rPr>
        <w:t xml:space="preserve"> </w:t>
      </w:r>
      <w:r w:rsidR="00971304" w:rsidRPr="008D0368">
        <w:rPr>
          <w:rFonts w:ascii="Arial" w:hAnsi="Arial" w:cs="Arial"/>
          <w:bCs/>
          <w:sz w:val="24"/>
          <w:lang w:eastAsia="es-CO"/>
        </w:rPr>
        <w:t xml:space="preserve"> y</w:t>
      </w:r>
      <w:proofErr w:type="gramEnd"/>
      <w:r w:rsidR="00971304" w:rsidRPr="008D0368">
        <w:rPr>
          <w:rFonts w:ascii="Arial" w:hAnsi="Arial" w:cs="Arial"/>
          <w:bCs/>
          <w:sz w:val="24"/>
          <w:lang w:eastAsia="es-CO"/>
        </w:rPr>
        <w:t xml:space="preserve"> </w:t>
      </w:r>
      <w:proofErr w:type="spellStart"/>
      <w:r w:rsidR="002A0343" w:rsidRPr="002A0343">
        <w:rPr>
          <w:rFonts w:ascii="Arial" w:hAnsi="Arial" w:cs="Arial"/>
          <w:b/>
          <w:bCs/>
          <w:color w:val="FF0000"/>
          <w:sz w:val="24"/>
          <w:lang w:eastAsia="es-CO"/>
        </w:rPr>
        <w:t>XXXXXXXX</w:t>
      </w:r>
      <w:r w:rsidR="002A0343">
        <w:rPr>
          <w:rFonts w:ascii="Arial" w:hAnsi="Arial" w:cs="Arial"/>
          <w:b/>
          <w:bCs/>
          <w:color w:val="FF0000"/>
          <w:sz w:val="24"/>
          <w:lang w:eastAsia="es-CO"/>
        </w:rPr>
        <w:t>XXXXXXXXXX</w:t>
      </w:r>
      <w:r w:rsidR="002A0343" w:rsidRPr="002A0343">
        <w:rPr>
          <w:rFonts w:ascii="Arial" w:hAnsi="Arial" w:cs="Arial"/>
          <w:b/>
          <w:bCs/>
          <w:color w:val="FF0000"/>
          <w:sz w:val="24"/>
          <w:lang w:eastAsia="es-CO"/>
        </w:rPr>
        <w:t>XXXX</w:t>
      </w:r>
      <w:proofErr w:type="spellEnd"/>
      <w:r w:rsidR="002A0343" w:rsidRPr="002A0343">
        <w:rPr>
          <w:rFonts w:ascii="Arial" w:hAnsi="Arial" w:cs="Arial"/>
          <w:bCs/>
          <w:color w:val="FF0000"/>
          <w:sz w:val="24"/>
          <w:lang w:eastAsia="es-CO"/>
        </w:rPr>
        <w:t>,</w:t>
      </w:r>
      <w:r w:rsidR="002A0343" w:rsidRPr="008D0368">
        <w:rPr>
          <w:rFonts w:ascii="Arial" w:hAnsi="Arial" w:cs="Arial"/>
          <w:bCs/>
          <w:sz w:val="24"/>
          <w:lang w:eastAsia="es-CO"/>
        </w:rPr>
        <w:t xml:space="preserve"> mayor de edad, identificada con cédula de ciudadanía número </w:t>
      </w:r>
      <w:proofErr w:type="spellStart"/>
      <w:r w:rsidR="002A0343" w:rsidRPr="002A0343">
        <w:rPr>
          <w:rFonts w:ascii="Arial" w:hAnsi="Arial" w:cs="Arial"/>
          <w:b/>
          <w:bCs/>
          <w:color w:val="FF0000"/>
          <w:sz w:val="24"/>
          <w:lang w:eastAsia="es-CO"/>
        </w:rPr>
        <w:t>XXXXXXXX</w:t>
      </w:r>
      <w:proofErr w:type="spellEnd"/>
      <w:r w:rsidR="002A0343" w:rsidRPr="002A0343">
        <w:rPr>
          <w:rFonts w:ascii="Arial" w:hAnsi="Arial" w:cs="Arial"/>
          <w:bCs/>
          <w:color w:val="FF0000"/>
          <w:sz w:val="24"/>
          <w:lang w:eastAsia="es-CO"/>
        </w:rPr>
        <w:t>,</w:t>
      </w:r>
      <w:r w:rsidR="002A0343" w:rsidRPr="008D0368">
        <w:rPr>
          <w:rFonts w:ascii="Arial" w:hAnsi="Arial" w:cs="Arial"/>
          <w:bCs/>
          <w:sz w:val="24"/>
          <w:lang w:eastAsia="es-CO"/>
        </w:rPr>
        <w:t xml:space="preserve"> de estado civil </w:t>
      </w:r>
      <w:proofErr w:type="spellStart"/>
      <w:r w:rsidR="002A0343" w:rsidRPr="002A0343">
        <w:rPr>
          <w:rFonts w:ascii="Arial" w:hAnsi="Arial" w:cs="Arial"/>
          <w:b/>
          <w:bCs/>
          <w:color w:val="FF0000"/>
          <w:sz w:val="24"/>
          <w:lang w:eastAsia="es-CO"/>
        </w:rPr>
        <w:t>XXXXXXX</w:t>
      </w:r>
      <w:r w:rsidR="002A0343">
        <w:rPr>
          <w:rFonts w:ascii="Arial" w:hAnsi="Arial" w:cs="Arial"/>
          <w:b/>
          <w:bCs/>
          <w:color w:val="FF0000"/>
          <w:sz w:val="24"/>
          <w:lang w:eastAsia="es-CO"/>
        </w:rPr>
        <w:t>XXXXXXXXXXXXXXX</w:t>
      </w:r>
      <w:r w:rsidR="002A0343" w:rsidRPr="002A0343">
        <w:rPr>
          <w:rFonts w:ascii="Arial" w:hAnsi="Arial" w:cs="Arial"/>
          <w:b/>
          <w:bCs/>
          <w:color w:val="FF0000"/>
          <w:sz w:val="24"/>
          <w:lang w:eastAsia="es-CO"/>
        </w:rPr>
        <w:t>X</w:t>
      </w:r>
      <w:proofErr w:type="spellEnd"/>
      <w:r w:rsidR="002A0343" w:rsidRPr="002A0343">
        <w:rPr>
          <w:rFonts w:ascii="Arial" w:hAnsi="Arial" w:cs="Arial"/>
          <w:bCs/>
          <w:color w:val="FF0000"/>
          <w:sz w:val="24"/>
          <w:lang w:eastAsia="es-CO"/>
        </w:rPr>
        <w:t>,</w:t>
      </w:r>
      <w:r w:rsidR="002A0343">
        <w:rPr>
          <w:rFonts w:ascii="Arial" w:hAnsi="Arial" w:cs="Arial"/>
          <w:bCs/>
          <w:color w:val="FF0000"/>
          <w:sz w:val="24"/>
          <w:lang w:eastAsia="es-CO"/>
        </w:rPr>
        <w:t xml:space="preserve"> </w:t>
      </w:r>
      <w:r w:rsidR="002A0343">
        <w:rPr>
          <w:rFonts w:ascii="Arial" w:hAnsi="Arial" w:cs="Arial"/>
          <w:bCs/>
          <w:sz w:val="24"/>
          <w:lang w:eastAsia="es-CO"/>
        </w:rPr>
        <w:t xml:space="preserve">domiciliado en </w:t>
      </w:r>
      <w:proofErr w:type="spellStart"/>
      <w:r w:rsidR="002A0343">
        <w:rPr>
          <w:rFonts w:ascii="Arial" w:hAnsi="Arial" w:cs="Arial"/>
          <w:b/>
          <w:bCs/>
          <w:color w:val="FF0000"/>
          <w:sz w:val="24"/>
          <w:lang w:eastAsia="es-CO"/>
        </w:rPr>
        <w:t>XXXXXXXXXXXX</w:t>
      </w:r>
      <w:proofErr w:type="spellEnd"/>
      <w:r w:rsidR="002A0343">
        <w:rPr>
          <w:rFonts w:ascii="Arial" w:hAnsi="Arial" w:cs="Arial"/>
          <w:bCs/>
          <w:sz w:val="24"/>
          <w:lang w:eastAsia="es-CO"/>
        </w:rPr>
        <w:t>,</w:t>
      </w:r>
      <w:r w:rsidR="00971304" w:rsidRPr="008D0368">
        <w:rPr>
          <w:rFonts w:ascii="Arial" w:hAnsi="Arial" w:cs="Arial"/>
          <w:bCs/>
          <w:sz w:val="24"/>
          <w:lang w:eastAsia="es-CO"/>
        </w:rPr>
        <w:t xml:space="preserve"> y manifestaron:</w:t>
      </w:r>
      <w:r w:rsidR="00971304" w:rsidRPr="008D0368">
        <w:rPr>
          <w:rFonts w:ascii="Arial" w:hAnsi="Arial" w:cs="Arial"/>
          <w:bCs/>
          <w:sz w:val="24"/>
          <w:lang w:eastAsia="es-CO"/>
        </w:rPr>
        <w:tab/>
      </w:r>
    </w:p>
    <w:p w14:paraId="1894E6AF" w14:textId="0B6C3EDB" w:rsidR="00CC656F" w:rsidRPr="008D0368" w:rsidRDefault="00994718" w:rsidP="007C3D9C">
      <w:pPr>
        <w:pStyle w:val="PreformattedText"/>
        <w:tabs>
          <w:tab w:val="right" w:leader="hyphen" w:pos="8902"/>
        </w:tabs>
        <w:spacing w:line="360" w:lineRule="auto"/>
        <w:jc w:val="both"/>
        <w:rPr>
          <w:rFonts w:ascii="Arial" w:hAnsi="Arial" w:cs="Arial"/>
          <w:sz w:val="24"/>
        </w:rPr>
      </w:pPr>
      <w:r w:rsidRPr="008D0368">
        <w:rPr>
          <w:rFonts w:ascii="Arial" w:hAnsi="Arial" w:cs="Arial"/>
          <w:bCs/>
          <w:sz w:val="24"/>
          <w:lang w:eastAsia="es-CO"/>
        </w:rPr>
        <w:tab/>
      </w:r>
      <w:r w:rsidR="00971304" w:rsidRPr="008D0368">
        <w:rPr>
          <w:rFonts w:ascii="Arial" w:hAnsi="Arial" w:cs="Arial"/>
          <w:bCs/>
          <w:sz w:val="24"/>
          <w:lang w:eastAsia="es-CO"/>
        </w:rPr>
        <w:br/>
      </w:r>
      <w:r w:rsidR="00C63108" w:rsidRPr="008D0368">
        <w:rPr>
          <w:rFonts w:ascii="Arial" w:hAnsi="Arial" w:cs="Arial"/>
          <w:b/>
          <w:bCs/>
          <w:sz w:val="24"/>
          <w:u w:val="single"/>
          <w:lang w:eastAsia="es-CO"/>
        </w:rPr>
        <w:t>PRIMERO</w:t>
      </w:r>
      <w:r w:rsidR="00E02DB1" w:rsidRPr="008D0368">
        <w:rPr>
          <w:rFonts w:ascii="Arial" w:hAnsi="Arial" w:cs="Arial"/>
          <w:sz w:val="24"/>
        </w:rPr>
        <w:t xml:space="preserve"> </w:t>
      </w:r>
      <w:r w:rsidR="008458A2" w:rsidRPr="008D0368">
        <w:rPr>
          <w:rFonts w:ascii="Arial" w:hAnsi="Arial" w:cs="Arial"/>
          <w:sz w:val="24"/>
          <w:lang w:eastAsia="es-CO"/>
        </w:rPr>
        <w:t xml:space="preserve">Que </w:t>
      </w:r>
      <w:proofErr w:type="spellStart"/>
      <w:r w:rsidR="002A0343">
        <w:rPr>
          <w:rFonts w:ascii="Arial" w:hAnsi="Arial" w:cs="Arial"/>
          <w:sz w:val="24"/>
          <w:lang w:eastAsia="es-CO"/>
        </w:rPr>
        <w:t>el</w:t>
      </w:r>
      <w:proofErr w:type="spellEnd"/>
      <w:r w:rsidR="002A0343">
        <w:rPr>
          <w:rFonts w:ascii="Arial" w:hAnsi="Arial" w:cs="Arial"/>
          <w:sz w:val="24"/>
          <w:lang w:eastAsia="es-CO"/>
        </w:rPr>
        <w:t>(</w:t>
      </w:r>
      <w:r w:rsidR="008D0368">
        <w:rPr>
          <w:rFonts w:ascii="Arial" w:hAnsi="Arial" w:cs="Arial"/>
          <w:sz w:val="24"/>
          <w:lang w:eastAsia="es-CO"/>
        </w:rPr>
        <w:t>la</w:t>
      </w:r>
      <w:r w:rsidR="002A0343">
        <w:rPr>
          <w:rFonts w:ascii="Arial" w:hAnsi="Arial" w:cs="Arial"/>
          <w:sz w:val="24"/>
          <w:lang w:eastAsia="es-CO"/>
        </w:rPr>
        <w:t>)</w:t>
      </w:r>
      <w:r w:rsidR="008D0368">
        <w:rPr>
          <w:rFonts w:ascii="Arial" w:hAnsi="Arial" w:cs="Arial"/>
          <w:sz w:val="24"/>
          <w:lang w:eastAsia="es-CO"/>
        </w:rPr>
        <w:t xml:space="preserve"> señor</w:t>
      </w:r>
      <w:r w:rsidR="002A0343">
        <w:rPr>
          <w:rFonts w:ascii="Arial" w:hAnsi="Arial" w:cs="Arial"/>
          <w:sz w:val="24"/>
          <w:lang w:eastAsia="es-CO"/>
        </w:rPr>
        <w:t>(</w:t>
      </w:r>
      <w:r w:rsidR="008D0368">
        <w:rPr>
          <w:rFonts w:ascii="Arial" w:hAnsi="Arial" w:cs="Arial"/>
          <w:sz w:val="24"/>
          <w:lang w:eastAsia="es-CO"/>
        </w:rPr>
        <w:t>a</w:t>
      </w:r>
      <w:r w:rsidR="002A0343">
        <w:rPr>
          <w:rFonts w:ascii="Arial" w:hAnsi="Arial" w:cs="Arial"/>
          <w:sz w:val="24"/>
          <w:lang w:eastAsia="es-CO"/>
        </w:rPr>
        <w:t>)</w:t>
      </w:r>
      <w:r w:rsidR="008D0368">
        <w:rPr>
          <w:rFonts w:ascii="Arial" w:hAnsi="Arial" w:cs="Arial"/>
          <w:sz w:val="24"/>
          <w:lang w:eastAsia="es-CO"/>
        </w:rPr>
        <w:t xml:space="preserve"> </w:t>
      </w:r>
      <w:r w:rsidR="0014195E" w:rsidRPr="002A0343">
        <w:rPr>
          <w:rFonts w:ascii="Arial" w:hAnsi="Arial" w:cs="Arial"/>
          <w:b/>
          <w:bCs/>
          <w:color w:val="FF0000"/>
          <w:sz w:val="24"/>
          <w:lang w:eastAsia="es-CO"/>
        </w:rPr>
        <w:t>XXXXXXXXXXXX</w:t>
      </w:r>
      <w:r w:rsidR="008D0368" w:rsidRPr="002A0343">
        <w:rPr>
          <w:rFonts w:ascii="Arial" w:hAnsi="Arial" w:cs="Arial"/>
          <w:bCs/>
          <w:color w:val="FF0000"/>
          <w:sz w:val="24"/>
          <w:lang w:eastAsia="es-CO"/>
        </w:rPr>
        <w:t>,</w:t>
      </w:r>
      <w:r w:rsidR="008D0368" w:rsidRPr="008D0368">
        <w:rPr>
          <w:rFonts w:ascii="Arial" w:hAnsi="Arial" w:cs="Arial"/>
          <w:sz w:val="24"/>
          <w:lang w:eastAsia="es-CO"/>
        </w:rPr>
        <w:t xml:space="preserve"> </w:t>
      </w:r>
      <w:r w:rsidR="008D0368">
        <w:rPr>
          <w:rFonts w:ascii="Arial" w:hAnsi="Arial" w:cs="Arial"/>
          <w:sz w:val="24"/>
          <w:lang w:eastAsia="es-CO"/>
        </w:rPr>
        <w:t xml:space="preserve">adquirió por compraventa efectuada a </w:t>
      </w:r>
      <w:proofErr w:type="spellStart"/>
      <w:r w:rsidR="0014195E" w:rsidRPr="002A0343">
        <w:rPr>
          <w:rFonts w:ascii="Arial" w:hAnsi="Arial" w:cs="Arial"/>
          <w:b/>
          <w:bCs/>
          <w:color w:val="FF0000"/>
          <w:sz w:val="24"/>
          <w:lang w:eastAsia="es-CO"/>
        </w:rPr>
        <w:t>XXXXXX</w:t>
      </w:r>
      <w:r w:rsidR="002A0343">
        <w:rPr>
          <w:rFonts w:ascii="Arial" w:hAnsi="Arial" w:cs="Arial"/>
          <w:b/>
          <w:bCs/>
          <w:color w:val="FF0000"/>
          <w:sz w:val="24"/>
          <w:lang w:eastAsia="es-CO"/>
        </w:rPr>
        <w:t>xxxxxxxxxxx</w:t>
      </w:r>
      <w:r w:rsidR="0014195E" w:rsidRPr="002A0343">
        <w:rPr>
          <w:rFonts w:ascii="Arial" w:hAnsi="Arial" w:cs="Arial"/>
          <w:b/>
          <w:bCs/>
          <w:color w:val="FF0000"/>
          <w:sz w:val="24"/>
          <w:lang w:eastAsia="es-CO"/>
        </w:rPr>
        <w:t>XX</w:t>
      </w:r>
      <w:proofErr w:type="spellEnd"/>
      <w:r w:rsidR="008D0368" w:rsidRPr="002A0343">
        <w:rPr>
          <w:rFonts w:ascii="Arial" w:hAnsi="Arial" w:cs="Arial"/>
          <w:color w:val="FF0000"/>
          <w:sz w:val="24"/>
          <w:lang w:eastAsia="es-CO"/>
        </w:rPr>
        <w:t>,</w:t>
      </w:r>
      <w:r w:rsidR="003366ED" w:rsidRPr="002A0343">
        <w:rPr>
          <w:rFonts w:ascii="Arial" w:hAnsi="Arial" w:cs="Arial"/>
          <w:color w:val="FF0000"/>
          <w:sz w:val="24"/>
          <w:lang w:eastAsia="es-CO"/>
        </w:rPr>
        <w:t xml:space="preserve"> </w:t>
      </w:r>
      <w:r w:rsidR="003366ED" w:rsidRPr="008D0368">
        <w:rPr>
          <w:rFonts w:ascii="Arial" w:hAnsi="Arial" w:cs="Arial"/>
          <w:sz w:val="24"/>
          <w:lang w:eastAsia="es-CO"/>
        </w:rPr>
        <w:t xml:space="preserve">mediante escritura pública número </w:t>
      </w:r>
      <w:proofErr w:type="spellStart"/>
      <w:r w:rsidR="0014195E" w:rsidRPr="002A0343">
        <w:rPr>
          <w:rFonts w:ascii="Arial" w:hAnsi="Arial" w:cs="Arial"/>
          <w:b/>
          <w:bCs/>
          <w:color w:val="FF0000"/>
          <w:sz w:val="24"/>
          <w:lang w:eastAsia="es-CO"/>
        </w:rPr>
        <w:t>XXXXXXX</w:t>
      </w:r>
      <w:proofErr w:type="spellEnd"/>
      <w:r w:rsidR="002A0343">
        <w:rPr>
          <w:rFonts w:ascii="Arial" w:hAnsi="Arial" w:cs="Arial"/>
          <w:b/>
          <w:bCs/>
          <w:color w:val="FF0000"/>
          <w:sz w:val="24"/>
          <w:lang w:eastAsia="es-CO"/>
        </w:rPr>
        <w:t xml:space="preserve"> </w:t>
      </w:r>
      <w:r w:rsidR="002A0343">
        <w:rPr>
          <w:rFonts w:ascii="Arial" w:hAnsi="Arial" w:cs="Arial"/>
          <w:bCs/>
          <w:color w:val="FF0000"/>
          <w:sz w:val="24"/>
          <w:lang w:eastAsia="es-CO"/>
        </w:rPr>
        <w:t>de</w:t>
      </w:r>
      <w:r w:rsidR="003366ED" w:rsidRPr="008D0368">
        <w:rPr>
          <w:rFonts w:ascii="Arial" w:hAnsi="Arial" w:cs="Arial"/>
          <w:sz w:val="24"/>
          <w:lang w:eastAsia="es-CO"/>
        </w:rPr>
        <w:t xml:space="preserve">, otorgada en la Notaria </w:t>
      </w:r>
      <w:proofErr w:type="spellStart"/>
      <w:r w:rsidR="0014195E" w:rsidRPr="002A0343">
        <w:rPr>
          <w:rFonts w:ascii="Arial" w:hAnsi="Arial" w:cs="Arial"/>
          <w:b/>
          <w:bCs/>
          <w:color w:val="FF0000"/>
          <w:sz w:val="24"/>
          <w:lang w:eastAsia="es-CO"/>
        </w:rPr>
        <w:t>XXXXXX</w:t>
      </w:r>
      <w:r w:rsidR="002A0343">
        <w:rPr>
          <w:rFonts w:ascii="Arial" w:hAnsi="Arial" w:cs="Arial"/>
          <w:b/>
          <w:bCs/>
          <w:color w:val="FF0000"/>
          <w:sz w:val="24"/>
          <w:lang w:eastAsia="es-CO"/>
        </w:rPr>
        <w:t>xxxxxxxx</w:t>
      </w:r>
      <w:r w:rsidR="0014195E" w:rsidRPr="002A0343">
        <w:rPr>
          <w:rFonts w:ascii="Arial" w:hAnsi="Arial" w:cs="Arial"/>
          <w:b/>
          <w:bCs/>
          <w:color w:val="FF0000"/>
          <w:sz w:val="24"/>
          <w:lang w:eastAsia="es-CO"/>
        </w:rPr>
        <w:t>XX</w:t>
      </w:r>
      <w:proofErr w:type="spellEnd"/>
      <w:r w:rsidR="003366ED" w:rsidRPr="002A0343">
        <w:rPr>
          <w:rFonts w:ascii="Arial" w:hAnsi="Arial" w:cs="Arial"/>
          <w:color w:val="FF0000"/>
          <w:sz w:val="24"/>
          <w:lang w:eastAsia="es-CO"/>
        </w:rPr>
        <w:t xml:space="preserve">, </w:t>
      </w:r>
      <w:r w:rsidR="003366ED" w:rsidRPr="008D0368">
        <w:rPr>
          <w:rFonts w:ascii="Arial" w:hAnsi="Arial" w:cs="Arial"/>
          <w:sz w:val="24"/>
          <w:lang w:eastAsia="es-CO"/>
        </w:rPr>
        <w:t xml:space="preserve">debidamente registradas al folio de matrícula inmobiliaria número </w:t>
      </w:r>
      <w:r w:rsidR="0014195E" w:rsidRPr="002A0343">
        <w:rPr>
          <w:rFonts w:ascii="Arial" w:hAnsi="Arial" w:cs="Arial"/>
          <w:b/>
          <w:bCs/>
          <w:color w:val="FF0000"/>
          <w:sz w:val="24"/>
          <w:lang w:eastAsia="es-CO"/>
        </w:rPr>
        <w:t>XXXXXXXX</w:t>
      </w:r>
      <w:r w:rsidR="003366ED" w:rsidRPr="008D0368">
        <w:rPr>
          <w:rFonts w:ascii="Arial" w:hAnsi="Arial" w:cs="Arial"/>
          <w:bCs/>
          <w:sz w:val="24"/>
          <w:lang w:eastAsia="es-CO"/>
        </w:rPr>
        <w:t xml:space="preserve"> </w:t>
      </w:r>
      <w:r w:rsidR="003366ED" w:rsidRPr="008D0368">
        <w:rPr>
          <w:rFonts w:ascii="Arial" w:hAnsi="Arial" w:cs="Arial"/>
          <w:bCs/>
          <w:sz w:val="24"/>
          <w:lang w:val="es-CO" w:eastAsia="es-CO"/>
        </w:rPr>
        <w:t xml:space="preserve">de la Oficina de Registro de Instrumentos Públicos de </w:t>
      </w:r>
      <w:r w:rsidR="0014195E" w:rsidRPr="002A0343">
        <w:rPr>
          <w:rFonts w:ascii="Arial" w:hAnsi="Arial" w:cs="Arial"/>
          <w:b/>
          <w:bCs/>
          <w:color w:val="FF0000"/>
          <w:sz w:val="24"/>
          <w:lang w:eastAsia="es-CO"/>
        </w:rPr>
        <w:t>XXXXXXXX</w:t>
      </w:r>
      <w:r w:rsidR="003366ED" w:rsidRPr="008D0368">
        <w:rPr>
          <w:rFonts w:ascii="Arial" w:hAnsi="Arial" w:cs="Arial"/>
          <w:bCs/>
          <w:sz w:val="24"/>
          <w:lang w:val="es-CO" w:eastAsia="es-CO"/>
        </w:rPr>
        <w:t xml:space="preserve">, </w:t>
      </w:r>
      <w:r w:rsidR="008458A2" w:rsidRPr="008D0368">
        <w:rPr>
          <w:rFonts w:ascii="Arial" w:hAnsi="Arial" w:cs="Arial"/>
          <w:sz w:val="24"/>
          <w:lang w:eastAsia="es-CO"/>
        </w:rPr>
        <w:t>el siguiente inmueble:</w:t>
      </w:r>
      <w:r w:rsidR="0030345E" w:rsidRPr="008D0368">
        <w:rPr>
          <w:rFonts w:ascii="Arial" w:hAnsi="Arial" w:cs="Arial"/>
          <w:sz w:val="24"/>
        </w:rPr>
        <w:tab/>
      </w:r>
    </w:p>
    <w:p w14:paraId="23627834" w14:textId="77777777" w:rsidR="0030345E" w:rsidRPr="008D0368" w:rsidRDefault="0030345E" w:rsidP="007C3D9C">
      <w:pPr>
        <w:pStyle w:val="PreformattedText"/>
        <w:tabs>
          <w:tab w:val="right" w:leader="hyphen" w:pos="8902"/>
        </w:tabs>
        <w:spacing w:line="360" w:lineRule="auto"/>
        <w:jc w:val="both"/>
        <w:rPr>
          <w:rFonts w:ascii="Arial" w:hAnsi="Arial" w:cs="Arial"/>
          <w:sz w:val="24"/>
        </w:rPr>
      </w:pPr>
      <w:r w:rsidRPr="008D0368">
        <w:rPr>
          <w:rFonts w:ascii="Arial" w:hAnsi="Arial" w:cs="Arial"/>
          <w:sz w:val="24"/>
        </w:rPr>
        <w:tab/>
      </w:r>
    </w:p>
    <w:p w14:paraId="13AA3850" w14:textId="2EF2AD02" w:rsidR="0030345E" w:rsidRPr="008D0368" w:rsidRDefault="0014195E" w:rsidP="007C3D9C">
      <w:pPr>
        <w:pStyle w:val="PreformattedText"/>
        <w:tabs>
          <w:tab w:val="right" w:leader="hyphen" w:pos="8902"/>
        </w:tabs>
        <w:spacing w:line="360" w:lineRule="auto"/>
        <w:jc w:val="both"/>
        <w:rPr>
          <w:rFonts w:ascii="Arial" w:hAnsi="Arial" w:cs="Arial"/>
          <w:sz w:val="24"/>
          <w:lang w:val="es-ES_tradnl"/>
        </w:rPr>
      </w:pPr>
      <w:r>
        <w:rPr>
          <w:rFonts w:ascii="Arial" w:hAnsi="Arial" w:cs="Arial"/>
          <w:b/>
          <w:bCs/>
          <w:sz w:val="24"/>
          <w:lang w:eastAsia="es-CO"/>
        </w:rPr>
        <w:t>XXXXXXXX</w:t>
      </w:r>
      <w:r w:rsidRPr="008D0368">
        <w:rPr>
          <w:rFonts w:ascii="Arial" w:hAnsi="Arial" w:cs="Arial"/>
          <w:sz w:val="24"/>
        </w:rPr>
        <w:t xml:space="preserve"> </w:t>
      </w:r>
      <w:r w:rsidR="006870A1" w:rsidRPr="008D0368">
        <w:rPr>
          <w:rFonts w:ascii="Arial" w:hAnsi="Arial" w:cs="Arial"/>
          <w:sz w:val="24"/>
        </w:rPr>
        <w:t xml:space="preserve">identificado con matricula inmobiliaria No. </w:t>
      </w:r>
      <w:r w:rsidRPr="00C844C8">
        <w:rPr>
          <w:rFonts w:ascii="Arial" w:hAnsi="Arial" w:cs="Arial"/>
          <w:b/>
          <w:bCs/>
          <w:color w:val="FF0000"/>
          <w:sz w:val="24"/>
          <w:lang w:eastAsia="es-CO"/>
        </w:rPr>
        <w:t>XXXXXXXX</w:t>
      </w:r>
      <w:r w:rsidR="001650C9" w:rsidRPr="00C844C8">
        <w:rPr>
          <w:rFonts w:ascii="Arial" w:hAnsi="Arial" w:cs="Arial"/>
          <w:color w:val="FF0000"/>
          <w:sz w:val="24"/>
        </w:rPr>
        <w:t xml:space="preserve"> </w:t>
      </w:r>
      <w:r w:rsidR="001650C9" w:rsidRPr="008D0368">
        <w:rPr>
          <w:rFonts w:ascii="Arial" w:hAnsi="Arial" w:cs="Arial"/>
          <w:sz w:val="24"/>
        </w:rPr>
        <w:t xml:space="preserve">de la </w:t>
      </w:r>
      <w:r w:rsidR="001650C9" w:rsidRPr="008D0368">
        <w:rPr>
          <w:rFonts w:ascii="Arial" w:hAnsi="Arial" w:cs="Arial"/>
          <w:bCs/>
          <w:sz w:val="24"/>
        </w:rPr>
        <w:t xml:space="preserve">Oficina de Registro de Instrumentos Públicos de </w:t>
      </w:r>
      <w:proofErr w:type="spellStart"/>
      <w:r w:rsidRPr="00C844C8">
        <w:rPr>
          <w:rFonts w:ascii="Arial" w:hAnsi="Arial" w:cs="Arial"/>
          <w:b/>
          <w:bCs/>
          <w:color w:val="FF0000"/>
          <w:sz w:val="24"/>
          <w:lang w:eastAsia="es-CO"/>
        </w:rPr>
        <w:t>XXXXXXX</w:t>
      </w:r>
      <w:r w:rsidR="00C844C8">
        <w:rPr>
          <w:rFonts w:ascii="Arial" w:hAnsi="Arial" w:cs="Arial"/>
          <w:b/>
          <w:bCs/>
          <w:color w:val="FF0000"/>
          <w:sz w:val="24"/>
          <w:lang w:eastAsia="es-CO"/>
        </w:rPr>
        <w:t>XXXX</w:t>
      </w:r>
      <w:r w:rsidRPr="00C844C8">
        <w:rPr>
          <w:rFonts w:ascii="Arial" w:hAnsi="Arial" w:cs="Arial"/>
          <w:b/>
          <w:bCs/>
          <w:color w:val="FF0000"/>
          <w:sz w:val="24"/>
          <w:lang w:eastAsia="es-CO"/>
        </w:rPr>
        <w:t>X</w:t>
      </w:r>
      <w:proofErr w:type="spellEnd"/>
      <w:r w:rsidR="001650C9" w:rsidRPr="00C844C8">
        <w:rPr>
          <w:rFonts w:ascii="Arial" w:hAnsi="Arial" w:cs="Arial"/>
          <w:color w:val="FF0000"/>
          <w:sz w:val="24"/>
        </w:rPr>
        <w:t xml:space="preserve">, </w:t>
      </w:r>
      <w:r w:rsidR="001650C9" w:rsidRPr="008D0368">
        <w:rPr>
          <w:rFonts w:ascii="Arial" w:hAnsi="Arial" w:cs="Arial"/>
          <w:sz w:val="24"/>
        </w:rPr>
        <w:t>que mide y linda como en dicho inst</w:t>
      </w:r>
      <w:r w:rsidR="00A40E27" w:rsidRPr="008D0368">
        <w:rPr>
          <w:rFonts w:ascii="Arial" w:hAnsi="Arial" w:cs="Arial"/>
          <w:sz w:val="24"/>
        </w:rPr>
        <w:t>rumento público se hizo constar:</w:t>
      </w:r>
      <w:r w:rsidR="0030345E" w:rsidRPr="008D0368">
        <w:rPr>
          <w:rFonts w:ascii="Arial" w:hAnsi="Arial" w:cs="Arial"/>
          <w:sz w:val="24"/>
          <w:lang w:val="es-ES_tradnl"/>
        </w:rPr>
        <w:tab/>
      </w:r>
    </w:p>
    <w:p w14:paraId="043F0B3D" w14:textId="77777777" w:rsidR="0030345E" w:rsidRPr="00512178" w:rsidRDefault="0030345E" w:rsidP="007C3D9C">
      <w:pPr>
        <w:pStyle w:val="PreformattedText"/>
        <w:tabs>
          <w:tab w:val="right" w:leader="hyphen" w:pos="8902"/>
        </w:tabs>
        <w:spacing w:line="360" w:lineRule="auto"/>
        <w:jc w:val="both"/>
        <w:rPr>
          <w:rFonts w:ascii="Arial" w:hAnsi="Arial" w:cs="Arial"/>
          <w:sz w:val="24"/>
          <w:highlight w:val="green"/>
        </w:rPr>
      </w:pPr>
      <w:r w:rsidRPr="008D0368">
        <w:rPr>
          <w:rFonts w:ascii="Arial" w:hAnsi="Arial" w:cs="Arial"/>
          <w:sz w:val="24"/>
          <w:lang w:val="es-ES_tradnl"/>
        </w:rPr>
        <w:tab/>
      </w:r>
    </w:p>
    <w:p w14:paraId="019EE327" w14:textId="12C4FB67" w:rsidR="001C17D8" w:rsidRPr="00736A25" w:rsidRDefault="009C0964" w:rsidP="007C3D9C">
      <w:pPr>
        <w:pStyle w:val="PreformattedText"/>
        <w:tabs>
          <w:tab w:val="right" w:leader="hyphen" w:pos="8902"/>
        </w:tabs>
        <w:spacing w:line="360" w:lineRule="auto"/>
        <w:jc w:val="both"/>
        <w:rPr>
          <w:rFonts w:ascii="Arial" w:hAnsi="Arial" w:cs="Arial"/>
          <w:b/>
          <w:bCs/>
          <w:sz w:val="24"/>
          <w:szCs w:val="24"/>
          <w:lang w:eastAsia="es-CO"/>
        </w:rPr>
      </w:pPr>
      <w:r w:rsidRPr="00736A25">
        <w:rPr>
          <w:rFonts w:ascii="Arial" w:hAnsi="Arial" w:cs="Arial"/>
          <w:b/>
          <w:bCs/>
          <w:sz w:val="24"/>
          <w:szCs w:val="24"/>
          <w:lang w:eastAsia="es-CO"/>
        </w:rPr>
        <w:t>SEGUNDO</w:t>
      </w:r>
      <w:r w:rsidRPr="00736A25">
        <w:rPr>
          <w:rFonts w:ascii="Arial" w:hAnsi="Arial" w:cs="Arial"/>
          <w:bCs/>
          <w:sz w:val="24"/>
          <w:szCs w:val="24"/>
          <w:lang w:eastAsia="es-CO"/>
        </w:rPr>
        <w:t xml:space="preserve">: </w:t>
      </w:r>
      <w:r w:rsidR="00736A25" w:rsidRPr="00736A25">
        <w:rPr>
          <w:rFonts w:ascii="Arial" w:hAnsi="Arial" w:cs="Arial"/>
          <w:sz w:val="24"/>
          <w:szCs w:val="24"/>
          <w:lang w:eastAsia="es-CO"/>
        </w:rPr>
        <w:t xml:space="preserve">Que por </w:t>
      </w:r>
      <w:r w:rsidR="001650C9" w:rsidRPr="00736A25">
        <w:rPr>
          <w:rFonts w:ascii="Arial" w:hAnsi="Arial" w:cs="Arial"/>
          <w:bCs/>
          <w:sz w:val="24"/>
          <w:szCs w:val="24"/>
          <w:lang w:eastAsia="es-CO"/>
        </w:rPr>
        <w:t xml:space="preserve">Escritura Pública número </w:t>
      </w:r>
      <w:r w:rsidR="0014195E" w:rsidRPr="00C844C8">
        <w:rPr>
          <w:rFonts w:ascii="Arial" w:hAnsi="Arial" w:cs="Arial"/>
          <w:b/>
          <w:bCs/>
          <w:color w:val="FF0000"/>
          <w:sz w:val="24"/>
          <w:lang w:eastAsia="es-CO"/>
        </w:rPr>
        <w:t>XXXXXXXX</w:t>
      </w:r>
      <w:r w:rsidR="001650C9" w:rsidRPr="00C844C8">
        <w:rPr>
          <w:rFonts w:ascii="Arial" w:hAnsi="Arial" w:cs="Arial"/>
          <w:color w:val="FF0000"/>
          <w:sz w:val="24"/>
          <w:szCs w:val="24"/>
          <w:lang w:eastAsia="es-CO"/>
        </w:rPr>
        <w:t xml:space="preserve">, </w:t>
      </w:r>
      <w:r w:rsidR="001650C9" w:rsidRPr="00736A25">
        <w:rPr>
          <w:rFonts w:ascii="Arial" w:hAnsi="Arial" w:cs="Arial"/>
          <w:sz w:val="24"/>
          <w:szCs w:val="24"/>
          <w:lang w:eastAsia="es-CO"/>
        </w:rPr>
        <w:t xml:space="preserve">otorgada en la </w:t>
      </w:r>
      <w:proofErr w:type="spellStart"/>
      <w:r w:rsidR="0014195E" w:rsidRPr="00C844C8">
        <w:rPr>
          <w:rFonts w:ascii="Arial" w:hAnsi="Arial" w:cs="Arial"/>
          <w:b/>
          <w:bCs/>
          <w:color w:val="FF0000"/>
          <w:sz w:val="24"/>
          <w:lang w:eastAsia="es-CO"/>
        </w:rPr>
        <w:t>XXXXXXX</w:t>
      </w:r>
      <w:r w:rsidR="00C844C8">
        <w:rPr>
          <w:rFonts w:ascii="Arial" w:hAnsi="Arial" w:cs="Arial"/>
          <w:b/>
          <w:bCs/>
          <w:color w:val="FF0000"/>
          <w:sz w:val="24"/>
          <w:lang w:eastAsia="es-CO"/>
        </w:rPr>
        <w:t>XXXXX</w:t>
      </w:r>
      <w:r w:rsidR="00444566">
        <w:rPr>
          <w:rFonts w:ascii="Arial" w:hAnsi="Arial" w:cs="Arial"/>
          <w:b/>
          <w:bCs/>
          <w:color w:val="FF0000"/>
          <w:sz w:val="24"/>
          <w:lang w:eastAsia="es-CO"/>
        </w:rPr>
        <w:t>XXXXX</w:t>
      </w:r>
      <w:proofErr w:type="spellEnd"/>
      <w:r w:rsidR="001650C9" w:rsidRPr="00736A25">
        <w:rPr>
          <w:rFonts w:ascii="Arial" w:hAnsi="Arial" w:cs="Arial"/>
          <w:sz w:val="24"/>
          <w:szCs w:val="24"/>
          <w:lang w:eastAsia="es-CO"/>
        </w:rPr>
        <w:t xml:space="preserve">, debidamente registrada en la </w:t>
      </w:r>
      <w:r w:rsidR="001650C9" w:rsidRPr="00736A25">
        <w:rPr>
          <w:rFonts w:ascii="Arial" w:hAnsi="Arial" w:cs="Arial"/>
          <w:bCs/>
          <w:sz w:val="24"/>
          <w:szCs w:val="24"/>
          <w:lang w:eastAsia="es-CO"/>
        </w:rPr>
        <w:t xml:space="preserve">Oficina de Registro de Instrumentos Públicos de </w:t>
      </w:r>
      <w:r w:rsidR="0014195E" w:rsidRPr="00444566">
        <w:rPr>
          <w:rFonts w:ascii="Arial" w:hAnsi="Arial" w:cs="Arial"/>
          <w:b/>
          <w:bCs/>
          <w:color w:val="FF0000"/>
          <w:sz w:val="24"/>
          <w:lang w:eastAsia="es-CO"/>
        </w:rPr>
        <w:t>XXXXXXXX</w:t>
      </w:r>
      <w:r w:rsidR="001650C9" w:rsidRPr="00444566">
        <w:rPr>
          <w:rFonts w:ascii="Arial" w:hAnsi="Arial" w:cs="Arial"/>
          <w:color w:val="FF0000"/>
          <w:sz w:val="24"/>
          <w:szCs w:val="24"/>
          <w:lang w:eastAsia="es-CO"/>
        </w:rPr>
        <w:t xml:space="preserve">, </w:t>
      </w:r>
      <w:r w:rsidR="001650C9" w:rsidRPr="00736A25">
        <w:rPr>
          <w:rFonts w:ascii="Arial" w:hAnsi="Arial" w:cs="Arial"/>
          <w:sz w:val="24"/>
          <w:szCs w:val="24"/>
          <w:lang w:eastAsia="es-CO"/>
        </w:rPr>
        <w:t xml:space="preserve">al folio de matrícula inmobiliaria número </w:t>
      </w:r>
      <w:r w:rsidR="0014195E" w:rsidRPr="00444566">
        <w:rPr>
          <w:rFonts w:ascii="Arial" w:hAnsi="Arial" w:cs="Arial"/>
          <w:b/>
          <w:bCs/>
          <w:color w:val="FF0000"/>
          <w:sz w:val="24"/>
          <w:lang w:eastAsia="es-CO"/>
        </w:rPr>
        <w:t>XXXXXXXX</w:t>
      </w:r>
      <w:r w:rsidR="001650C9" w:rsidRPr="00444566">
        <w:rPr>
          <w:rFonts w:ascii="Arial" w:hAnsi="Arial" w:cs="Arial"/>
          <w:color w:val="FF0000"/>
          <w:sz w:val="24"/>
          <w:szCs w:val="24"/>
          <w:lang w:eastAsia="es-CO"/>
        </w:rPr>
        <w:t xml:space="preserve">, </w:t>
      </w:r>
      <w:r w:rsidR="00736A25" w:rsidRPr="00736A25">
        <w:rPr>
          <w:rFonts w:ascii="Arial" w:hAnsi="Arial" w:cs="Arial"/>
          <w:sz w:val="24"/>
          <w:szCs w:val="24"/>
          <w:lang w:eastAsia="es-CO"/>
        </w:rPr>
        <w:t xml:space="preserve">los señores </w:t>
      </w:r>
      <w:r w:rsidR="0014195E" w:rsidRPr="00444566">
        <w:rPr>
          <w:rFonts w:ascii="Arial" w:hAnsi="Arial" w:cs="Arial"/>
          <w:b/>
          <w:bCs/>
          <w:color w:val="FF0000"/>
          <w:sz w:val="24"/>
          <w:lang w:eastAsia="es-CO"/>
        </w:rPr>
        <w:t>XXXXXXXXXXXX</w:t>
      </w:r>
      <w:r w:rsidR="00736A25" w:rsidRPr="00444566">
        <w:rPr>
          <w:rFonts w:ascii="Arial" w:hAnsi="Arial" w:cs="Arial"/>
          <w:color w:val="FF0000"/>
          <w:sz w:val="24"/>
          <w:szCs w:val="24"/>
          <w:lang w:eastAsia="es-CO"/>
        </w:rPr>
        <w:t xml:space="preserve"> y </w:t>
      </w:r>
      <w:r w:rsidR="0014195E" w:rsidRPr="00444566">
        <w:rPr>
          <w:rFonts w:ascii="Arial" w:hAnsi="Arial" w:cs="Arial"/>
          <w:b/>
          <w:bCs/>
          <w:color w:val="FF0000"/>
          <w:sz w:val="24"/>
          <w:lang w:eastAsia="es-CO"/>
        </w:rPr>
        <w:t>XXXXXXXXXXXX</w:t>
      </w:r>
      <w:r w:rsidR="00736A25" w:rsidRPr="00444566">
        <w:rPr>
          <w:rFonts w:ascii="Arial" w:hAnsi="Arial" w:cs="Arial"/>
          <w:color w:val="FF0000"/>
          <w:sz w:val="24"/>
          <w:szCs w:val="24"/>
          <w:lang w:eastAsia="es-CO"/>
        </w:rPr>
        <w:t xml:space="preserve"> </w:t>
      </w:r>
      <w:r w:rsidR="00736A25" w:rsidRPr="00736A25">
        <w:rPr>
          <w:rFonts w:ascii="Arial" w:hAnsi="Arial" w:cs="Arial"/>
          <w:sz w:val="24"/>
          <w:szCs w:val="24"/>
          <w:lang w:eastAsia="es-CO"/>
        </w:rPr>
        <w:t>constituyeron</w:t>
      </w:r>
      <w:r w:rsidR="001650C9" w:rsidRPr="00736A25">
        <w:rPr>
          <w:rFonts w:ascii="Arial" w:hAnsi="Arial" w:cs="Arial"/>
          <w:sz w:val="24"/>
          <w:szCs w:val="24"/>
          <w:lang w:eastAsia="es-CO"/>
        </w:rPr>
        <w:t xml:space="preserve"> </w:t>
      </w:r>
      <w:r w:rsidR="00736A25" w:rsidRPr="00736A25">
        <w:rPr>
          <w:rFonts w:ascii="Arial" w:hAnsi="Arial" w:cs="Arial"/>
          <w:sz w:val="24"/>
          <w:lang w:eastAsia="es-CO"/>
        </w:rPr>
        <w:t>PATRIMONIO DE FAMILIA INEMBARGABLE a favor suyo de los hijos menores actuales que tenga y de los que llegare a tener</w:t>
      </w:r>
      <w:r w:rsidR="00736A25" w:rsidRPr="00736A25">
        <w:rPr>
          <w:rFonts w:ascii="Arial" w:hAnsi="Arial" w:cs="Arial"/>
          <w:bCs/>
          <w:sz w:val="24"/>
          <w:szCs w:val="24"/>
          <w:lang w:eastAsia="es-CO"/>
        </w:rPr>
        <w:t>, como lo son</w:t>
      </w:r>
      <w:r w:rsidR="00736A25" w:rsidRPr="00736A25">
        <w:rPr>
          <w:rFonts w:ascii="Arial" w:hAnsi="Arial" w:cs="Arial"/>
          <w:b/>
          <w:bCs/>
          <w:sz w:val="24"/>
          <w:szCs w:val="24"/>
          <w:lang w:eastAsia="es-CO"/>
        </w:rPr>
        <w:t xml:space="preserve"> </w:t>
      </w:r>
      <w:r w:rsidR="0014195E" w:rsidRPr="00444566">
        <w:rPr>
          <w:rFonts w:ascii="Arial" w:hAnsi="Arial" w:cs="Arial"/>
          <w:b/>
          <w:bCs/>
          <w:color w:val="FF0000"/>
          <w:sz w:val="24"/>
          <w:lang w:eastAsia="es-CO"/>
        </w:rPr>
        <w:t>XXXXXXXX</w:t>
      </w:r>
      <w:r w:rsidR="0030345E" w:rsidRPr="00736A25">
        <w:rPr>
          <w:rFonts w:ascii="Arial" w:hAnsi="Arial" w:cs="Arial"/>
          <w:sz w:val="24"/>
          <w:szCs w:val="24"/>
          <w:lang w:eastAsia="es-CO"/>
        </w:rPr>
        <w:tab/>
      </w:r>
    </w:p>
    <w:p w14:paraId="477D074A" w14:textId="77777777" w:rsidR="0030345E" w:rsidRPr="00736A25" w:rsidRDefault="0030345E" w:rsidP="007C3D9C">
      <w:pPr>
        <w:pStyle w:val="PreformattedText"/>
        <w:tabs>
          <w:tab w:val="right" w:leader="hyphen" w:pos="8902"/>
        </w:tabs>
        <w:spacing w:line="360" w:lineRule="auto"/>
        <w:jc w:val="both"/>
        <w:rPr>
          <w:rFonts w:ascii="Arial" w:hAnsi="Arial" w:cs="Arial"/>
          <w:sz w:val="24"/>
          <w:szCs w:val="24"/>
          <w:lang w:eastAsia="es-CO"/>
        </w:rPr>
      </w:pPr>
      <w:r w:rsidRPr="00736A25">
        <w:rPr>
          <w:rFonts w:ascii="Arial" w:hAnsi="Arial" w:cs="Arial"/>
          <w:sz w:val="24"/>
          <w:szCs w:val="24"/>
          <w:lang w:eastAsia="es-CO"/>
        </w:rPr>
        <w:tab/>
      </w:r>
    </w:p>
    <w:p w14:paraId="228D7D99" w14:textId="2E2DA2DF" w:rsidR="006C17D3" w:rsidRPr="00736A25" w:rsidRDefault="009C0964" w:rsidP="007C3D9C">
      <w:pPr>
        <w:pStyle w:val="PreformattedText"/>
        <w:tabs>
          <w:tab w:val="right" w:leader="hyphen" w:pos="8902"/>
        </w:tabs>
        <w:spacing w:line="360" w:lineRule="auto"/>
        <w:jc w:val="both"/>
        <w:rPr>
          <w:rFonts w:ascii="Arial" w:hAnsi="Arial" w:cs="Arial"/>
          <w:sz w:val="24"/>
          <w:szCs w:val="24"/>
          <w:lang w:eastAsia="es-CO"/>
        </w:rPr>
      </w:pPr>
      <w:r w:rsidRPr="00736A25">
        <w:rPr>
          <w:rFonts w:ascii="Arial" w:hAnsi="Arial" w:cs="Arial"/>
          <w:b/>
          <w:bCs/>
          <w:sz w:val="24"/>
          <w:szCs w:val="24"/>
          <w:lang w:eastAsia="es-CO"/>
        </w:rPr>
        <w:t>TERCERO:</w:t>
      </w:r>
      <w:r w:rsidR="009E6FD9" w:rsidRPr="00736A25">
        <w:rPr>
          <w:rFonts w:ascii="Arial" w:hAnsi="Arial" w:cs="Arial"/>
          <w:sz w:val="24"/>
          <w:szCs w:val="24"/>
          <w:lang w:eastAsia="es-CO"/>
        </w:rPr>
        <w:t xml:space="preserve"> </w:t>
      </w:r>
      <w:r w:rsidR="001E2FFE" w:rsidRPr="00736A25">
        <w:rPr>
          <w:rFonts w:ascii="Arial" w:hAnsi="Arial" w:cs="Arial"/>
          <w:sz w:val="24"/>
          <w:szCs w:val="24"/>
          <w:lang w:eastAsia="es-CO"/>
        </w:rPr>
        <w:t xml:space="preserve">Los exponentes </w:t>
      </w:r>
      <w:r w:rsidR="0014195E" w:rsidRPr="00444566">
        <w:rPr>
          <w:rFonts w:ascii="Arial" w:hAnsi="Arial" w:cs="Arial"/>
          <w:b/>
          <w:bCs/>
          <w:color w:val="FF0000"/>
          <w:sz w:val="24"/>
          <w:lang w:eastAsia="es-CO"/>
        </w:rPr>
        <w:t>XXXXXXXXXXXX</w:t>
      </w:r>
      <w:r w:rsidR="00736A25" w:rsidRPr="00444566">
        <w:rPr>
          <w:rFonts w:ascii="Arial" w:hAnsi="Arial" w:cs="Arial"/>
          <w:color w:val="FF0000"/>
          <w:sz w:val="24"/>
          <w:szCs w:val="24"/>
          <w:lang w:eastAsia="es-CO"/>
        </w:rPr>
        <w:t xml:space="preserve"> y </w:t>
      </w:r>
      <w:r w:rsidR="0014195E" w:rsidRPr="00444566">
        <w:rPr>
          <w:rFonts w:ascii="Arial" w:hAnsi="Arial" w:cs="Arial"/>
          <w:b/>
          <w:bCs/>
          <w:color w:val="FF0000"/>
          <w:sz w:val="24"/>
          <w:lang w:eastAsia="es-CO"/>
        </w:rPr>
        <w:t>XXXXXXXXXXXX</w:t>
      </w:r>
      <w:r w:rsidR="00736A25" w:rsidRPr="00444566">
        <w:rPr>
          <w:rFonts w:ascii="Arial" w:hAnsi="Arial" w:cs="Arial"/>
          <w:color w:val="FF0000"/>
          <w:sz w:val="24"/>
          <w:szCs w:val="24"/>
          <w:lang w:eastAsia="es-CO"/>
        </w:rPr>
        <w:t xml:space="preserve"> </w:t>
      </w:r>
      <w:r w:rsidR="001E2FFE" w:rsidRPr="00736A25">
        <w:rPr>
          <w:rFonts w:ascii="Arial" w:hAnsi="Arial" w:cs="Arial"/>
          <w:sz w:val="24"/>
          <w:szCs w:val="24"/>
          <w:lang w:eastAsia="es-CO"/>
        </w:rPr>
        <w:t xml:space="preserve">manifiestan, bajo la gravedad del juramento, que su </w:t>
      </w:r>
      <w:r w:rsidR="001E2FFE" w:rsidRPr="00736A25">
        <w:rPr>
          <w:rFonts w:ascii="Arial" w:hAnsi="Arial" w:cs="Arial"/>
          <w:bCs/>
          <w:sz w:val="24"/>
          <w:szCs w:val="24"/>
          <w:lang w:eastAsia="es-CO"/>
        </w:rPr>
        <w:t xml:space="preserve">estado civil actual es </w:t>
      </w:r>
      <w:proofErr w:type="spellStart"/>
      <w:r w:rsidR="00444566">
        <w:rPr>
          <w:rFonts w:ascii="Arial" w:hAnsi="Arial" w:cs="Arial"/>
          <w:bCs/>
          <w:color w:val="FF0000"/>
          <w:sz w:val="24"/>
          <w:szCs w:val="24"/>
          <w:lang w:eastAsia="es-CO"/>
        </w:rPr>
        <w:t>XXXXXXXXXXXXXXXXXXXXX</w:t>
      </w:r>
      <w:proofErr w:type="spellEnd"/>
      <w:r w:rsidR="001E2FFE" w:rsidRPr="00736A25">
        <w:rPr>
          <w:rFonts w:ascii="Arial" w:hAnsi="Arial" w:cs="Arial"/>
          <w:sz w:val="24"/>
          <w:szCs w:val="24"/>
          <w:lang w:eastAsia="es-CO"/>
        </w:rPr>
        <w:t xml:space="preserve">, que tienen </w:t>
      </w:r>
      <w:proofErr w:type="spellStart"/>
      <w:r w:rsidR="00444566" w:rsidRPr="00444566">
        <w:rPr>
          <w:rFonts w:ascii="Arial" w:hAnsi="Arial" w:cs="Arial"/>
          <w:color w:val="FF0000"/>
          <w:sz w:val="24"/>
          <w:szCs w:val="24"/>
          <w:lang w:eastAsia="es-CO"/>
        </w:rPr>
        <w:t>XXXX</w:t>
      </w:r>
      <w:proofErr w:type="spellEnd"/>
      <w:r w:rsidR="001E2FFE" w:rsidRPr="00736A25">
        <w:rPr>
          <w:rFonts w:ascii="Arial" w:hAnsi="Arial" w:cs="Arial"/>
          <w:sz w:val="24"/>
          <w:szCs w:val="24"/>
          <w:lang w:eastAsia="es-CO"/>
        </w:rPr>
        <w:t xml:space="preserve"> hijos menores llamados </w:t>
      </w:r>
      <w:r w:rsidR="0014195E" w:rsidRPr="00444566">
        <w:rPr>
          <w:rFonts w:ascii="Arial" w:hAnsi="Arial" w:cs="Arial"/>
          <w:b/>
          <w:bCs/>
          <w:color w:val="FF0000"/>
          <w:sz w:val="24"/>
          <w:lang w:eastAsia="es-CO"/>
        </w:rPr>
        <w:t>XXXXXXXX</w:t>
      </w:r>
      <w:r w:rsidR="001E2FFE" w:rsidRPr="00444566">
        <w:rPr>
          <w:rFonts w:ascii="Arial" w:hAnsi="Arial" w:cs="Arial"/>
          <w:color w:val="FF0000"/>
          <w:sz w:val="24"/>
          <w:szCs w:val="24"/>
          <w:lang w:eastAsia="es-CO"/>
        </w:rPr>
        <w:t xml:space="preserve">, identificada con </w:t>
      </w:r>
      <w:r w:rsidR="001E2FFE" w:rsidRPr="00444566">
        <w:rPr>
          <w:rFonts w:ascii="Arial" w:hAnsi="Arial" w:cs="Arial"/>
          <w:bCs/>
          <w:color w:val="FF0000"/>
          <w:sz w:val="24"/>
          <w:szCs w:val="24"/>
          <w:lang w:eastAsia="es-CO"/>
        </w:rPr>
        <w:t xml:space="preserve">Tarjeta de Identidad No. </w:t>
      </w:r>
      <w:r w:rsidR="0014195E" w:rsidRPr="00444566">
        <w:rPr>
          <w:rFonts w:ascii="Arial" w:hAnsi="Arial" w:cs="Arial"/>
          <w:b/>
          <w:bCs/>
          <w:color w:val="FF0000"/>
          <w:sz w:val="24"/>
          <w:lang w:eastAsia="es-CO"/>
        </w:rPr>
        <w:t>XXXXXXXX</w:t>
      </w:r>
      <w:r w:rsidR="0014195E" w:rsidRPr="00444566">
        <w:rPr>
          <w:rFonts w:ascii="Arial" w:hAnsi="Arial" w:cs="Arial"/>
          <w:bCs/>
          <w:color w:val="FF0000"/>
          <w:sz w:val="24"/>
          <w:szCs w:val="24"/>
          <w:lang w:eastAsia="es-CO"/>
        </w:rPr>
        <w:t xml:space="preserve"> </w:t>
      </w:r>
      <w:r w:rsidR="001E2FFE" w:rsidRPr="00444566">
        <w:rPr>
          <w:rFonts w:ascii="Arial" w:hAnsi="Arial" w:cs="Arial"/>
          <w:bCs/>
          <w:color w:val="FF0000"/>
          <w:sz w:val="24"/>
          <w:szCs w:val="24"/>
          <w:lang w:eastAsia="es-CO"/>
        </w:rPr>
        <w:t xml:space="preserve">expedida en </w:t>
      </w:r>
      <w:r w:rsidR="0014195E" w:rsidRPr="00444566">
        <w:rPr>
          <w:rFonts w:ascii="Arial" w:hAnsi="Arial" w:cs="Arial"/>
          <w:b/>
          <w:bCs/>
          <w:color w:val="FF0000"/>
          <w:sz w:val="24"/>
          <w:lang w:eastAsia="es-CO"/>
        </w:rPr>
        <w:t>XXXXXXXX</w:t>
      </w:r>
      <w:r w:rsidR="001E2FFE" w:rsidRPr="00444566">
        <w:rPr>
          <w:rFonts w:ascii="Arial" w:hAnsi="Arial" w:cs="Arial"/>
          <w:color w:val="FF0000"/>
          <w:sz w:val="24"/>
          <w:szCs w:val="24"/>
          <w:lang w:eastAsia="es-CO"/>
        </w:rPr>
        <w:t xml:space="preserve">, y </w:t>
      </w:r>
      <w:r w:rsidR="0014195E" w:rsidRPr="00444566">
        <w:rPr>
          <w:rFonts w:ascii="Arial" w:hAnsi="Arial" w:cs="Arial"/>
          <w:b/>
          <w:bCs/>
          <w:color w:val="FF0000"/>
          <w:sz w:val="24"/>
          <w:lang w:eastAsia="es-CO"/>
        </w:rPr>
        <w:t>XXXXXXXX</w:t>
      </w:r>
      <w:r w:rsidR="001E2FFE" w:rsidRPr="00444566">
        <w:rPr>
          <w:rFonts w:ascii="Arial" w:hAnsi="Arial" w:cs="Arial"/>
          <w:color w:val="FF0000"/>
          <w:sz w:val="24"/>
          <w:szCs w:val="24"/>
          <w:lang w:eastAsia="es-CO"/>
        </w:rPr>
        <w:t xml:space="preserve">, identificado con </w:t>
      </w:r>
      <w:r w:rsidR="001E2FFE" w:rsidRPr="00444566">
        <w:rPr>
          <w:rFonts w:ascii="Arial" w:hAnsi="Arial" w:cs="Arial"/>
          <w:bCs/>
          <w:color w:val="FF0000"/>
          <w:sz w:val="24"/>
          <w:szCs w:val="24"/>
          <w:lang w:eastAsia="es-CO"/>
        </w:rPr>
        <w:t xml:space="preserve">Tarjeta de Identidad No. </w:t>
      </w:r>
      <w:r w:rsidR="0014195E" w:rsidRPr="00444566">
        <w:rPr>
          <w:rFonts w:ascii="Arial" w:hAnsi="Arial" w:cs="Arial"/>
          <w:b/>
          <w:bCs/>
          <w:color w:val="FF0000"/>
          <w:sz w:val="24"/>
          <w:lang w:eastAsia="es-CO"/>
        </w:rPr>
        <w:t>XXXXXXXX</w:t>
      </w:r>
      <w:r w:rsidR="0014195E" w:rsidRPr="00444566">
        <w:rPr>
          <w:rFonts w:ascii="Arial" w:hAnsi="Arial" w:cs="Arial"/>
          <w:bCs/>
          <w:color w:val="FF0000"/>
          <w:sz w:val="24"/>
          <w:szCs w:val="24"/>
          <w:lang w:eastAsia="es-CO"/>
        </w:rPr>
        <w:t xml:space="preserve"> </w:t>
      </w:r>
      <w:r w:rsidR="001E2FFE" w:rsidRPr="00444566">
        <w:rPr>
          <w:rFonts w:ascii="Arial" w:hAnsi="Arial" w:cs="Arial"/>
          <w:bCs/>
          <w:color w:val="FF0000"/>
          <w:sz w:val="24"/>
          <w:szCs w:val="24"/>
          <w:lang w:eastAsia="es-CO"/>
        </w:rPr>
        <w:t xml:space="preserve">expedida en </w:t>
      </w:r>
      <w:r w:rsidR="0014195E" w:rsidRPr="00444566">
        <w:rPr>
          <w:rFonts w:ascii="Arial" w:hAnsi="Arial" w:cs="Arial"/>
          <w:b/>
          <w:bCs/>
          <w:color w:val="FF0000"/>
          <w:sz w:val="24"/>
          <w:lang w:eastAsia="es-CO"/>
        </w:rPr>
        <w:t>XXXXXXXX</w:t>
      </w:r>
      <w:r w:rsidR="001E2FFE" w:rsidRPr="00736A25">
        <w:rPr>
          <w:rFonts w:ascii="Arial" w:hAnsi="Arial" w:cs="Arial"/>
          <w:sz w:val="24"/>
          <w:szCs w:val="24"/>
          <w:lang w:eastAsia="es-CO"/>
        </w:rPr>
        <w:t xml:space="preserve">, </w:t>
      </w:r>
      <w:r w:rsidR="00736A25" w:rsidRPr="00736A25">
        <w:rPr>
          <w:rFonts w:ascii="Arial" w:hAnsi="Arial" w:cs="Arial"/>
          <w:bCs/>
          <w:sz w:val="24"/>
        </w:rPr>
        <w:t xml:space="preserve">y que fuera de ellos </w:t>
      </w:r>
      <w:r w:rsidR="00736A25" w:rsidRPr="00736A25">
        <w:rPr>
          <w:rFonts w:ascii="Arial" w:hAnsi="Arial" w:cs="Arial"/>
          <w:sz w:val="24"/>
        </w:rPr>
        <w:t>carecen de más descendencia extramatrimonial, legítima o adoptiva</w:t>
      </w:r>
      <w:r w:rsidR="006C17D3" w:rsidRPr="00736A25">
        <w:rPr>
          <w:rFonts w:ascii="Arial" w:hAnsi="Arial" w:cs="Arial"/>
          <w:sz w:val="24"/>
          <w:szCs w:val="24"/>
          <w:lang w:eastAsia="es-CO"/>
        </w:rPr>
        <w:tab/>
      </w:r>
    </w:p>
    <w:p w14:paraId="2918221D" w14:textId="77777777" w:rsidR="006C17D3" w:rsidRPr="00736A25" w:rsidRDefault="006C17D3" w:rsidP="007C3D9C">
      <w:pPr>
        <w:pStyle w:val="PreformattedText"/>
        <w:tabs>
          <w:tab w:val="right" w:leader="hyphen" w:pos="8902"/>
        </w:tabs>
        <w:spacing w:line="360" w:lineRule="auto"/>
        <w:jc w:val="both"/>
        <w:rPr>
          <w:rFonts w:ascii="Arial" w:hAnsi="Arial" w:cs="Arial"/>
          <w:sz w:val="24"/>
          <w:szCs w:val="24"/>
          <w:lang w:eastAsia="es-CO"/>
        </w:rPr>
      </w:pPr>
      <w:r w:rsidRPr="00736A25">
        <w:rPr>
          <w:rFonts w:ascii="Arial" w:hAnsi="Arial" w:cs="Arial"/>
          <w:sz w:val="24"/>
          <w:szCs w:val="24"/>
          <w:lang w:eastAsia="es-CO"/>
        </w:rPr>
        <w:lastRenderedPageBreak/>
        <w:tab/>
      </w:r>
    </w:p>
    <w:p w14:paraId="1DE1699C" w14:textId="7BF9B6CE" w:rsidR="001C17D8" w:rsidRPr="00993A27" w:rsidRDefault="006C17D3" w:rsidP="007C3D9C">
      <w:pPr>
        <w:pStyle w:val="PreformattedText"/>
        <w:tabs>
          <w:tab w:val="right" w:leader="hyphen" w:pos="8902"/>
        </w:tabs>
        <w:spacing w:line="360" w:lineRule="auto"/>
        <w:jc w:val="both"/>
        <w:rPr>
          <w:rFonts w:ascii="Arial" w:hAnsi="Arial" w:cs="Arial"/>
          <w:sz w:val="24"/>
          <w:szCs w:val="24"/>
          <w:lang w:eastAsia="es-CO"/>
        </w:rPr>
      </w:pPr>
      <w:r w:rsidRPr="00993A27">
        <w:rPr>
          <w:rFonts w:ascii="Arial" w:hAnsi="Arial" w:cs="Arial"/>
          <w:b/>
          <w:bCs/>
          <w:sz w:val="24"/>
          <w:szCs w:val="24"/>
          <w:lang w:eastAsia="es-CO"/>
        </w:rPr>
        <w:t xml:space="preserve">CUARTO: </w:t>
      </w:r>
      <w:r w:rsidR="001E2FFE" w:rsidRPr="00993A27">
        <w:rPr>
          <w:rFonts w:ascii="Arial" w:hAnsi="Arial" w:cs="Arial"/>
          <w:sz w:val="24"/>
          <w:szCs w:val="24"/>
          <w:lang w:eastAsia="es-CO"/>
        </w:rPr>
        <w:t xml:space="preserve">Que teniendo en cuenta que la solicitud de </w:t>
      </w:r>
      <w:r w:rsidR="001E2FFE" w:rsidRPr="00993A27">
        <w:rPr>
          <w:rFonts w:ascii="Arial" w:hAnsi="Arial" w:cs="Arial"/>
          <w:bCs/>
          <w:sz w:val="24"/>
          <w:szCs w:val="24"/>
          <w:lang w:eastAsia="es-CO"/>
        </w:rPr>
        <w:t>cancelación de patrimonio de familia inembargable</w:t>
      </w:r>
      <w:r w:rsidR="001E2FFE" w:rsidRPr="00993A27">
        <w:rPr>
          <w:rFonts w:ascii="Arial" w:hAnsi="Arial" w:cs="Arial"/>
          <w:sz w:val="24"/>
          <w:szCs w:val="24"/>
          <w:lang w:eastAsia="es-CO"/>
        </w:rPr>
        <w:t xml:space="preserve"> reunió los requisitos exigidos por el </w:t>
      </w:r>
      <w:r w:rsidR="001E2FFE" w:rsidRPr="00993A27">
        <w:rPr>
          <w:rFonts w:ascii="Arial" w:hAnsi="Arial" w:cs="Arial"/>
          <w:bCs/>
          <w:sz w:val="24"/>
          <w:szCs w:val="24"/>
          <w:lang w:eastAsia="es-CO"/>
        </w:rPr>
        <w:t>Artículo 84 y siguientes del Decreto 0019 de fecha diez (10) de enero de dos mil doce (2012)</w:t>
      </w:r>
      <w:r w:rsidR="001E2FFE" w:rsidRPr="00993A27">
        <w:rPr>
          <w:rFonts w:ascii="Arial" w:hAnsi="Arial" w:cs="Arial"/>
          <w:sz w:val="24"/>
          <w:szCs w:val="24"/>
          <w:lang w:eastAsia="es-CO"/>
        </w:rPr>
        <w:t xml:space="preserve">, se procedió a </w:t>
      </w:r>
      <w:r w:rsidR="001E2FFE" w:rsidRPr="00993A27">
        <w:rPr>
          <w:rFonts w:ascii="Arial" w:hAnsi="Arial" w:cs="Arial"/>
          <w:bCs/>
          <w:sz w:val="24"/>
          <w:szCs w:val="24"/>
          <w:lang w:eastAsia="es-CO"/>
        </w:rPr>
        <w:t xml:space="preserve">notificar a la </w:t>
      </w:r>
      <w:r w:rsidR="001E2FFE" w:rsidRPr="00444566">
        <w:rPr>
          <w:rFonts w:ascii="Arial" w:hAnsi="Arial" w:cs="Arial"/>
          <w:bCs/>
          <w:color w:val="FF0000"/>
          <w:sz w:val="24"/>
          <w:szCs w:val="24"/>
          <w:lang w:eastAsia="es-CO"/>
        </w:rPr>
        <w:t xml:space="preserve">COMISARÍA DE FAMILIA DEL MUNICIPIO DE </w:t>
      </w:r>
      <w:r w:rsidR="0014195E" w:rsidRPr="00444566">
        <w:rPr>
          <w:rFonts w:ascii="Arial" w:hAnsi="Arial" w:cs="Arial"/>
          <w:b/>
          <w:bCs/>
          <w:color w:val="FF0000"/>
          <w:sz w:val="24"/>
          <w:lang w:eastAsia="es-CO"/>
        </w:rPr>
        <w:t>XXXXXXXX</w:t>
      </w:r>
      <w:r w:rsidR="0014195E" w:rsidRPr="00444566">
        <w:rPr>
          <w:rFonts w:ascii="Arial" w:hAnsi="Arial" w:cs="Arial"/>
          <w:bCs/>
          <w:color w:val="FF0000"/>
          <w:sz w:val="24"/>
          <w:szCs w:val="24"/>
          <w:lang w:eastAsia="es-CO"/>
        </w:rPr>
        <w:t xml:space="preserve"> </w:t>
      </w:r>
      <w:r w:rsidR="001E2FFE" w:rsidRPr="00444566">
        <w:rPr>
          <w:rFonts w:ascii="Arial" w:hAnsi="Arial" w:cs="Arial"/>
          <w:bCs/>
          <w:color w:val="FF0000"/>
          <w:sz w:val="24"/>
          <w:szCs w:val="24"/>
          <w:lang w:eastAsia="es-CO"/>
        </w:rPr>
        <w:t xml:space="preserve">– DEPARTAMENTO DE </w:t>
      </w:r>
      <w:r w:rsidR="0014195E" w:rsidRPr="00444566">
        <w:rPr>
          <w:rFonts w:ascii="Arial" w:hAnsi="Arial" w:cs="Arial"/>
          <w:b/>
          <w:bCs/>
          <w:color w:val="FF0000"/>
          <w:sz w:val="24"/>
          <w:lang w:eastAsia="es-CO"/>
        </w:rPr>
        <w:t>XXXXXXXX</w:t>
      </w:r>
      <w:r w:rsidR="001E2FFE" w:rsidRPr="00444566">
        <w:rPr>
          <w:rFonts w:ascii="Arial" w:hAnsi="Arial" w:cs="Arial"/>
          <w:color w:val="FF0000"/>
          <w:sz w:val="24"/>
          <w:szCs w:val="24"/>
          <w:lang w:eastAsia="es-CO"/>
        </w:rPr>
        <w:t xml:space="preserve">, mediante comunicación de fecha </w:t>
      </w:r>
      <w:proofErr w:type="gramStart"/>
      <w:r w:rsidR="0014195E" w:rsidRPr="00444566">
        <w:rPr>
          <w:rFonts w:ascii="Arial" w:hAnsi="Arial" w:cs="Arial"/>
          <w:b/>
          <w:bCs/>
          <w:color w:val="FF0000"/>
          <w:sz w:val="24"/>
          <w:lang w:eastAsia="es-CO"/>
        </w:rPr>
        <w:t>XXXXXXXX</w:t>
      </w:r>
      <w:r w:rsidR="0014195E" w:rsidRPr="00444566">
        <w:rPr>
          <w:rFonts w:ascii="Arial" w:hAnsi="Arial" w:cs="Arial"/>
          <w:bCs/>
          <w:color w:val="FF0000"/>
          <w:sz w:val="24"/>
          <w:szCs w:val="24"/>
          <w:lang w:eastAsia="es-CO"/>
        </w:rPr>
        <w:t xml:space="preserve"> </w:t>
      </w:r>
      <w:r w:rsidR="001E2FFE" w:rsidRPr="00993A27">
        <w:rPr>
          <w:rFonts w:ascii="Arial" w:hAnsi="Arial" w:cs="Arial"/>
          <w:sz w:val="24"/>
          <w:szCs w:val="24"/>
          <w:lang w:eastAsia="es-CO"/>
        </w:rPr>
        <w:t>.</w:t>
      </w:r>
      <w:proofErr w:type="gramEnd"/>
      <w:r w:rsidR="009A323D" w:rsidRPr="00993A27">
        <w:rPr>
          <w:rFonts w:ascii="Arial" w:hAnsi="Arial" w:cs="Arial"/>
          <w:sz w:val="24"/>
          <w:szCs w:val="24"/>
          <w:lang w:eastAsia="es-CO"/>
        </w:rPr>
        <w:tab/>
      </w:r>
    </w:p>
    <w:p w14:paraId="6B9D4C8D" w14:textId="77777777" w:rsidR="009A323D" w:rsidRPr="00993A27" w:rsidRDefault="009A323D" w:rsidP="007C3D9C">
      <w:pPr>
        <w:pStyle w:val="PreformattedText"/>
        <w:tabs>
          <w:tab w:val="right" w:leader="hyphen" w:pos="8902"/>
        </w:tabs>
        <w:spacing w:line="360" w:lineRule="auto"/>
        <w:jc w:val="both"/>
        <w:rPr>
          <w:rFonts w:ascii="Arial" w:hAnsi="Arial" w:cs="Arial"/>
          <w:sz w:val="24"/>
          <w:szCs w:val="24"/>
          <w:lang w:eastAsia="es-CO"/>
        </w:rPr>
      </w:pPr>
      <w:r w:rsidRPr="00993A27">
        <w:rPr>
          <w:rFonts w:ascii="Arial" w:hAnsi="Arial" w:cs="Arial"/>
          <w:sz w:val="24"/>
          <w:szCs w:val="24"/>
          <w:lang w:eastAsia="es-CO"/>
        </w:rPr>
        <w:tab/>
      </w:r>
    </w:p>
    <w:p w14:paraId="6512B980" w14:textId="2821BA90" w:rsidR="00993A27" w:rsidRPr="00993A27" w:rsidRDefault="009A323D" w:rsidP="007C3D9C">
      <w:pPr>
        <w:pStyle w:val="PreformattedText"/>
        <w:tabs>
          <w:tab w:val="right" w:leader="hyphen" w:pos="8902"/>
        </w:tabs>
        <w:spacing w:line="360" w:lineRule="auto"/>
        <w:jc w:val="both"/>
        <w:rPr>
          <w:rFonts w:ascii="Arial" w:hAnsi="Arial" w:cs="Arial"/>
          <w:sz w:val="24"/>
          <w:lang w:eastAsia="es-CO"/>
        </w:rPr>
      </w:pPr>
      <w:r w:rsidRPr="00993A27">
        <w:rPr>
          <w:rFonts w:ascii="Arial" w:hAnsi="Arial" w:cs="Arial"/>
          <w:b/>
          <w:bCs/>
          <w:sz w:val="24"/>
          <w:szCs w:val="24"/>
          <w:lang w:eastAsia="es-CO"/>
        </w:rPr>
        <w:t>QUINTO</w:t>
      </w:r>
      <w:r w:rsidR="00993A27" w:rsidRPr="00993A27">
        <w:rPr>
          <w:rFonts w:ascii="Arial" w:hAnsi="Arial" w:cs="Arial"/>
          <w:b/>
          <w:bCs/>
          <w:sz w:val="24"/>
          <w:lang w:eastAsia="es-CO"/>
        </w:rPr>
        <w:t>:</w:t>
      </w:r>
      <w:r w:rsidR="00993A27" w:rsidRPr="00993A27">
        <w:rPr>
          <w:rFonts w:ascii="Arial" w:hAnsi="Arial" w:cs="Arial"/>
          <w:sz w:val="24"/>
          <w:lang w:eastAsia="es-CO"/>
        </w:rPr>
        <w:t xml:space="preserve"> La comisaria de familia de</w:t>
      </w:r>
      <w:r w:rsidR="00993A27" w:rsidRPr="00444566">
        <w:rPr>
          <w:rFonts w:ascii="Arial" w:hAnsi="Arial" w:cs="Arial"/>
          <w:color w:val="FF0000"/>
          <w:sz w:val="24"/>
          <w:lang w:eastAsia="es-CO"/>
        </w:rPr>
        <w:t xml:space="preserve"> </w:t>
      </w:r>
      <w:proofErr w:type="spellStart"/>
      <w:r w:rsidR="0014195E" w:rsidRPr="00444566">
        <w:rPr>
          <w:rFonts w:ascii="Arial" w:hAnsi="Arial" w:cs="Arial"/>
          <w:b/>
          <w:bCs/>
          <w:color w:val="FF0000"/>
          <w:sz w:val="24"/>
          <w:lang w:eastAsia="es-CO"/>
        </w:rPr>
        <w:t>XXXXXXXXXXXXXXXXXXXXXXX</w:t>
      </w:r>
      <w:proofErr w:type="spellEnd"/>
      <w:r w:rsidR="00993A27">
        <w:rPr>
          <w:rFonts w:ascii="Arial" w:hAnsi="Arial" w:cs="Arial"/>
          <w:sz w:val="24"/>
          <w:lang w:eastAsia="es-CO"/>
        </w:rPr>
        <w:t xml:space="preserve">, mediante la Solicitud De Cancelación De patrimonio de Familia, Cuyos Beneficiarios son sus hijos </w:t>
      </w:r>
      <w:proofErr w:type="spellStart"/>
      <w:r w:rsidR="0014195E" w:rsidRPr="00E10080">
        <w:rPr>
          <w:rFonts w:ascii="Arial" w:hAnsi="Arial" w:cs="Arial"/>
          <w:b/>
          <w:bCs/>
          <w:color w:val="FF0000"/>
          <w:sz w:val="24"/>
          <w:lang w:eastAsia="es-CO"/>
        </w:rPr>
        <w:t>XXXXXX</w:t>
      </w:r>
      <w:r w:rsidR="00E10080">
        <w:rPr>
          <w:rFonts w:ascii="Arial" w:hAnsi="Arial" w:cs="Arial"/>
          <w:b/>
          <w:bCs/>
          <w:color w:val="FF0000"/>
          <w:sz w:val="24"/>
          <w:lang w:eastAsia="es-CO"/>
        </w:rPr>
        <w:t>XXXXXXXX</w:t>
      </w:r>
      <w:r w:rsidR="0014195E" w:rsidRPr="00E10080">
        <w:rPr>
          <w:rFonts w:ascii="Arial" w:hAnsi="Arial" w:cs="Arial"/>
          <w:b/>
          <w:bCs/>
          <w:color w:val="FF0000"/>
          <w:sz w:val="24"/>
          <w:lang w:eastAsia="es-CO"/>
        </w:rPr>
        <w:t>XX</w:t>
      </w:r>
      <w:proofErr w:type="spellEnd"/>
      <w:r w:rsidR="0014195E">
        <w:rPr>
          <w:rFonts w:ascii="Arial" w:hAnsi="Arial" w:cs="Arial"/>
          <w:sz w:val="24"/>
          <w:lang w:eastAsia="es-CO"/>
        </w:rPr>
        <w:t xml:space="preserve"> </w:t>
      </w:r>
      <w:r w:rsidR="00993A27">
        <w:rPr>
          <w:rFonts w:ascii="Arial" w:hAnsi="Arial" w:cs="Arial"/>
          <w:sz w:val="24"/>
          <w:lang w:eastAsia="es-CO"/>
        </w:rPr>
        <w:t xml:space="preserve">emitió concepto </w:t>
      </w:r>
      <w:r w:rsidR="00993A27">
        <w:rPr>
          <w:rFonts w:ascii="Arial" w:hAnsi="Arial" w:cs="Arial"/>
          <w:b/>
          <w:sz w:val="24"/>
          <w:lang w:eastAsia="es-CO"/>
        </w:rPr>
        <w:t>FAVORABLE</w:t>
      </w:r>
      <w:r w:rsidR="00993A27">
        <w:rPr>
          <w:rFonts w:ascii="Arial" w:hAnsi="Arial" w:cs="Arial"/>
          <w:sz w:val="24"/>
          <w:lang w:eastAsia="es-CO"/>
        </w:rPr>
        <w:t xml:space="preserve">, para continuar con el trámite de la CANCELACION del PATRIMONIO DE FAMILIA constituido sobre el inmueble citado en el punto </w:t>
      </w:r>
      <w:r w:rsidR="00993A27">
        <w:rPr>
          <w:rFonts w:ascii="Arial" w:hAnsi="Arial" w:cs="Arial"/>
          <w:b/>
          <w:sz w:val="24"/>
          <w:lang w:eastAsia="es-CO"/>
        </w:rPr>
        <w:t>PRIMERO</w:t>
      </w:r>
      <w:r w:rsidR="00993A27">
        <w:rPr>
          <w:rFonts w:ascii="Arial" w:hAnsi="Arial" w:cs="Arial"/>
          <w:sz w:val="24"/>
          <w:lang w:eastAsia="es-CO"/>
        </w:rPr>
        <w:t xml:space="preserve"> de este instrumento, distinguido con el folio de matrícula inmobiliaria número </w:t>
      </w:r>
      <w:proofErr w:type="spellStart"/>
      <w:r w:rsidR="0014195E" w:rsidRPr="00E10080">
        <w:rPr>
          <w:rFonts w:ascii="Arial" w:hAnsi="Arial" w:cs="Arial"/>
          <w:b/>
          <w:bCs/>
          <w:color w:val="FF0000"/>
          <w:sz w:val="24"/>
          <w:lang w:eastAsia="es-CO"/>
        </w:rPr>
        <w:t>XXXXXXXX</w:t>
      </w:r>
      <w:proofErr w:type="spellEnd"/>
      <w:r w:rsidR="00993A27">
        <w:rPr>
          <w:rFonts w:ascii="Arial" w:hAnsi="Arial" w:cs="Arial"/>
          <w:b/>
          <w:bCs/>
          <w:sz w:val="24"/>
          <w:lang w:eastAsia="es-CO"/>
        </w:rPr>
        <w:t xml:space="preserve"> </w:t>
      </w:r>
      <w:r w:rsidR="00993A27">
        <w:rPr>
          <w:rFonts w:ascii="Arial" w:hAnsi="Arial" w:cs="Arial"/>
          <w:sz w:val="24"/>
          <w:lang w:eastAsia="es-CO"/>
        </w:rPr>
        <w:t xml:space="preserve">de la oficina de Registro de Instrumentos Públicos de </w:t>
      </w:r>
      <w:r w:rsidR="0014195E" w:rsidRPr="00E10080">
        <w:rPr>
          <w:rFonts w:ascii="Arial" w:hAnsi="Arial" w:cs="Arial"/>
          <w:b/>
          <w:bCs/>
          <w:color w:val="FF0000"/>
          <w:sz w:val="24"/>
          <w:lang w:eastAsia="es-CO"/>
        </w:rPr>
        <w:t>XXXXXXXX</w:t>
      </w:r>
      <w:r w:rsidR="00993A27">
        <w:rPr>
          <w:rFonts w:ascii="Arial" w:hAnsi="Arial" w:cs="Arial"/>
          <w:sz w:val="24"/>
          <w:lang w:eastAsia="es-CO"/>
        </w:rPr>
        <w:t>.</w:t>
      </w:r>
      <w:r w:rsidR="00993A27">
        <w:rPr>
          <w:rFonts w:ascii="Arial" w:hAnsi="Arial" w:cs="Arial"/>
          <w:sz w:val="24"/>
          <w:lang w:eastAsia="es-CO"/>
        </w:rPr>
        <w:tab/>
      </w:r>
    </w:p>
    <w:p w14:paraId="3477C63B" w14:textId="54B9E726" w:rsidR="002F54B8" w:rsidRPr="00993A27" w:rsidRDefault="009A323D" w:rsidP="007C3D9C">
      <w:pPr>
        <w:pStyle w:val="PreformattedText"/>
        <w:tabs>
          <w:tab w:val="right" w:leader="hyphen" w:pos="8902"/>
        </w:tabs>
        <w:spacing w:line="360" w:lineRule="auto"/>
        <w:jc w:val="both"/>
        <w:rPr>
          <w:rFonts w:ascii="Arial" w:hAnsi="Arial" w:cs="Arial"/>
          <w:sz w:val="24"/>
          <w:szCs w:val="24"/>
          <w:lang w:eastAsia="es-CO"/>
        </w:rPr>
      </w:pPr>
      <w:r w:rsidRPr="00993A27">
        <w:rPr>
          <w:rFonts w:ascii="Arial" w:hAnsi="Arial" w:cs="Arial"/>
          <w:sz w:val="24"/>
          <w:szCs w:val="24"/>
          <w:lang w:eastAsia="es-CO"/>
        </w:rPr>
        <w:tab/>
      </w:r>
      <w:r w:rsidR="001E2FFE" w:rsidRPr="00993A27">
        <w:rPr>
          <w:rFonts w:ascii="Arial" w:hAnsi="Arial" w:cs="Arial"/>
          <w:b/>
          <w:sz w:val="24"/>
          <w:szCs w:val="24"/>
          <w:lang w:eastAsia="es-CO"/>
        </w:rPr>
        <w:br/>
      </w:r>
      <w:r w:rsidR="00A83D7F" w:rsidRPr="00993A27">
        <w:rPr>
          <w:rFonts w:ascii="Arial" w:hAnsi="Arial" w:cs="Arial"/>
          <w:b/>
          <w:sz w:val="24"/>
          <w:lang w:eastAsia="es-CO"/>
        </w:rPr>
        <w:t>SEXTO</w:t>
      </w:r>
      <w:r w:rsidR="0074489F" w:rsidRPr="00993A27">
        <w:rPr>
          <w:rFonts w:ascii="Arial" w:hAnsi="Arial" w:cs="Arial"/>
          <w:b/>
          <w:sz w:val="24"/>
          <w:lang w:eastAsia="es-CO"/>
        </w:rPr>
        <w:t xml:space="preserve">: </w:t>
      </w:r>
      <w:r w:rsidR="0074489F" w:rsidRPr="00993A27">
        <w:rPr>
          <w:rFonts w:ascii="Arial" w:hAnsi="Arial" w:cs="Arial"/>
          <w:sz w:val="24"/>
          <w:lang w:eastAsia="es-CO"/>
        </w:rPr>
        <w:t>En</w:t>
      </w:r>
      <w:r w:rsidR="00B522C5" w:rsidRPr="00993A27">
        <w:rPr>
          <w:rFonts w:ascii="Arial" w:hAnsi="Arial" w:cs="Arial"/>
          <w:sz w:val="24"/>
          <w:lang w:eastAsia="es-CO"/>
        </w:rPr>
        <w:t xml:space="preserve"> consecuencia, a lo anterior, </w:t>
      </w:r>
      <w:r w:rsidR="006E74BE" w:rsidRPr="00993A27">
        <w:rPr>
          <w:rFonts w:ascii="Arial" w:hAnsi="Arial" w:cs="Arial"/>
          <w:sz w:val="24"/>
          <w:lang w:eastAsia="es-CO"/>
        </w:rPr>
        <w:t>los exponentes</w:t>
      </w:r>
      <w:r w:rsidR="0074489F" w:rsidRPr="00993A27">
        <w:rPr>
          <w:rFonts w:ascii="Arial" w:hAnsi="Arial" w:cs="Arial"/>
          <w:sz w:val="24"/>
          <w:lang w:eastAsia="es-CO"/>
        </w:rPr>
        <w:t xml:space="preserve"> que obran</w:t>
      </w:r>
      <w:r w:rsidR="00B522C5" w:rsidRPr="00993A27">
        <w:rPr>
          <w:rFonts w:ascii="Arial" w:hAnsi="Arial" w:cs="Arial"/>
          <w:sz w:val="24"/>
          <w:lang w:eastAsia="es-CO"/>
        </w:rPr>
        <w:t>do</w:t>
      </w:r>
      <w:r w:rsidR="0074489F" w:rsidRPr="00993A27">
        <w:rPr>
          <w:rFonts w:ascii="Arial" w:hAnsi="Arial" w:cs="Arial"/>
          <w:sz w:val="24"/>
          <w:lang w:eastAsia="es-CO"/>
        </w:rPr>
        <w:t xml:space="preserve"> en el carácter ya indicado cancela</w:t>
      </w:r>
      <w:r w:rsidR="00B522C5" w:rsidRPr="00993A27">
        <w:rPr>
          <w:rFonts w:ascii="Arial" w:hAnsi="Arial" w:cs="Arial"/>
          <w:sz w:val="24"/>
          <w:lang w:eastAsia="es-CO"/>
        </w:rPr>
        <w:t>n</w:t>
      </w:r>
      <w:r w:rsidR="0074489F" w:rsidRPr="00993A27">
        <w:rPr>
          <w:rFonts w:ascii="Arial" w:hAnsi="Arial" w:cs="Arial"/>
          <w:sz w:val="24"/>
          <w:lang w:eastAsia="es-CO"/>
        </w:rPr>
        <w:t xml:space="preserve"> el patrimonio de familia inembargable que pesa sobre el inmueble descrito y que consta en la Escritura Pública al principio citada, el cual debe quedar por completo libre de tal modalidad</w:t>
      </w:r>
      <w:r w:rsidR="009C0964" w:rsidRPr="00993A27">
        <w:rPr>
          <w:rFonts w:ascii="Arial" w:hAnsi="Arial" w:cs="Arial"/>
          <w:sz w:val="24"/>
          <w:lang w:eastAsia="es-CO"/>
        </w:rPr>
        <w:t xml:space="preserve">. </w:t>
      </w:r>
      <w:r w:rsidR="002F54B8" w:rsidRPr="00993A27">
        <w:rPr>
          <w:rFonts w:ascii="Arial" w:hAnsi="Arial" w:cs="Arial"/>
          <w:sz w:val="24"/>
          <w:lang w:eastAsia="es-CO"/>
        </w:rPr>
        <w:tab/>
      </w:r>
    </w:p>
    <w:p w14:paraId="71FC9C33" w14:textId="77777777" w:rsidR="002F54B8" w:rsidRDefault="002F54B8" w:rsidP="007C3D9C">
      <w:pPr>
        <w:pStyle w:val="PreformattedText"/>
        <w:tabs>
          <w:tab w:val="right" w:leader="hyphen" w:pos="8902"/>
        </w:tabs>
        <w:spacing w:line="360" w:lineRule="auto"/>
        <w:jc w:val="both"/>
        <w:rPr>
          <w:rFonts w:ascii="Arial" w:hAnsi="Arial" w:cs="Arial"/>
          <w:sz w:val="24"/>
          <w:lang w:eastAsia="es-CO"/>
        </w:rPr>
      </w:pPr>
      <w:r>
        <w:rPr>
          <w:rFonts w:ascii="Arial" w:hAnsi="Arial" w:cs="Arial"/>
          <w:sz w:val="24"/>
          <w:lang w:eastAsia="es-CO"/>
        </w:rPr>
        <w:tab/>
      </w:r>
    </w:p>
    <w:p w14:paraId="03013768" w14:textId="03B509FD" w:rsidR="00810430" w:rsidRPr="00810430" w:rsidRDefault="00001708" w:rsidP="007C3D9C">
      <w:pPr>
        <w:pStyle w:val="PreformattedText"/>
        <w:tabs>
          <w:tab w:val="right" w:leader="hyphen" w:pos="8902"/>
        </w:tabs>
        <w:spacing w:line="360" w:lineRule="auto"/>
        <w:jc w:val="center"/>
        <w:rPr>
          <w:rFonts w:ascii="Arial" w:hAnsi="Arial" w:cs="Arial"/>
          <w:b/>
          <w:bCs/>
          <w:sz w:val="24"/>
          <w:lang w:eastAsia="es-CO"/>
        </w:rPr>
      </w:pPr>
      <w:r w:rsidRPr="00001708">
        <w:rPr>
          <w:rFonts w:ascii="Arial" w:hAnsi="Arial" w:cs="Arial"/>
          <w:bCs/>
          <w:sz w:val="24"/>
          <w:lang w:eastAsia="es-CO"/>
        </w:rPr>
        <w:tab/>
      </w:r>
      <w:r w:rsidR="00377DA4">
        <w:rPr>
          <w:rFonts w:ascii="Arial" w:hAnsi="Arial" w:cs="Arial"/>
          <w:b/>
          <w:bCs/>
          <w:sz w:val="24"/>
          <w:lang w:eastAsia="es-CO"/>
        </w:rPr>
        <w:t>SEGUNDO</w:t>
      </w:r>
      <w:r w:rsidR="00810430" w:rsidRPr="00810430">
        <w:rPr>
          <w:rFonts w:ascii="Arial" w:hAnsi="Arial" w:cs="Arial"/>
          <w:b/>
          <w:bCs/>
          <w:sz w:val="24"/>
          <w:lang w:eastAsia="es-CO"/>
        </w:rPr>
        <w:t xml:space="preserve"> ACTO</w:t>
      </w:r>
      <w:r>
        <w:rPr>
          <w:rFonts w:ascii="Arial" w:hAnsi="Arial" w:cs="Arial"/>
          <w:b/>
          <w:bCs/>
          <w:sz w:val="24"/>
          <w:lang w:eastAsia="es-CO"/>
        </w:rPr>
        <w:t xml:space="preserve"> </w:t>
      </w:r>
      <w:r w:rsidRPr="00001708">
        <w:rPr>
          <w:rFonts w:ascii="Arial" w:hAnsi="Arial" w:cs="Arial"/>
          <w:bCs/>
          <w:sz w:val="24"/>
          <w:lang w:eastAsia="es-CO"/>
        </w:rPr>
        <w:t>-------------------------------------------</w:t>
      </w:r>
    </w:p>
    <w:p w14:paraId="60B75364" w14:textId="0C87D865" w:rsidR="00810430" w:rsidRPr="00810430" w:rsidRDefault="00001708" w:rsidP="007C3D9C">
      <w:pPr>
        <w:pStyle w:val="PreformattedText"/>
        <w:tabs>
          <w:tab w:val="right" w:leader="hyphen" w:pos="8902"/>
        </w:tabs>
        <w:spacing w:line="360" w:lineRule="auto"/>
        <w:jc w:val="center"/>
        <w:rPr>
          <w:rFonts w:ascii="Arial" w:hAnsi="Arial" w:cs="Arial"/>
          <w:sz w:val="24"/>
          <w:lang w:val="es-CO" w:eastAsia="es-CO"/>
        </w:rPr>
      </w:pPr>
      <w:r w:rsidRPr="00001708">
        <w:rPr>
          <w:rFonts w:ascii="Arial" w:hAnsi="Arial" w:cs="Arial"/>
          <w:bCs/>
          <w:sz w:val="24"/>
          <w:lang w:val="es-CO" w:eastAsia="es-CO"/>
        </w:rPr>
        <w:tab/>
      </w:r>
      <w:r w:rsidR="00377DA4">
        <w:rPr>
          <w:rFonts w:ascii="Arial" w:hAnsi="Arial" w:cs="Arial"/>
          <w:b/>
          <w:bCs/>
          <w:sz w:val="24"/>
          <w:lang w:val="es-CO" w:eastAsia="es-CO"/>
        </w:rPr>
        <w:t>SUSTITUCION</w:t>
      </w:r>
      <w:r w:rsidR="00810430" w:rsidRPr="00810430">
        <w:rPr>
          <w:rFonts w:ascii="Arial" w:hAnsi="Arial" w:cs="Arial"/>
          <w:b/>
          <w:bCs/>
          <w:sz w:val="24"/>
          <w:lang w:val="es-CO" w:eastAsia="es-CO"/>
        </w:rPr>
        <w:t xml:space="preserve"> DE </w:t>
      </w:r>
      <w:r w:rsidR="00810430" w:rsidRPr="00810430">
        <w:rPr>
          <w:rFonts w:ascii="Arial" w:hAnsi="Arial" w:cs="Arial"/>
          <w:b/>
          <w:bCs/>
          <w:sz w:val="24"/>
          <w:lang w:eastAsia="es-CO"/>
        </w:rPr>
        <w:t>PATRIMONIO DE FAMILIA INEMBARGABLE</w:t>
      </w:r>
      <w:r>
        <w:rPr>
          <w:rFonts w:ascii="Arial" w:hAnsi="Arial" w:cs="Arial"/>
          <w:b/>
          <w:bCs/>
          <w:sz w:val="24"/>
          <w:lang w:eastAsia="es-CO"/>
        </w:rPr>
        <w:t xml:space="preserve"> </w:t>
      </w:r>
      <w:r w:rsidRPr="00001708">
        <w:rPr>
          <w:rFonts w:ascii="Arial" w:hAnsi="Arial" w:cs="Arial"/>
          <w:bCs/>
          <w:sz w:val="24"/>
          <w:lang w:eastAsia="es-CO"/>
        </w:rPr>
        <w:t>----------</w:t>
      </w:r>
    </w:p>
    <w:p w14:paraId="74070F86" w14:textId="77777777" w:rsidR="002F54B8" w:rsidRDefault="00810430" w:rsidP="007C3D9C">
      <w:pPr>
        <w:pStyle w:val="PreformattedText"/>
        <w:tabs>
          <w:tab w:val="right" w:leader="hyphen" w:pos="8902"/>
        </w:tabs>
        <w:spacing w:line="360" w:lineRule="auto"/>
        <w:jc w:val="both"/>
        <w:rPr>
          <w:rFonts w:ascii="Arial" w:hAnsi="Arial" w:cs="Arial"/>
          <w:sz w:val="24"/>
          <w:lang w:val="es-CO" w:eastAsia="es-CO"/>
        </w:rPr>
      </w:pPr>
      <w:r>
        <w:rPr>
          <w:rFonts w:ascii="Arial" w:hAnsi="Arial" w:cs="Arial"/>
          <w:sz w:val="24"/>
          <w:lang w:val="es-CO" w:eastAsia="es-CO"/>
        </w:rPr>
        <w:tab/>
      </w:r>
    </w:p>
    <w:p w14:paraId="4DEB839C" w14:textId="66627F4C" w:rsidR="00810430" w:rsidRPr="00404F7D" w:rsidRDefault="00404F7D" w:rsidP="007C3D9C">
      <w:pPr>
        <w:pStyle w:val="PreformattedText"/>
        <w:tabs>
          <w:tab w:val="right" w:leader="hyphen" w:pos="8902"/>
        </w:tabs>
        <w:spacing w:line="360" w:lineRule="auto"/>
        <w:jc w:val="both"/>
        <w:rPr>
          <w:rFonts w:ascii="Arial" w:hAnsi="Arial" w:cs="Arial"/>
          <w:bCs/>
          <w:sz w:val="24"/>
          <w:lang w:val="es-ES_tradnl" w:eastAsia="es-CO"/>
        </w:rPr>
      </w:pPr>
      <w:r>
        <w:rPr>
          <w:rFonts w:ascii="Arial" w:hAnsi="Arial" w:cs="Arial"/>
          <w:bCs/>
          <w:sz w:val="24"/>
          <w:lang w:eastAsia="es-CO"/>
        </w:rPr>
        <w:t>Compareciero</w:t>
      </w:r>
      <w:r w:rsidRPr="008D0368">
        <w:rPr>
          <w:rFonts w:ascii="Arial" w:hAnsi="Arial" w:cs="Arial"/>
          <w:bCs/>
          <w:sz w:val="24"/>
          <w:lang w:eastAsia="es-CO"/>
        </w:rPr>
        <w:t xml:space="preserve">n, </w:t>
      </w:r>
      <w:proofErr w:type="spellStart"/>
      <w:r w:rsidR="00E10080" w:rsidRPr="002A0343">
        <w:rPr>
          <w:rFonts w:ascii="Arial" w:hAnsi="Arial" w:cs="Arial"/>
          <w:b/>
          <w:bCs/>
          <w:color w:val="FF0000"/>
          <w:sz w:val="24"/>
          <w:lang w:eastAsia="es-CO"/>
        </w:rPr>
        <w:t>XXXXXXXX</w:t>
      </w:r>
      <w:r w:rsidR="00E10080">
        <w:rPr>
          <w:rFonts w:ascii="Arial" w:hAnsi="Arial" w:cs="Arial"/>
          <w:b/>
          <w:bCs/>
          <w:color w:val="FF0000"/>
          <w:sz w:val="24"/>
          <w:lang w:eastAsia="es-CO"/>
        </w:rPr>
        <w:t>XXXXXXXXXX</w:t>
      </w:r>
      <w:r w:rsidR="00E10080" w:rsidRPr="002A0343">
        <w:rPr>
          <w:rFonts w:ascii="Arial" w:hAnsi="Arial" w:cs="Arial"/>
          <w:b/>
          <w:bCs/>
          <w:color w:val="FF0000"/>
          <w:sz w:val="24"/>
          <w:lang w:eastAsia="es-CO"/>
        </w:rPr>
        <w:t>XXXX</w:t>
      </w:r>
      <w:proofErr w:type="spellEnd"/>
      <w:r w:rsidR="00E10080" w:rsidRPr="002A0343">
        <w:rPr>
          <w:rFonts w:ascii="Arial" w:hAnsi="Arial" w:cs="Arial"/>
          <w:bCs/>
          <w:color w:val="FF0000"/>
          <w:sz w:val="24"/>
          <w:lang w:eastAsia="es-CO"/>
        </w:rPr>
        <w:t>,</w:t>
      </w:r>
      <w:r w:rsidR="00E10080" w:rsidRPr="008D0368">
        <w:rPr>
          <w:rFonts w:ascii="Arial" w:hAnsi="Arial" w:cs="Arial"/>
          <w:bCs/>
          <w:sz w:val="24"/>
          <w:lang w:eastAsia="es-CO"/>
        </w:rPr>
        <w:t xml:space="preserve"> mayor de edad, identificada con cédula de ciudadanía número </w:t>
      </w:r>
      <w:proofErr w:type="spellStart"/>
      <w:r w:rsidR="00E10080" w:rsidRPr="002A0343">
        <w:rPr>
          <w:rFonts w:ascii="Arial" w:hAnsi="Arial" w:cs="Arial"/>
          <w:b/>
          <w:bCs/>
          <w:color w:val="FF0000"/>
          <w:sz w:val="24"/>
          <w:lang w:eastAsia="es-CO"/>
        </w:rPr>
        <w:t>XXXXXXXX</w:t>
      </w:r>
      <w:proofErr w:type="spellEnd"/>
      <w:r w:rsidR="00E10080" w:rsidRPr="002A0343">
        <w:rPr>
          <w:rFonts w:ascii="Arial" w:hAnsi="Arial" w:cs="Arial"/>
          <w:bCs/>
          <w:color w:val="FF0000"/>
          <w:sz w:val="24"/>
          <w:lang w:eastAsia="es-CO"/>
        </w:rPr>
        <w:t>,</w:t>
      </w:r>
      <w:r w:rsidR="00E10080" w:rsidRPr="008D0368">
        <w:rPr>
          <w:rFonts w:ascii="Arial" w:hAnsi="Arial" w:cs="Arial"/>
          <w:bCs/>
          <w:sz w:val="24"/>
          <w:lang w:eastAsia="es-CO"/>
        </w:rPr>
        <w:t xml:space="preserve"> de estado civil </w:t>
      </w:r>
      <w:proofErr w:type="spellStart"/>
      <w:r w:rsidR="00E10080" w:rsidRPr="002A0343">
        <w:rPr>
          <w:rFonts w:ascii="Arial" w:hAnsi="Arial" w:cs="Arial"/>
          <w:b/>
          <w:bCs/>
          <w:color w:val="FF0000"/>
          <w:sz w:val="24"/>
          <w:lang w:eastAsia="es-CO"/>
        </w:rPr>
        <w:t>XXXXXXX</w:t>
      </w:r>
      <w:r w:rsidR="00E10080">
        <w:rPr>
          <w:rFonts w:ascii="Arial" w:hAnsi="Arial" w:cs="Arial"/>
          <w:b/>
          <w:bCs/>
          <w:color w:val="FF0000"/>
          <w:sz w:val="24"/>
          <w:lang w:eastAsia="es-CO"/>
        </w:rPr>
        <w:t>XXXXXXXXXXXXXXX</w:t>
      </w:r>
      <w:r w:rsidR="00E10080" w:rsidRPr="002A0343">
        <w:rPr>
          <w:rFonts w:ascii="Arial" w:hAnsi="Arial" w:cs="Arial"/>
          <w:b/>
          <w:bCs/>
          <w:color w:val="FF0000"/>
          <w:sz w:val="24"/>
          <w:lang w:eastAsia="es-CO"/>
        </w:rPr>
        <w:t>X</w:t>
      </w:r>
      <w:proofErr w:type="spellEnd"/>
      <w:r w:rsidR="00E10080" w:rsidRPr="002A0343">
        <w:rPr>
          <w:rFonts w:ascii="Arial" w:hAnsi="Arial" w:cs="Arial"/>
          <w:bCs/>
          <w:color w:val="FF0000"/>
          <w:sz w:val="24"/>
          <w:lang w:eastAsia="es-CO"/>
        </w:rPr>
        <w:t>,</w:t>
      </w:r>
      <w:r w:rsidR="00E10080">
        <w:rPr>
          <w:rFonts w:ascii="Arial" w:hAnsi="Arial" w:cs="Arial"/>
          <w:bCs/>
          <w:color w:val="FF0000"/>
          <w:sz w:val="24"/>
          <w:lang w:eastAsia="es-CO"/>
        </w:rPr>
        <w:t xml:space="preserve"> </w:t>
      </w:r>
      <w:r w:rsidR="00E10080">
        <w:rPr>
          <w:rFonts w:ascii="Arial" w:hAnsi="Arial" w:cs="Arial"/>
          <w:bCs/>
          <w:sz w:val="24"/>
          <w:lang w:eastAsia="es-CO"/>
        </w:rPr>
        <w:t xml:space="preserve">domiciliado en </w:t>
      </w:r>
      <w:proofErr w:type="spellStart"/>
      <w:proofErr w:type="gramStart"/>
      <w:r w:rsidR="00E10080">
        <w:rPr>
          <w:rFonts w:ascii="Arial" w:hAnsi="Arial" w:cs="Arial"/>
          <w:b/>
          <w:bCs/>
          <w:color w:val="FF0000"/>
          <w:sz w:val="24"/>
          <w:lang w:eastAsia="es-CO"/>
        </w:rPr>
        <w:t>XXXXXXXXXXXX</w:t>
      </w:r>
      <w:proofErr w:type="spellEnd"/>
      <w:r w:rsidR="00E10080">
        <w:rPr>
          <w:rFonts w:ascii="Arial" w:hAnsi="Arial" w:cs="Arial"/>
          <w:bCs/>
          <w:sz w:val="24"/>
          <w:lang w:eastAsia="es-CO"/>
        </w:rPr>
        <w:t xml:space="preserve"> </w:t>
      </w:r>
      <w:r w:rsidR="00E10080" w:rsidRPr="008D0368">
        <w:rPr>
          <w:rFonts w:ascii="Arial" w:hAnsi="Arial" w:cs="Arial"/>
          <w:bCs/>
          <w:sz w:val="24"/>
          <w:lang w:eastAsia="es-CO"/>
        </w:rPr>
        <w:t xml:space="preserve"> y</w:t>
      </w:r>
      <w:proofErr w:type="gramEnd"/>
      <w:r w:rsidR="00E10080" w:rsidRPr="008D0368">
        <w:rPr>
          <w:rFonts w:ascii="Arial" w:hAnsi="Arial" w:cs="Arial"/>
          <w:bCs/>
          <w:sz w:val="24"/>
          <w:lang w:eastAsia="es-CO"/>
        </w:rPr>
        <w:t xml:space="preserve"> </w:t>
      </w:r>
      <w:proofErr w:type="spellStart"/>
      <w:r w:rsidR="00E10080" w:rsidRPr="002A0343">
        <w:rPr>
          <w:rFonts w:ascii="Arial" w:hAnsi="Arial" w:cs="Arial"/>
          <w:b/>
          <w:bCs/>
          <w:color w:val="FF0000"/>
          <w:sz w:val="24"/>
          <w:lang w:eastAsia="es-CO"/>
        </w:rPr>
        <w:t>XXXXXXXX</w:t>
      </w:r>
      <w:r w:rsidR="00E10080">
        <w:rPr>
          <w:rFonts w:ascii="Arial" w:hAnsi="Arial" w:cs="Arial"/>
          <w:b/>
          <w:bCs/>
          <w:color w:val="FF0000"/>
          <w:sz w:val="24"/>
          <w:lang w:eastAsia="es-CO"/>
        </w:rPr>
        <w:t>XXXXXXXXXX</w:t>
      </w:r>
      <w:r w:rsidR="00E10080" w:rsidRPr="002A0343">
        <w:rPr>
          <w:rFonts w:ascii="Arial" w:hAnsi="Arial" w:cs="Arial"/>
          <w:b/>
          <w:bCs/>
          <w:color w:val="FF0000"/>
          <w:sz w:val="24"/>
          <w:lang w:eastAsia="es-CO"/>
        </w:rPr>
        <w:t>XXXX</w:t>
      </w:r>
      <w:proofErr w:type="spellEnd"/>
      <w:r w:rsidR="00E10080" w:rsidRPr="002A0343">
        <w:rPr>
          <w:rFonts w:ascii="Arial" w:hAnsi="Arial" w:cs="Arial"/>
          <w:bCs/>
          <w:color w:val="FF0000"/>
          <w:sz w:val="24"/>
          <w:lang w:eastAsia="es-CO"/>
        </w:rPr>
        <w:t>,</w:t>
      </w:r>
      <w:r w:rsidR="00E10080" w:rsidRPr="008D0368">
        <w:rPr>
          <w:rFonts w:ascii="Arial" w:hAnsi="Arial" w:cs="Arial"/>
          <w:bCs/>
          <w:sz w:val="24"/>
          <w:lang w:eastAsia="es-CO"/>
        </w:rPr>
        <w:t xml:space="preserve"> mayor de edad, identificada con cédula de ciudadanía número </w:t>
      </w:r>
      <w:proofErr w:type="spellStart"/>
      <w:r w:rsidR="00E10080" w:rsidRPr="002A0343">
        <w:rPr>
          <w:rFonts w:ascii="Arial" w:hAnsi="Arial" w:cs="Arial"/>
          <w:b/>
          <w:bCs/>
          <w:color w:val="FF0000"/>
          <w:sz w:val="24"/>
          <w:lang w:eastAsia="es-CO"/>
        </w:rPr>
        <w:t>XXXXXXXX</w:t>
      </w:r>
      <w:proofErr w:type="spellEnd"/>
      <w:r w:rsidR="00E10080" w:rsidRPr="002A0343">
        <w:rPr>
          <w:rFonts w:ascii="Arial" w:hAnsi="Arial" w:cs="Arial"/>
          <w:bCs/>
          <w:color w:val="FF0000"/>
          <w:sz w:val="24"/>
          <w:lang w:eastAsia="es-CO"/>
        </w:rPr>
        <w:t>,</w:t>
      </w:r>
      <w:r w:rsidR="00E10080" w:rsidRPr="008D0368">
        <w:rPr>
          <w:rFonts w:ascii="Arial" w:hAnsi="Arial" w:cs="Arial"/>
          <w:bCs/>
          <w:sz w:val="24"/>
          <w:lang w:eastAsia="es-CO"/>
        </w:rPr>
        <w:t xml:space="preserve"> de estado civil </w:t>
      </w:r>
      <w:proofErr w:type="spellStart"/>
      <w:r w:rsidR="00E10080" w:rsidRPr="002A0343">
        <w:rPr>
          <w:rFonts w:ascii="Arial" w:hAnsi="Arial" w:cs="Arial"/>
          <w:b/>
          <w:bCs/>
          <w:color w:val="FF0000"/>
          <w:sz w:val="24"/>
          <w:lang w:eastAsia="es-CO"/>
        </w:rPr>
        <w:t>XXXXXXX</w:t>
      </w:r>
      <w:r w:rsidR="00E10080">
        <w:rPr>
          <w:rFonts w:ascii="Arial" w:hAnsi="Arial" w:cs="Arial"/>
          <w:b/>
          <w:bCs/>
          <w:color w:val="FF0000"/>
          <w:sz w:val="24"/>
          <w:lang w:eastAsia="es-CO"/>
        </w:rPr>
        <w:t>XXXXXXXXXXXXXXX</w:t>
      </w:r>
      <w:r w:rsidR="00E10080" w:rsidRPr="002A0343">
        <w:rPr>
          <w:rFonts w:ascii="Arial" w:hAnsi="Arial" w:cs="Arial"/>
          <w:b/>
          <w:bCs/>
          <w:color w:val="FF0000"/>
          <w:sz w:val="24"/>
          <w:lang w:eastAsia="es-CO"/>
        </w:rPr>
        <w:t>X</w:t>
      </w:r>
      <w:proofErr w:type="spellEnd"/>
      <w:r w:rsidR="00E10080" w:rsidRPr="002A0343">
        <w:rPr>
          <w:rFonts w:ascii="Arial" w:hAnsi="Arial" w:cs="Arial"/>
          <w:bCs/>
          <w:color w:val="FF0000"/>
          <w:sz w:val="24"/>
          <w:lang w:eastAsia="es-CO"/>
        </w:rPr>
        <w:t>,</w:t>
      </w:r>
      <w:r w:rsidR="00E10080">
        <w:rPr>
          <w:rFonts w:ascii="Arial" w:hAnsi="Arial" w:cs="Arial"/>
          <w:bCs/>
          <w:color w:val="FF0000"/>
          <w:sz w:val="24"/>
          <w:lang w:eastAsia="es-CO"/>
        </w:rPr>
        <w:t xml:space="preserve"> </w:t>
      </w:r>
      <w:r w:rsidR="00E10080">
        <w:rPr>
          <w:rFonts w:ascii="Arial" w:hAnsi="Arial" w:cs="Arial"/>
          <w:bCs/>
          <w:sz w:val="24"/>
          <w:lang w:eastAsia="es-CO"/>
        </w:rPr>
        <w:t xml:space="preserve">domiciliado en </w:t>
      </w:r>
      <w:proofErr w:type="spellStart"/>
      <w:r w:rsidR="00E10080">
        <w:rPr>
          <w:rFonts w:ascii="Arial" w:hAnsi="Arial" w:cs="Arial"/>
          <w:b/>
          <w:bCs/>
          <w:color w:val="FF0000"/>
          <w:sz w:val="24"/>
          <w:lang w:eastAsia="es-CO"/>
        </w:rPr>
        <w:t>XXXXXXXXXXXX</w:t>
      </w:r>
      <w:proofErr w:type="spellEnd"/>
      <w:r w:rsidR="00E10080">
        <w:rPr>
          <w:rFonts w:ascii="Arial" w:hAnsi="Arial" w:cs="Arial"/>
          <w:bCs/>
          <w:sz w:val="24"/>
          <w:lang w:eastAsia="es-CO"/>
        </w:rPr>
        <w:t>,</w:t>
      </w:r>
      <w:r w:rsidR="00E10080" w:rsidRPr="008D0368">
        <w:rPr>
          <w:rFonts w:ascii="Arial" w:hAnsi="Arial" w:cs="Arial"/>
          <w:bCs/>
          <w:sz w:val="24"/>
          <w:lang w:eastAsia="es-CO"/>
        </w:rPr>
        <w:t xml:space="preserve"> </w:t>
      </w:r>
      <w:r w:rsidRPr="008D0368">
        <w:rPr>
          <w:rFonts w:ascii="Arial" w:hAnsi="Arial" w:cs="Arial"/>
          <w:bCs/>
          <w:sz w:val="24"/>
          <w:lang w:eastAsia="es-CO"/>
        </w:rPr>
        <w:t>y manifestaron</w:t>
      </w:r>
      <w:r w:rsidRPr="00404F7D">
        <w:rPr>
          <w:rFonts w:ascii="Arial" w:hAnsi="Arial" w:cs="Arial"/>
          <w:bCs/>
          <w:sz w:val="24"/>
          <w:lang w:eastAsia="es-CO"/>
        </w:rPr>
        <w:t>:</w:t>
      </w:r>
      <w:r w:rsidR="00810430" w:rsidRPr="00404F7D">
        <w:rPr>
          <w:rFonts w:ascii="Arial" w:hAnsi="Arial" w:cs="Arial"/>
          <w:bCs/>
          <w:sz w:val="24"/>
          <w:lang w:val="es-ES_tradnl" w:eastAsia="es-CO"/>
        </w:rPr>
        <w:tab/>
      </w:r>
    </w:p>
    <w:p w14:paraId="5F24E24B" w14:textId="77777777" w:rsidR="00810430" w:rsidRPr="00404F7D" w:rsidRDefault="00810430" w:rsidP="007C3D9C">
      <w:pPr>
        <w:pStyle w:val="PreformattedText"/>
        <w:tabs>
          <w:tab w:val="right" w:leader="hyphen" w:pos="8902"/>
        </w:tabs>
        <w:spacing w:line="360" w:lineRule="auto"/>
        <w:jc w:val="both"/>
        <w:rPr>
          <w:rFonts w:ascii="Arial" w:hAnsi="Arial" w:cs="Arial"/>
          <w:sz w:val="24"/>
          <w:lang w:val="es-CO" w:eastAsia="es-CO"/>
        </w:rPr>
      </w:pPr>
      <w:r w:rsidRPr="00404F7D">
        <w:rPr>
          <w:rFonts w:ascii="Arial" w:hAnsi="Arial" w:cs="Arial"/>
          <w:bCs/>
          <w:sz w:val="24"/>
          <w:lang w:val="es-ES_tradnl" w:eastAsia="es-CO"/>
        </w:rPr>
        <w:tab/>
      </w:r>
    </w:p>
    <w:p w14:paraId="250A434B" w14:textId="30AB265E" w:rsidR="005303E6" w:rsidRPr="00404F7D" w:rsidRDefault="005303E6" w:rsidP="007C3D9C">
      <w:pPr>
        <w:pStyle w:val="PreformattedText"/>
        <w:tabs>
          <w:tab w:val="right" w:leader="hyphen" w:pos="8902"/>
        </w:tabs>
        <w:spacing w:line="360" w:lineRule="auto"/>
        <w:jc w:val="both"/>
        <w:rPr>
          <w:rFonts w:ascii="Arial" w:hAnsi="Arial" w:cs="Arial"/>
          <w:sz w:val="24"/>
          <w:lang w:val="es-CO" w:eastAsia="es-CO"/>
        </w:rPr>
      </w:pPr>
      <w:r w:rsidRPr="00404F7D">
        <w:rPr>
          <w:rFonts w:ascii="Arial" w:hAnsi="Arial" w:cs="Arial"/>
          <w:b/>
          <w:bCs/>
          <w:sz w:val="24"/>
          <w:u w:val="single"/>
          <w:lang w:val="es-CO" w:eastAsia="es-CO"/>
        </w:rPr>
        <w:t>PRIMERO</w:t>
      </w:r>
      <w:r w:rsidRPr="00404F7D">
        <w:rPr>
          <w:rFonts w:ascii="Arial" w:hAnsi="Arial" w:cs="Arial"/>
          <w:b/>
          <w:bCs/>
          <w:sz w:val="24"/>
          <w:lang w:val="es-CO" w:eastAsia="es-CO"/>
        </w:rPr>
        <w:t xml:space="preserve">: </w:t>
      </w:r>
      <w:r w:rsidR="005A753F" w:rsidRPr="00404F7D">
        <w:rPr>
          <w:rFonts w:ascii="Arial" w:hAnsi="Arial" w:cs="Arial"/>
          <w:sz w:val="24"/>
          <w:lang w:eastAsia="es-CO"/>
        </w:rPr>
        <w:t xml:space="preserve">Que el exponente </w:t>
      </w:r>
      <w:r w:rsidR="0014195E" w:rsidRPr="00E10080">
        <w:rPr>
          <w:rFonts w:ascii="Arial" w:hAnsi="Arial" w:cs="Arial"/>
          <w:b/>
          <w:bCs/>
          <w:color w:val="FF0000"/>
          <w:sz w:val="24"/>
          <w:lang w:eastAsia="es-CO"/>
        </w:rPr>
        <w:t>XXXXXXXXXXXX</w:t>
      </w:r>
      <w:r w:rsidR="00404F7D" w:rsidRPr="00404F7D">
        <w:rPr>
          <w:rFonts w:ascii="Arial" w:hAnsi="Arial" w:cs="Arial"/>
          <w:sz w:val="24"/>
          <w:lang w:eastAsia="es-CO"/>
        </w:rPr>
        <w:t xml:space="preserve"> </w:t>
      </w:r>
      <w:r w:rsidR="005A753F" w:rsidRPr="00404F7D">
        <w:rPr>
          <w:rFonts w:ascii="Arial" w:hAnsi="Arial" w:cs="Arial"/>
          <w:sz w:val="24"/>
          <w:lang w:eastAsia="es-CO"/>
        </w:rPr>
        <w:t xml:space="preserve">es propietario del siguiente inmueble: </w:t>
      </w:r>
      <w:r w:rsidRPr="00404F7D">
        <w:rPr>
          <w:rFonts w:ascii="Arial" w:hAnsi="Arial" w:cs="Arial"/>
          <w:sz w:val="24"/>
          <w:lang w:val="es-CO" w:eastAsia="es-CO"/>
        </w:rPr>
        <w:tab/>
      </w:r>
    </w:p>
    <w:p w14:paraId="124BD2D8" w14:textId="77777777" w:rsidR="00E10080" w:rsidRDefault="00E10080" w:rsidP="007C3D9C">
      <w:pPr>
        <w:pStyle w:val="PreformattedText"/>
        <w:tabs>
          <w:tab w:val="right" w:leader="hyphen" w:pos="8902"/>
        </w:tabs>
        <w:spacing w:line="360" w:lineRule="auto"/>
        <w:jc w:val="both"/>
        <w:rPr>
          <w:rFonts w:ascii="Arial" w:hAnsi="Arial" w:cs="Arial"/>
          <w:b/>
          <w:bCs/>
          <w:sz w:val="24"/>
          <w:lang w:eastAsia="es-CO"/>
        </w:rPr>
      </w:pPr>
    </w:p>
    <w:p w14:paraId="7DB65EF1" w14:textId="77777777" w:rsidR="00E10080" w:rsidRDefault="00E10080" w:rsidP="00E10080">
      <w:pPr>
        <w:tabs>
          <w:tab w:val="center" w:leader="hyphen" w:pos="8789"/>
        </w:tabs>
        <w:spacing w:line="360" w:lineRule="auto"/>
        <w:jc w:val="both"/>
        <w:rPr>
          <w:rFonts w:cs="Arial"/>
          <w:b/>
          <w:color w:val="FF0000"/>
          <w:sz w:val="24"/>
          <w:lang w:val="es-MX"/>
        </w:rPr>
      </w:pPr>
      <w:r>
        <w:rPr>
          <w:rFonts w:cs="Arial"/>
          <w:b/>
          <w:color w:val="FF0000"/>
          <w:sz w:val="24"/>
          <w:lang w:val="es-MX"/>
        </w:rPr>
        <w:t xml:space="preserve">INCLUIR EL INMUEBLE, JUNTO CON NOMENCLATURA (SI TIENE) Y </w:t>
      </w:r>
      <w:proofErr w:type="spellStart"/>
      <w:r>
        <w:rPr>
          <w:rFonts w:cs="Arial"/>
          <w:b/>
          <w:color w:val="FF0000"/>
          <w:sz w:val="24"/>
          <w:lang w:val="es-MX"/>
        </w:rPr>
        <w:t>UBICACION</w:t>
      </w:r>
      <w:proofErr w:type="spellEnd"/>
    </w:p>
    <w:p w14:paraId="52D8A19F" w14:textId="77777777" w:rsidR="00E10080" w:rsidRDefault="00E10080" w:rsidP="007C3D9C">
      <w:pPr>
        <w:pStyle w:val="PreformattedText"/>
        <w:tabs>
          <w:tab w:val="right" w:leader="hyphen" w:pos="8902"/>
        </w:tabs>
        <w:spacing w:line="360" w:lineRule="auto"/>
        <w:jc w:val="both"/>
        <w:rPr>
          <w:rFonts w:ascii="Arial" w:hAnsi="Arial" w:cs="Arial"/>
          <w:b/>
          <w:bCs/>
          <w:sz w:val="24"/>
          <w:lang w:eastAsia="es-CO"/>
        </w:rPr>
      </w:pPr>
    </w:p>
    <w:p w14:paraId="59D733B3" w14:textId="77777777" w:rsidR="00E10080" w:rsidRDefault="00E10080" w:rsidP="007C3D9C">
      <w:pPr>
        <w:pStyle w:val="PreformattedText"/>
        <w:tabs>
          <w:tab w:val="right" w:leader="hyphen" w:pos="8902"/>
        </w:tabs>
        <w:spacing w:line="360" w:lineRule="auto"/>
        <w:jc w:val="both"/>
        <w:rPr>
          <w:rFonts w:ascii="Arial" w:hAnsi="Arial" w:cs="Arial"/>
          <w:b/>
          <w:bCs/>
          <w:sz w:val="24"/>
          <w:lang w:eastAsia="es-CO"/>
        </w:rPr>
      </w:pPr>
    </w:p>
    <w:p w14:paraId="1C1E46F0" w14:textId="10DBE694" w:rsidR="0087633F" w:rsidRPr="0087633F" w:rsidRDefault="0087633F" w:rsidP="007C3D9C">
      <w:pPr>
        <w:pStyle w:val="PreformattedText"/>
        <w:tabs>
          <w:tab w:val="right" w:leader="hyphen" w:pos="8902"/>
        </w:tabs>
        <w:spacing w:line="360" w:lineRule="auto"/>
        <w:jc w:val="both"/>
        <w:rPr>
          <w:rFonts w:ascii="Arial" w:hAnsi="Arial" w:cs="Arial"/>
          <w:sz w:val="24"/>
          <w:lang w:eastAsia="es-CO"/>
        </w:rPr>
      </w:pPr>
      <w:r w:rsidRPr="0087633F">
        <w:rPr>
          <w:rFonts w:ascii="Arial" w:eastAsia="Arial" w:hAnsi="Arial" w:cs="Arial"/>
          <w:sz w:val="24"/>
          <w:shd w:val="clear" w:color="auto" w:fill="FFFFFF"/>
        </w:rPr>
        <w:t xml:space="preserve">A este inmueble le corresponde el folio de matrícula inmobiliaria número </w:t>
      </w:r>
      <w:r w:rsidR="0014195E" w:rsidRPr="00E10080">
        <w:rPr>
          <w:rFonts w:ascii="Arial" w:hAnsi="Arial" w:cs="Arial"/>
          <w:b/>
          <w:bCs/>
          <w:color w:val="FF0000"/>
          <w:sz w:val="24"/>
          <w:lang w:eastAsia="es-CO"/>
        </w:rPr>
        <w:t>XXXXXXXX</w:t>
      </w:r>
      <w:r w:rsidR="0014195E" w:rsidRPr="00E10080">
        <w:rPr>
          <w:rFonts w:ascii="Arial" w:hAnsi="Arial" w:cs="Arial"/>
          <w:color w:val="FF0000"/>
          <w:sz w:val="24"/>
        </w:rPr>
        <w:t xml:space="preserve"> </w:t>
      </w:r>
      <w:r w:rsidRPr="00E10080">
        <w:rPr>
          <w:rFonts w:ascii="Arial" w:hAnsi="Arial" w:cs="Arial"/>
          <w:color w:val="FF0000"/>
          <w:sz w:val="24"/>
        </w:rPr>
        <w:t xml:space="preserve">de la Oficina de Registro de Instrumentos Públicos de </w:t>
      </w:r>
      <w:r w:rsidR="0014195E" w:rsidRPr="00E10080">
        <w:rPr>
          <w:rFonts w:ascii="Arial" w:hAnsi="Arial" w:cs="Arial"/>
          <w:b/>
          <w:bCs/>
          <w:color w:val="FF0000"/>
          <w:sz w:val="24"/>
          <w:lang w:eastAsia="es-CO"/>
        </w:rPr>
        <w:t>XXXXXXXX</w:t>
      </w:r>
      <w:r w:rsidRPr="00E10080">
        <w:rPr>
          <w:rFonts w:ascii="Arial" w:hAnsi="Arial" w:cs="Arial"/>
          <w:color w:val="FF0000"/>
          <w:sz w:val="24"/>
        </w:rPr>
        <w:t>,</w:t>
      </w:r>
      <w:r w:rsidRPr="0087633F">
        <w:rPr>
          <w:rFonts w:ascii="Arial" w:hAnsi="Arial" w:cs="Arial"/>
          <w:sz w:val="24"/>
        </w:rPr>
        <w:t xml:space="preserve"> </w:t>
      </w:r>
      <w:r w:rsidRPr="0087633F">
        <w:rPr>
          <w:rFonts w:ascii="Arial" w:eastAsia="Arial" w:hAnsi="Arial" w:cs="Arial"/>
          <w:bCs/>
          <w:sz w:val="24"/>
          <w:shd w:val="clear" w:color="auto" w:fill="FFFFFF"/>
        </w:rPr>
        <w:t xml:space="preserve">y se distingue con el numero predial nacional </w:t>
      </w:r>
      <w:r w:rsidR="0014195E" w:rsidRPr="00E10080">
        <w:rPr>
          <w:rFonts w:ascii="Arial" w:hAnsi="Arial" w:cs="Arial"/>
          <w:b/>
          <w:bCs/>
          <w:color w:val="FF0000"/>
          <w:sz w:val="24"/>
          <w:lang w:eastAsia="es-CO"/>
        </w:rPr>
        <w:t>XXXXXXXX</w:t>
      </w:r>
      <w:r w:rsidR="0014195E" w:rsidRPr="00E10080">
        <w:rPr>
          <w:rFonts w:ascii="Arial" w:eastAsia="Arial" w:hAnsi="Arial" w:cs="Arial"/>
          <w:color w:val="FF0000"/>
          <w:sz w:val="24"/>
        </w:rPr>
        <w:t xml:space="preserve"> </w:t>
      </w:r>
      <w:r w:rsidRPr="0087633F">
        <w:rPr>
          <w:rFonts w:ascii="Arial" w:eastAsia="Arial" w:hAnsi="Arial" w:cs="Arial"/>
          <w:sz w:val="24"/>
        </w:rPr>
        <w:t xml:space="preserve">y la cédula catastral anterior </w:t>
      </w:r>
      <w:proofErr w:type="gramStart"/>
      <w:r w:rsidR="0014195E" w:rsidRPr="00E10080">
        <w:rPr>
          <w:rFonts w:ascii="Arial" w:hAnsi="Arial" w:cs="Arial"/>
          <w:b/>
          <w:bCs/>
          <w:color w:val="FF0000"/>
          <w:sz w:val="24"/>
          <w:lang w:eastAsia="es-CO"/>
        </w:rPr>
        <w:t>XXXXXXXX</w:t>
      </w:r>
      <w:r w:rsidR="0014195E" w:rsidRPr="00E10080">
        <w:rPr>
          <w:rFonts w:ascii="Arial" w:hAnsi="Arial" w:cs="Arial"/>
          <w:b/>
          <w:color w:val="FF0000"/>
          <w:sz w:val="24"/>
        </w:rPr>
        <w:t xml:space="preserve"> </w:t>
      </w:r>
      <w:r w:rsidR="005A753F" w:rsidRPr="0087633F">
        <w:rPr>
          <w:rFonts w:ascii="Arial" w:hAnsi="Arial" w:cs="Arial"/>
          <w:sz w:val="24"/>
          <w:lang w:eastAsia="es-CO"/>
        </w:rPr>
        <w:t>.</w:t>
      </w:r>
      <w:proofErr w:type="gramEnd"/>
      <w:r w:rsidR="005A753F" w:rsidRPr="0087633F">
        <w:rPr>
          <w:rFonts w:ascii="Arial" w:hAnsi="Arial" w:cs="Arial"/>
          <w:sz w:val="24"/>
          <w:lang w:eastAsia="es-CO"/>
        </w:rPr>
        <w:tab/>
      </w:r>
    </w:p>
    <w:p w14:paraId="335774B2" w14:textId="7166BE03" w:rsidR="0087742A" w:rsidRDefault="0087633F" w:rsidP="0087742A">
      <w:pPr>
        <w:tabs>
          <w:tab w:val="center" w:leader="hyphen" w:pos="8789"/>
        </w:tabs>
        <w:spacing w:line="360" w:lineRule="auto"/>
        <w:jc w:val="both"/>
        <w:rPr>
          <w:rFonts w:cs="Arial"/>
          <w:b/>
          <w:color w:val="FF0000"/>
          <w:sz w:val="24"/>
          <w:lang w:val="es-MX"/>
        </w:rPr>
      </w:pPr>
      <w:r w:rsidRPr="0087633F">
        <w:rPr>
          <w:rFonts w:cs="Arial"/>
          <w:sz w:val="24"/>
          <w:lang w:eastAsia="es-CO"/>
        </w:rPr>
        <w:tab/>
      </w:r>
      <w:r w:rsidR="005A753F" w:rsidRPr="00001708">
        <w:rPr>
          <w:rFonts w:cs="Arial"/>
          <w:sz w:val="24"/>
          <w:highlight w:val="green"/>
          <w:lang w:eastAsia="es-CO"/>
        </w:rPr>
        <w:br/>
      </w:r>
      <w:r w:rsidR="005303E6" w:rsidRPr="00C31AA4">
        <w:rPr>
          <w:rFonts w:cs="Arial"/>
          <w:b/>
          <w:bCs/>
          <w:sz w:val="24"/>
          <w:u w:val="single"/>
          <w:lang w:eastAsia="es-CO"/>
        </w:rPr>
        <w:t>SEGUNDO</w:t>
      </w:r>
      <w:r w:rsidR="005303E6" w:rsidRPr="00C31AA4">
        <w:rPr>
          <w:rFonts w:cs="Arial"/>
          <w:b/>
          <w:bCs/>
          <w:sz w:val="24"/>
          <w:lang w:eastAsia="es-CO"/>
        </w:rPr>
        <w:t>:</w:t>
      </w:r>
      <w:r w:rsidR="005303E6" w:rsidRPr="00C31AA4">
        <w:rPr>
          <w:rFonts w:cs="Arial"/>
          <w:sz w:val="24"/>
          <w:lang w:eastAsia="es-CO"/>
        </w:rPr>
        <w:t xml:space="preserve"> </w:t>
      </w:r>
      <w:r w:rsidR="003366ED" w:rsidRPr="00C31AA4">
        <w:rPr>
          <w:rFonts w:cs="Arial"/>
          <w:sz w:val="24"/>
          <w:lang w:eastAsia="es-CO"/>
        </w:rPr>
        <w:t xml:space="preserve">El inmueble anteriormente descrito fue </w:t>
      </w:r>
      <w:r w:rsidR="003366ED" w:rsidRPr="00C31AA4">
        <w:rPr>
          <w:rFonts w:cs="Arial"/>
          <w:bCs/>
          <w:sz w:val="24"/>
          <w:lang w:eastAsia="es-CO"/>
        </w:rPr>
        <w:t xml:space="preserve">adquirido </w:t>
      </w:r>
      <w:r w:rsidR="0087742A" w:rsidRPr="004219EB">
        <w:rPr>
          <w:rFonts w:cs="Arial"/>
          <w:color w:val="000000"/>
          <w:sz w:val="24"/>
        </w:rPr>
        <w:t xml:space="preserve">por </w:t>
      </w:r>
      <w:r w:rsidR="0087742A">
        <w:rPr>
          <w:rFonts w:cs="Arial"/>
          <w:color w:val="FF0000"/>
          <w:sz w:val="24"/>
        </w:rPr>
        <w:t xml:space="preserve">__________________ </w:t>
      </w:r>
      <w:r w:rsidR="0087742A" w:rsidRPr="00061569">
        <w:rPr>
          <w:rFonts w:cs="Arial"/>
          <w:sz w:val="24"/>
        </w:rPr>
        <w:t xml:space="preserve">efectuada a </w:t>
      </w:r>
      <w:r w:rsidR="0087742A">
        <w:rPr>
          <w:rFonts w:cs="Arial"/>
          <w:color w:val="FF0000"/>
          <w:sz w:val="24"/>
        </w:rPr>
        <w:t>____________________</w:t>
      </w:r>
      <w:r w:rsidR="0087742A" w:rsidRPr="004219EB">
        <w:rPr>
          <w:rFonts w:cs="Arial"/>
          <w:color w:val="000000"/>
          <w:sz w:val="24"/>
        </w:rPr>
        <w:t xml:space="preserve"> mediante escritura pública número </w:t>
      </w:r>
      <w:proofErr w:type="spellStart"/>
      <w:r w:rsidR="0087742A">
        <w:rPr>
          <w:rFonts w:cs="Arial"/>
          <w:b/>
          <w:color w:val="FF0000"/>
          <w:sz w:val="24"/>
          <w:lang w:val="es-MX"/>
        </w:rPr>
        <w:t>XXXXXXXXXXXX</w:t>
      </w:r>
      <w:proofErr w:type="spellEnd"/>
      <w:r w:rsidR="0087742A" w:rsidRPr="004219EB">
        <w:rPr>
          <w:rFonts w:cs="Arial"/>
          <w:color w:val="000000"/>
          <w:sz w:val="24"/>
        </w:rPr>
        <w:t xml:space="preserve"> de fecha </w:t>
      </w:r>
      <w:proofErr w:type="spellStart"/>
      <w:r w:rsidR="0087742A">
        <w:rPr>
          <w:rFonts w:cs="Arial"/>
          <w:b/>
          <w:color w:val="FF0000"/>
          <w:sz w:val="24"/>
          <w:lang w:val="es-MX"/>
        </w:rPr>
        <w:t>XXXXXXXXXXXXXXXXXXXXXX</w:t>
      </w:r>
      <w:proofErr w:type="spellEnd"/>
      <w:r w:rsidR="0087742A">
        <w:rPr>
          <w:rFonts w:cs="Arial"/>
          <w:color w:val="000000"/>
          <w:sz w:val="24"/>
        </w:rPr>
        <w:t xml:space="preserve"> </w:t>
      </w:r>
      <w:r w:rsidR="0087742A" w:rsidRPr="004219EB">
        <w:rPr>
          <w:rFonts w:cs="Arial"/>
          <w:color w:val="000000"/>
          <w:sz w:val="24"/>
        </w:rPr>
        <w:t xml:space="preserve">otorgada en la </w:t>
      </w:r>
      <w:proofErr w:type="spellStart"/>
      <w:r w:rsidR="0087742A">
        <w:rPr>
          <w:rFonts w:cs="Arial"/>
          <w:b/>
          <w:color w:val="FF0000"/>
          <w:sz w:val="24"/>
          <w:lang w:val="es-MX"/>
        </w:rPr>
        <w:t>XXXXXXXXXXXXXXXXXXX</w:t>
      </w:r>
      <w:proofErr w:type="spellEnd"/>
      <w:r w:rsidR="0087742A" w:rsidRPr="004219EB">
        <w:rPr>
          <w:rFonts w:cs="Arial"/>
          <w:color w:val="000000"/>
          <w:sz w:val="24"/>
        </w:rPr>
        <w:t xml:space="preserve"> debidamente registradas en la Oficina de Registro de Instrumentos Públicos de </w:t>
      </w:r>
      <w:proofErr w:type="spellStart"/>
      <w:proofErr w:type="gramStart"/>
      <w:r w:rsidR="0087742A">
        <w:rPr>
          <w:rFonts w:cs="Arial"/>
          <w:b/>
          <w:color w:val="FF0000"/>
          <w:sz w:val="24"/>
          <w:lang w:val="es-MX"/>
        </w:rPr>
        <w:t>XXXXXXXXXXX</w:t>
      </w:r>
      <w:proofErr w:type="spellEnd"/>
      <w:r w:rsidR="0087742A">
        <w:rPr>
          <w:rFonts w:cs="Arial"/>
          <w:b/>
          <w:color w:val="FF0000"/>
          <w:sz w:val="24"/>
          <w:lang w:val="es-MX"/>
        </w:rPr>
        <w:t xml:space="preserve"> </w:t>
      </w:r>
      <w:r w:rsidR="0087742A" w:rsidRPr="004219EB">
        <w:rPr>
          <w:rFonts w:cs="Arial"/>
          <w:color w:val="000000"/>
          <w:sz w:val="24"/>
        </w:rPr>
        <w:t xml:space="preserve"> al</w:t>
      </w:r>
      <w:proofErr w:type="gramEnd"/>
      <w:r w:rsidR="0087742A" w:rsidRPr="004219EB">
        <w:rPr>
          <w:rFonts w:cs="Arial"/>
          <w:color w:val="000000"/>
          <w:sz w:val="24"/>
        </w:rPr>
        <w:t xml:space="preserve"> folio de</w:t>
      </w:r>
      <w:r w:rsidR="0087742A" w:rsidRPr="004219EB">
        <w:rPr>
          <w:rFonts w:cs="Arial"/>
          <w:color w:val="000000"/>
          <w:spacing w:val="-3"/>
          <w:sz w:val="24"/>
        </w:rPr>
        <w:t xml:space="preserve"> matrícula inmobiliaria número </w:t>
      </w:r>
      <w:proofErr w:type="spellStart"/>
      <w:r w:rsidR="0087742A">
        <w:rPr>
          <w:rFonts w:cs="Arial"/>
          <w:b/>
          <w:color w:val="FF0000"/>
          <w:sz w:val="24"/>
          <w:lang w:val="es-MX"/>
        </w:rPr>
        <w:t>XXXXXXXXXXX</w:t>
      </w:r>
      <w:proofErr w:type="spellEnd"/>
    </w:p>
    <w:p w14:paraId="4FDD10A3" w14:textId="706D99A5" w:rsidR="00AA0CC8" w:rsidRPr="0087742A" w:rsidRDefault="00861321" w:rsidP="00AA0CC8">
      <w:pPr>
        <w:pStyle w:val="PreformattedText"/>
        <w:tabs>
          <w:tab w:val="right" w:leader="hyphen" w:pos="8902"/>
        </w:tabs>
        <w:spacing w:line="360" w:lineRule="auto"/>
        <w:jc w:val="both"/>
        <w:rPr>
          <w:rFonts w:ascii="Arial" w:hAnsi="Arial" w:cs="Arial"/>
          <w:sz w:val="24"/>
          <w:lang w:eastAsia="es-CO"/>
        </w:rPr>
      </w:pPr>
      <w:r w:rsidRPr="00C31AA4">
        <w:rPr>
          <w:rFonts w:ascii="Arial" w:hAnsi="Arial" w:cs="Arial"/>
          <w:bCs/>
          <w:sz w:val="24"/>
          <w:lang w:val="es-CO" w:eastAsia="es-CO"/>
        </w:rPr>
        <w:tab/>
      </w:r>
    </w:p>
    <w:p w14:paraId="1595DC7A" w14:textId="6991FEAE" w:rsidR="00AB265A" w:rsidRPr="00AB265A" w:rsidRDefault="003C24CB" w:rsidP="00AA0CC8">
      <w:pPr>
        <w:pStyle w:val="PreformattedText"/>
        <w:tabs>
          <w:tab w:val="right" w:leader="hyphen" w:pos="8902"/>
        </w:tabs>
        <w:spacing w:line="360" w:lineRule="auto"/>
        <w:jc w:val="both"/>
        <w:rPr>
          <w:rFonts w:ascii="Arial" w:hAnsi="Arial" w:cs="Arial"/>
          <w:color w:val="000000"/>
          <w:spacing w:val="-3"/>
          <w:sz w:val="24"/>
          <w:lang w:val="es-ES_tradnl"/>
        </w:rPr>
      </w:pPr>
      <w:r w:rsidRPr="003C24CB">
        <w:rPr>
          <w:rFonts w:ascii="Arial" w:hAnsi="Arial" w:cs="Arial"/>
          <w:b/>
          <w:bCs/>
          <w:color w:val="000000"/>
          <w:sz w:val="24"/>
          <w:u w:val="single"/>
          <w:lang w:eastAsia="es-CO"/>
        </w:rPr>
        <w:t>TERCERO</w:t>
      </w:r>
      <w:r w:rsidRPr="003C24CB">
        <w:rPr>
          <w:rFonts w:ascii="Arial" w:hAnsi="Arial" w:cs="Arial"/>
          <w:bCs/>
          <w:color w:val="000000"/>
          <w:sz w:val="24"/>
          <w:lang w:eastAsia="es-CO"/>
        </w:rPr>
        <w:t xml:space="preserve">: Que el inmueble que por medio de esta escritura se </w:t>
      </w:r>
      <w:r>
        <w:rPr>
          <w:rFonts w:ascii="Arial" w:hAnsi="Arial" w:cs="Arial"/>
          <w:bCs/>
          <w:color w:val="000000"/>
          <w:sz w:val="24"/>
          <w:lang w:eastAsia="es-CO"/>
        </w:rPr>
        <w:t>constituye el patrimonio de familia inembargable</w:t>
      </w:r>
      <w:r w:rsidRPr="003C24CB">
        <w:rPr>
          <w:rFonts w:ascii="Arial" w:hAnsi="Arial" w:cs="Arial"/>
          <w:bCs/>
          <w:color w:val="000000"/>
          <w:sz w:val="24"/>
          <w:lang w:eastAsia="es-CO"/>
        </w:rPr>
        <w:t xml:space="preserve"> se encuentra libre de embargo, pleitos pendientes, condiciones resolutorias del dominio, anticresis, censos, arrendamientos por escritura pública, y de cualquier otro gravame</w:t>
      </w:r>
      <w:r w:rsidR="003B25AB">
        <w:rPr>
          <w:rFonts w:ascii="Arial" w:hAnsi="Arial" w:cs="Arial"/>
          <w:bCs/>
          <w:color w:val="000000"/>
          <w:sz w:val="24"/>
          <w:lang w:eastAsia="es-CO"/>
        </w:rPr>
        <w:t xml:space="preserve">n o limitación del dominio, </w:t>
      </w:r>
      <w:proofErr w:type="spellStart"/>
      <w:proofErr w:type="gramStart"/>
      <w:r w:rsidR="003B25AB">
        <w:rPr>
          <w:rFonts w:ascii="Arial" w:hAnsi="Arial" w:cs="Arial"/>
          <w:bCs/>
          <w:color w:val="000000"/>
          <w:sz w:val="24"/>
          <w:lang w:eastAsia="es-CO"/>
        </w:rPr>
        <w:t>etc</w:t>
      </w:r>
      <w:proofErr w:type="spellEnd"/>
      <w:proofErr w:type="gramEnd"/>
      <w:r w:rsidRPr="003C24CB">
        <w:rPr>
          <w:rFonts w:ascii="Arial" w:hAnsi="Arial" w:cs="Arial"/>
          <w:bCs/>
          <w:color w:val="000000"/>
          <w:sz w:val="24"/>
          <w:lang w:eastAsia="es-CO"/>
        </w:rPr>
        <w:t xml:space="preserve"> pero en todo caso se obliga al saneamiento en los casos previstos por la Ley.</w:t>
      </w:r>
      <w:r w:rsidRPr="003C24CB">
        <w:rPr>
          <w:rFonts w:ascii="Arial" w:hAnsi="Arial" w:cs="Arial"/>
          <w:color w:val="000000"/>
          <w:spacing w:val="-3"/>
          <w:sz w:val="24"/>
          <w:lang w:val="es-ES_tradnl"/>
        </w:rPr>
        <w:t xml:space="preserve"> ---------------------------------------------------------------------------------------------------------</w:t>
      </w:r>
      <w:r w:rsidR="00AB265A">
        <w:rPr>
          <w:rFonts w:ascii="Arial" w:hAnsi="Arial" w:cs="Arial"/>
          <w:color w:val="000000"/>
          <w:spacing w:val="-3"/>
          <w:sz w:val="24"/>
          <w:lang w:val="es-ES_tradnl"/>
        </w:rPr>
        <w:t xml:space="preserve"> </w:t>
      </w:r>
    </w:p>
    <w:p w14:paraId="1847BAC7" w14:textId="2E5309D9" w:rsidR="003C24CB" w:rsidRPr="003C24CB" w:rsidRDefault="003C24CB" w:rsidP="00AA0CC8">
      <w:pPr>
        <w:pStyle w:val="PreformattedText"/>
        <w:tabs>
          <w:tab w:val="right" w:leader="hyphen" w:pos="8902"/>
        </w:tabs>
        <w:spacing w:line="360" w:lineRule="auto"/>
        <w:jc w:val="both"/>
        <w:rPr>
          <w:rFonts w:ascii="Arial" w:hAnsi="Arial" w:cs="Arial"/>
          <w:sz w:val="22"/>
          <w:szCs w:val="22"/>
          <w:lang w:eastAsia="es-CO"/>
        </w:rPr>
      </w:pPr>
      <w:r>
        <w:rPr>
          <w:rFonts w:ascii="Arial" w:hAnsi="Arial" w:cs="Arial"/>
          <w:color w:val="000000"/>
          <w:spacing w:val="-3"/>
          <w:sz w:val="24"/>
          <w:lang w:val="es-ES_tradnl"/>
        </w:rPr>
        <w:tab/>
      </w:r>
    </w:p>
    <w:p w14:paraId="6ED41900" w14:textId="1485F203" w:rsidR="00861321" w:rsidRPr="00C52A47" w:rsidRDefault="003C24CB" w:rsidP="007C3D9C">
      <w:pPr>
        <w:pStyle w:val="PreformattedText"/>
        <w:tabs>
          <w:tab w:val="right" w:leader="hyphen" w:pos="8902"/>
        </w:tabs>
        <w:spacing w:line="360" w:lineRule="auto"/>
        <w:jc w:val="both"/>
        <w:rPr>
          <w:rFonts w:ascii="Arial" w:hAnsi="Arial" w:cs="Arial"/>
          <w:sz w:val="24"/>
          <w:lang w:eastAsia="es-CO"/>
        </w:rPr>
      </w:pPr>
      <w:r>
        <w:rPr>
          <w:rFonts w:ascii="Arial" w:hAnsi="Arial" w:cs="Arial"/>
          <w:b/>
          <w:bCs/>
          <w:sz w:val="24"/>
          <w:u w:val="single"/>
          <w:lang w:eastAsia="es-CO"/>
        </w:rPr>
        <w:t>CUARTO</w:t>
      </w:r>
      <w:r w:rsidR="00C52A47" w:rsidRPr="00C52A47">
        <w:rPr>
          <w:rFonts w:ascii="Arial" w:hAnsi="Arial" w:cs="Arial"/>
          <w:b/>
          <w:bCs/>
          <w:sz w:val="24"/>
          <w:lang w:eastAsia="es-CO"/>
        </w:rPr>
        <w:t xml:space="preserve">: </w:t>
      </w:r>
      <w:r w:rsidR="00C52A47" w:rsidRPr="00C52A47">
        <w:rPr>
          <w:rFonts w:ascii="Arial" w:hAnsi="Arial" w:cs="Arial"/>
          <w:sz w:val="24"/>
          <w:lang w:eastAsia="es-CO"/>
        </w:rPr>
        <w:t xml:space="preserve">Que la </w:t>
      </w:r>
      <w:r w:rsidR="0087742A" w:rsidRPr="00C52A47">
        <w:rPr>
          <w:rFonts w:ascii="Arial" w:hAnsi="Arial" w:cs="Arial"/>
          <w:b/>
          <w:sz w:val="24"/>
          <w:lang w:eastAsia="es-CO"/>
        </w:rPr>
        <w:t>SUSTITUCIÓN</w:t>
      </w:r>
      <w:r w:rsidR="0087742A">
        <w:rPr>
          <w:rFonts w:ascii="Arial" w:hAnsi="Arial" w:cs="Arial"/>
          <w:b/>
          <w:sz w:val="24"/>
          <w:lang w:eastAsia="es-CO"/>
        </w:rPr>
        <w:t xml:space="preserve"> </w:t>
      </w:r>
      <w:r w:rsidR="00C52A47" w:rsidRPr="00C52A47">
        <w:rPr>
          <w:rFonts w:ascii="Arial" w:hAnsi="Arial" w:cs="Arial"/>
          <w:b/>
          <w:sz w:val="24"/>
          <w:lang w:eastAsia="es-CO"/>
        </w:rPr>
        <w:t>/</w:t>
      </w:r>
      <w:r w:rsidR="0087742A">
        <w:rPr>
          <w:rFonts w:ascii="Arial" w:hAnsi="Arial" w:cs="Arial"/>
          <w:b/>
          <w:sz w:val="24"/>
          <w:lang w:eastAsia="es-CO"/>
        </w:rPr>
        <w:t xml:space="preserve"> </w:t>
      </w:r>
      <w:r w:rsidR="0087742A" w:rsidRPr="00C52A47">
        <w:rPr>
          <w:rFonts w:ascii="Arial" w:hAnsi="Arial" w:cs="Arial"/>
          <w:b/>
          <w:sz w:val="24"/>
          <w:lang w:eastAsia="es-CO"/>
        </w:rPr>
        <w:t>CONSTITUCIÓN</w:t>
      </w:r>
      <w:r w:rsidR="00C52A47" w:rsidRPr="00C52A47">
        <w:rPr>
          <w:rFonts w:ascii="Arial" w:hAnsi="Arial" w:cs="Arial"/>
          <w:b/>
          <w:sz w:val="24"/>
          <w:lang w:eastAsia="es-CO"/>
        </w:rPr>
        <w:t xml:space="preserve"> DEL PATRIMONIO DE FAMILIA INEMBARGABLE</w:t>
      </w:r>
      <w:r w:rsidR="00C52A47" w:rsidRPr="00C52A47">
        <w:rPr>
          <w:rFonts w:ascii="Arial" w:hAnsi="Arial" w:cs="Arial"/>
          <w:sz w:val="24"/>
          <w:lang w:eastAsia="es-CO"/>
        </w:rPr>
        <w:t xml:space="preserve"> sobre dicho inmueble procede por cuanto su avalúo catastral </w:t>
      </w:r>
      <w:r w:rsidR="00C52A47" w:rsidRPr="00C52A47">
        <w:rPr>
          <w:rFonts w:ascii="Arial" w:hAnsi="Arial" w:cs="Arial"/>
          <w:b/>
          <w:sz w:val="24"/>
          <w:lang w:eastAsia="es-CO"/>
        </w:rPr>
        <w:t xml:space="preserve">NO ES SUPERIOR </w:t>
      </w:r>
      <w:r w:rsidR="00C52A47" w:rsidRPr="00C52A47">
        <w:rPr>
          <w:rFonts w:ascii="Arial" w:hAnsi="Arial" w:cs="Arial"/>
          <w:sz w:val="24"/>
          <w:lang w:eastAsia="es-CO"/>
        </w:rPr>
        <w:t>a</w:t>
      </w:r>
      <w:r w:rsidR="00C52A47" w:rsidRPr="00C52A47">
        <w:rPr>
          <w:rFonts w:ascii="Arial" w:hAnsi="Arial" w:cs="Arial"/>
          <w:b/>
          <w:sz w:val="24"/>
          <w:lang w:eastAsia="es-CO"/>
        </w:rPr>
        <w:t xml:space="preserve"> 250</w:t>
      </w:r>
      <w:r w:rsidR="00C52A47" w:rsidRPr="00C52A47">
        <w:rPr>
          <w:rFonts w:ascii="Arial" w:hAnsi="Arial" w:cs="Arial"/>
          <w:sz w:val="24"/>
          <w:lang w:eastAsia="es-CO"/>
        </w:rPr>
        <w:t xml:space="preserve"> salarios mínimos mensuales legales vigentes, tal y como se acredita con el certificado anexo a la presente escritura para su debida protocolización</w:t>
      </w:r>
      <w:r w:rsidR="005303E6" w:rsidRPr="00C52A47">
        <w:rPr>
          <w:rFonts w:ascii="Arial" w:hAnsi="Arial" w:cs="Arial"/>
          <w:sz w:val="24"/>
          <w:lang w:eastAsia="es-CO"/>
        </w:rPr>
        <w:t>.</w:t>
      </w:r>
      <w:r w:rsidR="00861321" w:rsidRPr="00C52A47">
        <w:rPr>
          <w:rFonts w:ascii="Arial" w:hAnsi="Arial" w:cs="Arial"/>
          <w:sz w:val="24"/>
          <w:lang w:eastAsia="es-CO"/>
        </w:rPr>
        <w:tab/>
      </w:r>
    </w:p>
    <w:p w14:paraId="59D00265" w14:textId="77777777" w:rsidR="00861321" w:rsidRPr="00C52A47" w:rsidRDefault="00861321" w:rsidP="007C3D9C">
      <w:pPr>
        <w:pStyle w:val="PreformattedText"/>
        <w:tabs>
          <w:tab w:val="right" w:leader="hyphen" w:pos="8902"/>
        </w:tabs>
        <w:spacing w:line="360" w:lineRule="auto"/>
        <w:jc w:val="both"/>
        <w:rPr>
          <w:rFonts w:ascii="Arial" w:hAnsi="Arial" w:cs="Arial"/>
          <w:sz w:val="24"/>
          <w:lang w:eastAsia="es-CO"/>
        </w:rPr>
      </w:pPr>
      <w:r w:rsidRPr="00C52A47">
        <w:rPr>
          <w:rFonts w:ascii="Arial" w:hAnsi="Arial" w:cs="Arial"/>
          <w:sz w:val="24"/>
          <w:lang w:eastAsia="es-CO"/>
        </w:rPr>
        <w:tab/>
      </w:r>
      <w:r w:rsidR="005303E6" w:rsidRPr="00C52A47">
        <w:rPr>
          <w:rFonts w:ascii="Arial" w:hAnsi="Arial" w:cs="Arial"/>
          <w:sz w:val="24"/>
          <w:lang w:eastAsia="es-CO"/>
        </w:rPr>
        <w:t xml:space="preserve"> </w:t>
      </w:r>
    </w:p>
    <w:p w14:paraId="1BF8BE07" w14:textId="3E675BEE" w:rsidR="00897214" w:rsidRPr="005C7EE7" w:rsidRDefault="003C24CB" w:rsidP="007C3D9C">
      <w:pPr>
        <w:pStyle w:val="PreformattedText"/>
        <w:tabs>
          <w:tab w:val="right" w:leader="hyphen" w:pos="8902"/>
        </w:tabs>
        <w:spacing w:line="360" w:lineRule="auto"/>
        <w:jc w:val="both"/>
        <w:rPr>
          <w:rFonts w:ascii="Arial" w:hAnsi="Arial" w:cs="Arial"/>
          <w:sz w:val="24"/>
          <w:lang w:eastAsia="es-CO"/>
        </w:rPr>
      </w:pPr>
      <w:r>
        <w:rPr>
          <w:rFonts w:ascii="Arial" w:hAnsi="Arial" w:cs="Arial"/>
          <w:b/>
          <w:bCs/>
          <w:sz w:val="24"/>
          <w:u w:val="single"/>
          <w:lang w:eastAsia="es-CO"/>
        </w:rPr>
        <w:t>QUINTO</w:t>
      </w:r>
      <w:r w:rsidR="005303E6" w:rsidRPr="005C7EE7">
        <w:rPr>
          <w:rFonts w:ascii="Arial" w:hAnsi="Arial" w:cs="Arial"/>
          <w:b/>
          <w:bCs/>
          <w:sz w:val="24"/>
          <w:lang w:eastAsia="es-CO"/>
        </w:rPr>
        <w:t xml:space="preserve">: </w:t>
      </w:r>
      <w:r w:rsidR="005C7EE7" w:rsidRPr="005C7EE7">
        <w:rPr>
          <w:rFonts w:ascii="Arial" w:hAnsi="Arial" w:cs="Arial"/>
          <w:sz w:val="24"/>
          <w:lang w:eastAsia="es-CO"/>
        </w:rPr>
        <w:t xml:space="preserve">En razón a lo anterior, los exponentes obrando en su propio nombre, manifiesta que es su voluntad, </w:t>
      </w:r>
      <w:r w:rsidR="005C7EE7" w:rsidRPr="005C7EE7">
        <w:rPr>
          <w:rFonts w:ascii="Arial" w:hAnsi="Arial" w:cs="Arial"/>
          <w:b/>
          <w:sz w:val="24"/>
          <w:lang w:eastAsia="es-CO"/>
        </w:rPr>
        <w:t xml:space="preserve">CONSTITUIR </w:t>
      </w:r>
      <w:r w:rsidR="005C7EE7" w:rsidRPr="005C7EE7">
        <w:rPr>
          <w:rFonts w:ascii="Arial" w:hAnsi="Arial" w:cs="Arial"/>
          <w:sz w:val="24"/>
          <w:lang w:eastAsia="es-CO"/>
        </w:rPr>
        <w:t xml:space="preserve">sobre el inmueble antes relacionado </w:t>
      </w:r>
      <w:r w:rsidR="005C7EE7" w:rsidRPr="005C7EE7">
        <w:rPr>
          <w:rFonts w:ascii="Arial" w:hAnsi="Arial" w:cs="Arial"/>
          <w:b/>
          <w:bCs/>
          <w:sz w:val="24"/>
          <w:lang w:eastAsia="es-CO"/>
        </w:rPr>
        <w:t>PATRIMONIO DE FAMILIA INEMBARGABLE</w:t>
      </w:r>
      <w:r w:rsidR="005C7EE7" w:rsidRPr="005C7EE7">
        <w:rPr>
          <w:rFonts w:ascii="Arial" w:hAnsi="Arial" w:cs="Arial"/>
          <w:sz w:val="24"/>
          <w:lang w:eastAsia="es-CO"/>
        </w:rPr>
        <w:t xml:space="preserve">, a favor suyo, de sus hijos menores </w:t>
      </w:r>
      <w:r w:rsidR="005C7EE7" w:rsidRPr="005C7EE7">
        <w:rPr>
          <w:rFonts w:ascii="Arial" w:hAnsi="Arial" w:cs="Arial"/>
          <w:sz w:val="24"/>
          <w:lang w:eastAsia="es-CO"/>
        </w:rPr>
        <w:lastRenderedPageBreak/>
        <w:t>llamados</w:t>
      </w:r>
      <w:r w:rsidR="005C7EE7" w:rsidRPr="002F395C">
        <w:rPr>
          <w:rFonts w:ascii="Arial" w:hAnsi="Arial" w:cs="Arial"/>
          <w:sz w:val="24"/>
          <w:lang w:eastAsia="es-CO"/>
        </w:rPr>
        <w:t xml:space="preserve"> </w:t>
      </w:r>
      <w:r w:rsidR="0014195E" w:rsidRPr="0087742A">
        <w:rPr>
          <w:rFonts w:ascii="Arial" w:hAnsi="Arial" w:cs="Arial"/>
          <w:b/>
          <w:bCs/>
          <w:color w:val="FF0000"/>
          <w:sz w:val="24"/>
          <w:lang w:eastAsia="es-CO"/>
        </w:rPr>
        <w:t>XXXXXXXX</w:t>
      </w:r>
      <w:r w:rsidR="005C7EE7" w:rsidRPr="0087742A">
        <w:rPr>
          <w:rFonts w:ascii="Arial" w:hAnsi="Arial" w:cs="Arial"/>
          <w:b/>
          <w:color w:val="FF0000"/>
          <w:sz w:val="24"/>
          <w:lang w:eastAsia="es-CO"/>
        </w:rPr>
        <w:t>,</w:t>
      </w:r>
      <w:r w:rsidR="005C7EE7" w:rsidRPr="0087742A">
        <w:rPr>
          <w:rFonts w:ascii="Arial" w:hAnsi="Arial" w:cs="Arial"/>
          <w:color w:val="FF0000"/>
          <w:sz w:val="24"/>
          <w:lang w:eastAsia="es-CO"/>
        </w:rPr>
        <w:t xml:space="preserve"> identificada con tarjeta de identidad número </w:t>
      </w:r>
      <w:r w:rsidR="0014195E" w:rsidRPr="0087742A">
        <w:rPr>
          <w:rFonts w:ascii="Arial" w:hAnsi="Arial" w:cs="Arial"/>
          <w:b/>
          <w:bCs/>
          <w:color w:val="FF0000"/>
          <w:sz w:val="24"/>
          <w:lang w:eastAsia="es-CO"/>
        </w:rPr>
        <w:t>XXXXXXXX</w:t>
      </w:r>
      <w:r w:rsidR="0014195E" w:rsidRPr="0087742A">
        <w:rPr>
          <w:rFonts w:ascii="Arial" w:hAnsi="Arial" w:cs="Arial"/>
          <w:color w:val="FF0000"/>
          <w:sz w:val="24"/>
          <w:lang w:eastAsia="es-CO"/>
        </w:rPr>
        <w:t xml:space="preserve"> </w:t>
      </w:r>
      <w:r w:rsidR="005C7EE7" w:rsidRPr="0087742A">
        <w:rPr>
          <w:rFonts w:ascii="Arial" w:hAnsi="Arial" w:cs="Arial"/>
          <w:color w:val="FF0000"/>
          <w:sz w:val="24"/>
          <w:lang w:eastAsia="es-CO"/>
        </w:rPr>
        <w:t xml:space="preserve">expedida en </w:t>
      </w:r>
      <w:r w:rsidR="0014195E" w:rsidRPr="0087742A">
        <w:rPr>
          <w:rFonts w:ascii="Arial" w:hAnsi="Arial" w:cs="Arial"/>
          <w:b/>
          <w:bCs/>
          <w:color w:val="FF0000"/>
          <w:sz w:val="24"/>
          <w:lang w:eastAsia="es-CO"/>
        </w:rPr>
        <w:t>XXXXXXXX</w:t>
      </w:r>
      <w:r w:rsidR="005C7EE7" w:rsidRPr="0087742A">
        <w:rPr>
          <w:rFonts w:ascii="Arial" w:hAnsi="Arial" w:cs="Arial"/>
          <w:color w:val="FF0000"/>
          <w:sz w:val="24"/>
          <w:lang w:eastAsia="es-CO"/>
        </w:rPr>
        <w:t xml:space="preserve">, nacida el </w:t>
      </w:r>
      <w:proofErr w:type="spellStart"/>
      <w:r w:rsidR="0014195E" w:rsidRPr="0087742A">
        <w:rPr>
          <w:rFonts w:ascii="Arial" w:hAnsi="Arial" w:cs="Arial"/>
          <w:b/>
          <w:bCs/>
          <w:color w:val="FF0000"/>
          <w:sz w:val="24"/>
          <w:lang w:eastAsia="es-CO"/>
        </w:rPr>
        <w:t>XXXXXXXX</w:t>
      </w:r>
      <w:proofErr w:type="spellEnd"/>
      <w:r w:rsidR="005C7EE7" w:rsidRPr="0087742A">
        <w:rPr>
          <w:rFonts w:ascii="Arial" w:hAnsi="Arial" w:cs="Arial"/>
          <w:color w:val="FF0000"/>
          <w:sz w:val="24"/>
          <w:lang w:eastAsia="es-CO"/>
        </w:rPr>
        <w:t xml:space="preserve"> en </w:t>
      </w:r>
      <w:proofErr w:type="spellStart"/>
      <w:r w:rsidR="0014195E" w:rsidRPr="0087742A">
        <w:rPr>
          <w:rFonts w:ascii="Arial" w:hAnsi="Arial" w:cs="Arial"/>
          <w:b/>
          <w:bCs/>
          <w:color w:val="FF0000"/>
          <w:sz w:val="24"/>
          <w:lang w:eastAsia="es-CO"/>
        </w:rPr>
        <w:t>XXXXXXXX</w:t>
      </w:r>
      <w:proofErr w:type="spellEnd"/>
      <w:r w:rsidR="0014195E" w:rsidRPr="0087742A">
        <w:rPr>
          <w:rFonts w:ascii="Arial" w:hAnsi="Arial" w:cs="Arial"/>
          <w:color w:val="FF0000"/>
          <w:sz w:val="24"/>
          <w:lang w:eastAsia="es-CO"/>
        </w:rPr>
        <w:t xml:space="preserve"> </w:t>
      </w:r>
      <w:proofErr w:type="spellStart"/>
      <w:r w:rsidR="0014195E" w:rsidRPr="0087742A">
        <w:rPr>
          <w:rFonts w:ascii="Arial" w:hAnsi="Arial" w:cs="Arial"/>
          <w:b/>
          <w:bCs/>
          <w:color w:val="FF0000"/>
          <w:sz w:val="24"/>
          <w:lang w:eastAsia="es-CO"/>
        </w:rPr>
        <w:t>XXXXXXXX</w:t>
      </w:r>
      <w:proofErr w:type="spellEnd"/>
      <w:r w:rsidR="005C7EE7" w:rsidRPr="0087742A">
        <w:rPr>
          <w:rFonts w:ascii="Arial" w:hAnsi="Arial" w:cs="Arial"/>
          <w:color w:val="FF0000"/>
          <w:sz w:val="24"/>
          <w:lang w:eastAsia="es-CO"/>
        </w:rPr>
        <w:t xml:space="preserve">, inscrita en la Notaria </w:t>
      </w:r>
      <w:r w:rsidR="0014195E" w:rsidRPr="0087742A">
        <w:rPr>
          <w:rFonts w:ascii="Arial" w:hAnsi="Arial" w:cs="Arial"/>
          <w:b/>
          <w:bCs/>
          <w:color w:val="FF0000"/>
          <w:sz w:val="24"/>
          <w:lang w:eastAsia="es-CO"/>
        </w:rPr>
        <w:t>XXXXXXXX</w:t>
      </w:r>
      <w:r w:rsidR="005C7EE7" w:rsidRPr="0087742A">
        <w:rPr>
          <w:rFonts w:ascii="Arial" w:hAnsi="Arial" w:cs="Arial"/>
          <w:color w:val="FF0000"/>
          <w:sz w:val="24"/>
          <w:lang w:eastAsia="es-CO"/>
        </w:rPr>
        <w:t xml:space="preserve">, bajo el indicativo serial número </w:t>
      </w:r>
      <w:r w:rsidR="0014195E" w:rsidRPr="0087742A">
        <w:rPr>
          <w:rFonts w:ascii="Arial" w:hAnsi="Arial" w:cs="Arial"/>
          <w:b/>
          <w:bCs/>
          <w:color w:val="FF0000"/>
          <w:sz w:val="24"/>
          <w:lang w:eastAsia="es-CO"/>
        </w:rPr>
        <w:t>XXXXXXXX</w:t>
      </w:r>
      <w:r w:rsidR="005C7EE7" w:rsidRPr="0087742A">
        <w:rPr>
          <w:rFonts w:ascii="Arial" w:hAnsi="Arial" w:cs="Arial"/>
          <w:color w:val="FF0000"/>
          <w:sz w:val="24"/>
          <w:lang w:eastAsia="es-CO"/>
        </w:rPr>
        <w:t xml:space="preserve">, correspondiente al año </w:t>
      </w:r>
      <w:r w:rsidR="0014195E" w:rsidRPr="0087742A">
        <w:rPr>
          <w:rFonts w:ascii="Arial" w:hAnsi="Arial" w:cs="Arial"/>
          <w:b/>
          <w:bCs/>
          <w:color w:val="FF0000"/>
          <w:sz w:val="24"/>
          <w:lang w:eastAsia="es-CO"/>
        </w:rPr>
        <w:t>XXXXXXXX</w:t>
      </w:r>
      <w:r w:rsidR="005C7EE7" w:rsidRPr="0087742A">
        <w:rPr>
          <w:rFonts w:ascii="Arial" w:hAnsi="Arial" w:cs="Arial"/>
          <w:color w:val="FF0000"/>
          <w:sz w:val="24"/>
          <w:lang w:eastAsia="es-CO"/>
        </w:rPr>
        <w:t>, y</w:t>
      </w:r>
      <w:r w:rsidR="005C7EE7" w:rsidRPr="0087742A">
        <w:rPr>
          <w:rFonts w:ascii="Arial" w:hAnsi="Arial" w:cs="Arial"/>
          <w:b/>
          <w:color w:val="FF0000"/>
          <w:sz w:val="24"/>
          <w:lang w:eastAsia="es-CO"/>
        </w:rPr>
        <w:t xml:space="preserve"> </w:t>
      </w:r>
      <w:r w:rsidR="0014195E" w:rsidRPr="0087742A">
        <w:rPr>
          <w:rFonts w:ascii="Arial" w:hAnsi="Arial" w:cs="Arial"/>
          <w:b/>
          <w:bCs/>
          <w:color w:val="FF0000"/>
          <w:sz w:val="24"/>
          <w:lang w:eastAsia="es-CO"/>
        </w:rPr>
        <w:t>XXXXXXXX</w:t>
      </w:r>
      <w:r w:rsidR="005C7EE7" w:rsidRPr="002F395C">
        <w:rPr>
          <w:rFonts w:ascii="Arial" w:hAnsi="Arial" w:cs="Arial"/>
          <w:b/>
          <w:sz w:val="24"/>
          <w:lang w:eastAsia="es-CO"/>
        </w:rPr>
        <w:t>,</w:t>
      </w:r>
      <w:r w:rsidR="005C7EE7" w:rsidRPr="002F395C">
        <w:rPr>
          <w:rFonts w:ascii="Arial" w:hAnsi="Arial" w:cs="Arial"/>
          <w:sz w:val="24"/>
          <w:lang w:eastAsia="es-CO"/>
        </w:rPr>
        <w:t xml:space="preserve"> </w:t>
      </w:r>
      <w:r w:rsidR="005C7EE7" w:rsidRPr="005C7EE7">
        <w:rPr>
          <w:rFonts w:ascii="Arial" w:hAnsi="Arial" w:cs="Arial"/>
          <w:sz w:val="24"/>
          <w:lang w:eastAsia="es-CO"/>
        </w:rPr>
        <w:t>, y de los que llegare a tener, de conformidad a lo estipulado en el Artículo 37 de la Ley 962 de 2.005 y el Decreto 2817 de 2.006</w:t>
      </w:r>
      <w:r w:rsidR="003366ED" w:rsidRPr="005C7EE7">
        <w:rPr>
          <w:rFonts w:ascii="Arial" w:hAnsi="Arial" w:cs="Arial"/>
          <w:sz w:val="24"/>
          <w:lang w:eastAsia="es-CO"/>
        </w:rPr>
        <w:t>.</w:t>
      </w:r>
      <w:r w:rsidR="00897214" w:rsidRPr="005C7EE7">
        <w:rPr>
          <w:rFonts w:ascii="Arial" w:hAnsi="Arial" w:cs="Arial"/>
          <w:sz w:val="24"/>
          <w:lang w:eastAsia="es-CO"/>
        </w:rPr>
        <w:tab/>
      </w:r>
    </w:p>
    <w:p w14:paraId="55D7A2B8" w14:textId="77777777" w:rsidR="00E112B5" w:rsidRPr="005C7EE7" w:rsidRDefault="005303E6" w:rsidP="007C3D9C">
      <w:pPr>
        <w:pStyle w:val="PreformattedText"/>
        <w:tabs>
          <w:tab w:val="right" w:leader="hyphen" w:pos="8902"/>
        </w:tabs>
        <w:spacing w:line="360" w:lineRule="auto"/>
        <w:jc w:val="both"/>
        <w:rPr>
          <w:rFonts w:ascii="Arial" w:hAnsi="Arial" w:cs="Arial"/>
          <w:bCs/>
          <w:sz w:val="24"/>
          <w:lang w:eastAsia="es-CO"/>
        </w:rPr>
      </w:pPr>
      <w:r w:rsidRPr="005C7EE7">
        <w:rPr>
          <w:rFonts w:ascii="Arial" w:hAnsi="Arial" w:cs="Arial"/>
          <w:sz w:val="24"/>
          <w:lang w:eastAsia="es-CO"/>
        </w:rPr>
        <w:t xml:space="preserve">Así mismo y bajo la gravedad del juramento manifiesta, que el PATRIMONIO DE FAMILIA INEMBARGABLE lo </w:t>
      </w:r>
      <w:r w:rsidR="002F395C" w:rsidRPr="005C7EE7">
        <w:rPr>
          <w:rFonts w:ascii="Arial" w:hAnsi="Arial" w:cs="Arial"/>
          <w:sz w:val="24"/>
          <w:lang w:eastAsia="es-CO"/>
        </w:rPr>
        <w:t xml:space="preserve">SUSTITUYEN </w:t>
      </w:r>
      <w:r w:rsidRPr="005C7EE7">
        <w:rPr>
          <w:rFonts w:ascii="Arial" w:hAnsi="Arial" w:cs="Arial"/>
          <w:sz w:val="24"/>
          <w:lang w:eastAsia="es-CO"/>
        </w:rPr>
        <w:t xml:space="preserve">para favorecer a los citados beneficiarios y que a la fecha no tiene otro inmueble constituido en PATRIMONIO DE FAMILIA INEMBARGABLE. </w:t>
      </w:r>
      <w:r w:rsidR="00E112B5" w:rsidRPr="005C7EE7">
        <w:rPr>
          <w:rFonts w:ascii="Arial" w:hAnsi="Arial" w:cs="Arial"/>
          <w:bCs/>
          <w:sz w:val="24"/>
          <w:lang w:eastAsia="es-CO"/>
        </w:rPr>
        <w:tab/>
      </w:r>
    </w:p>
    <w:p w14:paraId="4C8A6088" w14:textId="77777777" w:rsidR="00E112B5" w:rsidRPr="005C7EE7" w:rsidRDefault="00E112B5" w:rsidP="007C3D9C">
      <w:pPr>
        <w:pStyle w:val="PreformattedText"/>
        <w:tabs>
          <w:tab w:val="right" w:leader="hyphen" w:pos="8902"/>
        </w:tabs>
        <w:spacing w:line="360" w:lineRule="auto"/>
        <w:jc w:val="both"/>
        <w:rPr>
          <w:rFonts w:ascii="Arial" w:hAnsi="Arial" w:cs="Arial"/>
          <w:bCs/>
          <w:sz w:val="24"/>
          <w:lang w:eastAsia="es-CO"/>
        </w:rPr>
      </w:pPr>
      <w:r w:rsidRPr="005C7EE7">
        <w:rPr>
          <w:rFonts w:ascii="Arial" w:hAnsi="Arial" w:cs="Arial"/>
          <w:bCs/>
          <w:sz w:val="24"/>
          <w:lang w:eastAsia="es-CO"/>
        </w:rPr>
        <w:tab/>
      </w:r>
    </w:p>
    <w:p w14:paraId="73A62CA0" w14:textId="4F0FBE65" w:rsidR="005303E6" w:rsidRDefault="003C24CB" w:rsidP="007C3D9C">
      <w:pPr>
        <w:pStyle w:val="PreformattedText"/>
        <w:tabs>
          <w:tab w:val="right" w:leader="hyphen" w:pos="8902"/>
        </w:tabs>
        <w:spacing w:line="360" w:lineRule="auto"/>
        <w:jc w:val="both"/>
        <w:rPr>
          <w:rFonts w:ascii="Arial" w:hAnsi="Arial" w:cs="Arial"/>
          <w:sz w:val="24"/>
          <w:lang w:eastAsia="es-CO"/>
        </w:rPr>
      </w:pPr>
      <w:r>
        <w:rPr>
          <w:rFonts w:ascii="Arial" w:hAnsi="Arial" w:cs="Arial"/>
          <w:b/>
          <w:bCs/>
          <w:sz w:val="24"/>
          <w:u w:val="single"/>
          <w:lang w:eastAsia="es-CO"/>
        </w:rPr>
        <w:t>SEXTO</w:t>
      </w:r>
      <w:r w:rsidR="005303E6" w:rsidRPr="005C7EE7">
        <w:rPr>
          <w:rFonts w:ascii="Arial" w:hAnsi="Arial" w:cs="Arial"/>
          <w:b/>
          <w:bCs/>
          <w:sz w:val="24"/>
          <w:lang w:eastAsia="es-CO"/>
        </w:rPr>
        <w:t xml:space="preserve">: </w:t>
      </w:r>
      <w:r w:rsidR="005303E6" w:rsidRPr="005C7EE7">
        <w:rPr>
          <w:rFonts w:ascii="Arial" w:hAnsi="Arial" w:cs="Arial"/>
          <w:sz w:val="24"/>
          <w:lang w:eastAsia="es-CO"/>
        </w:rPr>
        <w:t>Que con la presente escritura se protocoliza el respectivo registro civil de nacimiento de</w:t>
      </w:r>
      <w:r w:rsidR="00684E1F" w:rsidRPr="005C7EE7">
        <w:rPr>
          <w:rFonts w:ascii="Arial" w:hAnsi="Arial" w:cs="Arial"/>
          <w:sz w:val="24"/>
          <w:lang w:eastAsia="es-CO"/>
        </w:rPr>
        <w:t xml:space="preserve"> </w:t>
      </w:r>
      <w:r w:rsidR="0014195E" w:rsidRPr="0087742A">
        <w:rPr>
          <w:rFonts w:ascii="Arial" w:hAnsi="Arial" w:cs="Arial"/>
          <w:b/>
          <w:bCs/>
          <w:color w:val="FF0000"/>
          <w:sz w:val="24"/>
          <w:lang w:eastAsia="es-CO"/>
        </w:rPr>
        <w:t>XXXXXXXX</w:t>
      </w:r>
      <w:r w:rsidR="00684E1F" w:rsidRPr="0087742A">
        <w:rPr>
          <w:rFonts w:ascii="Arial" w:hAnsi="Arial" w:cs="Arial"/>
          <w:color w:val="FF0000"/>
          <w:sz w:val="24"/>
          <w:lang w:eastAsia="es-CO"/>
        </w:rPr>
        <w:t xml:space="preserve"> y</w:t>
      </w:r>
      <w:r w:rsidR="00684E1F" w:rsidRPr="0087742A">
        <w:rPr>
          <w:rFonts w:ascii="Arial" w:hAnsi="Arial" w:cs="Arial"/>
          <w:b/>
          <w:color w:val="FF0000"/>
          <w:sz w:val="24"/>
          <w:lang w:eastAsia="es-CO"/>
        </w:rPr>
        <w:t xml:space="preserve"> </w:t>
      </w:r>
      <w:r w:rsidR="0014195E" w:rsidRPr="0087742A">
        <w:rPr>
          <w:rFonts w:ascii="Arial" w:hAnsi="Arial" w:cs="Arial"/>
          <w:b/>
          <w:bCs/>
          <w:color w:val="FF0000"/>
          <w:sz w:val="24"/>
          <w:lang w:eastAsia="es-CO"/>
        </w:rPr>
        <w:t>XXXXXXXX</w:t>
      </w:r>
      <w:r w:rsidR="0014195E" w:rsidRPr="0087742A">
        <w:rPr>
          <w:rFonts w:ascii="Arial" w:hAnsi="Arial" w:cs="Arial"/>
          <w:color w:val="FF0000"/>
          <w:sz w:val="24"/>
          <w:lang w:eastAsia="es-CO"/>
        </w:rPr>
        <w:t xml:space="preserve"> </w:t>
      </w:r>
      <w:r w:rsidR="005303E6" w:rsidRPr="005C7EE7">
        <w:rPr>
          <w:rFonts w:ascii="Arial" w:hAnsi="Arial" w:cs="Arial"/>
          <w:sz w:val="24"/>
          <w:lang w:eastAsia="es-CO"/>
        </w:rPr>
        <w:t>beneficiario</w:t>
      </w:r>
      <w:r w:rsidR="00684E1F" w:rsidRPr="005C7EE7">
        <w:rPr>
          <w:rFonts w:ascii="Arial" w:hAnsi="Arial" w:cs="Arial"/>
          <w:sz w:val="24"/>
          <w:lang w:eastAsia="es-CO"/>
        </w:rPr>
        <w:t>s</w:t>
      </w:r>
      <w:r w:rsidR="005303E6" w:rsidRPr="005C7EE7">
        <w:rPr>
          <w:rFonts w:ascii="Arial" w:hAnsi="Arial" w:cs="Arial"/>
          <w:sz w:val="24"/>
          <w:lang w:eastAsia="es-CO"/>
        </w:rPr>
        <w:t xml:space="preserve"> y el respectivo certificado de </w:t>
      </w:r>
      <w:r w:rsidR="002F395C" w:rsidRPr="005C7EE7">
        <w:rPr>
          <w:rFonts w:ascii="Arial" w:hAnsi="Arial" w:cs="Arial"/>
          <w:sz w:val="24"/>
          <w:lang w:eastAsia="es-CO"/>
        </w:rPr>
        <w:t>tradición y libertad</w:t>
      </w:r>
      <w:r w:rsidR="005303E6" w:rsidRPr="005C7EE7">
        <w:rPr>
          <w:rFonts w:ascii="Arial" w:hAnsi="Arial" w:cs="Arial"/>
          <w:sz w:val="24"/>
          <w:lang w:eastAsia="es-CO"/>
        </w:rPr>
        <w:t xml:space="preserve"> del inmueble objeto de este instrumento.</w:t>
      </w:r>
      <w:r w:rsidR="005303E6" w:rsidRPr="005303E6">
        <w:rPr>
          <w:rFonts w:ascii="Arial" w:hAnsi="Arial" w:cs="Arial"/>
          <w:sz w:val="24"/>
          <w:lang w:eastAsia="es-CO"/>
        </w:rPr>
        <w:t xml:space="preserve"> </w:t>
      </w:r>
      <w:r w:rsidR="00684E1F">
        <w:rPr>
          <w:rFonts w:ascii="Arial" w:hAnsi="Arial" w:cs="Arial"/>
          <w:sz w:val="24"/>
          <w:lang w:eastAsia="es-CO"/>
        </w:rPr>
        <w:tab/>
      </w:r>
    </w:p>
    <w:p w14:paraId="490AF38E" w14:textId="69687FC8" w:rsidR="00684E1F" w:rsidRDefault="00684E1F" w:rsidP="007C3D9C">
      <w:pPr>
        <w:pStyle w:val="PreformattedText"/>
        <w:tabs>
          <w:tab w:val="right" w:leader="hyphen" w:pos="8902"/>
        </w:tabs>
        <w:spacing w:line="360" w:lineRule="auto"/>
        <w:jc w:val="both"/>
        <w:rPr>
          <w:rFonts w:ascii="Arial" w:hAnsi="Arial" w:cs="Arial"/>
          <w:sz w:val="24"/>
          <w:lang w:eastAsia="es-CO"/>
        </w:rPr>
      </w:pPr>
      <w:r>
        <w:rPr>
          <w:rFonts w:ascii="Arial" w:hAnsi="Arial" w:cs="Arial"/>
          <w:sz w:val="24"/>
          <w:lang w:eastAsia="es-CO"/>
        </w:rPr>
        <w:tab/>
      </w:r>
    </w:p>
    <w:p w14:paraId="0CBC5BFC" w14:textId="20960F67" w:rsidR="00CB405C" w:rsidRDefault="00CB405C" w:rsidP="00CB405C">
      <w:pPr>
        <w:spacing w:line="360" w:lineRule="auto"/>
        <w:jc w:val="both"/>
        <w:rPr>
          <w:rFonts w:eastAsia="Arial" w:cs="Arial"/>
          <w:color w:val="000000" w:themeColor="text1"/>
          <w:sz w:val="24"/>
        </w:rPr>
      </w:pPr>
      <w:r w:rsidRPr="00CB405C">
        <w:rPr>
          <w:rFonts w:eastAsia="Arial" w:cs="Arial"/>
          <w:b/>
          <w:color w:val="000000" w:themeColor="text1"/>
          <w:sz w:val="24"/>
        </w:rPr>
        <w:t>NOTA</w:t>
      </w:r>
      <w:r w:rsidRPr="00CB405C">
        <w:rPr>
          <w:rFonts w:eastAsia="Arial" w:cs="Arial"/>
          <w:color w:val="000000" w:themeColor="text1"/>
          <w:sz w:val="24"/>
        </w:rPr>
        <w:t>: LA SUSCRITA NOTARIA, AUTORIZA ESTE INSTRUMENTO A INSISTENCIA Y RUEGO DE LOS INTERESADOS (D 960/70 ART. 4,6,21; D 2148/83 ART. 3), PREVIA ADVERTENCIA DE LAS CONSECUENCIAS DERIVADAS DE LA DESATENCIÓN O INCUMPLIMIENTO DE LO DISPUESTO EN EL DECRETO 960 DEL 1970 Y DECRETO 2148 DE 1983 ------------------------</w:t>
      </w:r>
      <w:r>
        <w:rPr>
          <w:rFonts w:eastAsia="Arial" w:cs="Arial"/>
          <w:color w:val="000000" w:themeColor="text1"/>
          <w:sz w:val="24"/>
        </w:rPr>
        <w:t>---</w:t>
      </w:r>
    </w:p>
    <w:p w14:paraId="68FB1AF5" w14:textId="239CADE8" w:rsidR="00CB405C" w:rsidRPr="00CB405C" w:rsidRDefault="00CB405C" w:rsidP="00CB405C">
      <w:pPr>
        <w:spacing w:line="360" w:lineRule="auto"/>
        <w:jc w:val="both"/>
        <w:rPr>
          <w:rFonts w:cs="Arial"/>
          <w:sz w:val="22"/>
          <w:szCs w:val="22"/>
          <w:lang w:val="es-CO" w:eastAsia="en-US"/>
        </w:rPr>
      </w:pPr>
      <w:r>
        <w:rPr>
          <w:rFonts w:eastAsia="Arial" w:cs="Arial"/>
          <w:color w:val="000000" w:themeColor="text1"/>
          <w:sz w:val="24"/>
        </w:rPr>
        <w:t>--------------------------------------------------------------------------------------------------------------</w:t>
      </w:r>
    </w:p>
    <w:p w14:paraId="018A4EF0" w14:textId="77777777" w:rsidR="005C7EE7" w:rsidRPr="005C7EE7" w:rsidRDefault="005C7EE7" w:rsidP="005C7EE7">
      <w:pPr>
        <w:tabs>
          <w:tab w:val="center" w:leader="hyphen" w:pos="8789"/>
        </w:tabs>
        <w:spacing w:line="360" w:lineRule="auto"/>
        <w:jc w:val="both"/>
        <w:rPr>
          <w:rFonts w:cs="Arial"/>
          <w:spacing w:val="-8"/>
          <w:sz w:val="24"/>
        </w:rPr>
      </w:pPr>
      <w:r w:rsidRPr="005C7EE7">
        <w:rPr>
          <w:rFonts w:cs="Arial"/>
          <w:bCs/>
          <w:spacing w:val="-8"/>
          <w:sz w:val="24"/>
        </w:rPr>
        <w:t>------------------------</w:t>
      </w:r>
      <w:r w:rsidRPr="005C7EE7">
        <w:rPr>
          <w:rFonts w:cs="Arial"/>
          <w:b/>
          <w:bCs/>
          <w:spacing w:val="-8"/>
          <w:sz w:val="24"/>
        </w:rPr>
        <w:t xml:space="preserve"> O T O R G A M I E N T O y A U T O R I Z A C I O N</w:t>
      </w:r>
      <w:r w:rsidRPr="005C7EE7">
        <w:rPr>
          <w:rFonts w:cs="Arial"/>
          <w:spacing w:val="-8"/>
          <w:sz w:val="24"/>
        </w:rPr>
        <w:t xml:space="preserve"> </w:t>
      </w:r>
      <w:r w:rsidRPr="005C7EE7">
        <w:rPr>
          <w:rFonts w:cs="Arial"/>
          <w:spacing w:val="-8"/>
          <w:sz w:val="24"/>
        </w:rPr>
        <w:tab/>
      </w:r>
    </w:p>
    <w:p w14:paraId="3203077C" w14:textId="533E871C" w:rsidR="005C7EE7" w:rsidRPr="0087742A" w:rsidRDefault="005C7EE7" w:rsidP="005C7EE7">
      <w:pPr>
        <w:tabs>
          <w:tab w:val="center" w:leader="hyphen" w:pos="8789"/>
        </w:tabs>
        <w:spacing w:line="360" w:lineRule="auto"/>
        <w:jc w:val="both"/>
        <w:rPr>
          <w:rFonts w:cs="Arial"/>
          <w:sz w:val="24"/>
        </w:rPr>
      </w:pPr>
      <w:r w:rsidRPr="005C7EE7">
        <w:rPr>
          <w:rFonts w:cs="Arial"/>
          <w:bCs/>
          <w:spacing w:val="-8"/>
          <w:sz w:val="24"/>
        </w:rPr>
        <w:t>------------------</w:t>
      </w:r>
      <w:r>
        <w:rPr>
          <w:rFonts w:cs="Arial"/>
          <w:b/>
          <w:bCs/>
          <w:spacing w:val="-8"/>
          <w:sz w:val="24"/>
        </w:rPr>
        <w:t xml:space="preserve"> </w:t>
      </w:r>
      <w:r w:rsidRPr="005C7EE7">
        <w:rPr>
          <w:rFonts w:cs="Arial"/>
          <w:b/>
          <w:bCs/>
          <w:spacing w:val="-8"/>
          <w:sz w:val="24"/>
        </w:rPr>
        <w:t>EL(LOS) COMPARECIENTE(S) HACE(N) CONSTAR QUE</w:t>
      </w:r>
      <w:r w:rsidRPr="005C7EE7">
        <w:rPr>
          <w:rFonts w:cs="Arial"/>
          <w:spacing w:val="-8"/>
          <w:sz w:val="24"/>
        </w:rPr>
        <w:t xml:space="preserve">: </w:t>
      </w:r>
      <w:r w:rsidRPr="005C7EE7">
        <w:rPr>
          <w:rFonts w:cs="Arial"/>
          <w:spacing w:val="-8"/>
          <w:sz w:val="24"/>
        </w:rPr>
        <w:tab/>
      </w:r>
      <w:r w:rsidRPr="0087742A">
        <w:rPr>
          <w:rFonts w:cs="Arial"/>
          <w:sz w:val="24"/>
        </w:rPr>
        <w:tab/>
      </w:r>
    </w:p>
    <w:p w14:paraId="3B4C5379" w14:textId="524766FD" w:rsidR="00CB405C" w:rsidRPr="0087742A" w:rsidRDefault="005C7EE7" w:rsidP="005C7EE7">
      <w:pPr>
        <w:tabs>
          <w:tab w:val="center" w:leader="hyphen" w:pos="8789"/>
        </w:tabs>
        <w:spacing w:line="360" w:lineRule="auto"/>
        <w:jc w:val="both"/>
        <w:rPr>
          <w:rFonts w:cs="Arial"/>
          <w:sz w:val="24"/>
        </w:rPr>
      </w:pPr>
      <w:r w:rsidRPr="0087742A">
        <w:rPr>
          <w:rFonts w:cs="Arial"/>
          <w:b/>
          <w:sz w:val="24"/>
        </w:rPr>
        <w:t>1.</w:t>
      </w:r>
      <w:r w:rsidRPr="0087742A">
        <w:rPr>
          <w:rFonts w:cs="Arial"/>
          <w:sz w:val="24"/>
        </w:rPr>
        <w:t xml:space="preserve">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w:t>
      </w:r>
      <w:r w:rsidRPr="0087742A">
        <w:rPr>
          <w:rFonts w:cs="Arial"/>
          <w:sz w:val="24"/>
        </w:rPr>
        <w:lastRenderedPageBreak/>
        <w:t xml:space="preserve">firma en señal de aceptación del presente acto notarial, hechos que dejan plenamente establecida su asistencia en este despacho notarial. </w:t>
      </w:r>
      <w:r w:rsidRPr="0087742A">
        <w:rPr>
          <w:rFonts w:cs="Arial"/>
          <w:sz w:val="24"/>
        </w:rPr>
        <w:tab/>
      </w:r>
      <w:r w:rsidRPr="0087742A">
        <w:rPr>
          <w:rFonts w:cs="Arial"/>
          <w:sz w:val="24"/>
        </w:rPr>
        <w:tab/>
      </w:r>
      <w:r w:rsidRPr="0087742A">
        <w:rPr>
          <w:rFonts w:cs="Arial"/>
          <w:b/>
          <w:sz w:val="24"/>
        </w:rPr>
        <w:t>2.</w:t>
      </w:r>
      <w:r w:rsidRPr="0087742A">
        <w:rPr>
          <w:rFonts w:cs="Arial"/>
          <w:sz w:val="24"/>
        </w:rPr>
        <w:t xml:space="preserve"> Han verificado cuidadosamente su nombre y apellido, su real estado civil, numero correcto de sus documentos de identificación, y aprueban este instrumento sin reserva alguna, en forma como quedo redactado.</w:t>
      </w:r>
      <w:r w:rsidRPr="0087742A">
        <w:rPr>
          <w:rFonts w:cs="Arial"/>
          <w:sz w:val="24"/>
        </w:rPr>
        <w:tab/>
      </w:r>
      <w:r w:rsidRPr="0087742A">
        <w:rPr>
          <w:rFonts w:cs="Arial"/>
          <w:sz w:val="24"/>
        </w:rPr>
        <w:tab/>
      </w:r>
      <w:r w:rsidRPr="0087742A">
        <w:rPr>
          <w:rFonts w:cs="Arial"/>
          <w:b/>
          <w:sz w:val="24"/>
        </w:rPr>
        <w:t>3.</w:t>
      </w:r>
      <w:r w:rsidRPr="0087742A">
        <w:rPr>
          <w:rFonts w:cs="Arial"/>
          <w:sz w:val="24"/>
        </w:rPr>
        <w:t xml:space="preserve"> Las declaraciones consignadas en este instrumento corresponde a la verdad el(los) otorgantes lo aprueba totalmente, sin reserva alguna, en consecuencia, asumen la responsabilidad de cualquier inexactitud. </w:t>
      </w:r>
      <w:r w:rsidRPr="0087742A">
        <w:rPr>
          <w:rFonts w:cs="Arial"/>
          <w:sz w:val="24"/>
        </w:rPr>
        <w:tab/>
      </w:r>
      <w:r w:rsidRPr="0087742A">
        <w:rPr>
          <w:rFonts w:cs="Arial"/>
          <w:sz w:val="24"/>
        </w:rPr>
        <w:tab/>
      </w:r>
      <w:r w:rsidRPr="0087742A">
        <w:rPr>
          <w:rFonts w:cs="Arial"/>
          <w:b/>
          <w:sz w:val="24"/>
        </w:rPr>
        <w:t>4.</w:t>
      </w:r>
      <w:r w:rsidRPr="0087742A">
        <w:rPr>
          <w:rFonts w:cs="Arial"/>
          <w:sz w:val="24"/>
        </w:rPr>
        <w:t xml:space="preserve"> La Notaria no puede dar fe sobre la voluntad real del(los) comparecientes y beneficiaros, salvo lo expresado en este instrumento, que fue aprobado sin reserva alguna por el(los) comparecientes y beneficiarios en la forma como quedo redactado.</w:t>
      </w:r>
      <w:r w:rsidRPr="0087742A">
        <w:rPr>
          <w:rFonts w:cs="Arial"/>
          <w:sz w:val="24"/>
        </w:rPr>
        <w:tab/>
      </w:r>
      <w:r w:rsidRPr="0087742A">
        <w:rPr>
          <w:rFonts w:cs="Arial"/>
          <w:sz w:val="24"/>
        </w:rPr>
        <w:tab/>
      </w:r>
      <w:r w:rsidRPr="0087742A">
        <w:rPr>
          <w:rFonts w:cs="Arial"/>
          <w:b/>
          <w:sz w:val="24"/>
        </w:rPr>
        <w:t>5.</w:t>
      </w:r>
      <w:r w:rsidRPr="0087742A">
        <w:rPr>
          <w:rFonts w:cs="Arial"/>
          <w:sz w:val="24"/>
        </w:rPr>
        <w:t xml:space="preserve"> Conocen la ley y saben que la Notaría responde de la regularidad formal de los instrumentos que autoriza, pero no de la veracidad de las declaraciones del(los) otorgantes ni de la autenticidad de los documentos que forman parte de este instrumento. </w:t>
      </w:r>
      <w:r w:rsidRPr="0087742A">
        <w:rPr>
          <w:rFonts w:cs="Arial"/>
          <w:sz w:val="24"/>
        </w:rPr>
        <w:tab/>
      </w:r>
      <w:r w:rsidRPr="0087742A">
        <w:rPr>
          <w:rFonts w:cs="Arial"/>
          <w:sz w:val="24"/>
        </w:rPr>
        <w:tab/>
      </w:r>
      <w:r w:rsidRPr="0087742A">
        <w:rPr>
          <w:rFonts w:cs="Arial"/>
          <w:b/>
          <w:sz w:val="24"/>
        </w:rPr>
        <w:t>6.</w:t>
      </w:r>
      <w:r w:rsidRPr="0087742A">
        <w:rPr>
          <w:rFonts w:cs="Arial"/>
          <w:sz w:val="24"/>
        </w:rPr>
        <w:t xml:space="preserve"> Serán responsables civil, penal y físicamente, en caso de utilizarse esta escritura con fines ilegales. </w:t>
      </w:r>
      <w:r w:rsidRPr="0087742A">
        <w:rPr>
          <w:rFonts w:cs="Arial"/>
          <w:sz w:val="24"/>
        </w:rPr>
        <w:tab/>
      </w:r>
      <w:r w:rsidRPr="0087742A">
        <w:rPr>
          <w:rFonts w:cs="Arial"/>
          <w:sz w:val="24"/>
        </w:rPr>
        <w:tab/>
      </w:r>
      <w:r w:rsidRPr="0087742A">
        <w:rPr>
          <w:rFonts w:cs="Arial"/>
          <w:b/>
          <w:sz w:val="24"/>
        </w:rPr>
        <w:t>7.</w:t>
      </w:r>
      <w:r w:rsidRPr="0087742A">
        <w:rPr>
          <w:rFonts w:cs="Arial"/>
          <w:sz w:val="24"/>
        </w:rPr>
        <w:t xml:space="preserve"> Solo solicitaran correcciones, aclaraciones, o modificaciones al texto de la presente escritura en la forma y casos previstos por la ley </w:t>
      </w:r>
      <w:r w:rsidRPr="0087742A">
        <w:rPr>
          <w:rFonts w:cs="Arial"/>
          <w:sz w:val="24"/>
        </w:rPr>
        <w:tab/>
      </w:r>
      <w:r w:rsidRPr="0087742A">
        <w:rPr>
          <w:rFonts w:cs="Arial"/>
          <w:sz w:val="24"/>
        </w:rPr>
        <w:tab/>
      </w:r>
      <w:r w:rsidRPr="0087742A">
        <w:rPr>
          <w:rFonts w:cs="Arial"/>
          <w:b/>
          <w:sz w:val="24"/>
        </w:rPr>
        <w:t>8.</w:t>
      </w:r>
      <w:r w:rsidRPr="0087742A">
        <w:rPr>
          <w:rFonts w:cs="Arial"/>
          <w:sz w:val="24"/>
        </w:rPr>
        <w:t xml:space="preserve"> </w:t>
      </w:r>
      <w:r w:rsidRPr="0087742A">
        <w:rPr>
          <w:rFonts w:cs="Arial"/>
          <w:b/>
          <w:sz w:val="24"/>
        </w:rPr>
        <w:t xml:space="preserve">La presente escritura se Autoriza a Insistencia de los interesados (ART. 6 Decreto 960 de 1970). </w:t>
      </w:r>
      <w:r w:rsidRPr="0087742A">
        <w:rPr>
          <w:rFonts w:cs="Arial"/>
          <w:sz w:val="24"/>
        </w:rPr>
        <w:tab/>
      </w:r>
      <w:r w:rsidRPr="0087742A">
        <w:rPr>
          <w:rFonts w:cs="Arial"/>
          <w:sz w:val="24"/>
        </w:rPr>
        <w:tab/>
      </w:r>
      <w:r w:rsidRPr="0087742A">
        <w:rPr>
          <w:rFonts w:cs="Arial"/>
          <w:b/>
          <w:sz w:val="24"/>
        </w:rPr>
        <w:tab/>
      </w:r>
      <w:r w:rsidRPr="0087742A">
        <w:rPr>
          <w:rFonts w:cs="Arial"/>
          <w:sz w:val="24"/>
        </w:rPr>
        <w:t xml:space="preserve"> </w:t>
      </w:r>
      <w:r w:rsidRPr="0087742A">
        <w:rPr>
          <w:rFonts w:cs="Arial"/>
          <w:b/>
          <w:bCs/>
          <w:sz w:val="24"/>
        </w:rPr>
        <w:t>DE LA CAPACIDAD</w:t>
      </w:r>
      <w:r w:rsidRPr="0087742A">
        <w:rPr>
          <w:rFonts w:cs="Arial"/>
          <w:sz w:val="24"/>
        </w:rPr>
        <w:t xml:space="preserve">: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notaría a través de un juicio de valores, a determinar su capacidad </w:t>
      </w:r>
      <w:r w:rsidRPr="0087742A">
        <w:rPr>
          <w:rFonts w:cs="Arial"/>
          <w:sz w:val="24"/>
        </w:rPr>
        <w:lastRenderedPageBreak/>
        <w:t xml:space="preserve">para comparecer. Que han entendido el clausulado que conforma la presente escritura pública y que la aprueban en su totalidad. </w:t>
      </w:r>
      <w:r w:rsidRPr="0087742A">
        <w:rPr>
          <w:rFonts w:cs="Arial"/>
          <w:sz w:val="24"/>
        </w:rPr>
        <w:tab/>
      </w:r>
    </w:p>
    <w:p w14:paraId="44D4BAC8" w14:textId="77777777" w:rsidR="00CB405C" w:rsidRPr="0087742A" w:rsidRDefault="00CB405C" w:rsidP="005C7EE7">
      <w:pPr>
        <w:tabs>
          <w:tab w:val="center" w:leader="hyphen" w:pos="8789"/>
        </w:tabs>
        <w:spacing w:line="360" w:lineRule="auto"/>
        <w:jc w:val="both"/>
        <w:rPr>
          <w:rFonts w:cs="Arial"/>
          <w:sz w:val="24"/>
        </w:rPr>
      </w:pPr>
      <w:r w:rsidRPr="0087742A">
        <w:rPr>
          <w:rFonts w:cs="Arial"/>
          <w:sz w:val="24"/>
        </w:rPr>
        <w:tab/>
      </w:r>
      <w:r w:rsidR="005C7EE7" w:rsidRPr="0087742A">
        <w:rPr>
          <w:rFonts w:cs="Arial"/>
          <w:sz w:val="24"/>
        </w:rPr>
        <w:tab/>
      </w:r>
      <w:r w:rsidR="005C7EE7" w:rsidRPr="0087742A">
        <w:rPr>
          <w:rFonts w:cs="Arial"/>
          <w:b/>
          <w:bCs/>
          <w:sz w:val="24"/>
        </w:rPr>
        <w:t>DEL OBJETO LICITO</w:t>
      </w:r>
      <w:r w:rsidR="005C7EE7" w:rsidRPr="0087742A">
        <w:rPr>
          <w:rFonts w:cs="Arial"/>
          <w:sz w:val="24"/>
        </w:rPr>
        <w:t xml:space="preserve">: El (la, los) compareciente(s) manifiesta(n)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005C7EE7" w:rsidRPr="0087742A">
        <w:rPr>
          <w:rFonts w:cs="Arial"/>
          <w:sz w:val="24"/>
        </w:rPr>
        <w:tab/>
      </w:r>
    </w:p>
    <w:p w14:paraId="3942DFAA" w14:textId="771070E5" w:rsidR="005C7EE7" w:rsidRPr="0087742A" w:rsidRDefault="00CB405C" w:rsidP="005C7EE7">
      <w:pPr>
        <w:tabs>
          <w:tab w:val="center" w:leader="hyphen" w:pos="8789"/>
        </w:tabs>
        <w:spacing w:line="360" w:lineRule="auto"/>
        <w:jc w:val="both"/>
        <w:rPr>
          <w:rFonts w:cs="Arial"/>
          <w:sz w:val="24"/>
        </w:rPr>
      </w:pPr>
      <w:r w:rsidRPr="0087742A">
        <w:rPr>
          <w:rFonts w:cs="Arial"/>
          <w:sz w:val="24"/>
        </w:rPr>
        <w:tab/>
      </w:r>
      <w:r w:rsidR="005C7EE7" w:rsidRPr="0087742A">
        <w:rPr>
          <w:rFonts w:cs="Arial"/>
          <w:sz w:val="24"/>
        </w:rPr>
        <w:tab/>
      </w:r>
      <w:r w:rsidR="005C7EE7" w:rsidRPr="0087742A">
        <w:rPr>
          <w:rFonts w:cs="Arial"/>
          <w:b/>
          <w:bCs/>
          <w:sz w:val="24"/>
        </w:rPr>
        <w:t>DE LOS RECURSOS:</w:t>
      </w:r>
      <w:r w:rsidR="005C7EE7" w:rsidRPr="0087742A">
        <w:rPr>
          <w:rFonts w:cs="Arial"/>
          <w:sz w:val="24"/>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005C7EE7" w:rsidRPr="0087742A">
        <w:rPr>
          <w:rFonts w:cs="Arial"/>
          <w:sz w:val="24"/>
        </w:rPr>
        <w:tab/>
      </w:r>
    </w:p>
    <w:p w14:paraId="4CC7FC00" w14:textId="073D5E90" w:rsidR="00CB405C" w:rsidRPr="0087742A" w:rsidRDefault="00CB405C" w:rsidP="005C7EE7">
      <w:pPr>
        <w:tabs>
          <w:tab w:val="center" w:leader="hyphen" w:pos="8789"/>
        </w:tabs>
        <w:spacing w:line="360" w:lineRule="auto"/>
        <w:jc w:val="both"/>
        <w:rPr>
          <w:rFonts w:cs="Arial"/>
          <w:sz w:val="24"/>
        </w:rPr>
      </w:pPr>
      <w:r w:rsidRPr="0087742A">
        <w:rPr>
          <w:rFonts w:cs="Arial"/>
          <w:sz w:val="24"/>
        </w:rPr>
        <w:tab/>
      </w:r>
    </w:p>
    <w:p w14:paraId="558B43E7" w14:textId="642076CF" w:rsidR="005C7EE7" w:rsidRPr="0087742A" w:rsidRDefault="005C7EE7" w:rsidP="005C7EE7">
      <w:pPr>
        <w:tabs>
          <w:tab w:val="center" w:leader="hyphen" w:pos="8789"/>
        </w:tabs>
        <w:spacing w:line="360" w:lineRule="auto"/>
        <w:jc w:val="both"/>
        <w:rPr>
          <w:rFonts w:cs="Arial"/>
          <w:sz w:val="24"/>
        </w:rPr>
      </w:pPr>
      <w:r w:rsidRPr="0087742A">
        <w:rPr>
          <w:rFonts w:cs="Arial"/>
          <w:b/>
          <w:bCs/>
          <w:sz w:val="24"/>
        </w:rPr>
        <w:t>DE LA IDENTIFICACIÓN</w:t>
      </w:r>
      <w:r w:rsidRPr="0087742A">
        <w:rPr>
          <w:rFonts w:cs="Arial"/>
          <w:sz w:val="24"/>
        </w:rPr>
        <w:t xml:space="preserve">: El (la, los) compareciente manifiesta(n) que exhiben los documentos de identidad de los cuales son titular(es) y que son idóneos para establecer los atributos de su personalidad, como lo son sus nombres, nacionalidad, mayoría de edad y serial de identificación.  En caso que El (la, los) compareciente(s) presente(n) para su identificación contraseña que señala el trámite de duplicado, corrección o rectificación, el ciudadano afirma bajo la gravedad de juramento que el 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w:t>
      </w:r>
      <w:r w:rsidRPr="0087742A">
        <w:rPr>
          <w:rFonts w:cs="Arial"/>
          <w:sz w:val="24"/>
        </w:rPr>
        <w:lastRenderedPageBreak/>
        <w:t>notaria no puede dar fe sobre la voluntad real del(los) comparecientes y beneficiaros, salvo lo expresado en este instrumento, que fue aprobado sin reserva alguna por el(los) comparecientes y beneficiarios en la forma como quedo redactado. -------------------------------------------------------------------------------------</w:t>
      </w:r>
      <w:r w:rsidRPr="0087742A">
        <w:rPr>
          <w:rFonts w:cs="Arial"/>
          <w:sz w:val="24"/>
        </w:rPr>
        <w:tab/>
      </w:r>
    </w:p>
    <w:p w14:paraId="5AB8CD7B" w14:textId="0043C3E9" w:rsidR="005C7EE7" w:rsidRPr="0087742A" w:rsidRDefault="005C7EE7" w:rsidP="005C7EE7">
      <w:pPr>
        <w:tabs>
          <w:tab w:val="center" w:leader="hyphen" w:pos="8789"/>
        </w:tabs>
        <w:spacing w:line="360" w:lineRule="auto"/>
        <w:jc w:val="both"/>
        <w:rPr>
          <w:rFonts w:cs="Arial"/>
          <w:sz w:val="24"/>
        </w:rPr>
      </w:pPr>
      <w:r w:rsidRPr="0087742A">
        <w:rPr>
          <w:rFonts w:cs="Arial"/>
          <w:b/>
          <w:bCs/>
          <w:sz w:val="24"/>
        </w:rPr>
        <w:t>CLAUSULA DE CONOCIMIENTO</w:t>
      </w:r>
      <w:r w:rsidRPr="0087742A">
        <w:rPr>
          <w:rFonts w:cs="Arial"/>
          <w:sz w:val="24"/>
        </w:rPr>
        <w:t xml:space="preserve">: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r w:rsidRPr="0087742A">
        <w:rPr>
          <w:rFonts w:cs="Arial"/>
          <w:sz w:val="24"/>
        </w:rPr>
        <w:tab/>
      </w:r>
    </w:p>
    <w:p w14:paraId="42BF6251" w14:textId="77D71D1E" w:rsidR="00CB405C" w:rsidRPr="0087742A" w:rsidRDefault="00CB405C" w:rsidP="005C7EE7">
      <w:pPr>
        <w:tabs>
          <w:tab w:val="center" w:leader="hyphen" w:pos="8789"/>
        </w:tabs>
        <w:spacing w:line="360" w:lineRule="auto"/>
        <w:jc w:val="both"/>
        <w:rPr>
          <w:rFonts w:cs="Arial"/>
          <w:sz w:val="24"/>
        </w:rPr>
      </w:pPr>
      <w:r w:rsidRPr="0087742A">
        <w:rPr>
          <w:rFonts w:cs="Arial"/>
          <w:sz w:val="24"/>
        </w:rPr>
        <w:tab/>
      </w:r>
    </w:p>
    <w:p w14:paraId="7EAFDC58" w14:textId="13DBCF2D" w:rsidR="005C7EE7" w:rsidRPr="0087742A" w:rsidRDefault="005C7EE7" w:rsidP="005C7EE7">
      <w:pPr>
        <w:tabs>
          <w:tab w:val="center" w:leader="hyphen" w:pos="8789"/>
        </w:tabs>
        <w:spacing w:line="360" w:lineRule="auto"/>
        <w:jc w:val="both"/>
        <w:rPr>
          <w:rFonts w:cs="Arial"/>
          <w:sz w:val="24"/>
        </w:rPr>
      </w:pPr>
      <w:r w:rsidRPr="0087742A">
        <w:rPr>
          <w:rFonts w:cs="Arial"/>
          <w:b/>
          <w:bCs/>
          <w:sz w:val="24"/>
        </w:rPr>
        <w:t>MANIFESTACIÓN DE LOS COMPARECIENTES</w:t>
      </w:r>
      <w:r w:rsidRPr="0087742A">
        <w:rPr>
          <w:rFonts w:cs="Arial"/>
          <w:sz w:val="24"/>
        </w:rPr>
        <w:t>: El(Los) compareciente(s) manifiesta(n) bajo la gravedad del juramento que hasta la fecha este inmueble no se encuentra inmerso en causales o motivos de la Ley de Victimas y restitución de tierras (Ley 1448 de 2011), de igual forma manifiestan, que en el inmueble  objeto 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Pr="0087742A">
        <w:rPr>
          <w:rFonts w:cs="Arial"/>
          <w:sz w:val="24"/>
        </w:rPr>
        <w:tab/>
      </w:r>
    </w:p>
    <w:p w14:paraId="72A7BD2C" w14:textId="39942797" w:rsidR="00CB405C" w:rsidRPr="0087742A" w:rsidRDefault="00CB405C" w:rsidP="005C7EE7">
      <w:pPr>
        <w:tabs>
          <w:tab w:val="center" w:leader="hyphen" w:pos="8789"/>
        </w:tabs>
        <w:spacing w:line="360" w:lineRule="auto"/>
        <w:jc w:val="both"/>
        <w:rPr>
          <w:rFonts w:cs="Arial"/>
          <w:sz w:val="24"/>
        </w:rPr>
      </w:pPr>
      <w:r w:rsidRPr="0087742A">
        <w:rPr>
          <w:rFonts w:cs="Arial"/>
          <w:sz w:val="24"/>
        </w:rPr>
        <w:tab/>
      </w:r>
    </w:p>
    <w:p w14:paraId="3BA5150E" w14:textId="3F937DCA" w:rsidR="005C7EE7" w:rsidRPr="0087742A" w:rsidRDefault="005C7EE7" w:rsidP="005C7EE7">
      <w:pPr>
        <w:tabs>
          <w:tab w:val="center" w:leader="hyphen" w:pos="8789"/>
        </w:tabs>
        <w:spacing w:line="360" w:lineRule="auto"/>
        <w:jc w:val="both"/>
        <w:rPr>
          <w:rFonts w:cs="Arial"/>
          <w:sz w:val="24"/>
        </w:rPr>
      </w:pPr>
      <w:r w:rsidRPr="0087742A">
        <w:rPr>
          <w:rFonts w:cs="Arial"/>
          <w:b/>
          <w:bCs/>
          <w:sz w:val="24"/>
        </w:rPr>
        <w:t>ADVERTENCIA NOTARIAL</w:t>
      </w:r>
      <w:r w:rsidRPr="0087742A">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Notaría les advierte a EL(LOS) COMPARECIENTE(S) que cualquier aclaración a la presente escritura, implica el otorgamiento de una nueva </w:t>
      </w:r>
      <w:r w:rsidRPr="0087742A">
        <w:rPr>
          <w:rFonts w:cs="Arial"/>
          <w:sz w:val="24"/>
        </w:rPr>
        <w:lastRenderedPageBreak/>
        <w:t>escritura pública de aclaración cuyos costos serán asumidos única y exclusivamente por EL(LOS) COMPARECIENTE(S). EL(LOS) COMPARECIENTE(S) hacen constar que han verificado cuidadosamente sus 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de conformidad con el Art.37 del Decreto ley 960 de 1.970. De igual forma se les advierte a los otorgantes que deben tener en cuenta lo señalado en el artículo 1947 del C.C. Colombiano. -----------------</w:t>
      </w:r>
      <w:r w:rsidRPr="0087742A">
        <w:rPr>
          <w:rFonts w:cs="Arial"/>
          <w:sz w:val="24"/>
        </w:rPr>
        <w:tab/>
      </w:r>
    </w:p>
    <w:p w14:paraId="184D88D3" w14:textId="6501D477" w:rsidR="00CB405C" w:rsidRPr="0087742A" w:rsidRDefault="00CB405C" w:rsidP="005C7EE7">
      <w:pPr>
        <w:tabs>
          <w:tab w:val="center" w:leader="hyphen" w:pos="8789"/>
        </w:tabs>
        <w:spacing w:line="360" w:lineRule="auto"/>
        <w:jc w:val="both"/>
        <w:rPr>
          <w:rFonts w:cs="Arial"/>
          <w:sz w:val="24"/>
        </w:rPr>
      </w:pPr>
      <w:r w:rsidRPr="0087742A">
        <w:rPr>
          <w:rFonts w:cs="Arial"/>
          <w:sz w:val="24"/>
        </w:rPr>
        <w:tab/>
      </w:r>
    </w:p>
    <w:p w14:paraId="472581F1" w14:textId="69390621" w:rsidR="005C7EE7" w:rsidRPr="0087742A" w:rsidRDefault="005C7EE7" w:rsidP="005C7EE7">
      <w:pPr>
        <w:tabs>
          <w:tab w:val="center" w:leader="hyphen" w:pos="8789"/>
        </w:tabs>
        <w:spacing w:line="360" w:lineRule="auto"/>
        <w:jc w:val="both"/>
        <w:rPr>
          <w:rFonts w:cs="Arial"/>
          <w:bCs/>
          <w:sz w:val="24"/>
          <w:lang w:eastAsia="es-CO"/>
        </w:rPr>
      </w:pPr>
      <w:r w:rsidRPr="0087742A">
        <w:rPr>
          <w:rFonts w:cs="Arial"/>
          <w:b/>
          <w:bCs/>
          <w:sz w:val="24"/>
        </w:rPr>
        <w:t>LEY DE CRECIMIENTO ECONÓMICO</w:t>
      </w:r>
      <w:r w:rsidRPr="0087742A">
        <w:rPr>
          <w:rFonts w:cs="Arial"/>
          <w:sz w:val="24"/>
        </w:rPr>
        <w:t xml:space="preserve">: </w:t>
      </w:r>
      <w:r w:rsidRPr="0087742A">
        <w:rPr>
          <w:rFonts w:eastAsia="Arial" w:cs="Arial"/>
          <w:sz w:val="24"/>
          <w:lang w:val="es-CO"/>
        </w:rPr>
        <w:t xml:space="preserve">La Notaria ilustró a los otorgantes sobre el contenido, alcance y consecuencias del </w:t>
      </w:r>
      <w:r w:rsidRPr="0087742A">
        <w:rPr>
          <w:rFonts w:cs="Arial"/>
          <w:b/>
          <w:sz w:val="24"/>
          <w:lang w:eastAsia="es-CO"/>
        </w:rPr>
        <w:t>Artículo 61 de la Ley 2010 del 27 de diciembre de 2019</w:t>
      </w:r>
      <w:r w:rsidRPr="0087742A">
        <w:rPr>
          <w:rFonts w:eastAsia="Arial" w:cs="Arial"/>
          <w:sz w:val="24"/>
          <w:lang w:val="es-CO"/>
        </w:rPr>
        <w:t xml:space="preserve">, que modificó el artículo 90 del Estatuto Tributario. </w:t>
      </w:r>
      <w:r w:rsidRPr="0087742A">
        <w:rPr>
          <w:rFonts w:cs="Arial"/>
          <w:bCs/>
          <w:sz w:val="24"/>
          <w:lang w:eastAsia="es-CO"/>
        </w:rPr>
        <w:t xml:space="preserve">los otorgantes declaran bajo gravedad de juramento que el precio de la venta contenido en la presente escritura es real y no ha sido objeto de pactos privados en los que señale un precio diferente, ni existen sumas que se hayan convenido o facturado por fuera del valor aquí estipulado. </w:t>
      </w:r>
      <w:r w:rsidRPr="0087742A">
        <w:rPr>
          <w:rFonts w:cs="Arial"/>
          <w:bCs/>
          <w:sz w:val="24"/>
          <w:lang w:eastAsia="es-CO"/>
        </w:rPr>
        <w:tab/>
      </w:r>
    </w:p>
    <w:p w14:paraId="4BAD090A" w14:textId="3FE543C2" w:rsidR="00CB405C" w:rsidRPr="0087742A" w:rsidRDefault="00CB405C" w:rsidP="005C7EE7">
      <w:pPr>
        <w:tabs>
          <w:tab w:val="center" w:leader="hyphen" w:pos="8789"/>
        </w:tabs>
        <w:spacing w:line="360" w:lineRule="auto"/>
        <w:jc w:val="both"/>
        <w:rPr>
          <w:rFonts w:cs="Arial"/>
          <w:bCs/>
          <w:sz w:val="24"/>
          <w:lang w:eastAsia="es-CO"/>
        </w:rPr>
      </w:pPr>
      <w:r w:rsidRPr="0087742A">
        <w:rPr>
          <w:rFonts w:cs="Arial"/>
          <w:bCs/>
          <w:sz w:val="24"/>
          <w:lang w:eastAsia="es-CO"/>
        </w:rPr>
        <w:tab/>
      </w:r>
    </w:p>
    <w:p w14:paraId="706BB23B" w14:textId="64DD16B1" w:rsidR="005C7EE7" w:rsidRDefault="005C7EE7" w:rsidP="007C3D9C">
      <w:pPr>
        <w:pStyle w:val="PreformattedText"/>
        <w:tabs>
          <w:tab w:val="right" w:leader="hyphen" w:pos="8902"/>
        </w:tabs>
        <w:spacing w:line="360" w:lineRule="auto"/>
        <w:jc w:val="both"/>
        <w:rPr>
          <w:rFonts w:ascii="Arial" w:hAnsi="Arial" w:cs="Arial"/>
          <w:b/>
          <w:bCs/>
          <w:sz w:val="24"/>
          <w:lang w:eastAsia="es-CO"/>
        </w:rPr>
      </w:pPr>
      <w:r w:rsidRPr="0087742A">
        <w:rPr>
          <w:rFonts w:ascii="Arial" w:hAnsi="Arial" w:cs="Arial"/>
          <w:b/>
          <w:sz w:val="24"/>
        </w:rPr>
        <w:t>PROTECCIÓN DE DATOS DE CARÁCTER PERSONAL</w:t>
      </w:r>
      <w:r w:rsidRPr="0087742A">
        <w:rPr>
          <w:rFonts w:ascii="Arial" w:hAnsi="Arial" w:cs="Arial"/>
          <w:bCs/>
          <w:sz w:val="24"/>
        </w:rPr>
        <w:t>:</w:t>
      </w:r>
      <w:r w:rsidRPr="0087742A">
        <w:rPr>
          <w:rFonts w:ascii="Arial" w:hAnsi="Arial" w:cs="Arial"/>
          <w:b/>
          <w:sz w:val="24"/>
        </w:rPr>
        <w:t xml:space="preserve"> </w:t>
      </w:r>
      <w:r w:rsidRPr="0087742A">
        <w:rPr>
          <w:rFonts w:ascii="Arial" w:hAnsi="Arial" w:cs="Arial"/>
          <w:sz w:val="24"/>
        </w:rPr>
        <w:t>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 ------------------------------------------</w:t>
      </w:r>
      <w:r w:rsidR="0087742A">
        <w:rPr>
          <w:rFonts w:ascii="Arial" w:hAnsi="Arial" w:cs="Arial"/>
          <w:sz w:val="24"/>
        </w:rPr>
        <w:t>------------------------------</w:t>
      </w:r>
      <w:r w:rsidRPr="0087742A">
        <w:rPr>
          <w:rFonts w:ascii="Arial" w:hAnsi="Arial" w:cs="Arial"/>
          <w:sz w:val="24"/>
        </w:rPr>
        <w:t>------</w:t>
      </w:r>
      <w:r w:rsidRPr="0087742A">
        <w:rPr>
          <w:rFonts w:ascii="Arial" w:hAnsi="Arial" w:cs="Arial"/>
          <w:sz w:val="24"/>
          <w:szCs w:val="24"/>
        </w:rPr>
        <w:tab/>
      </w:r>
      <w:r w:rsidRPr="0087742A">
        <w:rPr>
          <w:rFonts w:ascii="Arial" w:hAnsi="Arial" w:cs="Arial"/>
          <w:sz w:val="24"/>
          <w:szCs w:val="24"/>
        </w:rPr>
        <w:tab/>
      </w:r>
      <w:r w:rsidR="00C01AE7" w:rsidRPr="0087742A">
        <w:rPr>
          <w:rFonts w:ascii="Arial" w:hAnsi="Arial" w:cs="Arial"/>
          <w:b/>
          <w:bCs/>
          <w:sz w:val="24"/>
          <w:szCs w:val="24"/>
          <w:lang w:eastAsia="es-CO"/>
        </w:rPr>
        <w:t xml:space="preserve">ACEPTACIÓN DE NOTIFICACIONES ELECTRÓNICAS: </w:t>
      </w:r>
      <w:r w:rsidR="00C01AE7" w:rsidRPr="0087742A">
        <w:rPr>
          <w:rFonts w:ascii="Arial" w:hAnsi="Arial" w:cs="Arial"/>
          <w:bCs/>
          <w:sz w:val="24"/>
          <w:szCs w:val="24"/>
          <w:lang w:eastAsia="es-CO"/>
        </w:rPr>
        <w:t xml:space="preserve">El(los) interesado(s) manifiesta(n) su consentimiento el cual se entiende otorgado con la firma de la </w:t>
      </w:r>
      <w:r w:rsidR="00C01AE7" w:rsidRPr="0087742A">
        <w:rPr>
          <w:rFonts w:ascii="Arial" w:hAnsi="Arial" w:cs="Arial"/>
          <w:bCs/>
          <w:sz w:val="24"/>
          <w:szCs w:val="24"/>
          <w:lang w:eastAsia="es-CO"/>
        </w:rPr>
        <w:lastRenderedPageBreak/>
        <w:t xml:space="preserve">presente escritura pública que NO (   ) SI ( X ) acepta(n) ser notificado(s) por medio electrónico </w:t>
      </w:r>
      <w:hyperlink r:id="rId8" w:history="1">
        <w:r w:rsidR="00C01AE7" w:rsidRPr="0087742A">
          <w:rPr>
            <w:rStyle w:val="Hipervnculo"/>
            <w:rFonts w:ascii="Arial" w:hAnsi="Arial" w:cs="Arial"/>
            <w:bCs/>
            <w:sz w:val="24"/>
            <w:szCs w:val="24"/>
            <w:lang w:eastAsia="es-CO"/>
          </w:rPr>
          <w:t>tramites@notaria3bga.com</w:t>
        </w:r>
      </w:hyperlink>
      <w:r w:rsidR="00C01AE7" w:rsidRPr="0087742A">
        <w:rPr>
          <w:rFonts w:ascii="Arial" w:hAnsi="Arial" w:cs="Arial"/>
          <w:bCs/>
          <w:sz w:val="24"/>
          <w:szCs w:val="24"/>
          <w:lang w:eastAsia="es-CO"/>
        </w:rPr>
        <w:t xml:space="preserve"> sobre el estado del trámite del presente instrumento pública una vez haya calificación y anotación en el folio de matrícula inmobiliaria correspondiente, todo de conformidad con el artículo 15 del Decreto 1579 del 1 de octubre de 2012 y artículo 56 del Código de Procedimiento Administrativo y de lo contencioso Administrativo. </w:t>
      </w:r>
      <w:r w:rsidR="00C01AE7" w:rsidRPr="0087742A">
        <w:rPr>
          <w:rFonts w:ascii="Arial" w:hAnsi="Arial" w:cs="Arial"/>
          <w:bCs/>
          <w:sz w:val="24"/>
          <w:lang w:eastAsia="es-CO"/>
        </w:rPr>
        <w:t>--------------------------------------------</w:t>
      </w:r>
      <w:r w:rsidR="00C01AE7" w:rsidRPr="00C01AE7">
        <w:rPr>
          <w:rFonts w:ascii="Arial" w:hAnsi="Arial" w:cs="Arial"/>
          <w:bCs/>
          <w:sz w:val="24"/>
          <w:lang w:eastAsia="es-CO"/>
        </w:rPr>
        <w:tab/>
      </w:r>
    </w:p>
    <w:p w14:paraId="16A3DDFF" w14:textId="2AEE6776" w:rsidR="007C3D9C" w:rsidRDefault="007C3D9C" w:rsidP="007C3D9C">
      <w:pPr>
        <w:pStyle w:val="PreformattedText"/>
        <w:tabs>
          <w:tab w:val="right" w:leader="hyphen" w:pos="8902"/>
        </w:tabs>
        <w:spacing w:line="360" w:lineRule="auto"/>
        <w:jc w:val="both"/>
        <w:rPr>
          <w:rFonts w:ascii="Arial" w:hAnsi="Arial" w:cs="Arial"/>
          <w:sz w:val="24"/>
          <w:lang w:eastAsia="es-CO"/>
        </w:rPr>
      </w:pPr>
      <w:r w:rsidRPr="00F12EC0">
        <w:rPr>
          <w:rFonts w:ascii="Arial" w:hAnsi="Arial" w:cs="Arial"/>
          <w:b/>
          <w:sz w:val="24"/>
          <w:lang w:eastAsia="es-CO"/>
        </w:rPr>
        <w:t>INSERTOS:</w:t>
      </w:r>
      <w:r w:rsidRPr="00F12EC0">
        <w:rPr>
          <w:rFonts w:ascii="Arial" w:hAnsi="Arial" w:cs="Arial"/>
          <w:sz w:val="24"/>
          <w:lang w:eastAsia="es-CO"/>
        </w:rPr>
        <w:t xml:space="preserve"> Se presentaron los comprobantes de ley. </w:t>
      </w:r>
      <w:r w:rsidRPr="00F12EC0">
        <w:rPr>
          <w:rFonts w:ascii="Arial" w:hAnsi="Arial" w:cs="Arial"/>
          <w:sz w:val="24"/>
          <w:lang w:eastAsia="es-CO"/>
        </w:rPr>
        <w:tab/>
      </w:r>
      <w:r w:rsidR="003366ED" w:rsidRPr="003366ED">
        <w:rPr>
          <w:rFonts w:ascii="Arial" w:hAnsi="Arial" w:cs="Arial"/>
          <w:sz w:val="24"/>
          <w:lang w:eastAsia="es-CO"/>
        </w:rPr>
        <w:br/>
        <w:t xml:space="preserve">1-. </w:t>
      </w:r>
      <w:r w:rsidR="003366ED" w:rsidRPr="00C01AE7">
        <w:rPr>
          <w:rFonts w:ascii="Arial" w:hAnsi="Arial" w:cs="Arial"/>
          <w:bCs/>
          <w:sz w:val="24"/>
          <w:lang w:eastAsia="es-CO"/>
        </w:rPr>
        <w:t>Solicitud de cancelación y sustitución de patrimonio de familia inembargable</w:t>
      </w:r>
      <w:r w:rsidR="003366ED" w:rsidRPr="003366ED">
        <w:rPr>
          <w:rFonts w:ascii="Arial" w:hAnsi="Arial" w:cs="Arial"/>
          <w:sz w:val="24"/>
          <w:lang w:eastAsia="es-CO"/>
        </w:rPr>
        <w:t>, suscrita por los otorgantes.</w:t>
      </w:r>
      <w:r w:rsidR="003366ED">
        <w:rPr>
          <w:rFonts w:ascii="Arial" w:hAnsi="Arial" w:cs="Arial"/>
          <w:sz w:val="24"/>
          <w:lang w:eastAsia="es-CO"/>
        </w:rPr>
        <w:tab/>
      </w:r>
      <w:r w:rsidR="003366ED" w:rsidRPr="003366ED">
        <w:rPr>
          <w:rFonts w:ascii="Arial" w:hAnsi="Arial" w:cs="Arial"/>
          <w:sz w:val="24"/>
          <w:lang w:eastAsia="es-CO"/>
        </w:rPr>
        <w:br/>
        <w:t xml:space="preserve">2-. </w:t>
      </w:r>
      <w:r w:rsidR="003366ED" w:rsidRPr="00C01AE7">
        <w:rPr>
          <w:rFonts w:ascii="Arial" w:hAnsi="Arial" w:cs="Arial"/>
          <w:bCs/>
          <w:sz w:val="24"/>
          <w:lang w:eastAsia="es-CO"/>
        </w:rPr>
        <w:t>Copia de las cedulas de ciudadanía</w:t>
      </w:r>
      <w:r w:rsidR="003366ED" w:rsidRPr="00C01AE7">
        <w:rPr>
          <w:rFonts w:ascii="Arial" w:hAnsi="Arial" w:cs="Arial"/>
          <w:sz w:val="24"/>
          <w:lang w:eastAsia="es-CO"/>
        </w:rPr>
        <w:t xml:space="preserve"> </w:t>
      </w:r>
      <w:r w:rsidR="00C01AE7" w:rsidRPr="00C01AE7">
        <w:rPr>
          <w:rFonts w:ascii="Arial" w:hAnsi="Arial" w:cs="Arial"/>
          <w:sz w:val="24"/>
          <w:lang w:eastAsia="es-CO"/>
        </w:rPr>
        <w:t>de los otorgantes</w:t>
      </w:r>
      <w:r w:rsidR="003366ED" w:rsidRPr="00C01AE7">
        <w:rPr>
          <w:rFonts w:ascii="Arial" w:hAnsi="Arial" w:cs="Arial"/>
          <w:sz w:val="24"/>
          <w:lang w:eastAsia="es-CO"/>
        </w:rPr>
        <w:t>.</w:t>
      </w:r>
      <w:r w:rsidR="003366ED" w:rsidRPr="00C01AE7">
        <w:rPr>
          <w:rFonts w:ascii="Arial" w:hAnsi="Arial" w:cs="Arial"/>
          <w:sz w:val="24"/>
          <w:lang w:eastAsia="es-CO"/>
        </w:rPr>
        <w:tab/>
      </w:r>
      <w:r w:rsidR="003366ED" w:rsidRPr="00C01AE7">
        <w:rPr>
          <w:rFonts w:ascii="Arial" w:hAnsi="Arial" w:cs="Arial"/>
          <w:sz w:val="24"/>
          <w:lang w:eastAsia="es-CO"/>
        </w:rPr>
        <w:br/>
        <w:t xml:space="preserve">3-. </w:t>
      </w:r>
      <w:r w:rsidR="003366ED" w:rsidRPr="00C01AE7">
        <w:rPr>
          <w:rFonts w:ascii="Arial" w:hAnsi="Arial" w:cs="Arial"/>
          <w:bCs/>
          <w:sz w:val="24"/>
          <w:lang w:eastAsia="es-CO"/>
        </w:rPr>
        <w:t>Registros civiles de nacimiento</w:t>
      </w:r>
      <w:r w:rsidR="00C01AE7">
        <w:rPr>
          <w:rFonts w:ascii="Arial" w:hAnsi="Arial" w:cs="Arial"/>
          <w:bCs/>
          <w:sz w:val="24"/>
          <w:lang w:eastAsia="es-CO"/>
        </w:rPr>
        <w:t xml:space="preserve"> y tarjeta de identidad </w:t>
      </w:r>
      <w:r w:rsidR="003366ED" w:rsidRPr="00C01AE7">
        <w:rPr>
          <w:rFonts w:ascii="Arial" w:hAnsi="Arial" w:cs="Arial"/>
          <w:sz w:val="24"/>
          <w:lang w:eastAsia="es-CO"/>
        </w:rPr>
        <w:t>de los menores.</w:t>
      </w:r>
      <w:r w:rsidR="003366ED" w:rsidRPr="00C01AE7">
        <w:rPr>
          <w:rFonts w:ascii="Arial" w:hAnsi="Arial" w:cs="Arial"/>
          <w:sz w:val="24"/>
          <w:lang w:eastAsia="es-CO"/>
        </w:rPr>
        <w:tab/>
      </w:r>
      <w:r w:rsidR="003366ED" w:rsidRPr="003366ED">
        <w:rPr>
          <w:rFonts w:ascii="Arial" w:hAnsi="Arial" w:cs="Arial"/>
          <w:sz w:val="24"/>
          <w:lang w:eastAsia="es-CO"/>
        </w:rPr>
        <w:br/>
      </w:r>
      <w:r w:rsidR="00C01AE7">
        <w:rPr>
          <w:rFonts w:ascii="Arial" w:hAnsi="Arial" w:cs="Arial"/>
          <w:sz w:val="24"/>
          <w:lang w:eastAsia="es-CO"/>
        </w:rPr>
        <w:t>4</w:t>
      </w:r>
      <w:r w:rsidR="003366ED" w:rsidRPr="003366ED">
        <w:rPr>
          <w:rFonts w:ascii="Arial" w:hAnsi="Arial" w:cs="Arial"/>
          <w:sz w:val="24"/>
          <w:lang w:eastAsia="es-CO"/>
        </w:rPr>
        <w:t xml:space="preserve">-. </w:t>
      </w:r>
      <w:r w:rsidR="003366ED" w:rsidRPr="00C01AE7">
        <w:rPr>
          <w:rFonts w:ascii="Arial" w:hAnsi="Arial" w:cs="Arial"/>
          <w:bCs/>
          <w:sz w:val="24"/>
          <w:lang w:eastAsia="es-CO"/>
        </w:rPr>
        <w:t xml:space="preserve">Certificado de Libertad y tradición No. </w:t>
      </w:r>
      <w:r w:rsidR="008C4701" w:rsidRPr="0087742A">
        <w:rPr>
          <w:rFonts w:ascii="Arial" w:hAnsi="Arial" w:cs="Arial"/>
          <w:b/>
          <w:bCs/>
          <w:color w:val="FF0000"/>
          <w:sz w:val="24"/>
          <w:lang w:eastAsia="es-CO"/>
        </w:rPr>
        <w:t>XXXXXXXX</w:t>
      </w:r>
      <w:r w:rsidR="003366ED" w:rsidRPr="0087742A">
        <w:rPr>
          <w:rFonts w:ascii="Arial" w:hAnsi="Arial" w:cs="Arial"/>
          <w:color w:val="FF0000"/>
          <w:sz w:val="24"/>
          <w:lang w:eastAsia="es-CO"/>
        </w:rPr>
        <w:t xml:space="preserve">, </w:t>
      </w:r>
      <w:r w:rsidR="003366ED" w:rsidRPr="00C01AE7">
        <w:rPr>
          <w:rFonts w:ascii="Arial" w:hAnsi="Arial" w:cs="Arial"/>
          <w:sz w:val="24"/>
          <w:lang w:eastAsia="es-CO"/>
        </w:rPr>
        <w:t xml:space="preserve">expedido por la </w:t>
      </w:r>
      <w:r w:rsidR="003366ED" w:rsidRPr="00C01AE7">
        <w:rPr>
          <w:rFonts w:ascii="Arial" w:hAnsi="Arial" w:cs="Arial"/>
          <w:bCs/>
          <w:sz w:val="24"/>
          <w:lang w:eastAsia="es-CO"/>
        </w:rPr>
        <w:t xml:space="preserve">Oficina de Registro de Instrumentos Públicos de </w:t>
      </w:r>
      <w:r w:rsidR="008C4701" w:rsidRPr="0087742A">
        <w:rPr>
          <w:rFonts w:ascii="Arial" w:hAnsi="Arial" w:cs="Arial"/>
          <w:b/>
          <w:bCs/>
          <w:color w:val="FF0000"/>
          <w:sz w:val="24"/>
          <w:lang w:eastAsia="es-CO"/>
        </w:rPr>
        <w:t>XXXXXXXX</w:t>
      </w:r>
      <w:r w:rsidR="008C4701" w:rsidRPr="0087742A">
        <w:rPr>
          <w:rFonts w:ascii="Arial" w:hAnsi="Arial" w:cs="Arial"/>
          <w:bCs/>
          <w:color w:val="FF0000"/>
          <w:sz w:val="24"/>
          <w:lang w:eastAsia="es-CO"/>
        </w:rPr>
        <w:t xml:space="preserve"> </w:t>
      </w:r>
      <w:r w:rsidR="003366ED" w:rsidRPr="0087742A">
        <w:rPr>
          <w:rFonts w:ascii="Arial" w:hAnsi="Arial" w:cs="Arial"/>
          <w:bCs/>
          <w:color w:val="FF0000"/>
          <w:sz w:val="24"/>
          <w:lang w:eastAsia="es-CO"/>
        </w:rPr>
        <w:t xml:space="preserve">– </w:t>
      </w:r>
      <w:r w:rsidR="008C4701" w:rsidRPr="0087742A">
        <w:rPr>
          <w:rFonts w:ascii="Arial" w:hAnsi="Arial" w:cs="Arial"/>
          <w:b/>
          <w:bCs/>
          <w:color w:val="FF0000"/>
          <w:sz w:val="24"/>
          <w:lang w:eastAsia="es-CO"/>
        </w:rPr>
        <w:t>XXXXXXXX</w:t>
      </w:r>
      <w:r w:rsidR="003366ED" w:rsidRPr="00C01AE7">
        <w:rPr>
          <w:rFonts w:ascii="Arial" w:hAnsi="Arial" w:cs="Arial"/>
          <w:sz w:val="24"/>
          <w:lang w:eastAsia="es-CO"/>
        </w:rPr>
        <w:t>.</w:t>
      </w:r>
      <w:r w:rsidR="003366ED" w:rsidRPr="00C01AE7">
        <w:rPr>
          <w:rFonts w:ascii="Arial" w:hAnsi="Arial" w:cs="Arial"/>
          <w:sz w:val="24"/>
          <w:lang w:eastAsia="es-CO"/>
        </w:rPr>
        <w:tab/>
      </w:r>
      <w:r w:rsidR="003366ED" w:rsidRPr="00C01AE7">
        <w:rPr>
          <w:rFonts w:ascii="Arial" w:hAnsi="Arial" w:cs="Arial"/>
          <w:sz w:val="24"/>
          <w:lang w:eastAsia="es-CO"/>
        </w:rPr>
        <w:br/>
      </w:r>
      <w:r w:rsidR="00C01AE7">
        <w:rPr>
          <w:rFonts w:ascii="Arial" w:hAnsi="Arial" w:cs="Arial"/>
          <w:sz w:val="24"/>
          <w:lang w:eastAsia="es-CO"/>
        </w:rPr>
        <w:t>5</w:t>
      </w:r>
      <w:r w:rsidR="003366ED" w:rsidRPr="00C01AE7">
        <w:rPr>
          <w:rFonts w:ascii="Arial" w:hAnsi="Arial" w:cs="Arial"/>
          <w:sz w:val="24"/>
          <w:lang w:eastAsia="es-CO"/>
        </w:rPr>
        <w:t xml:space="preserve">-. </w:t>
      </w:r>
      <w:r w:rsidR="003366ED" w:rsidRPr="00C01AE7">
        <w:rPr>
          <w:rFonts w:ascii="Arial" w:hAnsi="Arial" w:cs="Arial"/>
          <w:bCs/>
          <w:sz w:val="24"/>
          <w:lang w:eastAsia="es-CO"/>
        </w:rPr>
        <w:t xml:space="preserve">Certificado de Libertad y tradición No. </w:t>
      </w:r>
      <w:r w:rsidR="008C4701" w:rsidRPr="0087742A">
        <w:rPr>
          <w:rFonts w:ascii="Arial" w:hAnsi="Arial" w:cs="Arial"/>
          <w:b/>
          <w:bCs/>
          <w:color w:val="FF0000"/>
          <w:sz w:val="24"/>
          <w:lang w:eastAsia="es-CO"/>
        </w:rPr>
        <w:t>XXXXXXXX</w:t>
      </w:r>
      <w:r w:rsidR="003366ED" w:rsidRPr="00C01AE7">
        <w:rPr>
          <w:rFonts w:ascii="Arial" w:hAnsi="Arial" w:cs="Arial"/>
          <w:sz w:val="24"/>
          <w:lang w:eastAsia="es-CO"/>
        </w:rPr>
        <w:t xml:space="preserve">, expedido por la </w:t>
      </w:r>
      <w:r w:rsidR="003366ED" w:rsidRPr="00C01AE7">
        <w:rPr>
          <w:rFonts w:ascii="Arial" w:hAnsi="Arial" w:cs="Arial"/>
          <w:bCs/>
          <w:sz w:val="24"/>
          <w:lang w:eastAsia="es-CO"/>
        </w:rPr>
        <w:t xml:space="preserve">Oficina de Registro de Instrumentos Públicos de </w:t>
      </w:r>
      <w:r w:rsidR="008C4701" w:rsidRPr="0087742A">
        <w:rPr>
          <w:rFonts w:ascii="Arial" w:hAnsi="Arial" w:cs="Arial"/>
          <w:b/>
          <w:bCs/>
          <w:color w:val="FF0000"/>
          <w:sz w:val="24"/>
          <w:lang w:eastAsia="es-CO"/>
        </w:rPr>
        <w:t>XXXXXXXX</w:t>
      </w:r>
      <w:r w:rsidR="008C4701" w:rsidRPr="0087742A">
        <w:rPr>
          <w:rFonts w:ascii="Arial" w:hAnsi="Arial" w:cs="Arial"/>
          <w:bCs/>
          <w:color w:val="FF0000"/>
          <w:sz w:val="24"/>
          <w:lang w:eastAsia="es-CO"/>
        </w:rPr>
        <w:t xml:space="preserve"> </w:t>
      </w:r>
      <w:r w:rsidR="003366ED" w:rsidRPr="0087742A">
        <w:rPr>
          <w:rFonts w:ascii="Arial" w:hAnsi="Arial" w:cs="Arial"/>
          <w:bCs/>
          <w:color w:val="FF0000"/>
          <w:sz w:val="24"/>
          <w:lang w:eastAsia="es-CO"/>
        </w:rPr>
        <w:t xml:space="preserve">– </w:t>
      </w:r>
      <w:r w:rsidR="008C4701" w:rsidRPr="0087742A">
        <w:rPr>
          <w:rFonts w:ascii="Arial" w:hAnsi="Arial" w:cs="Arial"/>
          <w:b/>
          <w:bCs/>
          <w:color w:val="FF0000"/>
          <w:sz w:val="24"/>
          <w:lang w:eastAsia="es-CO"/>
        </w:rPr>
        <w:t>XXXXXXXX</w:t>
      </w:r>
      <w:r w:rsidR="003366ED" w:rsidRPr="0087742A">
        <w:rPr>
          <w:rFonts w:ascii="Arial" w:hAnsi="Arial" w:cs="Arial"/>
          <w:color w:val="FF0000"/>
          <w:sz w:val="24"/>
          <w:lang w:eastAsia="es-CO"/>
        </w:rPr>
        <w:t>.</w:t>
      </w:r>
      <w:r w:rsidR="003366ED" w:rsidRPr="00C01AE7">
        <w:rPr>
          <w:rFonts w:ascii="Arial" w:hAnsi="Arial" w:cs="Arial"/>
          <w:sz w:val="24"/>
          <w:lang w:eastAsia="es-CO"/>
        </w:rPr>
        <w:tab/>
      </w:r>
      <w:r w:rsidR="003366ED" w:rsidRPr="003366ED">
        <w:rPr>
          <w:rFonts w:ascii="Arial" w:hAnsi="Arial" w:cs="Arial"/>
          <w:sz w:val="24"/>
          <w:lang w:eastAsia="es-CO"/>
        </w:rPr>
        <w:br/>
      </w:r>
      <w:r w:rsidR="00C01AE7">
        <w:rPr>
          <w:rFonts w:ascii="Arial" w:hAnsi="Arial" w:cs="Arial"/>
          <w:sz w:val="24"/>
          <w:lang w:eastAsia="es-CO"/>
        </w:rPr>
        <w:t>6</w:t>
      </w:r>
      <w:r w:rsidR="003366ED" w:rsidRPr="003366ED">
        <w:rPr>
          <w:rFonts w:ascii="Arial" w:hAnsi="Arial" w:cs="Arial"/>
          <w:sz w:val="24"/>
          <w:lang w:eastAsia="es-CO"/>
        </w:rPr>
        <w:t xml:space="preserve">-. </w:t>
      </w:r>
      <w:r w:rsidR="003366ED" w:rsidRPr="00C01AE7">
        <w:rPr>
          <w:rFonts w:ascii="Arial" w:hAnsi="Arial" w:cs="Arial"/>
          <w:bCs/>
          <w:sz w:val="24"/>
          <w:lang w:eastAsia="es-CO"/>
        </w:rPr>
        <w:t xml:space="preserve">Comunicación dirigida a la Comisaria de Familia del Municipio de </w:t>
      </w:r>
      <w:r w:rsidR="008C4701" w:rsidRPr="0087742A">
        <w:rPr>
          <w:rFonts w:ascii="Arial" w:hAnsi="Arial" w:cs="Arial"/>
          <w:b/>
          <w:bCs/>
          <w:color w:val="FF0000"/>
          <w:sz w:val="24"/>
          <w:lang w:eastAsia="es-CO"/>
        </w:rPr>
        <w:t>XXXXXXXX</w:t>
      </w:r>
      <w:r w:rsidR="008C4701" w:rsidRPr="0087742A">
        <w:rPr>
          <w:rFonts w:ascii="Arial" w:hAnsi="Arial" w:cs="Arial"/>
          <w:bCs/>
          <w:color w:val="FF0000"/>
          <w:sz w:val="24"/>
          <w:lang w:eastAsia="es-CO"/>
        </w:rPr>
        <w:t xml:space="preserve"> </w:t>
      </w:r>
      <w:r w:rsidR="003366ED" w:rsidRPr="0087742A">
        <w:rPr>
          <w:rFonts w:ascii="Arial" w:hAnsi="Arial" w:cs="Arial"/>
          <w:bCs/>
          <w:color w:val="FF0000"/>
          <w:sz w:val="24"/>
          <w:lang w:eastAsia="es-CO"/>
        </w:rPr>
        <w:t>–</w:t>
      </w:r>
      <w:r w:rsidR="003366ED" w:rsidRPr="00C01AE7">
        <w:rPr>
          <w:rFonts w:ascii="Arial" w:hAnsi="Arial" w:cs="Arial"/>
          <w:bCs/>
          <w:sz w:val="24"/>
          <w:lang w:eastAsia="es-CO"/>
        </w:rPr>
        <w:t xml:space="preserve"> Departamento </w:t>
      </w:r>
      <w:r w:rsidR="003366ED" w:rsidRPr="0087742A">
        <w:rPr>
          <w:rFonts w:ascii="Arial" w:hAnsi="Arial" w:cs="Arial"/>
          <w:bCs/>
          <w:color w:val="FF0000"/>
          <w:sz w:val="24"/>
          <w:lang w:eastAsia="es-CO"/>
        </w:rPr>
        <w:t xml:space="preserve">de </w:t>
      </w:r>
      <w:r w:rsidR="008C4701" w:rsidRPr="0087742A">
        <w:rPr>
          <w:rFonts w:ascii="Arial" w:hAnsi="Arial" w:cs="Arial"/>
          <w:b/>
          <w:bCs/>
          <w:color w:val="FF0000"/>
          <w:sz w:val="24"/>
          <w:lang w:eastAsia="es-CO"/>
        </w:rPr>
        <w:t>XXXXXXXX</w:t>
      </w:r>
      <w:r w:rsidR="003366ED" w:rsidRPr="0087742A">
        <w:rPr>
          <w:rFonts w:ascii="Arial" w:hAnsi="Arial" w:cs="Arial"/>
          <w:color w:val="FF0000"/>
          <w:sz w:val="24"/>
          <w:lang w:eastAsia="es-CO"/>
        </w:rPr>
        <w:t xml:space="preserve">, de fecha </w:t>
      </w:r>
      <w:r w:rsidR="008C4701" w:rsidRPr="0087742A">
        <w:rPr>
          <w:rFonts w:ascii="Arial" w:hAnsi="Arial" w:cs="Arial"/>
          <w:b/>
          <w:bCs/>
          <w:color w:val="FF0000"/>
          <w:sz w:val="24"/>
          <w:lang w:eastAsia="es-CO"/>
        </w:rPr>
        <w:t>XXXXXXXX</w:t>
      </w:r>
      <w:r w:rsidR="003366ED" w:rsidRPr="003366ED">
        <w:rPr>
          <w:rFonts w:ascii="Arial" w:hAnsi="Arial" w:cs="Arial"/>
          <w:sz w:val="24"/>
          <w:lang w:eastAsia="es-CO"/>
        </w:rPr>
        <w:t>.</w:t>
      </w:r>
      <w:r w:rsidR="003366ED">
        <w:rPr>
          <w:rFonts w:ascii="Arial" w:hAnsi="Arial" w:cs="Arial"/>
          <w:sz w:val="24"/>
          <w:lang w:eastAsia="es-CO"/>
        </w:rPr>
        <w:tab/>
      </w:r>
      <w:r w:rsidR="003366ED" w:rsidRPr="003366ED">
        <w:rPr>
          <w:rFonts w:ascii="Arial" w:hAnsi="Arial" w:cs="Arial"/>
          <w:sz w:val="24"/>
          <w:lang w:eastAsia="es-CO"/>
        </w:rPr>
        <w:br/>
      </w:r>
      <w:r w:rsidR="00C01AE7">
        <w:rPr>
          <w:rFonts w:ascii="Arial" w:hAnsi="Arial" w:cs="Arial"/>
          <w:sz w:val="24"/>
          <w:lang w:eastAsia="es-CO"/>
        </w:rPr>
        <w:t>7</w:t>
      </w:r>
      <w:r w:rsidR="003366ED" w:rsidRPr="003366ED">
        <w:rPr>
          <w:rFonts w:ascii="Arial" w:hAnsi="Arial" w:cs="Arial"/>
          <w:sz w:val="24"/>
          <w:lang w:eastAsia="es-CO"/>
        </w:rPr>
        <w:t xml:space="preserve">-. </w:t>
      </w:r>
      <w:r w:rsidR="003366ED" w:rsidRPr="00C01AE7">
        <w:rPr>
          <w:rFonts w:ascii="Arial" w:hAnsi="Arial" w:cs="Arial"/>
          <w:bCs/>
          <w:sz w:val="24"/>
          <w:lang w:eastAsia="es-CO"/>
        </w:rPr>
        <w:t xml:space="preserve">Concepto </w:t>
      </w:r>
      <w:proofErr w:type="gramStart"/>
      <w:r w:rsidR="003366ED" w:rsidRPr="00C01AE7">
        <w:rPr>
          <w:rFonts w:ascii="Arial" w:hAnsi="Arial" w:cs="Arial"/>
          <w:bCs/>
          <w:sz w:val="24"/>
          <w:lang w:eastAsia="es-CO"/>
        </w:rPr>
        <w:t xml:space="preserve">favorable </w:t>
      </w:r>
      <w:r w:rsidR="00C01AE7">
        <w:rPr>
          <w:rFonts w:ascii="Arial" w:hAnsi="Arial" w:cs="Arial"/>
          <w:sz w:val="24"/>
          <w:lang w:eastAsia="es-CO"/>
        </w:rPr>
        <w:t xml:space="preserve"> --------------------------------------------------------</w:t>
      </w:r>
      <w:proofErr w:type="gramEnd"/>
      <w:r>
        <w:rPr>
          <w:rFonts w:ascii="Arial" w:hAnsi="Arial" w:cs="Arial"/>
          <w:sz w:val="24"/>
          <w:lang w:eastAsia="es-CO"/>
        </w:rPr>
        <w:tab/>
      </w:r>
    </w:p>
    <w:p w14:paraId="1254D8CF" w14:textId="183C0276" w:rsidR="003C24CB" w:rsidRDefault="003C24CB" w:rsidP="007C3D9C">
      <w:pPr>
        <w:pStyle w:val="PreformattedText"/>
        <w:tabs>
          <w:tab w:val="right" w:leader="hyphen" w:pos="8902"/>
        </w:tabs>
        <w:spacing w:line="360" w:lineRule="auto"/>
        <w:jc w:val="both"/>
        <w:rPr>
          <w:rFonts w:ascii="Arial" w:hAnsi="Arial" w:cs="Arial"/>
          <w:sz w:val="24"/>
          <w:lang w:eastAsia="es-CO"/>
        </w:rPr>
      </w:pPr>
      <w:r>
        <w:rPr>
          <w:rFonts w:ascii="Arial" w:hAnsi="Arial" w:cs="Arial"/>
          <w:sz w:val="24"/>
          <w:lang w:eastAsia="es-CO"/>
        </w:rPr>
        <w:tab/>
      </w:r>
    </w:p>
    <w:p w14:paraId="26369D0C" w14:textId="719617CC" w:rsidR="00AA0CC8" w:rsidRPr="005A06BC" w:rsidRDefault="009C0964" w:rsidP="00AA0CC8">
      <w:pPr>
        <w:pStyle w:val="PreformattedText"/>
        <w:tabs>
          <w:tab w:val="right" w:leader="hyphen" w:pos="8902"/>
        </w:tabs>
        <w:spacing w:line="360" w:lineRule="auto"/>
        <w:jc w:val="both"/>
        <w:rPr>
          <w:rFonts w:ascii="Arial" w:hAnsi="Arial" w:cs="Arial"/>
          <w:sz w:val="24"/>
          <w:szCs w:val="24"/>
          <w:lang w:eastAsia="es-CO"/>
        </w:rPr>
      </w:pPr>
      <w:r w:rsidRPr="005A06BC">
        <w:rPr>
          <w:rFonts w:ascii="Arial" w:hAnsi="Arial" w:cs="Arial"/>
          <w:b/>
          <w:bCs/>
          <w:sz w:val="24"/>
          <w:szCs w:val="24"/>
          <w:u w:val="single"/>
          <w:lang w:eastAsia="es-CO"/>
        </w:rPr>
        <w:t>CONSTANCIA NOTARIAL</w:t>
      </w:r>
      <w:r w:rsidRPr="005A06BC">
        <w:rPr>
          <w:rFonts w:ascii="Arial" w:hAnsi="Arial" w:cs="Arial"/>
          <w:b/>
          <w:bCs/>
          <w:sz w:val="24"/>
          <w:szCs w:val="24"/>
          <w:lang w:eastAsia="es-CO"/>
        </w:rPr>
        <w:t>:</w:t>
      </w:r>
      <w:r w:rsidR="00721F59" w:rsidRPr="005A06BC">
        <w:rPr>
          <w:rFonts w:ascii="Arial" w:hAnsi="Arial" w:cs="Arial"/>
          <w:sz w:val="24"/>
          <w:szCs w:val="24"/>
          <w:lang w:eastAsia="es-CO"/>
        </w:rPr>
        <w:t xml:space="preserve"> </w:t>
      </w:r>
      <w:r w:rsidR="00F3426A" w:rsidRPr="005A06BC">
        <w:rPr>
          <w:rFonts w:ascii="Arial" w:hAnsi="Arial" w:cs="Arial"/>
          <w:sz w:val="24"/>
          <w:szCs w:val="24"/>
          <w:lang w:eastAsia="es-CO"/>
        </w:rPr>
        <w:t>E</w:t>
      </w:r>
      <w:r w:rsidR="0087742A" w:rsidRPr="005A06BC">
        <w:rPr>
          <w:rFonts w:ascii="Arial" w:hAnsi="Arial" w:cs="Arial"/>
          <w:sz w:val="24"/>
          <w:szCs w:val="24"/>
          <w:lang w:eastAsia="es-CO"/>
        </w:rPr>
        <w:t>l compareciente hace constar qu</w:t>
      </w:r>
      <w:bookmarkStart w:id="0" w:name="_GoBack"/>
      <w:bookmarkEnd w:id="0"/>
      <w:r w:rsidR="0087742A" w:rsidRPr="005A06BC">
        <w:rPr>
          <w:rFonts w:ascii="Arial" w:hAnsi="Arial" w:cs="Arial"/>
          <w:sz w:val="24"/>
          <w:szCs w:val="24"/>
          <w:lang w:eastAsia="es-CO"/>
        </w:rPr>
        <w:t xml:space="preserve">e ha verificado cuidadosamente sus nombres completos, estados civiles y </w:t>
      </w:r>
      <w:r w:rsidR="00E20283" w:rsidRPr="005A06BC">
        <w:rPr>
          <w:rFonts w:ascii="Arial" w:hAnsi="Arial" w:cs="Arial"/>
          <w:sz w:val="24"/>
          <w:szCs w:val="24"/>
          <w:lang w:eastAsia="es-CO"/>
        </w:rPr>
        <w:t>números</w:t>
      </w:r>
      <w:r w:rsidR="0087742A" w:rsidRPr="005A06BC">
        <w:rPr>
          <w:rFonts w:ascii="Arial" w:hAnsi="Arial" w:cs="Arial"/>
          <w:sz w:val="24"/>
          <w:szCs w:val="24"/>
          <w:lang w:eastAsia="es-CO"/>
        </w:rPr>
        <w:t xml:space="preserve"> de sus documentos de identidad.   declaran que todas las informaciones consignadas en el presente instrumento, son correctas y que en consecuencia asumen la responsabilidad que se derive de cualquier inexactitud en los mismos</w:t>
      </w:r>
      <w:r w:rsidRPr="005A06BC">
        <w:rPr>
          <w:rFonts w:ascii="Arial" w:hAnsi="Arial" w:cs="Arial"/>
          <w:sz w:val="24"/>
          <w:szCs w:val="24"/>
          <w:lang w:eastAsia="es-CO"/>
        </w:rPr>
        <w:t xml:space="preserve">. </w:t>
      </w:r>
      <w:r w:rsidR="007C3D9C" w:rsidRPr="005A06BC">
        <w:rPr>
          <w:rFonts w:ascii="Arial" w:hAnsi="Arial" w:cs="Arial"/>
          <w:sz w:val="24"/>
          <w:szCs w:val="24"/>
          <w:lang w:eastAsia="es-CO"/>
        </w:rPr>
        <w:tab/>
      </w:r>
    </w:p>
    <w:p w14:paraId="7DCAD97A" w14:textId="639BAFC1" w:rsidR="00CB405C" w:rsidRPr="005A06BC" w:rsidRDefault="005F5DA9" w:rsidP="002D2E97">
      <w:pPr>
        <w:pStyle w:val="PreformattedText"/>
        <w:tabs>
          <w:tab w:val="right" w:leader="hyphen" w:pos="8902"/>
        </w:tabs>
        <w:spacing w:line="360" w:lineRule="auto"/>
        <w:jc w:val="both"/>
        <w:rPr>
          <w:rFonts w:ascii="Arial" w:eastAsia="Calibri" w:hAnsi="Arial" w:cs="Arial"/>
          <w:sz w:val="24"/>
          <w:szCs w:val="24"/>
          <w:lang w:val="es-CO" w:eastAsia="en-US"/>
        </w:rPr>
      </w:pPr>
      <w:r w:rsidRPr="005A06BC">
        <w:rPr>
          <w:rFonts w:ascii="Arial" w:hAnsi="Arial" w:cs="Arial"/>
          <w:b/>
          <w:sz w:val="24"/>
          <w:szCs w:val="24"/>
          <w:lang w:eastAsia="es-CO"/>
        </w:rPr>
        <w:t>ADVERTIDOS</w:t>
      </w:r>
      <w:r w:rsidRPr="005A06BC">
        <w:rPr>
          <w:rFonts w:ascii="Arial" w:hAnsi="Arial" w:cs="Arial"/>
          <w:sz w:val="24"/>
          <w:szCs w:val="24"/>
          <w:lang w:eastAsia="es-CO"/>
        </w:rPr>
        <w:t xml:space="preserve">: Los otorgantes de la formalidad del registro se les leyó la presente escritura y la aprobaron. </w:t>
      </w:r>
      <w:r w:rsidR="002D2E97" w:rsidRPr="005A06BC">
        <w:rPr>
          <w:rFonts w:ascii="Arial" w:eastAsia="Calibri" w:hAnsi="Arial" w:cs="Arial"/>
          <w:sz w:val="24"/>
          <w:szCs w:val="24"/>
          <w:lang w:val="es-CO" w:eastAsia="en-US"/>
        </w:rPr>
        <w:t xml:space="preserve">Cancelaron derechos notariales, </w:t>
      </w:r>
      <w:r w:rsidR="00CB405C" w:rsidRPr="005A06BC">
        <w:rPr>
          <w:rFonts w:ascii="Arial" w:eastAsia="Calibri" w:hAnsi="Arial" w:cs="Arial"/>
          <w:sz w:val="24"/>
          <w:szCs w:val="24"/>
          <w:lang w:val="es-CO" w:eastAsia="en-US"/>
        </w:rPr>
        <w:tab/>
      </w:r>
    </w:p>
    <w:p w14:paraId="3331D140" w14:textId="434EA052" w:rsidR="00CB405C" w:rsidRPr="005A06BC" w:rsidRDefault="002D2E97" w:rsidP="002D2E97">
      <w:pPr>
        <w:pStyle w:val="PreformattedText"/>
        <w:tabs>
          <w:tab w:val="right" w:leader="hyphen" w:pos="8902"/>
        </w:tabs>
        <w:spacing w:line="360" w:lineRule="auto"/>
        <w:jc w:val="both"/>
        <w:rPr>
          <w:rFonts w:ascii="Arial" w:eastAsia="Calibri" w:hAnsi="Arial" w:cs="Arial"/>
          <w:sz w:val="24"/>
          <w:szCs w:val="24"/>
          <w:lang w:val="es-CO" w:eastAsia="en-US"/>
        </w:rPr>
      </w:pPr>
      <w:r w:rsidRPr="005A06BC">
        <w:rPr>
          <w:rFonts w:ascii="Arial" w:eastAsia="Calibri" w:hAnsi="Arial" w:cs="Arial"/>
          <w:sz w:val="24"/>
          <w:szCs w:val="24"/>
          <w:lang w:val="es-CO" w:eastAsia="en-US"/>
        </w:rPr>
        <w:t>por la suma de $</w:t>
      </w:r>
      <w:r w:rsidR="008C4701" w:rsidRPr="008C4701">
        <w:rPr>
          <w:rFonts w:ascii="Arial" w:hAnsi="Arial" w:cs="Arial"/>
          <w:b/>
          <w:bCs/>
          <w:sz w:val="24"/>
          <w:lang w:eastAsia="es-CO"/>
        </w:rPr>
        <w:t xml:space="preserve"> </w:t>
      </w:r>
      <w:r w:rsidR="0087742A">
        <w:rPr>
          <w:rFonts w:ascii="Arial" w:eastAsia="Calibri" w:hAnsi="Arial" w:cs="Arial"/>
          <w:sz w:val="24"/>
          <w:szCs w:val="24"/>
          <w:lang w:val="es-CO" w:eastAsia="en-US"/>
        </w:rPr>
        <w:t xml:space="preserve">                        </w:t>
      </w:r>
      <w:proofErr w:type="gramStart"/>
      <w:r w:rsidR="0087742A">
        <w:rPr>
          <w:rFonts w:ascii="Arial" w:eastAsia="Calibri" w:hAnsi="Arial" w:cs="Arial"/>
          <w:sz w:val="24"/>
          <w:szCs w:val="24"/>
          <w:lang w:val="es-CO" w:eastAsia="en-US"/>
        </w:rPr>
        <w:t xml:space="preserve">IVA </w:t>
      </w:r>
      <w:r w:rsidRPr="005A06BC">
        <w:rPr>
          <w:rFonts w:ascii="Arial" w:eastAsia="Calibri" w:hAnsi="Arial" w:cs="Arial"/>
          <w:sz w:val="24"/>
          <w:szCs w:val="24"/>
          <w:lang w:val="es-CO" w:eastAsia="en-US"/>
        </w:rPr>
        <w:t xml:space="preserve"> $</w:t>
      </w:r>
      <w:proofErr w:type="gramEnd"/>
      <w:r w:rsidR="008C4701" w:rsidRPr="008C4701">
        <w:rPr>
          <w:rFonts w:ascii="Arial" w:hAnsi="Arial" w:cs="Arial"/>
          <w:b/>
          <w:bCs/>
          <w:sz w:val="24"/>
          <w:lang w:eastAsia="es-CO"/>
        </w:rPr>
        <w:t xml:space="preserve"> </w:t>
      </w:r>
    </w:p>
    <w:p w14:paraId="4591A3D9" w14:textId="57B2D59D" w:rsidR="00CB405C" w:rsidRPr="005A06BC" w:rsidRDefault="002D2E97" w:rsidP="002D2E97">
      <w:pPr>
        <w:pStyle w:val="PreformattedText"/>
        <w:tabs>
          <w:tab w:val="right" w:leader="hyphen" w:pos="8902"/>
        </w:tabs>
        <w:spacing w:line="360" w:lineRule="auto"/>
        <w:jc w:val="both"/>
        <w:rPr>
          <w:rFonts w:ascii="Arial" w:eastAsia="Calibri" w:hAnsi="Arial" w:cs="Arial"/>
          <w:sz w:val="24"/>
          <w:szCs w:val="24"/>
          <w:lang w:val="es-CO" w:eastAsia="en-US"/>
        </w:rPr>
      </w:pPr>
      <w:r w:rsidRPr="005A06BC">
        <w:rPr>
          <w:rFonts w:ascii="Arial" w:eastAsia="Calibri" w:hAnsi="Arial" w:cs="Arial"/>
          <w:sz w:val="24"/>
          <w:szCs w:val="24"/>
          <w:lang w:val="es-CO" w:eastAsia="en-US"/>
        </w:rPr>
        <w:t xml:space="preserve">Fondo </w:t>
      </w:r>
      <w:r w:rsidR="005A06BC" w:rsidRPr="005A06BC">
        <w:rPr>
          <w:rFonts w:ascii="Arial" w:eastAsia="Calibri" w:hAnsi="Arial" w:cs="Arial"/>
          <w:sz w:val="24"/>
          <w:szCs w:val="24"/>
          <w:lang w:val="es-CO" w:eastAsia="en-US"/>
        </w:rPr>
        <w:t>nacional</w:t>
      </w:r>
      <w:r w:rsidRPr="005A06BC">
        <w:rPr>
          <w:rFonts w:ascii="Arial" w:eastAsia="Calibri" w:hAnsi="Arial" w:cs="Arial"/>
          <w:sz w:val="24"/>
          <w:szCs w:val="24"/>
          <w:lang w:val="es-CO" w:eastAsia="en-US"/>
        </w:rPr>
        <w:t xml:space="preserve"> del Notariado $</w:t>
      </w:r>
      <w:r w:rsidR="008C4701" w:rsidRPr="008C4701">
        <w:rPr>
          <w:rFonts w:ascii="Arial" w:hAnsi="Arial" w:cs="Arial"/>
          <w:b/>
          <w:bCs/>
          <w:sz w:val="24"/>
          <w:lang w:eastAsia="es-CO"/>
        </w:rPr>
        <w:t xml:space="preserve"> </w:t>
      </w:r>
    </w:p>
    <w:p w14:paraId="16707D4A" w14:textId="5CAC75FE" w:rsidR="00CB405C" w:rsidRPr="005A06BC" w:rsidRDefault="002D2E97" w:rsidP="002D2E97">
      <w:pPr>
        <w:pStyle w:val="PreformattedText"/>
        <w:tabs>
          <w:tab w:val="right" w:leader="hyphen" w:pos="8902"/>
        </w:tabs>
        <w:spacing w:line="360" w:lineRule="auto"/>
        <w:jc w:val="both"/>
        <w:rPr>
          <w:rFonts w:ascii="Arial" w:eastAsia="Calibri" w:hAnsi="Arial" w:cs="Arial"/>
          <w:sz w:val="24"/>
          <w:szCs w:val="24"/>
          <w:lang w:val="es-CO" w:eastAsia="en-US"/>
        </w:rPr>
      </w:pPr>
      <w:r w:rsidRPr="005A06BC">
        <w:rPr>
          <w:rFonts w:ascii="Arial" w:eastAsia="Calibri" w:hAnsi="Arial" w:cs="Arial"/>
          <w:sz w:val="24"/>
          <w:szCs w:val="24"/>
          <w:lang w:val="es-CO" w:eastAsia="en-US"/>
        </w:rPr>
        <w:t>Superintendencia de Notariado y Registro: $</w:t>
      </w:r>
      <w:r w:rsidR="008C4701" w:rsidRPr="008C4701">
        <w:rPr>
          <w:rFonts w:ascii="Arial" w:hAnsi="Arial" w:cs="Arial"/>
          <w:b/>
          <w:bCs/>
          <w:sz w:val="24"/>
          <w:lang w:eastAsia="es-CO"/>
        </w:rPr>
        <w:t xml:space="preserve"> </w:t>
      </w:r>
      <w:bookmarkStart w:id="1" w:name="_Hlk64530507"/>
    </w:p>
    <w:bookmarkEnd w:id="1"/>
    <w:p w14:paraId="11848CD3" w14:textId="77777777" w:rsidR="00AA0CC8" w:rsidRPr="005A06BC" w:rsidRDefault="00AA0CC8" w:rsidP="00AA0CC8">
      <w:pPr>
        <w:pStyle w:val="PreformattedText"/>
        <w:tabs>
          <w:tab w:val="right" w:leader="hyphen" w:pos="8902"/>
        </w:tabs>
        <w:spacing w:line="360" w:lineRule="auto"/>
        <w:jc w:val="both"/>
        <w:rPr>
          <w:rFonts w:ascii="Arial" w:hAnsi="Arial" w:cs="Arial"/>
          <w:sz w:val="24"/>
          <w:szCs w:val="24"/>
          <w:lang w:eastAsia="es-CO"/>
        </w:rPr>
      </w:pPr>
      <w:r w:rsidRPr="005A06BC">
        <w:rPr>
          <w:rFonts w:ascii="Arial" w:hAnsi="Arial" w:cs="Arial"/>
          <w:sz w:val="24"/>
          <w:szCs w:val="24"/>
          <w:lang w:eastAsia="es-CO"/>
        </w:rPr>
        <w:tab/>
      </w:r>
    </w:p>
    <w:p w14:paraId="251B2DFB" w14:textId="3A23E123" w:rsidR="00AA0CC8" w:rsidRPr="005A06BC" w:rsidRDefault="001A1586" w:rsidP="00AA0CC8">
      <w:pPr>
        <w:pStyle w:val="PreformattedText"/>
        <w:tabs>
          <w:tab w:val="right" w:leader="hyphen" w:pos="8902"/>
        </w:tabs>
        <w:spacing w:line="360" w:lineRule="auto"/>
        <w:jc w:val="both"/>
        <w:rPr>
          <w:rFonts w:ascii="Arial" w:hAnsi="Arial" w:cs="Arial"/>
          <w:sz w:val="24"/>
          <w:szCs w:val="24"/>
          <w:lang w:eastAsia="es-CO"/>
        </w:rPr>
      </w:pPr>
      <w:r w:rsidRPr="005A06BC">
        <w:rPr>
          <w:rFonts w:ascii="Arial" w:hAnsi="Arial" w:cs="Arial"/>
          <w:b/>
          <w:bCs/>
          <w:sz w:val="24"/>
          <w:szCs w:val="24"/>
          <w:lang w:eastAsia="es-CO"/>
        </w:rPr>
        <w:t xml:space="preserve">NOTA: ESTA ESCRITURA FUE EXTENDIDA EN LAS HOJAS DE PAPEL </w:t>
      </w:r>
      <w:r w:rsidRPr="005A06BC">
        <w:rPr>
          <w:rFonts w:ascii="Arial" w:hAnsi="Arial" w:cs="Arial"/>
          <w:b/>
          <w:bCs/>
          <w:sz w:val="24"/>
          <w:szCs w:val="24"/>
          <w:lang w:eastAsia="es-CO"/>
        </w:rPr>
        <w:lastRenderedPageBreak/>
        <w:t>NOTARIAL NÚMERO:</w:t>
      </w:r>
      <w:r w:rsidR="007C3D9C" w:rsidRPr="005A06BC">
        <w:rPr>
          <w:rFonts w:ascii="Arial" w:hAnsi="Arial" w:cs="Arial"/>
          <w:bCs/>
          <w:sz w:val="24"/>
          <w:szCs w:val="24"/>
          <w:lang w:eastAsia="es-CO"/>
        </w:rPr>
        <w:t xml:space="preserve"> </w:t>
      </w:r>
    </w:p>
    <w:p w14:paraId="27BD536C" w14:textId="77777777" w:rsidR="008C4701" w:rsidRPr="00B12CF8" w:rsidRDefault="00AA0CC8" w:rsidP="008C4701">
      <w:pPr>
        <w:spacing w:line="360" w:lineRule="auto"/>
        <w:rPr>
          <w:rFonts w:cs="Arial"/>
          <w:color w:val="000000"/>
          <w:sz w:val="24"/>
          <w:lang w:val="es-CO" w:eastAsia="es-CO"/>
        </w:rPr>
      </w:pPr>
      <w:r w:rsidRPr="00AA0CC8">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r w:rsidR="00682680">
        <w:rPr>
          <w:rFonts w:cs="Arial"/>
          <w:sz w:val="22"/>
          <w:szCs w:val="22"/>
          <w:lang w:eastAsia="es-CO"/>
        </w:rPr>
        <w:tab/>
      </w:r>
    </w:p>
    <w:p w14:paraId="253623F0" w14:textId="77777777" w:rsidR="008C4701" w:rsidRPr="00B12CF8" w:rsidRDefault="008C4701" w:rsidP="008C4701">
      <w:pPr>
        <w:spacing w:line="360" w:lineRule="auto"/>
        <w:rPr>
          <w:rFonts w:cs="Arial"/>
          <w:color w:val="000000"/>
          <w:sz w:val="24"/>
          <w:lang w:eastAsia="es-CO"/>
        </w:rPr>
      </w:pPr>
      <w:r w:rsidRPr="00B12CF8">
        <w:rPr>
          <w:rFonts w:cs="Arial"/>
          <w:color w:val="000000"/>
          <w:sz w:val="24"/>
          <w:lang w:eastAsia="es-CO"/>
        </w:rPr>
        <w:t>TODO LO ESCRITO EN OTRO TIPO DE LETRA Y/O MAQUINA SI VALE. ---------</w:t>
      </w:r>
      <w:r w:rsidRPr="00B12CF8">
        <w:rPr>
          <w:rFonts w:cs="Arial"/>
          <w:bCs/>
          <w:color w:val="000000"/>
          <w:sz w:val="24"/>
          <w:lang w:eastAsia="es-CO"/>
        </w:rPr>
        <w:t>-</w:t>
      </w:r>
      <w:r w:rsidRPr="00B12CF8">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57"/>
        <w:gridCol w:w="1291"/>
        <w:gridCol w:w="1257"/>
        <w:gridCol w:w="1257"/>
        <w:gridCol w:w="1256"/>
        <w:gridCol w:w="1256"/>
        <w:gridCol w:w="1253"/>
      </w:tblGrid>
      <w:tr w:rsidR="008C4701" w:rsidRPr="00B12CF8" w14:paraId="287C86F7" w14:textId="77777777" w:rsidTr="008779DB">
        <w:trPr>
          <w:trHeight w:val="705"/>
          <w:tblCellSpacing w:w="0" w:type="dxa"/>
        </w:trPr>
        <w:tc>
          <w:tcPr>
            <w:tcW w:w="715" w:type="pct"/>
            <w:shd w:val="clear" w:color="auto" w:fill="FFFFFF"/>
            <w:tcMar>
              <w:top w:w="57" w:type="dxa"/>
              <w:left w:w="57" w:type="dxa"/>
              <w:bottom w:w="57" w:type="dxa"/>
              <w:right w:w="0" w:type="dxa"/>
            </w:tcMar>
            <w:hideMark/>
          </w:tcPr>
          <w:p w14:paraId="290D6F87" w14:textId="77777777" w:rsidR="008C4701" w:rsidRPr="00B12CF8" w:rsidRDefault="008C4701" w:rsidP="008779DB">
            <w:pPr>
              <w:spacing w:line="360" w:lineRule="auto"/>
              <w:jc w:val="center"/>
              <w:rPr>
                <w:rFonts w:cs="Arial"/>
                <w:b/>
                <w:bCs/>
                <w:color w:val="000000"/>
                <w:sz w:val="24"/>
                <w:lang w:eastAsia="es-CO"/>
              </w:rPr>
            </w:pPr>
            <w:r w:rsidRPr="00B12CF8">
              <w:rPr>
                <w:rFonts w:cs="Arial"/>
                <w:b/>
                <w:bCs/>
                <w:color w:val="000000"/>
                <w:sz w:val="24"/>
                <w:lang w:eastAsia="es-CO"/>
              </w:rPr>
              <w:t>Radicado</w:t>
            </w:r>
          </w:p>
          <w:p w14:paraId="037C5082" w14:textId="77777777" w:rsidR="008C4701" w:rsidRPr="00B12CF8" w:rsidRDefault="008C4701" w:rsidP="008779DB">
            <w:pPr>
              <w:spacing w:line="360" w:lineRule="auto"/>
              <w:jc w:val="center"/>
              <w:rPr>
                <w:rFonts w:cs="Arial"/>
                <w:color w:val="000000"/>
                <w:sz w:val="24"/>
                <w:lang w:eastAsia="es-CO"/>
              </w:rPr>
            </w:pPr>
          </w:p>
        </w:tc>
        <w:tc>
          <w:tcPr>
            <w:tcW w:w="715" w:type="pct"/>
            <w:shd w:val="clear" w:color="auto" w:fill="FFFFFF"/>
            <w:tcMar>
              <w:top w:w="57" w:type="dxa"/>
              <w:left w:w="57" w:type="dxa"/>
              <w:bottom w:w="57" w:type="dxa"/>
              <w:right w:w="0" w:type="dxa"/>
            </w:tcMar>
            <w:hideMark/>
          </w:tcPr>
          <w:p w14:paraId="5329431F" w14:textId="77777777" w:rsidR="008C4701" w:rsidRPr="00B12CF8" w:rsidRDefault="008C4701" w:rsidP="008779DB">
            <w:pPr>
              <w:spacing w:line="360" w:lineRule="auto"/>
              <w:jc w:val="center"/>
              <w:rPr>
                <w:rFonts w:cs="Arial"/>
                <w:b/>
                <w:bCs/>
                <w:color w:val="000000"/>
                <w:sz w:val="24"/>
                <w:lang w:eastAsia="es-CO"/>
              </w:rPr>
            </w:pPr>
            <w:r w:rsidRPr="00B12CF8">
              <w:rPr>
                <w:rFonts w:cs="Arial"/>
                <w:b/>
                <w:bCs/>
                <w:color w:val="000000"/>
                <w:sz w:val="24"/>
                <w:lang w:eastAsia="es-CO"/>
              </w:rPr>
              <w:t>Recepción</w:t>
            </w:r>
          </w:p>
          <w:p w14:paraId="7100E96E" w14:textId="77777777" w:rsidR="008C4701" w:rsidRPr="00B12CF8" w:rsidRDefault="008C4701" w:rsidP="008779DB">
            <w:pPr>
              <w:spacing w:line="360" w:lineRule="auto"/>
              <w:jc w:val="center"/>
              <w:rPr>
                <w:rFonts w:cs="Arial"/>
                <w:color w:val="000000"/>
                <w:sz w:val="24"/>
                <w:lang w:eastAsia="es-CO"/>
              </w:rPr>
            </w:pPr>
          </w:p>
        </w:tc>
        <w:tc>
          <w:tcPr>
            <w:tcW w:w="715" w:type="pct"/>
            <w:tcMar>
              <w:top w:w="57" w:type="dxa"/>
              <w:left w:w="57" w:type="dxa"/>
              <w:bottom w:w="57" w:type="dxa"/>
              <w:right w:w="0" w:type="dxa"/>
            </w:tcMar>
            <w:hideMark/>
          </w:tcPr>
          <w:p w14:paraId="4B0813C0" w14:textId="77777777" w:rsidR="008C4701" w:rsidRPr="00B12CF8" w:rsidRDefault="008C4701" w:rsidP="008779DB">
            <w:pPr>
              <w:spacing w:line="360" w:lineRule="auto"/>
              <w:jc w:val="center"/>
              <w:rPr>
                <w:rFonts w:cs="Arial"/>
                <w:b/>
                <w:bCs/>
                <w:color w:val="000000"/>
                <w:sz w:val="24"/>
                <w:lang w:eastAsia="es-CO"/>
              </w:rPr>
            </w:pPr>
            <w:r w:rsidRPr="00B12CF8">
              <w:rPr>
                <w:rFonts w:cs="Arial"/>
                <w:b/>
                <w:bCs/>
                <w:color w:val="000000"/>
                <w:sz w:val="24"/>
                <w:lang w:eastAsia="es-CO"/>
              </w:rPr>
              <w:t>Extensión</w:t>
            </w:r>
          </w:p>
          <w:p w14:paraId="0FEA9115" w14:textId="77777777" w:rsidR="008C4701" w:rsidRPr="00B12CF8" w:rsidRDefault="008C4701" w:rsidP="008779DB">
            <w:pPr>
              <w:spacing w:line="360" w:lineRule="auto"/>
              <w:jc w:val="center"/>
              <w:rPr>
                <w:rFonts w:cs="Arial"/>
                <w:color w:val="000000"/>
                <w:sz w:val="24"/>
                <w:lang w:eastAsia="es-CO"/>
              </w:rPr>
            </w:pPr>
          </w:p>
        </w:tc>
        <w:tc>
          <w:tcPr>
            <w:tcW w:w="715" w:type="pct"/>
            <w:tcMar>
              <w:top w:w="57" w:type="dxa"/>
              <w:left w:w="57" w:type="dxa"/>
              <w:bottom w:w="57" w:type="dxa"/>
              <w:right w:w="0" w:type="dxa"/>
            </w:tcMar>
            <w:hideMark/>
          </w:tcPr>
          <w:p w14:paraId="34CC8E6C" w14:textId="77777777" w:rsidR="008C4701" w:rsidRPr="00B12CF8" w:rsidRDefault="008C4701" w:rsidP="008779DB">
            <w:pPr>
              <w:spacing w:line="360" w:lineRule="auto"/>
              <w:jc w:val="center"/>
              <w:rPr>
                <w:rFonts w:cs="Arial"/>
                <w:b/>
                <w:bCs/>
                <w:color w:val="000000"/>
                <w:spacing w:val="-6"/>
                <w:sz w:val="24"/>
                <w:lang w:eastAsia="es-CO"/>
              </w:rPr>
            </w:pPr>
            <w:r w:rsidRPr="00B12CF8">
              <w:rPr>
                <w:rFonts w:cs="Arial"/>
                <w:b/>
                <w:bCs/>
                <w:color w:val="000000"/>
                <w:spacing w:val="-6"/>
                <w:sz w:val="24"/>
                <w:lang w:eastAsia="es-CO"/>
              </w:rPr>
              <w:t>Toma Huella</w:t>
            </w:r>
          </w:p>
          <w:p w14:paraId="26809D21" w14:textId="77777777" w:rsidR="008C4701" w:rsidRPr="00B12CF8" w:rsidRDefault="008C4701" w:rsidP="008779DB">
            <w:pPr>
              <w:spacing w:line="360" w:lineRule="auto"/>
              <w:jc w:val="center"/>
              <w:rPr>
                <w:rFonts w:cs="Arial"/>
                <w:color w:val="000000"/>
                <w:sz w:val="24"/>
                <w:lang w:eastAsia="es-CO"/>
              </w:rPr>
            </w:pPr>
            <w:r w:rsidRPr="00B12CF8">
              <w:rPr>
                <w:rFonts w:cs="Arial"/>
                <w:color w:val="000000"/>
                <w:sz w:val="24"/>
                <w:lang w:eastAsia="es-CO"/>
              </w:rPr>
              <w:t xml:space="preserve"> </w:t>
            </w:r>
          </w:p>
        </w:tc>
        <w:tc>
          <w:tcPr>
            <w:tcW w:w="714" w:type="pct"/>
            <w:tcMar>
              <w:top w:w="57" w:type="dxa"/>
              <w:left w:w="57" w:type="dxa"/>
              <w:bottom w:w="57" w:type="dxa"/>
              <w:right w:w="0" w:type="dxa"/>
            </w:tcMar>
            <w:hideMark/>
          </w:tcPr>
          <w:p w14:paraId="2F18B0F0" w14:textId="77777777" w:rsidR="008C4701" w:rsidRPr="00B12CF8" w:rsidRDefault="008C4701" w:rsidP="008779DB">
            <w:pPr>
              <w:spacing w:line="360" w:lineRule="auto"/>
              <w:jc w:val="center"/>
              <w:rPr>
                <w:rFonts w:cs="Arial"/>
                <w:b/>
                <w:bCs/>
                <w:color w:val="000000"/>
                <w:sz w:val="24"/>
                <w:lang w:eastAsia="es-CO"/>
              </w:rPr>
            </w:pPr>
            <w:r w:rsidRPr="00B12CF8">
              <w:rPr>
                <w:rFonts w:cs="Arial"/>
                <w:b/>
                <w:bCs/>
                <w:color w:val="000000"/>
                <w:sz w:val="24"/>
                <w:lang w:eastAsia="es-CO"/>
              </w:rPr>
              <w:t>Lectura</w:t>
            </w:r>
          </w:p>
          <w:p w14:paraId="6148B8A2" w14:textId="77777777" w:rsidR="008C4701" w:rsidRPr="00B12CF8" w:rsidRDefault="008C4701" w:rsidP="008779DB">
            <w:pPr>
              <w:spacing w:line="360" w:lineRule="auto"/>
              <w:jc w:val="center"/>
              <w:rPr>
                <w:rFonts w:cs="Arial"/>
                <w:color w:val="000000"/>
                <w:sz w:val="24"/>
                <w:lang w:eastAsia="es-CO"/>
              </w:rPr>
            </w:pPr>
          </w:p>
        </w:tc>
        <w:tc>
          <w:tcPr>
            <w:tcW w:w="714" w:type="pct"/>
            <w:tcMar>
              <w:top w:w="57" w:type="dxa"/>
              <w:left w:w="57" w:type="dxa"/>
              <w:bottom w:w="57" w:type="dxa"/>
              <w:right w:w="0" w:type="dxa"/>
            </w:tcMar>
            <w:hideMark/>
          </w:tcPr>
          <w:p w14:paraId="3DE009B3" w14:textId="77777777" w:rsidR="008C4701" w:rsidRPr="00B12CF8" w:rsidRDefault="008C4701" w:rsidP="008779DB">
            <w:pPr>
              <w:spacing w:line="360" w:lineRule="auto"/>
              <w:jc w:val="center"/>
              <w:rPr>
                <w:rFonts w:cs="Arial"/>
                <w:b/>
                <w:bCs/>
                <w:color w:val="000000"/>
                <w:sz w:val="24"/>
                <w:lang w:eastAsia="es-CO"/>
              </w:rPr>
            </w:pPr>
            <w:r w:rsidRPr="00B12CF8">
              <w:rPr>
                <w:rFonts w:cs="Arial"/>
                <w:b/>
                <w:bCs/>
                <w:color w:val="000000"/>
                <w:sz w:val="24"/>
                <w:lang w:eastAsia="es-CO"/>
              </w:rPr>
              <w:t>Revisión</w:t>
            </w:r>
          </w:p>
          <w:p w14:paraId="56E0F29D" w14:textId="77777777" w:rsidR="008C4701" w:rsidRPr="00B12CF8" w:rsidRDefault="008C4701" w:rsidP="008779DB">
            <w:pPr>
              <w:spacing w:line="360" w:lineRule="auto"/>
              <w:jc w:val="center"/>
              <w:rPr>
                <w:rFonts w:cs="Arial"/>
                <w:color w:val="000000"/>
                <w:sz w:val="24"/>
                <w:lang w:eastAsia="es-CO"/>
              </w:rPr>
            </w:pPr>
          </w:p>
        </w:tc>
        <w:tc>
          <w:tcPr>
            <w:tcW w:w="714" w:type="pct"/>
            <w:tcMar>
              <w:top w:w="57" w:type="dxa"/>
              <w:left w:w="57" w:type="dxa"/>
              <w:bottom w:w="57" w:type="dxa"/>
              <w:right w:w="57" w:type="dxa"/>
            </w:tcMar>
            <w:hideMark/>
          </w:tcPr>
          <w:p w14:paraId="0EC86208" w14:textId="77777777" w:rsidR="008C4701" w:rsidRPr="00B12CF8" w:rsidRDefault="008C4701" w:rsidP="008779DB">
            <w:pPr>
              <w:spacing w:line="360" w:lineRule="auto"/>
              <w:jc w:val="center"/>
              <w:rPr>
                <w:rFonts w:cs="Arial"/>
                <w:b/>
                <w:bCs/>
                <w:color w:val="000000"/>
                <w:sz w:val="24"/>
                <w:lang w:eastAsia="es-CO"/>
              </w:rPr>
            </w:pPr>
            <w:r w:rsidRPr="00B12CF8">
              <w:rPr>
                <w:rFonts w:cs="Arial"/>
                <w:b/>
                <w:bCs/>
                <w:color w:val="000000"/>
                <w:sz w:val="24"/>
                <w:lang w:eastAsia="es-CO"/>
              </w:rPr>
              <w:t>Cierre</w:t>
            </w:r>
          </w:p>
          <w:p w14:paraId="38657D16" w14:textId="77777777" w:rsidR="008C4701" w:rsidRPr="00B12CF8" w:rsidRDefault="008C4701" w:rsidP="008779DB">
            <w:pPr>
              <w:spacing w:line="360" w:lineRule="auto"/>
              <w:jc w:val="center"/>
              <w:rPr>
                <w:rFonts w:cs="Arial"/>
                <w:color w:val="000000"/>
                <w:sz w:val="24"/>
                <w:lang w:eastAsia="es-CO"/>
              </w:rPr>
            </w:pPr>
          </w:p>
        </w:tc>
      </w:tr>
    </w:tbl>
    <w:p w14:paraId="4C5280A1" w14:textId="77777777" w:rsidR="008C4701" w:rsidRPr="00B12CF8" w:rsidRDefault="008C4701" w:rsidP="008C4701">
      <w:pPr>
        <w:pStyle w:val="PreformattedText"/>
        <w:spacing w:line="360" w:lineRule="auto"/>
        <w:jc w:val="both"/>
        <w:rPr>
          <w:rFonts w:ascii="Arial" w:hAnsi="Arial" w:cs="Arial"/>
          <w:color w:val="000000"/>
          <w:spacing w:val="26"/>
          <w:sz w:val="24"/>
          <w:szCs w:val="24"/>
          <w:lang w:val="es-CO" w:eastAsia="es-CO"/>
        </w:rPr>
      </w:pPr>
      <w:r w:rsidRPr="00B12CF8">
        <w:rPr>
          <w:rFonts w:ascii="Arial" w:hAnsi="Arial" w:cs="Arial"/>
          <w:color w:val="000000"/>
          <w:spacing w:val="26"/>
          <w:sz w:val="24"/>
          <w:szCs w:val="24"/>
          <w:lang w:val="es-CO" w:eastAsia="es-CO"/>
        </w:rPr>
        <w:tab/>
      </w:r>
    </w:p>
    <w:p w14:paraId="141D8498"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NOMBRE COMPLETO: </w:t>
      </w:r>
    </w:p>
    <w:p w14:paraId="4B748878"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No. DE IDENTIFICACIÓN:                                     </w:t>
      </w:r>
    </w:p>
    <w:p w14:paraId="50A447D9"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LUGAR DE EXPEDICIÓN:</w:t>
      </w:r>
    </w:p>
    <w:p w14:paraId="49652B05"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CELULAR: </w:t>
      </w:r>
    </w:p>
    <w:p w14:paraId="49303AD4"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DIRECCIÓN: </w:t>
      </w:r>
    </w:p>
    <w:p w14:paraId="5A4DB2F4"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CIUDAD: </w:t>
      </w:r>
    </w:p>
    <w:p w14:paraId="71D70F9B"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EMAIL: </w:t>
      </w:r>
    </w:p>
    <w:p w14:paraId="627EACC3"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PROFESIÓN U OFICIO: </w:t>
      </w:r>
    </w:p>
    <w:p w14:paraId="30B68DA2"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ACTIVIDAD ECONÓMICA: </w:t>
      </w:r>
    </w:p>
    <w:p w14:paraId="66643CB1"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ESTADO CIVIL: </w:t>
      </w:r>
    </w:p>
    <w:p w14:paraId="2E793F06"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PERSONA EXPUESTA POLÍTICAMENTE DECRETO 1674 DE 2016:  SI:          NO: </w:t>
      </w:r>
    </w:p>
    <w:p w14:paraId="7C739228"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CARGO: </w:t>
      </w:r>
    </w:p>
    <w:p w14:paraId="78BB0595"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FECHA DE VINCULACIÓN: </w:t>
      </w:r>
    </w:p>
    <w:p w14:paraId="39D22B7A"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FECHA DE DESVINCULACIÓN:</w:t>
      </w:r>
    </w:p>
    <w:p w14:paraId="4EDAB505"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4"/>
        </w:rPr>
      </w:pPr>
      <w:r w:rsidRPr="00B12CF8">
        <w:rPr>
          <w:rFonts w:cs="Arial"/>
          <w:b/>
          <w:color w:val="000000"/>
          <w:sz w:val="24"/>
        </w:rPr>
        <w:t>LA ANTERIOR INFORMACIÓN SE TOMA CONFORME LO ORDENADO EN LA INSTRUCCIÓN ADMINISTRATIVA Nº 08 DE 07 DE ABRIL DE 2017 DE LA SUPERINTENDENCIA DE NOTARIADO Y REGISTRO.</w:t>
      </w:r>
    </w:p>
    <w:p w14:paraId="375F6885" w14:textId="77777777" w:rsidR="008C4701" w:rsidRPr="00B12CF8" w:rsidRDefault="008C4701" w:rsidP="008C4701">
      <w:pPr>
        <w:pStyle w:val="Textopreformateado"/>
        <w:spacing w:line="360" w:lineRule="auto"/>
        <w:jc w:val="both"/>
        <w:rPr>
          <w:rFonts w:ascii="Arial" w:hAnsi="Arial" w:cs="Arial"/>
          <w:b/>
          <w:bCs/>
          <w:color w:val="000000"/>
          <w:sz w:val="24"/>
          <w:szCs w:val="24"/>
          <w:lang w:val="es-ES"/>
        </w:rPr>
      </w:pPr>
      <w:r w:rsidRPr="00B12CF8">
        <w:rPr>
          <w:rFonts w:ascii="Arial" w:hAnsi="Arial" w:cs="Arial"/>
          <w:color w:val="000000"/>
          <w:sz w:val="24"/>
          <w:szCs w:val="24"/>
          <w:lang w:eastAsia="es-CO"/>
        </w:rPr>
        <w:t>--------------------------------------------------------------------------------------------------------------</w:t>
      </w:r>
    </w:p>
    <w:p w14:paraId="623978C7"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NOMBRE COMPLETO: </w:t>
      </w:r>
    </w:p>
    <w:p w14:paraId="51DB488D"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lastRenderedPageBreak/>
        <w:t xml:space="preserve">No. DE IDENTIFICACIÓN:                                     </w:t>
      </w:r>
    </w:p>
    <w:p w14:paraId="647B3664"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LUGAR DE EXPEDICIÓN:</w:t>
      </w:r>
    </w:p>
    <w:p w14:paraId="65E28D1E"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CELULAR: </w:t>
      </w:r>
    </w:p>
    <w:p w14:paraId="3F4C9C3A"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DIRECCIÓN: </w:t>
      </w:r>
    </w:p>
    <w:p w14:paraId="79123F39"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CIUDAD: </w:t>
      </w:r>
    </w:p>
    <w:p w14:paraId="4C106BF6"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EMAIL: </w:t>
      </w:r>
    </w:p>
    <w:p w14:paraId="2D0A98C1"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PROFESIÓN U OFICIO: </w:t>
      </w:r>
    </w:p>
    <w:p w14:paraId="0A92FC88"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ACTIVIDAD ECONÓMICA: </w:t>
      </w:r>
    </w:p>
    <w:p w14:paraId="43EEADC5"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ESTADO CIVIL: </w:t>
      </w:r>
    </w:p>
    <w:p w14:paraId="368D3988"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PERSONA EXPUESTA POLÍTICAMENTE DECRETO 1674 DE 2016:  SI:          NO: </w:t>
      </w:r>
    </w:p>
    <w:p w14:paraId="62E4DD83"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CARGO: </w:t>
      </w:r>
    </w:p>
    <w:p w14:paraId="0112D2E5"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 xml:space="preserve">FECHA DE VINCULACIÓN: </w:t>
      </w:r>
    </w:p>
    <w:p w14:paraId="4A3148AC"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4"/>
        </w:rPr>
      </w:pPr>
      <w:r w:rsidRPr="00B12CF8">
        <w:rPr>
          <w:rFonts w:cs="Arial"/>
          <w:color w:val="000000"/>
          <w:sz w:val="24"/>
        </w:rPr>
        <w:t>FECHA DE DESVINCULACIÓN:</w:t>
      </w:r>
    </w:p>
    <w:p w14:paraId="5FBDD223" w14:textId="77777777" w:rsidR="008C4701" w:rsidRPr="00B12CF8" w:rsidRDefault="008C4701" w:rsidP="008C4701">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4"/>
        </w:rPr>
      </w:pPr>
      <w:r w:rsidRPr="00B12CF8">
        <w:rPr>
          <w:rFonts w:cs="Arial"/>
          <w:b/>
          <w:color w:val="000000"/>
          <w:sz w:val="24"/>
        </w:rPr>
        <w:t>LA ANTERIOR INFORMACIÓN SE TOMA CONFORME LO ORDENADO EN LA INSTRUCCIÓN ADMINISTRATIVA Nº 08 DE 07 DE ABRIL DE 2017 DE LA SUPERINTENDENCIA DE NOTARIADO Y REGISTRO.</w:t>
      </w:r>
    </w:p>
    <w:p w14:paraId="1033845A" w14:textId="77777777" w:rsidR="008C4701" w:rsidRPr="00B12CF8" w:rsidRDefault="008C4701" w:rsidP="008C4701">
      <w:pPr>
        <w:pStyle w:val="Textopreformateado"/>
        <w:spacing w:line="360" w:lineRule="auto"/>
        <w:jc w:val="both"/>
        <w:rPr>
          <w:rFonts w:ascii="Arial" w:hAnsi="Arial" w:cs="Arial"/>
          <w:b/>
          <w:bCs/>
          <w:color w:val="000000"/>
          <w:sz w:val="24"/>
          <w:szCs w:val="24"/>
          <w:lang w:val="es-ES"/>
        </w:rPr>
      </w:pPr>
      <w:r w:rsidRPr="00B12CF8">
        <w:rPr>
          <w:rFonts w:ascii="Arial" w:hAnsi="Arial" w:cs="Arial"/>
          <w:color w:val="000000"/>
          <w:sz w:val="24"/>
          <w:szCs w:val="24"/>
          <w:lang w:eastAsia="es-CO"/>
        </w:rPr>
        <w:t>--------------------------------------------------------------------------------------------------------------</w:t>
      </w:r>
    </w:p>
    <w:p w14:paraId="236918EF" w14:textId="77777777" w:rsidR="008C4701" w:rsidRPr="00B12CF8" w:rsidRDefault="008C4701" w:rsidP="008C4701">
      <w:pPr>
        <w:spacing w:line="360" w:lineRule="auto"/>
        <w:rPr>
          <w:rFonts w:cs="Arial"/>
          <w:b/>
          <w:bCs/>
          <w:color w:val="000000"/>
          <w:sz w:val="24"/>
          <w:lang w:eastAsia="es-CO"/>
        </w:rPr>
      </w:pPr>
      <w:r w:rsidRPr="00B12CF8">
        <w:rPr>
          <w:rFonts w:cs="Arial"/>
          <w:b/>
          <w:bCs/>
          <w:color w:val="000000"/>
          <w:sz w:val="24"/>
          <w:lang w:eastAsia="es-CO"/>
        </w:rPr>
        <w:tab/>
        <w:t>LOS OTORGANTES,</w:t>
      </w:r>
    </w:p>
    <w:p w14:paraId="11EE510F" w14:textId="77777777" w:rsidR="008C4701" w:rsidRPr="00B12CF8" w:rsidRDefault="008C4701" w:rsidP="008C4701">
      <w:pPr>
        <w:spacing w:line="360" w:lineRule="auto"/>
        <w:jc w:val="both"/>
        <w:rPr>
          <w:rFonts w:cs="Arial"/>
          <w:color w:val="000000"/>
          <w:sz w:val="24"/>
          <w:lang w:eastAsia="es-CO"/>
        </w:rPr>
      </w:pPr>
    </w:p>
    <w:p w14:paraId="7EA863D1" w14:textId="77777777" w:rsidR="008C4701" w:rsidRPr="00B12CF8" w:rsidRDefault="008C4701" w:rsidP="008C4701">
      <w:pPr>
        <w:spacing w:line="360" w:lineRule="auto"/>
        <w:jc w:val="both"/>
        <w:rPr>
          <w:rFonts w:cs="Arial"/>
          <w:color w:val="000000"/>
          <w:sz w:val="24"/>
          <w:lang w:eastAsia="es-CO"/>
        </w:rPr>
      </w:pPr>
    </w:p>
    <w:p w14:paraId="1D0A520C" w14:textId="77777777" w:rsidR="008C4701" w:rsidRPr="00B12CF8" w:rsidRDefault="008C4701" w:rsidP="008C4701">
      <w:pPr>
        <w:spacing w:line="360" w:lineRule="auto"/>
        <w:jc w:val="both"/>
        <w:rPr>
          <w:rFonts w:cs="Arial"/>
          <w:color w:val="000000"/>
          <w:sz w:val="24"/>
          <w:lang w:eastAsia="es-CO"/>
        </w:rPr>
      </w:pPr>
    </w:p>
    <w:p w14:paraId="2A2CC3E4" w14:textId="77777777" w:rsidR="0050232A" w:rsidRPr="00B12CF8" w:rsidRDefault="0050232A" w:rsidP="0050232A">
      <w:pPr>
        <w:spacing w:line="360" w:lineRule="auto"/>
        <w:jc w:val="both"/>
        <w:rPr>
          <w:rFonts w:cs="Arial"/>
          <w:b/>
          <w:color w:val="FF0000"/>
          <w:sz w:val="24"/>
          <w:lang w:val="es-MX"/>
        </w:rPr>
      </w:pPr>
      <w:proofErr w:type="spellStart"/>
      <w:r>
        <w:rPr>
          <w:rFonts w:cs="Arial"/>
          <w:b/>
          <w:color w:val="FF0000"/>
          <w:sz w:val="24"/>
          <w:lang w:val="es-MX"/>
        </w:rPr>
        <w:t>XXXXXXXXXXXXXXXXX</w:t>
      </w:r>
      <w:proofErr w:type="spellEnd"/>
    </w:p>
    <w:p w14:paraId="32454D84" w14:textId="77777777" w:rsidR="008C4701" w:rsidRPr="00B12CF8" w:rsidRDefault="008C4701" w:rsidP="0050232A">
      <w:pPr>
        <w:spacing w:line="360" w:lineRule="auto"/>
        <w:rPr>
          <w:rFonts w:cs="Arial"/>
          <w:b/>
          <w:bCs/>
          <w:color w:val="000000"/>
          <w:sz w:val="24"/>
          <w:lang w:eastAsia="es-CO"/>
        </w:rPr>
      </w:pPr>
      <w:r w:rsidRPr="00B12CF8">
        <w:rPr>
          <w:rFonts w:cs="Arial"/>
          <w:b/>
          <w:bCs/>
          <w:color w:val="000000"/>
          <w:sz w:val="24"/>
          <w:lang w:val="es-CO" w:eastAsia="es-CO"/>
        </w:rPr>
        <w:t>C</w:t>
      </w:r>
      <w:r w:rsidRPr="00B12CF8">
        <w:rPr>
          <w:rFonts w:cs="Arial"/>
          <w:b/>
          <w:bCs/>
          <w:color w:val="000000"/>
          <w:sz w:val="24"/>
          <w:lang w:eastAsia="es-CO"/>
        </w:rPr>
        <w:t>.</w:t>
      </w:r>
      <w:r w:rsidRPr="00B12CF8">
        <w:rPr>
          <w:rFonts w:cs="Arial"/>
          <w:b/>
          <w:bCs/>
          <w:color w:val="000000"/>
          <w:sz w:val="24"/>
          <w:lang w:val="es-CO" w:eastAsia="es-CO"/>
        </w:rPr>
        <w:t>C</w:t>
      </w:r>
      <w:r w:rsidRPr="00B12CF8">
        <w:rPr>
          <w:rFonts w:cs="Arial"/>
          <w:b/>
          <w:bCs/>
          <w:color w:val="000000"/>
          <w:sz w:val="24"/>
          <w:lang w:eastAsia="es-CO"/>
        </w:rPr>
        <w:t>. No.</w:t>
      </w:r>
    </w:p>
    <w:p w14:paraId="27BB8D28" w14:textId="77777777" w:rsidR="008C4701" w:rsidRPr="00B12CF8" w:rsidRDefault="008C4701" w:rsidP="008C4701">
      <w:pPr>
        <w:spacing w:line="360" w:lineRule="auto"/>
        <w:jc w:val="both"/>
        <w:rPr>
          <w:rFonts w:cs="Arial"/>
          <w:color w:val="000000"/>
          <w:sz w:val="24"/>
          <w:lang w:eastAsia="es-CO"/>
        </w:rPr>
      </w:pPr>
    </w:p>
    <w:p w14:paraId="612306F4" w14:textId="77777777" w:rsidR="008C4701" w:rsidRPr="00B12CF8" w:rsidRDefault="008C4701" w:rsidP="008C4701">
      <w:pPr>
        <w:spacing w:line="360" w:lineRule="auto"/>
        <w:jc w:val="both"/>
        <w:rPr>
          <w:rFonts w:cs="Arial"/>
          <w:color w:val="000000"/>
          <w:sz w:val="24"/>
          <w:lang w:eastAsia="es-CO"/>
        </w:rPr>
      </w:pPr>
    </w:p>
    <w:p w14:paraId="17CEAD2A" w14:textId="3873C941" w:rsidR="008C4701" w:rsidRPr="00B12CF8" w:rsidRDefault="008C4701" w:rsidP="008C4701">
      <w:pPr>
        <w:spacing w:line="360" w:lineRule="auto"/>
        <w:jc w:val="both"/>
        <w:rPr>
          <w:rFonts w:cs="Arial"/>
          <w:b/>
          <w:color w:val="FF0000"/>
          <w:sz w:val="24"/>
          <w:lang w:val="es-MX"/>
        </w:rPr>
      </w:pPr>
      <w:r w:rsidRPr="00B12CF8">
        <w:rPr>
          <w:rFonts w:cs="Arial"/>
          <w:b/>
          <w:bCs/>
          <w:color w:val="000000"/>
          <w:sz w:val="24"/>
          <w:lang w:eastAsia="es-CO"/>
        </w:rPr>
        <w:t xml:space="preserve"> </w:t>
      </w:r>
      <w:proofErr w:type="spellStart"/>
      <w:r w:rsidR="0050232A">
        <w:rPr>
          <w:rFonts w:cs="Arial"/>
          <w:b/>
          <w:color w:val="FF0000"/>
          <w:sz w:val="24"/>
          <w:lang w:val="es-MX"/>
        </w:rPr>
        <w:t>XXXXXXXXXXXXXXXXX</w:t>
      </w:r>
      <w:proofErr w:type="spellEnd"/>
    </w:p>
    <w:p w14:paraId="6ED5D4A9" w14:textId="77777777" w:rsidR="008C4701" w:rsidRPr="00B12CF8" w:rsidRDefault="008C4701" w:rsidP="008C4701">
      <w:pPr>
        <w:spacing w:line="360" w:lineRule="auto"/>
        <w:rPr>
          <w:rFonts w:cs="Arial"/>
          <w:b/>
          <w:bCs/>
          <w:color w:val="000000"/>
          <w:sz w:val="24"/>
          <w:lang w:eastAsia="es-CO"/>
        </w:rPr>
      </w:pPr>
      <w:r w:rsidRPr="00B12CF8">
        <w:rPr>
          <w:rFonts w:cs="Arial"/>
          <w:b/>
          <w:bCs/>
          <w:color w:val="000000"/>
          <w:sz w:val="24"/>
          <w:lang w:val="es-CO" w:eastAsia="es-CO"/>
        </w:rPr>
        <w:t>C</w:t>
      </w:r>
      <w:r w:rsidRPr="00B12CF8">
        <w:rPr>
          <w:rFonts w:cs="Arial"/>
          <w:b/>
          <w:bCs/>
          <w:color w:val="000000"/>
          <w:sz w:val="24"/>
          <w:lang w:eastAsia="es-CO"/>
        </w:rPr>
        <w:t>.</w:t>
      </w:r>
      <w:r w:rsidRPr="00B12CF8">
        <w:rPr>
          <w:rFonts w:cs="Arial"/>
          <w:b/>
          <w:bCs/>
          <w:color w:val="000000"/>
          <w:sz w:val="24"/>
          <w:lang w:val="es-CO" w:eastAsia="es-CO"/>
        </w:rPr>
        <w:t>C</w:t>
      </w:r>
      <w:r w:rsidRPr="00B12CF8">
        <w:rPr>
          <w:rFonts w:cs="Arial"/>
          <w:b/>
          <w:bCs/>
          <w:color w:val="000000"/>
          <w:sz w:val="24"/>
          <w:lang w:eastAsia="es-CO"/>
        </w:rPr>
        <w:t>. No.</w:t>
      </w:r>
    </w:p>
    <w:p w14:paraId="1C4C3E46" w14:textId="77777777" w:rsidR="008C4701" w:rsidRPr="00B12CF8" w:rsidRDefault="008C4701" w:rsidP="008C4701">
      <w:pPr>
        <w:spacing w:line="360" w:lineRule="auto"/>
        <w:rPr>
          <w:rFonts w:cs="Arial"/>
          <w:bCs/>
          <w:color w:val="000000"/>
          <w:sz w:val="24"/>
          <w:lang w:eastAsia="es-CO"/>
        </w:rPr>
      </w:pPr>
    </w:p>
    <w:p w14:paraId="33FDC60B" w14:textId="77777777" w:rsidR="008C4701" w:rsidRPr="00B12CF8" w:rsidRDefault="008C4701" w:rsidP="008C4701">
      <w:pPr>
        <w:spacing w:line="360" w:lineRule="auto"/>
        <w:jc w:val="both"/>
        <w:rPr>
          <w:rFonts w:cs="Arial"/>
          <w:b/>
          <w:color w:val="000000"/>
          <w:sz w:val="24"/>
          <w:lang w:eastAsia="es-CO"/>
        </w:rPr>
      </w:pPr>
    </w:p>
    <w:p w14:paraId="29A359D5" w14:textId="77777777" w:rsidR="008C4701" w:rsidRPr="00B12CF8" w:rsidRDefault="008C4701" w:rsidP="008C4701">
      <w:pPr>
        <w:pStyle w:val="PreformattedText"/>
        <w:spacing w:line="360" w:lineRule="auto"/>
        <w:jc w:val="both"/>
        <w:rPr>
          <w:rFonts w:ascii="Arial" w:eastAsia="Arial" w:hAnsi="Arial" w:cs="Arial"/>
          <w:b/>
          <w:bCs/>
          <w:color w:val="000000"/>
          <w:sz w:val="24"/>
          <w:szCs w:val="24"/>
        </w:rPr>
      </w:pPr>
      <w:r w:rsidRPr="00B12CF8">
        <w:rPr>
          <w:rFonts w:ascii="Arial" w:eastAsia="Arial" w:hAnsi="Arial" w:cs="Arial"/>
          <w:b/>
          <w:bCs/>
          <w:color w:val="000000"/>
          <w:sz w:val="24"/>
          <w:szCs w:val="24"/>
        </w:rPr>
        <w:t xml:space="preserve">LA NOTARIA, </w:t>
      </w:r>
    </w:p>
    <w:p w14:paraId="7AB9FEF1" w14:textId="77777777" w:rsidR="008C4701" w:rsidRPr="00B12CF8" w:rsidRDefault="008C4701" w:rsidP="008C4701">
      <w:pPr>
        <w:pStyle w:val="PreformattedText"/>
        <w:spacing w:line="360" w:lineRule="auto"/>
        <w:jc w:val="both"/>
        <w:rPr>
          <w:rFonts w:ascii="Arial" w:eastAsia="Arial" w:hAnsi="Arial" w:cs="Arial"/>
          <w:b/>
          <w:bCs/>
          <w:color w:val="000000"/>
          <w:sz w:val="24"/>
          <w:szCs w:val="24"/>
        </w:rPr>
      </w:pPr>
    </w:p>
    <w:p w14:paraId="4C765717" w14:textId="77777777" w:rsidR="008C4701" w:rsidRPr="00B12CF8" w:rsidRDefault="008C4701" w:rsidP="008C4701">
      <w:pPr>
        <w:pStyle w:val="PreformattedText"/>
        <w:spacing w:line="360" w:lineRule="auto"/>
        <w:jc w:val="both"/>
        <w:rPr>
          <w:rFonts w:ascii="Arial" w:eastAsia="Arial" w:hAnsi="Arial" w:cs="Arial"/>
          <w:b/>
          <w:bCs/>
          <w:color w:val="000000"/>
          <w:sz w:val="24"/>
          <w:szCs w:val="24"/>
        </w:rPr>
      </w:pPr>
    </w:p>
    <w:p w14:paraId="72F7EACA" w14:textId="77777777" w:rsidR="008C4701" w:rsidRPr="0050232A" w:rsidRDefault="008C4701" w:rsidP="008C4701">
      <w:pPr>
        <w:tabs>
          <w:tab w:val="right" w:leader="hyphen" w:pos="8789"/>
        </w:tabs>
        <w:jc w:val="center"/>
        <w:rPr>
          <w:rFonts w:ascii="Edwardian Script ITC" w:hAnsi="Edwardian Script ITC" w:cs="Arial"/>
          <w:sz w:val="52"/>
          <w:szCs w:val="52"/>
          <w:lang w:eastAsia="es-CO"/>
        </w:rPr>
      </w:pPr>
      <w:r w:rsidRPr="0050232A">
        <w:rPr>
          <w:rFonts w:ascii="Edwardian Script ITC" w:hAnsi="Edwardian Script ITC" w:cs="Arial"/>
          <w:sz w:val="52"/>
          <w:szCs w:val="52"/>
          <w:lang w:eastAsia="es-CO"/>
        </w:rPr>
        <w:t xml:space="preserve">Margarita López </w:t>
      </w:r>
      <w:proofErr w:type="spellStart"/>
      <w:r w:rsidRPr="0050232A">
        <w:rPr>
          <w:rFonts w:ascii="Edwardian Script ITC" w:hAnsi="Edwardian Script ITC" w:cs="Arial"/>
          <w:sz w:val="52"/>
          <w:szCs w:val="52"/>
          <w:lang w:eastAsia="es-CO"/>
        </w:rPr>
        <w:t>Cely</w:t>
      </w:r>
      <w:proofErr w:type="spellEnd"/>
    </w:p>
    <w:p w14:paraId="2BF734A1" w14:textId="77777777" w:rsidR="008C4701" w:rsidRPr="0050232A" w:rsidRDefault="008C4701" w:rsidP="008C4701">
      <w:pPr>
        <w:tabs>
          <w:tab w:val="right" w:leader="hyphen" w:pos="8789"/>
        </w:tabs>
        <w:jc w:val="center"/>
        <w:rPr>
          <w:rFonts w:cs="Arial"/>
          <w:b/>
          <w:bCs/>
          <w:sz w:val="20"/>
          <w:szCs w:val="20"/>
          <w:lang w:eastAsia="es-CO"/>
        </w:rPr>
      </w:pPr>
      <w:r w:rsidRPr="0050232A">
        <w:rPr>
          <w:rFonts w:cs="Arial"/>
          <w:b/>
          <w:bCs/>
          <w:sz w:val="20"/>
          <w:szCs w:val="20"/>
          <w:lang w:eastAsia="es-CO"/>
        </w:rPr>
        <w:t>NOTARIA TERCERA DEL CIRCULO DE BUCARAMANGA</w:t>
      </w:r>
    </w:p>
    <w:p w14:paraId="45AAD809" w14:textId="77777777" w:rsidR="008C4701" w:rsidRPr="00B12CF8" w:rsidRDefault="008C4701" w:rsidP="008C4701">
      <w:pPr>
        <w:tabs>
          <w:tab w:val="right" w:leader="hyphen" w:pos="8789"/>
        </w:tabs>
        <w:jc w:val="center"/>
        <w:rPr>
          <w:rFonts w:cs="Arial"/>
          <w:b/>
          <w:bCs/>
          <w:sz w:val="24"/>
          <w:lang w:eastAsia="es-CO"/>
        </w:rPr>
      </w:pPr>
    </w:p>
    <w:p w14:paraId="462E990D" w14:textId="77777777" w:rsidR="008C4701" w:rsidRPr="00B12CF8" w:rsidRDefault="008C4701" w:rsidP="008C4701">
      <w:pPr>
        <w:rPr>
          <w:rFonts w:cs="Arial"/>
          <w:sz w:val="24"/>
        </w:rPr>
      </w:pPr>
    </w:p>
    <w:p w14:paraId="0B70FE3D" w14:textId="61201B1F" w:rsidR="004C477D" w:rsidRPr="00CF692B" w:rsidRDefault="004C477D" w:rsidP="008C4701">
      <w:pPr>
        <w:pStyle w:val="PreformattedText"/>
        <w:tabs>
          <w:tab w:val="right" w:leader="hyphen" w:pos="8902"/>
        </w:tabs>
        <w:spacing w:line="360" w:lineRule="auto"/>
        <w:jc w:val="both"/>
        <w:rPr>
          <w:rFonts w:cs="Arial"/>
        </w:rPr>
      </w:pPr>
    </w:p>
    <w:p w14:paraId="08D62761" w14:textId="77777777" w:rsidR="004C477D" w:rsidRPr="00CF692B" w:rsidRDefault="004C477D" w:rsidP="007C3D9C">
      <w:pPr>
        <w:tabs>
          <w:tab w:val="right" w:leader="hyphen" w:pos="8902"/>
        </w:tabs>
        <w:spacing w:line="360" w:lineRule="auto"/>
        <w:rPr>
          <w:rFonts w:cs="Arial"/>
        </w:rPr>
      </w:pPr>
    </w:p>
    <w:p w14:paraId="1AB17714" w14:textId="77777777" w:rsidR="004C477D" w:rsidRPr="00CF692B" w:rsidRDefault="004C477D" w:rsidP="007C3D9C">
      <w:pPr>
        <w:tabs>
          <w:tab w:val="right" w:leader="hyphen" w:pos="8902"/>
        </w:tabs>
        <w:spacing w:line="360" w:lineRule="auto"/>
        <w:rPr>
          <w:rFonts w:cs="Arial"/>
        </w:rPr>
      </w:pPr>
    </w:p>
    <w:p w14:paraId="2531EEA4" w14:textId="77777777" w:rsidR="004C477D" w:rsidRPr="00CF692B" w:rsidRDefault="004C477D" w:rsidP="007C3D9C">
      <w:pPr>
        <w:tabs>
          <w:tab w:val="right" w:leader="hyphen" w:pos="8902"/>
        </w:tabs>
        <w:spacing w:line="360" w:lineRule="auto"/>
        <w:rPr>
          <w:rFonts w:cs="Arial"/>
        </w:rPr>
      </w:pPr>
    </w:p>
    <w:p w14:paraId="079CE226" w14:textId="77777777" w:rsidR="004C477D" w:rsidRPr="00CF692B" w:rsidRDefault="004C477D" w:rsidP="007C3D9C">
      <w:pPr>
        <w:tabs>
          <w:tab w:val="right" w:leader="hyphen" w:pos="8902"/>
        </w:tabs>
        <w:spacing w:line="360" w:lineRule="auto"/>
        <w:rPr>
          <w:rFonts w:cs="Arial"/>
        </w:rPr>
      </w:pPr>
    </w:p>
    <w:p w14:paraId="289C73BE" w14:textId="77777777" w:rsidR="004C477D" w:rsidRPr="00CF692B" w:rsidRDefault="004C477D" w:rsidP="007C3D9C">
      <w:pPr>
        <w:tabs>
          <w:tab w:val="right" w:leader="hyphen" w:pos="8902"/>
        </w:tabs>
        <w:spacing w:line="360" w:lineRule="auto"/>
        <w:rPr>
          <w:rFonts w:cs="Arial"/>
        </w:rPr>
      </w:pPr>
    </w:p>
    <w:p w14:paraId="151112BF" w14:textId="77777777" w:rsidR="004C477D" w:rsidRPr="00CF692B" w:rsidRDefault="004C477D" w:rsidP="007C3D9C">
      <w:pPr>
        <w:tabs>
          <w:tab w:val="right" w:leader="hyphen" w:pos="8902"/>
        </w:tabs>
        <w:spacing w:line="360" w:lineRule="auto"/>
        <w:rPr>
          <w:rFonts w:cs="Arial"/>
        </w:rPr>
      </w:pPr>
    </w:p>
    <w:p w14:paraId="4B08F13E" w14:textId="77777777" w:rsidR="004C477D" w:rsidRPr="00CF692B" w:rsidRDefault="004C477D" w:rsidP="007C3D9C">
      <w:pPr>
        <w:tabs>
          <w:tab w:val="right" w:leader="hyphen" w:pos="8902"/>
        </w:tabs>
        <w:spacing w:line="360" w:lineRule="auto"/>
        <w:rPr>
          <w:rFonts w:cs="Arial"/>
        </w:rPr>
      </w:pPr>
    </w:p>
    <w:p w14:paraId="311BB8C8" w14:textId="77777777" w:rsidR="004C477D" w:rsidRPr="00CF692B" w:rsidRDefault="004C477D" w:rsidP="007C3D9C">
      <w:pPr>
        <w:tabs>
          <w:tab w:val="right" w:leader="hyphen" w:pos="8902"/>
        </w:tabs>
        <w:spacing w:line="360" w:lineRule="auto"/>
        <w:rPr>
          <w:rFonts w:cs="Arial"/>
        </w:rPr>
      </w:pPr>
    </w:p>
    <w:p w14:paraId="0F8CA1A8" w14:textId="77777777" w:rsidR="004C477D" w:rsidRPr="00CF692B" w:rsidRDefault="004C477D" w:rsidP="007C3D9C">
      <w:pPr>
        <w:tabs>
          <w:tab w:val="right" w:leader="hyphen" w:pos="8902"/>
        </w:tabs>
        <w:spacing w:line="360" w:lineRule="auto"/>
        <w:rPr>
          <w:rFonts w:cs="Arial"/>
        </w:rPr>
      </w:pPr>
    </w:p>
    <w:p w14:paraId="21226B12" w14:textId="77777777" w:rsidR="004C477D" w:rsidRPr="00CF692B" w:rsidRDefault="004C477D" w:rsidP="007C3D9C">
      <w:pPr>
        <w:tabs>
          <w:tab w:val="right" w:leader="hyphen" w:pos="8902"/>
        </w:tabs>
        <w:spacing w:line="360" w:lineRule="auto"/>
        <w:rPr>
          <w:rFonts w:cs="Arial"/>
        </w:rPr>
      </w:pPr>
    </w:p>
    <w:p w14:paraId="40725E7E" w14:textId="77777777" w:rsidR="004C477D" w:rsidRPr="00CF692B" w:rsidRDefault="004C477D" w:rsidP="007C3D9C">
      <w:pPr>
        <w:tabs>
          <w:tab w:val="right" w:leader="hyphen" w:pos="8902"/>
        </w:tabs>
        <w:spacing w:line="360" w:lineRule="auto"/>
        <w:rPr>
          <w:rFonts w:cs="Arial"/>
        </w:rPr>
      </w:pPr>
    </w:p>
    <w:p w14:paraId="7E9FD027" w14:textId="77777777" w:rsidR="009C0964" w:rsidRDefault="009C0964" w:rsidP="007C3D9C">
      <w:pPr>
        <w:tabs>
          <w:tab w:val="right" w:leader="hyphen" w:pos="8902"/>
        </w:tabs>
        <w:spacing w:line="360" w:lineRule="auto"/>
        <w:rPr>
          <w:rFonts w:cs="Arial"/>
        </w:rPr>
      </w:pPr>
    </w:p>
    <w:p w14:paraId="540153D7" w14:textId="77777777" w:rsidR="006706D6" w:rsidRDefault="006706D6" w:rsidP="007C3D9C">
      <w:pPr>
        <w:tabs>
          <w:tab w:val="right" w:leader="hyphen" w:pos="8902"/>
        </w:tabs>
        <w:spacing w:line="360" w:lineRule="auto"/>
        <w:rPr>
          <w:rFonts w:cs="Arial"/>
        </w:rPr>
      </w:pPr>
    </w:p>
    <w:p w14:paraId="51FA39B1" w14:textId="77777777" w:rsidR="006706D6" w:rsidRDefault="006706D6" w:rsidP="007C3D9C">
      <w:pPr>
        <w:tabs>
          <w:tab w:val="right" w:leader="hyphen" w:pos="8902"/>
        </w:tabs>
        <w:spacing w:line="360" w:lineRule="auto"/>
        <w:rPr>
          <w:rFonts w:cs="Arial"/>
        </w:rPr>
      </w:pPr>
    </w:p>
    <w:p w14:paraId="07842C4C" w14:textId="77777777" w:rsidR="006706D6" w:rsidRDefault="006706D6" w:rsidP="007C3D9C">
      <w:pPr>
        <w:tabs>
          <w:tab w:val="right" w:leader="hyphen" w:pos="8902"/>
        </w:tabs>
        <w:spacing w:line="360" w:lineRule="auto"/>
        <w:rPr>
          <w:rFonts w:cs="Arial"/>
        </w:rPr>
      </w:pPr>
    </w:p>
    <w:p w14:paraId="74A40FC9" w14:textId="77777777" w:rsidR="006706D6" w:rsidRDefault="006706D6" w:rsidP="007C3D9C">
      <w:pPr>
        <w:tabs>
          <w:tab w:val="right" w:leader="hyphen" w:pos="8902"/>
        </w:tabs>
        <w:spacing w:line="360" w:lineRule="auto"/>
        <w:rPr>
          <w:rFonts w:cs="Arial"/>
        </w:rPr>
      </w:pPr>
    </w:p>
    <w:p w14:paraId="54FE8A5A" w14:textId="77777777" w:rsidR="006706D6" w:rsidRDefault="006706D6" w:rsidP="007C3D9C">
      <w:pPr>
        <w:tabs>
          <w:tab w:val="right" w:leader="hyphen" w:pos="8902"/>
        </w:tabs>
        <w:spacing w:line="360" w:lineRule="auto"/>
        <w:rPr>
          <w:rFonts w:cs="Arial"/>
        </w:rPr>
      </w:pPr>
    </w:p>
    <w:p w14:paraId="440E941C" w14:textId="77777777" w:rsidR="006706D6" w:rsidRDefault="006706D6" w:rsidP="007C3D9C">
      <w:pPr>
        <w:tabs>
          <w:tab w:val="right" w:leader="hyphen" w:pos="8902"/>
        </w:tabs>
        <w:spacing w:line="360" w:lineRule="auto"/>
        <w:rPr>
          <w:rFonts w:cs="Arial"/>
        </w:rPr>
      </w:pPr>
    </w:p>
    <w:p w14:paraId="7E54C1D9" w14:textId="77777777" w:rsidR="006706D6" w:rsidRDefault="006706D6" w:rsidP="007C3D9C">
      <w:pPr>
        <w:tabs>
          <w:tab w:val="right" w:leader="hyphen" w:pos="8902"/>
        </w:tabs>
        <w:spacing w:line="360" w:lineRule="auto"/>
        <w:rPr>
          <w:rFonts w:cs="Arial"/>
        </w:rPr>
      </w:pPr>
    </w:p>
    <w:p w14:paraId="149D8D35" w14:textId="77777777" w:rsidR="006706D6" w:rsidRDefault="006706D6" w:rsidP="007C3D9C">
      <w:pPr>
        <w:tabs>
          <w:tab w:val="right" w:leader="hyphen" w:pos="8902"/>
        </w:tabs>
        <w:spacing w:line="360" w:lineRule="auto"/>
        <w:rPr>
          <w:rFonts w:cs="Arial"/>
        </w:rPr>
      </w:pPr>
    </w:p>
    <w:p w14:paraId="7B3EE8F7" w14:textId="77777777" w:rsidR="006706D6" w:rsidRDefault="006706D6" w:rsidP="007C3D9C">
      <w:pPr>
        <w:tabs>
          <w:tab w:val="right" w:leader="hyphen" w:pos="8902"/>
        </w:tabs>
        <w:spacing w:line="360" w:lineRule="auto"/>
        <w:rPr>
          <w:rFonts w:cs="Arial"/>
        </w:rPr>
      </w:pPr>
    </w:p>
    <w:p w14:paraId="377C4D35" w14:textId="77777777" w:rsidR="006706D6" w:rsidRDefault="006706D6" w:rsidP="007C3D9C">
      <w:pPr>
        <w:tabs>
          <w:tab w:val="right" w:leader="hyphen" w:pos="8902"/>
        </w:tabs>
        <w:spacing w:line="360" w:lineRule="auto"/>
        <w:rPr>
          <w:rFonts w:cs="Arial"/>
        </w:rPr>
      </w:pPr>
    </w:p>
    <w:p w14:paraId="36AABF4C" w14:textId="77777777" w:rsidR="006706D6" w:rsidRDefault="006706D6" w:rsidP="007C3D9C">
      <w:pPr>
        <w:tabs>
          <w:tab w:val="right" w:leader="hyphen" w:pos="8902"/>
        </w:tabs>
        <w:spacing w:line="360" w:lineRule="auto"/>
        <w:rPr>
          <w:rFonts w:cs="Arial"/>
        </w:rPr>
      </w:pPr>
    </w:p>
    <w:p w14:paraId="4F79A6AB" w14:textId="77777777" w:rsidR="006706D6" w:rsidRDefault="006706D6" w:rsidP="007C3D9C">
      <w:pPr>
        <w:tabs>
          <w:tab w:val="right" w:leader="hyphen" w:pos="8902"/>
        </w:tabs>
        <w:spacing w:line="360" w:lineRule="auto"/>
        <w:rPr>
          <w:rFonts w:cs="Arial"/>
        </w:rPr>
      </w:pPr>
    </w:p>
    <w:p w14:paraId="08FBC2B8" w14:textId="77777777" w:rsidR="006706D6" w:rsidRDefault="006706D6" w:rsidP="007C3D9C">
      <w:pPr>
        <w:tabs>
          <w:tab w:val="right" w:leader="hyphen" w:pos="8902"/>
        </w:tabs>
        <w:spacing w:line="360" w:lineRule="auto"/>
        <w:rPr>
          <w:rFonts w:cs="Arial"/>
        </w:rPr>
      </w:pPr>
    </w:p>
    <w:p w14:paraId="3D69C318" w14:textId="77777777" w:rsidR="006706D6" w:rsidRDefault="006706D6" w:rsidP="007C3D9C">
      <w:pPr>
        <w:tabs>
          <w:tab w:val="right" w:leader="hyphen" w:pos="8902"/>
        </w:tabs>
        <w:spacing w:line="360" w:lineRule="auto"/>
        <w:rPr>
          <w:rFonts w:cs="Arial"/>
        </w:rPr>
      </w:pPr>
    </w:p>
    <w:p w14:paraId="1D6E36AE" w14:textId="77777777" w:rsidR="006706D6" w:rsidRDefault="006706D6" w:rsidP="007C3D9C">
      <w:pPr>
        <w:tabs>
          <w:tab w:val="right" w:leader="hyphen" w:pos="8902"/>
        </w:tabs>
        <w:spacing w:line="360" w:lineRule="auto"/>
        <w:rPr>
          <w:rFonts w:cs="Arial"/>
        </w:rPr>
      </w:pPr>
    </w:p>
    <w:p w14:paraId="28346537" w14:textId="77777777" w:rsidR="006706D6" w:rsidRDefault="006706D6" w:rsidP="007C3D9C">
      <w:pPr>
        <w:tabs>
          <w:tab w:val="right" w:leader="hyphen" w:pos="8902"/>
        </w:tabs>
        <w:spacing w:line="360" w:lineRule="auto"/>
        <w:rPr>
          <w:rFonts w:cs="Arial"/>
        </w:rPr>
      </w:pPr>
    </w:p>
    <w:p w14:paraId="7D1BA4B3" w14:textId="77777777" w:rsidR="006706D6" w:rsidRDefault="006706D6" w:rsidP="007C3D9C">
      <w:pPr>
        <w:tabs>
          <w:tab w:val="right" w:leader="hyphen" w:pos="8902"/>
        </w:tabs>
        <w:spacing w:line="360" w:lineRule="auto"/>
        <w:rPr>
          <w:rFonts w:cs="Arial"/>
        </w:rPr>
      </w:pPr>
    </w:p>
    <w:p w14:paraId="288A704C" w14:textId="77777777" w:rsidR="006706D6" w:rsidRDefault="006706D6" w:rsidP="007C3D9C">
      <w:pPr>
        <w:tabs>
          <w:tab w:val="right" w:leader="hyphen" w:pos="8902"/>
        </w:tabs>
        <w:spacing w:line="360" w:lineRule="auto"/>
        <w:rPr>
          <w:rFonts w:cs="Arial"/>
        </w:rPr>
      </w:pPr>
    </w:p>
    <w:p w14:paraId="6202E475" w14:textId="77777777" w:rsidR="006706D6" w:rsidRPr="00CF692B" w:rsidRDefault="006706D6" w:rsidP="007C3D9C">
      <w:pPr>
        <w:tabs>
          <w:tab w:val="right" w:leader="hyphen" w:pos="8902"/>
        </w:tabs>
        <w:spacing w:line="360" w:lineRule="auto"/>
        <w:rPr>
          <w:rFonts w:cs="Arial"/>
        </w:rPr>
      </w:pPr>
    </w:p>
    <w:sectPr w:rsidR="006706D6" w:rsidRPr="00CF692B" w:rsidSect="00AA0CC8">
      <w:headerReference w:type="even" r:id="rId9"/>
      <w:headerReference w:type="default" r:id="rId10"/>
      <w:pgSz w:w="12240" w:h="15840" w:code="1"/>
      <w:pgMar w:top="1763" w:right="1418" w:bottom="567" w:left="1985" w:header="680" w:footer="680" w:gutter="0"/>
      <w:paperSrc w:first="7" w:other="7"/>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0E95F0" w14:textId="77777777" w:rsidR="00B44C08" w:rsidRDefault="00B44C08">
      <w:r>
        <w:separator/>
      </w:r>
    </w:p>
  </w:endnote>
  <w:endnote w:type="continuationSeparator" w:id="0">
    <w:p w14:paraId="18AA6A03" w14:textId="77777777" w:rsidR="00B44C08" w:rsidRDefault="00B44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Courier"/>
    <w:panose1 w:val="00000400000000000000"/>
    <w:charset w:val="00"/>
    <w:family w:val="roman"/>
    <w:pitch w:val="variable"/>
    <w:sig w:usb0="00008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Bitstream Vera Sans">
    <w:charset w:val="00"/>
    <w:family w:val="swiss"/>
    <w:pitch w:val="variable"/>
  </w:font>
  <w:font w:name="Bitstream Vera Sans Mono">
    <w:altName w:val="Calibri"/>
    <w:charset w:val="00"/>
    <w:family w:val="modern"/>
    <w:pitch w:val="fixed"/>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00"/>
    <w:family w:val="auto"/>
    <w:pitch w:val="variable"/>
  </w:font>
  <w:font w:name="Tms Rmn">
    <w:panose1 w:val="02020603040505020304"/>
    <w:charset w:val="00"/>
    <w:family w:val="roman"/>
    <w:notTrueType/>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default"/>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3A404A" w14:textId="77777777" w:rsidR="00B44C08" w:rsidRDefault="00B44C08">
      <w:r>
        <w:separator/>
      </w:r>
    </w:p>
  </w:footnote>
  <w:footnote w:type="continuationSeparator" w:id="0">
    <w:p w14:paraId="66BC7A4E" w14:textId="77777777" w:rsidR="00B44C08" w:rsidRDefault="00B44C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711F45" w14:textId="0E15D777" w:rsidR="00916FD9" w:rsidRPr="00140EEF" w:rsidRDefault="00916FD9">
    <w:pPr>
      <w:pStyle w:val="Encabezado"/>
      <w:jc w:val="center"/>
    </w:pPr>
    <w:r w:rsidRPr="00140EEF">
      <w:fldChar w:fldCharType="begin"/>
    </w:r>
    <w:r w:rsidRPr="00140EEF">
      <w:instrText>PAGE   \* MERGEFORMAT</w:instrText>
    </w:r>
    <w:r w:rsidRPr="00140EEF">
      <w:fldChar w:fldCharType="separate"/>
    </w:r>
    <w:r w:rsidR="0050232A">
      <w:rPr>
        <w:noProof/>
      </w:rPr>
      <w:t>10</w:t>
    </w:r>
    <w:r w:rsidRPr="00140EEF">
      <w:fldChar w:fldCharType="end"/>
    </w:r>
  </w:p>
  <w:p w14:paraId="16C95FE7" w14:textId="77777777" w:rsidR="00916FD9" w:rsidRDefault="00916FD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3A6538" w14:textId="171933DE" w:rsidR="00916FD9" w:rsidRPr="00140EEF" w:rsidRDefault="00916FD9">
    <w:pPr>
      <w:pStyle w:val="Encabezado"/>
      <w:jc w:val="center"/>
    </w:pPr>
    <w:r w:rsidRPr="00140EEF">
      <w:fldChar w:fldCharType="begin"/>
    </w:r>
    <w:r w:rsidRPr="00140EEF">
      <w:instrText>PAGE   \* MERGEFORMAT</w:instrText>
    </w:r>
    <w:r w:rsidRPr="00140EEF">
      <w:fldChar w:fldCharType="separate"/>
    </w:r>
    <w:r w:rsidR="0050232A">
      <w:rPr>
        <w:noProof/>
      </w:rPr>
      <w:t>11</w:t>
    </w:r>
    <w:r w:rsidRPr="00140EEF">
      <w:fldChar w:fldCharType="end"/>
    </w:r>
  </w:p>
  <w:p w14:paraId="224A18FF" w14:textId="77777777" w:rsidR="00916FD9" w:rsidRDefault="00916FD9" w:rsidP="00DF5636">
    <w:pPr>
      <w:tabs>
        <w:tab w:val="left" w:pos="5160"/>
      </w:tabs>
      <w:spacing w:after="140" w:line="100" w:lineRule="exact"/>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0"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42"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41"/>
    <w:lvlOverride w:ilvl="0">
      <w:startOverride w:val="1"/>
    </w:lvlOverride>
  </w:num>
  <w:num w:numId="2">
    <w:abstractNumId w:val="0"/>
  </w:num>
  <w:num w:numId="3">
    <w:abstractNumId w:val="39"/>
  </w:num>
  <w:num w:numId="4">
    <w:abstractNumId w:val="42"/>
  </w:num>
  <w:num w:numId="5">
    <w:abstractNumId w:val="40"/>
  </w:num>
  <w:num w:numId="6">
    <w:abstractNumId w:val="3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40"/>
  <w:drawingGridVerticalSpacing w:val="381"/>
  <w:displayHorizontalDrawingGridEvery w:val="2"/>
  <w:noPunctuationKerning/>
  <w:characterSpacingControl w:val="doNotCompress"/>
  <w:hdrShapeDefaults>
    <o:shapedefaults v:ext="edit" spidmax="1740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708"/>
    <w:rsid w:val="0000171A"/>
    <w:rsid w:val="000019B4"/>
    <w:rsid w:val="00001AE5"/>
    <w:rsid w:val="00003903"/>
    <w:rsid w:val="00003B9C"/>
    <w:rsid w:val="00003F06"/>
    <w:rsid w:val="00004368"/>
    <w:rsid w:val="000059F5"/>
    <w:rsid w:val="00007303"/>
    <w:rsid w:val="00007B2E"/>
    <w:rsid w:val="000103A7"/>
    <w:rsid w:val="0001044D"/>
    <w:rsid w:val="000116EF"/>
    <w:rsid w:val="0001200E"/>
    <w:rsid w:val="000123C7"/>
    <w:rsid w:val="00013929"/>
    <w:rsid w:val="000147ED"/>
    <w:rsid w:val="000160AE"/>
    <w:rsid w:val="000162E7"/>
    <w:rsid w:val="000165D6"/>
    <w:rsid w:val="00017A02"/>
    <w:rsid w:val="00017D00"/>
    <w:rsid w:val="00017FC1"/>
    <w:rsid w:val="000201C6"/>
    <w:rsid w:val="000209B7"/>
    <w:rsid w:val="000223C6"/>
    <w:rsid w:val="00022459"/>
    <w:rsid w:val="00022A19"/>
    <w:rsid w:val="00022D14"/>
    <w:rsid w:val="00022DC1"/>
    <w:rsid w:val="00023B61"/>
    <w:rsid w:val="000242AF"/>
    <w:rsid w:val="00024748"/>
    <w:rsid w:val="000247A2"/>
    <w:rsid w:val="00025987"/>
    <w:rsid w:val="00026311"/>
    <w:rsid w:val="00026504"/>
    <w:rsid w:val="00027ABD"/>
    <w:rsid w:val="00030219"/>
    <w:rsid w:val="00030487"/>
    <w:rsid w:val="00030B9D"/>
    <w:rsid w:val="00031B2E"/>
    <w:rsid w:val="00032CDC"/>
    <w:rsid w:val="00032EFC"/>
    <w:rsid w:val="0003570A"/>
    <w:rsid w:val="00035F04"/>
    <w:rsid w:val="0003650E"/>
    <w:rsid w:val="00036714"/>
    <w:rsid w:val="0003694F"/>
    <w:rsid w:val="00036987"/>
    <w:rsid w:val="000376D1"/>
    <w:rsid w:val="00037730"/>
    <w:rsid w:val="00037D04"/>
    <w:rsid w:val="000409F2"/>
    <w:rsid w:val="00041527"/>
    <w:rsid w:val="00042537"/>
    <w:rsid w:val="00042592"/>
    <w:rsid w:val="00042B79"/>
    <w:rsid w:val="00042CD7"/>
    <w:rsid w:val="00045F54"/>
    <w:rsid w:val="00046901"/>
    <w:rsid w:val="00051B51"/>
    <w:rsid w:val="000524AB"/>
    <w:rsid w:val="00053AB2"/>
    <w:rsid w:val="00054ACC"/>
    <w:rsid w:val="00055993"/>
    <w:rsid w:val="00055AB2"/>
    <w:rsid w:val="00055CBF"/>
    <w:rsid w:val="00056032"/>
    <w:rsid w:val="000563EF"/>
    <w:rsid w:val="000571D0"/>
    <w:rsid w:val="00060B3A"/>
    <w:rsid w:val="000612EC"/>
    <w:rsid w:val="00061A4A"/>
    <w:rsid w:val="00061D23"/>
    <w:rsid w:val="00062FCD"/>
    <w:rsid w:val="00063BE2"/>
    <w:rsid w:val="00064815"/>
    <w:rsid w:val="0006587E"/>
    <w:rsid w:val="000661F6"/>
    <w:rsid w:val="000666B0"/>
    <w:rsid w:val="00067E33"/>
    <w:rsid w:val="000700D0"/>
    <w:rsid w:val="0007084E"/>
    <w:rsid w:val="000708DC"/>
    <w:rsid w:val="00070E65"/>
    <w:rsid w:val="0007164A"/>
    <w:rsid w:val="00071C72"/>
    <w:rsid w:val="00072A67"/>
    <w:rsid w:val="00072E1E"/>
    <w:rsid w:val="00073511"/>
    <w:rsid w:val="00073B7A"/>
    <w:rsid w:val="000742AE"/>
    <w:rsid w:val="00074635"/>
    <w:rsid w:val="00074F3F"/>
    <w:rsid w:val="000765FB"/>
    <w:rsid w:val="00076ED9"/>
    <w:rsid w:val="00077B5B"/>
    <w:rsid w:val="00077D86"/>
    <w:rsid w:val="00077FBB"/>
    <w:rsid w:val="000802CA"/>
    <w:rsid w:val="00080CA5"/>
    <w:rsid w:val="00081503"/>
    <w:rsid w:val="00081DEF"/>
    <w:rsid w:val="0008233D"/>
    <w:rsid w:val="00082423"/>
    <w:rsid w:val="00082689"/>
    <w:rsid w:val="00082A29"/>
    <w:rsid w:val="00082C5A"/>
    <w:rsid w:val="0008389E"/>
    <w:rsid w:val="0008453E"/>
    <w:rsid w:val="000845F1"/>
    <w:rsid w:val="00084C93"/>
    <w:rsid w:val="00085028"/>
    <w:rsid w:val="0008502B"/>
    <w:rsid w:val="000852BE"/>
    <w:rsid w:val="00085491"/>
    <w:rsid w:val="00085715"/>
    <w:rsid w:val="0008638B"/>
    <w:rsid w:val="00086AA1"/>
    <w:rsid w:val="00086C82"/>
    <w:rsid w:val="00087B20"/>
    <w:rsid w:val="00090C60"/>
    <w:rsid w:val="00090FD7"/>
    <w:rsid w:val="0009191F"/>
    <w:rsid w:val="00091DC3"/>
    <w:rsid w:val="00091FE3"/>
    <w:rsid w:val="00092B97"/>
    <w:rsid w:val="00092BA7"/>
    <w:rsid w:val="0009367B"/>
    <w:rsid w:val="000941E1"/>
    <w:rsid w:val="000949C3"/>
    <w:rsid w:val="000953D7"/>
    <w:rsid w:val="00095814"/>
    <w:rsid w:val="0009611A"/>
    <w:rsid w:val="000970A9"/>
    <w:rsid w:val="000973A6"/>
    <w:rsid w:val="000A0D34"/>
    <w:rsid w:val="000A1E19"/>
    <w:rsid w:val="000A2464"/>
    <w:rsid w:val="000A2566"/>
    <w:rsid w:val="000A3019"/>
    <w:rsid w:val="000A372D"/>
    <w:rsid w:val="000A3CCB"/>
    <w:rsid w:val="000A3E64"/>
    <w:rsid w:val="000A473D"/>
    <w:rsid w:val="000A4F08"/>
    <w:rsid w:val="000A63E7"/>
    <w:rsid w:val="000A6B46"/>
    <w:rsid w:val="000A6F12"/>
    <w:rsid w:val="000A7066"/>
    <w:rsid w:val="000B06AE"/>
    <w:rsid w:val="000B0B9B"/>
    <w:rsid w:val="000B0C7C"/>
    <w:rsid w:val="000B0C9B"/>
    <w:rsid w:val="000B1C9A"/>
    <w:rsid w:val="000B2110"/>
    <w:rsid w:val="000B2C2E"/>
    <w:rsid w:val="000B3B33"/>
    <w:rsid w:val="000B4230"/>
    <w:rsid w:val="000B4E56"/>
    <w:rsid w:val="000B5A22"/>
    <w:rsid w:val="000B640E"/>
    <w:rsid w:val="000B6706"/>
    <w:rsid w:val="000B7A26"/>
    <w:rsid w:val="000B7C2C"/>
    <w:rsid w:val="000C0346"/>
    <w:rsid w:val="000C0CF9"/>
    <w:rsid w:val="000C1213"/>
    <w:rsid w:val="000C12F5"/>
    <w:rsid w:val="000C1787"/>
    <w:rsid w:val="000C1BE1"/>
    <w:rsid w:val="000C1E35"/>
    <w:rsid w:val="000C216E"/>
    <w:rsid w:val="000C2E28"/>
    <w:rsid w:val="000C2EA2"/>
    <w:rsid w:val="000C4085"/>
    <w:rsid w:val="000C445C"/>
    <w:rsid w:val="000C50B0"/>
    <w:rsid w:val="000C520D"/>
    <w:rsid w:val="000C53B0"/>
    <w:rsid w:val="000C5565"/>
    <w:rsid w:val="000C619A"/>
    <w:rsid w:val="000C6352"/>
    <w:rsid w:val="000C6766"/>
    <w:rsid w:val="000C6B8F"/>
    <w:rsid w:val="000C6CE5"/>
    <w:rsid w:val="000D1144"/>
    <w:rsid w:val="000D1C58"/>
    <w:rsid w:val="000D1F7A"/>
    <w:rsid w:val="000D210A"/>
    <w:rsid w:val="000D2879"/>
    <w:rsid w:val="000D2FD2"/>
    <w:rsid w:val="000D3041"/>
    <w:rsid w:val="000D43C9"/>
    <w:rsid w:val="000D5C56"/>
    <w:rsid w:val="000D60D0"/>
    <w:rsid w:val="000D698B"/>
    <w:rsid w:val="000D6C86"/>
    <w:rsid w:val="000D754F"/>
    <w:rsid w:val="000D7B95"/>
    <w:rsid w:val="000E003B"/>
    <w:rsid w:val="000E0055"/>
    <w:rsid w:val="000E0425"/>
    <w:rsid w:val="000E0629"/>
    <w:rsid w:val="000E36F3"/>
    <w:rsid w:val="000E3CFB"/>
    <w:rsid w:val="000E4DEB"/>
    <w:rsid w:val="000E57D9"/>
    <w:rsid w:val="000E6AB5"/>
    <w:rsid w:val="000E7A95"/>
    <w:rsid w:val="000F0D5A"/>
    <w:rsid w:val="000F16E3"/>
    <w:rsid w:val="000F3296"/>
    <w:rsid w:val="000F35A3"/>
    <w:rsid w:val="000F363F"/>
    <w:rsid w:val="000F36DD"/>
    <w:rsid w:val="000F379F"/>
    <w:rsid w:val="000F3960"/>
    <w:rsid w:val="000F3BCF"/>
    <w:rsid w:val="000F4875"/>
    <w:rsid w:val="000F59F7"/>
    <w:rsid w:val="000F689C"/>
    <w:rsid w:val="000F7573"/>
    <w:rsid w:val="000F7F08"/>
    <w:rsid w:val="00100E67"/>
    <w:rsid w:val="00100ECE"/>
    <w:rsid w:val="001010FF"/>
    <w:rsid w:val="00101947"/>
    <w:rsid w:val="00101A9A"/>
    <w:rsid w:val="00102B22"/>
    <w:rsid w:val="00102BC1"/>
    <w:rsid w:val="00103D78"/>
    <w:rsid w:val="0010461B"/>
    <w:rsid w:val="00104B1B"/>
    <w:rsid w:val="00105487"/>
    <w:rsid w:val="0010603B"/>
    <w:rsid w:val="00106165"/>
    <w:rsid w:val="001067C8"/>
    <w:rsid w:val="00106948"/>
    <w:rsid w:val="0010775D"/>
    <w:rsid w:val="001103AC"/>
    <w:rsid w:val="001117AA"/>
    <w:rsid w:val="001122D8"/>
    <w:rsid w:val="00112C47"/>
    <w:rsid w:val="001131A7"/>
    <w:rsid w:val="001133DD"/>
    <w:rsid w:val="00113CB7"/>
    <w:rsid w:val="00113EE5"/>
    <w:rsid w:val="001143C2"/>
    <w:rsid w:val="00114B51"/>
    <w:rsid w:val="00115FA4"/>
    <w:rsid w:val="00116106"/>
    <w:rsid w:val="00116C5B"/>
    <w:rsid w:val="00117302"/>
    <w:rsid w:val="00117C9B"/>
    <w:rsid w:val="00120343"/>
    <w:rsid w:val="00120447"/>
    <w:rsid w:val="00120770"/>
    <w:rsid w:val="00120D6B"/>
    <w:rsid w:val="00120D7B"/>
    <w:rsid w:val="001216EB"/>
    <w:rsid w:val="00121780"/>
    <w:rsid w:val="001219E9"/>
    <w:rsid w:val="00122776"/>
    <w:rsid w:val="00122AB6"/>
    <w:rsid w:val="00122AED"/>
    <w:rsid w:val="00122C02"/>
    <w:rsid w:val="001239F2"/>
    <w:rsid w:val="001245E6"/>
    <w:rsid w:val="001246B4"/>
    <w:rsid w:val="00124D72"/>
    <w:rsid w:val="0012598D"/>
    <w:rsid w:val="00125B6A"/>
    <w:rsid w:val="00125FC9"/>
    <w:rsid w:val="00126382"/>
    <w:rsid w:val="00126A45"/>
    <w:rsid w:val="001276F3"/>
    <w:rsid w:val="00130045"/>
    <w:rsid w:val="00130C5F"/>
    <w:rsid w:val="001313F9"/>
    <w:rsid w:val="0013197A"/>
    <w:rsid w:val="00131EEA"/>
    <w:rsid w:val="0013217A"/>
    <w:rsid w:val="001323D6"/>
    <w:rsid w:val="00132E8D"/>
    <w:rsid w:val="001332DB"/>
    <w:rsid w:val="001339F6"/>
    <w:rsid w:val="00133E38"/>
    <w:rsid w:val="00134476"/>
    <w:rsid w:val="001345D8"/>
    <w:rsid w:val="0013473A"/>
    <w:rsid w:val="00134A1B"/>
    <w:rsid w:val="001352C8"/>
    <w:rsid w:val="00135782"/>
    <w:rsid w:val="001357F8"/>
    <w:rsid w:val="001362D5"/>
    <w:rsid w:val="001368BB"/>
    <w:rsid w:val="00136962"/>
    <w:rsid w:val="00136B68"/>
    <w:rsid w:val="00136E6B"/>
    <w:rsid w:val="001375EB"/>
    <w:rsid w:val="00137F03"/>
    <w:rsid w:val="001403A9"/>
    <w:rsid w:val="0014047E"/>
    <w:rsid w:val="0014073A"/>
    <w:rsid w:val="00140EEF"/>
    <w:rsid w:val="00141086"/>
    <w:rsid w:val="00141737"/>
    <w:rsid w:val="001417B7"/>
    <w:rsid w:val="0014195E"/>
    <w:rsid w:val="00141BCF"/>
    <w:rsid w:val="00141CF0"/>
    <w:rsid w:val="00142195"/>
    <w:rsid w:val="0014228E"/>
    <w:rsid w:val="00142CFA"/>
    <w:rsid w:val="001437A8"/>
    <w:rsid w:val="0014415A"/>
    <w:rsid w:val="001445D3"/>
    <w:rsid w:val="001458E6"/>
    <w:rsid w:val="0014643D"/>
    <w:rsid w:val="00146734"/>
    <w:rsid w:val="00146B2D"/>
    <w:rsid w:val="00147A09"/>
    <w:rsid w:val="00150464"/>
    <w:rsid w:val="00150E31"/>
    <w:rsid w:val="0015288D"/>
    <w:rsid w:val="00153521"/>
    <w:rsid w:val="001537D4"/>
    <w:rsid w:val="00154385"/>
    <w:rsid w:val="00154758"/>
    <w:rsid w:val="00154BE6"/>
    <w:rsid w:val="001554A8"/>
    <w:rsid w:val="001556EE"/>
    <w:rsid w:val="0015754D"/>
    <w:rsid w:val="00157803"/>
    <w:rsid w:val="00160409"/>
    <w:rsid w:val="001605DF"/>
    <w:rsid w:val="0016092B"/>
    <w:rsid w:val="001609EF"/>
    <w:rsid w:val="00160A31"/>
    <w:rsid w:val="00161090"/>
    <w:rsid w:val="00161145"/>
    <w:rsid w:val="0016176A"/>
    <w:rsid w:val="00162C89"/>
    <w:rsid w:val="00162F7E"/>
    <w:rsid w:val="001632DA"/>
    <w:rsid w:val="00163C75"/>
    <w:rsid w:val="0016444D"/>
    <w:rsid w:val="001650C9"/>
    <w:rsid w:val="00167632"/>
    <w:rsid w:val="00167D5D"/>
    <w:rsid w:val="001700B9"/>
    <w:rsid w:val="00170518"/>
    <w:rsid w:val="0017090A"/>
    <w:rsid w:val="00172D72"/>
    <w:rsid w:val="00172FE2"/>
    <w:rsid w:val="00174549"/>
    <w:rsid w:val="001745D1"/>
    <w:rsid w:val="001748AC"/>
    <w:rsid w:val="00174C6C"/>
    <w:rsid w:val="00174C76"/>
    <w:rsid w:val="001750BE"/>
    <w:rsid w:val="001752DE"/>
    <w:rsid w:val="001757AC"/>
    <w:rsid w:val="0017599C"/>
    <w:rsid w:val="0017629A"/>
    <w:rsid w:val="00176396"/>
    <w:rsid w:val="00176F45"/>
    <w:rsid w:val="001772CD"/>
    <w:rsid w:val="001773CE"/>
    <w:rsid w:val="00177658"/>
    <w:rsid w:val="00177C45"/>
    <w:rsid w:val="00181833"/>
    <w:rsid w:val="00181AA1"/>
    <w:rsid w:val="00181DD7"/>
    <w:rsid w:val="001823E2"/>
    <w:rsid w:val="00182450"/>
    <w:rsid w:val="001852FF"/>
    <w:rsid w:val="00185473"/>
    <w:rsid w:val="001867B8"/>
    <w:rsid w:val="001868FC"/>
    <w:rsid w:val="00187854"/>
    <w:rsid w:val="00190097"/>
    <w:rsid w:val="001903A6"/>
    <w:rsid w:val="001909CF"/>
    <w:rsid w:val="001913B0"/>
    <w:rsid w:val="001916B4"/>
    <w:rsid w:val="00191DBA"/>
    <w:rsid w:val="00191FBD"/>
    <w:rsid w:val="001927E6"/>
    <w:rsid w:val="0019299E"/>
    <w:rsid w:val="0019301F"/>
    <w:rsid w:val="001932C9"/>
    <w:rsid w:val="001936CD"/>
    <w:rsid w:val="00195056"/>
    <w:rsid w:val="00195475"/>
    <w:rsid w:val="00196207"/>
    <w:rsid w:val="0019770C"/>
    <w:rsid w:val="00197807"/>
    <w:rsid w:val="001978B9"/>
    <w:rsid w:val="00197CD7"/>
    <w:rsid w:val="00197F89"/>
    <w:rsid w:val="001A0483"/>
    <w:rsid w:val="001A0F20"/>
    <w:rsid w:val="001A114F"/>
    <w:rsid w:val="001A116F"/>
    <w:rsid w:val="001A1216"/>
    <w:rsid w:val="001A1586"/>
    <w:rsid w:val="001A1641"/>
    <w:rsid w:val="001A237B"/>
    <w:rsid w:val="001A3076"/>
    <w:rsid w:val="001A3142"/>
    <w:rsid w:val="001A3280"/>
    <w:rsid w:val="001A3491"/>
    <w:rsid w:val="001A3833"/>
    <w:rsid w:val="001A3B93"/>
    <w:rsid w:val="001A4889"/>
    <w:rsid w:val="001A4E3E"/>
    <w:rsid w:val="001A5BCE"/>
    <w:rsid w:val="001A68BA"/>
    <w:rsid w:val="001A6F1D"/>
    <w:rsid w:val="001A7839"/>
    <w:rsid w:val="001A7C10"/>
    <w:rsid w:val="001B04E7"/>
    <w:rsid w:val="001B0603"/>
    <w:rsid w:val="001B0EC3"/>
    <w:rsid w:val="001B10B5"/>
    <w:rsid w:val="001B1C81"/>
    <w:rsid w:val="001B1F4C"/>
    <w:rsid w:val="001B1FBE"/>
    <w:rsid w:val="001B3152"/>
    <w:rsid w:val="001B3B30"/>
    <w:rsid w:val="001B55B3"/>
    <w:rsid w:val="001B5B7D"/>
    <w:rsid w:val="001B61AA"/>
    <w:rsid w:val="001B6741"/>
    <w:rsid w:val="001C0528"/>
    <w:rsid w:val="001C0D00"/>
    <w:rsid w:val="001C0F7B"/>
    <w:rsid w:val="001C11F1"/>
    <w:rsid w:val="001C17D8"/>
    <w:rsid w:val="001C33F6"/>
    <w:rsid w:val="001C45FF"/>
    <w:rsid w:val="001C5DCC"/>
    <w:rsid w:val="001C65FB"/>
    <w:rsid w:val="001C770E"/>
    <w:rsid w:val="001C7F4D"/>
    <w:rsid w:val="001D24DD"/>
    <w:rsid w:val="001D2CA1"/>
    <w:rsid w:val="001D3740"/>
    <w:rsid w:val="001D47E1"/>
    <w:rsid w:val="001D5ECC"/>
    <w:rsid w:val="001D61C9"/>
    <w:rsid w:val="001D61DF"/>
    <w:rsid w:val="001D62AC"/>
    <w:rsid w:val="001D6560"/>
    <w:rsid w:val="001D66A5"/>
    <w:rsid w:val="001D7176"/>
    <w:rsid w:val="001D7623"/>
    <w:rsid w:val="001D7637"/>
    <w:rsid w:val="001D7EE2"/>
    <w:rsid w:val="001E0A98"/>
    <w:rsid w:val="001E0BED"/>
    <w:rsid w:val="001E0FA6"/>
    <w:rsid w:val="001E1784"/>
    <w:rsid w:val="001E1921"/>
    <w:rsid w:val="001E2289"/>
    <w:rsid w:val="001E29D6"/>
    <w:rsid w:val="001E2A55"/>
    <w:rsid w:val="001E2AE1"/>
    <w:rsid w:val="001E2AF0"/>
    <w:rsid w:val="001E2B7A"/>
    <w:rsid w:val="001E2FFE"/>
    <w:rsid w:val="001E49D1"/>
    <w:rsid w:val="001E4BB1"/>
    <w:rsid w:val="001E4D14"/>
    <w:rsid w:val="001E4FA5"/>
    <w:rsid w:val="001E6CD0"/>
    <w:rsid w:val="001E72F0"/>
    <w:rsid w:val="001E7B2D"/>
    <w:rsid w:val="001F0544"/>
    <w:rsid w:val="001F11BD"/>
    <w:rsid w:val="001F147D"/>
    <w:rsid w:val="001F1C6A"/>
    <w:rsid w:val="001F30C5"/>
    <w:rsid w:val="001F3733"/>
    <w:rsid w:val="001F3CAC"/>
    <w:rsid w:val="001F4B0D"/>
    <w:rsid w:val="001F506F"/>
    <w:rsid w:val="001F5151"/>
    <w:rsid w:val="001F5F7F"/>
    <w:rsid w:val="001F60FD"/>
    <w:rsid w:val="001F73B2"/>
    <w:rsid w:val="00200537"/>
    <w:rsid w:val="00200984"/>
    <w:rsid w:val="00200B8E"/>
    <w:rsid w:val="0020249E"/>
    <w:rsid w:val="002026CD"/>
    <w:rsid w:val="002029ED"/>
    <w:rsid w:val="00202EFF"/>
    <w:rsid w:val="00207207"/>
    <w:rsid w:val="0020720E"/>
    <w:rsid w:val="0020762A"/>
    <w:rsid w:val="00207811"/>
    <w:rsid w:val="002079A9"/>
    <w:rsid w:val="00207D03"/>
    <w:rsid w:val="00210D7B"/>
    <w:rsid w:val="00210F5F"/>
    <w:rsid w:val="002114FF"/>
    <w:rsid w:val="00211B75"/>
    <w:rsid w:val="00211EAA"/>
    <w:rsid w:val="002124A4"/>
    <w:rsid w:val="0021260A"/>
    <w:rsid w:val="00212F3D"/>
    <w:rsid w:val="00213185"/>
    <w:rsid w:val="0021347F"/>
    <w:rsid w:val="002138A4"/>
    <w:rsid w:val="0021483E"/>
    <w:rsid w:val="00214ADA"/>
    <w:rsid w:val="00214B44"/>
    <w:rsid w:val="00215A57"/>
    <w:rsid w:val="00215E5C"/>
    <w:rsid w:val="00216987"/>
    <w:rsid w:val="00216E34"/>
    <w:rsid w:val="002171CC"/>
    <w:rsid w:val="002174C4"/>
    <w:rsid w:val="00217639"/>
    <w:rsid w:val="00217707"/>
    <w:rsid w:val="00217B13"/>
    <w:rsid w:val="002212E7"/>
    <w:rsid w:val="002219B8"/>
    <w:rsid w:val="00221C48"/>
    <w:rsid w:val="00222279"/>
    <w:rsid w:val="00222793"/>
    <w:rsid w:val="00222864"/>
    <w:rsid w:val="00223876"/>
    <w:rsid w:val="00223F1A"/>
    <w:rsid w:val="002250E1"/>
    <w:rsid w:val="00225E66"/>
    <w:rsid w:val="002260F6"/>
    <w:rsid w:val="00226428"/>
    <w:rsid w:val="00226BDC"/>
    <w:rsid w:val="00227AF2"/>
    <w:rsid w:val="00230499"/>
    <w:rsid w:val="002306DB"/>
    <w:rsid w:val="00230733"/>
    <w:rsid w:val="00230AA8"/>
    <w:rsid w:val="002319A0"/>
    <w:rsid w:val="00231B7A"/>
    <w:rsid w:val="00231E00"/>
    <w:rsid w:val="0023309F"/>
    <w:rsid w:val="00233B80"/>
    <w:rsid w:val="00233F2C"/>
    <w:rsid w:val="0023466F"/>
    <w:rsid w:val="0023483E"/>
    <w:rsid w:val="0023514B"/>
    <w:rsid w:val="002354B2"/>
    <w:rsid w:val="002355AC"/>
    <w:rsid w:val="002355DB"/>
    <w:rsid w:val="002358D1"/>
    <w:rsid w:val="00235A0A"/>
    <w:rsid w:val="00235B58"/>
    <w:rsid w:val="00235C6F"/>
    <w:rsid w:val="0023611A"/>
    <w:rsid w:val="002366E6"/>
    <w:rsid w:val="0023680C"/>
    <w:rsid w:val="00236F5B"/>
    <w:rsid w:val="002378E5"/>
    <w:rsid w:val="00237E66"/>
    <w:rsid w:val="00240D50"/>
    <w:rsid w:val="00241BA5"/>
    <w:rsid w:val="00242425"/>
    <w:rsid w:val="00242C87"/>
    <w:rsid w:val="00242E48"/>
    <w:rsid w:val="002440FF"/>
    <w:rsid w:val="00244777"/>
    <w:rsid w:val="00244898"/>
    <w:rsid w:val="00244BAD"/>
    <w:rsid w:val="00245F72"/>
    <w:rsid w:val="00246D5B"/>
    <w:rsid w:val="00246EE1"/>
    <w:rsid w:val="00247434"/>
    <w:rsid w:val="00247F63"/>
    <w:rsid w:val="002500DA"/>
    <w:rsid w:val="002516B5"/>
    <w:rsid w:val="0025189C"/>
    <w:rsid w:val="00251C1C"/>
    <w:rsid w:val="00252533"/>
    <w:rsid w:val="00252D19"/>
    <w:rsid w:val="0025328C"/>
    <w:rsid w:val="00253FBB"/>
    <w:rsid w:val="002542A5"/>
    <w:rsid w:val="00254A99"/>
    <w:rsid w:val="00254E61"/>
    <w:rsid w:val="00254F05"/>
    <w:rsid w:val="00255795"/>
    <w:rsid w:val="00255B09"/>
    <w:rsid w:val="002563D9"/>
    <w:rsid w:val="00256AD3"/>
    <w:rsid w:val="00256B8C"/>
    <w:rsid w:val="00261561"/>
    <w:rsid w:val="00261B40"/>
    <w:rsid w:val="00261C10"/>
    <w:rsid w:val="002624C6"/>
    <w:rsid w:val="002638EB"/>
    <w:rsid w:val="00264463"/>
    <w:rsid w:val="00264703"/>
    <w:rsid w:val="00264A47"/>
    <w:rsid w:val="00265883"/>
    <w:rsid w:val="002662CF"/>
    <w:rsid w:val="002663E3"/>
    <w:rsid w:val="002668B0"/>
    <w:rsid w:val="00267B61"/>
    <w:rsid w:val="00267E9D"/>
    <w:rsid w:val="002702E4"/>
    <w:rsid w:val="00270EE8"/>
    <w:rsid w:val="002724A0"/>
    <w:rsid w:val="00273392"/>
    <w:rsid w:val="00273B02"/>
    <w:rsid w:val="00274909"/>
    <w:rsid w:val="00274F27"/>
    <w:rsid w:val="00276CF1"/>
    <w:rsid w:val="00276D60"/>
    <w:rsid w:val="00277C2E"/>
    <w:rsid w:val="00281108"/>
    <w:rsid w:val="002812E2"/>
    <w:rsid w:val="0028149E"/>
    <w:rsid w:val="0028213B"/>
    <w:rsid w:val="0028288F"/>
    <w:rsid w:val="00282A94"/>
    <w:rsid w:val="00282BE5"/>
    <w:rsid w:val="00283109"/>
    <w:rsid w:val="00283F4E"/>
    <w:rsid w:val="0028437D"/>
    <w:rsid w:val="00284622"/>
    <w:rsid w:val="00286901"/>
    <w:rsid w:val="00286EB6"/>
    <w:rsid w:val="0028751A"/>
    <w:rsid w:val="00287ADC"/>
    <w:rsid w:val="002906BF"/>
    <w:rsid w:val="002907B9"/>
    <w:rsid w:val="002926BA"/>
    <w:rsid w:val="00292D1A"/>
    <w:rsid w:val="00293670"/>
    <w:rsid w:val="00293806"/>
    <w:rsid w:val="0029381B"/>
    <w:rsid w:val="00294F1E"/>
    <w:rsid w:val="00295912"/>
    <w:rsid w:val="00295D03"/>
    <w:rsid w:val="00295F1A"/>
    <w:rsid w:val="0029605D"/>
    <w:rsid w:val="002960F8"/>
    <w:rsid w:val="00296952"/>
    <w:rsid w:val="00297922"/>
    <w:rsid w:val="00297C02"/>
    <w:rsid w:val="00297FAD"/>
    <w:rsid w:val="002A0343"/>
    <w:rsid w:val="002A12B5"/>
    <w:rsid w:val="002A1607"/>
    <w:rsid w:val="002A1ECA"/>
    <w:rsid w:val="002A2945"/>
    <w:rsid w:val="002A30CB"/>
    <w:rsid w:val="002A390F"/>
    <w:rsid w:val="002A3BDE"/>
    <w:rsid w:val="002A3DAE"/>
    <w:rsid w:val="002A5EEE"/>
    <w:rsid w:val="002A61D4"/>
    <w:rsid w:val="002A6230"/>
    <w:rsid w:val="002A6480"/>
    <w:rsid w:val="002A6F52"/>
    <w:rsid w:val="002A73DB"/>
    <w:rsid w:val="002A787D"/>
    <w:rsid w:val="002B0ADB"/>
    <w:rsid w:val="002B0FB7"/>
    <w:rsid w:val="002B11BF"/>
    <w:rsid w:val="002B1BC2"/>
    <w:rsid w:val="002B27F0"/>
    <w:rsid w:val="002B2F57"/>
    <w:rsid w:val="002B307F"/>
    <w:rsid w:val="002B4B2C"/>
    <w:rsid w:val="002B4B9C"/>
    <w:rsid w:val="002B52B4"/>
    <w:rsid w:val="002B5346"/>
    <w:rsid w:val="002B53D8"/>
    <w:rsid w:val="002B6394"/>
    <w:rsid w:val="002B68DB"/>
    <w:rsid w:val="002B6E9C"/>
    <w:rsid w:val="002B73AC"/>
    <w:rsid w:val="002C0502"/>
    <w:rsid w:val="002C0545"/>
    <w:rsid w:val="002C0825"/>
    <w:rsid w:val="002C0E03"/>
    <w:rsid w:val="002C168C"/>
    <w:rsid w:val="002C3900"/>
    <w:rsid w:val="002C43A4"/>
    <w:rsid w:val="002C443A"/>
    <w:rsid w:val="002C4660"/>
    <w:rsid w:val="002C4E05"/>
    <w:rsid w:val="002C600F"/>
    <w:rsid w:val="002C6635"/>
    <w:rsid w:val="002C66A8"/>
    <w:rsid w:val="002C6C46"/>
    <w:rsid w:val="002D0088"/>
    <w:rsid w:val="002D0C7B"/>
    <w:rsid w:val="002D0DAF"/>
    <w:rsid w:val="002D1310"/>
    <w:rsid w:val="002D1572"/>
    <w:rsid w:val="002D1F0B"/>
    <w:rsid w:val="002D2C61"/>
    <w:rsid w:val="002D2E97"/>
    <w:rsid w:val="002D38D5"/>
    <w:rsid w:val="002D4A9A"/>
    <w:rsid w:val="002D4B3D"/>
    <w:rsid w:val="002D54B5"/>
    <w:rsid w:val="002D55D5"/>
    <w:rsid w:val="002D56DD"/>
    <w:rsid w:val="002D694D"/>
    <w:rsid w:val="002D6A61"/>
    <w:rsid w:val="002D7324"/>
    <w:rsid w:val="002D7B8C"/>
    <w:rsid w:val="002D7C66"/>
    <w:rsid w:val="002E0643"/>
    <w:rsid w:val="002E08BF"/>
    <w:rsid w:val="002E1066"/>
    <w:rsid w:val="002E1AEE"/>
    <w:rsid w:val="002E20AA"/>
    <w:rsid w:val="002E238B"/>
    <w:rsid w:val="002E2899"/>
    <w:rsid w:val="002E2A05"/>
    <w:rsid w:val="002E2FCB"/>
    <w:rsid w:val="002E3704"/>
    <w:rsid w:val="002E51D9"/>
    <w:rsid w:val="002E5440"/>
    <w:rsid w:val="002E5973"/>
    <w:rsid w:val="002E5AF2"/>
    <w:rsid w:val="002E5C9A"/>
    <w:rsid w:val="002E5E9D"/>
    <w:rsid w:val="002E61D9"/>
    <w:rsid w:val="002E6AC7"/>
    <w:rsid w:val="002E79C0"/>
    <w:rsid w:val="002F00E2"/>
    <w:rsid w:val="002F07AC"/>
    <w:rsid w:val="002F1366"/>
    <w:rsid w:val="002F1F0D"/>
    <w:rsid w:val="002F2FB5"/>
    <w:rsid w:val="002F395C"/>
    <w:rsid w:val="002F4195"/>
    <w:rsid w:val="002F446C"/>
    <w:rsid w:val="002F4B03"/>
    <w:rsid w:val="002F4EEB"/>
    <w:rsid w:val="002F520B"/>
    <w:rsid w:val="002F54B8"/>
    <w:rsid w:val="002F7A87"/>
    <w:rsid w:val="0030063E"/>
    <w:rsid w:val="003012CE"/>
    <w:rsid w:val="00301C55"/>
    <w:rsid w:val="00301C6E"/>
    <w:rsid w:val="00301F72"/>
    <w:rsid w:val="003024A6"/>
    <w:rsid w:val="00302C85"/>
    <w:rsid w:val="00302C97"/>
    <w:rsid w:val="00302D21"/>
    <w:rsid w:val="003030EC"/>
    <w:rsid w:val="0030345E"/>
    <w:rsid w:val="003037B8"/>
    <w:rsid w:val="00303AA7"/>
    <w:rsid w:val="00305600"/>
    <w:rsid w:val="00305D10"/>
    <w:rsid w:val="00307494"/>
    <w:rsid w:val="0030796E"/>
    <w:rsid w:val="00307C93"/>
    <w:rsid w:val="0031045F"/>
    <w:rsid w:val="0031091D"/>
    <w:rsid w:val="00311CB2"/>
    <w:rsid w:val="00312F85"/>
    <w:rsid w:val="003142A0"/>
    <w:rsid w:val="003143E2"/>
    <w:rsid w:val="00315B63"/>
    <w:rsid w:val="00315CA9"/>
    <w:rsid w:val="00316B05"/>
    <w:rsid w:val="00317374"/>
    <w:rsid w:val="00317BEC"/>
    <w:rsid w:val="0032041D"/>
    <w:rsid w:val="0032087C"/>
    <w:rsid w:val="003213CE"/>
    <w:rsid w:val="003217F9"/>
    <w:rsid w:val="00322E50"/>
    <w:rsid w:val="00323B07"/>
    <w:rsid w:val="00323FA0"/>
    <w:rsid w:val="00324CED"/>
    <w:rsid w:val="00324E23"/>
    <w:rsid w:val="00324F61"/>
    <w:rsid w:val="003268AD"/>
    <w:rsid w:val="00326E82"/>
    <w:rsid w:val="00327341"/>
    <w:rsid w:val="00331807"/>
    <w:rsid w:val="00331E33"/>
    <w:rsid w:val="0033236C"/>
    <w:rsid w:val="003323DA"/>
    <w:rsid w:val="00332452"/>
    <w:rsid w:val="00332AE2"/>
    <w:rsid w:val="003336FA"/>
    <w:rsid w:val="00333B34"/>
    <w:rsid w:val="00334408"/>
    <w:rsid w:val="00334D68"/>
    <w:rsid w:val="00335522"/>
    <w:rsid w:val="00335D74"/>
    <w:rsid w:val="00336029"/>
    <w:rsid w:val="00336384"/>
    <w:rsid w:val="00336559"/>
    <w:rsid w:val="003365F5"/>
    <w:rsid w:val="003366ED"/>
    <w:rsid w:val="0033670E"/>
    <w:rsid w:val="0033682E"/>
    <w:rsid w:val="003368DA"/>
    <w:rsid w:val="0033692F"/>
    <w:rsid w:val="00336E89"/>
    <w:rsid w:val="0033704A"/>
    <w:rsid w:val="00337854"/>
    <w:rsid w:val="00337D8C"/>
    <w:rsid w:val="003400BC"/>
    <w:rsid w:val="003406B8"/>
    <w:rsid w:val="0034099E"/>
    <w:rsid w:val="00340F6A"/>
    <w:rsid w:val="003416A0"/>
    <w:rsid w:val="00341BC8"/>
    <w:rsid w:val="003420E2"/>
    <w:rsid w:val="00342786"/>
    <w:rsid w:val="00342F1A"/>
    <w:rsid w:val="00343DB0"/>
    <w:rsid w:val="0034401B"/>
    <w:rsid w:val="00344B1B"/>
    <w:rsid w:val="00345C03"/>
    <w:rsid w:val="003461F1"/>
    <w:rsid w:val="0034673C"/>
    <w:rsid w:val="00346DC5"/>
    <w:rsid w:val="00347B2B"/>
    <w:rsid w:val="003503FF"/>
    <w:rsid w:val="0035096E"/>
    <w:rsid w:val="00351B84"/>
    <w:rsid w:val="00351C2E"/>
    <w:rsid w:val="00352EE9"/>
    <w:rsid w:val="0035504F"/>
    <w:rsid w:val="0035565D"/>
    <w:rsid w:val="003564EC"/>
    <w:rsid w:val="003579B2"/>
    <w:rsid w:val="00357E1A"/>
    <w:rsid w:val="00357EDE"/>
    <w:rsid w:val="003608FB"/>
    <w:rsid w:val="00361C0E"/>
    <w:rsid w:val="00362940"/>
    <w:rsid w:val="00362A46"/>
    <w:rsid w:val="0036358E"/>
    <w:rsid w:val="003635A2"/>
    <w:rsid w:val="003635F1"/>
    <w:rsid w:val="00363BB5"/>
    <w:rsid w:val="00364243"/>
    <w:rsid w:val="0036434A"/>
    <w:rsid w:val="00364B62"/>
    <w:rsid w:val="003655BF"/>
    <w:rsid w:val="00367255"/>
    <w:rsid w:val="0036768E"/>
    <w:rsid w:val="0036783C"/>
    <w:rsid w:val="00370092"/>
    <w:rsid w:val="0037024F"/>
    <w:rsid w:val="00370CEA"/>
    <w:rsid w:val="00370F7F"/>
    <w:rsid w:val="003717A3"/>
    <w:rsid w:val="00371ED1"/>
    <w:rsid w:val="00372760"/>
    <w:rsid w:val="00373138"/>
    <w:rsid w:val="0037336F"/>
    <w:rsid w:val="003741D9"/>
    <w:rsid w:val="0037457B"/>
    <w:rsid w:val="003748E2"/>
    <w:rsid w:val="00375927"/>
    <w:rsid w:val="0037620D"/>
    <w:rsid w:val="00376272"/>
    <w:rsid w:val="0037642F"/>
    <w:rsid w:val="003771AB"/>
    <w:rsid w:val="003775F5"/>
    <w:rsid w:val="00377723"/>
    <w:rsid w:val="00377DA4"/>
    <w:rsid w:val="003810AE"/>
    <w:rsid w:val="00381116"/>
    <w:rsid w:val="00381436"/>
    <w:rsid w:val="00381687"/>
    <w:rsid w:val="00382911"/>
    <w:rsid w:val="00382F0F"/>
    <w:rsid w:val="003831F7"/>
    <w:rsid w:val="00383B57"/>
    <w:rsid w:val="00383E5C"/>
    <w:rsid w:val="0038427E"/>
    <w:rsid w:val="0038455F"/>
    <w:rsid w:val="00384735"/>
    <w:rsid w:val="0038559D"/>
    <w:rsid w:val="00385662"/>
    <w:rsid w:val="003856FB"/>
    <w:rsid w:val="00386149"/>
    <w:rsid w:val="00386484"/>
    <w:rsid w:val="003865D6"/>
    <w:rsid w:val="00386958"/>
    <w:rsid w:val="00386FDD"/>
    <w:rsid w:val="003906FA"/>
    <w:rsid w:val="00392B77"/>
    <w:rsid w:val="00392CC9"/>
    <w:rsid w:val="003937EF"/>
    <w:rsid w:val="00393EF7"/>
    <w:rsid w:val="0039418C"/>
    <w:rsid w:val="003941DD"/>
    <w:rsid w:val="003946B7"/>
    <w:rsid w:val="00395F5D"/>
    <w:rsid w:val="003961A6"/>
    <w:rsid w:val="003964BD"/>
    <w:rsid w:val="00396698"/>
    <w:rsid w:val="003A05A6"/>
    <w:rsid w:val="003A05C6"/>
    <w:rsid w:val="003A17A5"/>
    <w:rsid w:val="003A29AD"/>
    <w:rsid w:val="003A3234"/>
    <w:rsid w:val="003A3E36"/>
    <w:rsid w:val="003A449F"/>
    <w:rsid w:val="003A4988"/>
    <w:rsid w:val="003A58C3"/>
    <w:rsid w:val="003A591B"/>
    <w:rsid w:val="003A6284"/>
    <w:rsid w:val="003A6CF1"/>
    <w:rsid w:val="003A6FBA"/>
    <w:rsid w:val="003A77F5"/>
    <w:rsid w:val="003A7863"/>
    <w:rsid w:val="003A7ACC"/>
    <w:rsid w:val="003A7B51"/>
    <w:rsid w:val="003B094B"/>
    <w:rsid w:val="003B0F2D"/>
    <w:rsid w:val="003B119D"/>
    <w:rsid w:val="003B2381"/>
    <w:rsid w:val="003B25AB"/>
    <w:rsid w:val="003B26BD"/>
    <w:rsid w:val="003B28D3"/>
    <w:rsid w:val="003B2BC6"/>
    <w:rsid w:val="003B315B"/>
    <w:rsid w:val="003B3188"/>
    <w:rsid w:val="003B4219"/>
    <w:rsid w:val="003B4789"/>
    <w:rsid w:val="003B4B25"/>
    <w:rsid w:val="003B4F3D"/>
    <w:rsid w:val="003B53B2"/>
    <w:rsid w:val="003B5985"/>
    <w:rsid w:val="003B6497"/>
    <w:rsid w:val="003B66D2"/>
    <w:rsid w:val="003B6860"/>
    <w:rsid w:val="003B686C"/>
    <w:rsid w:val="003B68AA"/>
    <w:rsid w:val="003C12EF"/>
    <w:rsid w:val="003C1480"/>
    <w:rsid w:val="003C1E45"/>
    <w:rsid w:val="003C1F2D"/>
    <w:rsid w:val="003C1FB2"/>
    <w:rsid w:val="003C2426"/>
    <w:rsid w:val="003C24CB"/>
    <w:rsid w:val="003C2A50"/>
    <w:rsid w:val="003C2D78"/>
    <w:rsid w:val="003C3C1F"/>
    <w:rsid w:val="003C3ED1"/>
    <w:rsid w:val="003C52C6"/>
    <w:rsid w:val="003C66C1"/>
    <w:rsid w:val="003C7413"/>
    <w:rsid w:val="003C742D"/>
    <w:rsid w:val="003D0198"/>
    <w:rsid w:val="003D027F"/>
    <w:rsid w:val="003D0760"/>
    <w:rsid w:val="003D07F9"/>
    <w:rsid w:val="003D0C80"/>
    <w:rsid w:val="003D119D"/>
    <w:rsid w:val="003D15B8"/>
    <w:rsid w:val="003D19D3"/>
    <w:rsid w:val="003D1FA9"/>
    <w:rsid w:val="003D2209"/>
    <w:rsid w:val="003D2C75"/>
    <w:rsid w:val="003D2D2D"/>
    <w:rsid w:val="003D30CE"/>
    <w:rsid w:val="003D34EC"/>
    <w:rsid w:val="003D3EA3"/>
    <w:rsid w:val="003D40E8"/>
    <w:rsid w:val="003D4BE9"/>
    <w:rsid w:val="003D5B91"/>
    <w:rsid w:val="003E0FA8"/>
    <w:rsid w:val="003E154C"/>
    <w:rsid w:val="003E266C"/>
    <w:rsid w:val="003E2842"/>
    <w:rsid w:val="003E33C6"/>
    <w:rsid w:val="003E46F8"/>
    <w:rsid w:val="003E57B4"/>
    <w:rsid w:val="003E5864"/>
    <w:rsid w:val="003E5AFE"/>
    <w:rsid w:val="003E6099"/>
    <w:rsid w:val="003F0A00"/>
    <w:rsid w:val="003F0FB2"/>
    <w:rsid w:val="003F13D0"/>
    <w:rsid w:val="003F1875"/>
    <w:rsid w:val="003F22EF"/>
    <w:rsid w:val="003F305B"/>
    <w:rsid w:val="003F4EA5"/>
    <w:rsid w:val="003F5041"/>
    <w:rsid w:val="003F5ECC"/>
    <w:rsid w:val="003F70C1"/>
    <w:rsid w:val="003F75F3"/>
    <w:rsid w:val="003F7B59"/>
    <w:rsid w:val="004001A7"/>
    <w:rsid w:val="00400770"/>
    <w:rsid w:val="00400C38"/>
    <w:rsid w:val="00401195"/>
    <w:rsid w:val="00401A33"/>
    <w:rsid w:val="004028F2"/>
    <w:rsid w:val="00402AB6"/>
    <w:rsid w:val="00403517"/>
    <w:rsid w:val="00403EDA"/>
    <w:rsid w:val="00404294"/>
    <w:rsid w:val="004044A0"/>
    <w:rsid w:val="00404F7D"/>
    <w:rsid w:val="0040635A"/>
    <w:rsid w:val="00410846"/>
    <w:rsid w:val="0041088D"/>
    <w:rsid w:val="00411EA9"/>
    <w:rsid w:val="00412E2F"/>
    <w:rsid w:val="004133CE"/>
    <w:rsid w:val="00414767"/>
    <w:rsid w:val="004149DD"/>
    <w:rsid w:val="00415C5B"/>
    <w:rsid w:val="00415CCD"/>
    <w:rsid w:val="004165B9"/>
    <w:rsid w:val="0041662E"/>
    <w:rsid w:val="00417A6B"/>
    <w:rsid w:val="00417AC7"/>
    <w:rsid w:val="00417E27"/>
    <w:rsid w:val="00417FBD"/>
    <w:rsid w:val="00423B9A"/>
    <w:rsid w:val="00423E15"/>
    <w:rsid w:val="0042401F"/>
    <w:rsid w:val="0042496D"/>
    <w:rsid w:val="004253A6"/>
    <w:rsid w:val="004264D3"/>
    <w:rsid w:val="004274C6"/>
    <w:rsid w:val="004302D1"/>
    <w:rsid w:val="0043058F"/>
    <w:rsid w:val="00430637"/>
    <w:rsid w:val="00430739"/>
    <w:rsid w:val="004307CD"/>
    <w:rsid w:val="00430FE8"/>
    <w:rsid w:val="00431FE4"/>
    <w:rsid w:val="0043233E"/>
    <w:rsid w:val="00432348"/>
    <w:rsid w:val="00432C17"/>
    <w:rsid w:val="004335D7"/>
    <w:rsid w:val="00434346"/>
    <w:rsid w:val="004344BA"/>
    <w:rsid w:val="00434AFC"/>
    <w:rsid w:val="00434C17"/>
    <w:rsid w:val="00435223"/>
    <w:rsid w:val="004356D1"/>
    <w:rsid w:val="00435C02"/>
    <w:rsid w:val="00436937"/>
    <w:rsid w:val="004370D7"/>
    <w:rsid w:val="00437906"/>
    <w:rsid w:val="004409B1"/>
    <w:rsid w:val="00441A47"/>
    <w:rsid w:val="00441B85"/>
    <w:rsid w:val="00443337"/>
    <w:rsid w:val="00444566"/>
    <w:rsid w:val="004464B1"/>
    <w:rsid w:val="0044723A"/>
    <w:rsid w:val="00447566"/>
    <w:rsid w:val="0044759C"/>
    <w:rsid w:val="0044787A"/>
    <w:rsid w:val="00447EC8"/>
    <w:rsid w:val="0045165D"/>
    <w:rsid w:val="004517A3"/>
    <w:rsid w:val="00452E73"/>
    <w:rsid w:val="00452E7A"/>
    <w:rsid w:val="00453216"/>
    <w:rsid w:val="00453732"/>
    <w:rsid w:val="004541FF"/>
    <w:rsid w:val="004545D6"/>
    <w:rsid w:val="00454C1E"/>
    <w:rsid w:val="00455752"/>
    <w:rsid w:val="004561CE"/>
    <w:rsid w:val="00456874"/>
    <w:rsid w:val="0045791C"/>
    <w:rsid w:val="004603F9"/>
    <w:rsid w:val="00460584"/>
    <w:rsid w:val="00460ABA"/>
    <w:rsid w:val="00460E9B"/>
    <w:rsid w:val="0046106C"/>
    <w:rsid w:val="00461624"/>
    <w:rsid w:val="004623FC"/>
    <w:rsid w:val="00465AD3"/>
    <w:rsid w:val="0046684F"/>
    <w:rsid w:val="004671C8"/>
    <w:rsid w:val="00467E2D"/>
    <w:rsid w:val="00470518"/>
    <w:rsid w:val="00470CED"/>
    <w:rsid w:val="00471A3C"/>
    <w:rsid w:val="004724F9"/>
    <w:rsid w:val="00472725"/>
    <w:rsid w:val="00472E5A"/>
    <w:rsid w:val="00473115"/>
    <w:rsid w:val="00473FEF"/>
    <w:rsid w:val="0047448B"/>
    <w:rsid w:val="00474D3C"/>
    <w:rsid w:val="00475FCF"/>
    <w:rsid w:val="0047643B"/>
    <w:rsid w:val="00477DF7"/>
    <w:rsid w:val="00480320"/>
    <w:rsid w:val="004809E7"/>
    <w:rsid w:val="00481484"/>
    <w:rsid w:val="00481C0E"/>
    <w:rsid w:val="00481D3C"/>
    <w:rsid w:val="00482671"/>
    <w:rsid w:val="0048285C"/>
    <w:rsid w:val="00483015"/>
    <w:rsid w:val="0048324F"/>
    <w:rsid w:val="00483429"/>
    <w:rsid w:val="004839CD"/>
    <w:rsid w:val="00483B73"/>
    <w:rsid w:val="004848F3"/>
    <w:rsid w:val="00484AF9"/>
    <w:rsid w:val="00485157"/>
    <w:rsid w:val="00485C11"/>
    <w:rsid w:val="00485C9F"/>
    <w:rsid w:val="004863E9"/>
    <w:rsid w:val="00486855"/>
    <w:rsid w:val="0048702A"/>
    <w:rsid w:val="004872CC"/>
    <w:rsid w:val="00487F86"/>
    <w:rsid w:val="00490569"/>
    <w:rsid w:val="00490FCC"/>
    <w:rsid w:val="00491084"/>
    <w:rsid w:val="00491334"/>
    <w:rsid w:val="004913EE"/>
    <w:rsid w:val="00491A3D"/>
    <w:rsid w:val="00492D52"/>
    <w:rsid w:val="004934E0"/>
    <w:rsid w:val="00493F7E"/>
    <w:rsid w:val="0049443D"/>
    <w:rsid w:val="00494A4D"/>
    <w:rsid w:val="00495290"/>
    <w:rsid w:val="00495699"/>
    <w:rsid w:val="00495965"/>
    <w:rsid w:val="004960AF"/>
    <w:rsid w:val="004968DB"/>
    <w:rsid w:val="00497CFC"/>
    <w:rsid w:val="004A039F"/>
    <w:rsid w:val="004A0BC5"/>
    <w:rsid w:val="004A1026"/>
    <w:rsid w:val="004A1A54"/>
    <w:rsid w:val="004A2F6E"/>
    <w:rsid w:val="004A37C1"/>
    <w:rsid w:val="004A38E5"/>
    <w:rsid w:val="004A394C"/>
    <w:rsid w:val="004A42D8"/>
    <w:rsid w:val="004A4DD6"/>
    <w:rsid w:val="004A5289"/>
    <w:rsid w:val="004A5379"/>
    <w:rsid w:val="004A59A5"/>
    <w:rsid w:val="004A6CA7"/>
    <w:rsid w:val="004A76DC"/>
    <w:rsid w:val="004B0192"/>
    <w:rsid w:val="004B09AB"/>
    <w:rsid w:val="004B10AA"/>
    <w:rsid w:val="004B11E6"/>
    <w:rsid w:val="004B1BA3"/>
    <w:rsid w:val="004B2FE9"/>
    <w:rsid w:val="004B3398"/>
    <w:rsid w:val="004B51FD"/>
    <w:rsid w:val="004B61C7"/>
    <w:rsid w:val="004B6474"/>
    <w:rsid w:val="004B694D"/>
    <w:rsid w:val="004B6E14"/>
    <w:rsid w:val="004B712E"/>
    <w:rsid w:val="004B7946"/>
    <w:rsid w:val="004C082D"/>
    <w:rsid w:val="004C1389"/>
    <w:rsid w:val="004C30AC"/>
    <w:rsid w:val="004C32DA"/>
    <w:rsid w:val="004C3373"/>
    <w:rsid w:val="004C39E6"/>
    <w:rsid w:val="004C3F2D"/>
    <w:rsid w:val="004C4740"/>
    <w:rsid w:val="004C477D"/>
    <w:rsid w:val="004C47DB"/>
    <w:rsid w:val="004C47F0"/>
    <w:rsid w:val="004C4AFA"/>
    <w:rsid w:val="004C5209"/>
    <w:rsid w:val="004C59D8"/>
    <w:rsid w:val="004C5E3A"/>
    <w:rsid w:val="004C619C"/>
    <w:rsid w:val="004C61CB"/>
    <w:rsid w:val="004C64BD"/>
    <w:rsid w:val="004C6632"/>
    <w:rsid w:val="004C69AE"/>
    <w:rsid w:val="004C744E"/>
    <w:rsid w:val="004C7520"/>
    <w:rsid w:val="004C78EB"/>
    <w:rsid w:val="004C7E0E"/>
    <w:rsid w:val="004D00F9"/>
    <w:rsid w:val="004D06AC"/>
    <w:rsid w:val="004D09E6"/>
    <w:rsid w:val="004D1344"/>
    <w:rsid w:val="004D1BAB"/>
    <w:rsid w:val="004D2420"/>
    <w:rsid w:val="004D2B2F"/>
    <w:rsid w:val="004D2DEB"/>
    <w:rsid w:val="004D3335"/>
    <w:rsid w:val="004D40B5"/>
    <w:rsid w:val="004D497C"/>
    <w:rsid w:val="004D4D9C"/>
    <w:rsid w:val="004D4F80"/>
    <w:rsid w:val="004D4FA6"/>
    <w:rsid w:val="004D68CC"/>
    <w:rsid w:val="004D7570"/>
    <w:rsid w:val="004E1178"/>
    <w:rsid w:val="004E280A"/>
    <w:rsid w:val="004E43B8"/>
    <w:rsid w:val="004E4633"/>
    <w:rsid w:val="004E479D"/>
    <w:rsid w:val="004E4CDC"/>
    <w:rsid w:val="004E61C4"/>
    <w:rsid w:val="004E6684"/>
    <w:rsid w:val="004E6A0C"/>
    <w:rsid w:val="004E6C64"/>
    <w:rsid w:val="004E7127"/>
    <w:rsid w:val="004E7332"/>
    <w:rsid w:val="004F0487"/>
    <w:rsid w:val="004F0666"/>
    <w:rsid w:val="004F0842"/>
    <w:rsid w:val="004F0B84"/>
    <w:rsid w:val="004F16E6"/>
    <w:rsid w:val="004F2104"/>
    <w:rsid w:val="004F2294"/>
    <w:rsid w:val="004F255E"/>
    <w:rsid w:val="004F2D90"/>
    <w:rsid w:val="004F423A"/>
    <w:rsid w:val="004F44FF"/>
    <w:rsid w:val="004F4504"/>
    <w:rsid w:val="004F4AE1"/>
    <w:rsid w:val="004F5010"/>
    <w:rsid w:val="004F5F14"/>
    <w:rsid w:val="004F663F"/>
    <w:rsid w:val="005017F0"/>
    <w:rsid w:val="005018F6"/>
    <w:rsid w:val="00501ECA"/>
    <w:rsid w:val="0050232A"/>
    <w:rsid w:val="00502DF2"/>
    <w:rsid w:val="00503027"/>
    <w:rsid w:val="00503F30"/>
    <w:rsid w:val="0050444D"/>
    <w:rsid w:val="00504C5D"/>
    <w:rsid w:val="00504EE0"/>
    <w:rsid w:val="00505484"/>
    <w:rsid w:val="005054DF"/>
    <w:rsid w:val="005055AD"/>
    <w:rsid w:val="00505D42"/>
    <w:rsid w:val="005064C3"/>
    <w:rsid w:val="00507114"/>
    <w:rsid w:val="005079B3"/>
    <w:rsid w:val="00507AA0"/>
    <w:rsid w:val="00507B43"/>
    <w:rsid w:val="0051064F"/>
    <w:rsid w:val="00510745"/>
    <w:rsid w:val="00510B14"/>
    <w:rsid w:val="00511E6C"/>
    <w:rsid w:val="00512178"/>
    <w:rsid w:val="005122C5"/>
    <w:rsid w:val="005128B4"/>
    <w:rsid w:val="00512F92"/>
    <w:rsid w:val="00513080"/>
    <w:rsid w:val="005130E5"/>
    <w:rsid w:val="005138D4"/>
    <w:rsid w:val="00515402"/>
    <w:rsid w:val="00515872"/>
    <w:rsid w:val="00515D1C"/>
    <w:rsid w:val="00515EF3"/>
    <w:rsid w:val="00516E3A"/>
    <w:rsid w:val="00517C1A"/>
    <w:rsid w:val="00521B4A"/>
    <w:rsid w:val="00521E05"/>
    <w:rsid w:val="00522162"/>
    <w:rsid w:val="0052234A"/>
    <w:rsid w:val="005223FE"/>
    <w:rsid w:val="00522548"/>
    <w:rsid w:val="00522E5D"/>
    <w:rsid w:val="00522F38"/>
    <w:rsid w:val="00523529"/>
    <w:rsid w:val="00523D1D"/>
    <w:rsid w:val="005241C0"/>
    <w:rsid w:val="00524E4E"/>
    <w:rsid w:val="00524FA1"/>
    <w:rsid w:val="00525BD5"/>
    <w:rsid w:val="00525D0A"/>
    <w:rsid w:val="00525F46"/>
    <w:rsid w:val="005268FD"/>
    <w:rsid w:val="00526C49"/>
    <w:rsid w:val="0052750C"/>
    <w:rsid w:val="0052796A"/>
    <w:rsid w:val="00527A20"/>
    <w:rsid w:val="00530388"/>
    <w:rsid w:val="005303E6"/>
    <w:rsid w:val="005309E0"/>
    <w:rsid w:val="00530C18"/>
    <w:rsid w:val="005319CA"/>
    <w:rsid w:val="0053214C"/>
    <w:rsid w:val="00532F71"/>
    <w:rsid w:val="00534B3B"/>
    <w:rsid w:val="00534EC1"/>
    <w:rsid w:val="005369FC"/>
    <w:rsid w:val="00536F0A"/>
    <w:rsid w:val="00537959"/>
    <w:rsid w:val="00537A48"/>
    <w:rsid w:val="00537AE3"/>
    <w:rsid w:val="005406C6"/>
    <w:rsid w:val="005421E2"/>
    <w:rsid w:val="0054229E"/>
    <w:rsid w:val="00543924"/>
    <w:rsid w:val="00543A17"/>
    <w:rsid w:val="00543B3C"/>
    <w:rsid w:val="005444FD"/>
    <w:rsid w:val="005447BF"/>
    <w:rsid w:val="00545071"/>
    <w:rsid w:val="00545448"/>
    <w:rsid w:val="00545727"/>
    <w:rsid w:val="00545923"/>
    <w:rsid w:val="00546265"/>
    <w:rsid w:val="00546B36"/>
    <w:rsid w:val="00546B73"/>
    <w:rsid w:val="00546D8C"/>
    <w:rsid w:val="00547D54"/>
    <w:rsid w:val="00547DD9"/>
    <w:rsid w:val="00550305"/>
    <w:rsid w:val="005504C1"/>
    <w:rsid w:val="0055079A"/>
    <w:rsid w:val="00550FA3"/>
    <w:rsid w:val="0055110B"/>
    <w:rsid w:val="005511CB"/>
    <w:rsid w:val="00552135"/>
    <w:rsid w:val="00552DEE"/>
    <w:rsid w:val="00552F64"/>
    <w:rsid w:val="005533F7"/>
    <w:rsid w:val="00553BC6"/>
    <w:rsid w:val="005545E1"/>
    <w:rsid w:val="00554827"/>
    <w:rsid w:val="00554A68"/>
    <w:rsid w:val="00555913"/>
    <w:rsid w:val="005559D7"/>
    <w:rsid w:val="00556C2D"/>
    <w:rsid w:val="00556CA7"/>
    <w:rsid w:val="005575AE"/>
    <w:rsid w:val="00557FA4"/>
    <w:rsid w:val="0056023B"/>
    <w:rsid w:val="00560353"/>
    <w:rsid w:val="005605C1"/>
    <w:rsid w:val="005607CC"/>
    <w:rsid w:val="00560A3D"/>
    <w:rsid w:val="005610B8"/>
    <w:rsid w:val="0056212D"/>
    <w:rsid w:val="00562187"/>
    <w:rsid w:val="005622F1"/>
    <w:rsid w:val="0056236B"/>
    <w:rsid w:val="005625A1"/>
    <w:rsid w:val="005631CC"/>
    <w:rsid w:val="005635B0"/>
    <w:rsid w:val="0056470F"/>
    <w:rsid w:val="00564B23"/>
    <w:rsid w:val="00564D83"/>
    <w:rsid w:val="00564F67"/>
    <w:rsid w:val="00565427"/>
    <w:rsid w:val="00565B46"/>
    <w:rsid w:val="00565BE7"/>
    <w:rsid w:val="00565E3A"/>
    <w:rsid w:val="005660EB"/>
    <w:rsid w:val="005661B3"/>
    <w:rsid w:val="00566B91"/>
    <w:rsid w:val="005672C9"/>
    <w:rsid w:val="005675FF"/>
    <w:rsid w:val="00567D7F"/>
    <w:rsid w:val="005702AE"/>
    <w:rsid w:val="00571289"/>
    <w:rsid w:val="00571FDC"/>
    <w:rsid w:val="0057245F"/>
    <w:rsid w:val="005731BB"/>
    <w:rsid w:val="00574FCF"/>
    <w:rsid w:val="00575B41"/>
    <w:rsid w:val="00575CF2"/>
    <w:rsid w:val="00576108"/>
    <w:rsid w:val="00577310"/>
    <w:rsid w:val="00577A10"/>
    <w:rsid w:val="00577BAA"/>
    <w:rsid w:val="00577BBE"/>
    <w:rsid w:val="00577C51"/>
    <w:rsid w:val="005800C6"/>
    <w:rsid w:val="00580875"/>
    <w:rsid w:val="005811B6"/>
    <w:rsid w:val="00581E5F"/>
    <w:rsid w:val="00582120"/>
    <w:rsid w:val="00582313"/>
    <w:rsid w:val="00582C02"/>
    <w:rsid w:val="00582DCC"/>
    <w:rsid w:val="00583011"/>
    <w:rsid w:val="005834A1"/>
    <w:rsid w:val="00583634"/>
    <w:rsid w:val="0058493B"/>
    <w:rsid w:val="00585EFA"/>
    <w:rsid w:val="005869A3"/>
    <w:rsid w:val="00587AA2"/>
    <w:rsid w:val="005901DF"/>
    <w:rsid w:val="00590212"/>
    <w:rsid w:val="00590546"/>
    <w:rsid w:val="00590647"/>
    <w:rsid w:val="0059131E"/>
    <w:rsid w:val="00591687"/>
    <w:rsid w:val="005920C3"/>
    <w:rsid w:val="005923AD"/>
    <w:rsid w:val="00594128"/>
    <w:rsid w:val="00594167"/>
    <w:rsid w:val="005942EC"/>
    <w:rsid w:val="00594EDA"/>
    <w:rsid w:val="00596179"/>
    <w:rsid w:val="005967AB"/>
    <w:rsid w:val="005968C1"/>
    <w:rsid w:val="00596953"/>
    <w:rsid w:val="00596A68"/>
    <w:rsid w:val="00596B84"/>
    <w:rsid w:val="00596EC1"/>
    <w:rsid w:val="00597198"/>
    <w:rsid w:val="005972E7"/>
    <w:rsid w:val="0059730D"/>
    <w:rsid w:val="00597AC5"/>
    <w:rsid w:val="005A06BC"/>
    <w:rsid w:val="005A08AA"/>
    <w:rsid w:val="005A1DFB"/>
    <w:rsid w:val="005A321E"/>
    <w:rsid w:val="005A3259"/>
    <w:rsid w:val="005A3481"/>
    <w:rsid w:val="005A4135"/>
    <w:rsid w:val="005A4539"/>
    <w:rsid w:val="005A45D4"/>
    <w:rsid w:val="005A5086"/>
    <w:rsid w:val="005A67E3"/>
    <w:rsid w:val="005A7191"/>
    <w:rsid w:val="005A753F"/>
    <w:rsid w:val="005A78AB"/>
    <w:rsid w:val="005B0E1D"/>
    <w:rsid w:val="005B1828"/>
    <w:rsid w:val="005B1B8E"/>
    <w:rsid w:val="005B1C17"/>
    <w:rsid w:val="005B1CC6"/>
    <w:rsid w:val="005B21F4"/>
    <w:rsid w:val="005B2E24"/>
    <w:rsid w:val="005B324B"/>
    <w:rsid w:val="005B3711"/>
    <w:rsid w:val="005B4577"/>
    <w:rsid w:val="005B4DDF"/>
    <w:rsid w:val="005B6C03"/>
    <w:rsid w:val="005B6C45"/>
    <w:rsid w:val="005B7C18"/>
    <w:rsid w:val="005B7C6D"/>
    <w:rsid w:val="005B7D17"/>
    <w:rsid w:val="005C29E8"/>
    <w:rsid w:val="005C29FE"/>
    <w:rsid w:val="005C2B60"/>
    <w:rsid w:val="005C2F03"/>
    <w:rsid w:val="005C311D"/>
    <w:rsid w:val="005C4914"/>
    <w:rsid w:val="005C4987"/>
    <w:rsid w:val="005C4A5C"/>
    <w:rsid w:val="005C57C7"/>
    <w:rsid w:val="005C6B1D"/>
    <w:rsid w:val="005C734D"/>
    <w:rsid w:val="005C73A1"/>
    <w:rsid w:val="005C750D"/>
    <w:rsid w:val="005C75F0"/>
    <w:rsid w:val="005C7EE7"/>
    <w:rsid w:val="005D046B"/>
    <w:rsid w:val="005D139E"/>
    <w:rsid w:val="005D1D14"/>
    <w:rsid w:val="005D22FF"/>
    <w:rsid w:val="005D304A"/>
    <w:rsid w:val="005D33E7"/>
    <w:rsid w:val="005D349E"/>
    <w:rsid w:val="005D358F"/>
    <w:rsid w:val="005D369E"/>
    <w:rsid w:val="005D416B"/>
    <w:rsid w:val="005D58FB"/>
    <w:rsid w:val="005D5DD7"/>
    <w:rsid w:val="005D604E"/>
    <w:rsid w:val="005D60CF"/>
    <w:rsid w:val="005D6B84"/>
    <w:rsid w:val="005D6EAE"/>
    <w:rsid w:val="005D75B2"/>
    <w:rsid w:val="005D76D0"/>
    <w:rsid w:val="005E13AD"/>
    <w:rsid w:val="005E1434"/>
    <w:rsid w:val="005E2938"/>
    <w:rsid w:val="005E2A9F"/>
    <w:rsid w:val="005E38C3"/>
    <w:rsid w:val="005E408D"/>
    <w:rsid w:val="005E4143"/>
    <w:rsid w:val="005E434B"/>
    <w:rsid w:val="005E45C1"/>
    <w:rsid w:val="005E46D0"/>
    <w:rsid w:val="005E4D42"/>
    <w:rsid w:val="005E5108"/>
    <w:rsid w:val="005E5464"/>
    <w:rsid w:val="005E5CA2"/>
    <w:rsid w:val="005E5F7A"/>
    <w:rsid w:val="005E71D1"/>
    <w:rsid w:val="005E7549"/>
    <w:rsid w:val="005E7752"/>
    <w:rsid w:val="005F0529"/>
    <w:rsid w:val="005F0559"/>
    <w:rsid w:val="005F06E2"/>
    <w:rsid w:val="005F1074"/>
    <w:rsid w:val="005F16FB"/>
    <w:rsid w:val="005F1CF0"/>
    <w:rsid w:val="005F1F23"/>
    <w:rsid w:val="005F2C6D"/>
    <w:rsid w:val="005F3019"/>
    <w:rsid w:val="005F3090"/>
    <w:rsid w:val="005F3415"/>
    <w:rsid w:val="005F3643"/>
    <w:rsid w:val="005F41C0"/>
    <w:rsid w:val="005F4B8E"/>
    <w:rsid w:val="005F5DA9"/>
    <w:rsid w:val="005F6B0C"/>
    <w:rsid w:val="005F78DC"/>
    <w:rsid w:val="006005F5"/>
    <w:rsid w:val="00600A44"/>
    <w:rsid w:val="00601453"/>
    <w:rsid w:val="006023A3"/>
    <w:rsid w:val="00602656"/>
    <w:rsid w:val="00603D0C"/>
    <w:rsid w:val="00605AD7"/>
    <w:rsid w:val="00606507"/>
    <w:rsid w:val="0060693A"/>
    <w:rsid w:val="0060711C"/>
    <w:rsid w:val="00610092"/>
    <w:rsid w:val="00610943"/>
    <w:rsid w:val="006109B0"/>
    <w:rsid w:val="00611371"/>
    <w:rsid w:val="006117CB"/>
    <w:rsid w:val="006119F7"/>
    <w:rsid w:val="00612916"/>
    <w:rsid w:val="00612AD4"/>
    <w:rsid w:val="00613FB0"/>
    <w:rsid w:val="00614BAF"/>
    <w:rsid w:val="00615339"/>
    <w:rsid w:val="006159B2"/>
    <w:rsid w:val="00616119"/>
    <w:rsid w:val="00616339"/>
    <w:rsid w:val="0061639C"/>
    <w:rsid w:val="00617087"/>
    <w:rsid w:val="0061781A"/>
    <w:rsid w:val="006208BA"/>
    <w:rsid w:val="006213A4"/>
    <w:rsid w:val="00621C4B"/>
    <w:rsid w:val="006220B2"/>
    <w:rsid w:val="00623145"/>
    <w:rsid w:val="00625333"/>
    <w:rsid w:val="00626056"/>
    <w:rsid w:val="00626342"/>
    <w:rsid w:val="0062648E"/>
    <w:rsid w:val="00626ED6"/>
    <w:rsid w:val="006274FB"/>
    <w:rsid w:val="006277CA"/>
    <w:rsid w:val="00627FEA"/>
    <w:rsid w:val="00631FB3"/>
    <w:rsid w:val="0063263F"/>
    <w:rsid w:val="00632653"/>
    <w:rsid w:val="00632DAA"/>
    <w:rsid w:val="006330C8"/>
    <w:rsid w:val="00633F69"/>
    <w:rsid w:val="006341E3"/>
    <w:rsid w:val="00634432"/>
    <w:rsid w:val="006345C0"/>
    <w:rsid w:val="00634CBF"/>
    <w:rsid w:val="00634E59"/>
    <w:rsid w:val="0063586F"/>
    <w:rsid w:val="00635CFC"/>
    <w:rsid w:val="00637D74"/>
    <w:rsid w:val="00637E2B"/>
    <w:rsid w:val="006404E9"/>
    <w:rsid w:val="006405A5"/>
    <w:rsid w:val="00641459"/>
    <w:rsid w:val="00641EAE"/>
    <w:rsid w:val="006428BF"/>
    <w:rsid w:val="00642B4D"/>
    <w:rsid w:val="006443FE"/>
    <w:rsid w:val="00644778"/>
    <w:rsid w:val="00645276"/>
    <w:rsid w:val="006455D1"/>
    <w:rsid w:val="006466A5"/>
    <w:rsid w:val="00646B01"/>
    <w:rsid w:val="00646C96"/>
    <w:rsid w:val="00647506"/>
    <w:rsid w:val="00647890"/>
    <w:rsid w:val="00651556"/>
    <w:rsid w:val="006515C3"/>
    <w:rsid w:val="006521DF"/>
    <w:rsid w:val="00652233"/>
    <w:rsid w:val="00652D29"/>
    <w:rsid w:val="00652F65"/>
    <w:rsid w:val="00653013"/>
    <w:rsid w:val="006530C0"/>
    <w:rsid w:val="00653748"/>
    <w:rsid w:val="00655ECB"/>
    <w:rsid w:val="0065611E"/>
    <w:rsid w:val="006561BB"/>
    <w:rsid w:val="00656497"/>
    <w:rsid w:val="00656E74"/>
    <w:rsid w:val="00657233"/>
    <w:rsid w:val="0066177D"/>
    <w:rsid w:val="006618B2"/>
    <w:rsid w:val="00661B81"/>
    <w:rsid w:val="00662027"/>
    <w:rsid w:val="00663243"/>
    <w:rsid w:val="00663438"/>
    <w:rsid w:val="00664192"/>
    <w:rsid w:val="006644B7"/>
    <w:rsid w:val="006654C3"/>
    <w:rsid w:val="00665D92"/>
    <w:rsid w:val="00666676"/>
    <w:rsid w:val="00667663"/>
    <w:rsid w:val="00667AC5"/>
    <w:rsid w:val="006702D8"/>
    <w:rsid w:val="006706D6"/>
    <w:rsid w:val="0067075C"/>
    <w:rsid w:val="00670F10"/>
    <w:rsid w:val="00672F55"/>
    <w:rsid w:val="00674B50"/>
    <w:rsid w:val="00675E2E"/>
    <w:rsid w:val="0067629D"/>
    <w:rsid w:val="00676E01"/>
    <w:rsid w:val="00677494"/>
    <w:rsid w:val="006801A2"/>
    <w:rsid w:val="00680478"/>
    <w:rsid w:val="00681111"/>
    <w:rsid w:val="00681123"/>
    <w:rsid w:val="006815D5"/>
    <w:rsid w:val="0068261B"/>
    <w:rsid w:val="0068265A"/>
    <w:rsid w:val="00682680"/>
    <w:rsid w:val="0068272A"/>
    <w:rsid w:val="00684E1F"/>
    <w:rsid w:val="00684FCD"/>
    <w:rsid w:val="00685B36"/>
    <w:rsid w:val="00685B4C"/>
    <w:rsid w:val="00685D2B"/>
    <w:rsid w:val="006866F7"/>
    <w:rsid w:val="00686BC1"/>
    <w:rsid w:val="00686BDB"/>
    <w:rsid w:val="006870A1"/>
    <w:rsid w:val="006874CA"/>
    <w:rsid w:val="00687789"/>
    <w:rsid w:val="00687B54"/>
    <w:rsid w:val="00687CE6"/>
    <w:rsid w:val="00687DDF"/>
    <w:rsid w:val="00687E55"/>
    <w:rsid w:val="0069032F"/>
    <w:rsid w:val="00691161"/>
    <w:rsid w:val="0069144C"/>
    <w:rsid w:val="00691A62"/>
    <w:rsid w:val="00691D53"/>
    <w:rsid w:val="0069239A"/>
    <w:rsid w:val="00692A9D"/>
    <w:rsid w:val="006930B9"/>
    <w:rsid w:val="006949A9"/>
    <w:rsid w:val="00694B9C"/>
    <w:rsid w:val="00695003"/>
    <w:rsid w:val="00695DBE"/>
    <w:rsid w:val="00697E6A"/>
    <w:rsid w:val="006A0725"/>
    <w:rsid w:val="006A0AE7"/>
    <w:rsid w:val="006A17CD"/>
    <w:rsid w:val="006A2303"/>
    <w:rsid w:val="006A27D0"/>
    <w:rsid w:val="006A3FE6"/>
    <w:rsid w:val="006A4610"/>
    <w:rsid w:val="006A4634"/>
    <w:rsid w:val="006A465C"/>
    <w:rsid w:val="006A4C07"/>
    <w:rsid w:val="006A6923"/>
    <w:rsid w:val="006A6F16"/>
    <w:rsid w:val="006A7380"/>
    <w:rsid w:val="006A73DE"/>
    <w:rsid w:val="006B0D86"/>
    <w:rsid w:val="006B0EC1"/>
    <w:rsid w:val="006B1783"/>
    <w:rsid w:val="006B1CBB"/>
    <w:rsid w:val="006B2BDE"/>
    <w:rsid w:val="006B4962"/>
    <w:rsid w:val="006B4AE2"/>
    <w:rsid w:val="006B5775"/>
    <w:rsid w:val="006B5F64"/>
    <w:rsid w:val="006B6312"/>
    <w:rsid w:val="006B67C3"/>
    <w:rsid w:val="006B6F5B"/>
    <w:rsid w:val="006B74DA"/>
    <w:rsid w:val="006C0B62"/>
    <w:rsid w:val="006C0CDE"/>
    <w:rsid w:val="006C0FFE"/>
    <w:rsid w:val="006C17D3"/>
    <w:rsid w:val="006C19A9"/>
    <w:rsid w:val="006C1EB1"/>
    <w:rsid w:val="006C2073"/>
    <w:rsid w:val="006C2381"/>
    <w:rsid w:val="006C23D5"/>
    <w:rsid w:val="006C3078"/>
    <w:rsid w:val="006C3C12"/>
    <w:rsid w:val="006C4F5E"/>
    <w:rsid w:val="006C6449"/>
    <w:rsid w:val="006C6669"/>
    <w:rsid w:val="006C75CA"/>
    <w:rsid w:val="006C786B"/>
    <w:rsid w:val="006D092C"/>
    <w:rsid w:val="006D1124"/>
    <w:rsid w:val="006D13BC"/>
    <w:rsid w:val="006D1C85"/>
    <w:rsid w:val="006D2D9B"/>
    <w:rsid w:val="006D35EA"/>
    <w:rsid w:val="006D481C"/>
    <w:rsid w:val="006D4BBD"/>
    <w:rsid w:val="006D5400"/>
    <w:rsid w:val="006D562C"/>
    <w:rsid w:val="006D73EC"/>
    <w:rsid w:val="006D76D1"/>
    <w:rsid w:val="006E017C"/>
    <w:rsid w:val="006E0588"/>
    <w:rsid w:val="006E065C"/>
    <w:rsid w:val="006E10E1"/>
    <w:rsid w:val="006E2917"/>
    <w:rsid w:val="006E2BAA"/>
    <w:rsid w:val="006E4A81"/>
    <w:rsid w:val="006E6299"/>
    <w:rsid w:val="006E63A5"/>
    <w:rsid w:val="006E74BE"/>
    <w:rsid w:val="006E79A0"/>
    <w:rsid w:val="006F0609"/>
    <w:rsid w:val="006F1BDE"/>
    <w:rsid w:val="006F276C"/>
    <w:rsid w:val="006F2874"/>
    <w:rsid w:val="006F331F"/>
    <w:rsid w:val="006F3854"/>
    <w:rsid w:val="006F42BE"/>
    <w:rsid w:val="006F4C7A"/>
    <w:rsid w:val="006F57F5"/>
    <w:rsid w:val="006F5B5B"/>
    <w:rsid w:val="006F5D39"/>
    <w:rsid w:val="006F5DC3"/>
    <w:rsid w:val="006F5EF0"/>
    <w:rsid w:val="006F6413"/>
    <w:rsid w:val="006F74CD"/>
    <w:rsid w:val="006F7898"/>
    <w:rsid w:val="006F7999"/>
    <w:rsid w:val="006F7A20"/>
    <w:rsid w:val="006F7ECF"/>
    <w:rsid w:val="0070006E"/>
    <w:rsid w:val="00700207"/>
    <w:rsid w:val="00701A84"/>
    <w:rsid w:val="00702075"/>
    <w:rsid w:val="007026B8"/>
    <w:rsid w:val="00702BE6"/>
    <w:rsid w:val="00703387"/>
    <w:rsid w:val="00703752"/>
    <w:rsid w:val="007040F6"/>
    <w:rsid w:val="00706113"/>
    <w:rsid w:val="00706155"/>
    <w:rsid w:val="007065B3"/>
    <w:rsid w:val="007065D7"/>
    <w:rsid w:val="0070735E"/>
    <w:rsid w:val="007073DF"/>
    <w:rsid w:val="007114DB"/>
    <w:rsid w:val="00712859"/>
    <w:rsid w:val="00712D74"/>
    <w:rsid w:val="007142E5"/>
    <w:rsid w:val="00714DA5"/>
    <w:rsid w:val="0071500C"/>
    <w:rsid w:val="00715CA2"/>
    <w:rsid w:val="00716C03"/>
    <w:rsid w:val="00717C75"/>
    <w:rsid w:val="00717D2D"/>
    <w:rsid w:val="00717D68"/>
    <w:rsid w:val="00720978"/>
    <w:rsid w:val="00721403"/>
    <w:rsid w:val="00721B38"/>
    <w:rsid w:val="00721F59"/>
    <w:rsid w:val="0072227F"/>
    <w:rsid w:val="00722BB8"/>
    <w:rsid w:val="00723F94"/>
    <w:rsid w:val="007245B8"/>
    <w:rsid w:val="00724691"/>
    <w:rsid w:val="00724E10"/>
    <w:rsid w:val="00724EF9"/>
    <w:rsid w:val="007250A6"/>
    <w:rsid w:val="007256B6"/>
    <w:rsid w:val="007263C5"/>
    <w:rsid w:val="007265D5"/>
    <w:rsid w:val="00727676"/>
    <w:rsid w:val="007317F0"/>
    <w:rsid w:val="00733616"/>
    <w:rsid w:val="0073366F"/>
    <w:rsid w:val="00733BC0"/>
    <w:rsid w:val="007341C0"/>
    <w:rsid w:val="00735283"/>
    <w:rsid w:val="00735A37"/>
    <w:rsid w:val="00735BA2"/>
    <w:rsid w:val="007363A7"/>
    <w:rsid w:val="00736A25"/>
    <w:rsid w:val="00736A5D"/>
    <w:rsid w:val="007375C4"/>
    <w:rsid w:val="007376C5"/>
    <w:rsid w:val="00737842"/>
    <w:rsid w:val="007402A7"/>
    <w:rsid w:val="0074130A"/>
    <w:rsid w:val="00741C7A"/>
    <w:rsid w:val="00741CA4"/>
    <w:rsid w:val="007423AF"/>
    <w:rsid w:val="00744013"/>
    <w:rsid w:val="0074489F"/>
    <w:rsid w:val="00744B7F"/>
    <w:rsid w:val="00745134"/>
    <w:rsid w:val="00745DB9"/>
    <w:rsid w:val="007463C5"/>
    <w:rsid w:val="00746E12"/>
    <w:rsid w:val="0074726B"/>
    <w:rsid w:val="007474A0"/>
    <w:rsid w:val="007502A6"/>
    <w:rsid w:val="0075075E"/>
    <w:rsid w:val="00750AEA"/>
    <w:rsid w:val="007510A2"/>
    <w:rsid w:val="00751120"/>
    <w:rsid w:val="007513E0"/>
    <w:rsid w:val="007521BA"/>
    <w:rsid w:val="00752547"/>
    <w:rsid w:val="00752688"/>
    <w:rsid w:val="00752815"/>
    <w:rsid w:val="00753465"/>
    <w:rsid w:val="0075358F"/>
    <w:rsid w:val="00753892"/>
    <w:rsid w:val="00754473"/>
    <w:rsid w:val="0075464F"/>
    <w:rsid w:val="00754F32"/>
    <w:rsid w:val="00757528"/>
    <w:rsid w:val="00757627"/>
    <w:rsid w:val="00761739"/>
    <w:rsid w:val="0076175C"/>
    <w:rsid w:val="00761A12"/>
    <w:rsid w:val="0076238F"/>
    <w:rsid w:val="007624FD"/>
    <w:rsid w:val="00762719"/>
    <w:rsid w:val="00763480"/>
    <w:rsid w:val="007636A6"/>
    <w:rsid w:val="007636DC"/>
    <w:rsid w:val="007648E5"/>
    <w:rsid w:val="00764951"/>
    <w:rsid w:val="00765050"/>
    <w:rsid w:val="0076589A"/>
    <w:rsid w:val="007663E9"/>
    <w:rsid w:val="0076718E"/>
    <w:rsid w:val="00767AFF"/>
    <w:rsid w:val="007702BE"/>
    <w:rsid w:val="007710BA"/>
    <w:rsid w:val="00773F0B"/>
    <w:rsid w:val="00774D46"/>
    <w:rsid w:val="00774EB3"/>
    <w:rsid w:val="0077526C"/>
    <w:rsid w:val="0077547A"/>
    <w:rsid w:val="007754A0"/>
    <w:rsid w:val="007760F4"/>
    <w:rsid w:val="00776270"/>
    <w:rsid w:val="007765F0"/>
    <w:rsid w:val="00776B8E"/>
    <w:rsid w:val="00776D75"/>
    <w:rsid w:val="0077738C"/>
    <w:rsid w:val="00777C97"/>
    <w:rsid w:val="0078031F"/>
    <w:rsid w:val="007817A4"/>
    <w:rsid w:val="0078189D"/>
    <w:rsid w:val="007825A5"/>
    <w:rsid w:val="00782BE9"/>
    <w:rsid w:val="007861A2"/>
    <w:rsid w:val="007870E3"/>
    <w:rsid w:val="00787EE3"/>
    <w:rsid w:val="007912E7"/>
    <w:rsid w:val="0079187A"/>
    <w:rsid w:val="00791DDF"/>
    <w:rsid w:val="00792569"/>
    <w:rsid w:val="00792F35"/>
    <w:rsid w:val="0079300E"/>
    <w:rsid w:val="00793DBB"/>
    <w:rsid w:val="0079432F"/>
    <w:rsid w:val="00795A81"/>
    <w:rsid w:val="00795A9C"/>
    <w:rsid w:val="007960F1"/>
    <w:rsid w:val="007966F4"/>
    <w:rsid w:val="00797F3E"/>
    <w:rsid w:val="007A0616"/>
    <w:rsid w:val="007A062A"/>
    <w:rsid w:val="007A0793"/>
    <w:rsid w:val="007A1486"/>
    <w:rsid w:val="007A2EEB"/>
    <w:rsid w:val="007A4774"/>
    <w:rsid w:val="007A7744"/>
    <w:rsid w:val="007A7B46"/>
    <w:rsid w:val="007A7EB9"/>
    <w:rsid w:val="007A7ED4"/>
    <w:rsid w:val="007B0436"/>
    <w:rsid w:val="007B0749"/>
    <w:rsid w:val="007B078F"/>
    <w:rsid w:val="007B0CAF"/>
    <w:rsid w:val="007B0EC4"/>
    <w:rsid w:val="007B1977"/>
    <w:rsid w:val="007B1A5A"/>
    <w:rsid w:val="007B1F03"/>
    <w:rsid w:val="007B4CA7"/>
    <w:rsid w:val="007B4F38"/>
    <w:rsid w:val="007B738A"/>
    <w:rsid w:val="007B7E38"/>
    <w:rsid w:val="007C0017"/>
    <w:rsid w:val="007C02CE"/>
    <w:rsid w:val="007C0307"/>
    <w:rsid w:val="007C0BF7"/>
    <w:rsid w:val="007C0E17"/>
    <w:rsid w:val="007C2DCE"/>
    <w:rsid w:val="007C2F07"/>
    <w:rsid w:val="007C3D9C"/>
    <w:rsid w:val="007C4D13"/>
    <w:rsid w:val="007C654D"/>
    <w:rsid w:val="007C6987"/>
    <w:rsid w:val="007C6D6B"/>
    <w:rsid w:val="007C7A64"/>
    <w:rsid w:val="007C7F7F"/>
    <w:rsid w:val="007D0A61"/>
    <w:rsid w:val="007D1FED"/>
    <w:rsid w:val="007D215B"/>
    <w:rsid w:val="007D22A4"/>
    <w:rsid w:val="007D2F33"/>
    <w:rsid w:val="007D2F42"/>
    <w:rsid w:val="007D32D0"/>
    <w:rsid w:val="007D46F8"/>
    <w:rsid w:val="007D4F73"/>
    <w:rsid w:val="007D4FFB"/>
    <w:rsid w:val="007D5D32"/>
    <w:rsid w:val="007D603F"/>
    <w:rsid w:val="007D6179"/>
    <w:rsid w:val="007D66B9"/>
    <w:rsid w:val="007D6832"/>
    <w:rsid w:val="007D6EA8"/>
    <w:rsid w:val="007D73E4"/>
    <w:rsid w:val="007D75CC"/>
    <w:rsid w:val="007D785A"/>
    <w:rsid w:val="007D7C70"/>
    <w:rsid w:val="007D7EC0"/>
    <w:rsid w:val="007E0409"/>
    <w:rsid w:val="007E111F"/>
    <w:rsid w:val="007E1F63"/>
    <w:rsid w:val="007E1FB0"/>
    <w:rsid w:val="007E26DF"/>
    <w:rsid w:val="007E2E46"/>
    <w:rsid w:val="007E39AF"/>
    <w:rsid w:val="007E41C2"/>
    <w:rsid w:val="007E4996"/>
    <w:rsid w:val="007E62AA"/>
    <w:rsid w:val="007E7476"/>
    <w:rsid w:val="007E748D"/>
    <w:rsid w:val="007F061E"/>
    <w:rsid w:val="007F096F"/>
    <w:rsid w:val="007F0C32"/>
    <w:rsid w:val="007F0E6C"/>
    <w:rsid w:val="007F22E2"/>
    <w:rsid w:val="007F2442"/>
    <w:rsid w:val="007F2463"/>
    <w:rsid w:val="007F26C8"/>
    <w:rsid w:val="007F2896"/>
    <w:rsid w:val="007F38D4"/>
    <w:rsid w:val="007F3CE2"/>
    <w:rsid w:val="007F400E"/>
    <w:rsid w:val="007F40CD"/>
    <w:rsid w:val="007F43F6"/>
    <w:rsid w:val="007F4AAD"/>
    <w:rsid w:val="007F518C"/>
    <w:rsid w:val="007F5463"/>
    <w:rsid w:val="007F59CE"/>
    <w:rsid w:val="007F6287"/>
    <w:rsid w:val="00800199"/>
    <w:rsid w:val="00800CC1"/>
    <w:rsid w:val="00801CD0"/>
    <w:rsid w:val="008034E1"/>
    <w:rsid w:val="00803A6C"/>
    <w:rsid w:val="00803D51"/>
    <w:rsid w:val="008045C0"/>
    <w:rsid w:val="0080467B"/>
    <w:rsid w:val="008050EC"/>
    <w:rsid w:val="00805BC8"/>
    <w:rsid w:val="00806264"/>
    <w:rsid w:val="00806B83"/>
    <w:rsid w:val="00806F6A"/>
    <w:rsid w:val="00807913"/>
    <w:rsid w:val="00807A4D"/>
    <w:rsid w:val="00807ED4"/>
    <w:rsid w:val="00810430"/>
    <w:rsid w:val="00810868"/>
    <w:rsid w:val="00810BBD"/>
    <w:rsid w:val="008115F9"/>
    <w:rsid w:val="008118A7"/>
    <w:rsid w:val="00811A92"/>
    <w:rsid w:val="00812711"/>
    <w:rsid w:val="008127D1"/>
    <w:rsid w:val="00812AC8"/>
    <w:rsid w:val="00812E1D"/>
    <w:rsid w:val="0081341C"/>
    <w:rsid w:val="00813499"/>
    <w:rsid w:val="00813710"/>
    <w:rsid w:val="0081516D"/>
    <w:rsid w:val="008155A5"/>
    <w:rsid w:val="00815692"/>
    <w:rsid w:val="00816059"/>
    <w:rsid w:val="0081617A"/>
    <w:rsid w:val="00817773"/>
    <w:rsid w:val="00817BB4"/>
    <w:rsid w:val="00820C6A"/>
    <w:rsid w:val="008213E5"/>
    <w:rsid w:val="00821509"/>
    <w:rsid w:val="00822AFA"/>
    <w:rsid w:val="008238E6"/>
    <w:rsid w:val="008239C1"/>
    <w:rsid w:val="0082512B"/>
    <w:rsid w:val="0082599E"/>
    <w:rsid w:val="00825F03"/>
    <w:rsid w:val="008263D1"/>
    <w:rsid w:val="00827463"/>
    <w:rsid w:val="00827B33"/>
    <w:rsid w:val="00827F11"/>
    <w:rsid w:val="00830BAF"/>
    <w:rsid w:val="00830DC9"/>
    <w:rsid w:val="00831A7D"/>
    <w:rsid w:val="00831C21"/>
    <w:rsid w:val="00833F59"/>
    <w:rsid w:val="00833FBE"/>
    <w:rsid w:val="0083486F"/>
    <w:rsid w:val="00834DC2"/>
    <w:rsid w:val="00835EAD"/>
    <w:rsid w:val="008366FA"/>
    <w:rsid w:val="00836BE5"/>
    <w:rsid w:val="00837676"/>
    <w:rsid w:val="0083783D"/>
    <w:rsid w:val="0084033C"/>
    <w:rsid w:val="008405CB"/>
    <w:rsid w:val="00840F0E"/>
    <w:rsid w:val="00842033"/>
    <w:rsid w:val="008433B5"/>
    <w:rsid w:val="0084394F"/>
    <w:rsid w:val="00843F6C"/>
    <w:rsid w:val="00844021"/>
    <w:rsid w:val="008458A2"/>
    <w:rsid w:val="00846810"/>
    <w:rsid w:val="00847E89"/>
    <w:rsid w:val="00850662"/>
    <w:rsid w:val="00850C7A"/>
    <w:rsid w:val="00851356"/>
    <w:rsid w:val="00851900"/>
    <w:rsid w:val="0085190D"/>
    <w:rsid w:val="008519C3"/>
    <w:rsid w:val="00851ABE"/>
    <w:rsid w:val="008524D8"/>
    <w:rsid w:val="00852CE0"/>
    <w:rsid w:val="008535C2"/>
    <w:rsid w:val="008546A0"/>
    <w:rsid w:val="00854999"/>
    <w:rsid w:val="00856DC8"/>
    <w:rsid w:val="00856F71"/>
    <w:rsid w:val="00857329"/>
    <w:rsid w:val="0086013F"/>
    <w:rsid w:val="0086061D"/>
    <w:rsid w:val="0086064E"/>
    <w:rsid w:val="00860EB1"/>
    <w:rsid w:val="00861321"/>
    <w:rsid w:val="00861B3F"/>
    <w:rsid w:val="00861BAB"/>
    <w:rsid w:val="00862B44"/>
    <w:rsid w:val="00864167"/>
    <w:rsid w:val="00864A06"/>
    <w:rsid w:val="00864B1B"/>
    <w:rsid w:val="00864DAA"/>
    <w:rsid w:val="0086655A"/>
    <w:rsid w:val="00866B62"/>
    <w:rsid w:val="00866D86"/>
    <w:rsid w:val="0086787B"/>
    <w:rsid w:val="00867F60"/>
    <w:rsid w:val="008708DD"/>
    <w:rsid w:val="008709C2"/>
    <w:rsid w:val="00870F5D"/>
    <w:rsid w:val="0087115F"/>
    <w:rsid w:val="0087148E"/>
    <w:rsid w:val="00871EBC"/>
    <w:rsid w:val="00873011"/>
    <w:rsid w:val="00873795"/>
    <w:rsid w:val="0087422E"/>
    <w:rsid w:val="00874769"/>
    <w:rsid w:val="00876177"/>
    <w:rsid w:val="0087617B"/>
    <w:rsid w:val="0087633F"/>
    <w:rsid w:val="00876D13"/>
    <w:rsid w:val="00876E30"/>
    <w:rsid w:val="0087714C"/>
    <w:rsid w:val="0087742A"/>
    <w:rsid w:val="00877977"/>
    <w:rsid w:val="008808C7"/>
    <w:rsid w:val="00880923"/>
    <w:rsid w:val="00881C4F"/>
    <w:rsid w:val="00882063"/>
    <w:rsid w:val="008826A8"/>
    <w:rsid w:val="00883E5C"/>
    <w:rsid w:val="00883F88"/>
    <w:rsid w:val="00884019"/>
    <w:rsid w:val="008844AC"/>
    <w:rsid w:val="00885875"/>
    <w:rsid w:val="00885883"/>
    <w:rsid w:val="008869E7"/>
    <w:rsid w:val="00886FEA"/>
    <w:rsid w:val="00887455"/>
    <w:rsid w:val="0088772E"/>
    <w:rsid w:val="00890875"/>
    <w:rsid w:val="00890BB2"/>
    <w:rsid w:val="00891D83"/>
    <w:rsid w:val="008928A7"/>
    <w:rsid w:val="00892E66"/>
    <w:rsid w:val="00892F69"/>
    <w:rsid w:val="00893B82"/>
    <w:rsid w:val="008949AB"/>
    <w:rsid w:val="008951A2"/>
    <w:rsid w:val="008959CD"/>
    <w:rsid w:val="00895CAB"/>
    <w:rsid w:val="00897214"/>
    <w:rsid w:val="008A03E8"/>
    <w:rsid w:val="008A05C8"/>
    <w:rsid w:val="008A07CF"/>
    <w:rsid w:val="008A0C6D"/>
    <w:rsid w:val="008A14CF"/>
    <w:rsid w:val="008A2432"/>
    <w:rsid w:val="008A32CD"/>
    <w:rsid w:val="008A3396"/>
    <w:rsid w:val="008A496F"/>
    <w:rsid w:val="008A4E91"/>
    <w:rsid w:val="008A5838"/>
    <w:rsid w:val="008A6230"/>
    <w:rsid w:val="008A70DA"/>
    <w:rsid w:val="008A7322"/>
    <w:rsid w:val="008A74D5"/>
    <w:rsid w:val="008A7F6A"/>
    <w:rsid w:val="008B0E07"/>
    <w:rsid w:val="008B463A"/>
    <w:rsid w:val="008B4D49"/>
    <w:rsid w:val="008B5B6C"/>
    <w:rsid w:val="008B695B"/>
    <w:rsid w:val="008B74C0"/>
    <w:rsid w:val="008B7729"/>
    <w:rsid w:val="008B7C36"/>
    <w:rsid w:val="008B7F40"/>
    <w:rsid w:val="008C0043"/>
    <w:rsid w:val="008C05D8"/>
    <w:rsid w:val="008C09F5"/>
    <w:rsid w:val="008C0C07"/>
    <w:rsid w:val="008C1E21"/>
    <w:rsid w:val="008C1FF1"/>
    <w:rsid w:val="008C2103"/>
    <w:rsid w:val="008C23A9"/>
    <w:rsid w:val="008C25BE"/>
    <w:rsid w:val="008C2B02"/>
    <w:rsid w:val="008C2B68"/>
    <w:rsid w:val="008C34C3"/>
    <w:rsid w:val="008C35A5"/>
    <w:rsid w:val="008C404B"/>
    <w:rsid w:val="008C4701"/>
    <w:rsid w:val="008C555C"/>
    <w:rsid w:val="008C55D5"/>
    <w:rsid w:val="008C6340"/>
    <w:rsid w:val="008C6B0D"/>
    <w:rsid w:val="008C74F9"/>
    <w:rsid w:val="008C7A29"/>
    <w:rsid w:val="008D0368"/>
    <w:rsid w:val="008D0D07"/>
    <w:rsid w:val="008D160D"/>
    <w:rsid w:val="008D17BB"/>
    <w:rsid w:val="008D1990"/>
    <w:rsid w:val="008D1AF0"/>
    <w:rsid w:val="008D23F4"/>
    <w:rsid w:val="008D29AD"/>
    <w:rsid w:val="008D2EE4"/>
    <w:rsid w:val="008D3CDC"/>
    <w:rsid w:val="008D3EEA"/>
    <w:rsid w:val="008D4640"/>
    <w:rsid w:val="008D51F2"/>
    <w:rsid w:val="008D5572"/>
    <w:rsid w:val="008D5D06"/>
    <w:rsid w:val="008D5DD7"/>
    <w:rsid w:val="008D5FEC"/>
    <w:rsid w:val="008D6278"/>
    <w:rsid w:val="008D6B93"/>
    <w:rsid w:val="008D743F"/>
    <w:rsid w:val="008D797F"/>
    <w:rsid w:val="008E0FAE"/>
    <w:rsid w:val="008E14CC"/>
    <w:rsid w:val="008E197B"/>
    <w:rsid w:val="008E2924"/>
    <w:rsid w:val="008E49ED"/>
    <w:rsid w:val="008E4CE6"/>
    <w:rsid w:val="008E55D3"/>
    <w:rsid w:val="008E5C8F"/>
    <w:rsid w:val="008E7140"/>
    <w:rsid w:val="008E715C"/>
    <w:rsid w:val="008F030E"/>
    <w:rsid w:val="008F19A1"/>
    <w:rsid w:val="008F1E0B"/>
    <w:rsid w:val="008F1FF3"/>
    <w:rsid w:val="008F20AB"/>
    <w:rsid w:val="008F213D"/>
    <w:rsid w:val="008F2374"/>
    <w:rsid w:val="008F2859"/>
    <w:rsid w:val="008F2ECD"/>
    <w:rsid w:val="008F3268"/>
    <w:rsid w:val="008F3712"/>
    <w:rsid w:val="008F43FD"/>
    <w:rsid w:val="008F4DB9"/>
    <w:rsid w:val="008F4EAE"/>
    <w:rsid w:val="008F54CA"/>
    <w:rsid w:val="008F64A6"/>
    <w:rsid w:val="008F6C59"/>
    <w:rsid w:val="008F6C63"/>
    <w:rsid w:val="008F6E54"/>
    <w:rsid w:val="00901A77"/>
    <w:rsid w:val="00902787"/>
    <w:rsid w:val="00902A71"/>
    <w:rsid w:val="00902D4D"/>
    <w:rsid w:val="0090376D"/>
    <w:rsid w:val="00904481"/>
    <w:rsid w:val="009045A3"/>
    <w:rsid w:val="009049F5"/>
    <w:rsid w:val="009051E7"/>
    <w:rsid w:val="009052FD"/>
    <w:rsid w:val="00905508"/>
    <w:rsid w:val="009059B3"/>
    <w:rsid w:val="00905A36"/>
    <w:rsid w:val="009060D4"/>
    <w:rsid w:val="009070E7"/>
    <w:rsid w:val="00907195"/>
    <w:rsid w:val="009076F2"/>
    <w:rsid w:val="009102D7"/>
    <w:rsid w:val="00910904"/>
    <w:rsid w:val="00911B3F"/>
    <w:rsid w:val="009121D3"/>
    <w:rsid w:val="00912FF2"/>
    <w:rsid w:val="0091393B"/>
    <w:rsid w:val="00913993"/>
    <w:rsid w:val="00914FF2"/>
    <w:rsid w:val="009155F7"/>
    <w:rsid w:val="009159B4"/>
    <w:rsid w:val="00915C5B"/>
    <w:rsid w:val="0091685C"/>
    <w:rsid w:val="009169B7"/>
    <w:rsid w:val="00916B43"/>
    <w:rsid w:val="00916FD9"/>
    <w:rsid w:val="009171C9"/>
    <w:rsid w:val="009174D6"/>
    <w:rsid w:val="009202D8"/>
    <w:rsid w:val="00920B74"/>
    <w:rsid w:val="00920CD9"/>
    <w:rsid w:val="00921124"/>
    <w:rsid w:val="00921264"/>
    <w:rsid w:val="0092135A"/>
    <w:rsid w:val="0092143B"/>
    <w:rsid w:val="00921DC2"/>
    <w:rsid w:val="00921FF4"/>
    <w:rsid w:val="009223BC"/>
    <w:rsid w:val="00922DC6"/>
    <w:rsid w:val="009237A6"/>
    <w:rsid w:val="009237E2"/>
    <w:rsid w:val="009238A7"/>
    <w:rsid w:val="00923AAB"/>
    <w:rsid w:val="00923E04"/>
    <w:rsid w:val="00924826"/>
    <w:rsid w:val="0092540C"/>
    <w:rsid w:val="00925697"/>
    <w:rsid w:val="00925D02"/>
    <w:rsid w:val="00926055"/>
    <w:rsid w:val="00926A72"/>
    <w:rsid w:val="00927A1F"/>
    <w:rsid w:val="00930022"/>
    <w:rsid w:val="009311E7"/>
    <w:rsid w:val="00932457"/>
    <w:rsid w:val="00932DEE"/>
    <w:rsid w:val="00932E4B"/>
    <w:rsid w:val="00934A13"/>
    <w:rsid w:val="00935315"/>
    <w:rsid w:val="00935695"/>
    <w:rsid w:val="0093699F"/>
    <w:rsid w:val="0093735B"/>
    <w:rsid w:val="00937470"/>
    <w:rsid w:val="0093795D"/>
    <w:rsid w:val="00941653"/>
    <w:rsid w:val="00941867"/>
    <w:rsid w:val="009435DA"/>
    <w:rsid w:val="00943863"/>
    <w:rsid w:val="00943C31"/>
    <w:rsid w:val="0094443B"/>
    <w:rsid w:val="009454E9"/>
    <w:rsid w:val="00946B65"/>
    <w:rsid w:val="009475B6"/>
    <w:rsid w:val="0095076D"/>
    <w:rsid w:val="009527A0"/>
    <w:rsid w:val="00952827"/>
    <w:rsid w:val="00952A49"/>
    <w:rsid w:val="0095351D"/>
    <w:rsid w:val="00953F98"/>
    <w:rsid w:val="009543DD"/>
    <w:rsid w:val="009545B0"/>
    <w:rsid w:val="00954855"/>
    <w:rsid w:val="0095600D"/>
    <w:rsid w:val="0095671F"/>
    <w:rsid w:val="00957273"/>
    <w:rsid w:val="0095739E"/>
    <w:rsid w:val="0095777C"/>
    <w:rsid w:val="00957E59"/>
    <w:rsid w:val="009603CC"/>
    <w:rsid w:val="009604F3"/>
    <w:rsid w:val="00960BDF"/>
    <w:rsid w:val="00961059"/>
    <w:rsid w:val="00961959"/>
    <w:rsid w:val="00961F17"/>
    <w:rsid w:val="00962566"/>
    <w:rsid w:val="00963286"/>
    <w:rsid w:val="009637A4"/>
    <w:rsid w:val="00963A1E"/>
    <w:rsid w:val="0096433D"/>
    <w:rsid w:val="0096544C"/>
    <w:rsid w:val="00965500"/>
    <w:rsid w:val="00965A63"/>
    <w:rsid w:val="00965C7E"/>
    <w:rsid w:val="00966580"/>
    <w:rsid w:val="009668B3"/>
    <w:rsid w:val="00966BF4"/>
    <w:rsid w:val="0096725C"/>
    <w:rsid w:val="009702C8"/>
    <w:rsid w:val="00970996"/>
    <w:rsid w:val="00971033"/>
    <w:rsid w:val="00971265"/>
    <w:rsid w:val="00971304"/>
    <w:rsid w:val="00972A73"/>
    <w:rsid w:val="00973103"/>
    <w:rsid w:val="00973C6F"/>
    <w:rsid w:val="0097401B"/>
    <w:rsid w:val="00974564"/>
    <w:rsid w:val="00976BB6"/>
    <w:rsid w:val="00976EF5"/>
    <w:rsid w:val="0098076F"/>
    <w:rsid w:val="00981DC7"/>
    <w:rsid w:val="00981FB1"/>
    <w:rsid w:val="00981FEF"/>
    <w:rsid w:val="00982A66"/>
    <w:rsid w:val="00982C0A"/>
    <w:rsid w:val="00982D0E"/>
    <w:rsid w:val="00982E56"/>
    <w:rsid w:val="00983F97"/>
    <w:rsid w:val="0098458A"/>
    <w:rsid w:val="009848A4"/>
    <w:rsid w:val="009858CC"/>
    <w:rsid w:val="00985ED2"/>
    <w:rsid w:val="0098622C"/>
    <w:rsid w:val="009864C6"/>
    <w:rsid w:val="00986605"/>
    <w:rsid w:val="00986D8A"/>
    <w:rsid w:val="00987B97"/>
    <w:rsid w:val="0099092A"/>
    <w:rsid w:val="00990A36"/>
    <w:rsid w:val="00991A70"/>
    <w:rsid w:val="00991E11"/>
    <w:rsid w:val="00992982"/>
    <w:rsid w:val="00993265"/>
    <w:rsid w:val="00993A27"/>
    <w:rsid w:val="00993CE8"/>
    <w:rsid w:val="00994718"/>
    <w:rsid w:val="00995068"/>
    <w:rsid w:val="00996B36"/>
    <w:rsid w:val="009974FD"/>
    <w:rsid w:val="009A0070"/>
    <w:rsid w:val="009A0184"/>
    <w:rsid w:val="009A03BE"/>
    <w:rsid w:val="009A058F"/>
    <w:rsid w:val="009A0B99"/>
    <w:rsid w:val="009A1E20"/>
    <w:rsid w:val="009A219C"/>
    <w:rsid w:val="009A2260"/>
    <w:rsid w:val="009A2644"/>
    <w:rsid w:val="009A2984"/>
    <w:rsid w:val="009A323D"/>
    <w:rsid w:val="009A4DF4"/>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3139"/>
    <w:rsid w:val="009B3542"/>
    <w:rsid w:val="009B4DA4"/>
    <w:rsid w:val="009B5401"/>
    <w:rsid w:val="009B5801"/>
    <w:rsid w:val="009B5BA0"/>
    <w:rsid w:val="009B5D3D"/>
    <w:rsid w:val="009B6002"/>
    <w:rsid w:val="009B6685"/>
    <w:rsid w:val="009B73E6"/>
    <w:rsid w:val="009B7951"/>
    <w:rsid w:val="009B7FE7"/>
    <w:rsid w:val="009C0579"/>
    <w:rsid w:val="009C05F4"/>
    <w:rsid w:val="009C0964"/>
    <w:rsid w:val="009C098F"/>
    <w:rsid w:val="009C0EFD"/>
    <w:rsid w:val="009C0FBB"/>
    <w:rsid w:val="009C0FD8"/>
    <w:rsid w:val="009C10A0"/>
    <w:rsid w:val="009C2C7A"/>
    <w:rsid w:val="009C36AB"/>
    <w:rsid w:val="009C37C0"/>
    <w:rsid w:val="009C4569"/>
    <w:rsid w:val="009C46D9"/>
    <w:rsid w:val="009C47DD"/>
    <w:rsid w:val="009C55D9"/>
    <w:rsid w:val="009C6563"/>
    <w:rsid w:val="009C741F"/>
    <w:rsid w:val="009C7431"/>
    <w:rsid w:val="009C7EC0"/>
    <w:rsid w:val="009D067B"/>
    <w:rsid w:val="009D083C"/>
    <w:rsid w:val="009D1286"/>
    <w:rsid w:val="009D1544"/>
    <w:rsid w:val="009D2CA7"/>
    <w:rsid w:val="009D3A8A"/>
    <w:rsid w:val="009D43C1"/>
    <w:rsid w:val="009D49EC"/>
    <w:rsid w:val="009D4E1E"/>
    <w:rsid w:val="009D4EB6"/>
    <w:rsid w:val="009D4EEF"/>
    <w:rsid w:val="009D5ABC"/>
    <w:rsid w:val="009D6525"/>
    <w:rsid w:val="009D716E"/>
    <w:rsid w:val="009E0182"/>
    <w:rsid w:val="009E088C"/>
    <w:rsid w:val="009E0899"/>
    <w:rsid w:val="009E0952"/>
    <w:rsid w:val="009E150C"/>
    <w:rsid w:val="009E18A8"/>
    <w:rsid w:val="009E2851"/>
    <w:rsid w:val="009E2F61"/>
    <w:rsid w:val="009E30F6"/>
    <w:rsid w:val="009E361A"/>
    <w:rsid w:val="009E3EBE"/>
    <w:rsid w:val="009E4BDD"/>
    <w:rsid w:val="009E51B8"/>
    <w:rsid w:val="009E53AE"/>
    <w:rsid w:val="009E603B"/>
    <w:rsid w:val="009E6FD9"/>
    <w:rsid w:val="009E70E9"/>
    <w:rsid w:val="009F0BD6"/>
    <w:rsid w:val="009F166C"/>
    <w:rsid w:val="009F17FF"/>
    <w:rsid w:val="009F1825"/>
    <w:rsid w:val="009F1922"/>
    <w:rsid w:val="009F3153"/>
    <w:rsid w:val="009F34AF"/>
    <w:rsid w:val="009F4495"/>
    <w:rsid w:val="009F456B"/>
    <w:rsid w:val="009F471C"/>
    <w:rsid w:val="009F51D8"/>
    <w:rsid w:val="009F5484"/>
    <w:rsid w:val="009F6B8D"/>
    <w:rsid w:val="009F6E6B"/>
    <w:rsid w:val="009F73F2"/>
    <w:rsid w:val="00A0062F"/>
    <w:rsid w:val="00A00D0E"/>
    <w:rsid w:val="00A01435"/>
    <w:rsid w:val="00A014E6"/>
    <w:rsid w:val="00A021C5"/>
    <w:rsid w:val="00A0318A"/>
    <w:rsid w:val="00A03792"/>
    <w:rsid w:val="00A037BC"/>
    <w:rsid w:val="00A039A3"/>
    <w:rsid w:val="00A04C9D"/>
    <w:rsid w:val="00A05504"/>
    <w:rsid w:val="00A06D14"/>
    <w:rsid w:val="00A07082"/>
    <w:rsid w:val="00A1012D"/>
    <w:rsid w:val="00A121BC"/>
    <w:rsid w:val="00A132C2"/>
    <w:rsid w:val="00A133CE"/>
    <w:rsid w:val="00A1398E"/>
    <w:rsid w:val="00A13F4A"/>
    <w:rsid w:val="00A14080"/>
    <w:rsid w:val="00A14A52"/>
    <w:rsid w:val="00A15623"/>
    <w:rsid w:val="00A15C08"/>
    <w:rsid w:val="00A15E26"/>
    <w:rsid w:val="00A16122"/>
    <w:rsid w:val="00A1647A"/>
    <w:rsid w:val="00A20196"/>
    <w:rsid w:val="00A20FFD"/>
    <w:rsid w:val="00A210C4"/>
    <w:rsid w:val="00A2134D"/>
    <w:rsid w:val="00A2199E"/>
    <w:rsid w:val="00A21ECC"/>
    <w:rsid w:val="00A22103"/>
    <w:rsid w:val="00A22266"/>
    <w:rsid w:val="00A22DAD"/>
    <w:rsid w:val="00A24A17"/>
    <w:rsid w:val="00A251C6"/>
    <w:rsid w:val="00A25675"/>
    <w:rsid w:val="00A25A69"/>
    <w:rsid w:val="00A25AC4"/>
    <w:rsid w:val="00A2753B"/>
    <w:rsid w:val="00A2765D"/>
    <w:rsid w:val="00A305C7"/>
    <w:rsid w:val="00A30905"/>
    <w:rsid w:val="00A314A2"/>
    <w:rsid w:val="00A31888"/>
    <w:rsid w:val="00A31F8D"/>
    <w:rsid w:val="00A32443"/>
    <w:rsid w:val="00A329CD"/>
    <w:rsid w:val="00A329E6"/>
    <w:rsid w:val="00A32C7D"/>
    <w:rsid w:val="00A33878"/>
    <w:rsid w:val="00A33B62"/>
    <w:rsid w:val="00A33BF1"/>
    <w:rsid w:val="00A33F29"/>
    <w:rsid w:val="00A3419E"/>
    <w:rsid w:val="00A34F7A"/>
    <w:rsid w:val="00A35A85"/>
    <w:rsid w:val="00A36753"/>
    <w:rsid w:val="00A36FAB"/>
    <w:rsid w:val="00A37214"/>
    <w:rsid w:val="00A375A2"/>
    <w:rsid w:val="00A40277"/>
    <w:rsid w:val="00A409A4"/>
    <w:rsid w:val="00A40E27"/>
    <w:rsid w:val="00A40EE2"/>
    <w:rsid w:val="00A418B3"/>
    <w:rsid w:val="00A41B6F"/>
    <w:rsid w:val="00A435D3"/>
    <w:rsid w:val="00A436CB"/>
    <w:rsid w:val="00A4398B"/>
    <w:rsid w:val="00A439F6"/>
    <w:rsid w:val="00A45B3C"/>
    <w:rsid w:val="00A4612E"/>
    <w:rsid w:val="00A4637C"/>
    <w:rsid w:val="00A46E01"/>
    <w:rsid w:val="00A47B4A"/>
    <w:rsid w:val="00A47E82"/>
    <w:rsid w:val="00A507AB"/>
    <w:rsid w:val="00A507EB"/>
    <w:rsid w:val="00A518B4"/>
    <w:rsid w:val="00A51E69"/>
    <w:rsid w:val="00A51FEB"/>
    <w:rsid w:val="00A535D2"/>
    <w:rsid w:val="00A53609"/>
    <w:rsid w:val="00A54A46"/>
    <w:rsid w:val="00A54EBD"/>
    <w:rsid w:val="00A550AF"/>
    <w:rsid w:val="00A56227"/>
    <w:rsid w:val="00A56971"/>
    <w:rsid w:val="00A56EFC"/>
    <w:rsid w:val="00A60166"/>
    <w:rsid w:val="00A602CA"/>
    <w:rsid w:val="00A60CBF"/>
    <w:rsid w:val="00A60F99"/>
    <w:rsid w:val="00A614DD"/>
    <w:rsid w:val="00A61F93"/>
    <w:rsid w:val="00A62214"/>
    <w:rsid w:val="00A62634"/>
    <w:rsid w:val="00A63D5D"/>
    <w:rsid w:val="00A6469F"/>
    <w:rsid w:val="00A64B8D"/>
    <w:rsid w:val="00A65CD7"/>
    <w:rsid w:val="00A66235"/>
    <w:rsid w:val="00A670CA"/>
    <w:rsid w:val="00A6759C"/>
    <w:rsid w:val="00A67865"/>
    <w:rsid w:val="00A67BEB"/>
    <w:rsid w:val="00A70042"/>
    <w:rsid w:val="00A70C31"/>
    <w:rsid w:val="00A713F2"/>
    <w:rsid w:val="00A7192E"/>
    <w:rsid w:val="00A71941"/>
    <w:rsid w:val="00A71F01"/>
    <w:rsid w:val="00A71FB9"/>
    <w:rsid w:val="00A723F9"/>
    <w:rsid w:val="00A7256C"/>
    <w:rsid w:val="00A731C1"/>
    <w:rsid w:val="00A73368"/>
    <w:rsid w:val="00A733A2"/>
    <w:rsid w:val="00A737CD"/>
    <w:rsid w:val="00A73C7A"/>
    <w:rsid w:val="00A74515"/>
    <w:rsid w:val="00A7536E"/>
    <w:rsid w:val="00A7567A"/>
    <w:rsid w:val="00A75A6B"/>
    <w:rsid w:val="00A7697D"/>
    <w:rsid w:val="00A77DF9"/>
    <w:rsid w:val="00A8123E"/>
    <w:rsid w:val="00A81D4B"/>
    <w:rsid w:val="00A8354B"/>
    <w:rsid w:val="00A83C1E"/>
    <w:rsid w:val="00A83D7F"/>
    <w:rsid w:val="00A83FBA"/>
    <w:rsid w:val="00A849D6"/>
    <w:rsid w:val="00A856F1"/>
    <w:rsid w:val="00A8587C"/>
    <w:rsid w:val="00A859ED"/>
    <w:rsid w:val="00A85B35"/>
    <w:rsid w:val="00A85DF5"/>
    <w:rsid w:val="00A85E40"/>
    <w:rsid w:val="00A85EDE"/>
    <w:rsid w:val="00A90752"/>
    <w:rsid w:val="00A91E95"/>
    <w:rsid w:val="00A92781"/>
    <w:rsid w:val="00A92EB5"/>
    <w:rsid w:val="00A94546"/>
    <w:rsid w:val="00A949A7"/>
    <w:rsid w:val="00A953B2"/>
    <w:rsid w:val="00A9580E"/>
    <w:rsid w:val="00A95B9C"/>
    <w:rsid w:val="00A96359"/>
    <w:rsid w:val="00A966FB"/>
    <w:rsid w:val="00A96C86"/>
    <w:rsid w:val="00A96C95"/>
    <w:rsid w:val="00A96EA3"/>
    <w:rsid w:val="00A97003"/>
    <w:rsid w:val="00A972AE"/>
    <w:rsid w:val="00A97366"/>
    <w:rsid w:val="00A975E1"/>
    <w:rsid w:val="00A97A4E"/>
    <w:rsid w:val="00A97DC1"/>
    <w:rsid w:val="00AA089B"/>
    <w:rsid w:val="00AA0CC8"/>
    <w:rsid w:val="00AA0E08"/>
    <w:rsid w:val="00AA0E5E"/>
    <w:rsid w:val="00AA23E2"/>
    <w:rsid w:val="00AA2483"/>
    <w:rsid w:val="00AA24BD"/>
    <w:rsid w:val="00AA2FC0"/>
    <w:rsid w:val="00AA319F"/>
    <w:rsid w:val="00AA3872"/>
    <w:rsid w:val="00AA3EF6"/>
    <w:rsid w:val="00AA4DCE"/>
    <w:rsid w:val="00AB110C"/>
    <w:rsid w:val="00AB265A"/>
    <w:rsid w:val="00AB28B5"/>
    <w:rsid w:val="00AB2B6E"/>
    <w:rsid w:val="00AB3C59"/>
    <w:rsid w:val="00AB572A"/>
    <w:rsid w:val="00AB5868"/>
    <w:rsid w:val="00AB5949"/>
    <w:rsid w:val="00AB66A3"/>
    <w:rsid w:val="00AB765A"/>
    <w:rsid w:val="00AB794B"/>
    <w:rsid w:val="00AC018C"/>
    <w:rsid w:val="00AC1315"/>
    <w:rsid w:val="00AC1DFC"/>
    <w:rsid w:val="00AC244F"/>
    <w:rsid w:val="00AC2767"/>
    <w:rsid w:val="00AC2985"/>
    <w:rsid w:val="00AC29EF"/>
    <w:rsid w:val="00AC2C9F"/>
    <w:rsid w:val="00AC2F73"/>
    <w:rsid w:val="00AC320A"/>
    <w:rsid w:val="00AC42DA"/>
    <w:rsid w:val="00AC4E32"/>
    <w:rsid w:val="00AC4E9D"/>
    <w:rsid w:val="00AC51E1"/>
    <w:rsid w:val="00AC5637"/>
    <w:rsid w:val="00AC5B42"/>
    <w:rsid w:val="00AC605F"/>
    <w:rsid w:val="00AC65F9"/>
    <w:rsid w:val="00AC703A"/>
    <w:rsid w:val="00AC7630"/>
    <w:rsid w:val="00AC7AAE"/>
    <w:rsid w:val="00AC7BBE"/>
    <w:rsid w:val="00AD01CA"/>
    <w:rsid w:val="00AD026F"/>
    <w:rsid w:val="00AD091D"/>
    <w:rsid w:val="00AD0E50"/>
    <w:rsid w:val="00AD17C1"/>
    <w:rsid w:val="00AD1F8B"/>
    <w:rsid w:val="00AD2214"/>
    <w:rsid w:val="00AD4437"/>
    <w:rsid w:val="00AD47BF"/>
    <w:rsid w:val="00AD5195"/>
    <w:rsid w:val="00AD5287"/>
    <w:rsid w:val="00AD6410"/>
    <w:rsid w:val="00AD6FFB"/>
    <w:rsid w:val="00AD77BF"/>
    <w:rsid w:val="00AE04DF"/>
    <w:rsid w:val="00AE1132"/>
    <w:rsid w:val="00AE156D"/>
    <w:rsid w:val="00AE163D"/>
    <w:rsid w:val="00AE277F"/>
    <w:rsid w:val="00AE32B6"/>
    <w:rsid w:val="00AE339E"/>
    <w:rsid w:val="00AE3A66"/>
    <w:rsid w:val="00AE3B98"/>
    <w:rsid w:val="00AE415E"/>
    <w:rsid w:val="00AE4A07"/>
    <w:rsid w:val="00AE5786"/>
    <w:rsid w:val="00AE595A"/>
    <w:rsid w:val="00AE5BE1"/>
    <w:rsid w:val="00AE7116"/>
    <w:rsid w:val="00AE77FD"/>
    <w:rsid w:val="00AE78B2"/>
    <w:rsid w:val="00AE7A6E"/>
    <w:rsid w:val="00AE7C0E"/>
    <w:rsid w:val="00AF11CD"/>
    <w:rsid w:val="00AF25EE"/>
    <w:rsid w:val="00AF2696"/>
    <w:rsid w:val="00AF2753"/>
    <w:rsid w:val="00AF3684"/>
    <w:rsid w:val="00AF37C8"/>
    <w:rsid w:val="00AF3E55"/>
    <w:rsid w:val="00AF4255"/>
    <w:rsid w:val="00AF442F"/>
    <w:rsid w:val="00AF57C2"/>
    <w:rsid w:val="00AF5D03"/>
    <w:rsid w:val="00AF60DB"/>
    <w:rsid w:val="00AF671E"/>
    <w:rsid w:val="00B004CE"/>
    <w:rsid w:val="00B018A4"/>
    <w:rsid w:val="00B01935"/>
    <w:rsid w:val="00B02048"/>
    <w:rsid w:val="00B02163"/>
    <w:rsid w:val="00B03437"/>
    <w:rsid w:val="00B039E2"/>
    <w:rsid w:val="00B0409C"/>
    <w:rsid w:val="00B040C4"/>
    <w:rsid w:val="00B04ABE"/>
    <w:rsid w:val="00B050D5"/>
    <w:rsid w:val="00B06BEF"/>
    <w:rsid w:val="00B06C6B"/>
    <w:rsid w:val="00B07CF3"/>
    <w:rsid w:val="00B07D67"/>
    <w:rsid w:val="00B10E38"/>
    <w:rsid w:val="00B11B9F"/>
    <w:rsid w:val="00B122B1"/>
    <w:rsid w:val="00B12A74"/>
    <w:rsid w:val="00B13427"/>
    <w:rsid w:val="00B13762"/>
    <w:rsid w:val="00B13ACC"/>
    <w:rsid w:val="00B13EAE"/>
    <w:rsid w:val="00B14C8D"/>
    <w:rsid w:val="00B14F80"/>
    <w:rsid w:val="00B168D3"/>
    <w:rsid w:val="00B16E3B"/>
    <w:rsid w:val="00B16E66"/>
    <w:rsid w:val="00B175E1"/>
    <w:rsid w:val="00B177FD"/>
    <w:rsid w:val="00B1780B"/>
    <w:rsid w:val="00B20264"/>
    <w:rsid w:val="00B209C9"/>
    <w:rsid w:val="00B211F0"/>
    <w:rsid w:val="00B22163"/>
    <w:rsid w:val="00B225B9"/>
    <w:rsid w:val="00B22FC2"/>
    <w:rsid w:val="00B232DA"/>
    <w:rsid w:val="00B24241"/>
    <w:rsid w:val="00B245AD"/>
    <w:rsid w:val="00B25307"/>
    <w:rsid w:val="00B2611A"/>
    <w:rsid w:val="00B26C11"/>
    <w:rsid w:val="00B26F92"/>
    <w:rsid w:val="00B2707A"/>
    <w:rsid w:val="00B300FD"/>
    <w:rsid w:val="00B30CF7"/>
    <w:rsid w:val="00B30E1E"/>
    <w:rsid w:val="00B30F23"/>
    <w:rsid w:val="00B31E77"/>
    <w:rsid w:val="00B3266D"/>
    <w:rsid w:val="00B326ED"/>
    <w:rsid w:val="00B32709"/>
    <w:rsid w:val="00B342DE"/>
    <w:rsid w:val="00B3561D"/>
    <w:rsid w:val="00B35D44"/>
    <w:rsid w:val="00B35E6A"/>
    <w:rsid w:val="00B36912"/>
    <w:rsid w:val="00B36E53"/>
    <w:rsid w:val="00B36E6E"/>
    <w:rsid w:val="00B372BD"/>
    <w:rsid w:val="00B3758D"/>
    <w:rsid w:val="00B37EED"/>
    <w:rsid w:val="00B40547"/>
    <w:rsid w:val="00B4102C"/>
    <w:rsid w:val="00B4185A"/>
    <w:rsid w:val="00B425A7"/>
    <w:rsid w:val="00B428A1"/>
    <w:rsid w:val="00B42A1B"/>
    <w:rsid w:val="00B43789"/>
    <w:rsid w:val="00B43ADD"/>
    <w:rsid w:val="00B4432D"/>
    <w:rsid w:val="00B44478"/>
    <w:rsid w:val="00B44AEF"/>
    <w:rsid w:val="00B44C08"/>
    <w:rsid w:val="00B45DDA"/>
    <w:rsid w:val="00B46B2C"/>
    <w:rsid w:val="00B46BB6"/>
    <w:rsid w:val="00B47591"/>
    <w:rsid w:val="00B50C50"/>
    <w:rsid w:val="00B50D33"/>
    <w:rsid w:val="00B50F81"/>
    <w:rsid w:val="00B51D6E"/>
    <w:rsid w:val="00B522C5"/>
    <w:rsid w:val="00B52542"/>
    <w:rsid w:val="00B528D3"/>
    <w:rsid w:val="00B52C1C"/>
    <w:rsid w:val="00B52E92"/>
    <w:rsid w:val="00B535A8"/>
    <w:rsid w:val="00B535DB"/>
    <w:rsid w:val="00B536BC"/>
    <w:rsid w:val="00B53BD2"/>
    <w:rsid w:val="00B53BF0"/>
    <w:rsid w:val="00B53C27"/>
    <w:rsid w:val="00B53E69"/>
    <w:rsid w:val="00B54465"/>
    <w:rsid w:val="00B5561B"/>
    <w:rsid w:val="00B55C44"/>
    <w:rsid w:val="00B55FB0"/>
    <w:rsid w:val="00B56E73"/>
    <w:rsid w:val="00B60BB1"/>
    <w:rsid w:val="00B61251"/>
    <w:rsid w:val="00B615B8"/>
    <w:rsid w:val="00B61FC5"/>
    <w:rsid w:val="00B62263"/>
    <w:rsid w:val="00B62C21"/>
    <w:rsid w:val="00B62F4F"/>
    <w:rsid w:val="00B63E65"/>
    <w:rsid w:val="00B63FCE"/>
    <w:rsid w:val="00B6417D"/>
    <w:rsid w:val="00B648C6"/>
    <w:rsid w:val="00B64B15"/>
    <w:rsid w:val="00B659DB"/>
    <w:rsid w:val="00B65CF6"/>
    <w:rsid w:val="00B66B45"/>
    <w:rsid w:val="00B6795B"/>
    <w:rsid w:val="00B67FAB"/>
    <w:rsid w:val="00B70EB4"/>
    <w:rsid w:val="00B71B11"/>
    <w:rsid w:val="00B71EA3"/>
    <w:rsid w:val="00B72232"/>
    <w:rsid w:val="00B730D0"/>
    <w:rsid w:val="00B738AA"/>
    <w:rsid w:val="00B738CB"/>
    <w:rsid w:val="00B74103"/>
    <w:rsid w:val="00B74273"/>
    <w:rsid w:val="00B74D01"/>
    <w:rsid w:val="00B750B0"/>
    <w:rsid w:val="00B75E33"/>
    <w:rsid w:val="00B761C8"/>
    <w:rsid w:val="00B76AF7"/>
    <w:rsid w:val="00B76B13"/>
    <w:rsid w:val="00B76B95"/>
    <w:rsid w:val="00B76DAB"/>
    <w:rsid w:val="00B76EAA"/>
    <w:rsid w:val="00B76F85"/>
    <w:rsid w:val="00B77AA8"/>
    <w:rsid w:val="00B8044E"/>
    <w:rsid w:val="00B80778"/>
    <w:rsid w:val="00B80B09"/>
    <w:rsid w:val="00B80B3D"/>
    <w:rsid w:val="00B80FDF"/>
    <w:rsid w:val="00B81BF8"/>
    <w:rsid w:val="00B82506"/>
    <w:rsid w:val="00B82B32"/>
    <w:rsid w:val="00B83E72"/>
    <w:rsid w:val="00B844C8"/>
    <w:rsid w:val="00B85AD3"/>
    <w:rsid w:val="00B86466"/>
    <w:rsid w:val="00B86CD5"/>
    <w:rsid w:val="00B879E9"/>
    <w:rsid w:val="00B87C87"/>
    <w:rsid w:val="00B9090B"/>
    <w:rsid w:val="00B90F35"/>
    <w:rsid w:val="00B91231"/>
    <w:rsid w:val="00B9156D"/>
    <w:rsid w:val="00B93197"/>
    <w:rsid w:val="00B932DD"/>
    <w:rsid w:val="00B93BEA"/>
    <w:rsid w:val="00B94094"/>
    <w:rsid w:val="00B94736"/>
    <w:rsid w:val="00B94B29"/>
    <w:rsid w:val="00B9501C"/>
    <w:rsid w:val="00B957BB"/>
    <w:rsid w:val="00B95951"/>
    <w:rsid w:val="00B95D27"/>
    <w:rsid w:val="00B96590"/>
    <w:rsid w:val="00B967D5"/>
    <w:rsid w:val="00B96928"/>
    <w:rsid w:val="00B979D1"/>
    <w:rsid w:val="00B97C23"/>
    <w:rsid w:val="00BA15AD"/>
    <w:rsid w:val="00BA1B33"/>
    <w:rsid w:val="00BA2106"/>
    <w:rsid w:val="00BA2181"/>
    <w:rsid w:val="00BA2C81"/>
    <w:rsid w:val="00BA2E91"/>
    <w:rsid w:val="00BA2F92"/>
    <w:rsid w:val="00BA33FD"/>
    <w:rsid w:val="00BA37B7"/>
    <w:rsid w:val="00BA482C"/>
    <w:rsid w:val="00BA4C23"/>
    <w:rsid w:val="00BA5C9C"/>
    <w:rsid w:val="00BA6514"/>
    <w:rsid w:val="00BA69A5"/>
    <w:rsid w:val="00BA6ADC"/>
    <w:rsid w:val="00BA7404"/>
    <w:rsid w:val="00BA760F"/>
    <w:rsid w:val="00BA7959"/>
    <w:rsid w:val="00BA7EA3"/>
    <w:rsid w:val="00BB11A7"/>
    <w:rsid w:val="00BB23A2"/>
    <w:rsid w:val="00BB2D2C"/>
    <w:rsid w:val="00BB30B0"/>
    <w:rsid w:val="00BB310F"/>
    <w:rsid w:val="00BB4F01"/>
    <w:rsid w:val="00BB51E3"/>
    <w:rsid w:val="00BB5DE2"/>
    <w:rsid w:val="00BB6590"/>
    <w:rsid w:val="00BB6BC6"/>
    <w:rsid w:val="00BB7989"/>
    <w:rsid w:val="00BC0ADD"/>
    <w:rsid w:val="00BC0C3E"/>
    <w:rsid w:val="00BC0EB8"/>
    <w:rsid w:val="00BC132A"/>
    <w:rsid w:val="00BC30AD"/>
    <w:rsid w:val="00BC3114"/>
    <w:rsid w:val="00BC4BBA"/>
    <w:rsid w:val="00BC5525"/>
    <w:rsid w:val="00BC5F40"/>
    <w:rsid w:val="00BC5F6C"/>
    <w:rsid w:val="00BC6062"/>
    <w:rsid w:val="00BD0BD1"/>
    <w:rsid w:val="00BD1AEB"/>
    <w:rsid w:val="00BD1C7A"/>
    <w:rsid w:val="00BD20AF"/>
    <w:rsid w:val="00BD268E"/>
    <w:rsid w:val="00BD3AF7"/>
    <w:rsid w:val="00BD6BB6"/>
    <w:rsid w:val="00BD7C0D"/>
    <w:rsid w:val="00BD7DF5"/>
    <w:rsid w:val="00BE06F3"/>
    <w:rsid w:val="00BE099A"/>
    <w:rsid w:val="00BE0A52"/>
    <w:rsid w:val="00BE0B30"/>
    <w:rsid w:val="00BE152C"/>
    <w:rsid w:val="00BE258A"/>
    <w:rsid w:val="00BE2924"/>
    <w:rsid w:val="00BE35E7"/>
    <w:rsid w:val="00BE3844"/>
    <w:rsid w:val="00BE46CF"/>
    <w:rsid w:val="00BE4911"/>
    <w:rsid w:val="00BE5B02"/>
    <w:rsid w:val="00BE5C00"/>
    <w:rsid w:val="00BE6027"/>
    <w:rsid w:val="00BE682F"/>
    <w:rsid w:val="00BF0FF0"/>
    <w:rsid w:val="00BF1460"/>
    <w:rsid w:val="00BF1730"/>
    <w:rsid w:val="00BF2FFF"/>
    <w:rsid w:val="00BF3295"/>
    <w:rsid w:val="00BF3467"/>
    <w:rsid w:val="00BF34BA"/>
    <w:rsid w:val="00BF3568"/>
    <w:rsid w:val="00BF4567"/>
    <w:rsid w:val="00BF45C4"/>
    <w:rsid w:val="00BF4C04"/>
    <w:rsid w:val="00BF4CBB"/>
    <w:rsid w:val="00BF4DA6"/>
    <w:rsid w:val="00BF5748"/>
    <w:rsid w:val="00BF6A6E"/>
    <w:rsid w:val="00BF765B"/>
    <w:rsid w:val="00C00A7D"/>
    <w:rsid w:val="00C01640"/>
    <w:rsid w:val="00C01AE7"/>
    <w:rsid w:val="00C02BAA"/>
    <w:rsid w:val="00C0336E"/>
    <w:rsid w:val="00C03867"/>
    <w:rsid w:val="00C05A14"/>
    <w:rsid w:val="00C06D45"/>
    <w:rsid w:val="00C06DF5"/>
    <w:rsid w:val="00C07699"/>
    <w:rsid w:val="00C07D26"/>
    <w:rsid w:val="00C1074E"/>
    <w:rsid w:val="00C10FC7"/>
    <w:rsid w:val="00C116CF"/>
    <w:rsid w:val="00C11EF8"/>
    <w:rsid w:val="00C11F80"/>
    <w:rsid w:val="00C12A70"/>
    <w:rsid w:val="00C12D73"/>
    <w:rsid w:val="00C13109"/>
    <w:rsid w:val="00C13A6D"/>
    <w:rsid w:val="00C13DDC"/>
    <w:rsid w:val="00C1656F"/>
    <w:rsid w:val="00C165E3"/>
    <w:rsid w:val="00C1666D"/>
    <w:rsid w:val="00C16DB3"/>
    <w:rsid w:val="00C1712C"/>
    <w:rsid w:val="00C17290"/>
    <w:rsid w:val="00C172DF"/>
    <w:rsid w:val="00C175A5"/>
    <w:rsid w:val="00C17E2B"/>
    <w:rsid w:val="00C20B4F"/>
    <w:rsid w:val="00C20EA8"/>
    <w:rsid w:val="00C21348"/>
    <w:rsid w:val="00C22134"/>
    <w:rsid w:val="00C22B54"/>
    <w:rsid w:val="00C22ED1"/>
    <w:rsid w:val="00C23055"/>
    <w:rsid w:val="00C23D3D"/>
    <w:rsid w:val="00C24664"/>
    <w:rsid w:val="00C25496"/>
    <w:rsid w:val="00C2608C"/>
    <w:rsid w:val="00C267D2"/>
    <w:rsid w:val="00C26F9C"/>
    <w:rsid w:val="00C2797E"/>
    <w:rsid w:val="00C27C4B"/>
    <w:rsid w:val="00C3152B"/>
    <w:rsid w:val="00C31AA4"/>
    <w:rsid w:val="00C31BF4"/>
    <w:rsid w:val="00C333D2"/>
    <w:rsid w:val="00C34339"/>
    <w:rsid w:val="00C361AD"/>
    <w:rsid w:val="00C36700"/>
    <w:rsid w:val="00C37051"/>
    <w:rsid w:val="00C37C6B"/>
    <w:rsid w:val="00C403A5"/>
    <w:rsid w:val="00C40DEB"/>
    <w:rsid w:val="00C415B1"/>
    <w:rsid w:val="00C41743"/>
    <w:rsid w:val="00C420FB"/>
    <w:rsid w:val="00C42D07"/>
    <w:rsid w:val="00C44812"/>
    <w:rsid w:val="00C448E1"/>
    <w:rsid w:val="00C44EEA"/>
    <w:rsid w:val="00C4597A"/>
    <w:rsid w:val="00C45C30"/>
    <w:rsid w:val="00C4652C"/>
    <w:rsid w:val="00C467CB"/>
    <w:rsid w:val="00C46C20"/>
    <w:rsid w:val="00C477B5"/>
    <w:rsid w:val="00C47A51"/>
    <w:rsid w:val="00C47E48"/>
    <w:rsid w:val="00C50866"/>
    <w:rsid w:val="00C50DD5"/>
    <w:rsid w:val="00C50DF9"/>
    <w:rsid w:val="00C510C2"/>
    <w:rsid w:val="00C5125E"/>
    <w:rsid w:val="00C5145C"/>
    <w:rsid w:val="00C51587"/>
    <w:rsid w:val="00C523E6"/>
    <w:rsid w:val="00C526CE"/>
    <w:rsid w:val="00C52A47"/>
    <w:rsid w:val="00C52BE8"/>
    <w:rsid w:val="00C53155"/>
    <w:rsid w:val="00C53235"/>
    <w:rsid w:val="00C53A70"/>
    <w:rsid w:val="00C53F74"/>
    <w:rsid w:val="00C54218"/>
    <w:rsid w:val="00C54399"/>
    <w:rsid w:val="00C56CE2"/>
    <w:rsid w:val="00C56EAF"/>
    <w:rsid w:val="00C571F1"/>
    <w:rsid w:val="00C5769C"/>
    <w:rsid w:val="00C60665"/>
    <w:rsid w:val="00C608C9"/>
    <w:rsid w:val="00C61068"/>
    <w:rsid w:val="00C613DB"/>
    <w:rsid w:val="00C622FD"/>
    <w:rsid w:val="00C63108"/>
    <w:rsid w:val="00C631B2"/>
    <w:rsid w:val="00C635F2"/>
    <w:rsid w:val="00C63E56"/>
    <w:rsid w:val="00C645D3"/>
    <w:rsid w:val="00C645E9"/>
    <w:rsid w:val="00C64BE6"/>
    <w:rsid w:val="00C65013"/>
    <w:rsid w:val="00C65201"/>
    <w:rsid w:val="00C6530A"/>
    <w:rsid w:val="00C66303"/>
    <w:rsid w:val="00C66479"/>
    <w:rsid w:val="00C666B6"/>
    <w:rsid w:val="00C66AFB"/>
    <w:rsid w:val="00C678E7"/>
    <w:rsid w:val="00C700E2"/>
    <w:rsid w:val="00C70C21"/>
    <w:rsid w:val="00C72341"/>
    <w:rsid w:val="00C723CD"/>
    <w:rsid w:val="00C72BFF"/>
    <w:rsid w:val="00C734C1"/>
    <w:rsid w:val="00C736FA"/>
    <w:rsid w:val="00C73707"/>
    <w:rsid w:val="00C738EC"/>
    <w:rsid w:val="00C73FE6"/>
    <w:rsid w:val="00C740F6"/>
    <w:rsid w:val="00C74753"/>
    <w:rsid w:val="00C748B6"/>
    <w:rsid w:val="00C74B11"/>
    <w:rsid w:val="00C75497"/>
    <w:rsid w:val="00C757DA"/>
    <w:rsid w:val="00C75E14"/>
    <w:rsid w:val="00C77AA3"/>
    <w:rsid w:val="00C77D2A"/>
    <w:rsid w:val="00C806EF"/>
    <w:rsid w:val="00C80B89"/>
    <w:rsid w:val="00C8128A"/>
    <w:rsid w:val="00C815F9"/>
    <w:rsid w:val="00C82274"/>
    <w:rsid w:val="00C82E66"/>
    <w:rsid w:val="00C8377B"/>
    <w:rsid w:val="00C837DF"/>
    <w:rsid w:val="00C8433D"/>
    <w:rsid w:val="00C844C8"/>
    <w:rsid w:val="00C84813"/>
    <w:rsid w:val="00C84D11"/>
    <w:rsid w:val="00C85641"/>
    <w:rsid w:val="00C85A23"/>
    <w:rsid w:val="00C85B3D"/>
    <w:rsid w:val="00C86A20"/>
    <w:rsid w:val="00C86BFB"/>
    <w:rsid w:val="00C871CF"/>
    <w:rsid w:val="00C87A7E"/>
    <w:rsid w:val="00C90B9E"/>
    <w:rsid w:val="00C90CD5"/>
    <w:rsid w:val="00C90D1E"/>
    <w:rsid w:val="00C917DB"/>
    <w:rsid w:val="00C91A2A"/>
    <w:rsid w:val="00C91E12"/>
    <w:rsid w:val="00C91E36"/>
    <w:rsid w:val="00C92383"/>
    <w:rsid w:val="00C924AC"/>
    <w:rsid w:val="00C92619"/>
    <w:rsid w:val="00C926E1"/>
    <w:rsid w:val="00C9301D"/>
    <w:rsid w:val="00C93856"/>
    <w:rsid w:val="00C93F98"/>
    <w:rsid w:val="00C95CFC"/>
    <w:rsid w:val="00C97B70"/>
    <w:rsid w:val="00CA0531"/>
    <w:rsid w:val="00CA0EA5"/>
    <w:rsid w:val="00CA1ACF"/>
    <w:rsid w:val="00CA1BB7"/>
    <w:rsid w:val="00CA2865"/>
    <w:rsid w:val="00CA2D8A"/>
    <w:rsid w:val="00CA38A9"/>
    <w:rsid w:val="00CA3C87"/>
    <w:rsid w:val="00CA3E80"/>
    <w:rsid w:val="00CA5014"/>
    <w:rsid w:val="00CA575E"/>
    <w:rsid w:val="00CA5B23"/>
    <w:rsid w:val="00CA5BC2"/>
    <w:rsid w:val="00CA660D"/>
    <w:rsid w:val="00CA666C"/>
    <w:rsid w:val="00CA74AF"/>
    <w:rsid w:val="00CA7910"/>
    <w:rsid w:val="00CB0F55"/>
    <w:rsid w:val="00CB0F5B"/>
    <w:rsid w:val="00CB158F"/>
    <w:rsid w:val="00CB1B4E"/>
    <w:rsid w:val="00CB1C48"/>
    <w:rsid w:val="00CB2010"/>
    <w:rsid w:val="00CB24AA"/>
    <w:rsid w:val="00CB33C5"/>
    <w:rsid w:val="00CB33C6"/>
    <w:rsid w:val="00CB3429"/>
    <w:rsid w:val="00CB3591"/>
    <w:rsid w:val="00CB405C"/>
    <w:rsid w:val="00CB40E9"/>
    <w:rsid w:val="00CB4650"/>
    <w:rsid w:val="00CB4903"/>
    <w:rsid w:val="00CB5219"/>
    <w:rsid w:val="00CB5291"/>
    <w:rsid w:val="00CB5864"/>
    <w:rsid w:val="00CB6116"/>
    <w:rsid w:val="00CB6312"/>
    <w:rsid w:val="00CB676D"/>
    <w:rsid w:val="00CB6CE5"/>
    <w:rsid w:val="00CB7494"/>
    <w:rsid w:val="00CB7662"/>
    <w:rsid w:val="00CB7DE1"/>
    <w:rsid w:val="00CC0822"/>
    <w:rsid w:val="00CC0AC7"/>
    <w:rsid w:val="00CC1CA6"/>
    <w:rsid w:val="00CC20B3"/>
    <w:rsid w:val="00CC2273"/>
    <w:rsid w:val="00CC25AF"/>
    <w:rsid w:val="00CC2D52"/>
    <w:rsid w:val="00CC35F8"/>
    <w:rsid w:val="00CC3AC1"/>
    <w:rsid w:val="00CC40C2"/>
    <w:rsid w:val="00CC4AC6"/>
    <w:rsid w:val="00CC4C90"/>
    <w:rsid w:val="00CC4D72"/>
    <w:rsid w:val="00CC5DD9"/>
    <w:rsid w:val="00CC5E29"/>
    <w:rsid w:val="00CC5E40"/>
    <w:rsid w:val="00CC656F"/>
    <w:rsid w:val="00CC6EDA"/>
    <w:rsid w:val="00CC7468"/>
    <w:rsid w:val="00CC7E54"/>
    <w:rsid w:val="00CC7F54"/>
    <w:rsid w:val="00CD0F03"/>
    <w:rsid w:val="00CD15E1"/>
    <w:rsid w:val="00CD2963"/>
    <w:rsid w:val="00CD2B10"/>
    <w:rsid w:val="00CD2B70"/>
    <w:rsid w:val="00CD3493"/>
    <w:rsid w:val="00CD3500"/>
    <w:rsid w:val="00CD3A65"/>
    <w:rsid w:val="00CD3EC6"/>
    <w:rsid w:val="00CD4D77"/>
    <w:rsid w:val="00CD655B"/>
    <w:rsid w:val="00CD7770"/>
    <w:rsid w:val="00CE0340"/>
    <w:rsid w:val="00CE0664"/>
    <w:rsid w:val="00CE1086"/>
    <w:rsid w:val="00CE173A"/>
    <w:rsid w:val="00CE1CF1"/>
    <w:rsid w:val="00CE1F54"/>
    <w:rsid w:val="00CE283F"/>
    <w:rsid w:val="00CE2994"/>
    <w:rsid w:val="00CE29FB"/>
    <w:rsid w:val="00CE2D72"/>
    <w:rsid w:val="00CE3831"/>
    <w:rsid w:val="00CE3B37"/>
    <w:rsid w:val="00CE563C"/>
    <w:rsid w:val="00CE6CEB"/>
    <w:rsid w:val="00CE6F56"/>
    <w:rsid w:val="00CE7250"/>
    <w:rsid w:val="00CE7802"/>
    <w:rsid w:val="00CE78DB"/>
    <w:rsid w:val="00CE7C01"/>
    <w:rsid w:val="00CF0248"/>
    <w:rsid w:val="00CF0275"/>
    <w:rsid w:val="00CF07F5"/>
    <w:rsid w:val="00CF33F8"/>
    <w:rsid w:val="00CF3DFF"/>
    <w:rsid w:val="00CF452F"/>
    <w:rsid w:val="00CF4C2B"/>
    <w:rsid w:val="00CF692B"/>
    <w:rsid w:val="00CF6F67"/>
    <w:rsid w:val="00CF7892"/>
    <w:rsid w:val="00D00089"/>
    <w:rsid w:val="00D00326"/>
    <w:rsid w:val="00D00446"/>
    <w:rsid w:val="00D00794"/>
    <w:rsid w:val="00D00B7D"/>
    <w:rsid w:val="00D0123A"/>
    <w:rsid w:val="00D012F9"/>
    <w:rsid w:val="00D0136A"/>
    <w:rsid w:val="00D01D0E"/>
    <w:rsid w:val="00D01D20"/>
    <w:rsid w:val="00D01F80"/>
    <w:rsid w:val="00D02A97"/>
    <w:rsid w:val="00D02C11"/>
    <w:rsid w:val="00D03B84"/>
    <w:rsid w:val="00D04593"/>
    <w:rsid w:val="00D05657"/>
    <w:rsid w:val="00D05B65"/>
    <w:rsid w:val="00D0674F"/>
    <w:rsid w:val="00D07170"/>
    <w:rsid w:val="00D07185"/>
    <w:rsid w:val="00D077EB"/>
    <w:rsid w:val="00D07DE0"/>
    <w:rsid w:val="00D1018A"/>
    <w:rsid w:val="00D120BC"/>
    <w:rsid w:val="00D12632"/>
    <w:rsid w:val="00D1283D"/>
    <w:rsid w:val="00D1403B"/>
    <w:rsid w:val="00D1476E"/>
    <w:rsid w:val="00D147D2"/>
    <w:rsid w:val="00D155B8"/>
    <w:rsid w:val="00D15C5E"/>
    <w:rsid w:val="00D16336"/>
    <w:rsid w:val="00D17699"/>
    <w:rsid w:val="00D21B22"/>
    <w:rsid w:val="00D2256A"/>
    <w:rsid w:val="00D23F51"/>
    <w:rsid w:val="00D24981"/>
    <w:rsid w:val="00D25955"/>
    <w:rsid w:val="00D25BB3"/>
    <w:rsid w:val="00D2704C"/>
    <w:rsid w:val="00D27701"/>
    <w:rsid w:val="00D277D5"/>
    <w:rsid w:val="00D27B52"/>
    <w:rsid w:val="00D27C9F"/>
    <w:rsid w:val="00D30546"/>
    <w:rsid w:val="00D305BA"/>
    <w:rsid w:val="00D30C85"/>
    <w:rsid w:val="00D314AD"/>
    <w:rsid w:val="00D31DCC"/>
    <w:rsid w:val="00D31F3C"/>
    <w:rsid w:val="00D3207F"/>
    <w:rsid w:val="00D320C9"/>
    <w:rsid w:val="00D322D9"/>
    <w:rsid w:val="00D324B0"/>
    <w:rsid w:val="00D3331E"/>
    <w:rsid w:val="00D34D1B"/>
    <w:rsid w:val="00D35111"/>
    <w:rsid w:val="00D35260"/>
    <w:rsid w:val="00D35682"/>
    <w:rsid w:val="00D35CDE"/>
    <w:rsid w:val="00D36621"/>
    <w:rsid w:val="00D40993"/>
    <w:rsid w:val="00D4148B"/>
    <w:rsid w:val="00D4209E"/>
    <w:rsid w:val="00D4257B"/>
    <w:rsid w:val="00D42597"/>
    <w:rsid w:val="00D4295A"/>
    <w:rsid w:val="00D4309C"/>
    <w:rsid w:val="00D435EE"/>
    <w:rsid w:val="00D43B49"/>
    <w:rsid w:val="00D45426"/>
    <w:rsid w:val="00D46023"/>
    <w:rsid w:val="00D46C87"/>
    <w:rsid w:val="00D471F3"/>
    <w:rsid w:val="00D47B8C"/>
    <w:rsid w:val="00D50769"/>
    <w:rsid w:val="00D50A23"/>
    <w:rsid w:val="00D510C6"/>
    <w:rsid w:val="00D54926"/>
    <w:rsid w:val="00D54C84"/>
    <w:rsid w:val="00D54F68"/>
    <w:rsid w:val="00D55744"/>
    <w:rsid w:val="00D55CD5"/>
    <w:rsid w:val="00D56699"/>
    <w:rsid w:val="00D56A30"/>
    <w:rsid w:val="00D578B4"/>
    <w:rsid w:val="00D60F20"/>
    <w:rsid w:val="00D61306"/>
    <w:rsid w:val="00D6266B"/>
    <w:rsid w:val="00D62D74"/>
    <w:rsid w:val="00D63304"/>
    <w:rsid w:val="00D6331C"/>
    <w:rsid w:val="00D63EC1"/>
    <w:rsid w:val="00D64569"/>
    <w:rsid w:val="00D64A76"/>
    <w:rsid w:val="00D64BBF"/>
    <w:rsid w:val="00D64CF8"/>
    <w:rsid w:val="00D65A14"/>
    <w:rsid w:val="00D65CFE"/>
    <w:rsid w:val="00D65F7B"/>
    <w:rsid w:val="00D66C4F"/>
    <w:rsid w:val="00D67B60"/>
    <w:rsid w:val="00D72096"/>
    <w:rsid w:val="00D729B4"/>
    <w:rsid w:val="00D72A89"/>
    <w:rsid w:val="00D73001"/>
    <w:rsid w:val="00D75A1B"/>
    <w:rsid w:val="00D76480"/>
    <w:rsid w:val="00D77D27"/>
    <w:rsid w:val="00D805E7"/>
    <w:rsid w:val="00D80D86"/>
    <w:rsid w:val="00D8266E"/>
    <w:rsid w:val="00D8274A"/>
    <w:rsid w:val="00D82CF2"/>
    <w:rsid w:val="00D82EEB"/>
    <w:rsid w:val="00D83BD4"/>
    <w:rsid w:val="00D8479D"/>
    <w:rsid w:val="00D85968"/>
    <w:rsid w:val="00D867A3"/>
    <w:rsid w:val="00D86C58"/>
    <w:rsid w:val="00D8730B"/>
    <w:rsid w:val="00D904FC"/>
    <w:rsid w:val="00D91631"/>
    <w:rsid w:val="00D921D1"/>
    <w:rsid w:val="00D9308F"/>
    <w:rsid w:val="00D93F7C"/>
    <w:rsid w:val="00D9402A"/>
    <w:rsid w:val="00D943C9"/>
    <w:rsid w:val="00D94718"/>
    <w:rsid w:val="00D94F9E"/>
    <w:rsid w:val="00D95362"/>
    <w:rsid w:val="00D95680"/>
    <w:rsid w:val="00D95A1C"/>
    <w:rsid w:val="00D968CF"/>
    <w:rsid w:val="00D9721D"/>
    <w:rsid w:val="00DA085F"/>
    <w:rsid w:val="00DA17D1"/>
    <w:rsid w:val="00DA1FF8"/>
    <w:rsid w:val="00DA20B2"/>
    <w:rsid w:val="00DA2219"/>
    <w:rsid w:val="00DA303E"/>
    <w:rsid w:val="00DA4A69"/>
    <w:rsid w:val="00DA4A8B"/>
    <w:rsid w:val="00DA4AA4"/>
    <w:rsid w:val="00DA4AB3"/>
    <w:rsid w:val="00DA56E0"/>
    <w:rsid w:val="00DA6434"/>
    <w:rsid w:val="00DA6D41"/>
    <w:rsid w:val="00DA6F88"/>
    <w:rsid w:val="00DA73A9"/>
    <w:rsid w:val="00DB00E1"/>
    <w:rsid w:val="00DB0410"/>
    <w:rsid w:val="00DB0D16"/>
    <w:rsid w:val="00DB122E"/>
    <w:rsid w:val="00DB1A17"/>
    <w:rsid w:val="00DB208D"/>
    <w:rsid w:val="00DB3B76"/>
    <w:rsid w:val="00DB40F6"/>
    <w:rsid w:val="00DB4124"/>
    <w:rsid w:val="00DB477D"/>
    <w:rsid w:val="00DB565F"/>
    <w:rsid w:val="00DB59F2"/>
    <w:rsid w:val="00DB5D47"/>
    <w:rsid w:val="00DB5E1E"/>
    <w:rsid w:val="00DB617E"/>
    <w:rsid w:val="00DB6B8D"/>
    <w:rsid w:val="00DB7734"/>
    <w:rsid w:val="00DC054A"/>
    <w:rsid w:val="00DC0638"/>
    <w:rsid w:val="00DC0DB7"/>
    <w:rsid w:val="00DC175A"/>
    <w:rsid w:val="00DC394B"/>
    <w:rsid w:val="00DC43C4"/>
    <w:rsid w:val="00DC5D96"/>
    <w:rsid w:val="00DC64B9"/>
    <w:rsid w:val="00DC6AB5"/>
    <w:rsid w:val="00DC7268"/>
    <w:rsid w:val="00DC7B9C"/>
    <w:rsid w:val="00DD31E5"/>
    <w:rsid w:val="00DD3863"/>
    <w:rsid w:val="00DD3D69"/>
    <w:rsid w:val="00DD4377"/>
    <w:rsid w:val="00DD4630"/>
    <w:rsid w:val="00DD5BCC"/>
    <w:rsid w:val="00DD5EC6"/>
    <w:rsid w:val="00DD694F"/>
    <w:rsid w:val="00DD6B28"/>
    <w:rsid w:val="00DD6C3F"/>
    <w:rsid w:val="00DD721D"/>
    <w:rsid w:val="00DD7234"/>
    <w:rsid w:val="00DD740F"/>
    <w:rsid w:val="00DE0081"/>
    <w:rsid w:val="00DE19CE"/>
    <w:rsid w:val="00DE2068"/>
    <w:rsid w:val="00DE267F"/>
    <w:rsid w:val="00DE2775"/>
    <w:rsid w:val="00DE2880"/>
    <w:rsid w:val="00DE28A9"/>
    <w:rsid w:val="00DE31CA"/>
    <w:rsid w:val="00DE449D"/>
    <w:rsid w:val="00DE4DEA"/>
    <w:rsid w:val="00DE4FB7"/>
    <w:rsid w:val="00DE5733"/>
    <w:rsid w:val="00DE610E"/>
    <w:rsid w:val="00DE6214"/>
    <w:rsid w:val="00DE6458"/>
    <w:rsid w:val="00DE70D8"/>
    <w:rsid w:val="00DE7563"/>
    <w:rsid w:val="00DF055B"/>
    <w:rsid w:val="00DF05FB"/>
    <w:rsid w:val="00DF074A"/>
    <w:rsid w:val="00DF124D"/>
    <w:rsid w:val="00DF1F02"/>
    <w:rsid w:val="00DF24DF"/>
    <w:rsid w:val="00DF38EE"/>
    <w:rsid w:val="00DF3937"/>
    <w:rsid w:val="00DF3F16"/>
    <w:rsid w:val="00DF458B"/>
    <w:rsid w:val="00DF4F0D"/>
    <w:rsid w:val="00DF5132"/>
    <w:rsid w:val="00DF5636"/>
    <w:rsid w:val="00DF5CE4"/>
    <w:rsid w:val="00DF6108"/>
    <w:rsid w:val="00DF6E1B"/>
    <w:rsid w:val="00DF7249"/>
    <w:rsid w:val="00DF7B02"/>
    <w:rsid w:val="00DF7D17"/>
    <w:rsid w:val="00E001B6"/>
    <w:rsid w:val="00E002EC"/>
    <w:rsid w:val="00E00D56"/>
    <w:rsid w:val="00E0296F"/>
    <w:rsid w:val="00E02DB1"/>
    <w:rsid w:val="00E02E76"/>
    <w:rsid w:val="00E04ACD"/>
    <w:rsid w:val="00E052E5"/>
    <w:rsid w:val="00E0659E"/>
    <w:rsid w:val="00E074FB"/>
    <w:rsid w:val="00E07F9D"/>
    <w:rsid w:val="00E10080"/>
    <w:rsid w:val="00E105A0"/>
    <w:rsid w:val="00E10A86"/>
    <w:rsid w:val="00E112B5"/>
    <w:rsid w:val="00E11D19"/>
    <w:rsid w:val="00E12FAE"/>
    <w:rsid w:val="00E13C1A"/>
    <w:rsid w:val="00E14F9A"/>
    <w:rsid w:val="00E150C8"/>
    <w:rsid w:val="00E1583D"/>
    <w:rsid w:val="00E16820"/>
    <w:rsid w:val="00E16F65"/>
    <w:rsid w:val="00E17247"/>
    <w:rsid w:val="00E174EC"/>
    <w:rsid w:val="00E17F75"/>
    <w:rsid w:val="00E20283"/>
    <w:rsid w:val="00E20CD5"/>
    <w:rsid w:val="00E20E17"/>
    <w:rsid w:val="00E223BB"/>
    <w:rsid w:val="00E22665"/>
    <w:rsid w:val="00E23B30"/>
    <w:rsid w:val="00E245DC"/>
    <w:rsid w:val="00E246DD"/>
    <w:rsid w:val="00E259AA"/>
    <w:rsid w:val="00E25DAE"/>
    <w:rsid w:val="00E26904"/>
    <w:rsid w:val="00E27C82"/>
    <w:rsid w:val="00E32050"/>
    <w:rsid w:val="00E32A78"/>
    <w:rsid w:val="00E33006"/>
    <w:rsid w:val="00E335AF"/>
    <w:rsid w:val="00E34C4B"/>
    <w:rsid w:val="00E35059"/>
    <w:rsid w:val="00E35E29"/>
    <w:rsid w:val="00E35E6D"/>
    <w:rsid w:val="00E365FE"/>
    <w:rsid w:val="00E3682A"/>
    <w:rsid w:val="00E372F9"/>
    <w:rsid w:val="00E37545"/>
    <w:rsid w:val="00E37855"/>
    <w:rsid w:val="00E40260"/>
    <w:rsid w:val="00E40DB3"/>
    <w:rsid w:val="00E41523"/>
    <w:rsid w:val="00E418F5"/>
    <w:rsid w:val="00E42171"/>
    <w:rsid w:val="00E42B63"/>
    <w:rsid w:val="00E42D08"/>
    <w:rsid w:val="00E43D96"/>
    <w:rsid w:val="00E45345"/>
    <w:rsid w:val="00E4577A"/>
    <w:rsid w:val="00E45C80"/>
    <w:rsid w:val="00E46327"/>
    <w:rsid w:val="00E472BB"/>
    <w:rsid w:val="00E473B4"/>
    <w:rsid w:val="00E50495"/>
    <w:rsid w:val="00E515C0"/>
    <w:rsid w:val="00E516D0"/>
    <w:rsid w:val="00E52B80"/>
    <w:rsid w:val="00E53514"/>
    <w:rsid w:val="00E54352"/>
    <w:rsid w:val="00E54649"/>
    <w:rsid w:val="00E5510C"/>
    <w:rsid w:val="00E55200"/>
    <w:rsid w:val="00E55F9B"/>
    <w:rsid w:val="00E56BE3"/>
    <w:rsid w:val="00E578B9"/>
    <w:rsid w:val="00E57A5C"/>
    <w:rsid w:val="00E57C64"/>
    <w:rsid w:val="00E57DED"/>
    <w:rsid w:val="00E60760"/>
    <w:rsid w:val="00E60816"/>
    <w:rsid w:val="00E609CF"/>
    <w:rsid w:val="00E60FCC"/>
    <w:rsid w:val="00E611AE"/>
    <w:rsid w:val="00E61C65"/>
    <w:rsid w:val="00E62ABB"/>
    <w:rsid w:val="00E63148"/>
    <w:rsid w:val="00E63232"/>
    <w:rsid w:val="00E63476"/>
    <w:rsid w:val="00E6442C"/>
    <w:rsid w:val="00E64527"/>
    <w:rsid w:val="00E653DA"/>
    <w:rsid w:val="00E6564B"/>
    <w:rsid w:val="00E65ED1"/>
    <w:rsid w:val="00E6616B"/>
    <w:rsid w:val="00E66F41"/>
    <w:rsid w:val="00E67358"/>
    <w:rsid w:val="00E6735B"/>
    <w:rsid w:val="00E67791"/>
    <w:rsid w:val="00E67CA0"/>
    <w:rsid w:val="00E70F11"/>
    <w:rsid w:val="00E70FF1"/>
    <w:rsid w:val="00E715FA"/>
    <w:rsid w:val="00E71750"/>
    <w:rsid w:val="00E71E39"/>
    <w:rsid w:val="00E7215D"/>
    <w:rsid w:val="00E721FD"/>
    <w:rsid w:val="00E726CD"/>
    <w:rsid w:val="00E73061"/>
    <w:rsid w:val="00E733C4"/>
    <w:rsid w:val="00E734F5"/>
    <w:rsid w:val="00E73722"/>
    <w:rsid w:val="00E73E92"/>
    <w:rsid w:val="00E7525C"/>
    <w:rsid w:val="00E75300"/>
    <w:rsid w:val="00E768B5"/>
    <w:rsid w:val="00E76E8D"/>
    <w:rsid w:val="00E77050"/>
    <w:rsid w:val="00E80028"/>
    <w:rsid w:val="00E80763"/>
    <w:rsid w:val="00E81847"/>
    <w:rsid w:val="00E818B3"/>
    <w:rsid w:val="00E818B8"/>
    <w:rsid w:val="00E8223E"/>
    <w:rsid w:val="00E82A54"/>
    <w:rsid w:val="00E82E37"/>
    <w:rsid w:val="00E8315A"/>
    <w:rsid w:val="00E832B0"/>
    <w:rsid w:val="00E841CC"/>
    <w:rsid w:val="00E85AC3"/>
    <w:rsid w:val="00E86FAC"/>
    <w:rsid w:val="00E87E67"/>
    <w:rsid w:val="00E9174D"/>
    <w:rsid w:val="00E9269D"/>
    <w:rsid w:val="00E93371"/>
    <w:rsid w:val="00E9439A"/>
    <w:rsid w:val="00E94883"/>
    <w:rsid w:val="00E95FC8"/>
    <w:rsid w:val="00E96A73"/>
    <w:rsid w:val="00E96A92"/>
    <w:rsid w:val="00E96BA7"/>
    <w:rsid w:val="00E97171"/>
    <w:rsid w:val="00E97A51"/>
    <w:rsid w:val="00E97AC2"/>
    <w:rsid w:val="00E97E04"/>
    <w:rsid w:val="00EA09B9"/>
    <w:rsid w:val="00EA0EFF"/>
    <w:rsid w:val="00EA10D8"/>
    <w:rsid w:val="00EA12C7"/>
    <w:rsid w:val="00EA178A"/>
    <w:rsid w:val="00EA1BD2"/>
    <w:rsid w:val="00EA22B7"/>
    <w:rsid w:val="00EA253F"/>
    <w:rsid w:val="00EA2551"/>
    <w:rsid w:val="00EA2AC1"/>
    <w:rsid w:val="00EA3259"/>
    <w:rsid w:val="00EA3834"/>
    <w:rsid w:val="00EA3959"/>
    <w:rsid w:val="00EA418A"/>
    <w:rsid w:val="00EA46D3"/>
    <w:rsid w:val="00EA4DFE"/>
    <w:rsid w:val="00EA4FDA"/>
    <w:rsid w:val="00EA58FE"/>
    <w:rsid w:val="00EA5B7C"/>
    <w:rsid w:val="00EA6251"/>
    <w:rsid w:val="00EA689F"/>
    <w:rsid w:val="00EA6FA5"/>
    <w:rsid w:val="00EA746A"/>
    <w:rsid w:val="00EA7632"/>
    <w:rsid w:val="00EA7E4B"/>
    <w:rsid w:val="00EB2C2D"/>
    <w:rsid w:val="00EB37E3"/>
    <w:rsid w:val="00EB38F6"/>
    <w:rsid w:val="00EB4409"/>
    <w:rsid w:val="00EB561A"/>
    <w:rsid w:val="00EB6BC7"/>
    <w:rsid w:val="00EB74B4"/>
    <w:rsid w:val="00EB7CF1"/>
    <w:rsid w:val="00EB7FAA"/>
    <w:rsid w:val="00EC0BBC"/>
    <w:rsid w:val="00EC116D"/>
    <w:rsid w:val="00EC1433"/>
    <w:rsid w:val="00EC1CFE"/>
    <w:rsid w:val="00EC251F"/>
    <w:rsid w:val="00EC25FB"/>
    <w:rsid w:val="00EC265B"/>
    <w:rsid w:val="00EC4008"/>
    <w:rsid w:val="00EC4095"/>
    <w:rsid w:val="00EC4876"/>
    <w:rsid w:val="00EC4ED7"/>
    <w:rsid w:val="00EC50BF"/>
    <w:rsid w:val="00EC5412"/>
    <w:rsid w:val="00EC6AA7"/>
    <w:rsid w:val="00EC75B5"/>
    <w:rsid w:val="00EC75DE"/>
    <w:rsid w:val="00ED02FC"/>
    <w:rsid w:val="00ED0E21"/>
    <w:rsid w:val="00ED0EFA"/>
    <w:rsid w:val="00ED1CCC"/>
    <w:rsid w:val="00ED1D5D"/>
    <w:rsid w:val="00ED1EB2"/>
    <w:rsid w:val="00ED2B5D"/>
    <w:rsid w:val="00ED2C1D"/>
    <w:rsid w:val="00ED2C99"/>
    <w:rsid w:val="00ED2CF0"/>
    <w:rsid w:val="00ED4824"/>
    <w:rsid w:val="00ED525F"/>
    <w:rsid w:val="00ED5365"/>
    <w:rsid w:val="00ED5491"/>
    <w:rsid w:val="00ED5F5D"/>
    <w:rsid w:val="00ED6088"/>
    <w:rsid w:val="00ED616A"/>
    <w:rsid w:val="00ED6D4A"/>
    <w:rsid w:val="00ED74F5"/>
    <w:rsid w:val="00ED7EC6"/>
    <w:rsid w:val="00EE0861"/>
    <w:rsid w:val="00EE1985"/>
    <w:rsid w:val="00EE1C6D"/>
    <w:rsid w:val="00EE1E13"/>
    <w:rsid w:val="00EE25F2"/>
    <w:rsid w:val="00EE2AE8"/>
    <w:rsid w:val="00EE3B75"/>
    <w:rsid w:val="00EE46DA"/>
    <w:rsid w:val="00EE485E"/>
    <w:rsid w:val="00EE5187"/>
    <w:rsid w:val="00EE51AD"/>
    <w:rsid w:val="00EE59B4"/>
    <w:rsid w:val="00EE76FE"/>
    <w:rsid w:val="00EF016F"/>
    <w:rsid w:val="00EF04BD"/>
    <w:rsid w:val="00EF13ED"/>
    <w:rsid w:val="00EF1608"/>
    <w:rsid w:val="00EF16EB"/>
    <w:rsid w:val="00EF1C9A"/>
    <w:rsid w:val="00EF1D06"/>
    <w:rsid w:val="00EF245A"/>
    <w:rsid w:val="00EF3DD2"/>
    <w:rsid w:val="00EF4EAF"/>
    <w:rsid w:val="00EF550D"/>
    <w:rsid w:val="00EF5E4B"/>
    <w:rsid w:val="00EF5FFF"/>
    <w:rsid w:val="00EF6E4A"/>
    <w:rsid w:val="00EF784B"/>
    <w:rsid w:val="00EF7AFD"/>
    <w:rsid w:val="00F00D23"/>
    <w:rsid w:val="00F014A9"/>
    <w:rsid w:val="00F0159C"/>
    <w:rsid w:val="00F01824"/>
    <w:rsid w:val="00F019FC"/>
    <w:rsid w:val="00F02A74"/>
    <w:rsid w:val="00F03106"/>
    <w:rsid w:val="00F03F9D"/>
    <w:rsid w:val="00F04F4A"/>
    <w:rsid w:val="00F05797"/>
    <w:rsid w:val="00F05990"/>
    <w:rsid w:val="00F06E10"/>
    <w:rsid w:val="00F0703D"/>
    <w:rsid w:val="00F0746F"/>
    <w:rsid w:val="00F07886"/>
    <w:rsid w:val="00F079AC"/>
    <w:rsid w:val="00F10688"/>
    <w:rsid w:val="00F10BD4"/>
    <w:rsid w:val="00F11616"/>
    <w:rsid w:val="00F12791"/>
    <w:rsid w:val="00F12991"/>
    <w:rsid w:val="00F12C9D"/>
    <w:rsid w:val="00F12EC0"/>
    <w:rsid w:val="00F131E4"/>
    <w:rsid w:val="00F144DC"/>
    <w:rsid w:val="00F14B00"/>
    <w:rsid w:val="00F14DB9"/>
    <w:rsid w:val="00F157BB"/>
    <w:rsid w:val="00F1597D"/>
    <w:rsid w:val="00F15BE6"/>
    <w:rsid w:val="00F16182"/>
    <w:rsid w:val="00F162FA"/>
    <w:rsid w:val="00F16C06"/>
    <w:rsid w:val="00F200D9"/>
    <w:rsid w:val="00F207E7"/>
    <w:rsid w:val="00F20966"/>
    <w:rsid w:val="00F20D66"/>
    <w:rsid w:val="00F2127D"/>
    <w:rsid w:val="00F21E42"/>
    <w:rsid w:val="00F223EA"/>
    <w:rsid w:val="00F2256B"/>
    <w:rsid w:val="00F22DB4"/>
    <w:rsid w:val="00F22F3A"/>
    <w:rsid w:val="00F24678"/>
    <w:rsid w:val="00F26609"/>
    <w:rsid w:val="00F269EA"/>
    <w:rsid w:val="00F26FBA"/>
    <w:rsid w:val="00F26FD8"/>
    <w:rsid w:val="00F2745E"/>
    <w:rsid w:val="00F2758A"/>
    <w:rsid w:val="00F27EB7"/>
    <w:rsid w:val="00F309A7"/>
    <w:rsid w:val="00F30AA1"/>
    <w:rsid w:val="00F31589"/>
    <w:rsid w:val="00F31CA7"/>
    <w:rsid w:val="00F3309E"/>
    <w:rsid w:val="00F332C2"/>
    <w:rsid w:val="00F3426A"/>
    <w:rsid w:val="00F342C3"/>
    <w:rsid w:val="00F3518E"/>
    <w:rsid w:val="00F351F8"/>
    <w:rsid w:val="00F35A09"/>
    <w:rsid w:val="00F35C9B"/>
    <w:rsid w:val="00F371F0"/>
    <w:rsid w:val="00F37DED"/>
    <w:rsid w:val="00F37F28"/>
    <w:rsid w:val="00F40C92"/>
    <w:rsid w:val="00F42D02"/>
    <w:rsid w:val="00F4379A"/>
    <w:rsid w:val="00F43B8A"/>
    <w:rsid w:val="00F451EB"/>
    <w:rsid w:val="00F45CAA"/>
    <w:rsid w:val="00F46D40"/>
    <w:rsid w:val="00F47BF0"/>
    <w:rsid w:val="00F500D8"/>
    <w:rsid w:val="00F505F4"/>
    <w:rsid w:val="00F5061D"/>
    <w:rsid w:val="00F50ABE"/>
    <w:rsid w:val="00F510DA"/>
    <w:rsid w:val="00F5115C"/>
    <w:rsid w:val="00F51D09"/>
    <w:rsid w:val="00F52838"/>
    <w:rsid w:val="00F53049"/>
    <w:rsid w:val="00F533F9"/>
    <w:rsid w:val="00F53E6F"/>
    <w:rsid w:val="00F5425E"/>
    <w:rsid w:val="00F56600"/>
    <w:rsid w:val="00F566E1"/>
    <w:rsid w:val="00F56914"/>
    <w:rsid w:val="00F56A81"/>
    <w:rsid w:val="00F56F6E"/>
    <w:rsid w:val="00F575BA"/>
    <w:rsid w:val="00F60970"/>
    <w:rsid w:val="00F60D07"/>
    <w:rsid w:val="00F61302"/>
    <w:rsid w:val="00F61BDE"/>
    <w:rsid w:val="00F62412"/>
    <w:rsid w:val="00F62767"/>
    <w:rsid w:val="00F6337A"/>
    <w:rsid w:val="00F637C9"/>
    <w:rsid w:val="00F6394E"/>
    <w:rsid w:val="00F6422A"/>
    <w:rsid w:val="00F64269"/>
    <w:rsid w:val="00F64B88"/>
    <w:rsid w:val="00F64CC8"/>
    <w:rsid w:val="00F65288"/>
    <w:rsid w:val="00F65452"/>
    <w:rsid w:val="00F657BF"/>
    <w:rsid w:val="00F6613A"/>
    <w:rsid w:val="00F66E7D"/>
    <w:rsid w:val="00F6787E"/>
    <w:rsid w:val="00F704C4"/>
    <w:rsid w:val="00F709D3"/>
    <w:rsid w:val="00F7307A"/>
    <w:rsid w:val="00F7418D"/>
    <w:rsid w:val="00F7424F"/>
    <w:rsid w:val="00F7528C"/>
    <w:rsid w:val="00F752C4"/>
    <w:rsid w:val="00F7546E"/>
    <w:rsid w:val="00F758BC"/>
    <w:rsid w:val="00F75AE2"/>
    <w:rsid w:val="00F7657F"/>
    <w:rsid w:val="00F76765"/>
    <w:rsid w:val="00F8041F"/>
    <w:rsid w:val="00F809CB"/>
    <w:rsid w:val="00F81102"/>
    <w:rsid w:val="00F81A3D"/>
    <w:rsid w:val="00F8241D"/>
    <w:rsid w:val="00F82503"/>
    <w:rsid w:val="00F82B8E"/>
    <w:rsid w:val="00F838C5"/>
    <w:rsid w:val="00F84300"/>
    <w:rsid w:val="00F84331"/>
    <w:rsid w:val="00F8602D"/>
    <w:rsid w:val="00F86681"/>
    <w:rsid w:val="00F86E9F"/>
    <w:rsid w:val="00F8768E"/>
    <w:rsid w:val="00F879BD"/>
    <w:rsid w:val="00F90DDB"/>
    <w:rsid w:val="00F9109B"/>
    <w:rsid w:val="00F9197B"/>
    <w:rsid w:val="00F91A28"/>
    <w:rsid w:val="00F91E11"/>
    <w:rsid w:val="00F926B2"/>
    <w:rsid w:val="00F933A0"/>
    <w:rsid w:val="00F93F95"/>
    <w:rsid w:val="00F9404C"/>
    <w:rsid w:val="00F952F0"/>
    <w:rsid w:val="00F962C1"/>
    <w:rsid w:val="00F96404"/>
    <w:rsid w:val="00F964F6"/>
    <w:rsid w:val="00F96BC2"/>
    <w:rsid w:val="00F96C8E"/>
    <w:rsid w:val="00F979D1"/>
    <w:rsid w:val="00FA18F9"/>
    <w:rsid w:val="00FA30C7"/>
    <w:rsid w:val="00FA4F6F"/>
    <w:rsid w:val="00FA546E"/>
    <w:rsid w:val="00FA5BC0"/>
    <w:rsid w:val="00FA67C8"/>
    <w:rsid w:val="00FA704D"/>
    <w:rsid w:val="00FB04F2"/>
    <w:rsid w:val="00FB0854"/>
    <w:rsid w:val="00FB0869"/>
    <w:rsid w:val="00FB0F64"/>
    <w:rsid w:val="00FB1121"/>
    <w:rsid w:val="00FB11B8"/>
    <w:rsid w:val="00FB22BD"/>
    <w:rsid w:val="00FB2868"/>
    <w:rsid w:val="00FB2EC0"/>
    <w:rsid w:val="00FB3726"/>
    <w:rsid w:val="00FB3FC6"/>
    <w:rsid w:val="00FB400B"/>
    <w:rsid w:val="00FB43CB"/>
    <w:rsid w:val="00FB4FD9"/>
    <w:rsid w:val="00FB5D49"/>
    <w:rsid w:val="00FB665A"/>
    <w:rsid w:val="00FB6868"/>
    <w:rsid w:val="00FB6EAD"/>
    <w:rsid w:val="00FB716B"/>
    <w:rsid w:val="00FC001D"/>
    <w:rsid w:val="00FC13DD"/>
    <w:rsid w:val="00FC1459"/>
    <w:rsid w:val="00FC1532"/>
    <w:rsid w:val="00FC28E0"/>
    <w:rsid w:val="00FC3C91"/>
    <w:rsid w:val="00FC3E3E"/>
    <w:rsid w:val="00FC4585"/>
    <w:rsid w:val="00FC4A4E"/>
    <w:rsid w:val="00FC4B0F"/>
    <w:rsid w:val="00FC4B58"/>
    <w:rsid w:val="00FC4C82"/>
    <w:rsid w:val="00FC4CC3"/>
    <w:rsid w:val="00FC63A1"/>
    <w:rsid w:val="00FC63B7"/>
    <w:rsid w:val="00FC68FC"/>
    <w:rsid w:val="00FC7AD9"/>
    <w:rsid w:val="00FC7E89"/>
    <w:rsid w:val="00FD0431"/>
    <w:rsid w:val="00FD0566"/>
    <w:rsid w:val="00FD09D7"/>
    <w:rsid w:val="00FD0D37"/>
    <w:rsid w:val="00FD1A21"/>
    <w:rsid w:val="00FD224A"/>
    <w:rsid w:val="00FD226C"/>
    <w:rsid w:val="00FD23C7"/>
    <w:rsid w:val="00FD2D8D"/>
    <w:rsid w:val="00FD2E67"/>
    <w:rsid w:val="00FD4155"/>
    <w:rsid w:val="00FD4CDD"/>
    <w:rsid w:val="00FD515E"/>
    <w:rsid w:val="00FE0A44"/>
    <w:rsid w:val="00FE2029"/>
    <w:rsid w:val="00FE2857"/>
    <w:rsid w:val="00FE3470"/>
    <w:rsid w:val="00FE375E"/>
    <w:rsid w:val="00FE3770"/>
    <w:rsid w:val="00FE3D35"/>
    <w:rsid w:val="00FE40BA"/>
    <w:rsid w:val="00FE42D1"/>
    <w:rsid w:val="00FE4929"/>
    <w:rsid w:val="00FE4DDA"/>
    <w:rsid w:val="00FE5AC2"/>
    <w:rsid w:val="00FE7633"/>
    <w:rsid w:val="00FE796B"/>
    <w:rsid w:val="00FE7A8D"/>
    <w:rsid w:val="00FF0819"/>
    <w:rsid w:val="00FF0981"/>
    <w:rsid w:val="00FF1041"/>
    <w:rsid w:val="00FF1595"/>
    <w:rsid w:val="00FF195C"/>
    <w:rsid w:val="00FF215E"/>
    <w:rsid w:val="00FF25C2"/>
    <w:rsid w:val="00FF2FC0"/>
    <w:rsid w:val="00FF30B1"/>
    <w:rsid w:val="00FF3202"/>
    <w:rsid w:val="00FF3609"/>
    <w:rsid w:val="00FF38D8"/>
    <w:rsid w:val="00FF3CE4"/>
    <w:rsid w:val="00FF3F77"/>
    <w:rsid w:val="00FF48C0"/>
    <w:rsid w:val="00FF4AAB"/>
    <w:rsid w:val="00FF52E4"/>
    <w:rsid w:val="00FF56F1"/>
    <w:rsid w:val="00FF6154"/>
    <w:rsid w:val="00FF65F6"/>
    <w:rsid w:val="00FF68D6"/>
    <w:rsid w:val="00FF6B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fill="f" fillcolor="white" stroke="f">
      <v:fill color="white" on="f"/>
      <v:stroke on="f"/>
    </o:shapedefaults>
    <o:shapelayout v:ext="edit">
      <o:idmap v:ext="edit" data="1"/>
    </o:shapelayout>
  </w:shapeDefaults>
  <w:decimalSymbol w:val=","/>
  <w:listSeparator w:val=";"/>
  <w14:docId w14:val="392E3D2C"/>
  <w15:chartTrackingRefBased/>
  <w15:docId w15:val="{C85D194B-A20D-46A2-81C0-C0351C7A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iPriority="35" w:unhideWhenUsed="1" w:qFormat="1"/>
    <w:lsdException w:name="annotation reference" w:uiPriority="99"/>
    <w:lsdException w:name="endnote reference" w:uiPriority="99"/>
    <w:lsdException w:name="Title" w:qFormat="1"/>
    <w:lsdException w:name="Body Text" w:qFormat="1"/>
    <w:lsdException w:name="Subtitle" w:qFormat="1"/>
    <w:lsdException w:name="Followed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3C5"/>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uiPriority w:val="99"/>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qFormat/>
    <w:pPr>
      <w:spacing w:line="360" w:lineRule="auto"/>
      <w:jc w:val="center"/>
    </w:pPr>
    <w:rPr>
      <w:rFonts w:cs="Arial"/>
      <w:b/>
      <w:bCs/>
      <w:lang w:val="es-MX"/>
    </w:rPr>
  </w:style>
  <w:style w:type="paragraph" w:styleId="Textodeglobo">
    <w:name w:val="Balloon Text"/>
    <w:basedOn w:val="Normal"/>
    <w:link w:val="TextodegloboCar"/>
    <w:rsid w:val="00DF5636"/>
    <w:rPr>
      <w:rFonts w:ascii="Tahoma" w:hAnsi="Tahoma" w:cs="Tahoma"/>
      <w:sz w:val="16"/>
      <w:szCs w:val="16"/>
    </w:rPr>
  </w:style>
  <w:style w:type="character" w:customStyle="1" w:styleId="TextodegloboCar">
    <w:name w:val="Texto de globo Car"/>
    <w:link w:val="Textodeglobo"/>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UnresolvedMention">
    <w:name w:val="Unresolved Mention"/>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uiPriority w:val="99"/>
    <w:rsid w:val="00E75300"/>
    <w:rPr>
      <w:rFonts w:ascii="Arial" w:hAnsi="Arial"/>
      <w:sz w:val="28"/>
      <w:lang w:eastAsia="es-CO"/>
    </w:rPr>
  </w:style>
  <w:style w:type="paragraph" w:styleId="Subttulo">
    <w:name w:val="Subtitle"/>
    <w:basedOn w:val="Normal"/>
    <w:next w:val="Normal"/>
    <w:link w:val="SubttuloCar"/>
    <w:qFormat/>
    <w:rsid w:val="00E75300"/>
    <w:pPr>
      <w:spacing w:after="60"/>
      <w:jc w:val="center"/>
      <w:outlineLvl w:val="1"/>
    </w:pPr>
    <w:rPr>
      <w:rFonts w:ascii="Calibri Light" w:hAnsi="Calibri Light"/>
      <w:sz w:val="24"/>
    </w:rPr>
  </w:style>
  <w:style w:type="character" w:customStyle="1" w:styleId="SubttuloCar">
    <w:name w:val="Subtítulo Car"/>
    <w:link w:val="Subttulo"/>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iPriority w:val="99"/>
    <w:unhideWhenUsed/>
    <w:rsid w:val="00417E27"/>
    <w:rPr>
      <w:rFonts w:cs="Times New Roman"/>
      <w:vertAlign w:val="superscript"/>
    </w:rPr>
  </w:style>
  <w:style w:type="paragraph" w:styleId="Descripcin">
    <w:name w:val="caption"/>
    <w:basedOn w:val="Normal"/>
    <w:next w:val="Normal"/>
    <w:uiPriority w:val="35"/>
    <w:semiHidden/>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5944">
      <w:bodyDiv w:val="1"/>
      <w:marLeft w:val="0"/>
      <w:marRight w:val="0"/>
      <w:marTop w:val="0"/>
      <w:marBottom w:val="0"/>
      <w:divBdr>
        <w:top w:val="none" w:sz="0" w:space="0" w:color="auto"/>
        <w:left w:val="none" w:sz="0" w:space="0" w:color="auto"/>
        <w:bottom w:val="none" w:sz="0" w:space="0" w:color="auto"/>
        <w:right w:val="none" w:sz="0" w:space="0" w:color="auto"/>
      </w:divBdr>
    </w:div>
    <w:div w:id="104423059">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53826901">
      <w:bodyDiv w:val="1"/>
      <w:marLeft w:val="0"/>
      <w:marRight w:val="0"/>
      <w:marTop w:val="0"/>
      <w:marBottom w:val="0"/>
      <w:divBdr>
        <w:top w:val="none" w:sz="0" w:space="0" w:color="auto"/>
        <w:left w:val="none" w:sz="0" w:space="0" w:color="auto"/>
        <w:bottom w:val="none" w:sz="0" w:space="0" w:color="auto"/>
        <w:right w:val="none" w:sz="0" w:space="0" w:color="auto"/>
      </w:divBdr>
    </w:div>
    <w:div w:id="280301712">
      <w:bodyDiv w:val="1"/>
      <w:marLeft w:val="0"/>
      <w:marRight w:val="0"/>
      <w:marTop w:val="0"/>
      <w:marBottom w:val="0"/>
      <w:divBdr>
        <w:top w:val="none" w:sz="0" w:space="0" w:color="auto"/>
        <w:left w:val="none" w:sz="0" w:space="0" w:color="auto"/>
        <w:bottom w:val="none" w:sz="0" w:space="0" w:color="auto"/>
        <w:right w:val="none" w:sz="0" w:space="0" w:color="auto"/>
      </w:divBdr>
    </w:div>
    <w:div w:id="288170351">
      <w:bodyDiv w:val="1"/>
      <w:marLeft w:val="0"/>
      <w:marRight w:val="0"/>
      <w:marTop w:val="0"/>
      <w:marBottom w:val="0"/>
      <w:divBdr>
        <w:top w:val="none" w:sz="0" w:space="0" w:color="auto"/>
        <w:left w:val="none" w:sz="0" w:space="0" w:color="auto"/>
        <w:bottom w:val="none" w:sz="0" w:space="0" w:color="auto"/>
        <w:right w:val="none" w:sz="0" w:space="0" w:color="auto"/>
      </w:divBdr>
    </w:div>
    <w:div w:id="321006098">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54966559">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75591587">
      <w:bodyDiv w:val="1"/>
      <w:marLeft w:val="0"/>
      <w:marRight w:val="0"/>
      <w:marTop w:val="0"/>
      <w:marBottom w:val="0"/>
      <w:divBdr>
        <w:top w:val="none" w:sz="0" w:space="0" w:color="auto"/>
        <w:left w:val="none" w:sz="0" w:space="0" w:color="auto"/>
        <w:bottom w:val="none" w:sz="0" w:space="0" w:color="auto"/>
        <w:right w:val="none" w:sz="0" w:space="0" w:color="auto"/>
      </w:divBdr>
    </w:div>
    <w:div w:id="380327413">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46656902">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464323830">
      <w:bodyDiv w:val="1"/>
      <w:marLeft w:val="0"/>
      <w:marRight w:val="0"/>
      <w:marTop w:val="0"/>
      <w:marBottom w:val="0"/>
      <w:divBdr>
        <w:top w:val="none" w:sz="0" w:space="0" w:color="auto"/>
        <w:left w:val="none" w:sz="0" w:space="0" w:color="auto"/>
        <w:bottom w:val="none" w:sz="0" w:space="0" w:color="auto"/>
        <w:right w:val="none" w:sz="0" w:space="0" w:color="auto"/>
      </w:divBdr>
    </w:div>
    <w:div w:id="478571463">
      <w:bodyDiv w:val="1"/>
      <w:marLeft w:val="0"/>
      <w:marRight w:val="0"/>
      <w:marTop w:val="0"/>
      <w:marBottom w:val="0"/>
      <w:divBdr>
        <w:top w:val="none" w:sz="0" w:space="0" w:color="auto"/>
        <w:left w:val="none" w:sz="0" w:space="0" w:color="auto"/>
        <w:bottom w:val="none" w:sz="0" w:space="0" w:color="auto"/>
        <w:right w:val="none" w:sz="0" w:space="0" w:color="auto"/>
      </w:divBdr>
    </w:div>
    <w:div w:id="482620896">
      <w:bodyDiv w:val="1"/>
      <w:marLeft w:val="0"/>
      <w:marRight w:val="0"/>
      <w:marTop w:val="0"/>
      <w:marBottom w:val="0"/>
      <w:divBdr>
        <w:top w:val="none" w:sz="0" w:space="0" w:color="auto"/>
        <w:left w:val="none" w:sz="0" w:space="0" w:color="auto"/>
        <w:bottom w:val="none" w:sz="0" w:space="0" w:color="auto"/>
        <w:right w:val="none" w:sz="0" w:space="0" w:color="auto"/>
      </w:divBdr>
    </w:div>
    <w:div w:id="486243109">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5087083">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58270590">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77192151">
      <w:bodyDiv w:val="1"/>
      <w:marLeft w:val="0"/>
      <w:marRight w:val="0"/>
      <w:marTop w:val="0"/>
      <w:marBottom w:val="0"/>
      <w:divBdr>
        <w:top w:val="none" w:sz="0" w:space="0" w:color="auto"/>
        <w:left w:val="none" w:sz="0" w:space="0" w:color="auto"/>
        <w:bottom w:val="none" w:sz="0" w:space="0" w:color="auto"/>
        <w:right w:val="none" w:sz="0" w:space="0" w:color="auto"/>
      </w:divBdr>
    </w:div>
    <w:div w:id="695160568">
      <w:bodyDiv w:val="1"/>
      <w:marLeft w:val="0"/>
      <w:marRight w:val="0"/>
      <w:marTop w:val="0"/>
      <w:marBottom w:val="0"/>
      <w:divBdr>
        <w:top w:val="none" w:sz="0" w:space="0" w:color="auto"/>
        <w:left w:val="none" w:sz="0" w:space="0" w:color="auto"/>
        <w:bottom w:val="none" w:sz="0" w:space="0" w:color="auto"/>
        <w:right w:val="none" w:sz="0" w:space="0" w:color="auto"/>
      </w:divBdr>
    </w:div>
    <w:div w:id="707878041">
      <w:bodyDiv w:val="1"/>
      <w:marLeft w:val="0"/>
      <w:marRight w:val="0"/>
      <w:marTop w:val="0"/>
      <w:marBottom w:val="0"/>
      <w:divBdr>
        <w:top w:val="none" w:sz="0" w:space="0" w:color="auto"/>
        <w:left w:val="none" w:sz="0" w:space="0" w:color="auto"/>
        <w:bottom w:val="none" w:sz="0" w:space="0" w:color="auto"/>
        <w:right w:val="none" w:sz="0" w:space="0" w:color="auto"/>
      </w:divBdr>
    </w:div>
    <w:div w:id="713383429">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796335142">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40508736">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909273605">
      <w:bodyDiv w:val="1"/>
      <w:marLeft w:val="0"/>
      <w:marRight w:val="0"/>
      <w:marTop w:val="0"/>
      <w:marBottom w:val="0"/>
      <w:divBdr>
        <w:top w:val="none" w:sz="0" w:space="0" w:color="auto"/>
        <w:left w:val="none" w:sz="0" w:space="0" w:color="auto"/>
        <w:bottom w:val="none" w:sz="0" w:space="0" w:color="auto"/>
        <w:right w:val="none" w:sz="0" w:space="0" w:color="auto"/>
      </w:divBdr>
    </w:div>
    <w:div w:id="911543141">
      <w:bodyDiv w:val="1"/>
      <w:marLeft w:val="0"/>
      <w:marRight w:val="0"/>
      <w:marTop w:val="0"/>
      <w:marBottom w:val="0"/>
      <w:divBdr>
        <w:top w:val="none" w:sz="0" w:space="0" w:color="auto"/>
        <w:left w:val="none" w:sz="0" w:space="0" w:color="auto"/>
        <w:bottom w:val="none" w:sz="0" w:space="0" w:color="auto"/>
        <w:right w:val="none" w:sz="0" w:space="0" w:color="auto"/>
      </w:divBdr>
    </w:div>
    <w:div w:id="911619185">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961306631">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098717257">
      <w:bodyDiv w:val="1"/>
      <w:marLeft w:val="0"/>
      <w:marRight w:val="0"/>
      <w:marTop w:val="0"/>
      <w:marBottom w:val="0"/>
      <w:divBdr>
        <w:top w:val="none" w:sz="0" w:space="0" w:color="auto"/>
        <w:left w:val="none" w:sz="0" w:space="0" w:color="auto"/>
        <w:bottom w:val="none" w:sz="0" w:space="0" w:color="auto"/>
        <w:right w:val="none" w:sz="0" w:space="0" w:color="auto"/>
      </w:divBdr>
    </w:div>
    <w:div w:id="1146623493">
      <w:bodyDiv w:val="1"/>
      <w:marLeft w:val="0"/>
      <w:marRight w:val="0"/>
      <w:marTop w:val="0"/>
      <w:marBottom w:val="0"/>
      <w:divBdr>
        <w:top w:val="none" w:sz="0" w:space="0" w:color="auto"/>
        <w:left w:val="none" w:sz="0" w:space="0" w:color="auto"/>
        <w:bottom w:val="none" w:sz="0" w:space="0" w:color="auto"/>
        <w:right w:val="none" w:sz="0" w:space="0" w:color="auto"/>
      </w:divBdr>
    </w:div>
    <w:div w:id="1147089454">
      <w:bodyDiv w:val="1"/>
      <w:marLeft w:val="0"/>
      <w:marRight w:val="0"/>
      <w:marTop w:val="0"/>
      <w:marBottom w:val="0"/>
      <w:divBdr>
        <w:top w:val="none" w:sz="0" w:space="0" w:color="auto"/>
        <w:left w:val="none" w:sz="0" w:space="0" w:color="auto"/>
        <w:bottom w:val="none" w:sz="0" w:space="0" w:color="auto"/>
        <w:right w:val="none" w:sz="0" w:space="0" w:color="auto"/>
      </w:divBdr>
    </w:div>
    <w:div w:id="1154102179">
      <w:bodyDiv w:val="1"/>
      <w:marLeft w:val="0"/>
      <w:marRight w:val="0"/>
      <w:marTop w:val="0"/>
      <w:marBottom w:val="0"/>
      <w:divBdr>
        <w:top w:val="none" w:sz="0" w:space="0" w:color="auto"/>
        <w:left w:val="none" w:sz="0" w:space="0" w:color="auto"/>
        <w:bottom w:val="none" w:sz="0" w:space="0" w:color="auto"/>
        <w:right w:val="none" w:sz="0" w:space="0" w:color="auto"/>
      </w:divBdr>
    </w:div>
    <w:div w:id="1155535727">
      <w:bodyDiv w:val="1"/>
      <w:marLeft w:val="0"/>
      <w:marRight w:val="0"/>
      <w:marTop w:val="0"/>
      <w:marBottom w:val="0"/>
      <w:divBdr>
        <w:top w:val="none" w:sz="0" w:space="0" w:color="auto"/>
        <w:left w:val="none" w:sz="0" w:space="0" w:color="auto"/>
        <w:bottom w:val="none" w:sz="0" w:space="0" w:color="auto"/>
        <w:right w:val="none" w:sz="0" w:space="0" w:color="auto"/>
      </w:divBdr>
    </w:div>
    <w:div w:id="1198929406">
      <w:bodyDiv w:val="1"/>
      <w:marLeft w:val="0"/>
      <w:marRight w:val="0"/>
      <w:marTop w:val="0"/>
      <w:marBottom w:val="0"/>
      <w:divBdr>
        <w:top w:val="none" w:sz="0" w:space="0" w:color="auto"/>
        <w:left w:val="none" w:sz="0" w:space="0" w:color="auto"/>
        <w:bottom w:val="none" w:sz="0" w:space="0" w:color="auto"/>
        <w:right w:val="none" w:sz="0" w:space="0" w:color="auto"/>
      </w:divBdr>
    </w:div>
    <w:div w:id="1225407904">
      <w:bodyDiv w:val="1"/>
      <w:marLeft w:val="0"/>
      <w:marRight w:val="0"/>
      <w:marTop w:val="0"/>
      <w:marBottom w:val="0"/>
      <w:divBdr>
        <w:top w:val="none" w:sz="0" w:space="0" w:color="auto"/>
        <w:left w:val="none" w:sz="0" w:space="0" w:color="auto"/>
        <w:bottom w:val="none" w:sz="0" w:space="0" w:color="auto"/>
        <w:right w:val="none" w:sz="0" w:space="0" w:color="auto"/>
      </w:divBdr>
    </w:div>
    <w:div w:id="1331178714">
      <w:bodyDiv w:val="1"/>
      <w:marLeft w:val="0"/>
      <w:marRight w:val="0"/>
      <w:marTop w:val="0"/>
      <w:marBottom w:val="0"/>
      <w:divBdr>
        <w:top w:val="none" w:sz="0" w:space="0" w:color="auto"/>
        <w:left w:val="none" w:sz="0" w:space="0" w:color="auto"/>
        <w:bottom w:val="none" w:sz="0" w:space="0" w:color="auto"/>
        <w:right w:val="none" w:sz="0" w:space="0" w:color="auto"/>
      </w:divBdr>
    </w:div>
    <w:div w:id="1380011031">
      <w:bodyDiv w:val="1"/>
      <w:marLeft w:val="0"/>
      <w:marRight w:val="0"/>
      <w:marTop w:val="0"/>
      <w:marBottom w:val="0"/>
      <w:divBdr>
        <w:top w:val="none" w:sz="0" w:space="0" w:color="auto"/>
        <w:left w:val="none" w:sz="0" w:space="0" w:color="auto"/>
        <w:bottom w:val="none" w:sz="0" w:space="0" w:color="auto"/>
        <w:right w:val="none" w:sz="0" w:space="0" w:color="auto"/>
      </w:divBdr>
    </w:div>
    <w:div w:id="1403942411">
      <w:bodyDiv w:val="1"/>
      <w:marLeft w:val="0"/>
      <w:marRight w:val="0"/>
      <w:marTop w:val="0"/>
      <w:marBottom w:val="0"/>
      <w:divBdr>
        <w:top w:val="none" w:sz="0" w:space="0" w:color="auto"/>
        <w:left w:val="none" w:sz="0" w:space="0" w:color="auto"/>
        <w:bottom w:val="none" w:sz="0" w:space="0" w:color="auto"/>
        <w:right w:val="none" w:sz="0" w:space="0" w:color="auto"/>
      </w:divBdr>
    </w:div>
    <w:div w:id="1408304950">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18670829">
      <w:bodyDiv w:val="1"/>
      <w:marLeft w:val="0"/>
      <w:marRight w:val="0"/>
      <w:marTop w:val="0"/>
      <w:marBottom w:val="0"/>
      <w:divBdr>
        <w:top w:val="none" w:sz="0" w:space="0" w:color="auto"/>
        <w:left w:val="none" w:sz="0" w:space="0" w:color="auto"/>
        <w:bottom w:val="none" w:sz="0" w:space="0" w:color="auto"/>
        <w:right w:val="none" w:sz="0" w:space="0" w:color="auto"/>
      </w:divBdr>
    </w:div>
    <w:div w:id="1432814881">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67629259">
      <w:bodyDiv w:val="1"/>
      <w:marLeft w:val="0"/>
      <w:marRight w:val="0"/>
      <w:marTop w:val="0"/>
      <w:marBottom w:val="0"/>
      <w:divBdr>
        <w:top w:val="none" w:sz="0" w:space="0" w:color="auto"/>
        <w:left w:val="none" w:sz="0" w:space="0" w:color="auto"/>
        <w:bottom w:val="none" w:sz="0" w:space="0" w:color="auto"/>
        <w:right w:val="none" w:sz="0" w:space="0" w:color="auto"/>
      </w:divBdr>
    </w:div>
    <w:div w:id="1481117461">
      <w:bodyDiv w:val="1"/>
      <w:marLeft w:val="0"/>
      <w:marRight w:val="0"/>
      <w:marTop w:val="0"/>
      <w:marBottom w:val="0"/>
      <w:divBdr>
        <w:top w:val="none" w:sz="0" w:space="0" w:color="auto"/>
        <w:left w:val="none" w:sz="0" w:space="0" w:color="auto"/>
        <w:bottom w:val="none" w:sz="0" w:space="0" w:color="auto"/>
        <w:right w:val="none" w:sz="0" w:space="0" w:color="auto"/>
      </w:divBdr>
    </w:div>
    <w:div w:id="1483962453">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541938786">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581864926">
      <w:bodyDiv w:val="1"/>
      <w:marLeft w:val="0"/>
      <w:marRight w:val="0"/>
      <w:marTop w:val="0"/>
      <w:marBottom w:val="0"/>
      <w:divBdr>
        <w:top w:val="none" w:sz="0" w:space="0" w:color="auto"/>
        <w:left w:val="none" w:sz="0" w:space="0" w:color="auto"/>
        <w:bottom w:val="none" w:sz="0" w:space="0" w:color="auto"/>
        <w:right w:val="none" w:sz="0" w:space="0" w:color="auto"/>
      </w:divBdr>
    </w:div>
    <w:div w:id="1595285720">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3001130">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1955501">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732076394">
      <w:bodyDiv w:val="1"/>
      <w:marLeft w:val="0"/>
      <w:marRight w:val="0"/>
      <w:marTop w:val="0"/>
      <w:marBottom w:val="0"/>
      <w:divBdr>
        <w:top w:val="none" w:sz="0" w:space="0" w:color="auto"/>
        <w:left w:val="none" w:sz="0" w:space="0" w:color="auto"/>
        <w:bottom w:val="none" w:sz="0" w:space="0" w:color="auto"/>
        <w:right w:val="none" w:sz="0" w:space="0" w:color="auto"/>
      </w:divBdr>
    </w:div>
    <w:div w:id="1807889415">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298692">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908808564">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60335520">
      <w:bodyDiv w:val="1"/>
      <w:marLeft w:val="0"/>
      <w:marRight w:val="0"/>
      <w:marTop w:val="0"/>
      <w:marBottom w:val="0"/>
      <w:divBdr>
        <w:top w:val="none" w:sz="0" w:space="0" w:color="auto"/>
        <w:left w:val="none" w:sz="0" w:space="0" w:color="auto"/>
        <w:bottom w:val="none" w:sz="0" w:space="0" w:color="auto"/>
        <w:right w:val="none" w:sz="0" w:space="0" w:color="auto"/>
      </w:divBdr>
    </w:div>
    <w:div w:id="1994869218">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28094126">
      <w:bodyDiv w:val="1"/>
      <w:marLeft w:val="0"/>
      <w:marRight w:val="0"/>
      <w:marTop w:val="0"/>
      <w:marBottom w:val="0"/>
      <w:divBdr>
        <w:top w:val="none" w:sz="0" w:space="0" w:color="auto"/>
        <w:left w:val="none" w:sz="0" w:space="0" w:color="auto"/>
        <w:bottom w:val="none" w:sz="0" w:space="0" w:color="auto"/>
        <w:right w:val="none" w:sz="0" w:space="0" w:color="auto"/>
      </w:divBdr>
    </w:div>
    <w:div w:id="2030905457">
      <w:bodyDiv w:val="1"/>
      <w:marLeft w:val="0"/>
      <w:marRight w:val="0"/>
      <w:marTop w:val="0"/>
      <w:marBottom w:val="0"/>
      <w:divBdr>
        <w:top w:val="none" w:sz="0" w:space="0" w:color="auto"/>
        <w:left w:val="none" w:sz="0" w:space="0" w:color="auto"/>
        <w:bottom w:val="none" w:sz="0" w:space="0" w:color="auto"/>
        <w:right w:val="none" w:sz="0" w:space="0" w:color="auto"/>
      </w:divBdr>
    </w:div>
    <w:div w:id="2081829231">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182BE-B4E0-4433-B764-320C798C3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2928</Words>
  <Characters>18084</Characters>
  <Application>Microsoft Office Word</Application>
  <DocSecurity>0</DocSecurity>
  <Lines>150</Lines>
  <Paragraphs>41</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20971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NOTARIA</dc:creator>
  <cp:keywords/>
  <cp:lastModifiedBy>digitacion</cp:lastModifiedBy>
  <cp:revision>4</cp:revision>
  <cp:lastPrinted>2025-12-10T15:08:00Z</cp:lastPrinted>
  <dcterms:created xsi:type="dcterms:W3CDTF">2026-01-09T20:09:00Z</dcterms:created>
  <dcterms:modified xsi:type="dcterms:W3CDTF">2026-01-09T21:08:00Z</dcterms:modified>
</cp:coreProperties>
</file>